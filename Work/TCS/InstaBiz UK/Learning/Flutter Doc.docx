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header29.xml" ContentType="application/vnd.openxmlformats-officedocument.wordprocessingml.header+xml"/>
  <Override PartName="/word/header38.xml" ContentType="application/vnd.openxmlformats-officedocument.wordprocessingml.header+xml"/>
  <Override PartName="/word/header47.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27.xml" ContentType="application/vnd.openxmlformats-officedocument.wordprocessingml.header+xml"/>
  <Override PartName="/word/header36.xml" ContentType="application/vnd.openxmlformats-officedocument.wordprocessingml.header+xml"/>
  <Override PartName="/word/header45.xml" ContentType="application/vnd.openxmlformats-officedocument.wordprocessingml.header+xml"/>
  <Override PartName="/word/header14.xml" ContentType="application/vnd.openxmlformats-officedocument.wordprocessingml.header+xml"/>
  <Override PartName="/word/header25.xml" ContentType="application/vnd.openxmlformats-officedocument.wordprocessingml.header+xml"/>
  <Override PartName="/word/header34.xml" ContentType="application/vnd.openxmlformats-officedocument.wordprocessingml.header+xml"/>
  <Override PartName="/word/header43.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12.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32.xml" ContentType="application/vnd.openxmlformats-officedocument.wordprocessingml.header+xml"/>
  <Override PartName="/word/header41.xml" ContentType="application/vnd.openxmlformats-officedocument.wordprocessingml.header+xml"/>
  <Override PartName="/word/header50.xml" ContentType="application/vnd.openxmlformats-officedocument.wordprocessingml.header+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0.xml" ContentType="application/vnd.openxmlformats-officedocument.wordprocessingml.header+xml"/>
  <Override PartName="/word/header30.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39.xml" ContentType="application/vnd.openxmlformats-officedocument.wordprocessingml.header+xml"/>
  <Override PartName="/word/header49.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17.xml" ContentType="application/vnd.openxmlformats-officedocument.wordprocessingml.header+xml"/>
  <Override PartName="/word/header26.xml" ContentType="application/vnd.openxmlformats-officedocument.wordprocessingml.header+xml"/>
  <Override PartName="/word/header35.xml" ContentType="application/vnd.openxmlformats-officedocument.wordprocessingml.header+xml"/>
  <Override PartName="/word/header44.xml" ContentType="application/vnd.openxmlformats-officedocument.wordprocessingml.header+xml"/>
  <Override PartName="/word/header46.xml" ContentType="application/vnd.openxmlformats-officedocument.wordprocessingml.header+xml"/>
  <Override PartName="/word/header15.xml" ContentType="application/vnd.openxmlformats-officedocument.wordprocessingml.header+xml"/>
  <Override PartName="/word/header24.xml" ContentType="application/vnd.openxmlformats-officedocument.wordprocessingml.header+xml"/>
  <Override PartName="/word/header33.xml" ContentType="application/vnd.openxmlformats-officedocument.wordprocessingml.header+xml"/>
  <Override PartName="/word/header42.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header9.xml" ContentType="application/vnd.openxmlformats-officedocument.wordprocessingml.header+xml"/>
  <Override PartName="/word/header13.xml" ContentType="application/vnd.openxmlformats-officedocument.wordprocessingml.header+xml"/>
  <Override PartName="/word/header22.xml" ContentType="application/vnd.openxmlformats-officedocument.wordprocessingml.header+xml"/>
  <Override PartName="/word/header31.xml" ContentType="application/vnd.openxmlformats-officedocument.wordprocessingml.header+xml"/>
  <Override PartName="/word/header40.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5AC9" w:rsidRDefault="00F25AC9" w:rsidP="00BE2B27">
      <w:pPr>
        <w:spacing w:before="512" w:line="734" w:lineRule="atLeast"/>
        <w:ind w:right="7308"/>
        <w:rPr>
          <w:rFonts w:ascii="Segoe UI" w:eastAsia="Segoe UI" w:hAnsi="Segoe UI" w:cs="Segoe UI"/>
          <w:b/>
          <w:bCs/>
          <w:color w:val="222222"/>
          <w:sz w:val="41"/>
          <w:szCs w:val="41"/>
        </w:rPr>
      </w:pPr>
    </w:p>
    <w:sdt>
      <w:sdtPr>
        <w:rPr>
          <w:rFonts w:ascii="Times New Roman" w:eastAsia="Times New Roman" w:hAnsi="Times New Roman" w:cs="Times New Roman"/>
          <w:b w:val="0"/>
          <w:bCs w:val="0"/>
          <w:color w:val="auto"/>
          <w:sz w:val="24"/>
          <w:szCs w:val="24"/>
        </w:rPr>
        <w:id w:val="1399491534"/>
        <w:docPartObj>
          <w:docPartGallery w:val="Table of Contents"/>
          <w:docPartUnique/>
        </w:docPartObj>
      </w:sdtPr>
      <w:sdtContent>
        <w:p w:rsidR="003A7448" w:rsidRDefault="003A7448">
          <w:pPr>
            <w:pStyle w:val="TOCHeading"/>
          </w:pPr>
          <w:r>
            <w:t>Table of Contents</w:t>
          </w:r>
        </w:p>
        <w:p w:rsidR="003A7448" w:rsidRDefault="00FB0D64">
          <w:pPr>
            <w:pStyle w:val="TOC1"/>
            <w:tabs>
              <w:tab w:val="right" w:leader="dot" w:pos="9890"/>
            </w:tabs>
            <w:rPr>
              <w:noProof/>
            </w:rPr>
          </w:pPr>
          <w:r w:rsidRPr="00FB0D64">
            <w:fldChar w:fldCharType="begin"/>
          </w:r>
          <w:r w:rsidR="003A7448">
            <w:instrText xml:space="preserve"> TOC \o "1-3" \h \z \u </w:instrText>
          </w:r>
          <w:r w:rsidRPr="00FB0D64">
            <w:fldChar w:fldCharType="separate"/>
          </w:r>
          <w:hyperlink w:anchor="_Toc160974830" w:history="1">
            <w:r w:rsidR="003A7448" w:rsidRPr="00DE5479">
              <w:rPr>
                <w:rStyle w:val="Hyperlink"/>
                <w:rFonts w:eastAsia="Segoe UI"/>
                <w:noProof/>
              </w:rPr>
              <w:t>Dart Tutorial</w:t>
            </w:r>
            <w:r w:rsidR="003A7448">
              <w:rPr>
                <w:noProof/>
                <w:webHidden/>
              </w:rPr>
              <w:tab/>
            </w:r>
            <w:r>
              <w:rPr>
                <w:noProof/>
                <w:webHidden/>
              </w:rPr>
              <w:fldChar w:fldCharType="begin"/>
            </w:r>
            <w:r w:rsidR="003A7448">
              <w:rPr>
                <w:noProof/>
                <w:webHidden/>
              </w:rPr>
              <w:instrText xml:space="preserve"> PAGEREF _Toc160974830 \h </w:instrText>
            </w:r>
            <w:r>
              <w:rPr>
                <w:noProof/>
                <w:webHidden/>
              </w:rPr>
            </w:r>
            <w:r>
              <w:rPr>
                <w:noProof/>
                <w:webHidden/>
              </w:rPr>
              <w:fldChar w:fldCharType="separate"/>
            </w:r>
            <w:r w:rsidR="003A7448">
              <w:rPr>
                <w:noProof/>
                <w:webHidden/>
              </w:rPr>
              <w:t>1</w:t>
            </w:r>
            <w:r>
              <w:rPr>
                <w:noProof/>
                <w:webHidden/>
              </w:rPr>
              <w:fldChar w:fldCharType="end"/>
            </w:r>
          </w:hyperlink>
        </w:p>
        <w:p w:rsidR="003A7448" w:rsidRDefault="00FB0D64">
          <w:pPr>
            <w:pStyle w:val="TOC2"/>
            <w:tabs>
              <w:tab w:val="right" w:leader="dot" w:pos="9890"/>
            </w:tabs>
            <w:rPr>
              <w:noProof/>
            </w:rPr>
          </w:pPr>
          <w:hyperlink w:anchor="_Toc160974831" w:history="1">
            <w:r w:rsidR="003A7448" w:rsidRPr="00DE5479">
              <w:rPr>
                <w:rStyle w:val="Hyperlink"/>
                <w:rFonts w:eastAsia="Segoe UI"/>
                <w:noProof/>
              </w:rPr>
              <w:t>Introduction and Basics</w:t>
            </w:r>
            <w:r w:rsidR="003A7448">
              <w:rPr>
                <w:noProof/>
                <w:webHidden/>
              </w:rPr>
              <w:tab/>
            </w:r>
            <w:r>
              <w:rPr>
                <w:noProof/>
                <w:webHidden/>
              </w:rPr>
              <w:fldChar w:fldCharType="begin"/>
            </w:r>
            <w:r w:rsidR="003A7448">
              <w:rPr>
                <w:noProof/>
                <w:webHidden/>
              </w:rPr>
              <w:instrText xml:space="preserve"> PAGEREF _Toc160974831 \h </w:instrText>
            </w:r>
            <w:r>
              <w:rPr>
                <w:noProof/>
                <w:webHidden/>
              </w:rPr>
            </w:r>
            <w:r>
              <w:rPr>
                <w:noProof/>
                <w:webHidden/>
              </w:rPr>
              <w:fldChar w:fldCharType="separate"/>
            </w:r>
            <w:r w:rsidR="003A7448">
              <w:rPr>
                <w:noProof/>
                <w:webHidden/>
              </w:rPr>
              <w:t>1</w:t>
            </w:r>
            <w:r>
              <w:rPr>
                <w:noProof/>
                <w:webHidden/>
              </w:rPr>
              <w:fldChar w:fldCharType="end"/>
            </w:r>
          </w:hyperlink>
        </w:p>
        <w:p w:rsidR="003A7448" w:rsidRDefault="00FB0D64">
          <w:pPr>
            <w:pStyle w:val="TOC2"/>
            <w:tabs>
              <w:tab w:val="right" w:leader="dot" w:pos="9890"/>
            </w:tabs>
            <w:rPr>
              <w:noProof/>
            </w:rPr>
          </w:pPr>
          <w:hyperlink w:anchor="_Toc160974832" w:history="1">
            <w:r w:rsidR="003A7448" w:rsidRPr="00DE5479">
              <w:rPr>
                <w:rStyle w:val="Hyperlink"/>
                <w:rFonts w:eastAsia="Segoe UI"/>
                <w:noProof/>
              </w:rPr>
              <w:t>Conditions and Loops</w:t>
            </w:r>
            <w:r w:rsidR="003A7448">
              <w:rPr>
                <w:noProof/>
                <w:webHidden/>
              </w:rPr>
              <w:tab/>
            </w:r>
            <w:r>
              <w:rPr>
                <w:noProof/>
                <w:webHidden/>
              </w:rPr>
              <w:fldChar w:fldCharType="begin"/>
            </w:r>
            <w:r w:rsidR="003A7448">
              <w:rPr>
                <w:noProof/>
                <w:webHidden/>
              </w:rPr>
              <w:instrText xml:space="preserve"> PAGEREF _Toc160974832 \h </w:instrText>
            </w:r>
            <w:r>
              <w:rPr>
                <w:noProof/>
                <w:webHidden/>
              </w:rPr>
            </w:r>
            <w:r>
              <w:rPr>
                <w:noProof/>
                <w:webHidden/>
              </w:rPr>
              <w:fldChar w:fldCharType="separate"/>
            </w:r>
            <w:r w:rsidR="003A7448">
              <w:rPr>
                <w:noProof/>
                <w:webHidden/>
              </w:rPr>
              <w:t>37</w:t>
            </w:r>
            <w:r>
              <w:rPr>
                <w:noProof/>
                <w:webHidden/>
              </w:rPr>
              <w:fldChar w:fldCharType="end"/>
            </w:r>
          </w:hyperlink>
        </w:p>
        <w:p w:rsidR="003A7448" w:rsidRDefault="00FB0D64">
          <w:pPr>
            <w:pStyle w:val="TOC2"/>
            <w:tabs>
              <w:tab w:val="right" w:leader="dot" w:pos="9890"/>
            </w:tabs>
            <w:rPr>
              <w:noProof/>
            </w:rPr>
          </w:pPr>
          <w:hyperlink w:anchor="_Toc160974833" w:history="1">
            <w:r w:rsidR="003A7448" w:rsidRPr="00DE5479">
              <w:rPr>
                <w:rStyle w:val="Hyperlink"/>
                <w:rFonts w:eastAsia="Segoe UI"/>
                <w:noProof/>
              </w:rPr>
              <w:t>Exception Handling in Dart</w:t>
            </w:r>
            <w:r w:rsidR="003A7448">
              <w:rPr>
                <w:noProof/>
                <w:webHidden/>
              </w:rPr>
              <w:tab/>
            </w:r>
            <w:r>
              <w:rPr>
                <w:noProof/>
                <w:webHidden/>
              </w:rPr>
              <w:fldChar w:fldCharType="begin"/>
            </w:r>
            <w:r w:rsidR="003A7448">
              <w:rPr>
                <w:noProof/>
                <w:webHidden/>
              </w:rPr>
              <w:instrText xml:space="preserve"> PAGEREF _Toc160974833 \h </w:instrText>
            </w:r>
            <w:r>
              <w:rPr>
                <w:noProof/>
                <w:webHidden/>
              </w:rPr>
            </w:r>
            <w:r>
              <w:rPr>
                <w:noProof/>
                <w:webHidden/>
              </w:rPr>
              <w:fldChar w:fldCharType="separate"/>
            </w:r>
            <w:r w:rsidR="003A7448">
              <w:rPr>
                <w:noProof/>
                <w:webHidden/>
              </w:rPr>
              <w:t>65</w:t>
            </w:r>
            <w:r>
              <w:rPr>
                <w:noProof/>
                <w:webHidden/>
              </w:rPr>
              <w:fldChar w:fldCharType="end"/>
            </w:r>
          </w:hyperlink>
        </w:p>
        <w:p w:rsidR="003A7448" w:rsidRDefault="00FB0D64">
          <w:pPr>
            <w:pStyle w:val="TOC2"/>
            <w:tabs>
              <w:tab w:val="right" w:leader="dot" w:pos="9890"/>
            </w:tabs>
            <w:rPr>
              <w:noProof/>
            </w:rPr>
          </w:pPr>
          <w:hyperlink w:anchor="_Toc160974834" w:history="1">
            <w:r w:rsidR="003A7448" w:rsidRPr="00DE5479">
              <w:rPr>
                <w:rStyle w:val="Hyperlink"/>
                <w:rFonts w:eastAsia="Segoe UI"/>
                <w:noProof/>
              </w:rPr>
              <w:t>Functions in Dart</w:t>
            </w:r>
            <w:r w:rsidR="003A7448">
              <w:rPr>
                <w:noProof/>
                <w:webHidden/>
              </w:rPr>
              <w:tab/>
            </w:r>
            <w:r>
              <w:rPr>
                <w:noProof/>
                <w:webHidden/>
              </w:rPr>
              <w:fldChar w:fldCharType="begin"/>
            </w:r>
            <w:r w:rsidR="003A7448">
              <w:rPr>
                <w:noProof/>
                <w:webHidden/>
              </w:rPr>
              <w:instrText xml:space="preserve"> PAGEREF _Toc160974834 \h </w:instrText>
            </w:r>
            <w:r>
              <w:rPr>
                <w:noProof/>
                <w:webHidden/>
              </w:rPr>
            </w:r>
            <w:r>
              <w:rPr>
                <w:noProof/>
                <w:webHidden/>
              </w:rPr>
              <w:fldChar w:fldCharType="separate"/>
            </w:r>
            <w:r w:rsidR="003A7448">
              <w:rPr>
                <w:noProof/>
                <w:webHidden/>
              </w:rPr>
              <w:t>72</w:t>
            </w:r>
            <w:r>
              <w:rPr>
                <w:noProof/>
                <w:webHidden/>
              </w:rPr>
              <w:fldChar w:fldCharType="end"/>
            </w:r>
          </w:hyperlink>
        </w:p>
        <w:p w:rsidR="003A7448" w:rsidRDefault="00FB0D64">
          <w:pPr>
            <w:pStyle w:val="TOC2"/>
            <w:tabs>
              <w:tab w:val="right" w:leader="dot" w:pos="9890"/>
            </w:tabs>
            <w:rPr>
              <w:noProof/>
            </w:rPr>
          </w:pPr>
          <w:hyperlink w:anchor="_Toc160974835" w:history="1">
            <w:r w:rsidR="003A7448" w:rsidRPr="00DE5479">
              <w:rPr>
                <w:rStyle w:val="Hyperlink"/>
                <w:rFonts w:eastAsia="Segoe UI"/>
                <w:noProof/>
              </w:rPr>
              <w:t>Collections in Dart</w:t>
            </w:r>
            <w:r w:rsidR="003A7448">
              <w:rPr>
                <w:noProof/>
                <w:webHidden/>
              </w:rPr>
              <w:tab/>
            </w:r>
            <w:r>
              <w:rPr>
                <w:noProof/>
                <w:webHidden/>
              </w:rPr>
              <w:fldChar w:fldCharType="begin"/>
            </w:r>
            <w:r w:rsidR="003A7448">
              <w:rPr>
                <w:noProof/>
                <w:webHidden/>
              </w:rPr>
              <w:instrText xml:space="preserve"> PAGEREF _Toc160974835 \h </w:instrText>
            </w:r>
            <w:r>
              <w:rPr>
                <w:noProof/>
                <w:webHidden/>
              </w:rPr>
            </w:r>
            <w:r>
              <w:rPr>
                <w:noProof/>
                <w:webHidden/>
              </w:rPr>
              <w:fldChar w:fldCharType="separate"/>
            </w:r>
            <w:r w:rsidR="003A7448">
              <w:rPr>
                <w:noProof/>
                <w:webHidden/>
              </w:rPr>
              <w:t>93</w:t>
            </w:r>
            <w:r>
              <w:rPr>
                <w:noProof/>
                <w:webHidden/>
              </w:rPr>
              <w:fldChar w:fldCharType="end"/>
            </w:r>
          </w:hyperlink>
        </w:p>
        <w:p w:rsidR="003A7448" w:rsidRDefault="00FB0D64">
          <w:pPr>
            <w:pStyle w:val="TOC2"/>
            <w:tabs>
              <w:tab w:val="right" w:leader="dot" w:pos="9890"/>
            </w:tabs>
            <w:rPr>
              <w:noProof/>
            </w:rPr>
          </w:pPr>
          <w:hyperlink w:anchor="_Toc160974836" w:history="1">
            <w:r w:rsidR="003A7448" w:rsidRPr="00DE5479">
              <w:rPr>
                <w:rStyle w:val="Hyperlink"/>
                <w:rFonts w:eastAsia="Segoe UI"/>
                <w:noProof/>
              </w:rPr>
              <w:t>File Handling in Dart</w:t>
            </w:r>
            <w:r w:rsidR="003A7448">
              <w:rPr>
                <w:noProof/>
                <w:webHidden/>
              </w:rPr>
              <w:tab/>
            </w:r>
            <w:r>
              <w:rPr>
                <w:noProof/>
                <w:webHidden/>
              </w:rPr>
              <w:fldChar w:fldCharType="begin"/>
            </w:r>
            <w:r w:rsidR="003A7448">
              <w:rPr>
                <w:noProof/>
                <w:webHidden/>
              </w:rPr>
              <w:instrText xml:space="preserve"> PAGEREF _Toc160974836 \h </w:instrText>
            </w:r>
            <w:r>
              <w:rPr>
                <w:noProof/>
                <w:webHidden/>
              </w:rPr>
            </w:r>
            <w:r>
              <w:rPr>
                <w:noProof/>
                <w:webHidden/>
              </w:rPr>
              <w:fldChar w:fldCharType="separate"/>
            </w:r>
            <w:r w:rsidR="003A7448">
              <w:rPr>
                <w:noProof/>
                <w:webHidden/>
              </w:rPr>
              <w:t>118</w:t>
            </w:r>
            <w:r>
              <w:rPr>
                <w:noProof/>
                <w:webHidden/>
              </w:rPr>
              <w:fldChar w:fldCharType="end"/>
            </w:r>
          </w:hyperlink>
        </w:p>
        <w:p w:rsidR="003A7448" w:rsidRDefault="00FB0D64">
          <w:pPr>
            <w:pStyle w:val="TOC2"/>
            <w:tabs>
              <w:tab w:val="right" w:leader="dot" w:pos="9890"/>
            </w:tabs>
            <w:rPr>
              <w:noProof/>
            </w:rPr>
          </w:pPr>
          <w:hyperlink w:anchor="_Toc160974837" w:history="1">
            <w:r w:rsidR="003A7448" w:rsidRPr="00DE5479">
              <w:rPr>
                <w:rStyle w:val="Hyperlink"/>
                <w:rFonts w:eastAsia="Segoe UI"/>
                <w:noProof/>
              </w:rPr>
              <w:t>OOP in Dart</w:t>
            </w:r>
            <w:r w:rsidR="003A7448">
              <w:rPr>
                <w:noProof/>
                <w:webHidden/>
              </w:rPr>
              <w:tab/>
            </w:r>
            <w:r>
              <w:rPr>
                <w:noProof/>
                <w:webHidden/>
              </w:rPr>
              <w:fldChar w:fldCharType="begin"/>
            </w:r>
            <w:r w:rsidR="003A7448">
              <w:rPr>
                <w:noProof/>
                <w:webHidden/>
              </w:rPr>
              <w:instrText xml:space="preserve"> PAGEREF _Toc160974837 \h </w:instrText>
            </w:r>
            <w:r>
              <w:rPr>
                <w:noProof/>
                <w:webHidden/>
              </w:rPr>
            </w:r>
            <w:r>
              <w:rPr>
                <w:noProof/>
                <w:webHidden/>
              </w:rPr>
              <w:fldChar w:fldCharType="separate"/>
            </w:r>
            <w:r w:rsidR="003A7448">
              <w:rPr>
                <w:noProof/>
                <w:webHidden/>
              </w:rPr>
              <w:t>125</w:t>
            </w:r>
            <w:r>
              <w:rPr>
                <w:noProof/>
                <w:webHidden/>
              </w:rPr>
              <w:fldChar w:fldCharType="end"/>
            </w:r>
          </w:hyperlink>
        </w:p>
        <w:p w:rsidR="003A7448" w:rsidRDefault="00FB0D64">
          <w:pPr>
            <w:pStyle w:val="TOC2"/>
            <w:tabs>
              <w:tab w:val="right" w:leader="dot" w:pos="9890"/>
            </w:tabs>
            <w:rPr>
              <w:noProof/>
            </w:rPr>
          </w:pPr>
          <w:hyperlink w:anchor="_Toc160974838" w:history="1">
            <w:r w:rsidR="003A7448" w:rsidRPr="00DE5479">
              <w:rPr>
                <w:rStyle w:val="Hyperlink"/>
                <w:rFonts w:eastAsia="Segoe UI"/>
                <w:noProof/>
              </w:rPr>
              <w:t>Null Safety in Dart</w:t>
            </w:r>
            <w:r w:rsidR="003A7448">
              <w:rPr>
                <w:noProof/>
                <w:webHidden/>
              </w:rPr>
              <w:tab/>
            </w:r>
            <w:r>
              <w:rPr>
                <w:noProof/>
                <w:webHidden/>
              </w:rPr>
              <w:fldChar w:fldCharType="begin"/>
            </w:r>
            <w:r w:rsidR="003A7448">
              <w:rPr>
                <w:noProof/>
                <w:webHidden/>
              </w:rPr>
              <w:instrText xml:space="preserve"> PAGEREF _Toc160974838 \h </w:instrText>
            </w:r>
            <w:r>
              <w:rPr>
                <w:noProof/>
                <w:webHidden/>
              </w:rPr>
            </w:r>
            <w:r>
              <w:rPr>
                <w:noProof/>
                <w:webHidden/>
              </w:rPr>
              <w:fldChar w:fldCharType="separate"/>
            </w:r>
            <w:r w:rsidR="003A7448">
              <w:rPr>
                <w:noProof/>
                <w:webHidden/>
              </w:rPr>
              <w:t>224</w:t>
            </w:r>
            <w:r>
              <w:rPr>
                <w:noProof/>
                <w:webHidden/>
              </w:rPr>
              <w:fldChar w:fldCharType="end"/>
            </w:r>
          </w:hyperlink>
        </w:p>
        <w:p w:rsidR="003A7448" w:rsidRDefault="00FB0D64">
          <w:pPr>
            <w:pStyle w:val="TOC2"/>
            <w:tabs>
              <w:tab w:val="right" w:leader="dot" w:pos="9890"/>
            </w:tabs>
            <w:rPr>
              <w:noProof/>
            </w:rPr>
          </w:pPr>
          <w:hyperlink w:anchor="_Toc160974839" w:history="1">
            <w:r w:rsidR="003A7448" w:rsidRPr="00DE5479">
              <w:rPr>
                <w:rStyle w:val="Hyperlink"/>
                <w:rFonts w:eastAsia="Segoe UI"/>
                <w:noProof/>
              </w:rPr>
              <w:t>Asynchronous Programming</w:t>
            </w:r>
            <w:r w:rsidR="003A7448">
              <w:rPr>
                <w:noProof/>
                <w:webHidden/>
              </w:rPr>
              <w:tab/>
            </w:r>
            <w:r>
              <w:rPr>
                <w:noProof/>
                <w:webHidden/>
              </w:rPr>
              <w:fldChar w:fldCharType="begin"/>
            </w:r>
            <w:r w:rsidR="003A7448">
              <w:rPr>
                <w:noProof/>
                <w:webHidden/>
              </w:rPr>
              <w:instrText xml:space="preserve"> PAGEREF _Toc160974839 \h </w:instrText>
            </w:r>
            <w:r>
              <w:rPr>
                <w:noProof/>
                <w:webHidden/>
              </w:rPr>
            </w:r>
            <w:r>
              <w:rPr>
                <w:noProof/>
                <w:webHidden/>
              </w:rPr>
              <w:fldChar w:fldCharType="separate"/>
            </w:r>
            <w:r w:rsidR="003A7448">
              <w:rPr>
                <w:noProof/>
                <w:webHidden/>
              </w:rPr>
              <w:t>242</w:t>
            </w:r>
            <w:r>
              <w:rPr>
                <w:noProof/>
                <w:webHidden/>
              </w:rPr>
              <w:fldChar w:fldCharType="end"/>
            </w:r>
          </w:hyperlink>
        </w:p>
        <w:p w:rsidR="003A7448" w:rsidRDefault="00FB0D64">
          <w:pPr>
            <w:pStyle w:val="TOC2"/>
            <w:tabs>
              <w:tab w:val="right" w:leader="dot" w:pos="9890"/>
            </w:tabs>
            <w:rPr>
              <w:noProof/>
            </w:rPr>
          </w:pPr>
          <w:hyperlink w:anchor="_Toc160974840" w:history="1">
            <w:r w:rsidR="003A7448" w:rsidRPr="00DE5479">
              <w:rPr>
                <w:rStyle w:val="Hyperlink"/>
                <w:rFonts w:eastAsia="Segoe UI"/>
                <w:noProof/>
              </w:rPr>
              <w:t>Final Vs Const</w:t>
            </w:r>
            <w:r w:rsidR="003A7448">
              <w:rPr>
                <w:noProof/>
                <w:webHidden/>
              </w:rPr>
              <w:tab/>
            </w:r>
            <w:r>
              <w:rPr>
                <w:noProof/>
                <w:webHidden/>
              </w:rPr>
              <w:fldChar w:fldCharType="begin"/>
            </w:r>
            <w:r w:rsidR="003A7448">
              <w:rPr>
                <w:noProof/>
                <w:webHidden/>
              </w:rPr>
              <w:instrText xml:space="preserve"> PAGEREF _Toc160974840 \h </w:instrText>
            </w:r>
            <w:r>
              <w:rPr>
                <w:noProof/>
                <w:webHidden/>
              </w:rPr>
            </w:r>
            <w:r>
              <w:rPr>
                <w:noProof/>
                <w:webHidden/>
              </w:rPr>
              <w:fldChar w:fldCharType="separate"/>
            </w:r>
            <w:r w:rsidR="003A7448">
              <w:rPr>
                <w:noProof/>
                <w:webHidden/>
              </w:rPr>
              <w:t>259</w:t>
            </w:r>
            <w:r>
              <w:rPr>
                <w:noProof/>
                <w:webHidden/>
              </w:rPr>
              <w:fldChar w:fldCharType="end"/>
            </w:r>
          </w:hyperlink>
        </w:p>
        <w:p w:rsidR="003A7448" w:rsidRDefault="00FB0D64">
          <w:pPr>
            <w:pStyle w:val="TOC2"/>
            <w:tabs>
              <w:tab w:val="right" w:leader="dot" w:pos="9890"/>
            </w:tabs>
            <w:rPr>
              <w:noProof/>
            </w:rPr>
          </w:pPr>
          <w:hyperlink w:anchor="_Toc160974841" w:history="1">
            <w:r w:rsidR="003A7448" w:rsidRPr="00DE5479">
              <w:rPr>
                <w:rStyle w:val="Hyperlink"/>
                <w:rFonts w:eastAsia="Segoe UI"/>
                <w:noProof/>
              </w:rPr>
              <w:t>Datetime In Dart</w:t>
            </w:r>
            <w:r w:rsidR="003A7448">
              <w:rPr>
                <w:noProof/>
                <w:webHidden/>
              </w:rPr>
              <w:tab/>
            </w:r>
            <w:r>
              <w:rPr>
                <w:noProof/>
                <w:webHidden/>
              </w:rPr>
              <w:fldChar w:fldCharType="begin"/>
            </w:r>
            <w:r w:rsidR="003A7448">
              <w:rPr>
                <w:noProof/>
                <w:webHidden/>
              </w:rPr>
              <w:instrText xml:space="preserve"> PAGEREF _Toc160974841 \h </w:instrText>
            </w:r>
            <w:r>
              <w:rPr>
                <w:noProof/>
                <w:webHidden/>
              </w:rPr>
            </w:r>
            <w:r>
              <w:rPr>
                <w:noProof/>
                <w:webHidden/>
              </w:rPr>
              <w:fldChar w:fldCharType="separate"/>
            </w:r>
            <w:r w:rsidR="003A7448">
              <w:rPr>
                <w:noProof/>
                <w:webHidden/>
              </w:rPr>
              <w:t>261</w:t>
            </w:r>
            <w:r>
              <w:rPr>
                <w:noProof/>
                <w:webHidden/>
              </w:rPr>
              <w:fldChar w:fldCharType="end"/>
            </w:r>
          </w:hyperlink>
        </w:p>
        <w:p w:rsidR="003A7448" w:rsidRDefault="00FB0D64">
          <w:pPr>
            <w:pStyle w:val="TOC1"/>
            <w:tabs>
              <w:tab w:val="right" w:leader="dot" w:pos="9890"/>
            </w:tabs>
            <w:rPr>
              <w:noProof/>
            </w:rPr>
          </w:pPr>
          <w:hyperlink w:anchor="_Toc160974842" w:history="1">
            <w:r w:rsidR="003A7448" w:rsidRPr="00DE5479">
              <w:rPr>
                <w:rStyle w:val="Hyperlink"/>
                <w:noProof/>
              </w:rPr>
              <w:t>Flutter Tutorial</w:t>
            </w:r>
            <w:r w:rsidR="003A7448">
              <w:rPr>
                <w:noProof/>
                <w:webHidden/>
              </w:rPr>
              <w:tab/>
            </w:r>
            <w:r>
              <w:rPr>
                <w:noProof/>
                <w:webHidden/>
              </w:rPr>
              <w:fldChar w:fldCharType="begin"/>
            </w:r>
            <w:r w:rsidR="003A7448">
              <w:rPr>
                <w:noProof/>
                <w:webHidden/>
              </w:rPr>
              <w:instrText xml:space="preserve"> PAGEREF _Toc160974842 \h </w:instrText>
            </w:r>
            <w:r>
              <w:rPr>
                <w:noProof/>
                <w:webHidden/>
              </w:rPr>
            </w:r>
            <w:r>
              <w:rPr>
                <w:noProof/>
                <w:webHidden/>
              </w:rPr>
              <w:fldChar w:fldCharType="separate"/>
            </w:r>
            <w:r w:rsidR="003A7448">
              <w:rPr>
                <w:noProof/>
                <w:webHidden/>
              </w:rPr>
              <w:t>265</w:t>
            </w:r>
            <w:r>
              <w:rPr>
                <w:noProof/>
                <w:webHidden/>
              </w:rPr>
              <w:fldChar w:fldCharType="end"/>
            </w:r>
          </w:hyperlink>
        </w:p>
        <w:p w:rsidR="003A7448" w:rsidRDefault="00FB0D64">
          <w:pPr>
            <w:pStyle w:val="TOC2"/>
            <w:tabs>
              <w:tab w:val="right" w:leader="dot" w:pos="9890"/>
            </w:tabs>
            <w:rPr>
              <w:noProof/>
            </w:rPr>
          </w:pPr>
          <w:hyperlink w:anchor="_Toc160974843" w:history="1">
            <w:r w:rsidR="003A7448" w:rsidRPr="00DE5479">
              <w:rPr>
                <w:rStyle w:val="Hyperlink"/>
                <w:rFonts w:eastAsia="Segoe UI"/>
                <w:noProof/>
              </w:rPr>
              <w:t>Setting up the Environment</w:t>
            </w:r>
            <w:r w:rsidR="003A7448">
              <w:rPr>
                <w:noProof/>
                <w:webHidden/>
              </w:rPr>
              <w:tab/>
            </w:r>
            <w:r>
              <w:rPr>
                <w:noProof/>
                <w:webHidden/>
              </w:rPr>
              <w:fldChar w:fldCharType="begin"/>
            </w:r>
            <w:r w:rsidR="003A7448">
              <w:rPr>
                <w:noProof/>
                <w:webHidden/>
              </w:rPr>
              <w:instrText xml:space="preserve"> PAGEREF _Toc160974843 \h </w:instrText>
            </w:r>
            <w:r>
              <w:rPr>
                <w:noProof/>
                <w:webHidden/>
              </w:rPr>
            </w:r>
            <w:r>
              <w:rPr>
                <w:noProof/>
                <w:webHidden/>
              </w:rPr>
              <w:fldChar w:fldCharType="separate"/>
            </w:r>
            <w:r w:rsidR="003A7448">
              <w:rPr>
                <w:noProof/>
                <w:webHidden/>
              </w:rPr>
              <w:t>265</w:t>
            </w:r>
            <w:r>
              <w:rPr>
                <w:noProof/>
                <w:webHidden/>
              </w:rPr>
              <w:fldChar w:fldCharType="end"/>
            </w:r>
          </w:hyperlink>
        </w:p>
        <w:p w:rsidR="003A7448" w:rsidRDefault="00FB0D64">
          <w:pPr>
            <w:pStyle w:val="TOC2"/>
            <w:tabs>
              <w:tab w:val="right" w:leader="dot" w:pos="9890"/>
            </w:tabs>
            <w:rPr>
              <w:noProof/>
            </w:rPr>
          </w:pPr>
          <w:hyperlink w:anchor="_Toc160974844" w:history="1">
            <w:r w:rsidR="003A7448" w:rsidRPr="00DE5479">
              <w:rPr>
                <w:rStyle w:val="Hyperlink"/>
                <w:rFonts w:eastAsia="Segoe UI"/>
                <w:noProof/>
              </w:rPr>
              <w:t>Creating a Sample App</w:t>
            </w:r>
            <w:r w:rsidR="003A7448">
              <w:rPr>
                <w:noProof/>
                <w:webHidden/>
              </w:rPr>
              <w:tab/>
            </w:r>
            <w:r>
              <w:rPr>
                <w:noProof/>
                <w:webHidden/>
              </w:rPr>
              <w:fldChar w:fldCharType="begin"/>
            </w:r>
            <w:r w:rsidR="003A7448">
              <w:rPr>
                <w:noProof/>
                <w:webHidden/>
              </w:rPr>
              <w:instrText xml:space="preserve"> PAGEREF _Toc160974844 \h </w:instrText>
            </w:r>
            <w:r>
              <w:rPr>
                <w:noProof/>
                <w:webHidden/>
              </w:rPr>
            </w:r>
            <w:r>
              <w:rPr>
                <w:noProof/>
                <w:webHidden/>
              </w:rPr>
              <w:fldChar w:fldCharType="separate"/>
            </w:r>
            <w:r w:rsidR="003A7448">
              <w:rPr>
                <w:noProof/>
                <w:webHidden/>
              </w:rPr>
              <w:t>266</w:t>
            </w:r>
            <w:r>
              <w:rPr>
                <w:noProof/>
                <w:webHidden/>
              </w:rPr>
              <w:fldChar w:fldCharType="end"/>
            </w:r>
          </w:hyperlink>
        </w:p>
        <w:p w:rsidR="003A7448" w:rsidRDefault="00FB0D64">
          <w:pPr>
            <w:pStyle w:val="TOC2"/>
            <w:tabs>
              <w:tab w:val="right" w:leader="dot" w:pos="9890"/>
            </w:tabs>
            <w:rPr>
              <w:noProof/>
            </w:rPr>
          </w:pPr>
          <w:hyperlink w:anchor="_Toc160974845" w:history="1">
            <w:r w:rsidR="003A7448" w:rsidRPr="00DE5479">
              <w:rPr>
                <w:rStyle w:val="Hyperlink"/>
                <w:rFonts w:eastAsia="Segoe UI"/>
                <w:noProof/>
              </w:rPr>
              <w:t>Types of Widgets in Flutter</w:t>
            </w:r>
            <w:r w:rsidR="003A7448">
              <w:rPr>
                <w:noProof/>
                <w:webHidden/>
              </w:rPr>
              <w:tab/>
            </w:r>
            <w:r>
              <w:rPr>
                <w:noProof/>
                <w:webHidden/>
              </w:rPr>
              <w:fldChar w:fldCharType="begin"/>
            </w:r>
            <w:r w:rsidR="003A7448">
              <w:rPr>
                <w:noProof/>
                <w:webHidden/>
              </w:rPr>
              <w:instrText xml:space="preserve"> PAGEREF _Toc160974845 \h </w:instrText>
            </w:r>
            <w:r>
              <w:rPr>
                <w:noProof/>
                <w:webHidden/>
              </w:rPr>
            </w:r>
            <w:r>
              <w:rPr>
                <w:noProof/>
                <w:webHidden/>
              </w:rPr>
              <w:fldChar w:fldCharType="separate"/>
            </w:r>
            <w:r w:rsidR="003A7448">
              <w:rPr>
                <w:noProof/>
                <w:webHidden/>
              </w:rPr>
              <w:t>268</w:t>
            </w:r>
            <w:r>
              <w:rPr>
                <w:noProof/>
                <w:webHidden/>
              </w:rPr>
              <w:fldChar w:fldCharType="end"/>
            </w:r>
          </w:hyperlink>
        </w:p>
        <w:p w:rsidR="003A7448" w:rsidRDefault="00FB0D64">
          <w:pPr>
            <w:pStyle w:val="TOC3"/>
            <w:tabs>
              <w:tab w:val="right" w:leader="dot" w:pos="9890"/>
            </w:tabs>
            <w:rPr>
              <w:noProof/>
            </w:rPr>
          </w:pPr>
          <w:hyperlink w:anchor="_Toc160974846" w:history="1">
            <w:r w:rsidR="003A7448" w:rsidRPr="00DE5479">
              <w:rPr>
                <w:rStyle w:val="Hyperlink"/>
                <w:rFonts w:eastAsia="Segoe UI"/>
                <w:noProof/>
              </w:rPr>
              <w:t>Stateless Widgets:</w:t>
            </w:r>
            <w:r w:rsidR="003A7448">
              <w:rPr>
                <w:noProof/>
                <w:webHidden/>
              </w:rPr>
              <w:tab/>
            </w:r>
            <w:r>
              <w:rPr>
                <w:noProof/>
                <w:webHidden/>
              </w:rPr>
              <w:fldChar w:fldCharType="begin"/>
            </w:r>
            <w:r w:rsidR="003A7448">
              <w:rPr>
                <w:noProof/>
                <w:webHidden/>
              </w:rPr>
              <w:instrText xml:space="preserve"> PAGEREF _Toc160974846 \h </w:instrText>
            </w:r>
            <w:r>
              <w:rPr>
                <w:noProof/>
                <w:webHidden/>
              </w:rPr>
            </w:r>
            <w:r>
              <w:rPr>
                <w:noProof/>
                <w:webHidden/>
              </w:rPr>
              <w:fldChar w:fldCharType="separate"/>
            </w:r>
            <w:r w:rsidR="003A7448">
              <w:rPr>
                <w:noProof/>
                <w:webHidden/>
              </w:rPr>
              <w:t>269</w:t>
            </w:r>
            <w:r>
              <w:rPr>
                <w:noProof/>
                <w:webHidden/>
              </w:rPr>
              <w:fldChar w:fldCharType="end"/>
            </w:r>
          </w:hyperlink>
        </w:p>
        <w:p w:rsidR="003A7448" w:rsidRDefault="00FB0D64">
          <w:pPr>
            <w:pStyle w:val="TOC3"/>
            <w:tabs>
              <w:tab w:val="right" w:leader="dot" w:pos="9890"/>
            </w:tabs>
            <w:rPr>
              <w:rStyle w:val="Hyperlink"/>
              <w:noProof/>
            </w:rPr>
          </w:pPr>
          <w:hyperlink w:anchor="_Toc160974847" w:history="1">
            <w:r w:rsidR="003A7448" w:rsidRPr="00DE5479">
              <w:rPr>
                <w:rStyle w:val="Hyperlink"/>
                <w:rFonts w:eastAsia="Segoe UI"/>
                <w:noProof/>
              </w:rPr>
              <w:t>Stateful Widgets:</w:t>
            </w:r>
            <w:r w:rsidR="003A7448">
              <w:rPr>
                <w:noProof/>
                <w:webHidden/>
              </w:rPr>
              <w:tab/>
            </w:r>
            <w:r>
              <w:rPr>
                <w:noProof/>
                <w:webHidden/>
              </w:rPr>
              <w:fldChar w:fldCharType="begin"/>
            </w:r>
            <w:r w:rsidR="003A7448">
              <w:rPr>
                <w:noProof/>
                <w:webHidden/>
              </w:rPr>
              <w:instrText xml:space="preserve"> PAGEREF _Toc160974847 \h </w:instrText>
            </w:r>
            <w:r>
              <w:rPr>
                <w:noProof/>
                <w:webHidden/>
              </w:rPr>
            </w:r>
            <w:r>
              <w:rPr>
                <w:noProof/>
                <w:webHidden/>
              </w:rPr>
              <w:fldChar w:fldCharType="separate"/>
            </w:r>
            <w:r w:rsidR="003A7448">
              <w:rPr>
                <w:noProof/>
                <w:webHidden/>
              </w:rPr>
              <w:t>269</w:t>
            </w:r>
            <w:r>
              <w:rPr>
                <w:noProof/>
                <w:webHidden/>
              </w:rPr>
              <w:fldChar w:fldCharType="end"/>
            </w:r>
          </w:hyperlink>
        </w:p>
        <w:p w:rsidR="003A7448" w:rsidRPr="003A7448" w:rsidRDefault="00FB0D64" w:rsidP="003A7448">
          <w:pPr>
            <w:pStyle w:val="TOC3"/>
            <w:tabs>
              <w:tab w:val="right" w:leader="dot" w:pos="9890"/>
            </w:tabs>
            <w:rPr>
              <w:noProof/>
            </w:rPr>
          </w:pPr>
          <w:hyperlink w:anchor="_Toc160974847" w:history="1">
            <w:r w:rsidR="003A7448">
              <w:rPr>
                <w:rStyle w:val="Hyperlink"/>
                <w:rFonts w:eastAsia="Segoe UI"/>
                <w:noProof/>
              </w:rPr>
              <w:t>List of</w:t>
            </w:r>
            <w:r w:rsidR="003A7448" w:rsidRPr="00DE5479">
              <w:rPr>
                <w:rStyle w:val="Hyperlink"/>
                <w:rFonts w:eastAsia="Segoe UI"/>
                <w:noProof/>
              </w:rPr>
              <w:t xml:space="preserve"> Widgets:</w:t>
            </w:r>
            <w:r w:rsidR="003A7448">
              <w:rPr>
                <w:noProof/>
                <w:webHidden/>
              </w:rPr>
              <w:tab/>
            </w:r>
            <w:r>
              <w:rPr>
                <w:noProof/>
                <w:webHidden/>
              </w:rPr>
              <w:fldChar w:fldCharType="begin"/>
            </w:r>
            <w:r w:rsidR="003A7448">
              <w:rPr>
                <w:noProof/>
                <w:webHidden/>
              </w:rPr>
              <w:instrText xml:space="preserve"> PAGEREF _Toc160974847 \h </w:instrText>
            </w:r>
            <w:r>
              <w:rPr>
                <w:noProof/>
                <w:webHidden/>
              </w:rPr>
            </w:r>
            <w:r>
              <w:rPr>
                <w:noProof/>
                <w:webHidden/>
              </w:rPr>
              <w:fldChar w:fldCharType="separate"/>
            </w:r>
            <w:r w:rsidR="00CC330F">
              <w:rPr>
                <w:noProof/>
                <w:webHidden/>
              </w:rPr>
              <w:t>27</w:t>
            </w:r>
            <w:r w:rsidR="003A7448">
              <w:rPr>
                <w:noProof/>
                <w:webHidden/>
              </w:rPr>
              <w:t>4</w:t>
            </w:r>
            <w:r>
              <w:rPr>
                <w:noProof/>
                <w:webHidden/>
              </w:rPr>
              <w:fldChar w:fldCharType="end"/>
            </w:r>
          </w:hyperlink>
        </w:p>
        <w:p w:rsidR="003A7448" w:rsidRDefault="00FB0D64">
          <w:pPr>
            <w:pStyle w:val="TOC3"/>
            <w:tabs>
              <w:tab w:val="right" w:leader="dot" w:pos="9890"/>
            </w:tabs>
            <w:rPr>
              <w:noProof/>
            </w:rPr>
          </w:pPr>
          <w:hyperlink w:anchor="_Toc160974848" w:history="1">
            <w:r w:rsidR="003A7448" w:rsidRPr="00DE5479">
              <w:rPr>
                <w:rStyle w:val="Hyperlink"/>
                <w:rFonts w:eastAsia="Segoe UI"/>
                <w:noProof/>
              </w:rPr>
              <w:t>Responsive Layouts in Flutter: Essential Widgets and Code Examples</w:t>
            </w:r>
            <w:r w:rsidR="003A7448">
              <w:rPr>
                <w:noProof/>
                <w:webHidden/>
              </w:rPr>
              <w:tab/>
            </w:r>
            <w:r>
              <w:rPr>
                <w:noProof/>
                <w:webHidden/>
              </w:rPr>
              <w:fldChar w:fldCharType="begin"/>
            </w:r>
            <w:r w:rsidR="003A7448">
              <w:rPr>
                <w:noProof/>
                <w:webHidden/>
              </w:rPr>
              <w:instrText xml:space="preserve"> PAGEREF _Toc160974848 \h </w:instrText>
            </w:r>
            <w:r>
              <w:rPr>
                <w:noProof/>
                <w:webHidden/>
              </w:rPr>
            </w:r>
            <w:r>
              <w:rPr>
                <w:noProof/>
                <w:webHidden/>
              </w:rPr>
              <w:fldChar w:fldCharType="separate"/>
            </w:r>
            <w:r w:rsidR="003A7448">
              <w:rPr>
                <w:noProof/>
                <w:webHidden/>
              </w:rPr>
              <w:t>311</w:t>
            </w:r>
            <w:r>
              <w:rPr>
                <w:noProof/>
                <w:webHidden/>
              </w:rPr>
              <w:fldChar w:fldCharType="end"/>
            </w:r>
          </w:hyperlink>
        </w:p>
        <w:p w:rsidR="003A7448" w:rsidRDefault="00FB0D64">
          <w:pPr>
            <w:pStyle w:val="TOC3"/>
            <w:tabs>
              <w:tab w:val="right" w:leader="dot" w:pos="9890"/>
            </w:tabs>
            <w:rPr>
              <w:noProof/>
            </w:rPr>
          </w:pPr>
          <w:hyperlink w:anchor="_Toc160974849" w:history="1">
            <w:r w:rsidR="003A7448" w:rsidRPr="00DE5479">
              <w:rPr>
                <w:rStyle w:val="Hyperlink"/>
                <w:rFonts w:eastAsia="Segoe UI"/>
                <w:noProof/>
              </w:rPr>
              <w:t>Creating Custom Widgets</w:t>
            </w:r>
            <w:r w:rsidR="003A7448">
              <w:rPr>
                <w:noProof/>
                <w:webHidden/>
              </w:rPr>
              <w:tab/>
            </w:r>
            <w:r>
              <w:rPr>
                <w:noProof/>
                <w:webHidden/>
              </w:rPr>
              <w:fldChar w:fldCharType="begin"/>
            </w:r>
            <w:r w:rsidR="003A7448">
              <w:rPr>
                <w:noProof/>
                <w:webHidden/>
              </w:rPr>
              <w:instrText xml:space="preserve"> PAGEREF _Toc160974849 \h </w:instrText>
            </w:r>
            <w:r>
              <w:rPr>
                <w:noProof/>
                <w:webHidden/>
              </w:rPr>
            </w:r>
            <w:r>
              <w:rPr>
                <w:noProof/>
                <w:webHidden/>
              </w:rPr>
              <w:fldChar w:fldCharType="separate"/>
            </w:r>
            <w:r w:rsidR="003A7448">
              <w:rPr>
                <w:noProof/>
                <w:webHidden/>
              </w:rPr>
              <w:t>314</w:t>
            </w:r>
            <w:r>
              <w:rPr>
                <w:noProof/>
                <w:webHidden/>
              </w:rPr>
              <w:fldChar w:fldCharType="end"/>
            </w:r>
          </w:hyperlink>
        </w:p>
        <w:p w:rsidR="003A7448" w:rsidRDefault="00FB0D64">
          <w:pPr>
            <w:pStyle w:val="TOC3"/>
            <w:tabs>
              <w:tab w:val="right" w:leader="dot" w:pos="9890"/>
            </w:tabs>
            <w:rPr>
              <w:noProof/>
            </w:rPr>
          </w:pPr>
          <w:hyperlink w:anchor="_Toc160974850" w:history="1">
            <w:r w:rsidR="003A7448" w:rsidRPr="00DE5479">
              <w:rPr>
                <w:rStyle w:val="Hyperlink"/>
                <w:rFonts w:eastAsia="Segoe UI"/>
                <w:noProof/>
              </w:rPr>
              <w:t>Custom Themes and Animations</w:t>
            </w:r>
            <w:r w:rsidR="003A7448">
              <w:rPr>
                <w:noProof/>
                <w:webHidden/>
              </w:rPr>
              <w:tab/>
            </w:r>
            <w:r>
              <w:rPr>
                <w:noProof/>
                <w:webHidden/>
              </w:rPr>
              <w:fldChar w:fldCharType="begin"/>
            </w:r>
            <w:r w:rsidR="003A7448">
              <w:rPr>
                <w:noProof/>
                <w:webHidden/>
              </w:rPr>
              <w:instrText xml:space="preserve"> PAGEREF _Toc160974850 \h </w:instrText>
            </w:r>
            <w:r>
              <w:rPr>
                <w:noProof/>
                <w:webHidden/>
              </w:rPr>
            </w:r>
            <w:r>
              <w:rPr>
                <w:noProof/>
                <w:webHidden/>
              </w:rPr>
              <w:fldChar w:fldCharType="separate"/>
            </w:r>
            <w:r w:rsidR="003A7448">
              <w:rPr>
                <w:noProof/>
                <w:webHidden/>
              </w:rPr>
              <w:t>316</w:t>
            </w:r>
            <w:r>
              <w:rPr>
                <w:noProof/>
                <w:webHidden/>
              </w:rPr>
              <w:fldChar w:fldCharType="end"/>
            </w:r>
          </w:hyperlink>
        </w:p>
        <w:p w:rsidR="003A7448" w:rsidRDefault="00FB0D64">
          <w:pPr>
            <w:pStyle w:val="TOC2"/>
            <w:tabs>
              <w:tab w:val="right" w:leader="dot" w:pos="9890"/>
            </w:tabs>
            <w:rPr>
              <w:noProof/>
            </w:rPr>
          </w:pPr>
          <w:hyperlink w:anchor="_Toc160974851" w:history="1">
            <w:r w:rsidR="003A7448" w:rsidRPr="00DE5479">
              <w:rPr>
                <w:rStyle w:val="Hyperlink"/>
                <w:rFonts w:eastAsia="Segoe UI"/>
                <w:noProof/>
              </w:rPr>
              <w:t>Flutter Navigation</w:t>
            </w:r>
            <w:r w:rsidR="003A7448">
              <w:rPr>
                <w:noProof/>
                <w:webHidden/>
              </w:rPr>
              <w:tab/>
            </w:r>
            <w:r>
              <w:rPr>
                <w:noProof/>
                <w:webHidden/>
              </w:rPr>
              <w:fldChar w:fldCharType="begin"/>
            </w:r>
            <w:r w:rsidR="003A7448">
              <w:rPr>
                <w:noProof/>
                <w:webHidden/>
              </w:rPr>
              <w:instrText xml:space="preserve"> PAGEREF _Toc160974851 \h </w:instrText>
            </w:r>
            <w:r>
              <w:rPr>
                <w:noProof/>
                <w:webHidden/>
              </w:rPr>
            </w:r>
            <w:r>
              <w:rPr>
                <w:noProof/>
                <w:webHidden/>
              </w:rPr>
              <w:fldChar w:fldCharType="separate"/>
            </w:r>
            <w:r w:rsidR="003A7448">
              <w:rPr>
                <w:noProof/>
                <w:webHidden/>
              </w:rPr>
              <w:t>324</w:t>
            </w:r>
            <w:r>
              <w:rPr>
                <w:noProof/>
                <w:webHidden/>
              </w:rPr>
              <w:fldChar w:fldCharType="end"/>
            </w:r>
          </w:hyperlink>
        </w:p>
        <w:p w:rsidR="003A7448" w:rsidRDefault="00FB0D64">
          <w:pPr>
            <w:pStyle w:val="TOC2"/>
            <w:tabs>
              <w:tab w:val="right" w:leader="dot" w:pos="9890"/>
            </w:tabs>
            <w:rPr>
              <w:noProof/>
            </w:rPr>
          </w:pPr>
          <w:hyperlink w:anchor="_Toc160974852" w:history="1">
            <w:r w:rsidR="003A7448" w:rsidRPr="00DE5479">
              <w:rPr>
                <w:rStyle w:val="Hyperlink"/>
                <w:rFonts w:eastAsia="Segoe UI"/>
                <w:noProof/>
              </w:rPr>
              <w:t>Dependency Management</w:t>
            </w:r>
            <w:r w:rsidR="003A7448">
              <w:rPr>
                <w:noProof/>
                <w:webHidden/>
              </w:rPr>
              <w:tab/>
            </w:r>
            <w:r>
              <w:rPr>
                <w:noProof/>
                <w:webHidden/>
              </w:rPr>
              <w:fldChar w:fldCharType="begin"/>
            </w:r>
            <w:r w:rsidR="003A7448">
              <w:rPr>
                <w:noProof/>
                <w:webHidden/>
              </w:rPr>
              <w:instrText xml:space="preserve"> PAGEREF _Toc160974852 \h </w:instrText>
            </w:r>
            <w:r>
              <w:rPr>
                <w:noProof/>
                <w:webHidden/>
              </w:rPr>
            </w:r>
            <w:r>
              <w:rPr>
                <w:noProof/>
                <w:webHidden/>
              </w:rPr>
              <w:fldChar w:fldCharType="separate"/>
            </w:r>
            <w:r w:rsidR="003A7448">
              <w:rPr>
                <w:noProof/>
                <w:webHidden/>
              </w:rPr>
              <w:t>326</w:t>
            </w:r>
            <w:r>
              <w:rPr>
                <w:noProof/>
                <w:webHidden/>
              </w:rPr>
              <w:fldChar w:fldCharType="end"/>
            </w:r>
          </w:hyperlink>
        </w:p>
        <w:p w:rsidR="003A7448" w:rsidRDefault="00FB0D64">
          <w:pPr>
            <w:pStyle w:val="TOC2"/>
            <w:tabs>
              <w:tab w:val="right" w:leader="dot" w:pos="9890"/>
            </w:tabs>
            <w:rPr>
              <w:noProof/>
            </w:rPr>
          </w:pPr>
          <w:hyperlink w:anchor="_Toc160974853" w:history="1">
            <w:r w:rsidR="003A7448" w:rsidRPr="00DE5479">
              <w:rPr>
                <w:rStyle w:val="Hyperlink"/>
                <w:rFonts w:eastAsia="Segoe UI"/>
                <w:noProof/>
              </w:rPr>
              <w:t>Data persistence in Flutter</w:t>
            </w:r>
            <w:r w:rsidR="003A7448">
              <w:rPr>
                <w:noProof/>
                <w:webHidden/>
              </w:rPr>
              <w:tab/>
            </w:r>
            <w:r>
              <w:rPr>
                <w:noProof/>
                <w:webHidden/>
              </w:rPr>
              <w:fldChar w:fldCharType="begin"/>
            </w:r>
            <w:r w:rsidR="003A7448">
              <w:rPr>
                <w:noProof/>
                <w:webHidden/>
              </w:rPr>
              <w:instrText xml:space="preserve"> PAGEREF _Toc160974853 \h </w:instrText>
            </w:r>
            <w:r>
              <w:rPr>
                <w:noProof/>
                <w:webHidden/>
              </w:rPr>
            </w:r>
            <w:r>
              <w:rPr>
                <w:noProof/>
                <w:webHidden/>
              </w:rPr>
              <w:fldChar w:fldCharType="separate"/>
            </w:r>
            <w:r w:rsidR="003A7448">
              <w:rPr>
                <w:noProof/>
                <w:webHidden/>
              </w:rPr>
              <w:t>327</w:t>
            </w:r>
            <w:r>
              <w:rPr>
                <w:noProof/>
                <w:webHidden/>
              </w:rPr>
              <w:fldChar w:fldCharType="end"/>
            </w:r>
          </w:hyperlink>
        </w:p>
        <w:p w:rsidR="003A7448" w:rsidRDefault="00FB0D64">
          <w:pPr>
            <w:pStyle w:val="TOC3"/>
            <w:tabs>
              <w:tab w:val="right" w:leader="dot" w:pos="9890"/>
            </w:tabs>
            <w:rPr>
              <w:noProof/>
            </w:rPr>
          </w:pPr>
          <w:hyperlink w:anchor="_Toc160974854" w:history="1">
            <w:r w:rsidR="003A7448" w:rsidRPr="00DE5479">
              <w:rPr>
                <w:rStyle w:val="Hyperlink"/>
                <w:rFonts w:eastAsia="Segoe UI"/>
                <w:noProof/>
              </w:rPr>
              <w:t>Using Shared Preferences</w:t>
            </w:r>
            <w:r w:rsidR="003A7448">
              <w:rPr>
                <w:noProof/>
                <w:webHidden/>
              </w:rPr>
              <w:tab/>
            </w:r>
            <w:r>
              <w:rPr>
                <w:noProof/>
                <w:webHidden/>
              </w:rPr>
              <w:fldChar w:fldCharType="begin"/>
            </w:r>
            <w:r w:rsidR="003A7448">
              <w:rPr>
                <w:noProof/>
                <w:webHidden/>
              </w:rPr>
              <w:instrText xml:space="preserve"> PAGEREF _Toc160974854 \h </w:instrText>
            </w:r>
            <w:r>
              <w:rPr>
                <w:noProof/>
                <w:webHidden/>
              </w:rPr>
            </w:r>
            <w:r>
              <w:rPr>
                <w:noProof/>
                <w:webHidden/>
              </w:rPr>
              <w:fldChar w:fldCharType="separate"/>
            </w:r>
            <w:r w:rsidR="003A7448">
              <w:rPr>
                <w:noProof/>
                <w:webHidden/>
              </w:rPr>
              <w:t>327</w:t>
            </w:r>
            <w:r>
              <w:rPr>
                <w:noProof/>
                <w:webHidden/>
              </w:rPr>
              <w:fldChar w:fldCharType="end"/>
            </w:r>
          </w:hyperlink>
        </w:p>
        <w:p w:rsidR="003A7448" w:rsidRDefault="00FB0D64">
          <w:pPr>
            <w:pStyle w:val="TOC3"/>
            <w:tabs>
              <w:tab w:val="right" w:leader="dot" w:pos="9890"/>
            </w:tabs>
            <w:rPr>
              <w:noProof/>
            </w:rPr>
          </w:pPr>
          <w:hyperlink w:anchor="_Toc160974855" w:history="1">
            <w:r w:rsidR="003A7448" w:rsidRPr="00DE5479">
              <w:rPr>
                <w:rStyle w:val="Hyperlink"/>
                <w:rFonts w:eastAsia="Segoe UI"/>
                <w:noProof/>
              </w:rPr>
              <w:t>Using SQLite</w:t>
            </w:r>
            <w:r w:rsidR="003A7448">
              <w:rPr>
                <w:noProof/>
                <w:webHidden/>
              </w:rPr>
              <w:tab/>
            </w:r>
            <w:r>
              <w:rPr>
                <w:noProof/>
                <w:webHidden/>
              </w:rPr>
              <w:fldChar w:fldCharType="begin"/>
            </w:r>
            <w:r w:rsidR="003A7448">
              <w:rPr>
                <w:noProof/>
                <w:webHidden/>
              </w:rPr>
              <w:instrText xml:space="preserve"> PAGEREF _Toc160974855 \h </w:instrText>
            </w:r>
            <w:r>
              <w:rPr>
                <w:noProof/>
                <w:webHidden/>
              </w:rPr>
            </w:r>
            <w:r>
              <w:rPr>
                <w:noProof/>
                <w:webHidden/>
              </w:rPr>
              <w:fldChar w:fldCharType="separate"/>
            </w:r>
            <w:r w:rsidR="003A7448">
              <w:rPr>
                <w:noProof/>
                <w:webHidden/>
              </w:rPr>
              <w:t>331</w:t>
            </w:r>
            <w:r>
              <w:rPr>
                <w:noProof/>
                <w:webHidden/>
              </w:rPr>
              <w:fldChar w:fldCharType="end"/>
            </w:r>
          </w:hyperlink>
        </w:p>
        <w:p w:rsidR="003A7448" w:rsidRDefault="00FB0D64">
          <w:pPr>
            <w:pStyle w:val="TOC2"/>
            <w:tabs>
              <w:tab w:val="right" w:leader="dot" w:pos="9890"/>
            </w:tabs>
            <w:rPr>
              <w:noProof/>
            </w:rPr>
          </w:pPr>
          <w:hyperlink w:anchor="_Toc160974856" w:history="1">
            <w:r w:rsidR="003A7448" w:rsidRPr="00DE5479">
              <w:rPr>
                <w:rStyle w:val="Hyperlink"/>
                <w:rFonts w:eastAsia="Segoe UI"/>
                <w:noProof/>
              </w:rPr>
              <w:t>Networking in Flutter</w:t>
            </w:r>
            <w:r w:rsidR="003A7448">
              <w:rPr>
                <w:noProof/>
                <w:webHidden/>
              </w:rPr>
              <w:tab/>
            </w:r>
            <w:r>
              <w:rPr>
                <w:noProof/>
                <w:webHidden/>
              </w:rPr>
              <w:fldChar w:fldCharType="begin"/>
            </w:r>
            <w:r w:rsidR="003A7448">
              <w:rPr>
                <w:noProof/>
                <w:webHidden/>
              </w:rPr>
              <w:instrText xml:space="preserve"> PAGEREF _Toc160974856 \h </w:instrText>
            </w:r>
            <w:r>
              <w:rPr>
                <w:noProof/>
                <w:webHidden/>
              </w:rPr>
            </w:r>
            <w:r>
              <w:rPr>
                <w:noProof/>
                <w:webHidden/>
              </w:rPr>
              <w:fldChar w:fldCharType="separate"/>
            </w:r>
            <w:r w:rsidR="003A7448">
              <w:rPr>
                <w:noProof/>
                <w:webHidden/>
              </w:rPr>
              <w:t>344</w:t>
            </w:r>
            <w:r>
              <w:rPr>
                <w:noProof/>
                <w:webHidden/>
              </w:rPr>
              <w:fldChar w:fldCharType="end"/>
            </w:r>
          </w:hyperlink>
        </w:p>
        <w:p w:rsidR="003A7448" w:rsidRDefault="00FB0D64">
          <w:pPr>
            <w:pStyle w:val="TOC2"/>
            <w:tabs>
              <w:tab w:val="right" w:leader="dot" w:pos="9890"/>
            </w:tabs>
            <w:rPr>
              <w:noProof/>
            </w:rPr>
          </w:pPr>
          <w:hyperlink w:anchor="_Toc160974857" w:history="1">
            <w:r w:rsidR="003A7448" w:rsidRPr="00DE5479">
              <w:rPr>
                <w:rStyle w:val="Hyperlink"/>
                <w:rFonts w:eastAsia="Segoe UI"/>
                <w:noProof/>
              </w:rPr>
              <w:t>Using JSON Server</w:t>
            </w:r>
            <w:r w:rsidR="003A7448">
              <w:rPr>
                <w:noProof/>
                <w:webHidden/>
              </w:rPr>
              <w:tab/>
            </w:r>
            <w:r>
              <w:rPr>
                <w:noProof/>
                <w:webHidden/>
              </w:rPr>
              <w:fldChar w:fldCharType="begin"/>
            </w:r>
            <w:r w:rsidR="003A7448">
              <w:rPr>
                <w:noProof/>
                <w:webHidden/>
              </w:rPr>
              <w:instrText xml:space="preserve"> PAGEREF _Toc160974857 \h </w:instrText>
            </w:r>
            <w:r>
              <w:rPr>
                <w:noProof/>
                <w:webHidden/>
              </w:rPr>
            </w:r>
            <w:r>
              <w:rPr>
                <w:noProof/>
                <w:webHidden/>
              </w:rPr>
              <w:fldChar w:fldCharType="separate"/>
            </w:r>
            <w:r w:rsidR="003A7448">
              <w:rPr>
                <w:noProof/>
                <w:webHidden/>
              </w:rPr>
              <w:t>346</w:t>
            </w:r>
            <w:r>
              <w:rPr>
                <w:noProof/>
                <w:webHidden/>
              </w:rPr>
              <w:fldChar w:fldCharType="end"/>
            </w:r>
          </w:hyperlink>
        </w:p>
        <w:p w:rsidR="003A7448" w:rsidRDefault="00FB0D64">
          <w:pPr>
            <w:pStyle w:val="TOC2"/>
            <w:tabs>
              <w:tab w:val="right" w:leader="dot" w:pos="9890"/>
            </w:tabs>
            <w:rPr>
              <w:noProof/>
            </w:rPr>
          </w:pPr>
          <w:hyperlink w:anchor="_Toc160974858" w:history="1">
            <w:r w:rsidR="003A7448" w:rsidRPr="00DE5479">
              <w:rPr>
                <w:rStyle w:val="Hyperlink"/>
                <w:rFonts w:eastAsia="Segoe UI"/>
                <w:noProof/>
              </w:rPr>
              <w:t>GetX state management in Flutter</w:t>
            </w:r>
            <w:r w:rsidR="003A7448">
              <w:rPr>
                <w:noProof/>
                <w:webHidden/>
              </w:rPr>
              <w:tab/>
            </w:r>
            <w:r>
              <w:rPr>
                <w:noProof/>
                <w:webHidden/>
              </w:rPr>
              <w:fldChar w:fldCharType="begin"/>
            </w:r>
            <w:r w:rsidR="003A7448">
              <w:rPr>
                <w:noProof/>
                <w:webHidden/>
              </w:rPr>
              <w:instrText xml:space="preserve"> PAGEREF _Toc160974858 \h </w:instrText>
            </w:r>
            <w:r>
              <w:rPr>
                <w:noProof/>
                <w:webHidden/>
              </w:rPr>
            </w:r>
            <w:r>
              <w:rPr>
                <w:noProof/>
                <w:webHidden/>
              </w:rPr>
              <w:fldChar w:fldCharType="separate"/>
            </w:r>
            <w:r w:rsidR="003A7448">
              <w:rPr>
                <w:noProof/>
                <w:webHidden/>
              </w:rPr>
              <w:t>350</w:t>
            </w:r>
            <w:r>
              <w:rPr>
                <w:noProof/>
                <w:webHidden/>
              </w:rPr>
              <w:fldChar w:fldCharType="end"/>
            </w:r>
          </w:hyperlink>
        </w:p>
        <w:p w:rsidR="003A7448" w:rsidRDefault="00FB0D64">
          <w:pPr>
            <w:pStyle w:val="TOC3"/>
            <w:tabs>
              <w:tab w:val="right" w:leader="dot" w:pos="9890"/>
            </w:tabs>
            <w:rPr>
              <w:noProof/>
            </w:rPr>
          </w:pPr>
          <w:hyperlink w:anchor="_Toc160974859" w:history="1">
            <w:r w:rsidR="003A7448" w:rsidRPr="00DE5479">
              <w:rPr>
                <w:rStyle w:val="Hyperlink"/>
                <w:rFonts w:eastAsia="Segoe UI"/>
                <w:noProof/>
              </w:rPr>
              <w:t>What is GetX?</w:t>
            </w:r>
            <w:r w:rsidR="003A7448">
              <w:rPr>
                <w:noProof/>
                <w:webHidden/>
              </w:rPr>
              <w:tab/>
            </w:r>
            <w:r>
              <w:rPr>
                <w:noProof/>
                <w:webHidden/>
              </w:rPr>
              <w:fldChar w:fldCharType="begin"/>
            </w:r>
            <w:r w:rsidR="003A7448">
              <w:rPr>
                <w:noProof/>
                <w:webHidden/>
              </w:rPr>
              <w:instrText xml:space="preserve"> PAGEREF _Toc160974859 \h </w:instrText>
            </w:r>
            <w:r>
              <w:rPr>
                <w:noProof/>
                <w:webHidden/>
              </w:rPr>
            </w:r>
            <w:r>
              <w:rPr>
                <w:noProof/>
                <w:webHidden/>
              </w:rPr>
              <w:fldChar w:fldCharType="separate"/>
            </w:r>
            <w:r w:rsidR="003A7448">
              <w:rPr>
                <w:noProof/>
                <w:webHidden/>
              </w:rPr>
              <w:t>350</w:t>
            </w:r>
            <w:r>
              <w:rPr>
                <w:noProof/>
                <w:webHidden/>
              </w:rPr>
              <w:fldChar w:fldCharType="end"/>
            </w:r>
          </w:hyperlink>
        </w:p>
        <w:p w:rsidR="003A7448" w:rsidRDefault="00FB0D64">
          <w:pPr>
            <w:pStyle w:val="TOC3"/>
            <w:tabs>
              <w:tab w:val="right" w:leader="dot" w:pos="9890"/>
            </w:tabs>
            <w:rPr>
              <w:noProof/>
            </w:rPr>
          </w:pPr>
          <w:hyperlink w:anchor="_Toc160974860" w:history="1">
            <w:r w:rsidR="003A7448" w:rsidRPr="00DE5479">
              <w:rPr>
                <w:rStyle w:val="Hyperlink"/>
                <w:rFonts w:eastAsia="Segoe UI"/>
                <w:noProof/>
              </w:rPr>
              <w:t>The three pillars of GetX</w:t>
            </w:r>
            <w:r w:rsidR="003A7448">
              <w:rPr>
                <w:noProof/>
                <w:webHidden/>
              </w:rPr>
              <w:tab/>
            </w:r>
            <w:r>
              <w:rPr>
                <w:noProof/>
                <w:webHidden/>
              </w:rPr>
              <w:fldChar w:fldCharType="begin"/>
            </w:r>
            <w:r w:rsidR="003A7448">
              <w:rPr>
                <w:noProof/>
                <w:webHidden/>
              </w:rPr>
              <w:instrText xml:space="preserve"> PAGEREF _Toc160974860 \h </w:instrText>
            </w:r>
            <w:r>
              <w:rPr>
                <w:noProof/>
                <w:webHidden/>
              </w:rPr>
            </w:r>
            <w:r>
              <w:rPr>
                <w:noProof/>
                <w:webHidden/>
              </w:rPr>
              <w:fldChar w:fldCharType="separate"/>
            </w:r>
            <w:r w:rsidR="003A7448">
              <w:rPr>
                <w:noProof/>
                <w:webHidden/>
              </w:rPr>
              <w:t>352</w:t>
            </w:r>
            <w:r>
              <w:rPr>
                <w:noProof/>
                <w:webHidden/>
              </w:rPr>
              <w:fldChar w:fldCharType="end"/>
            </w:r>
          </w:hyperlink>
        </w:p>
        <w:p w:rsidR="003A7448" w:rsidRDefault="00FB0D64">
          <w:pPr>
            <w:pStyle w:val="TOC3"/>
            <w:tabs>
              <w:tab w:val="right" w:leader="dot" w:pos="9890"/>
            </w:tabs>
            <w:rPr>
              <w:noProof/>
            </w:rPr>
          </w:pPr>
          <w:hyperlink w:anchor="_Toc160974861" w:history="1">
            <w:r w:rsidR="003A7448" w:rsidRPr="00DE5479">
              <w:rPr>
                <w:rStyle w:val="Hyperlink"/>
                <w:rFonts w:eastAsia="Segoe UI"/>
                <w:noProof/>
              </w:rPr>
              <w:t>Value-added features of GetX</w:t>
            </w:r>
            <w:r w:rsidR="003A7448">
              <w:rPr>
                <w:noProof/>
                <w:webHidden/>
              </w:rPr>
              <w:tab/>
            </w:r>
            <w:r>
              <w:rPr>
                <w:noProof/>
                <w:webHidden/>
              </w:rPr>
              <w:fldChar w:fldCharType="begin"/>
            </w:r>
            <w:r w:rsidR="003A7448">
              <w:rPr>
                <w:noProof/>
                <w:webHidden/>
              </w:rPr>
              <w:instrText xml:space="preserve"> PAGEREF _Toc160974861 \h </w:instrText>
            </w:r>
            <w:r>
              <w:rPr>
                <w:noProof/>
                <w:webHidden/>
              </w:rPr>
            </w:r>
            <w:r>
              <w:rPr>
                <w:noProof/>
                <w:webHidden/>
              </w:rPr>
              <w:fldChar w:fldCharType="separate"/>
            </w:r>
            <w:r w:rsidR="003A7448">
              <w:rPr>
                <w:noProof/>
                <w:webHidden/>
              </w:rPr>
              <w:t>352</w:t>
            </w:r>
            <w:r>
              <w:rPr>
                <w:noProof/>
                <w:webHidden/>
              </w:rPr>
              <w:fldChar w:fldCharType="end"/>
            </w:r>
          </w:hyperlink>
        </w:p>
        <w:p w:rsidR="003A7448" w:rsidRDefault="00FB0D64">
          <w:pPr>
            <w:pStyle w:val="TOC3"/>
            <w:tabs>
              <w:tab w:val="right" w:leader="dot" w:pos="9890"/>
            </w:tabs>
            <w:rPr>
              <w:noProof/>
            </w:rPr>
          </w:pPr>
          <w:hyperlink w:anchor="_Toc160974862" w:history="1">
            <w:r w:rsidR="003A7448" w:rsidRPr="00DE5479">
              <w:rPr>
                <w:rStyle w:val="Hyperlink"/>
                <w:rFonts w:eastAsia="Segoe UI"/>
                <w:noProof/>
              </w:rPr>
              <w:t>Let’s get going with GetX state management</w:t>
            </w:r>
            <w:r w:rsidR="003A7448">
              <w:rPr>
                <w:noProof/>
                <w:webHidden/>
              </w:rPr>
              <w:tab/>
            </w:r>
            <w:r>
              <w:rPr>
                <w:noProof/>
                <w:webHidden/>
              </w:rPr>
              <w:fldChar w:fldCharType="begin"/>
            </w:r>
            <w:r w:rsidR="003A7448">
              <w:rPr>
                <w:noProof/>
                <w:webHidden/>
              </w:rPr>
              <w:instrText xml:space="preserve"> PAGEREF _Toc160974862 \h </w:instrText>
            </w:r>
            <w:r>
              <w:rPr>
                <w:noProof/>
                <w:webHidden/>
              </w:rPr>
            </w:r>
            <w:r>
              <w:rPr>
                <w:noProof/>
                <w:webHidden/>
              </w:rPr>
              <w:fldChar w:fldCharType="separate"/>
            </w:r>
            <w:r w:rsidR="003A7448">
              <w:rPr>
                <w:noProof/>
                <w:webHidden/>
              </w:rPr>
              <w:t>352</w:t>
            </w:r>
            <w:r>
              <w:rPr>
                <w:noProof/>
                <w:webHidden/>
              </w:rPr>
              <w:fldChar w:fldCharType="end"/>
            </w:r>
          </w:hyperlink>
        </w:p>
        <w:p w:rsidR="003A7448" w:rsidRDefault="00FB0D64">
          <w:pPr>
            <w:pStyle w:val="TOC3"/>
            <w:tabs>
              <w:tab w:val="right" w:leader="dot" w:pos="9890"/>
            </w:tabs>
            <w:rPr>
              <w:noProof/>
            </w:rPr>
          </w:pPr>
          <w:hyperlink w:anchor="_Toc160974863" w:history="1">
            <w:r w:rsidR="003A7448" w:rsidRPr="00DE5479">
              <w:rPr>
                <w:rStyle w:val="Hyperlink"/>
                <w:rFonts w:eastAsia="Segoe UI"/>
                <w:noProof/>
              </w:rPr>
              <w:t>Other GetX features</w:t>
            </w:r>
            <w:r w:rsidR="003A7448">
              <w:rPr>
                <w:noProof/>
                <w:webHidden/>
              </w:rPr>
              <w:tab/>
            </w:r>
            <w:r>
              <w:rPr>
                <w:noProof/>
                <w:webHidden/>
              </w:rPr>
              <w:fldChar w:fldCharType="begin"/>
            </w:r>
            <w:r w:rsidR="003A7448">
              <w:rPr>
                <w:noProof/>
                <w:webHidden/>
              </w:rPr>
              <w:instrText xml:space="preserve"> PAGEREF _Toc160974863 \h </w:instrText>
            </w:r>
            <w:r>
              <w:rPr>
                <w:noProof/>
                <w:webHidden/>
              </w:rPr>
            </w:r>
            <w:r>
              <w:rPr>
                <w:noProof/>
                <w:webHidden/>
              </w:rPr>
              <w:fldChar w:fldCharType="separate"/>
            </w:r>
            <w:r w:rsidR="003A7448">
              <w:rPr>
                <w:noProof/>
                <w:webHidden/>
              </w:rPr>
              <w:t>366</w:t>
            </w:r>
            <w:r>
              <w:rPr>
                <w:noProof/>
                <w:webHidden/>
              </w:rPr>
              <w:fldChar w:fldCharType="end"/>
            </w:r>
          </w:hyperlink>
        </w:p>
        <w:p w:rsidR="003A7448" w:rsidRDefault="00FB0D64">
          <w:pPr>
            <w:pStyle w:val="TOC2"/>
            <w:tabs>
              <w:tab w:val="right" w:leader="dot" w:pos="9890"/>
            </w:tabs>
            <w:rPr>
              <w:noProof/>
            </w:rPr>
          </w:pPr>
          <w:hyperlink w:anchor="_Toc160974864" w:history="1">
            <w:r w:rsidR="003A7448" w:rsidRPr="00DE5479">
              <w:rPr>
                <w:rStyle w:val="Hyperlink"/>
                <w:rFonts w:eastAsia="Segoe UI"/>
                <w:noProof/>
              </w:rPr>
              <w:t>Using Flutter Plugins</w:t>
            </w:r>
            <w:r w:rsidR="003A7448">
              <w:rPr>
                <w:noProof/>
                <w:webHidden/>
              </w:rPr>
              <w:tab/>
            </w:r>
            <w:r>
              <w:rPr>
                <w:noProof/>
                <w:webHidden/>
              </w:rPr>
              <w:fldChar w:fldCharType="begin"/>
            </w:r>
            <w:r w:rsidR="003A7448">
              <w:rPr>
                <w:noProof/>
                <w:webHidden/>
              </w:rPr>
              <w:instrText xml:space="preserve"> PAGEREF _Toc160974864 \h </w:instrText>
            </w:r>
            <w:r>
              <w:rPr>
                <w:noProof/>
                <w:webHidden/>
              </w:rPr>
            </w:r>
            <w:r>
              <w:rPr>
                <w:noProof/>
                <w:webHidden/>
              </w:rPr>
              <w:fldChar w:fldCharType="separate"/>
            </w:r>
            <w:r w:rsidR="003A7448">
              <w:rPr>
                <w:noProof/>
                <w:webHidden/>
              </w:rPr>
              <w:t>370</w:t>
            </w:r>
            <w:r>
              <w:rPr>
                <w:noProof/>
                <w:webHidden/>
              </w:rPr>
              <w:fldChar w:fldCharType="end"/>
            </w:r>
          </w:hyperlink>
        </w:p>
        <w:p w:rsidR="003A7448" w:rsidRDefault="00FB0D64">
          <w:pPr>
            <w:pStyle w:val="TOC3"/>
            <w:tabs>
              <w:tab w:val="right" w:leader="dot" w:pos="9890"/>
            </w:tabs>
            <w:rPr>
              <w:noProof/>
            </w:rPr>
          </w:pPr>
          <w:hyperlink w:anchor="_Toc160974865" w:history="1">
            <w:r w:rsidR="003A7448" w:rsidRPr="00DE5479">
              <w:rPr>
                <w:rStyle w:val="Hyperlink"/>
                <w:rFonts w:eastAsia="Segoe UI"/>
                <w:noProof/>
              </w:rPr>
              <w:t>Take a picture using the camera</w:t>
            </w:r>
            <w:r w:rsidR="003A7448">
              <w:rPr>
                <w:noProof/>
                <w:webHidden/>
              </w:rPr>
              <w:tab/>
            </w:r>
            <w:r>
              <w:rPr>
                <w:noProof/>
                <w:webHidden/>
              </w:rPr>
              <w:fldChar w:fldCharType="begin"/>
            </w:r>
            <w:r w:rsidR="003A7448">
              <w:rPr>
                <w:noProof/>
                <w:webHidden/>
              </w:rPr>
              <w:instrText xml:space="preserve"> PAGEREF _Toc160974865 \h </w:instrText>
            </w:r>
            <w:r>
              <w:rPr>
                <w:noProof/>
                <w:webHidden/>
              </w:rPr>
            </w:r>
            <w:r>
              <w:rPr>
                <w:noProof/>
                <w:webHidden/>
              </w:rPr>
              <w:fldChar w:fldCharType="separate"/>
            </w:r>
            <w:r w:rsidR="003A7448">
              <w:rPr>
                <w:noProof/>
                <w:webHidden/>
              </w:rPr>
              <w:t>370</w:t>
            </w:r>
            <w:r>
              <w:rPr>
                <w:noProof/>
                <w:webHidden/>
              </w:rPr>
              <w:fldChar w:fldCharType="end"/>
            </w:r>
          </w:hyperlink>
        </w:p>
        <w:p w:rsidR="003A7448" w:rsidRDefault="00FB0D64">
          <w:pPr>
            <w:pStyle w:val="TOC3"/>
            <w:tabs>
              <w:tab w:val="right" w:leader="dot" w:pos="9890"/>
            </w:tabs>
            <w:rPr>
              <w:noProof/>
            </w:rPr>
          </w:pPr>
          <w:hyperlink w:anchor="_Toc160974866" w:history="1">
            <w:r w:rsidR="003A7448" w:rsidRPr="00DE5479">
              <w:rPr>
                <w:rStyle w:val="Hyperlink"/>
                <w:rFonts w:eastAsia="Segoe UI"/>
                <w:noProof/>
              </w:rPr>
              <w:t>Play and pause a video</w:t>
            </w:r>
            <w:r w:rsidR="003A7448">
              <w:rPr>
                <w:noProof/>
                <w:webHidden/>
              </w:rPr>
              <w:tab/>
            </w:r>
            <w:r>
              <w:rPr>
                <w:noProof/>
                <w:webHidden/>
              </w:rPr>
              <w:fldChar w:fldCharType="begin"/>
            </w:r>
            <w:r w:rsidR="003A7448">
              <w:rPr>
                <w:noProof/>
                <w:webHidden/>
              </w:rPr>
              <w:instrText xml:space="preserve"> PAGEREF _Toc160974866 \h </w:instrText>
            </w:r>
            <w:r>
              <w:rPr>
                <w:noProof/>
                <w:webHidden/>
              </w:rPr>
            </w:r>
            <w:r>
              <w:rPr>
                <w:noProof/>
                <w:webHidden/>
              </w:rPr>
              <w:fldChar w:fldCharType="separate"/>
            </w:r>
            <w:r w:rsidR="003A7448">
              <w:rPr>
                <w:noProof/>
                <w:webHidden/>
              </w:rPr>
              <w:t>381</w:t>
            </w:r>
            <w:r>
              <w:rPr>
                <w:noProof/>
                <w:webHidden/>
              </w:rPr>
              <w:fldChar w:fldCharType="end"/>
            </w:r>
          </w:hyperlink>
        </w:p>
        <w:p w:rsidR="003A7448" w:rsidRDefault="00FB0D64">
          <w:pPr>
            <w:pStyle w:val="TOC2"/>
            <w:tabs>
              <w:tab w:val="right" w:leader="dot" w:pos="9890"/>
            </w:tabs>
            <w:rPr>
              <w:noProof/>
            </w:rPr>
          </w:pPr>
          <w:hyperlink w:anchor="_Toc160974867" w:history="1">
            <w:r w:rsidR="003A7448" w:rsidRPr="00DE5479">
              <w:rPr>
                <w:rStyle w:val="Hyperlink"/>
                <w:rFonts w:eastAsia="Segoe UI"/>
                <w:noProof/>
              </w:rPr>
              <w:t>Building Flutter APK</w:t>
            </w:r>
            <w:r w:rsidR="003A7448">
              <w:rPr>
                <w:noProof/>
                <w:webHidden/>
              </w:rPr>
              <w:tab/>
            </w:r>
            <w:r>
              <w:rPr>
                <w:noProof/>
                <w:webHidden/>
              </w:rPr>
              <w:fldChar w:fldCharType="begin"/>
            </w:r>
            <w:r w:rsidR="003A7448">
              <w:rPr>
                <w:noProof/>
                <w:webHidden/>
              </w:rPr>
              <w:instrText xml:space="preserve"> PAGEREF _Toc160974867 \h </w:instrText>
            </w:r>
            <w:r>
              <w:rPr>
                <w:noProof/>
                <w:webHidden/>
              </w:rPr>
            </w:r>
            <w:r>
              <w:rPr>
                <w:noProof/>
                <w:webHidden/>
              </w:rPr>
              <w:fldChar w:fldCharType="separate"/>
            </w:r>
            <w:r w:rsidR="003A7448">
              <w:rPr>
                <w:noProof/>
                <w:webHidden/>
              </w:rPr>
              <w:t>389</w:t>
            </w:r>
            <w:r>
              <w:rPr>
                <w:noProof/>
                <w:webHidden/>
              </w:rPr>
              <w:fldChar w:fldCharType="end"/>
            </w:r>
          </w:hyperlink>
        </w:p>
        <w:p w:rsidR="00F25AC9" w:rsidRPr="003A7448" w:rsidRDefault="00FB0D64" w:rsidP="003A7448">
          <w:r>
            <w:fldChar w:fldCharType="end"/>
          </w:r>
        </w:p>
      </w:sdtContent>
    </w:sdt>
    <w:p w:rsidR="00663897" w:rsidRPr="00562F41" w:rsidRDefault="00F25AC9" w:rsidP="00562F41">
      <w:pPr>
        <w:pStyle w:val="Heading1"/>
        <w:rPr>
          <w:rFonts w:eastAsia="Segoe UI"/>
          <w:sz w:val="41"/>
          <w:szCs w:val="41"/>
        </w:rPr>
      </w:pPr>
      <w:bookmarkStart w:id="0" w:name="_Toc160974830"/>
      <w:r w:rsidRPr="00562F41">
        <w:rPr>
          <w:rFonts w:eastAsia="Segoe UI"/>
          <w:sz w:val="41"/>
          <w:szCs w:val="41"/>
        </w:rPr>
        <w:t>Dart Tutorial</w:t>
      </w:r>
      <w:bookmarkEnd w:id="0"/>
    </w:p>
    <w:p w:rsidR="00663897" w:rsidRPr="00562F41" w:rsidRDefault="00F25AC9" w:rsidP="00562F41">
      <w:pPr>
        <w:pStyle w:val="Heading2"/>
        <w:rPr>
          <w:rFonts w:eastAsia="Segoe UI"/>
          <w:sz w:val="36"/>
          <w:szCs w:val="36"/>
        </w:rPr>
      </w:pPr>
      <w:bookmarkStart w:id="1" w:name="_Toc160974831"/>
      <w:r w:rsidRPr="00562F41">
        <w:rPr>
          <w:rFonts w:eastAsia="Segoe UI"/>
          <w:sz w:val="36"/>
          <w:szCs w:val="36"/>
        </w:rPr>
        <w:t>Introduction and Basics</w:t>
      </w:r>
      <w:bookmarkEnd w:id="1"/>
    </w:p>
    <w:p w:rsidR="00663897" w:rsidRDefault="00F25AC9">
      <w:pPr>
        <w:spacing w:before="215"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Introduction to Dart</w:t>
      </w:r>
    </w:p>
    <w:p w:rsidR="00663897" w:rsidRDefault="00F25AC9">
      <w:pPr>
        <w:spacing w:before="243"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Dart</w:t>
      </w:r>
    </w:p>
    <w:p w:rsidR="00663897" w:rsidRDefault="00F25AC9">
      <w:pPr>
        <w:numPr>
          <w:ilvl w:val="0"/>
          <w:numId w:val="1"/>
        </w:numPr>
        <w:spacing w:before="242" w:line="405" w:lineRule="atLeast"/>
        <w:ind w:right="129"/>
        <w:rPr>
          <w:rFonts w:ascii="Segoe UI" w:eastAsia="Segoe UI" w:hAnsi="Segoe UI" w:cs="Segoe UI"/>
          <w:sz w:val="27"/>
          <w:szCs w:val="27"/>
        </w:rPr>
      </w:pPr>
      <w:r>
        <w:rPr>
          <w:rFonts w:ascii="Segoe UI" w:eastAsia="Segoe UI" w:hAnsi="Segoe UI" w:cs="Segoe UI"/>
          <w:color w:val="000000"/>
          <w:sz w:val="27"/>
          <w:szCs w:val="27"/>
        </w:rPr>
        <w:t>Dart is a client-optimized, object-oriented, modern programming language to build apps fast for many platforms like android, iOS, web, desktop, etc.</w:t>
      </w:r>
    </w:p>
    <w:p w:rsidR="00663897" w:rsidRDefault="00F25AC9">
      <w:pPr>
        <w:numPr>
          <w:ilvl w:val="1"/>
          <w:numId w:val="1"/>
        </w:numPr>
        <w:spacing w:before="45" w:line="405" w:lineRule="atLeast"/>
        <w:ind w:right="66"/>
        <w:rPr>
          <w:rFonts w:ascii="Segoe UI" w:eastAsia="Segoe UI" w:hAnsi="Segoe UI" w:cs="Segoe UI"/>
          <w:sz w:val="27"/>
          <w:szCs w:val="27"/>
        </w:rPr>
      </w:pPr>
      <w:r>
        <w:rPr>
          <w:rFonts w:ascii="Segoe UI" w:eastAsia="Segoe UI" w:hAnsi="Segoe UI" w:cs="Segoe UI"/>
          <w:color w:val="000000"/>
          <w:sz w:val="27"/>
          <w:szCs w:val="27"/>
        </w:rPr>
        <w:t>Client optimized means optimized for crafting a beautiful user interface and high-quality experiences.</w:t>
      </w:r>
    </w:p>
    <w:p w:rsidR="00663897" w:rsidRDefault="00F25AC9">
      <w:pPr>
        <w:numPr>
          <w:ilvl w:val="1"/>
          <w:numId w:val="1"/>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Google developed Dart as a programming language.</w:t>
      </w:r>
    </w:p>
    <w:p w:rsidR="00663897" w:rsidRDefault="00F25AC9">
      <w:pPr>
        <w:numPr>
          <w:ilvl w:val="2"/>
          <w:numId w:val="1"/>
        </w:numPr>
        <w:spacing w:before="45" w:line="405" w:lineRule="atLeast"/>
        <w:ind w:right="-12"/>
        <w:rPr>
          <w:rFonts w:ascii="Segoe UI" w:eastAsia="Segoe UI" w:hAnsi="Segoe UI" w:cs="Segoe UI"/>
          <w:sz w:val="27"/>
          <w:szCs w:val="27"/>
        </w:rPr>
      </w:pPr>
      <w:r>
        <w:rPr>
          <w:rFonts w:ascii="Segoe UI" w:eastAsia="Segoe UI" w:hAnsi="Segoe UI" w:cs="Segoe UI"/>
          <w:color w:val="000000"/>
          <w:sz w:val="27"/>
          <w:szCs w:val="27"/>
        </w:rPr>
        <w:t>A solid understanding of Dart is necessary to develop high-quality apps with flutter.</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Dart Features</w:t>
      </w:r>
    </w:p>
    <w:p w:rsidR="00663897" w:rsidRDefault="00F25AC9">
      <w:pPr>
        <w:numPr>
          <w:ilvl w:val="0"/>
          <w:numId w:val="2"/>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Free and open-source.</w:t>
      </w:r>
    </w:p>
    <w:p w:rsidR="00663897" w:rsidRDefault="00F25AC9">
      <w:pPr>
        <w:numPr>
          <w:ilvl w:val="1"/>
          <w:numId w:val="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Object-oriented programming language.</w:t>
      </w:r>
    </w:p>
    <w:p w:rsidR="00663897" w:rsidRDefault="00F25AC9">
      <w:pPr>
        <w:numPr>
          <w:ilvl w:val="0"/>
          <w:numId w:val="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Used to develop android, iOS, web, and desktop apps fast.</w:t>
      </w:r>
    </w:p>
    <w:p w:rsidR="00663897" w:rsidRDefault="00F25AC9">
      <w:pPr>
        <w:numPr>
          <w:ilvl w:val="2"/>
          <w:numId w:val="2"/>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Can compile to either native code or javascript.</w:t>
      </w:r>
    </w:p>
    <w:p w:rsidR="00663897" w:rsidRDefault="00F25AC9">
      <w:pPr>
        <w:numPr>
          <w:ilvl w:val="3"/>
          <w:numId w:val="2"/>
        </w:numPr>
        <w:spacing w:before="45" w:line="405" w:lineRule="atLeast"/>
        <w:ind w:right="586"/>
        <w:rPr>
          <w:rFonts w:ascii="Segoe UI" w:eastAsia="Segoe UI" w:hAnsi="Segoe UI" w:cs="Segoe UI"/>
          <w:sz w:val="27"/>
          <w:szCs w:val="27"/>
        </w:rPr>
      </w:pPr>
      <w:r>
        <w:rPr>
          <w:rFonts w:ascii="Segoe UI" w:eastAsia="Segoe UI" w:hAnsi="Segoe UI" w:cs="Segoe UI"/>
          <w:color w:val="000000"/>
          <w:sz w:val="27"/>
          <w:szCs w:val="27"/>
        </w:rPr>
        <w:t>Offers modern programming features like null safety and asynchronous programming.</w:t>
      </w:r>
    </w:p>
    <w:p w:rsidR="00663897" w:rsidRDefault="00F25AC9">
      <w:pPr>
        <w:numPr>
          <w:ilvl w:val="0"/>
          <w:numId w:val="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even use Dart for servers and backend.</w:t>
      </w:r>
    </w:p>
    <w:p w:rsidR="00663897" w:rsidRDefault="00F25AC9">
      <w:pPr>
        <w:spacing w:before="292" w:after="242"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Difference Between Dart &amp; Flutter</w:t>
      </w:r>
    </w:p>
    <w:p w:rsidR="00663897" w:rsidRDefault="00F25AC9">
      <w:pPr>
        <w:numPr>
          <w:ilvl w:val="0"/>
          <w:numId w:val="3"/>
        </w:numPr>
        <w:spacing w:before="45" w:line="405" w:lineRule="atLeast"/>
        <w:ind w:right="386"/>
        <w:rPr>
          <w:rFonts w:ascii="Segoe UI" w:eastAsia="Segoe UI" w:hAnsi="Segoe UI" w:cs="Segoe UI"/>
          <w:sz w:val="27"/>
          <w:szCs w:val="27"/>
        </w:rPr>
      </w:pPr>
      <w:r>
        <w:rPr>
          <w:rFonts w:ascii="Segoe UI" w:eastAsia="Segoe UI" w:hAnsi="Segoe UI" w:cs="Segoe UI"/>
          <w:b/>
          <w:bCs/>
          <w:color w:val="FF82B2"/>
          <w:sz w:val="27"/>
          <w:szCs w:val="27"/>
        </w:rPr>
        <w:t>Dart</w:t>
      </w:r>
      <w:r>
        <w:rPr>
          <w:rFonts w:ascii="Segoe UI" w:eastAsia="Segoe UI" w:hAnsi="Segoe UI" w:cs="Segoe UI"/>
          <w:sz w:val="27"/>
          <w:szCs w:val="27"/>
        </w:rPr>
        <w:t xml:space="preserve"> </w:t>
      </w:r>
      <w:r>
        <w:rPr>
          <w:rFonts w:ascii="Segoe UI" w:eastAsia="Segoe UI" w:hAnsi="Segoe UI" w:cs="Segoe UI"/>
          <w:color w:val="000000"/>
          <w:sz w:val="27"/>
          <w:szCs w:val="27"/>
        </w:rPr>
        <w:t>is a client optimized, object-oriented programming language. It is popular nowadays because of flutter. It is difficult to build complete apps only using Dart because you have to manage many things yourself.</w:t>
      </w:r>
    </w:p>
    <w:p w:rsidR="00663897" w:rsidRDefault="00F25AC9">
      <w:pPr>
        <w:numPr>
          <w:ilvl w:val="0"/>
          <w:numId w:val="3"/>
        </w:numPr>
        <w:spacing w:before="45" w:line="405" w:lineRule="atLeast"/>
        <w:ind w:right="120"/>
        <w:rPr>
          <w:rFonts w:ascii="Segoe UI" w:eastAsia="Segoe UI" w:hAnsi="Segoe UI" w:cs="Segoe UI"/>
          <w:sz w:val="27"/>
          <w:szCs w:val="27"/>
        </w:rPr>
      </w:pPr>
      <w:r>
        <w:rPr>
          <w:rFonts w:ascii="Segoe UI" w:eastAsia="Segoe UI" w:hAnsi="Segoe UI" w:cs="Segoe UI"/>
          <w:b/>
          <w:bCs/>
          <w:color w:val="FF82B2"/>
          <w:sz w:val="27"/>
          <w:szCs w:val="27"/>
        </w:rPr>
        <w:lastRenderedPageBreak/>
        <w:t>Flutter</w:t>
      </w:r>
      <w:r>
        <w:rPr>
          <w:rFonts w:ascii="Segoe UI" w:eastAsia="Segoe UI" w:hAnsi="Segoe UI" w:cs="Segoe UI"/>
          <w:sz w:val="27"/>
          <w:szCs w:val="27"/>
        </w:rPr>
        <w:t xml:space="preserve"> </w:t>
      </w:r>
      <w:r>
        <w:rPr>
          <w:rFonts w:ascii="Segoe UI" w:eastAsia="Segoe UI" w:hAnsi="Segoe UI" w:cs="Segoe UI"/>
          <w:color w:val="000000"/>
          <w:sz w:val="27"/>
          <w:szCs w:val="27"/>
        </w:rPr>
        <w:t>is a framework that uses dart programming language. With the help of flutter, you can build apps for android, iOS, web, desktop, etc. The framework contains ready-made tools to make apps faster.</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Which Is The Best Code Editor For Dart Programming</w:t>
      </w:r>
    </w:p>
    <w:p w:rsidR="00663897" w:rsidRDefault="00F25AC9">
      <w:pPr>
        <w:spacing w:line="405" w:lineRule="atLeast"/>
        <w:ind w:left="20" w:right="-107"/>
        <w:rPr>
          <w:rFonts w:ascii="Segoe UI" w:eastAsia="Segoe UI" w:hAnsi="Segoe UI" w:cs="Segoe UI"/>
          <w:sz w:val="27"/>
          <w:szCs w:val="27"/>
        </w:rPr>
      </w:pPr>
      <w:r>
        <w:rPr>
          <w:rFonts w:ascii="Segoe UI" w:eastAsia="Segoe UI" w:hAnsi="Segoe UI" w:cs="Segoe UI"/>
          <w:color w:val="000000"/>
          <w:sz w:val="27"/>
          <w:szCs w:val="27"/>
        </w:rPr>
        <w:t xml:space="preserve">The best code editor is VS Code if you want to run the dart program from a computer or laptop. You can download the dart extension from VS Code and start coding. You will learn more about </w:t>
      </w:r>
      <w:hyperlink r:id="rId8" w:history="1">
        <w:r>
          <w:rPr>
            <w:rFonts w:ascii="Segoe UI" w:eastAsia="Segoe UI" w:hAnsi="Segoe UI" w:cs="Segoe UI"/>
            <w:color w:val="4D8CE6"/>
            <w:sz w:val="27"/>
            <w:szCs w:val="27"/>
            <w:u w:val="single"/>
          </w:rPr>
          <w:t>installing dart</w:t>
        </w:r>
      </w:hyperlink>
      <w:r>
        <w:rPr>
          <w:rFonts w:ascii="Segoe UI" w:eastAsia="Segoe UI" w:hAnsi="Segoe UI" w:cs="Segoe UI"/>
          <w:sz w:val="27"/>
          <w:szCs w:val="27"/>
        </w:rPr>
        <w:t xml:space="preserve"> </w:t>
      </w:r>
      <w:r>
        <w:rPr>
          <w:rFonts w:ascii="Segoe UI" w:eastAsia="Segoe UI" w:hAnsi="Segoe UI" w:cs="Segoe UI"/>
          <w:color w:val="000000"/>
          <w:sz w:val="27"/>
          <w:szCs w:val="27"/>
        </w:rPr>
        <w:t xml:space="preserve">in the next topic. You can also use </w:t>
      </w:r>
      <w:hyperlink r:id="rId9" w:history="1">
        <w:r>
          <w:rPr>
            <w:rFonts w:ascii="Segoe UI" w:eastAsia="Segoe UI" w:hAnsi="Segoe UI" w:cs="Segoe UI"/>
            <w:color w:val="4D8CE6"/>
            <w:sz w:val="27"/>
            <w:szCs w:val="27"/>
            <w:u w:val="single"/>
          </w:rPr>
          <w:t>DartPad</w:t>
        </w:r>
      </w:hyperlink>
      <w:r>
        <w:rPr>
          <w:rFonts w:ascii="Segoe UI" w:eastAsia="Segoe UI" w:hAnsi="Segoe UI" w:cs="Segoe UI"/>
          <w:sz w:val="27"/>
          <w:szCs w:val="27"/>
        </w:rPr>
        <w:t xml:space="preserve"> </w:t>
      </w:r>
      <w:r>
        <w:rPr>
          <w:rFonts w:ascii="Segoe UI" w:eastAsia="Segoe UI" w:hAnsi="Segoe UI" w:cs="Segoe UI"/>
          <w:color w:val="000000"/>
          <w:sz w:val="27"/>
          <w:szCs w:val="27"/>
        </w:rPr>
        <w:t>to run simple dart programs without installing anything.</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Dart History</w:t>
      </w:r>
    </w:p>
    <w:p w:rsidR="00663897" w:rsidRDefault="00F25AC9">
      <w:pPr>
        <w:numPr>
          <w:ilvl w:val="0"/>
          <w:numId w:val="4"/>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Google developed Dart in 2011 as an alternative to javascript.</w:t>
      </w:r>
    </w:p>
    <w:p w:rsidR="00663897" w:rsidRDefault="00F25AC9">
      <w:pPr>
        <w:numPr>
          <w:ilvl w:val="1"/>
          <w:numId w:val="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Dart 1.0 was released on November 14, 2013.</w:t>
      </w:r>
    </w:p>
    <w:p w:rsidR="00663897" w:rsidRDefault="00F25AC9">
      <w:pPr>
        <w:numPr>
          <w:ilvl w:val="2"/>
          <w:numId w:val="4"/>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Dart 2.0 was released in August 2018.</w:t>
      </w:r>
    </w:p>
    <w:p w:rsidR="00663897" w:rsidRDefault="00F25AC9">
      <w:pPr>
        <w:numPr>
          <w:ilvl w:val="3"/>
          <w:numId w:val="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Dart 3.0 was released in May 2023.</w:t>
      </w:r>
    </w:p>
    <w:p w:rsidR="00663897" w:rsidRDefault="00F25AC9">
      <w:pPr>
        <w:numPr>
          <w:ilvl w:val="2"/>
          <w:numId w:val="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Dart gained popularity in recent days because of flutter.</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Basic Programming Terms</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Important words that you often hear while learning programming languages.</w:t>
      </w:r>
    </w:p>
    <w:p w:rsidR="00663897" w:rsidRDefault="00F25AC9">
      <w:pPr>
        <w:spacing w:before="240" w:line="405" w:lineRule="atLeast"/>
        <w:ind w:left="20" w:right="39"/>
        <w:rPr>
          <w:rFonts w:ascii="Segoe UI" w:eastAsia="Segoe UI" w:hAnsi="Segoe UI" w:cs="Segoe UI"/>
          <w:sz w:val="27"/>
          <w:szCs w:val="27"/>
        </w:rPr>
      </w:pPr>
      <w:r>
        <w:rPr>
          <w:rFonts w:ascii="Segoe UI" w:eastAsia="Segoe UI" w:hAnsi="Segoe UI" w:cs="Segoe UI"/>
          <w:b/>
          <w:bCs/>
          <w:color w:val="FF82B2"/>
          <w:sz w:val="27"/>
          <w:szCs w:val="27"/>
        </w:rPr>
        <w:t>Statements: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 statement is a command that tells a computer to do something. In Dart, you can end most statements with a semicolon </w:t>
      </w:r>
      <w:r>
        <w:rPr>
          <w:rFonts w:ascii="Segoe UI" w:eastAsia="Segoe UI" w:hAnsi="Segoe UI" w:cs="Segoe UI"/>
          <w:b/>
          <w:bCs/>
          <w:color w:val="FF82B2"/>
          <w:sz w:val="27"/>
          <w:szCs w:val="27"/>
        </w:rPr>
        <w:t>;</w:t>
      </w:r>
      <w:r>
        <w:rPr>
          <w:rFonts w:ascii="Segoe UI" w:eastAsia="Segoe UI" w:hAnsi="Segoe UI" w:cs="Segoe UI"/>
          <w:color w:val="000000"/>
          <w:sz w:val="27"/>
          <w:szCs w:val="27"/>
        </w:rPr>
        <w:t>.</w:t>
      </w:r>
    </w:p>
    <w:p w:rsidR="00663897" w:rsidRDefault="00F25AC9">
      <w:pPr>
        <w:spacing w:before="240" w:after="504" w:line="405" w:lineRule="atLeast"/>
        <w:ind w:left="20" w:right="409"/>
        <w:rPr>
          <w:rFonts w:ascii="Segoe UI" w:eastAsia="Segoe UI" w:hAnsi="Segoe UI" w:cs="Segoe UI"/>
          <w:sz w:val="27"/>
          <w:szCs w:val="27"/>
        </w:rPr>
      </w:pPr>
      <w:r>
        <w:rPr>
          <w:rFonts w:ascii="Segoe UI" w:eastAsia="Segoe UI" w:hAnsi="Segoe UI" w:cs="Segoe UI"/>
          <w:b/>
          <w:bCs/>
          <w:color w:val="FF82B2"/>
          <w:sz w:val="27"/>
          <w:szCs w:val="27"/>
        </w:rPr>
        <w:t>Expressions:</w:t>
      </w:r>
      <w:r>
        <w:rPr>
          <w:rFonts w:ascii="Segoe UI" w:eastAsia="Segoe UI" w:hAnsi="Segoe UI" w:cs="Segoe UI"/>
          <w:sz w:val="27"/>
          <w:szCs w:val="27"/>
        </w:rPr>
        <w:t xml:space="preserve"> </w:t>
      </w:r>
      <w:r>
        <w:rPr>
          <w:rFonts w:ascii="Segoe UI" w:eastAsia="Segoe UI" w:hAnsi="Segoe UI" w:cs="Segoe UI"/>
          <w:color w:val="000000"/>
          <w:sz w:val="27"/>
          <w:szCs w:val="27"/>
        </w:rPr>
        <w:t>An Expression is a value or something that can be calculated as a value. The expression can be numbers, text, or some other type. For E.g.</w:t>
      </w:r>
    </w:p>
    <w:p w:rsidR="00663897" w:rsidRDefault="00F25AC9">
      <w:pPr>
        <w:numPr>
          <w:ilvl w:val="0"/>
          <w:numId w:val="5"/>
        </w:numPr>
        <w:spacing w:before="69" w:line="276" w:lineRule="atLeast"/>
        <w:ind w:right="-200"/>
        <w:jc w:val="both"/>
        <w:rPr>
          <w:rFonts w:ascii="Consolas" w:eastAsia="Consolas" w:hAnsi="Consolas" w:cs="Consolas"/>
        </w:rPr>
      </w:pPr>
      <w:r>
        <w:rPr>
          <w:rFonts w:ascii="Consolas" w:eastAsia="Consolas" w:hAnsi="Consolas" w:cs="Consolas"/>
          <w:color w:val="986800"/>
        </w:rPr>
        <w:t>52</w:t>
      </w:r>
      <w:r w:rsidR="00FB0D64" w:rsidRPr="00FB0D64">
        <w:pict>
          <v:shape id="PathGroup" o:spid="_x0000_s1491" type="#_x0000_t75" style="position:absolute;left:0;text-align:left;margin-left:51pt;margin-top:14.1pt;width:495pt;height:109pt;z-index:-251658240;mso-position-horizontal-relative:page;mso-position-vertical-relative:text" o:allowincell="f">
            <v:imagedata r:id="rId10" o:title=""/>
            <w10:wrap anchorx="page"/>
            <w10:anchorlock/>
          </v:shape>
        </w:pict>
      </w:r>
    </w:p>
    <w:p w:rsidR="00663897" w:rsidRDefault="00F25AC9">
      <w:pPr>
        <w:numPr>
          <w:ilvl w:val="0"/>
          <w:numId w:val="5"/>
        </w:numPr>
        <w:spacing w:before="69" w:line="276" w:lineRule="atLeast"/>
        <w:ind w:right="-200"/>
        <w:jc w:val="both"/>
        <w:rPr>
          <w:rFonts w:ascii="Consolas" w:eastAsia="Consolas" w:hAnsi="Consolas" w:cs="Consolas"/>
        </w:rPr>
      </w:pPr>
      <w:r>
        <w:rPr>
          <w:rFonts w:ascii="Consolas" w:eastAsia="Consolas" w:hAnsi="Consolas" w:cs="Consolas"/>
          <w:color w:val="986800"/>
        </w:rPr>
        <w:t>5</w:t>
      </w:r>
      <w:r>
        <w:rPr>
          <w:rFonts w:ascii="Consolas" w:eastAsia="Consolas" w:hAnsi="Consolas" w:cs="Consolas"/>
          <w:color w:val="0084BC"/>
        </w:rPr>
        <w:t>+</w:t>
      </w:r>
      <w:r>
        <w:rPr>
          <w:rFonts w:ascii="Consolas" w:eastAsia="Consolas" w:hAnsi="Consolas" w:cs="Consolas"/>
          <w:color w:val="986800"/>
        </w:rPr>
        <w:t>5</w:t>
      </w:r>
    </w:p>
    <w:p w:rsidR="00663897" w:rsidRDefault="00F25AC9">
      <w:pPr>
        <w:numPr>
          <w:ilvl w:val="0"/>
          <w:numId w:val="5"/>
        </w:numPr>
        <w:spacing w:before="84" w:line="276" w:lineRule="atLeast"/>
        <w:ind w:right="-200"/>
        <w:jc w:val="both"/>
        <w:rPr>
          <w:rFonts w:ascii="Consolas" w:eastAsia="Consolas" w:hAnsi="Consolas" w:cs="Consolas"/>
        </w:rPr>
      </w:pPr>
      <w:r>
        <w:rPr>
          <w:rFonts w:ascii="Consolas" w:eastAsia="Consolas" w:hAnsi="Consolas" w:cs="Consolas"/>
          <w:color w:val="4EA24C"/>
        </w:rPr>
        <w:t>'Hello World.'</w:t>
      </w:r>
    </w:p>
    <w:p w:rsidR="00663897" w:rsidRDefault="00F25AC9">
      <w:pPr>
        <w:numPr>
          <w:ilvl w:val="0"/>
          <w:numId w:val="5"/>
        </w:numPr>
        <w:spacing w:before="84" w:line="276" w:lineRule="atLeast"/>
        <w:ind w:right="-200"/>
        <w:jc w:val="both"/>
        <w:rPr>
          <w:rFonts w:ascii="Consolas" w:eastAsia="Consolas" w:hAnsi="Consolas" w:cs="Consolas"/>
        </w:rPr>
      </w:pPr>
      <w:r>
        <w:rPr>
          <w:rFonts w:ascii="Consolas" w:eastAsia="Consolas" w:hAnsi="Consolas" w:cs="Consolas"/>
          <w:color w:val="555E68"/>
        </w:rPr>
        <w:t>num</w:t>
      </w:r>
    </w:p>
    <w:p w:rsidR="00663897" w:rsidRDefault="00F25AC9">
      <w:pPr>
        <w:spacing w:before="819" w:line="405" w:lineRule="atLeast"/>
        <w:ind w:left="20" w:right="431"/>
        <w:rPr>
          <w:rFonts w:ascii="Segoe UI" w:eastAsia="Segoe UI" w:hAnsi="Segoe UI" w:cs="Segoe UI"/>
          <w:sz w:val="27"/>
          <w:szCs w:val="27"/>
        </w:rPr>
      </w:pPr>
      <w:r>
        <w:rPr>
          <w:rFonts w:ascii="Segoe UI" w:eastAsia="Segoe UI" w:hAnsi="Segoe UI" w:cs="Segoe UI"/>
          <w:b/>
          <w:bCs/>
          <w:color w:val="FF82B2"/>
          <w:sz w:val="27"/>
          <w:szCs w:val="27"/>
        </w:rPr>
        <w:t>Keywords: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Keywords are reserved words that give special meaning to the dart compiler. For E.g. </w:t>
      </w:r>
      <w:r>
        <w:rPr>
          <w:rFonts w:ascii="Segoe UI" w:eastAsia="Segoe UI" w:hAnsi="Segoe UI" w:cs="Segoe UI"/>
          <w:b/>
          <w:bCs/>
          <w:color w:val="FF82B2"/>
          <w:sz w:val="27"/>
          <w:szCs w:val="27"/>
        </w:rPr>
        <w:t>int</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if</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var</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String</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const</w:t>
      </w:r>
      <w:r>
        <w:rPr>
          <w:rFonts w:ascii="Segoe UI" w:eastAsia="Segoe UI" w:hAnsi="Segoe UI" w:cs="Segoe UI"/>
          <w:color w:val="000000"/>
          <w:sz w:val="27"/>
          <w:szCs w:val="27"/>
        </w:rPr>
        <w:t>, etc.</w:t>
      </w:r>
    </w:p>
    <w:p w:rsidR="00663897" w:rsidRDefault="00F25AC9">
      <w:pPr>
        <w:spacing w:before="240" w:line="405" w:lineRule="atLeast"/>
        <w:ind w:left="20" w:right="144"/>
        <w:rPr>
          <w:rFonts w:ascii="Segoe UI" w:eastAsia="Segoe UI" w:hAnsi="Segoe UI" w:cs="Segoe UI"/>
          <w:sz w:val="27"/>
          <w:szCs w:val="27"/>
        </w:rPr>
      </w:pPr>
      <w:r>
        <w:rPr>
          <w:rFonts w:ascii="Segoe UI" w:eastAsia="Segoe UI" w:hAnsi="Segoe UI" w:cs="Segoe UI"/>
          <w:b/>
          <w:bCs/>
          <w:color w:val="FF82B2"/>
          <w:sz w:val="27"/>
          <w:szCs w:val="27"/>
        </w:rPr>
        <w:t>Identifiers: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Identifiers are names created by the programmer to define variables, functions, classes, etc. Identifiers shouldn’t be keywords and must have a unique name. For E.g. </w:t>
      </w:r>
      <w:r>
        <w:rPr>
          <w:rFonts w:ascii="Segoe UI" w:eastAsia="Segoe UI" w:hAnsi="Segoe UI" w:cs="Segoe UI"/>
          <w:b/>
          <w:bCs/>
          <w:color w:val="FF82B2"/>
          <w:sz w:val="27"/>
          <w:szCs w:val="27"/>
        </w:rPr>
        <w:t>int age =19;</w:t>
      </w:r>
      <w:r>
        <w:rPr>
          <w:rFonts w:ascii="Segoe UI" w:eastAsia="Segoe UI" w:hAnsi="Segoe UI" w:cs="Segoe UI"/>
          <w:color w:val="000000"/>
          <w:sz w:val="27"/>
          <w:szCs w:val="27"/>
        </w:rPr>
        <w:t>, here age is an identifier. You will learn more about identifiers later in this course.</w:t>
      </w:r>
    </w:p>
    <w:p w:rsidR="00663897" w:rsidRDefault="00F25AC9">
      <w:pPr>
        <w:spacing w:before="240" w:line="405" w:lineRule="atLeast"/>
        <w:ind w:left="20" w:right="101"/>
        <w:rPr>
          <w:rFonts w:ascii="Segoe UI" w:eastAsia="Segoe UI" w:hAnsi="Segoe UI" w:cs="Segoe UI"/>
          <w:sz w:val="27"/>
          <w:szCs w:val="27"/>
        </w:rPr>
      </w:pPr>
      <w:r>
        <w:rPr>
          <w:rFonts w:ascii="Segoe UI" w:eastAsia="Segoe UI" w:hAnsi="Segoe UI" w:cs="Segoe UI"/>
          <w:b/>
          <w:bCs/>
          <w:color w:val="FF82B2"/>
          <w:sz w:val="27"/>
          <w:szCs w:val="27"/>
        </w:rPr>
        <w:lastRenderedPageBreak/>
        <w:t>High-Level Programming Language:</w:t>
      </w:r>
      <w:r>
        <w:rPr>
          <w:rFonts w:ascii="Segoe UI" w:eastAsia="Segoe UI" w:hAnsi="Segoe UI" w:cs="Segoe UI"/>
          <w:sz w:val="27"/>
          <w:szCs w:val="27"/>
        </w:rPr>
        <w:t xml:space="preserve"> </w:t>
      </w:r>
      <w:r>
        <w:rPr>
          <w:rFonts w:ascii="Segoe UI" w:eastAsia="Segoe UI" w:hAnsi="Segoe UI" w:cs="Segoe UI"/>
          <w:color w:val="000000"/>
          <w:sz w:val="27"/>
          <w:szCs w:val="27"/>
        </w:rPr>
        <w:t>High-Level Programming Language is easy to learn, user-friendly, and uses English-like-sentence. For E.g. dart,c,java,etc.</w:t>
      </w:r>
    </w:p>
    <w:p w:rsidR="00663897" w:rsidRDefault="00F25AC9">
      <w:pPr>
        <w:spacing w:before="240" w:line="405" w:lineRule="atLeast"/>
        <w:ind w:left="20" w:right="54"/>
        <w:rPr>
          <w:rFonts w:ascii="Segoe UI" w:eastAsia="Segoe UI" w:hAnsi="Segoe UI" w:cs="Segoe UI"/>
          <w:sz w:val="27"/>
          <w:szCs w:val="27"/>
        </w:rPr>
      </w:pPr>
      <w:r>
        <w:rPr>
          <w:rFonts w:ascii="Segoe UI" w:eastAsia="Segoe UI" w:hAnsi="Segoe UI" w:cs="Segoe UI"/>
          <w:b/>
          <w:bCs/>
          <w:color w:val="FF82B2"/>
          <w:sz w:val="27"/>
          <w:szCs w:val="27"/>
        </w:rPr>
        <w:t>Low-Level Programming Language:</w:t>
      </w:r>
      <w:r>
        <w:rPr>
          <w:rFonts w:ascii="Segoe UI" w:eastAsia="Segoe UI" w:hAnsi="Segoe UI" w:cs="Segoe UI"/>
          <w:sz w:val="27"/>
          <w:szCs w:val="27"/>
        </w:rPr>
        <w:t xml:space="preserve"> </w:t>
      </w:r>
      <w:r>
        <w:rPr>
          <w:rFonts w:ascii="Segoe UI" w:eastAsia="Segoe UI" w:hAnsi="Segoe UI" w:cs="Segoe UI"/>
          <w:color w:val="000000"/>
          <w:sz w:val="27"/>
          <w:szCs w:val="27"/>
        </w:rPr>
        <w:t>Low-level programming language is hard to learn, non-user friendly, and deals with computer hardware components, e.g.,</w:t>
      </w:r>
    </w:p>
    <w:p w:rsidR="00663897" w:rsidRDefault="00F25AC9">
      <w:pPr>
        <w:spacing w:line="645" w:lineRule="atLeast"/>
        <w:ind w:left="20" w:right="5744"/>
        <w:rPr>
          <w:rFonts w:ascii="Segoe UI" w:eastAsia="Segoe UI" w:hAnsi="Segoe UI" w:cs="Segoe UI"/>
          <w:sz w:val="27"/>
          <w:szCs w:val="27"/>
        </w:rPr>
      </w:pPr>
      <w:r>
        <w:rPr>
          <w:rFonts w:ascii="Segoe UI" w:eastAsia="Segoe UI" w:hAnsi="Segoe UI" w:cs="Segoe UI"/>
          <w:color w:val="000000"/>
          <w:sz w:val="27"/>
          <w:szCs w:val="27"/>
        </w:rPr>
        <w:t>machine and assembly language. Info</w:t>
      </w:r>
    </w:p>
    <w:p w:rsidR="00663897" w:rsidRDefault="00F25AC9">
      <w:pPr>
        <w:spacing w:before="240" w:line="405" w:lineRule="atLeast"/>
        <w:ind w:left="20" w:right="115"/>
        <w:rPr>
          <w:rFonts w:ascii="Segoe UI" w:eastAsia="Segoe UI" w:hAnsi="Segoe UI" w:cs="Segoe UI"/>
          <w:sz w:val="27"/>
          <w:szCs w:val="27"/>
        </w:rPr>
      </w:pPr>
      <w:r>
        <w:rPr>
          <w:rFonts w:ascii="Segoe UI" w:eastAsia="Segoe UI" w:hAnsi="Segoe UI" w:cs="Segoe UI"/>
          <w:color w:val="000000"/>
          <w:sz w:val="27"/>
          <w:szCs w:val="27"/>
        </w:rPr>
        <w:t>Note: Low-level languages are faster than high-level but hard to understand and debug.</w:t>
      </w:r>
    </w:p>
    <w:p w:rsidR="00663897" w:rsidRDefault="00F25AC9">
      <w:pPr>
        <w:spacing w:before="240" w:line="405" w:lineRule="atLeast"/>
        <w:ind w:left="20" w:right="851"/>
        <w:rPr>
          <w:rFonts w:ascii="Segoe UI" w:eastAsia="Segoe UI" w:hAnsi="Segoe UI" w:cs="Segoe UI"/>
          <w:sz w:val="27"/>
          <w:szCs w:val="27"/>
        </w:rPr>
      </w:pPr>
      <w:r>
        <w:rPr>
          <w:rFonts w:ascii="Segoe UI" w:eastAsia="Segoe UI" w:hAnsi="Segoe UI" w:cs="Segoe UI"/>
          <w:b/>
          <w:bCs/>
          <w:color w:val="FF82B2"/>
          <w:sz w:val="27"/>
          <w:szCs w:val="27"/>
        </w:rPr>
        <w:t>Compiler:</w:t>
      </w:r>
      <w:r>
        <w:rPr>
          <w:rFonts w:ascii="Segoe UI" w:eastAsia="Segoe UI" w:hAnsi="Segoe UI" w:cs="Segoe UI"/>
          <w:sz w:val="27"/>
          <w:szCs w:val="27"/>
        </w:rPr>
        <w:t xml:space="preserve"> </w:t>
      </w:r>
      <w:r>
        <w:rPr>
          <w:rFonts w:ascii="Segoe UI" w:eastAsia="Segoe UI" w:hAnsi="Segoe UI" w:cs="Segoe UI"/>
          <w:color w:val="000000"/>
          <w:sz w:val="27"/>
          <w:szCs w:val="27"/>
        </w:rPr>
        <w:t>A compiler is a computer program that translates the high-level programming language into machine-level language.</w:t>
      </w:r>
    </w:p>
    <w:p w:rsidR="00663897" w:rsidRDefault="00F25AC9">
      <w:pPr>
        <w:spacing w:before="240" w:line="405" w:lineRule="atLeast"/>
        <w:ind w:left="20" w:right="429"/>
        <w:rPr>
          <w:rFonts w:ascii="Segoe UI" w:eastAsia="Segoe UI" w:hAnsi="Segoe UI" w:cs="Segoe UI"/>
          <w:sz w:val="27"/>
          <w:szCs w:val="27"/>
        </w:rPr>
      </w:pPr>
      <w:r>
        <w:rPr>
          <w:rFonts w:ascii="Segoe UI" w:eastAsia="Segoe UI" w:hAnsi="Segoe UI" w:cs="Segoe UI"/>
          <w:b/>
          <w:bCs/>
          <w:color w:val="FF82B2"/>
          <w:sz w:val="27"/>
          <w:szCs w:val="27"/>
        </w:rPr>
        <w:t>Syntax:</w:t>
      </w:r>
      <w:r>
        <w:rPr>
          <w:rFonts w:ascii="Segoe UI" w:eastAsia="Segoe UI" w:hAnsi="Segoe UI" w:cs="Segoe UI"/>
          <w:sz w:val="27"/>
          <w:szCs w:val="27"/>
        </w:rPr>
        <w:t xml:space="preserve"> </w:t>
      </w:r>
      <w:r>
        <w:rPr>
          <w:rFonts w:ascii="Segoe UI" w:eastAsia="Segoe UI" w:hAnsi="Segoe UI" w:cs="Segoe UI"/>
          <w:color w:val="000000"/>
          <w:sz w:val="27"/>
          <w:szCs w:val="27"/>
        </w:rPr>
        <w:t>The Syntax is a programming language’s pattern or rules that give the concept to code.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Key Points</w:t>
      </w:r>
    </w:p>
    <w:p w:rsidR="00663897" w:rsidRDefault="00F25AC9">
      <w:pPr>
        <w:numPr>
          <w:ilvl w:val="0"/>
          <w:numId w:val="6"/>
        </w:numPr>
        <w:spacing w:before="242" w:line="405" w:lineRule="atLeast"/>
        <w:ind w:right="305"/>
        <w:rPr>
          <w:rFonts w:ascii="Segoe UI" w:eastAsia="Segoe UI" w:hAnsi="Segoe UI" w:cs="Segoe UI"/>
          <w:sz w:val="27"/>
          <w:szCs w:val="27"/>
        </w:rPr>
      </w:pPr>
      <w:r>
        <w:rPr>
          <w:rFonts w:ascii="Segoe UI" w:eastAsia="Segoe UI" w:hAnsi="Segoe UI" w:cs="Segoe UI"/>
          <w:color w:val="000000"/>
          <w:sz w:val="27"/>
          <w:szCs w:val="27"/>
        </w:rPr>
        <w:t>Dart is a free and open-source programming language. You don’t need to pay any money to run dart programs.</w:t>
      </w:r>
    </w:p>
    <w:p w:rsidR="00663897" w:rsidRDefault="00F25AC9">
      <w:pPr>
        <w:numPr>
          <w:ilvl w:val="1"/>
          <w:numId w:val="6"/>
        </w:numPr>
        <w:spacing w:before="45" w:line="405" w:lineRule="atLeast"/>
        <w:ind w:right="973"/>
        <w:rPr>
          <w:rFonts w:ascii="Segoe UI" w:eastAsia="Segoe UI" w:hAnsi="Segoe UI" w:cs="Segoe UI"/>
          <w:sz w:val="27"/>
          <w:szCs w:val="27"/>
        </w:rPr>
      </w:pPr>
      <w:r>
        <w:rPr>
          <w:rFonts w:ascii="Segoe UI" w:eastAsia="Segoe UI" w:hAnsi="Segoe UI" w:cs="Segoe UI"/>
          <w:color w:val="000000"/>
          <w:sz w:val="27"/>
          <w:szCs w:val="27"/>
        </w:rPr>
        <w:t>Dart is a platform-independent language and supports almost every operating system such as windows, mac, and Linux.</w:t>
      </w:r>
    </w:p>
    <w:p w:rsidR="00663897" w:rsidRDefault="00F25AC9">
      <w:pPr>
        <w:numPr>
          <w:ilvl w:val="1"/>
          <w:numId w:val="6"/>
        </w:numPr>
        <w:spacing w:before="30" w:line="405" w:lineRule="atLeast"/>
        <w:ind w:right="425"/>
        <w:jc w:val="both"/>
        <w:rPr>
          <w:rFonts w:ascii="Segoe UI" w:eastAsia="Segoe UI" w:hAnsi="Segoe UI" w:cs="Segoe UI"/>
          <w:sz w:val="27"/>
          <w:szCs w:val="27"/>
        </w:rPr>
      </w:pPr>
      <w:r>
        <w:rPr>
          <w:rFonts w:ascii="Segoe UI" w:eastAsia="Segoe UI" w:hAnsi="Segoe UI" w:cs="Segoe UI"/>
          <w:color w:val="000000"/>
          <w:sz w:val="27"/>
          <w:szCs w:val="27"/>
        </w:rPr>
        <w:t>Dart is an object-oriented programming language and supports all oops features such as encapsulation, inheritance, polymorphism, interface, etc.</w:t>
      </w:r>
    </w:p>
    <w:p w:rsidR="00663897" w:rsidRDefault="00F25AC9">
      <w:pPr>
        <w:numPr>
          <w:ilvl w:val="2"/>
          <w:numId w:val="6"/>
        </w:numPr>
        <w:spacing w:before="45" w:line="405" w:lineRule="atLeast"/>
        <w:ind w:right="184"/>
        <w:rPr>
          <w:rFonts w:ascii="Segoe UI" w:eastAsia="Segoe UI" w:hAnsi="Segoe UI" w:cs="Segoe UI"/>
          <w:sz w:val="27"/>
          <w:szCs w:val="27"/>
        </w:rPr>
      </w:pPr>
      <w:r>
        <w:rPr>
          <w:rFonts w:ascii="Segoe UI" w:eastAsia="Segoe UI" w:hAnsi="Segoe UI" w:cs="Segoe UI"/>
          <w:color w:val="000000"/>
          <w:sz w:val="27"/>
          <w:szCs w:val="27"/>
        </w:rPr>
        <w:t xml:space="preserve">Dart comes with a </w:t>
      </w:r>
      <w:r>
        <w:rPr>
          <w:rFonts w:ascii="Segoe UI" w:eastAsia="Segoe UI" w:hAnsi="Segoe UI" w:cs="Segoe UI"/>
          <w:b/>
          <w:bCs/>
          <w:color w:val="FF82B2"/>
          <w:sz w:val="27"/>
          <w:szCs w:val="27"/>
        </w:rPr>
        <w:t>dart2js</w:t>
      </w:r>
      <w:r>
        <w:rPr>
          <w:rFonts w:ascii="Segoe UI" w:eastAsia="Segoe UI" w:hAnsi="Segoe UI" w:cs="Segoe UI"/>
          <w:sz w:val="27"/>
          <w:szCs w:val="27"/>
        </w:rPr>
        <w:t xml:space="preserve"> </w:t>
      </w:r>
      <w:r>
        <w:rPr>
          <w:rFonts w:ascii="Segoe UI" w:eastAsia="Segoe UI" w:hAnsi="Segoe UI" w:cs="Segoe UI"/>
          <w:color w:val="000000"/>
          <w:sz w:val="27"/>
          <w:szCs w:val="27"/>
        </w:rPr>
        <w:t>compiler which translates dart code to javascript code that runs on all modern browsers.</w:t>
      </w:r>
    </w:p>
    <w:p w:rsidR="00663897" w:rsidRDefault="00F25AC9">
      <w:pPr>
        <w:numPr>
          <w:ilvl w:val="3"/>
          <w:numId w:val="6"/>
        </w:numPr>
        <w:spacing w:before="45" w:line="405" w:lineRule="atLeast"/>
        <w:ind w:right="290"/>
        <w:rPr>
          <w:rFonts w:ascii="Segoe UI" w:eastAsia="Segoe UI" w:hAnsi="Segoe UI" w:cs="Segoe UI"/>
          <w:sz w:val="27"/>
          <w:szCs w:val="27"/>
        </w:rPr>
      </w:pPr>
      <w:r>
        <w:rPr>
          <w:rFonts w:ascii="Segoe UI" w:eastAsia="Segoe UI" w:hAnsi="Segoe UI" w:cs="Segoe UI"/>
          <w:color w:val="000000"/>
          <w:sz w:val="27"/>
          <w:szCs w:val="27"/>
        </w:rPr>
        <w:t>Dart is a programming language used by flutter, the world’s most popular framework for building apps.</w:t>
      </w:r>
    </w:p>
    <w:p w:rsidR="00663897" w:rsidRDefault="00F25AC9">
      <w:pPr>
        <w:spacing w:before="281"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Install Dart</w:t>
      </w:r>
    </w:p>
    <w:p w:rsidR="00663897" w:rsidRDefault="00F25AC9">
      <w:pPr>
        <w:spacing w:before="24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Dart Installation</w:t>
      </w:r>
    </w:p>
    <w:p w:rsidR="00663897" w:rsidRDefault="00F25AC9">
      <w:pPr>
        <w:spacing w:before="227" w:line="405" w:lineRule="atLeast"/>
        <w:ind w:left="20" w:right="319"/>
        <w:rPr>
          <w:rFonts w:ascii="Segoe UI" w:eastAsia="Segoe UI" w:hAnsi="Segoe UI" w:cs="Segoe UI"/>
          <w:sz w:val="27"/>
          <w:szCs w:val="27"/>
        </w:rPr>
      </w:pPr>
      <w:r>
        <w:rPr>
          <w:rFonts w:ascii="Segoe UI" w:eastAsia="Segoe UI" w:hAnsi="Segoe UI" w:cs="Segoe UI"/>
          <w:color w:val="000000"/>
          <w:sz w:val="27"/>
          <w:szCs w:val="27"/>
        </w:rPr>
        <w:t xml:space="preserve">There are multiple ways to install a dart on your system. You can install Dart on </w:t>
      </w:r>
      <w:r>
        <w:rPr>
          <w:rFonts w:ascii="Segoe UI" w:eastAsia="Segoe UI" w:hAnsi="Segoe UI" w:cs="Segoe UI"/>
          <w:b/>
          <w:bCs/>
          <w:color w:val="FF82B2"/>
          <w:sz w:val="27"/>
          <w:szCs w:val="27"/>
        </w:rPr>
        <w:t>Windows, Mac, and Linux</w:t>
      </w:r>
      <w:r>
        <w:rPr>
          <w:rFonts w:ascii="Segoe UI" w:eastAsia="Segoe UI" w:hAnsi="Segoe UI" w:cs="Segoe UI"/>
          <w:sz w:val="27"/>
          <w:szCs w:val="27"/>
        </w:rPr>
        <w:t xml:space="preserve"> </w:t>
      </w:r>
      <w:r>
        <w:rPr>
          <w:rFonts w:ascii="Segoe UI" w:eastAsia="Segoe UI" w:hAnsi="Segoe UI" w:cs="Segoe UI"/>
          <w:color w:val="000000"/>
          <w:sz w:val="27"/>
          <w:szCs w:val="27"/>
        </w:rPr>
        <w:t>or run it from the browser.</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Requirements</w:t>
      </w:r>
    </w:p>
    <w:p w:rsidR="00663897" w:rsidRDefault="00F25AC9">
      <w:pPr>
        <w:numPr>
          <w:ilvl w:val="0"/>
          <w:numId w:val="7"/>
        </w:numPr>
        <w:spacing w:before="288"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Dart SDK</w:t>
      </w:r>
      <w:r>
        <w:rPr>
          <w:rFonts w:ascii="Segoe UI" w:eastAsia="Segoe UI" w:hAnsi="Segoe UI" w:cs="Segoe UI"/>
          <w:color w:val="000000"/>
          <w:sz w:val="27"/>
          <w:szCs w:val="27"/>
        </w:rPr>
        <w:t>,</w:t>
      </w:r>
    </w:p>
    <w:p w:rsidR="00663897" w:rsidRDefault="00F25AC9">
      <w:pPr>
        <w:numPr>
          <w:ilvl w:val="1"/>
          <w:numId w:val="7"/>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VS code or other editors</w:t>
      </w:r>
      <w:r>
        <w:rPr>
          <w:rFonts w:ascii="Segoe UI" w:eastAsia="Segoe UI" w:hAnsi="Segoe UI" w:cs="Segoe UI"/>
          <w:sz w:val="27"/>
          <w:szCs w:val="27"/>
        </w:rPr>
        <w:t xml:space="preserve"> </w:t>
      </w:r>
      <w:r>
        <w:rPr>
          <w:rFonts w:ascii="Segoe UI" w:eastAsia="Segoe UI" w:hAnsi="Segoe UI" w:cs="Segoe UI"/>
          <w:color w:val="000000"/>
          <w:sz w:val="27"/>
          <w:szCs w:val="27"/>
        </w:rPr>
        <w:t>like Intellij [We will use VS Code here].</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Dart Windows Installation</w:t>
      </w:r>
    </w:p>
    <w:p w:rsidR="00663897" w:rsidRDefault="00F25AC9">
      <w:pPr>
        <w:spacing w:line="645" w:lineRule="atLeast"/>
        <w:ind w:left="20" w:right="197"/>
        <w:rPr>
          <w:rFonts w:ascii="Segoe UI" w:eastAsia="Segoe UI" w:hAnsi="Segoe UI" w:cs="Segoe UI"/>
          <w:sz w:val="27"/>
          <w:szCs w:val="27"/>
        </w:rPr>
      </w:pPr>
      <w:r>
        <w:rPr>
          <w:rFonts w:ascii="Segoe UI" w:eastAsia="Segoe UI" w:hAnsi="Segoe UI" w:cs="Segoe UI"/>
          <w:color w:val="000000"/>
          <w:sz w:val="27"/>
          <w:szCs w:val="27"/>
        </w:rPr>
        <w:t xml:space="preserve">Follow the below instructions to install a dart on the windows operating system. </w:t>
      </w:r>
      <w:r>
        <w:rPr>
          <w:rFonts w:ascii="Segoe UI" w:eastAsia="Segoe UI" w:hAnsi="Segoe UI" w:cs="Segoe UI"/>
          <w:b/>
          <w:bCs/>
          <w:color w:val="FF82B2"/>
          <w:sz w:val="27"/>
          <w:szCs w:val="27"/>
        </w:rPr>
        <w:t>Steps:</w:t>
      </w:r>
    </w:p>
    <w:p w:rsidR="00663897" w:rsidRDefault="00F25AC9">
      <w:pPr>
        <w:numPr>
          <w:ilvl w:val="0"/>
          <w:numId w:val="8"/>
        </w:numPr>
        <w:spacing w:before="44"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Download Dart SDK from </w:t>
      </w:r>
      <w:hyperlink r:id="rId11" w:history="1">
        <w:r>
          <w:rPr>
            <w:rFonts w:ascii="Segoe UI" w:eastAsia="Segoe UI" w:hAnsi="Segoe UI" w:cs="Segoe UI"/>
            <w:color w:val="4D8CE6"/>
            <w:sz w:val="27"/>
            <w:szCs w:val="27"/>
            <w:u w:val="single"/>
          </w:rPr>
          <w:t>here</w:t>
        </w:r>
      </w:hyperlink>
      <w:r>
        <w:rPr>
          <w:rFonts w:ascii="Segoe UI" w:eastAsia="Segoe UI" w:hAnsi="Segoe UI" w:cs="Segoe UI"/>
          <w:color w:val="000000"/>
          <w:sz w:val="27"/>
          <w:szCs w:val="27"/>
        </w:rPr>
        <w:t>.</w:t>
      </w:r>
    </w:p>
    <w:p w:rsidR="00663897" w:rsidRDefault="00F25AC9">
      <w:pPr>
        <w:numPr>
          <w:ilvl w:val="1"/>
          <w:numId w:val="8"/>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Copy </w:t>
      </w:r>
      <w:r>
        <w:rPr>
          <w:rFonts w:ascii="Segoe UI" w:eastAsia="Segoe UI" w:hAnsi="Segoe UI" w:cs="Segoe UI"/>
          <w:b/>
          <w:bCs/>
          <w:color w:val="FF82B2"/>
          <w:sz w:val="27"/>
          <w:szCs w:val="27"/>
        </w:rPr>
        <w:t>dart-sdk</w:t>
      </w:r>
      <w:r>
        <w:rPr>
          <w:rFonts w:ascii="Segoe UI" w:eastAsia="Segoe UI" w:hAnsi="Segoe UI" w:cs="Segoe UI"/>
          <w:sz w:val="27"/>
          <w:szCs w:val="27"/>
        </w:rPr>
        <w:t xml:space="preserve"> </w:t>
      </w:r>
      <w:r>
        <w:rPr>
          <w:rFonts w:ascii="Segoe UI" w:eastAsia="Segoe UI" w:hAnsi="Segoe UI" w:cs="Segoe UI"/>
          <w:color w:val="000000"/>
          <w:sz w:val="27"/>
          <w:szCs w:val="27"/>
        </w:rPr>
        <w:t>folder to your C drive.</w:t>
      </w:r>
    </w:p>
    <w:p w:rsidR="00663897" w:rsidRDefault="00F25AC9">
      <w:pPr>
        <w:numPr>
          <w:ilvl w:val="0"/>
          <w:numId w:val="8"/>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Add </w:t>
      </w:r>
      <w:r>
        <w:rPr>
          <w:rFonts w:ascii="Segoe UI" w:eastAsia="Segoe UI" w:hAnsi="Segoe UI" w:cs="Segoe UI"/>
          <w:b/>
          <w:bCs/>
          <w:color w:val="FF82B2"/>
          <w:sz w:val="27"/>
          <w:szCs w:val="27"/>
        </w:rPr>
        <w:t>C:\dart-sdk\bin</w:t>
      </w:r>
      <w:r>
        <w:rPr>
          <w:rFonts w:ascii="Segoe UI" w:eastAsia="Segoe UI" w:hAnsi="Segoe UI" w:cs="Segoe UI"/>
          <w:sz w:val="27"/>
          <w:szCs w:val="27"/>
        </w:rPr>
        <w:t xml:space="preserve"> </w:t>
      </w:r>
      <w:r>
        <w:rPr>
          <w:rFonts w:ascii="Segoe UI" w:eastAsia="Segoe UI" w:hAnsi="Segoe UI" w:cs="Segoe UI"/>
          <w:color w:val="000000"/>
          <w:sz w:val="27"/>
          <w:szCs w:val="27"/>
        </w:rPr>
        <w:t>to your environment variable.</w:t>
      </w:r>
    </w:p>
    <w:p w:rsidR="00663897" w:rsidRDefault="00F25AC9">
      <w:pPr>
        <w:numPr>
          <w:ilvl w:val="2"/>
          <w:numId w:val="8"/>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Open the command prompt and type </w:t>
      </w:r>
      <w:r>
        <w:rPr>
          <w:rFonts w:ascii="Consolas" w:eastAsia="Consolas" w:hAnsi="Consolas" w:cs="Consolas"/>
          <w:b/>
          <w:bCs/>
          <w:color w:val="555E68"/>
        </w:rPr>
        <w:t>dart --version</w:t>
      </w:r>
      <w:r>
        <w:rPr>
          <w:rFonts w:ascii="Segoe UI" w:eastAsia="Segoe UI" w:hAnsi="Segoe UI" w:cs="Segoe UI"/>
          <w:sz w:val="27"/>
          <w:szCs w:val="27"/>
        </w:rPr>
        <w:t xml:space="preserve"> </w:t>
      </w:r>
      <w:r>
        <w:rPr>
          <w:rFonts w:ascii="Segoe UI" w:eastAsia="Segoe UI" w:hAnsi="Segoe UI" w:cs="Segoe UI"/>
          <w:color w:val="000000"/>
          <w:sz w:val="27"/>
          <w:szCs w:val="27"/>
        </w:rPr>
        <w:t>to check it.</w:t>
      </w:r>
    </w:p>
    <w:p w:rsidR="00663897" w:rsidRDefault="00F25AC9">
      <w:pPr>
        <w:numPr>
          <w:ilvl w:val="0"/>
          <w:numId w:val="8"/>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Install </w:t>
      </w:r>
      <w:hyperlink r:id="rId12" w:history="1">
        <w:r>
          <w:rPr>
            <w:rFonts w:ascii="Segoe UI" w:eastAsia="Segoe UI" w:hAnsi="Segoe UI" w:cs="Segoe UI"/>
            <w:color w:val="4D8CE6"/>
            <w:sz w:val="27"/>
            <w:szCs w:val="27"/>
            <w:u w:val="single"/>
          </w:rPr>
          <w:t>VS Code</w:t>
        </w:r>
      </w:hyperlink>
      <w:r>
        <w:rPr>
          <w:rFonts w:ascii="Segoe UI" w:eastAsia="Segoe UI" w:hAnsi="Segoe UI" w:cs="Segoe UI"/>
          <w:sz w:val="27"/>
          <w:szCs w:val="27"/>
        </w:rPr>
        <w:t xml:space="preserve"> </w:t>
      </w:r>
      <w:r>
        <w:rPr>
          <w:rFonts w:ascii="Segoe UI" w:eastAsia="Segoe UI" w:hAnsi="Segoe UI" w:cs="Segoe UI"/>
          <w:color w:val="000000"/>
          <w:sz w:val="27"/>
          <w:szCs w:val="27"/>
        </w:rPr>
        <w:t>and Add Dart Extension.</w:t>
      </w:r>
    </w:p>
    <w:p w:rsidR="00663897" w:rsidRDefault="00F25AC9">
      <w:pPr>
        <w:spacing w:before="24" w:line="636" w:lineRule="atLeast"/>
        <w:ind w:left="20" w:right="1587"/>
        <w:rPr>
          <w:rFonts w:ascii="Segoe UI" w:eastAsia="Segoe UI" w:hAnsi="Segoe UI" w:cs="Segoe UI"/>
          <w:sz w:val="26"/>
          <w:szCs w:val="26"/>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Dart SDK provides the tools to compile and run dart program. </w:t>
      </w:r>
      <w:r>
        <w:rPr>
          <w:rFonts w:ascii="Segoe UI" w:eastAsia="Segoe UI" w:hAnsi="Segoe UI" w:cs="Segoe UI"/>
          <w:b/>
          <w:bCs/>
          <w:color w:val="FF82B2"/>
          <w:sz w:val="26"/>
          <w:szCs w:val="26"/>
        </w:rPr>
        <w:t>Dart Mac Installation</w:t>
      </w:r>
    </w:p>
    <w:p w:rsidR="00663897" w:rsidRDefault="00F25AC9">
      <w:pPr>
        <w:numPr>
          <w:ilvl w:val="0"/>
          <w:numId w:val="9"/>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Install Homebrew From </w:t>
      </w:r>
      <w:hyperlink r:id="rId13" w:history="1">
        <w:r>
          <w:rPr>
            <w:rFonts w:ascii="Segoe UI" w:eastAsia="Segoe UI" w:hAnsi="Segoe UI" w:cs="Segoe UI"/>
            <w:color w:val="4D8CE6"/>
            <w:sz w:val="27"/>
            <w:szCs w:val="27"/>
            <w:u w:val="single"/>
          </w:rPr>
          <w:t>here</w:t>
        </w:r>
      </w:hyperlink>
      <w:r>
        <w:rPr>
          <w:rFonts w:ascii="Segoe UI" w:eastAsia="Segoe UI" w:hAnsi="Segoe UI" w:cs="Segoe UI"/>
          <w:color w:val="000000"/>
          <w:sz w:val="27"/>
          <w:szCs w:val="27"/>
        </w:rPr>
        <w:t>.</w:t>
      </w:r>
    </w:p>
    <w:p w:rsidR="00663897" w:rsidRDefault="00F25AC9">
      <w:pPr>
        <w:numPr>
          <w:ilvl w:val="1"/>
          <w:numId w:val="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Type </w:t>
      </w:r>
      <w:r>
        <w:rPr>
          <w:rFonts w:ascii="Consolas" w:eastAsia="Consolas" w:hAnsi="Consolas" w:cs="Consolas"/>
          <w:color w:val="555E68"/>
        </w:rPr>
        <w:t>brew tap dart-lang/dart</w:t>
      </w:r>
      <w:r>
        <w:rPr>
          <w:rFonts w:ascii="Segoe UI" w:eastAsia="Segoe UI" w:hAnsi="Segoe UI" w:cs="Segoe UI"/>
          <w:sz w:val="27"/>
          <w:szCs w:val="27"/>
        </w:rPr>
        <w:t xml:space="preserve"> </w:t>
      </w:r>
      <w:r>
        <w:rPr>
          <w:rFonts w:ascii="Segoe UI" w:eastAsia="Segoe UI" w:hAnsi="Segoe UI" w:cs="Segoe UI"/>
          <w:color w:val="000000"/>
          <w:sz w:val="27"/>
          <w:szCs w:val="27"/>
        </w:rPr>
        <w:t>in the terminal.</w:t>
      </w:r>
    </w:p>
    <w:p w:rsidR="00663897" w:rsidRDefault="00F25AC9">
      <w:pPr>
        <w:numPr>
          <w:ilvl w:val="0"/>
          <w:numId w:val="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Type </w:t>
      </w:r>
      <w:r>
        <w:rPr>
          <w:rFonts w:ascii="Consolas" w:eastAsia="Consolas" w:hAnsi="Consolas" w:cs="Consolas"/>
          <w:color w:val="555E68"/>
        </w:rPr>
        <w:t>brew install dart</w:t>
      </w:r>
      <w:r>
        <w:rPr>
          <w:rFonts w:ascii="Segoe UI" w:eastAsia="Segoe UI" w:hAnsi="Segoe UI" w:cs="Segoe UI"/>
          <w:sz w:val="27"/>
          <w:szCs w:val="27"/>
        </w:rPr>
        <w:t xml:space="preserve"> </w:t>
      </w:r>
      <w:r>
        <w:rPr>
          <w:rFonts w:ascii="Segoe UI" w:eastAsia="Segoe UI" w:hAnsi="Segoe UI" w:cs="Segoe UI"/>
          <w:color w:val="000000"/>
          <w:sz w:val="27"/>
          <w:szCs w:val="27"/>
        </w:rPr>
        <w:t>in the terminal.</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Homebrew Install Command</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Copy and paste this command on your terminal to install Homebrew.</w:t>
      </w:r>
    </w:p>
    <w:p w:rsidR="00663897" w:rsidRDefault="00F25AC9">
      <w:pPr>
        <w:spacing w:before="412" w:line="405" w:lineRule="atLeast"/>
        <w:ind w:left="260" w:right="607"/>
        <w:rPr>
          <w:rFonts w:ascii="Consolas" w:eastAsia="Consolas" w:hAnsi="Consolas" w:cs="Consolas"/>
        </w:rPr>
      </w:pPr>
      <w:r>
        <w:rPr>
          <w:rFonts w:ascii="Consolas" w:eastAsia="Consolas" w:hAnsi="Consolas" w:cs="Consolas"/>
          <w:color w:val="555E68"/>
        </w:rPr>
        <w:t>/bin/bash -c "$(curl -fsSL https://raw.githubusercontent.com/Homebrew/install/HEAD/install.sh)"</w:t>
      </w:r>
      <w:r w:rsidR="00FB0D64" w:rsidRPr="00FB0D64">
        <w:pict>
          <v:shape id="_x0000_s1492" type="#_x0000_t75" style="position:absolute;left:0;text-align:left;margin-left:51pt;margin-top:13.6pt;width:495pt;height:82pt;z-index:-251657216;mso-position-horizontal-relative:page;mso-position-vertical-relative:text" o:allowincell="f">
            <v:imagedata r:id="rId14" o:title=""/>
            <w10:wrap anchorx="page"/>
            <w10:anchorlock/>
          </v:shape>
        </w:pict>
      </w:r>
    </w:p>
    <w:p w:rsidR="00663897" w:rsidRDefault="00F25AC9">
      <w:pPr>
        <w:spacing w:before="890"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To set the homebrew path, copy and paste this command on your terminal.</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export PATH=/opt/homebrew/bin:$PATH</w:t>
      </w:r>
      <w:r w:rsidR="00FB0D64" w:rsidRPr="00FB0D64">
        <w:pict>
          <v:shape id="_x0000_s1493" type="#_x0000_t75" style="position:absolute;left:0;text-align:left;margin-left:51pt;margin-top:13.6pt;width:495pt;height:62pt;z-index:-251656192;mso-position-horizontal-relative:page;mso-position-vertical-relative:text" o:allowincell="f">
            <v:imagedata r:id="rId15" o:title=""/>
            <w10:wrap anchorx="page"/>
            <w10:anchorlock/>
          </v:shape>
        </w:pic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Dart Linux Installation</w:t>
      </w:r>
    </w:p>
    <w:p w:rsidR="00663897" w:rsidRDefault="00F25AC9">
      <w:pPr>
        <w:spacing w:before="212" w:line="405" w:lineRule="atLeast"/>
        <w:ind w:left="20" w:right="1180"/>
        <w:rPr>
          <w:rFonts w:ascii="Segoe UI" w:eastAsia="Segoe UI" w:hAnsi="Segoe UI" w:cs="Segoe UI"/>
          <w:sz w:val="27"/>
          <w:szCs w:val="27"/>
        </w:rPr>
      </w:pPr>
      <w:r>
        <w:rPr>
          <w:rFonts w:ascii="Segoe UI" w:eastAsia="Segoe UI" w:hAnsi="Segoe UI" w:cs="Segoe UI"/>
          <w:color w:val="000000"/>
          <w:sz w:val="27"/>
          <w:szCs w:val="27"/>
        </w:rPr>
        <w:t xml:space="preserve">To install a dart on Linux, open your terminal and </w:t>
      </w:r>
      <w:r>
        <w:rPr>
          <w:rFonts w:ascii="Segoe UI" w:eastAsia="Segoe UI" w:hAnsi="Segoe UI" w:cs="Segoe UI"/>
          <w:b/>
          <w:bCs/>
          <w:color w:val="FF82B2"/>
          <w:sz w:val="27"/>
          <w:szCs w:val="27"/>
        </w:rPr>
        <w:t>copy/paste</w:t>
      </w:r>
      <w:r>
        <w:rPr>
          <w:rFonts w:ascii="Segoe UI" w:eastAsia="Segoe UI" w:hAnsi="Segoe UI" w:cs="Segoe UI"/>
          <w:sz w:val="27"/>
          <w:szCs w:val="27"/>
        </w:rPr>
        <w:t xml:space="preserve"> </w:t>
      </w:r>
      <w:r>
        <w:rPr>
          <w:rFonts w:ascii="Segoe UI" w:eastAsia="Segoe UI" w:hAnsi="Segoe UI" w:cs="Segoe UI"/>
          <w:color w:val="000000"/>
          <w:sz w:val="27"/>
          <w:szCs w:val="27"/>
        </w:rPr>
        <w:t>the below commands.</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sudo apt-get update</w:t>
      </w:r>
      <w:r w:rsidR="00FB0D64" w:rsidRPr="00FB0D64">
        <w:pict>
          <v:shape id="_x0000_s1494" type="#_x0000_t75" style="position:absolute;left:0;text-align:left;margin-left:51pt;margin-top:13.6pt;width:495pt;height:177pt;z-index:-251655168;mso-position-horizontal-relative:page;mso-position-vertical-relative:text" o:allowincell="f">
            <v:imagedata r:id="rId1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sudo apt-get install apt-transport-https</w:t>
      </w:r>
    </w:p>
    <w:p w:rsidR="00663897" w:rsidRDefault="00F25AC9">
      <w:pPr>
        <w:spacing w:before="1" w:line="405" w:lineRule="atLeast"/>
        <w:ind w:left="260" w:right="218"/>
        <w:rPr>
          <w:rFonts w:ascii="Consolas" w:eastAsia="Consolas" w:hAnsi="Consolas" w:cs="Consolas"/>
        </w:rPr>
      </w:pPr>
      <w:r>
        <w:rPr>
          <w:rFonts w:ascii="Consolas" w:eastAsia="Consolas" w:hAnsi="Consolas" w:cs="Consolas"/>
          <w:color w:val="555E68"/>
        </w:rPr>
        <w:t>wget -qO- https://dl-ssl.google.com/linux/linux_signing_key.pub | sudo gpg --dearmor -o /usr/share/keyrings/dart.gpg</w:t>
      </w:r>
    </w:p>
    <w:p w:rsidR="00663897" w:rsidRDefault="00F25AC9">
      <w:pPr>
        <w:spacing w:line="405" w:lineRule="atLeast"/>
        <w:ind w:left="260" w:right="-42"/>
        <w:rPr>
          <w:rFonts w:ascii="Consolas" w:eastAsia="Consolas" w:hAnsi="Consolas" w:cs="Consolas"/>
        </w:rPr>
      </w:pPr>
      <w:r>
        <w:rPr>
          <w:rFonts w:ascii="Consolas" w:eastAsia="Consolas" w:hAnsi="Consolas" w:cs="Consolas"/>
          <w:color w:val="555E68"/>
        </w:rPr>
        <w:lastRenderedPageBreak/>
        <w:t xml:space="preserve">echo 'deb [signed-by=/usr/share/keyrings/dart.gpg arch=amd64] https://storage.googleapis.com/download.dartlang.org/linux/debian stable </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main' | sudo tee /etc/apt/sources.list.d/dart_stable.list</w:t>
      </w:r>
      <w:r w:rsidR="00FB0D64" w:rsidRPr="00FB0D64">
        <w:pict>
          <v:shape id="_x0000_s1495" type="#_x0000_t75" style="position:absolute;left:0;text-align:left;margin-left:51pt;margin-top:0;width:495pt;height:52pt;z-index:-251654144;mso-position-horizontal-relative:page;mso-position-vertical-relative:text" o:allowincell="f">
            <v:imagedata r:id="rId17" o:title=""/>
            <w10:wrap anchorx="page"/>
            <w10:anchorlock/>
          </v:shape>
        </w:pict>
      </w:r>
    </w:p>
    <w:p w:rsidR="00663897" w:rsidRDefault="00F25AC9">
      <w:pPr>
        <w:spacing w:before="89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Then, install the dart using the below command.</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sudo apt-get update</w:t>
      </w:r>
      <w:r w:rsidR="00FB0D64" w:rsidRPr="00FB0D64">
        <w:pict>
          <v:shape id="_x0000_s1496" type="#_x0000_t75" style="position:absolute;left:0;text-align:left;margin-left:51pt;margin-top:13.6pt;width:495pt;height:82pt;z-index:-251653120;mso-position-horizontal-relative:page;mso-position-vertical-relative:text" o:allowincell="f">
            <v:imagedata r:id="rId14"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sudo apt-get install dart</w:t>
      </w:r>
    </w:p>
    <w:p w:rsidR="00663897" w:rsidRDefault="00F25AC9">
      <w:pPr>
        <w:spacing w:before="89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To set the dart path, copy and paste this command on your terminal.</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export PATH="$PATH:/usr/lib/dart/bin"</w:t>
      </w:r>
      <w:r w:rsidR="00FB0D64" w:rsidRPr="00FB0D64">
        <w:pict>
          <v:shape id="_x0000_s1497" type="#_x0000_t75" style="position:absolute;left:0;text-align:left;margin-left:51pt;margin-top:13.6pt;width:495pt;height:62pt;z-index:-251652096;mso-position-horizontal-relative:page;mso-position-vertical-relative:text" o:allowincell="f">
            <v:imagedata r:id="rId15" o:title=""/>
            <w10:wrap anchorx="page"/>
            <w10:anchorlock/>
          </v:shape>
        </w:pic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pacing w:val="1"/>
          <w:sz w:val="26"/>
          <w:szCs w:val="26"/>
        </w:rPr>
        <w:t>Check</w:t>
      </w:r>
      <w:r>
        <w:rPr>
          <w:rFonts w:ascii="Segoe UI" w:eastAsia="Segoe UI" w:hAnsi="Segoe UI" w:cs="Segoe UI"/>
          <w:b/>
          <w:bCs/>
          <w:color w:val="FF82B2"/>
          <w:sz w:val="26"/>
          <w:szCs w:val="26"/>
        </w:rPr>
        <w:t xml:space="preserve"> Dart Installation</w:t>
      </w:r>
    </w:p>
    <w:p w:rsidR="00663897" w:rsidRDefault="00F25AC9">
      <w:pPr>
        <w:spacing w:before="227" w:line="405" w:lineRule="atLeast"/>
        <w:ind w:left="20" w:right="208"/>
        <w:rPr>
          <w:rFonts w:ascii="Segoe UI" w:eastAsia="Segoe UI" w:hAnsi="Segoe UI" w:cs="Segoe UI"/>
          <w:sz w:val="27"/>
          <w:szCs w:val="27"/>
        </w:rPr>
      </w:pPr>
      <w:r>
        <w:rPr>
          <w:rFonts w:ascii="Segoe UI" w:eastAsia="Segoe UI" w:hAnsi="Segoe UI" w:cs="Segoe UI"/>
          <w:color w:val="000000"/>
          <w:sz w:val="27"/>
          <w:szCs w:val="27"/>
        </w:rPr>
        <w:t xml:space="preserve">Open your command prompt and type </w:t>
      </w:r>
      <w:r>
        <w:rPr>
          <w:rFonts w:ascii="Consolas" w:eastAsia="Consolas" w:hAnsi="Consolas" w:cs="Consolas"/>
          <w:b/>
          <w:bCs/>
          <w:color w:val="555E68"/>
        </w:rPr>
        <w:t xml:space="preserve">dart </w:t>
      </w:r>
      <w:r>
        <w:rPr>
          <w:rFonts w:ascii="Consolas" w:eastAsia="Consolas" w:hAnsi="Consolas" w:cs="Consolas"/>
          <w:b/>
          <w:bCs/>
          <w:color w:val="555E68"/>
          <w:spacing w:val="6"/>
        </w:rPr>
        <w:t>--version</w:t>
      </w:r>
      <w:r>
        <w:rPr>
          <w:rFonts w:ascii="Segoe UI" w:eastAsia="Segoe UI" w:hAnsi="Segoe UI" w:cs="Segoe UI"/>
          <w:color w:val="000000"/>
          <w:spacing w:val="6"/>
          <w:sz w:val="27"/>
          <w:szCs w:val="27"/>
        </w:rPr>
        <w:t>.</w:t>
      </w:r>
      <w:r>
        <w:rPr>
          <w:rFonts w:ascii="Segoe UI" w:eastAsia="Segoe UI" w:hAnsi="Segoe UI" w:cs="Segoe UI"/>
          <w:color w:val="000000"/>
          <w:sz w:val="27"/>
          <w:szCs w:val="27"/>
        </w:rPr>
        <w:t xml:space="preserve"> The dart is successfully installed on your system if it gives you a version code. If not, watch the video above.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Some Useful Commands</w:t>
      </w:r>
    </w:p>
    <w:p w:rsidR="00663897" w:rsidRDefault="00F25AC9">
      <w:pPr>
        <w:spacing w:before="244"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65"/>
        <w:gridCol w:w="6360"/>
      </w:tblGrid>
      <w:tr w:rsidR="00663897">
        <w:trPr>
          <w:trHeight w:hRule="exact" w:val="480"/>
        </w:trPr>
        <w:tc>
          <w:tcPr>
            <w:tcW w:w="346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93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3"/>
                <w:sz w:val="27"/>
                <w:szCs w:val="27"/>
              </w:rPr>
              <w:t>Comman</w:t>
            </w:r>
            <w:r w:rsidRPr="00F25AC9">
              <w:rPr>
                <w:rFonts w:ascii="Segoe UI" w:eastAsia="Segoe UI" w:hAnsi="Segoe UI" w:cs="Segoe UI"/>
                <w:b/>
                <w:bCs/>
                <w:color w:val="222222"/>
                <w:spacing w:val="2"/>
                <w:sz w:val="27"/>
                <w:szCs w:val="27"/>
              </w:rPr>
              <w:t>d</w:t>
            </w:r>
          </w:p>
        </w:tc>
        <w:tc>
          <w:tcPr>
            <w:tcW w:w="636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468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495"/>
        </w:trPr>
        <w:tc>
          <w:tcPr>
            <w:tcW w:w="346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94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
                <w:sz w:val="27"/>
                <w:szCs w:val="27"/>
              </w:rPr>
              <w:t>dart --hel</w:t>
            </w:r>
            <w:r w:rsidRPr="00F25AC9">
              <w:rPr>
                <w:rFonts w:ascii="Segoe UI" w:eastAsia="Segoe UI" w:hAnsi="Segoe UI" w:cs="Segoe UI"/>
                <w:color w:val="000000"/>
                <w:spacing w:val="9"/>
                <w:sz w:val="27"/>
                <w:szCs w:val="27"/>
              </w:rPr>
              <w:t>p</w:t>
            </w:r>
          </w:p>
        </w:tc>
        <w:tc>
          <w:tcPr>
            <w:tcW w:w="636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259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Show all available commands</w:t>
            </w:r>
            <w:r w:rsidRPr="00F25AC9">
              <w:rPr>
                <w:rFonts w:ascii="Segoe UI" w:eastAsia="Segoe UI" w:hAnsi="Segoe UI" w:cs="Segoe UI"/>
                <w:color w:val="000000"/>
                <w:spacing w:val="25"/>
                <w:sz w:val="27"/>
                <w:szCs w:val="27"/>
              </w:rPr>
              <w:t>.</w:t>
            </w:r>
          </w:p>
        </w:tc>
      </w:tr>
      <w:tr w:rsidR="00663897">
        <w:trPr>
          <w:trHeight w:hRule="exact" w:val="480"/>
        </w:trPr>
        <w:tc>
          <w:tcPr>
            <w:tcW w:w="346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12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4"/>
                <w:sz w:val="27"/>
                <w:szCs w:val="27"/>
              </w:rPr>
              <w:t>dart filename.dar</w:t>
            </w:r>
            <w:r w:rsidRPr="00F25AC9">
              <w:rPr>
                <w:rFonts w:ascii="Segoe UI" w:eastAsia="Segoe UI" w:hAnsi="Segoe UI" w:cs="Segoe UI"/>
                <w:color w:val="000000"/>
                <w:spacing w:val="11"/>
                <w:sz w:val="27"/>
                <w:szCs w:val="27"/>
              </w:rPr>
              <w:t>t</w:t>
            </w:r>
          </w:p>
        </w:tc>
        <w:tc>
          <w:tcPr>
            <w:tcW w:w="636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416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4"/>
                <w:sz w:val="27"/>
                <w:szCs w:val="27"/>
              </w:rPr>
              <w:t>Run the dart file</w:t>
            </w:r>
            <w:r w:rsidRPr="00F25AC9">
              <w:rPr>
                <w:rFonts w:ascii="Segoe UI" w:eastAsia="Segoe UI" w:hAnsi="Segoe UI" w:cs="Segoe UI"/>
                <w:color w:val="000000"/>
                <w:spacing w:val="11"/>
                <w:sz w:val="27"/>
                <w:szCs w:val="27"/>
              </w:rPr>
              <w:t>.</w:t>
            </w:r>
          </w:p>
        </w:tc>
      </w:tr>
      <w:tr w:rsidR="00663897">
        <w:trPr>
          <w:trHeight w:hRule="exact" w:val="480"/>
        </w:trPr>
        <w:tc>
          <w:tcPr>
            <w:tcW w:w="346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95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
                <w:sz w:val="27"/>
                <w:szCs w:val="27"/>
              </w:rPr>
              <w:t>dart creat</w:t>
            </w:r>
            <w:r w:rsidRPr="00F25AC9">
              <w:rPr>
                <w:rFonts w:ascii="Segoe UI" w:eastAsia="Segoe UI" w:hAnsi="Segoe UI" w:cs="Segoe UI"/>
                <w:color w:val="000000"/>
                <w:spacing w:val="9"/>
                <w:sz w:val="27"/>
                <w:szCs w:val="27"/>
              </w:rPr>
              <w:t>e</w:t>
            </w:r>
          </w:p>
        </w:tc>
        <w:tc>
          <w:tcPr>
            <w:tcW w:w="636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363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Create a dart project</w:t>
            </w:r>
            <w:r w:rsidRPr="00F25AC9">
              <w:rPr>
                <w:rFonts w:ascii="Segoe UI" w:eastAsia="Segoe UI" w:hAnsi="Segoe UI" w:cs="Segoe UI"/>
                <w:color w:val="000000"/>
                <w:spacing w:val="16"/>
                <w:sz w:val="27"/>
                <w:szCs w:val="27"/>
              </w:rPr>
              <w:t>.</w:t>
            </w:r>
          </w:p>
        </w:tc>
      </w:tr>
      <w:tr w:rsidR="00663897">
        <w:trPr>
          <w:trHeight w:hRule="exact" w:val="495"/>
        </w:trPr>
        <w:tc>
          <w:tcPr>
            <w:tcW w:w="346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40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1"/>
                <w:sz w:val="27"/>
                <w:szCs w:val="27"/>
              </w:rPr>
              <w:t>dart fi</w:t>
            </w:r>
            <w:r w:rsidRPr="00F25AC9">
              <w:rPr>
                <w:rFonts w:ascii="Segoe UI" w:eastAsia="Segoe UI" w:hAnsi="Segoe UI" w:cs="Segoe UI"/>
                <w:color w:val="000000"/>
                <w:spacing w:val="3"/>
                <w:sz w:val="27"/>
                <w:szCs w:val="27"/>
              </w:rPr>
              <w:t>x</w:t>
            </w:r>
          </w:p>
        </w:tc>
        <w:tc>
          <w:tcPr>
            <w:tcW w:w="636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203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Update dart project to new syntax</w:t>
            </w:r>
            <w:r w:rsidRPr="00F25AC9">
              <w:rPr>
                <w:rFonts w:ascii="Segoe UI" w:eastAsia="Segoe UI" w:hAnsi="Segoe UI" w:cs="Segoe UI"/>
                <w:color w:val="000000"/>
                <w:spacing w:val="13"/>
                <w:sz w:val="27"/>
                <w:szCs w:val="27"/>
              </w:rPr>
              <w:t>.</w:t>
            </w:r>
          </w:p>
        </w:tc>
      </w:tr>
      <w:tr w:rsidR="00663897">
        <w:trPr>
          <w:trHeight w:hRule="exact" w:val="840"/>
        </w:trPr>
        <w:tc>
          <w:tcPr>
            <w:tcW w:w="346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181"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59"/>
                <w:sz w:val="27"/>
                <w:szCs w:val="27"/>
              </w:rPr>
              <w:t>dart compile exe bin/dart.dar</w:t>
            </w:r>
            <w:r w:rsidRPr="00F25AC9">
              <w:rPr>
                <w:rFonts w:ascii="Segoe UI" w:eastAsia="Segoe UI" w:hAnsi="Segoe UI" w:cs="Segoe UI"/>
                <w:color w:val="000000"/>
                <w:spacing w:val="37"/>
                <w:w w:val="59"/>
                <w:sz w:val="27"/>
                <w:szCs w:val="27"/>
              </w:rPr>
              <w:t>t</w:t>
            </w:r>
          </w:p>
        </w:tc>
        <w:tc>
          <w:tcPr>
            <w:tcW w:w="636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387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4"/>
                <w:sz w:val="27"/>
                <w:szCs w:val="27"/>
              </w:rPr>
              <w:t>Compile dart code</w:t>
            </w:r>
            <w:r w:rsidRPr="00F25AC9">
              <w:rPr>
                <w:rFonts w:ascii="Segoe UI" w:eastAsia="Segoe UI" w:hAnsi="Segoe UI" w:cs="Segoe UI"/>
                <w:color w:val="000000"/>
                <w:spacing w:val="12"/>
                <w:sz w:val="27"/>
                <w:szCs w:val="27"/>
              </w:rPr>
              <w:t>.</w:t>
            </w:r>
          </w:p>
        </w:tc>
      </w:tr>
      <w:tr w:rsidR="00663897">
        <w:trPr>
          <w:trHeight w:hRule="exact" w:val="825"/>
        </w:trPr>
        <w:tc>
          <w:tcPr>
            <w:tcW w:w="346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408"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57"/>
                <w:sz w:val="27"/>
                <w:szCs w:val="27"/>
              </w:rPr>
              <w:t>dart compile js bin/dart.dar</w:t>
            </w:r>
            <w:r w:rsidRPr="00F25AC9">
              <w:rPr>
                <w:rFonts w:ascii="Segoe UI" w:eastAsia="Segoe UI" w:hAnsi="Segoe UI" w:cs="Segoe UI"/>
                <w:color w:val="000000"/>
                <w:spacing w:val="11"/>
                <w:w w:val="57"/>
                <w:sz w:val="27"/>
                <w:szCs w:val="27"/>
              </w:rPr>
              <w:t>t</w:t>
            </w:r>
          </w:p>
        </w:tc>
        <w:tc>
          <w:tcPr>
            <w:tcW w:w="636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544"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79"/>
                <w:sz w:val="27"/>
                <w:szCs w:val="27"/>
              </w:rPr>
              <w:t>Compile dart to javascript. You can run this file with Node.js</w:t>
            </w:r>
            <w:r w:rsidRPr="00F25AC9">
              <w:rPr>
                <w:rFonts w:ascii="Segoe UI" w:eastAsia="Segoe UI" w:hAnsi="Segoe UI" w:cs="Segoe UI"/>
                <w:color w:val="000000"/>
                <w:spacing w:val="24"/>
                <w:w w:val="79"/>
                <w:sz w:val="27"/>
                <w:szCs w:val="27"/>
              </w:rPr>
              <w:t>.</w:t>
            </w:r>
          </w:p>
        </w:tc>
      </w:tr>
    </w:tbl>
    <w:p w:rsidR="00663897" w:rsidRDefault="00F25AC9">
      <w:pPr>
        <w:spacing w:before="240"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Run Dart </w:t>
      </w:r>
      <w:r>
        <w:rPr>
          <w:rFonts w:ascii="Segoe UI" w:eastAsia="Segoe UI" w:hAnsi="Segoe UI" w:cs="Segoe UI"/>
          <w:b/>
          <w:bCs/>
          <w:color w:val="FF82B2"/>
          <w:spacing w:val="3"/>
          <w:sz w:val="26"/>
          <w:szCs w:val="26"/>
        </w:rPr>
        <w:t>On</w:t>
      </w:r>
      <w:r>
        <w:rPr>
          <w:rFonts w:ascii="Segoe UI" w:eastAsia="Segoe UI" w:hAnsi="Segoe UI" w:cs="Segoe UI"/>
          <w:b/>
          <w:bCs/>
          <w:color w:val="FF82B2"/>
          <w:sz w:val="26"/>
          <w:szCs w:val="26"/>
        </w:rPr>
        <w:t xml:space="preserve"> Web</w:t>
      </w:r>
    </w:p>
    <w:p w:rsidR="00663897" w:rsidRDefault="00F25AC9">
      <w:pPr>
        <w:spacing w:before="227" w:line="405" w:lineRule="atLeast"/>
        <w:ind w:left="20" w:right="366"/>
        <w:rPr>
          <w:rFonts w:ascii="Segoe UI" w:eastAsia="Segoe UI" w:hAnsi="Segoe UI" w:cs="Segoe UI"/>
          <w:sz w:val="27"/>
          <w:szCs w:val="27"/>
        </w:rPr>
      </w:pPr>
      <w:r>
        <w:rPr>
          <w:rFonts w:ascii="Segoe UI" w:eastAsia="Segoe UI" w:hAnsi="Segoe UI" w:cs="Segoe UI"/>
          <w:color w:val="000000"/>
          <w:sz w:val="27"/>
          <w:szCs w:val="27"/>
        </w:rPr>
        <w:t>You can run the dart program on your browser without installing any software. Dartpad is a web tool to write and run your dart code.</w:t>
      </w:r>
    </w:p>
    <w:p w:rsidR="00663897" w:rsidRDefault="00FB0D64">
      <w:pPr>
        <w:numPr>
          <w:ilvl w:val="0"/>
          <w:numId w:val="10"/>
        </w:numPr>
        <w:spacing w:before="301" w:line="359" w:lineRule="atLeast"/>
        <w:ind w:right="-200"/>
        <w:jc w:val="both"/>
        <w:rPr>
          <w:rFonts w:ascii="Segoe UI" w:eastAsia="Segoe UI" w:hAnsi="Segoe UI" w:cs="Segoe UI"/>
          <w:sz w:val="27"/>
          <w:szCs w:val="27"/>
        </w:rPr>
      </w:pPr>
      <w:hyperlink r:id="rId18" w:history="1">
        <w:r w:rsidR="00F25AC9">
          <w:rPr>
            <w:rFonts w:ascii="Segoe UI" w:eastAsia="Segoe UI" w:hAnsi="Segoe UI" w:cs="Segoe UI"/>
            <w:color w:val="4D8CE6"/>
            <w:sz w:val="27"/>
            <w:szCs w:val="27"/>
            <w:u w:val="single"/>
          </w:rPr>
          <w:t>Run Dart Programming on Web</w:t>
        </w:r>
      </w:hyperlink>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Install Dart Official Link</w:t>
      </w:r>
    </w:p>
    <w:p w:rsidR="00663897" w:rsidRDefault="00CC330F">
      <w:pPr>
        <w:spacing w:before="44" w:line="359" w:lineRule="atLeast"/>
        <w:ind w:left="320" w:right="-200"/>
        <w:jc w:val="both"/>
        <w:rPr>
          <w:rFonts w:ascii="Segoe UI" w:eastAsia="Segoe UI" w:hAnsi="Segoe UI" w:cs="Segoe UI"/>
          <w:sz w:val="27"/>
          <w:szCs w:val="27"/>
        </w:rPr>
      </w:pPr>
      <w:r>
        <w:pict>
          <v:shape id="_x0000_i1058" type="#_x0000_t75" style="width:6.6pt;height:7.8pt" o:allowincell="f">
            <v:imagedata r:id="rId19" o:title=""/>
          </v:shape>
        </w:pict>
      </w:r>
      <w:r w:rsidR="00F25AC9">
        <w:rPr>
          <w:rFonts w:ascii="Segoe UI" w:eastAsia="Segoe UI" w:hAnsi="Segoe UI" w:cs="Segoe UI"/>
          <w:spacing w:val="94"/>
          <w:sz w:val="27"/>
          <w:szCs w:val="27"/>
        </w:rPr>
        <w:t xml:space="preserve"> </w:t>
      </w:r>
      <w:hyperlink r:id="rId20" w:history="1">
        <w:r w:rsidR="00F25AC9">
          <w:rPr>
            <w:rFonts w:ascii="Segoe UI" w:eastAsia="Segoe UI" w:hAnsi="Segoe UI" w:cs="Segoe UI"/>
            <w:color w:val="4D8CE6"/>
            <w:sz w:val="27"/>
            <w:szCs w:val="27"/>
            <w:u w:val="single"/>
          </w:rPr>
          <w:t>Install Dart Official Link</w:t>
        </w:r>
      </w:hyperlink>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pacing w:val="1"/>
          <w:sz w:val="26"/>
          <w:szCs w:val="26"/>
        </w:rPr>
        <w:t>Can</w:t>
      </w:r>
      <w:r>
        <w:rPr>
          <w:rFonts w:ascii="Segoe UI" w:eastAsia="Segoe UI" w:hAnsi="Segoe UI" w:cs="Segoe UI"/>
          <w:b/>
          <w:bCs/>
          <w:color w:val="FF82B2"/>
          <w:sz w:val="26"/>
          <w:szCs w:val="26"/>
        </w:rPr>
        <w:t xml:space="preserve"> You Run Dart From Mobile?</w:t>
      </w:r>
    </w:p>
    <w:p w:rsidR="00663897" w:rsidRDefault="00F25AC9">
      <w:pPr>
        <w:spacing w:before="212" w:line="405" w:lineRule="atLeast"/>
        <w:ind w:left="20" w:right="230"/>
        <w:jc w:val="both"/>
        <w:rPr>
          <w:rFonts w:ascii="Segoe UI" w:eastAsia="Segoe UI" w:hAnsi="Segoe UI" w:cs="Segoe UI"/>
          <w:sz w:val="27"/>
          <w:szCs w:val="27"/>
        </w:rPr>
      </w:pPr>
      <w:r>
        <w:rPr>
          <w:rFonts w:ascii="Segoe UI" w:eastAsia="Segoe UI" w:hAnsi="Segoe UI" w:cs="Segoe UI"/>
          <w:color w:val="000000"/>
          <w:sz w:val="27"/>
          <w:szCs w:val="27"/>
        </w:rPr>
        <w:t xml:space="preserve">Yes, you can use </w:t>
      </w:r>
      <w:hyperlink r:id="rId21" w:history="1">
        <w:r>
          <w:rPr>
            <w:rFonts w:ascii="Segoe UI" w:eastAsia="Segoe UI" w:hAnsi="Segoe UI" w:cs="Segoe UI"/>
            <w:color w:val="4D8CE6"/>
            <w:sz w:val="27"/>
            <w:szCs w:val="27"/>
            <w:u w:val="single"/>
          </w:rPr>
          <w:t>DartPad</w:t>
        </w:r>
      </w:hyperlink>
      <w:r>
        <w:rPr>
          <w:rFonts w:ascii="Segoe UI" w:eastAsia="Segoe UI" w:hAnsi="Segoe UI" w:cs="Segoe UI"/>
          <w:sz w:val="27"/>
          <w:szCs w:val="27"/>
        </w:rPr>
        <w:t xml:space="preserve"> </w:t>
      </w:r>
      <w:r>
        <w:rPr>
          <w:rFonts w:ascii="Segoe UI" w:eastAsia="Segoe UI" w:hAnsi="Segoe UI" w:cs="Segoe UI"/>
          <w:color w:val="000000"/>
          <w:sz w:val="27"/>
          <w:szCs w:val="27"/>
        </w:rPr>
        <w:t>to run simple dart programs from your phone without installing any software. For bigger projects, using DartPad is not recommended.</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Basic Dart Program</w:t>
      </w:r>
    </w:p>
    <w:p w:rsidR="00663897" w:rsidRDefault="00F25AC9">
      <w:pPr>
        <w:spacing w:before="206" w:line="405" w:lineRule="atLeast"/>
        <w:ind w:left="20" w:right="1420"/>
        <w:rPr>
          <w:rFonts w:ascii="Segoe UI" w:eastAsia="Segoe UI" w:hAnsi="Segoe UI" w:cs="Segoe UI"/>
          <w:sz w:val="27"/>
          <w:szCs w:val="27"/>
        </w:rPr>
      </w:pPr>
      <w:r>
        <w:rPr>
          <w:rFonts w:ascii="Segoe UI" w:eastAsia="Segoe UI" w:hAnsi="Segoe UI" w:cs="Segoe UI"/>
          <w:color w:val="000000"/>
          <w:sz w:val="27"/>
          <w:szCs w:val="27"/>
        </w:rPr>
        <w:t xml:space="preserve">This is a simple dart program that prints </w:t>
      </w:r>
      <w:r>
        <w:rPr>
          <w:rFonts w:ascii="Segoe UI" w:eastAsia="Segoe UI" w:hAnsi="Segoe UI" w:cs="Segoe UI"/>
          <w:b/>
          <w:bCs/>
          <w:color w:val="FF82B2"/>
          <w:sz w:val="27"/>
          <w:szCs w:val="27"/>
        </w:rPr>
        <w:t>Hello World</w:t>
      </w:r>
      <w:r>
        <w:rPr>
          <w:rFonts w:ascii="Segoe UI" w:eastAsia="Segoe UI" w:hAnsi="Segoe UI" w:cs="Segoe UI"/>
          <w:sz w:val="27"/>
          <w:szCs w:val="27"/>
        </w:rPr>
        <w:t xml:space="preserve"> </w:t>
      </w:r>
      <w:r>
        <w:rPr>
          <w:rFonts w:ascii="Segoe UI" w:eastAsia="Segoe UI" w:hAnsi="Segoe UI" w:cs="Segoe UI"/>
          <w:color w:val="000000"/>
          <w:sz w:val="27"/>
          <w:szCs w:val="27"/>
        </w:rPr>
        <w:t>on screen. Most programmers write the Hello World program as their first program.</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xml:space="preserve">void main() { </w:t>
      </w:r>
      <w:r w:rsidR="00FB0D64" w:rsidRPr="00FB0D64">
        <w:pict>
          <v:shape id="_x0000_s1499" type="#_x0000_t75" style="position:absolute;left:0;text-align:left;margin-left:51pt;margin-top:13.6pt;width:495pt;height:102pt;z-index:-251651072;mso-position-horizontal-relative:page;mso-position-vertical-relative:text" o:allowincell="f">
            <v:imagedata r:id="rId22" o:title=""/>
            <w10:wrap anchorx="page"/>
            <w10:anchorlock/>
          </v:shape>
        </w:pict>
      </w:r>
    </w:p>
    <w:p w:rsidR="00663897" w:rsidRDefault="00F25AC9">
      <w:pPr>
        <w:spacing w:before="1" w:line="405" w:lineRule="atLeast"/>
        <w:ind w:left="260" w:right="6063"/>
        <w:rPr>
          <w:rFonts w:ascii="Consolas" w:eastAsia="Consolas" w:hAnsi="Consolas" w:cs="Consolas"/>
        </w:rPr>
      </w:pPr>
      <w:r>
        <w:rPr>
          <w:rFonts w:ascii="Consolas" w:eastAsia="Consolas" w:hAnsi="Consolas" w:cs="Consolas"/>
          <w:color w:val="555E68"/>
        </w:rPr>
        <w:t xml:space="preserve">   print("Hello World!"); }</w:t>
      </w:r>
    </w:p>
    <w:p w:rsidR="00663897" w:rsidRDefault="00FB0D64">
      <w:pPr>
        <w:spacing w:before="890" w:line="359" w:lineRule="atLeast"/>
        <w:ind w:left="20" w:right="-200"/>
        <w:jc w:val="both"/>
        <w:rPr>
          <w:rFonts w:ascii="Segoe UI" w:eastAsia="Segoe UI" w:hAnsi="Segoe UI" w:cs="Segoe UI"/>
          <w:sz w:val="27"/>
          <w:szCs w:val="27"/>
        </w:rPr>
      </w:pPr>
      <w:hyperlink r:id="rId2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Basic Dart Program Explained</w:t>
      </w:r>
    </w:p>
    <w:p w:rsidR="00663897" w:rsidRDefault="00F25AC9">
      <w:pPr>
        <w:numPr>
          <w:ilvl w:val="0"/>
          <w:numId w:val="11"/>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void main() is the starting point where the execution of your program begins.</w:t>
      </w:r>
    </w:p>
    <w:p w:rsidR="00663897" w:rsidRDefault="00F25AC9">
      <w:pPr>
        <w:numPr>
          <w:ilvl w:val="1"/>
          <w:numId w:val="1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Every program starts with a main function.</w:t>
      </w:r>
    </w:p>
    <w:p w:rsidR="00663897" w:rsidRDefault="00F25AC9">
      <w:pPr>
        <w:numPr>
          <w:ilvl w:val="0"/>
          <w:numId w:val="11"/>
        </w:numPr>
        <w:spacing w:before="45" w:line="405" w:lineRule="atLeast"/>
        <w:ind w:right="524"/>
        <w:rPr>
          <w:rFonts w:ascii="Segoe UI" w:eastAsia="Segoe UI" w:hAnsi="Segoe UI" w:cs="Segoe UI"/>
          <w:sz w:val="27"/>
          <w:szCs w:val="27"/>
        </w:rPr>
      </w:pPr>
      <w:r>
        <w:rPr>
          <w:rFonts w:ascii="Segoe UI" w:eastAsia="Segoe UI" w:hAnsi="Segoe UI" w:cs="Segoe UI"/>
          <w:color w:val="000000"/>
          <w:sz w:val="27"/>
          <w:szCs w:val="27"/>
        </w:rPr>
        <w:t>The curly braces {} represent the beginning and the ending of a block of code.</w:t>
      </w:r>
    </w:p>
    <w:p w:rsidR="00663897" w:rsidRDefault="00F25AC9">
      <w:pPr>
        <w:numPr>
          <w:ilvl w:val="0"/>
          <w:numId w:val="11"/>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print(“Hello World!”); prints Hello World! on screen.</w:t>
      </w:r>
    </w:p>
    <w:p w:rsidR="00663897" w:rsidRDefault="00F25AC9">
      <w:pPr>
        <w:numPr>
          <w:ilvl w:val="1"/>
          <w:numId w:val="1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Each code statement must end with a semicolon.</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Basic Dart Program For Printing Name</w:t>
      </w:r>
    </w:p>
    <w:p w:rsidR="00663897" w:rsidRDefault="00F25AC9">
      <w:pPr>
        <w:spacing w:before="521" w:line="276" w:lineRule="atLeast"/>
        <w:ind w:left="26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500" type="#_x0000_t75" style="position:absolute;left:0;text-align:left;margin-left:51pt;margin-top:12.95pt;width:495pt;height:143pt;z-index:-251650048;mso-position-horizontal-relative:page;mso-position-vertical-relative:text" o:allowincell="f">
            <v:imagedata r:id="rId24"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 w:line="405" w:lineRule="atLeast"/>
        <w:ind w:left="260" w:right="6582"/>
        <w:rPr>
          <w:rFonts w:ascii="Consolas" w:eastAsia="Consolas" w:hAnsi="Consolas" w:cs="Consolas"/>
        </w:rPr>
      </w:pPr>
      <w:r>
        <w:rPr>
          <w:rFonts w:ascii="Consolas" w:eastAsia="Consolas" w:hAnsi="Consolas" w:cs="Consolas"/>
          <w:color w:val="555E68"/>
        </w:rPr>
        <w:t xml:space="preserve">    var name = "John";     print(name);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2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Dart Program To Join One </w:t>
      </w:r>
      <w:r>
        <w:rPr>
          <w:rFonts w:ascii="Segoe UI" w:eastAsia="Segoe UI" w:hAnsi="Segoe UI" w:cs="Segoe UI"/>
          <w:b/>
          <w:bCs/>
          <w:color w:val="FF82B2"/>
          <w:spacing w:val="3"/>
          <w:sz w:val="26"/>
          <w:szCs w:val="26"/>
        </w:rPr>
        <w:t>Or</w:t>
      </w:r>
      <w:r>
        <w:rPr>
          <w:rFonts w:ascii="Segoe UI" w:eastAsia="Segoe UI" w:hAnsi="Segoe UI" w:cs="Segoe UI"/>
          <w:b/>
          <w:bCs/>
          <w:color w:val="FF82B2"/>
          <w:sz w:val="26"/>
          <w:szCs w:val="26"/>
        </w:rPr>
        <w:t xml:space="preserve"> More Variables</w:t>
      </w:r>
    </w:p>
    <w:p w:rsidR="00663897" w:rsidRDefault="00F25AC9">
      <w:pPr>
        <w:spacing w:line="405" w:lineRule="atLeast"/>
        <w:ind w:left="20" w:right="-4"/>
        <w:rPr>
          <w:rFonts w:ascii="Segoe UI" w:eastAsia="Segoe UI" w:hAnsi="Segoe UI" w:cs="Segoe UI"/>
          <w:sz w:val="27"/>
          <w:szCs w:val="27"/>
        </w:rPr>
      </w:pPr>
      <w:r>
        <w:rPr>
          <w:rFonts w:ascii="Segoe UI" w:eastAsia="Segoe UI" w:hAnsi="Segoe UI" w:cs="Segoe UI"/>
          <w:color w:val="000000"/>
          <w:sz w:val="27"/>
          <w:szCs w:val="27"/>
        </w:rPr>
        <w:lastRenderedPageBreak/>
        <w:t xml:space="preserve">Here </w:t>
      </w:r>
      <w:r>
        <w:rPr>
          <w:rFonts w:ascii="Segoe UI" w:eastAsia="Segoe UI" w:hAnsi="Segoe UI" w:cs="Segoe UI"/>
          <w:b/>
          <w:bCs/>
          <w:color w:val="FF82B2"/>
          <w:sz w:val="27"/>
          <w:szCs w:val="27"/>
        </w:rPr>
        <w:t>$variableName</w:t>
      </w:r>
      <w:r>
        <w:rPr>
          <w:rFonts w:ascii="Segoe UI" w:eastAsia="Segoe UI" w:hAnsi="Segoe UI" w:cs="Segoe UI"/>
          <w:sz w:val="27"/>
          <w:szCs w:val="27"/>
        </w:rPr>
        <w:t xml:space="preserve"> </w:t>
      </w:r>
      <w:r>
        <w:rPr>
          <w:rFonts w:ascii="Segoe UI" w:eastAsia="Segoe UI" w:hAnsi="Segoe UI" w:cs="Segoe UI"/>
          <w:color w:val="000000"/>
          <w:sz w:val="27"/>
          <w:szCs w:val="27"/>
        </w:rPr>
        <w:t>is used to join variables. This joining process in dart is called string interpolation.</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501" type="#_x0000_t75" style="position:absolute;left:0;text-align:left;margin-left:51pt;margin-top:14.35pt;width:495pt;height:142pt;z-index:-251649024;mso-position-horizontal-relative:page;mso-position-vertical-relative:text" o:allowincell="f">
            <v:imagedata r:id="rId2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var firstName = "John";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var lastName = "Doe";</w:t>
      </w:r>
    </w:p>
    <w:p w:rsidR="00663897" w:rsidRDefault="00F25AC9">
      <w:pPr>
        <w:spacing w:before="1" w:line="405" w:lineRule="atLeast"/>
        <w:ind w:left="260" w:right="3595"/>
        <w:rPr>
          <w:rFonts w:ascii="Consolas" w:eastAsia="Consolas" w:hAnsi="Consolas" w:cs="Consolas"/>
        </w:rPr>
      </w:pPr>
      <w:r>
        <w:rPr>
          <w:rFonts w:ascii="Consolas" w:eastAsia="Consolas" w:hAnsi="Consolas" w:cs="Consolas"/>
          <w:color w:val="555E68"/>
        </w:rPr>
        <w:t xml:space="preserve">  print("Full name is $firstName $lastName"); }</w:t>
      </w:r>
    </w:p>
    <w:p w:rsidR="00663897" w:rsidRDefault="00FB0D64">
      <w:pPr>
        <w:spacing w:before="890" w:line="359" w:lineRule="atLeast"/>
        <w:ind w:left="20" w:right="-200"/>
        <w:jc w:val="both"/>
        <w:rPr>
          <w:rFonts w:ascii="Segoe UI" w:eastAsia="Segoe UI" w:hAnsi="Segoe UI" w:cs="Segoe UI"/>
          <w:sz w:val="27"/>
          <w:szCs w:val="27"/>
        </w:rPr>
      </w:pPr>
      <w:hyperlink r:id="rId2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Dart Program For Basic Calculation</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Performing addition, subtraction, multiplication, and division in dart.</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02" type="#_x0000_t75" style="position:absolute;left:0;text-align:left;margin-left:51pt;margin-top:13.6pt;width:495pt;height:386pt;z-index:-251648000;mso-position-horizontal-relative:page;mso-position-vertical-relative:text" o:allowincell="f">
            <v:imagedata r:id="rId28" o:title=""/>
            <w10:wrap anchorx="page"/>
            <w10:anchorlock/>
          </v:shape>
        </w:pict>
      </w:r>
    </w:p>
    <w:p w:rsidR="00663897" w:rsidRDefault="00F25AC9">
      <w:pPr>
        <w:spacing w:before="1" w:line="405" w:lineRule="atLeast"/>
        <w:ind w:left="260" w:right="5024"/>
        <w:rPr>
          <w:rFonts w:ascii="Consolas" w:eastAsia="Consolas" w:hAnsi="Consolas" w:cs="Consolas"/>
        </w:rPr>
      </w:pPr>
      <w:r>
        <w:rPr>
          <w:rFonts w:ascii="Consolas" w:eastAsia="Consolas" w:hAnsi="Consolas" w:cs="Consolas"/>
          <w:color w:val="555E68"/>
        </w:rPr>
        <w:t>int num1 = 10; //declaring number1 int num2 = 3; //declaring number2</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Calculation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int sum = num1 + num2;</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int diff = num1 - num2;</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int mul = num1 * num2;</w:t>
      </w:r>
    </w:p>
    <w:p w:rsidR="00663897" w:rsidRDefault="00F25AC9">
      <w:pPr>
        <w:spacing w:before="1" w:line="405" w:lineRule="atLeast"/>
        <w:ind w:left="260" w:right="-42"/>
        <w:rPr>
          <w:rFonts w:ascii="Consolas" w:eastAsia="Consolas" w:hAnsi="Consolas" w:cs="Consolas"/>
        </w:rPr>
      </w:pPr>
      <w:r>
        <w:rPr>
          <w:rFonts w:ascii="Consolas" w:eastAsia="Consolas" w:hAnsi="Consolas" w:cs="Consolas"/>
          <w:color w:val="555E68"/>
        </w:rPr>
        <w:t>double div = num1 / num2; // It is double because it outputs number with decimal.</w:t>
      </w:r>
    </w:p>
    <w:p w:rsidR="00663897" w:rsidRDefault="00F25AC9">
      <w:pPr>
        <w:spacing w:before="405" w:line="405" w:lineRule="atLeast"/>
        <w:ind w:left="260" w:right="5933"/>
        <w:rPr>
          <w:rFonts w:ascii="Consolas" w:eastAsia="Consolas" w:hAnsi="Consolas" w:cs="Consolas"/>
        </w:rPr>
      </w:pPr>
      <w:r>
        <w:rPr>
          <w:rFonts w:ascii="Consolas" w:eastAsia="Consolas" w:hAnsi="Consolas" w:cs="Consolas"/>
          <w:color w:val="555E68"/>
        </w:rPr>
        <w:t>// displaying the output print("The sum is $sum"); print("The diff is $diff"); print("The mul is $mul"); print("The div is $div"); }</w:t>
      </w:r>
    </w:p>
    <w:p w:rsidR="00663897" w:rsidRDefault="00FB0D64">
      <w:pPr>
        <w:spacing w:before="890" w:line="359" w:lineRule="atLeast"/>
        <w:ind w:left="20" w:right="-200"/>
        <w:jc w:val="both"/>
        <w:rPr>
          <w:rFonts w:ascii="Segoe UI" w:eastAsia="Segoe UI" w:hAnsi="Segoe UI" w:cs="Segoe UI"/>
          <w:sz w:val="27"/>
          <w:szCs w:val="27"/>
        </w:rPr>
      </w:pPr>
      <w:hyperlink r:id="rId2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Create Full Dart Project</w:t>
      </w:r>
    </w:p>
    <w:p w:rsidR="00663897" w:rsidRDefault="00F25AC9">
      <w:pPr>
        <w:spacing w:line="405" w:lineRule="atLeast"/>
        <w:ind w:left="20" w:right="167"/>
        <w:rPr>
          <w:rFonts w:ascii="Segoe UI" w:eastAsia="Segoe UI" w:hAnsi="Segoe UI" w:cs="Segoe UI"/>
          <w:sz w:val="27"/>
          <w:szCs w:val="27"/>
        </w:rPr>
      </w:pPr>
      <w:r>
        <w:rPr>
          <w:rFonts w:ascii="Segoe UI" w:eastAsia="Segoe UI" w:hAnsi="Segoe UI" w:cs="Segoe UI"/>
          <w:color w:val="000000"/>
          <w:sz w:val="27"/>
          <w:szCs w:val="27"/>
        </w:rPr>
        <w:lastRenderedPageBreak/>
        <w:t>It’s nice to work on a single file, but if your project gets bigger, you need to manage configurations, packages, and assets files. So creating a dart project will help you to manage this all.</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dart create &lt;project_name&gt;</w:t>
      </w:r>
      <w:r w:rsidR="00FB0D64" w:rsidRPr="00FB0D64">
        <w:pict>
          <v:shape id="_x0000_s1503" type="#_x0000_t75" style="position:absolute;left:0;text-align:left;margin-left:51pt;margin-top:14.1pt;width:495pt;height:61pt;z-index:-251646976;mso-position-horizontal-relative:page;mso-position-vertical-relative:text" o:allowincell="f">
            <v:imagedata r:id="rId30" o:title=""/>
            <w10:wrap anchorx="page"/>
            <w10:anchorlock/>
          </v:shape>
        </w:pict>
      </w:r>
    </w:p>
    <w:p w:rsidR="00663897" w:rsidRDefault="00F25AC9">
      <w:pPr>
        <w:spacing w:before="663" w:line="636" w:lineRule="atLeast"/>
        <w:ind w:left="20" w:right="1881"/>
        <w:rPr>
          <w:rFonts w:ascii="Segoe UI" w:eastAsia="Segoe UI" w:hAnsi="Segoe UI" w:cs="Segoe UI"/>
          <w:sz w:val="26"/>
          <w:szCs w:val="26"/>
        </w:rPr>
      </w:pPr>
      <w:r>
        <w:rPr>
          <w:rFonts w:ascii="Segoe UI" w:eastAsia="Segoe UI" w:hAnsi="Segoe UI" w:cs="Segoe UI"/>
          <w:color w:val="000000"/>
          <w:sz w:val="27"/>
          <w:szCs w:val="27"/>
        </w:rPr>
        <w:t xml:space="preserve">This will create a simple dart project with some ready-made code. </w:t>
      </w:r>
      <w:r>
        <w:rPr>
          <w:rFonts w:ascii="Segoe UI" w:eastAsia="Segoe UI" w:hAnsi="Segoe UI" w:cs="Segoe UI"/>
          <w:b/>
          <w:bCs/>
          <w:color w:val="FF82B2"/>
          <w:sz w:val="26"/>
          <w:szCs w:val="26"/>
        </w:rPr>
        <w:t>Steps To Create Dart Project</w:t>
      </w:r>
    </w:p>
    <w:p w:rsidR="00663897" w:rsidRDefault="00F25AC9">
      <w:pPr>
        <w:numPr>
          <w:ilvl w:val="0"/>
          <w:numId w:val="12"/>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Open folder location on command prompt/terminal.</w:t>
      </w:r>
    </w:p>
    <w:p w:rsidR="00663897" w:rsidRDefault="00F25AC9">
      <w:pPr>
        <w:numPr>
          <w:ilvl w:val="1"/>
          <w:numId w:val="1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Type </w:t>
      </w:r>
      <w:r>
        <w:rPr>
          <w:rFonts w:ascii="Consolas" w:eastAsia="Consolas" w:hAnsi="Consolas" w:cs="Consolas"/>
          <w:color w:val="555E68"/>
        </w:rPr>
        <w:t>dart create project_name</w:t>
      </w:r>
      <w:r>
        <w:rPr>
          <w:rFonts w:ascii="Segoe UI" w:eastAsia="Segoe UI" w:hAnsi="Segoe UI" w:cs="Segoe UI"/>
          <w:sz w:val="27"/>
          <w:szCs w:val="27"/>
        </w:rPr>
        <w:t xml:space="preserve"> </w:t>
      </w:r>
      <w:r>
        <w:rPr>
          <w:rFonts w:ascii="Segoe UI" w:eastAsia="Segoe UI" w:hAnsi="Segoe UI" w:cs="Segoe UI"/>
          <w:color w:val="000000"/>
          <w:sz w:val="27"/>
          <w:szCs w:val="27"/>
        </w:rPr>
        <w:t>(For E.g. dart create first_app)</w:t>
      </w:r>
    </w:p>
    <w:p w:rsidR="00663897" w:rsidRDefault="00F25AC9">
      <w:pPr>
        <w:numPr>
          <w:ilvl w:val="0"/>
          <w:numId w:val="12"/>
        </w:numPr>
        <w:spacing w:before="91" w:line="359" w:lineRule="atLeast"/>
        <w:ind w:right="-200"/>
        <w:jc w:val="both"/>
        <w:rPr>
          <w:rFonts w:ascii="Consolas" w:eastAsia="Consolas" w:hAnsi="Consolas" w:cs="Consolas"/>
        </w:rPr>
      </w:pPr>
      <w:r>
        <w:rPr>
          <w:rFonts w:ascii="Segoe UI" w:eastAsia="Segoe UI" w:hAnsi="Segoe UI" w:cs="Segoe UI"/>
          <w:color w:val="000000"/>
          <w:sz w:val="27"/>
          <w:szCs w:val="27"/>
        </w:rPr>
        <w:t xml:space="preserve">Type </w:t>
      </w:r>
      <w:r>
        <w:rPr>
          <w:rFonts w:ascii="Consolas" w:eastAsia="Consolas" w:hAnsi="Consolas" w:cs="Consolas"/>
          <w:color w:val="555E68"/>
        </w:rPr>
        <w:t>cd first_app</w:t>
      </w:r>
    </w:p>
    <w:p w:rsidR="00663897" w:rsidRDefault="00F25AC9">
      <w:pPr>
        <w:numPr>
          <w:ilvl w:val="1"/>
          <w:numId w:val="1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Type </w:t>
      </w:r>
      <w:r>
        <w:rPr>
          <w:rFonts w:ascii="Consolas" w:eastAsia="Consolas" w:hAnsi="Consolas" w:cs="Consolas"/>
          <w:color w:val="555E68"/>
        </w:rPr>
        <w:t>code .</w:t>
      </w:r>
      <w:r>
        <w:rPr>
          <w:rFonts w:ascii="Segoe UI" w:eastAsia="Segoe UI" w:hAnsi="Segoe UI" w:cs="Segoe UI"/>
          <w:sz w:val="27"/>
          <w:szCs w:val="27"/>
        </w:rPr>
        <w:t xml:space="preserve"> </w:t>
      </w:r>
      <w:r>
        <w:rPr>
          <w:rFonts w:ascii="Segoe UI" w:eastAsia="Segoe UI" w:hAnsi="Segoe UI" w:cs="Segoe UI"/>
          <w:color w:val="000000"/>
          <w:sz w:val="27"/>
          <w:szCs w:val="27"/>
        </w:rPr>
        <w:t>to open project with visual studio code</w:t>
      </w:r>
    </w:p>
    <w:p w:rsidR="00663897" w:rsidRDefault="00F25AC9">
      <w:pPr>
        <w:numPr>
          <w:ilvl w:val="2"/>
          <w:numId w:val="12"/>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To check the main dart file go to </w:t>
      </w:r>
      <w:r>
        <w:rPr>
          <w:rFonts w:ascii="Segoe UI" w:eastAsia="Segoe UI" w:hAnsi="Segoe UI" w:cs="Segoe UI"/>
          <w:b/>
          <w:bCs/>
          <w:color w:val="FF82B2"/>
          <w:sz w:val="27"/>
          <w:szCs w:val="27"/>
        </w:rPr>
        <w:t>bin/first_app.dart</w:t>
      </w:r>
      <w:r>
        <w:rPr>
          <w:rFonts w:ascii="Segoe UI" w:eastAsia="Segoe UI" w:hAnsi="Segoe UI" w:cs="Segoe UI"/>
          <w:sz w:val="27"/>
          <w:szCs w:val="27"/>
        </w:rPr>
        <w:t xml:space="preserve"> </w:t>
      </w:r>
      <w:r>
        <w:rPr>
          <w:rFonts w:ascii="Segoe UI" w:eastAsia="Segoe UI" w:hAnsi="Segoe UI" w:cs="Segoe UI"/>
          <w:color w:val="000000"/>
          <w:sz w:val="27"/>
          <w:szCs w:val="27"/>
        </w:rPr>
        <w:t>and edit your code.</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Run Dart Project</w:t>
      </w:r>
    </w:p>
    <w:p w:rsidR="00663897" w:rsidRDefault="00F25AC9">
      <w:pPr>
        <w:spacing w:before="227" w:line="405" w:lineRule="atLeast"/>
        <w:ind w:left="20" w:right="-98"/>
        <w:rPr>
          <w:rFonts w:ascii="Segoe UI" w:eastAsia="Segoe UI" w:hAnsi="Segoe UI" w:cs="Segoe UI"/>
          <w:sz w:val="27"/>
          <w:szCs w:val="27"/>
        </w:rPr>
      </w:pPr>
      <w:r>
        <w:rPr>
          <w:rFonts w:ascii="Segoe UI" w:eastAsia="Segoe UI" w:hAnsi="Segoe UI" w:cs="Segoe UI"/>
          <w:color w:val="000000"/>
          <w:sz w:val="27"/>
          <w:szCs w:val="27"/>
        </w:rPr>
        <w:t>First, open the project location on the command/terminal and run the project with this command.</w:t>
      </w:r>
    </w:p>
    <w:p w:rsidR="00663897" w:rsidRDefault="00F25AC9">
      <w:pPr>
        <w:spacing w:before="504" w:line="276" w:lineRule="atLeast"/>
        <w:ind w:left="260" w:right="-200"/>
        <w:jc w:val="both"/>
        <w:rPr>
          <w:rFonts w:ascii="Consolas" w:eastAsia="Consolas" w:hAnsi="Consolas" w:cs="Consolas"/>
        </w:rPr>
      </w:pPr>
      <w:r>
        <w:rPr>
          <w:rFonts w:ascii="Consolas" w:eastAsia="Consolas" w:hAnsi="Consolas" w:cs="Consolas"/>
          <w:color w:val="555E68"/>
        </w:rPr>
        <w:t>dart run</w:t>
      </w:r>
      <w:r w:rsidR="00FB0D64" w:rsidRPr="00FB0D64">
        <w:pict>
          <v:shape id="_x0000_s1504" type="#_x0000_t75" style="position:absolute;left:0;text-align:left;margin-left:51pt;margin-top:13.85pt;width:495pt;height:38pt;z-index:-251645952;mso-position-horizontal-relative:page;mso-position-vertical-relative:text" o:allowincell="f">
            <v:imagedata r:id="rId31" o:title=""/>
            <w10:wrap anchorx="page"/>
            <w10:anchorlock/>
          </v:shape>
        </w:pict>
      </w:r>
    </w:p>
    <w:p w:rsidR="00663897" w:rsidRDefault="00F25AC9">
      <w:pPr>
        <w:spacing w:before="496"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Convert Dart Code To Javascript</w:t>
      </w:r>
    </w:p>
    <w:p w:rsidR="00663897" w:rsidRDefault="00F25AC9">
      <w:pPr>
        <w:spacing w:before="244"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360"/>
        <w:gridCol w:w="6465"/>
      </w:tblGrid>
      <w:tr w:rsidR="00663897">
        <w:trPr>
          <w:trHeight w:hRule="exact" w:val="480"/>
        </w:trPr>
        <w:tc>
          <w:tcPr>
            <w:tcW w:w="336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82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3"/>
                <w:sz w:val="27"/>
                <w:szCs w:val="27"/>
              </w:rPr>
              <w:t>Comman</w:t>
            </w:r>
            <w:r w:rsidRPr="00F25AC9">
              <w:rPr>
                <w:rFonts w:ascii="Segoe UI" w:eastAsia="Segoe UI" w:hAnsi="Segoe UI" w:cs="Segoe UI"/>
                <w:b/>
                <w:bCs/>
                <w:color w:val="222222"/>
                <w:spacing w:val="2"/>
                <w:sz w:val="27"/>
                <w:szCs w:val="27"/>
              </w:rPr>
              <w:t>d</w:t>
            </w:r>
          </w:p>
        </w:tc>
        <w:tc>
          <w:tcPr>
            <w:tcW w:w="6465" w:type="dxa"/>
            <w:tcBorders>
              <w:top w:val="single" w:sz="4" w:space="0" w:color="EBEDF0"/>
              <w:left w:val="single" w:sz="4" w:space="0" w:color="EBEDF0"/>
              <w:bottom w:val="single" w:sz="4" w:space="0" w:color="EBEDF0"/>
              <w:right w:val="single" w:sz="4" w:space="0" w:color="EBEDF0"/>
            </w:tcBorders>
            <w:shd w:val="clear" w:color="auto" w:fill="auto"/>
            <w:noWrap/>
            <w:tcMar>
              <w:left w:w="121" w:type="dxa"/>
              <w:right w:w="478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840"/>
        </w:trPr>
        <w:tc>
          <w:tcPr>
            <w:tcW w:w="336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303" w:type="dxa"/>
            </w:tcMar>
            <w:tcFitText/>
          </w:tcPr>
          <w:p w:rsidR="00663897" w:rsidRDefault="00F25AC9">
            <w:pPr>
              <w:spacing w:before="45" w:line="360" w:lineRule="atLeast"/>
              <w:rPr>
                <w:rFonts w:ascii="Segoe UI" w:eastAsia="Segoe UI" w:hAnsi="Segoe UI" w:cs="Segoe UI"/>
                <w:sz w:val="27"/>
                <w:szCs w:val="27"/>
              </w:rPr>
            </w:pPr>
            <w:r w:rsidRPr="00F25AC9">
              <w:rPr>
                <w:rFonts w:ascii="Segoe UI" w:eastAsia="Segoe UI" w:hAnsi="Segoe UI" w:cs="Segoe UI"/>
                <w:color w:val="000000"/>
                <w:w w:val="56"/>
                <w:sz w:val="27"/>
                <w:szCs w:val="27"/>
              </w:rPr>
              <w:t>dart compile js filename.dar</w:t>
            </w:r>
            <w:r w:rsidRPr="00F25AC9">
              <w:rPr>
                <w:rFonts w:ascii="Segoe UI" w:eastAsia="Segoe UI" w:hAnsi="Segoe UI" w:cs="Segoe UI"/>
                <w:color w:val="000000"/>
                <w:spacing w:val="12"/>
                <w:w w:val="56"/>
                <w:sz w:val="27"/>
                <w:szCs w:val="27"/>
              </w:rPr>
              <w:t>t</w:t>
            </w:r>
          </w:p>
        </w:tc>
        <w:tc>
          <w:tcPr>
            <w:tcW w:w="6465" w:type="dxa"/>
            <w:tcBorders>
              <w:top w:val="single" w:sz="4" w:space="0" w:color="EBEDF0"/>
              <w:left w:val="single" w:sz="4" w:space="0" w:color="EBEDF0"/>
              <w:bottom w:val="single" w:sz="4" w:space="0" w:color="EBEDF0"/>
              <w:right w:val="single" w:sz="4" w:space="0" w:color="EBEDF0"/>
            </w:tcBorders>
            <w:shd w:val="clear" w:color="auto" w:fill="auto"/>
            <w:noWrap/>
            <w:tcMar>
              <w:left w:w="121" w:type="dxa"/>
              <w:right w:w="71" w:type="dxa"/>
            </w:tcMar>
            <w:tcFitText/>
          </w:tcPr>
          <w:p w:rsidR="00663897" w:rsidRDefault="00F25AC9">
            <w:pPr>
              <w:spacing w:before="45" w:line="360" w:lineRule="atLeast"/>
              <w:rPr>
                <w:rFonts w:ascii="Segoe UI" w:eastAsia="Segoe UI" w:hAnsi="Segoe UI" w:cs="Segoe UI"/>
                <w:sz w:val="27"/>
                <w:szCs w:val="27"/>
              </w:rPr>
            </w:pPr>
            <w:r w:rsidRPr="00F25AC9">
              <w:rPr>
                <w:rFonts w:ascii="Segoe UI" w:eastAsia="Segoe UI" w:hAnsi="Segoe UI" w:cs="Segoe UI"/>
                <w:color w:val="000000"/>
                <w:w w:val="87"/>
                <w:sz w:val="27"/>
                <w:szCs w:val="27"/>
              </w:rPr>
              <w:t>Compile dart to javascript. You can run this file with Node.js</w:t>
            </w:r>
            <w:r w:rsidRPr="00F25AC9">
              <w:rPr>
                <w:rFonts w:ascii="Segoe UI" w:eastAsia="Segoe UI" w:hAnsi="Segoe UI" w:cs="Segoe UI"/>
                <w:color w:val="000000"/>
                <w:spacing w:val="33"/>
                <w:w w:val="87"/>
                <w:sz w:val="27"/>
                <w:szCs w:val="27"/>
              </w:rPr>
              <w:t>.</w:t>
            </w:r>
          </w:p>
        </w:tc>
      </w:tr>
    </w:tbl>
    <w:p w:rsidR="00663897" w:rsidRDefault="00F25AC9">
      <w:pPr>
        <w:spacing w:before="229"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Variables in Dart</w:t>
      </w:r>
    </w:p>
    <w:p w:rsidR="00663897" w:rsidRDefault="00F25AC9">
      <w:pPr>
        <w:spacing w:before="24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Variables</w:t>
      </w:r>
    </w:p>
    <w:p w:rsidR="00663897" w:rsidRDefault="00F25AC9">
      <w:pPr>
        <w:spacing w:before="227" w:line="405" w:lineRule="atLeast"/>
        <w:ind w:left="20" w:right="-154"/>
        <w:rPr>
          <w:rFonts w:ascii="Segoe UI" w:eastAsia="Segoe UI" w:hAnsi="Segoe UI" w:cs="Segoe UI"/>
          <w:sz w:val="27"/>
          <w:szCs w:val="27"/>
        </w:rPr>
      </w:pPr>
      <w:r>
        <w:rPr>
          <w:rFonts w:ascii="Segoe UI" w:eastAsia="Segoe UI" w:hAnsi="Segoe UI" w:cs="Segoe UI"/>
          <w:color w:val="000000"/>
          <w:sz w:val="27"/>
          <w:szCs w:val="27"/>
        </w:rPr>
        <w:t>Variables are containers used to store value in the program. There are different types of variables where you can keep different kinds of values. Here is an example of creating a variable and initializing it.</w:t>
      </w:r>
    </w:p>
    <w:p w:rsidR="00663897" w:rsidRDefault="00F25AC9">
      <w:pPr>
        <w:spacing w:before="412" w:line="405" w:lineRule="atLeast"/>
        <w:ind w:left="260" w:right="3985"/>
        <w:rPr>
          <w:rFonts w:ascii="Consolas" w:eastAsia="Consolas" w:hAnsi="Consolas" w:cs="Consolas"/>
        </w:rPr>
      </w:pPr>
      <w:r>
        <w:rPr>
          <w:rFonts w:ascii="Consolas" w:eastAsia="Consolas" w:hAnsi="Consolas" w:cs="Consolas"/>
          <w:color w:val="555E68"/>
        </w:rPr>
        <w:t>// here variable name contains value John. var name = "John";</w:t>
      </w:r>
      <w:r w:rsidR="00FB0D64" w:rsidRPr="00FB0D64">
        <w:pict>
          <v:shape id="_x0000_s1505" type="#_x0000_t75" style="position:absolute;left:0;text-align:left;margin-left:51pt;margin-top:13.85pt;width:495pt;height:77pt;z-index:-251644928;mso-position-horizontal-relative:page;mso-position-vertical-relative:text" o:allowincell="f">
            <v:imagedata r:id="rId32" o:title=""/>
            <w10:wrap anchorx="page"/>
            <w10:anchorlock/>
          </v:shape>
        </w:pict>
      </w:r>
    </w:p>
    <w:p w:rsidR="00663897" w:rsidRDefault="00CC330F">
      <w:pPr>
        <w:ind w:right="-200"/>
        <w:jc w:val="both"/>
      </w:pPr>
      <w:r>
        <w:lastRenderedPageBreak/>
        <w:pict>
          <v:shape id="_x0000_i1059" type="#_x0000_t75" style="width:495pt;height:31.8pt" o:allowincell="f">
            <v:imagedata r:id="rId33" o:title=""/>
          </v:shape>
        </w:pict>
      </w:r>
    </w:p>
    <w:p w:rsidR="00663897" w:rsidRDefault="00F25AC9">
      <w:pPr>
        <w:spacing w:before="235"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Variable Types</w:t>
      </w:r>
    </w:p>
    <w:p w:rsidR="00663897" w:rsidRDefault="00F25AC9">
      <w:pPr>
        <w:spacing w:before="227" w:line="405" w:lineRule="atLeast"/>
        <w:ind w:left="20" w:right="214"/>
        <w:rPr>
          <w:rFonts w:ascii="Segoe UI" w:eastAsia="Segoe UI" w:hAnsi="Segoe UI" w:cs="Segoe UI"/>
          <w:sz w:val="27"/>
          <w:szCs w:val="27"/>
        </w:rPr>
      </w:pPr>
      <w:r>
        <w:rPr>
          <w:rFonts w:ascii="Segoe UI" w:eastAsia="Segoe UI" w:hAnsi="Segoe UI" w:cs="Segoe UI"/>
          <w:color w:val="000000"/>
          <w:sz w:val="27"/>
          <w:szCs w:val="27"/>
        </w:rPr>
        <w:t>They are called data types. We will learn more about data types later in this dart tutorial.</w:t>
      </w:r>
    </w:p>
    <w:p w:rsidR="00663897" w:rsidRDefault="00F25AC9">
      <w:pPr>
        <w:numPr>
          <w:ilvl w:val="0"/>
          <w:numId w:val="13"/>
        </w:numPr>
        <w:spacing w:before="30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String</w:t>
      </w:r>
      <w:r>
        <w:rPr>
          <w:rFonts w:ascii="Segoe UI" w:eastAsia="Segoe UI" w:hAnsi="Segoe UI" w:cs="Segoe UI"/>
          <w:color w:val="000000"/>
          <w:sz w:val="27"/>
          <w:szCs w:val="27"/>
        </w:rPr>
        <w:t>: For storing text value. E.g. “John” [Must be in quotes]</w:t>
      </w:r>
    </w:p>
    <w:p w:rsidR="00663897" w:rsidRDefault="00F25AC9">
      <w:pPr>
        <w:numPr>
          <w:ilvl w:val="1"/>
          <w:numId w:val="13"/>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int</w:t>
      </w:r>
      <w:r>
        <w:rPr>
          <w:rFonts w:ascii="Segoe UI" w:eastAsia="Segoe UI" w:hAnsi="Segoe UI" w:cs="Segoe UI"/>
          <w:color w:val="000000"/>
          <w:sz w:val="27"/>
          <w:szCs w:val="27"/>
        </w:rPr>
        <w:t>: For storing integer value. E.g. 10, -10, 8555 [Decimal is not included]</w:t>
      </w:r>
    </w:p>
    <w:p w:rsidR="00663897" w:rsidRDefault="00F25AC9">
      <w:pPr>
        <w:numPr>
          <w:ilvl w:val="2"/>
          <w:numId w:val="13"/>
        </w:numPr>
        <w:spacing w:before="30" w:line="405" w:lineRule="atLeast"/>
        <w:ind w:right="151"/>
        <w:rPr>
          <w:rFonts w:ascii="Segoe UI" w:eastAsia="Segoe UI" w:hAnsi="Segoe UI" w:cs="Segoe UI"/>
          <w:sz w:val="27"/>
          <w:szCs w:val="27"/>
        </w:rPr>
      </w:pPr>
      <w:r>
        <w:rPr>
          <w:rFonts w:ascii="Segoe UI" w:eastAsia="Segoe UI" w:hAnsi="Segoe UI" w:cs="Segoe UI"/>
          <w:b/>
          <w:bCs/>
          <w:color w:val="FF82B2"/>
          <w:sz w:val="27"/>
          <w:szCs w:val="27"/>
        </w:rPr>
        <w:t>double</w:t>
      </w:r>
      <w:r>
        <w:rPr>
          <w:rFonts w:ascii="Segoe UI" w:eastAsia="Segoe UI" w:hAnsi="Segoe UI" w:cs="Segoe UI"/>
          <w:color w:val="000000"/>
          <w:sz w:val="27"/>
          <w:szCs w:val="27"/>
        </w:rPr>
        <w:t>: For storing floating point values. E.g. 10.0, -10.2, 85.698 [Decimal is included]</w:t>
      </w:r>
    </w:p>
    <w:p w:rsidR="00663897" w:rsidRDefault="00F25AC9">
      <w:pPr>
        <w:numPr>
          <w:ilvl w:val="0"/>
          <w:numId w:val="13"/>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num</w:t>
      </w:r>
      <w:r>
        <w:rPr>
          <w:rFonts w:ascii="Segoe UI" w:eastAsia="Segoe UI" w:hAnsi="Segoe UI" w:cs="Segoe UI"/>
          <w:color w:val="000000"/>
          <w:sz w:val="27"/>
          <w:szCs w:val="27"/>
        </w:rPr>
        <w:t>: For storing any type of number. E.g. 10, 20.2, -20 [both int and double]</w:t>
      </w:r>
    </w:p>
    <w:p w:rsidR="00663897" w:rsidRDefault="00F25AC9">
      <w:pPr>
        <w:numPr>
          <w:ilvl w:val="1"/>
          <w:numId w:val="13"/>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bool</w:t>
      </w:r>
      <w:r>
        <w:rPr>
          <w:rFonts w:ascii="Segoe UI" w:eastAsia="Segoe UI" w:hAnsi="Segoe UI" w:cs="Segoe UI"/>
          <w:color w:val="000000"/>
          <w:sz w:val="27"/>
          <w:szCs w:val="27"/>
        </w:rPr>
        <w:t>: For storing true or false. E.g. true, false [Only stores true or false values]</w:t>
      </w:r>
    </w:p>
    <w:p w:rsidR="00663897" w:rsidRDefault="00F25AC9">
      <w:pPr>
        <w:numPr>
          <w:ilvl w:val="2"/>
          <w:numId w:val="13"/>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var</w:t>
      </w:r>
      <w:r>
        <w:rPr>
          <w:rFonts w:ascii="Segoe UI" w:eastAsia="Segoe UI" w:hAnsi="Segoe UI" w:cs="Segoe UI"/>
          <w:color w:val="000000"/>
          <w:sz w:val="27"/>
          <w:szCs w:val="27"/>
        </w:rPr>
        <w:t>: For storing any value. E.g. ‘Bimal’, 12, ‘z’, true</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25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This is syntax for creating a variable in dart.</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type variableName = value;</w:t>
      </w:r>
      <w:r w:rsidR="00FB0D64" w:rsidRPr="00FB0D64">
        <w:pict>
          <v:shape id="_x0000_s1507" type="#_x0000_t75" style="position:absolute;left:0;text-align:left;margin-left:51pt;margin-top:13.85pt;width:495pt;height:62pt;z-index:-251643904;mso-position-horizontal-relative:page;mso-position-vertical-relative:text" o:allowincell="f">
            <v:imagedata r:id="rId34" o:title=""/>
            <w10:wrap anchorx="page"/>
            <w10:anchorlock/>
          </v:shape>
        </w:pic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1: Using Variables In Dart</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 this example, you will learn how to declare variables and print their values.</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08" type="#_x0000_t75" style="position:absolute;left:0;text-align:left;margin-left:51pt;margin-top:14.35pt;width:495pt;height:297pt;z-index:-251642880;mso-position-horizontal-relative:page;mso-position-vertical-relative:text" o:allowincell="f">
            <v:imagedata r:id="rId35"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declaring variables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String name = "John";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String address = "USA";  </w:t>
      </w:r>
    </w:p>
    <w:p w:rsidR="00663897" w:rsidRDefault="00F25AC9">
      <w:pPr>
        <w:spacing w:before="1" w:line="405" w:lineRule="atLeast"/>
        <w:ind w:left="260" w:right="2686"/>
        <w:rPr>
          <w:rFonts w:ascii="Consolas" w:eastAsia="Consolas" w:hAnsi="Consolas" w:cs="Consolas"/>
        </w:rPr>
      </w:pPr>
      <w:r>
        <w:rPr>
          <w:rFonts w:ascii="Consolas" w:eastAsia="Consolas" w:hAnsi="Consolas" w:cs="Consolas"/>
          <w:color w:val="555E68"/>
        </w:rPr>
        <w:t>num age = 20; // used to store any types of numbers num height = 5.9;</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bool isMarried = false;</w:t>
      </w:r>
    </w:p>
    <w:p w:rsidR="00663897" w:rsidRDefault="00F25AC9">
      <w:pPr>
        <w:spacing w:before="406" w:line="405" w:lineRule="atLeast"/>
        <w:ind w:left="260" w:right="5543"/>
        <w:rPr>
          <w:rFonts w:ascii="Consolas" w:eastAsia="Consolas" w:hAnsi="Consolas" w:cs="Consolas"/>
        </w:rPr>
      </w:pPr>
      <w:r>
        <w:rPr>
          <w:rFonts w:ascii="Consolas" w:eastAsia="Consolas" w:hAnsi="Consolas" w:cs="Consolas"/>
          <w:color w:val="555E68"/>
        </w:rPr>
        <w:t>// printing variables value   print("Name is $name"); print("Address is $address"); print("Age is $age");</w:t>
      </w:r>
    </w:p>
    <w:p w:rsidR="00663897" w:rsidRDefault="00F25AC9">
      <w:pPr>
        <w:spacing w:line="405" w:lineRule="atLeast"/>
        <w:ind w:left="260" w:right="4504"/>
        <w:rPr>
          <w:rFonts w:ascii="Consolas" w:eastAsia="Consolas" w:hAnsi="Consolas" w:cs="Consolas"/>
        </w:rPr>
      </w:pPr>
      <w:r>
        <w:rPr>
          <w:rFonts w:ascii="Consolas" w:eastAsia="Consolas" w:hAnsi="Consolas" w:cs="Consolas"/>
          <w:color w:val="555E68"/>
        </w:rPr>
        <w:t>print("Height is $height"); print("Married Status is $isMarried");</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lastRenderedPageBreak/>
        <w:t>}</w:t>
      </w:r>
      <w:r w:rsidR="00FB0D64" w:rsidRPr="00FB0D64">
        <w:pict>
          <v:shape id="_x0000_s1509" type="#_x0000_t75" style="position:absolute;left:0;text-align:left;margin-left:51pt;margin-top:0;width:495pt;height:52pt;z-index:-251641856;mso-position-horizontal-relative:page;mso-position-vertical-relative:text" o:allowincell="f">
            <v:imagedata r:id="rId36" o:title=""/>
            <w10:wrap anchorx="page"/>
            <w10:anchorlock/>
          </v:shape>
        </w:pict>
      </w:r>
    </w:p>
    <w:p w:rsidR="00663897" w:rsidRDefault="00FB0D64">
      <w:pPr>
        <w:spacing w:before="891" w:line="359" w:lineRule="atLeast"/>
        <w:ind w:left="20" w:right="-200"/>
        <w:jc w:val="both"/>
        <w:rPr>
          <w:rFonts w:ascii="Segoe UI" w:eastAsia="Segoe UI" w:hAnsi="Segoe UI" w:cs="Segoe UI"/>
          <w:sz w:val="27"/>
          <w:szCs w:val="27"/>
        </w:rPr>
      </w:pPr>
      <w:hyperlink r:id="rId37"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left="20" w:right="110"/>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Always use the descriptive variable name. Don’t use a variable name like a, b, c because this will make your code more complex.</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Rules For Creating Variables In Dart</w:t>
      </w:r>
    </w:p>
    <w:p w:rsidR="00663897" w:rsidRDefault="00F25AC9">
      <w:pPr>
        <w:numPr>
          <w:ilvl w:val="0"/>
          <w:numId w:val="14"/>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Variable names are case sensitive, i.e., a and A are different.</w:t>
      </w:r>
    </w:p>
    <w:p w:rsidR="00663897" w:rsidRDefault="00F25AC9">
      <w:pPr>
        <w:numPr>
          <w:ilvl w:val="1"/>
          <w:numId w:val="1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 variable name can consist of letters and alphabets.</w:t>
      </w:r>
    </w:p>
    <w:p w:rsidR="00663897" w:rsidRDefault="00F25AC9">
      <w:pPr>
        <w:numPr>
          <w:ilvl w:val="2"/>
          <w:numId w:val="14"/>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 variable name cannot start with a number.</w:t>
      </w:r>
    </w:p>
    <w:p w:rsidR="00663897" w:rsidRDefault="00F25AC9">
      <w:pPr>
        <w:numPr>
          <w:ilvl w:val="3"/>
          <w:numId w:val="1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Keywords are not allowed to be used as a variable name.</w:t>
      </w:r>
    </w:p>
    <w:p w:rsidR="00663897" w:rsidRDefault="00F25AC9">
      <w:pPr>
        <w:numPr>
          <w:ilvl w:val="2"/>
          <w:numId w:val="1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Blank spaces are not allowed in a variable name.</w:t>
      </w:r>
    </w:p>
    <w:p w:rsidR="00663897" w:rsidRDefault="00F25AC9">
      <w:pPr>
        <w:numPr>
          <w:ilvl w:val="0"/>
          <w:numId w:val="14"/>
        </w:numPr>
        <w:spacing w:before="30" w:line="405" w:lineRule="atLeast"/>
        <w:ind w:right="569"/>
        <w:rPr>
          <w:rFonts w:ascii="Segoe UI" w:eastAsia="Segoe UI" w:hAnsi="Segoe UI" w:cs="Segoe UI"/>
          <w:sz w:val="27"/>
          <w:szCs w:val="27"/>
        </w:rPr>
      </w:pPr>
      <w:r>
        <w:rPr>
          <w:rFonts w:ascii="Segoe UI" w:eastAsia="Segoe UI" w:hAnsi="Segoe UI" w:cs="Segoe UI"/>
          <w:color w:val="000000"/>
          <w:sz w:val="27"/>
          <w:szCs w:val="27"/>
        </w:rPr>
        <w:t>Special characters are not allowed except for the underscore (_) and the dollar ($) sign.</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Dart Constant</w:t>
      </w:r>
    </w:p>
    <w:p w:rsidR="00663897" w:rsidRDefault="00F25AC9">
      <w:pPr>
        <w:spacing w:before="212" w:line="405" w:lineRule="atLeast"/>
        <w:ind w:left="20" w:right="172"/>
        <w:rPr>
          <w:rFonts w:ascii="Segoe UI" w:eastAsia="Segoe UI" w:hAnsi="Segoe UI" w:cs="Segoe UI"/>
          <w:sz w:val="27"/>
          <w:szCs w:val="27"/>
        </w:rPr>
      </w:pPr>
      <w:r>
        <w:rPr>
          <w:rFonts w:ascii="Segoe UI" w:eastAsia="Segoe UI" w:hAnsi="Segoe UI" w:cs="Segoe UI"/>
          <w:color w:val="000000"/>
          <w:sz w:val="27"/>
          <w:szCs w:val="27"/>
        </w:rPr>
        <w:t xml:space="preserve">Constant is the type of variable whose value never changes. In programming, changeable values are </w:t>
      </w:r>
      <w:r>
        <w:rPr>
          <w:rFonts w:ascii="Segoe UI" w:eastAsia="Segoe UI" w:hAnsi="Segoe UI" w:cs="Segoe UI"/>
          <w:b/>
          <w:bCs/>
          <w:color w:val="FF82B2"/>
          <w:sz w:val="27"/>
          <w:szCs w:val="27"/>
        </w:rPr>
        <w:t>mutable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unchangeable values are </w:t>
      </w:r>
      <w:r>
        <w:rPr>
          <w:rFonts w:ascii="Segoe UI" w:eastAsia="Segoe UI" w:hAnsi="Segoe UI" w:cs="Segoe UI"/>
          <w:b/>
          <w:bCs/>
          <w:color w:val="FF82B2"/>
          <w:sz w:val="27"/>
          <w:szCs w:val="27"/>
        </w:rPr>
        <w:t>immutable</w:t>
      </w:r>
      <w:r>
        <w:rPr>
          <w:rFonts w:ascii="Segoe UI" w:eastAsia="Segoe UI" w:hAnsi="Segoe UI" w:cs="Segoe UI"/>
          <w:color w:val="000000"/>
          <w:sz w:val="27"/>
          <w:szCs w:val="27"/>
        </w:rPr>
        <w:t>. Sometimes, you don’t need to change the value once declared. Like the value of PI=3.14, it never changes. To create a constant in Dart, you can use the const keyword.</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510" type="#_x0000_t75" style="position:absolute;left:0;text-align:left;margin-left:51pt;margin-top:14.35pt;width:495pt;height:142pt;z-index:-251640832;mso-position-horizontal-relative:page;mso-position-vertical-relative:text" o:allowincell="f">
            <v:imagedata r:id="rId38"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const pi = 3.14;</w:t>
      </w:r>
    </w:p>
    <w:p w:rsidR="00663897" w:rsidRDefault="00F25AC9">
      <w:pPr>
        <w:shd w:val="clear" w:color="auto" w:fill="F6F7F8"/>
        <w:spacing w:before="1" w:line="405" w:lineRule="atLeast"/>
        <w:ind w:left="260" w:right="5803"/>
        <w:jc w:val="both"/>
        <w:rPr>
          <w:rFonts w:ascii="Consolas" w:eastAsia="Consolas" w:hAnsi="Consolas" w:cs="Consolas"/>
        </w:rPr>
      </w:pPr>
      <w:r>
        <w:rPr>
          <w:rFonts w:ascii="Consolas" w:eastAsia="Consolas" w:hAnsi="Consolas" w:cs="Consolas"/>
          <w:color w:val="555E68"/>
        </w:rPr>
        <w:t>pi = 4.23; // not possible  print("Value of PI is $pi"); }</w:t>
      </w:r>
    </w:p>
    <w:p w:rsidR="00663897" w:rsidRDefault="00FB0D64">
      <w:pPr>
        <w:spacing w:before="890" w:line="359" w:lineRule="atLeast"/>
        <w:ind w:left="20" w:right="-200"/>
        <w:jc w:val="both"/>
        <w:rPr>
          <w:rFonts w:ascii="Segoe UI" w:eastAsia="Segoe UI" w:hAnsi="Segoe UI" w:cs="Segoe UI"/>
          <w:sz w:val="27"/>
          <w:szCs w:val="27"/>
        </w:rPr>
      </w:pPr>
      <w:hyperlink r:id="rId3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Naming Convention For Variables In Dart</w:t>
      </w:r>
    </w:p>
    <w:p w:rsidR="00663897" w:rsidRDefault="00F25AC9">
      <w:pPr>
        <w:spacing w:before="227" w:line="405" w:lineRule="atLeast"/>
        <w:ind w:left="20" w:right="105"/>
        <w:rPr>
          <w:rFonts w:ascii="Segoe UI" w:eastAsia="Segoe UI" w:hAnsi="Segoe UI" w:cs="Segoe UI"/>
          <w:sz w:val="27"/>
          <w:szCs w:val="27"/>
        </w:rPr>
      </w:pPr>
      <w:r>
        <w:rPr>
          <w:rFonts w:ascii="Segoe UI" w:eastAsia="Segoe UI" w:hAnsi="Segoe UI" w:cs="Segoe UI"/>
          <w:color w:val="000000"/>
          <w:sz w:val="27"/>
          <w:szCs w:val="27"/>
        </w:rPr>
        <w:t xml:space="preserve">It is a good habit to follow the naming convention. In Dart Variables, the variable name should start with lower-case, and every second word’s first letter will be upper-case like num1, fullName, isMarried, etc. Technically, this naming convention is called </w:t>
      </w:r>
      <w:r>
        <w:rPr>
          <w:rFonts w:ascii="Segoe UI" w:eastAsia="Segoe UI" w:hAnsi="Segoe UI" w:cs="Segoe UI"/>
          <w:b/>
          <w:bCs/>
          <w:color w:val="FF82B2"/>
          <w:sz w:val="27"/>
          <w:szCs w:val="27"/>
        </w:rPr>
        <w:t>lowerCamelCase</w:t>
      </w:r>
      <w:r>
        <w:rPr>
          <w:rFonts w:ascii="Segoe UI" w:eastAsia="Segoe UI" w:hAnsi="Segoe UI" w:cs="Segoe UI"/>
          <w:color w:val="000000"/>
          <w:sz w:val="27"/>
          <w:szCs w:val="27"/>
        </w:rPr>
        <w:t>.</w:t>
      </w:r>
    </w:p>
    <w:p w:rsidR="00663897" w:rsidRDefault="00F25AC9">
      <w:pPr>
        <w:spacing w:before="20"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Naming Convention Example</w:t>
      </w:r>
    </w:p>
    <w:p w:rsidR="00663897" w:rsidRDefault="00F25AC9">
      <w:pPr>
        <w:spacing w:before="521" w:line="276" w:lineRule="atLeast"/>
        <w:ind w:left="260" w:right="-200"/>
        <w:jc w:val="both"/>
        <w:rPr>
          <w:rFonts w:ascii="Consolas" w:eastAsia="Consolas" w:hAnsi="Consolas" w:cs="Consolas"/>
        </w:rPr>
      </w:pPr>
      <w:r>
        <w:rPr>
          <w:rFonts w:ascii="Consolas" w:eastAsia="Consolas" w:hAnsi="Consolas" w:cs="Consolas"/>
          <w:color w:val="555E68"/>
        </w:rPr>
        <w:t>// Not standard way</w:t>
      </w:r>
      <w:r w:rsidR="00FB0D64" w:rsidRPr="00FB0D64">
        <w:pict>
          <v:shape id="_x0000_s1511" type="#_x0000_t75" style="position:absolute;left:0;text-align:left;margin-left:51pt;margin-top:13.45pt;width:495pt;height:142pt;z-index:-251639808;mso-position-horizontal-relative:page;mso-position-vertical-relative:text" o:allowincell="f">
            <v:imagedata r:id="rId40" o:title=""/>
            <w10:wrap anchorx="page"/>
            <w10:anchorlock/>
          </v:shape>
        </w:pict>
      </w:r>
    </w:p>
    <w:p w:rsidR="00663897" w:rsidRDefault="00F25AC9">
      <w:pPr>
        <w:spacing w:before="1" w:line="405" w:lineRule="atLeast"/>
        <w:ind w:left="260" w:right="6063"/>
        <w:rPr>
          <w:rFonts w:ascii="Consolas" w:eastAsia="Consolas" w:hAnsi="Consolas" w:cs="Consolas"/>
        </w:rPr>
      </w:pPr>
      <w:r>
        <w:rPr>
          <w:rFonts w:ascii="Consolas" w:eastAsia="Consolas" w:hAnsi="Consolas" w:cs="Consolas"/>
          <w:color w:val="555E68"/>
        </w:rPr>
        <w:t>var fullname = "John Doe"; // Standard way</w:t>
      </w:r>
    </w:p>
    <w:p w:rsidR="00663897" w:rsidRDefault="00F25AC9">
      <w:pPr>
        <w:spacing w:line="405" w:lineRule="atLeast"/>
        <w:ind w:left="260" w:right="6063"/>
        <w:rPr>
          <w:rFonts w:ascii="Consolas" w:eastAsia="Consolas" w:hAnsi="Consolas" w:cs="Consolas"/>
        </w:rPr>
      </w:pPr>
      <w:r>
        <w:rPr>
          <w:rFonts w:ascii="Consolas" w:eastAsia="Consolas" w:hAnsi="Consolas" w:cs="Consolas"/>
          <w:color w:val="555E68"/>
        </w:rPr>
        <w:t>var fullName = "John Doe"; const pi = 3.14;</w:t>
      </w:r>
    </w:p>
    <w:p w:rsidR="00663897" w:rsidRDefault="00F25AC9">
      <w:pPr>
        <w:spacing w:before="867"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Data Types in Dart</w:t>
      </w:r>
    </w:p>
    <w:p w:rsidR="00663897" w:rsidRDefault="00F25AC9">
      <w:pPr>
        <w:spacing w:before="24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Data Types</w:t>
      </w:r>
    </w:p>
    <w:p w:rsidR="00663897" w:rsidRDefault="00F25AC9">
      <w:pPr>
        <w:spacing w:before="212" w:after="316" w:line="405" w:lineRule="atLeast"/>
        <w:ind w:left="20" w:right="90"/>
        <w:rPr>
          <w:rFonts w:ascii="Segoe UI" w:eastAsia="Segoe UI" w:hAnsi="Segoe UI" w:cs="Segoe UI"/>
          <w:sz w:val="27"/>
          <w:szCs w:val="27"/>
        </w:rPr>
      </w:pPr>
      <w:r>
        <w:rPr>
          <w:rFonts w:ascii="Segoe UI" w:eastAsia="Segoe UI" w:hAnsi="Segoe UI" w:cs="Segoe UI"/>
          <w:b/>
          <w:bCs/>
          <w:color w:val="FF82B2"/>
          <w:sz w:val="27"/>
          <w:szCs w:val="27"/>
        </w:rPr>
        <w:t>Data types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help you to categorize all the different types of data you use in your code. </w:t>
      </w:r>
      <w:r>
        <w:rPr>
          <w:rFonts w:ascii="Segoe UI" w:eastAsia="Segoe UI" w:hAnsi="Segoe UI" w:cs="Segoe UI"/>
          <w:b/>
          <w:bCs/>
          <w:color w:val="FF82B2"/>
          <w:sz w:val="27"/>
          <w:szCs w:val="27"/>
        </w:rPr>
        <w:t>For e.g. numbers, texts, symbols, etc</w:t>
      </w:r>
      <w:r>
        <w:rPr>
          <w:rFonts w:ascii="Segoe UI" w:eastAsia="Segoe UI" w:hAnsi="Segoe UI" w:cs="Segoe UI"/>
          <w:color w:val="000000"/>
          <w:sz w:val="27"/>
          <w:szCs w:val="27"/>
        </w:rPr>
        <w:t>. The data type specifies what type of value will be stored by the variable. Each variable has its data type. Dart supports the following built-in data types :</w:t>
      </w:r>
    </w:p>
    <w:p w:rsidR="00663897" w:rsidRDefault="00F25AC9">
      <w:pPr>
        <w:numPr>
          <w:ilvl w:val="0"/>
          <w:numId w:val="15"/>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Numbers</w:t>
      </w:r>
    </w:p>
    <w:p w:rsidR="00663897" w:rsidRDefault="00F25AC9">
      <w:pPr>
        <w:numPr>
          <w:ilvl w:val="0"/>
          <w:numId w:val="15"/>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Strings</w:t>
      </w:r>
    </w:p>
    <w:p w:rsidR="00663897" w:rsidRDefault="00F25AC9">
      <w:pPr>
        <w:numPr>
          <w:ilvl w:val="0"/>
          <w:numId w:val="1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Booleans</w:t>
      </w:r>
    </w:p>
    <w:p w:rsidR="00663897" w:rsidRDefault="00F25AC9">
      <w:pPr>
        <w:numPr>
          <w:ilvl w:val="0"/>
          <w:numId w:val="1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Lists</w:t>
      </w:r>
    </w:p>
    <w:p w:rsidR="00663897" w:rsidRDefault="00F25AC9">
      <w:pPr>
        <w:numPr>
          <w:ilvl w:val="0"/>
          <w:numId w:val="15"/>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Maps</w:t>
      </w:r>
    </w:p>
    <w:p w:rsidR="00663897" w:rsidRDefault="00F25AC9">
      <w:pPr>
        <w:numPr>
          <w:ilvl w:val="0"/>
          <w:numId w:val="1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Sets</w:t>
      </w:r>
    </w:p>
    <w:p w:rsidR="00663897" w:rsidRDefault="00F25AC9">
      <w:pPr>
        <w:numPr>
          <w:ilvl w:val="0"/>
          <w:numId w:val="1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Runes</w:t>
      </w:r>
    </w:p>
    <w:p w:rsidR="00663897" w:rsidRDefault="00F25AC9">
      <w:pPr>
        <w:numPr>
          <w:ilvl w:val="0"/>
          <w:numId w:val="15"/>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Null</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Built-In Types</w:t>
      </w:r>
    </w:p>
    <w:p w:rsidR="00663897" w:rsidRDefault="00F25AC9">
      <w:pPr>
        <w:spacing w:before="212" w:line="405" w:lineRule="atLeast"/>
        <w:ind w:left="20" w:right="1061"/>
        <w:rPr>
          <w:rFonts w:ascii="Segoe UI" w:eastAsia="Segoe UI" w:hAnsi="Segoe UI" w:cs="Segoe UI"/>
          <w:sz w:val="27"/>
          <w:szCs w:val="27"/>
        </w:rPr>
      </w:pPr>
      <w:r>
        <w:rPr>
          <w:rFonts w:ascii="Segoe UI" w:eastAsia="Segoe UI" w:hAnsi="Segoe UI" w:cs="Segoe UI"/>
          <w:color w:val="000000"/>
          <w:sz w:val="27"/>
          <w:szCs w:val="27"/>
        </w:rPr>
        <w:t>In Dart language, there is the type of values that can be represented and manipulated. The data type classification is as given below:</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470"/>
        <w:gridCol w:w="2145"/>
        <w:gridCol w:w="6210"/>
      </w:tblGrid>
      <w:tr w:rsidR="00663897">
        <w:trPr>
          <w:trHeight w:hRule="exact" w:val="840"/>
        </w:trPr>
        <w:tc>
          <w:tcPr>
            <w:tcW w:w="14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573" w:type="dxa"/>
            </w:tcMar>
            <w:tcFitText/>
          </w:tcPr>
          <w:p w:rsidR="00663897" w:rsidRDefault="00F25AC9">
            <w:pPr>
              <w:spacing w:before="45" w:line="360" w:lineRule="atLeast"/>
              <w:rPr>
                <w:rFonts w:ascii="Segoe UI" w:eastAsia="Segoe UI" w:hAnsi="Segoe UI" w:cs="Segoe UI"/>
                <w:sz w:val="27"/>
                <w:szCs w:val="27"/>
              </w:rPr>
            </w:pPr>
            <w:r w:rsidRPr="00F25AC9">
              <w:rPr>
                <w:rFonts w:ascii="Segoe UI" w:eastAsia="Segoe UI" w:hAnsi="Segoe UI" w:cs="Segoe UI"/>
                <w:b/>
                <w:bCs/>
                <w:color w:val="222222"/>
                <w:w w:val="58"/>
                <w:sz w:val="27"/>
                <w:szCs w:val="27"/>
              </w:rPr>
              <w:t>Data Typ</w:t>
            </w:r>
            <w:r w:rsidRPr="00F25AC9">
              <w:rPr>
                <w:rFonts w:ascii="Segoe UI" w:eastAsia="Segoe UI" w:hAnsi="Segoe UI" w:cs="Segoe UI"/>
                <w:b/>
                <w:bCs/>
                <w:color w:val="222222"/>
                <w:spacing w:val="3"/>
                <w:w w:val="58"/>
                <w:sz w:val="27"/>
                <w:szCs w:val="27"/>
              </w:rPr>
              <w:t>e</w:t>
            </w:r>
          </w:p>
        </w:tc>
        <w:tc>
          <w:tcPr>
            <w:tcW w:w="2145"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84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4"/>
                <w:sz w:val="27"/>
                <w:szCs w:val="27"/>
              </w:rPr>
              <w:t>Keywor</w:t>
            </w:r>
            <w:r w:rsidRPr="00F25AC9">
              <w:rPr>
                <w:rFonts w:ascii="Segoe UI" w:eastAsia="Segoe UI" w:hAnsi="Segoe UI" w:cs="Segoe UI"/>
                <w:b/>
                <w:bCs/>
                <w:color w:val="222222"/>
                <w:spacing w:val="5"/>
                <w:sz w:val="27"/>
                <w:szCs w:val="27"/>
              </w:rPr>
              <w:t>d</w:t>
            </w:r>
          </w:p>
        </w:tc>
        <w:tc>
          <w:tcPr>
            <w:tcW w:w="6210"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452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840"/>
        </w:trPr>
        <w:tc>
          <w:tcPr>
            <w:tcW w:w="14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4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3"/>
                <w:sz w:val="27"/>
                <w:szCs w:val="27"/>
              </w:rPr>
              <w:t>Number</w:t>
            </w:r>
            <w:r w:rsidRPr="00F25AC9">
              <w:rPr>
                <w:rFonts w:ascii="Segoe UI" w:eastAsia="Segoe UI" w:hAnsi="Segoe UI" w:cs="Segoe UI"/>
                <w:color w:val="000000"/>
                <w:spacing w:val="2"/>
                <w:sz w:val="27"/>
                <w:szCs w:val="27"/>
              </w:rPr>
              <w:t>s</w:t>
            </w:r>
          </w:p>
        </w:tc>
        <w:tc>
          <w:tcPr>
            <w:tcW w:w="2145"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505" w:type="dxa"/>
            </w:tcMar>
            <w:tcFitText/>
          </w:tcPr>
          <w:p w:rsidR="00663897" w:rsidRDefault="00F25AC9">
            <w:pPr>
              <w:spacing w:before="45" w:line="360" w:lineRule="atLeast"/>
              <w:rPr>
                <w:rFonts w:ascii="Segoe UI" w:eastAsia="Segoe UI" w:hAnsi="Segoe UI" w:cs="Segoe UI"/>
                <w:sz w:val="27"/>
                <w:szCs w:val="27"/>
              </w:rPr>
            </w:pPr>
            <w:r w:rsidRPr="00F25AC9">
              <w:rPr>
                <w:rFonts w:ascii="Segoe UI" w:eastAsia="Segoe UI" w:hAnsi="Segoe UI" w:cs="Segoe UI"/>
                <w:color w:val="000000"/>
                <w:w w:val="76"/>
                <w:sz w:val="27"/>
                <w:szCs w:val="27"/>
              </w:rPr>
              <w:t>int, double, nu</w:t>
            </w:r>
            <w:r w:rsidRPr="00F25AC9">
              <w:rPr>
                <w:rFonts w:ascii="Segoe UI" w:eastAsia="Segoe UI" w:hAnsi="Segoe UI" w:cs="Segoe UI"/>
                <w:color w:val="000000"/>
                <w:spacing w:val="9"/>
                <w:w w:val="76"/>
                <w:sz w:val="27"/>
                <w:szCs w:val="27"/>
              </w:rPr>
              <w:t>m</w:t>
            </w:r>
          </w:p>
        </w:tc>
        <w:tc>
          <w:tcPr>
            <w:tcW w:w="6210"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264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It represents numeric value</w:t>
            </w:r>
            <w:r w:rsidRPr="00F25AC9">
              <w:rPr>
                <w:rFonts w:ascii="Segoe UI" w:eastAsia="Segoe UI" w:hAnsi="Segoe UI" w:cs="Segoe UI"/>
                <w:color w:val="000000"/>
                <w:spacing w:val="26"/>
                <w:sz w:val="27"/>
                <w:szCs w:val="27"/>
              </w:rPr>
              <w:t>s</w:t>
            </w:r>
          </w:p>
        </w:tc>
      </w:tr>
      <w:tr w:rsidR="00663897">
        <w:trPr>
          <w:trHeight w:hRule="exact" w:val="480"/>
        </w:trPr>
        <w:tc>
          <w:tcPr>
            <w:tcW w:w="14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43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1"/>
                <w:sz w:val="27"/>
                <w:szCs w:val="27"/>
              </w:rPr>
              <w:t>String</w:t>
            </w:r>
            <w:r w:rsidRPr="00F25AC9">
              <w:rPr>
                <w:rFonts w:ascii="Segoe UI" w:eastAsia="Segoe UI" w:hAnsi="Segoe UI" w:cs="Segoe UI"/>
                <w:color w:val="000000"/>
                <w:spacing w:val="5"/>
                <w:sz w:val="27"/>
                <w:szCs w:val="27"/>
              </w:rPr>
              <w:t>s</w:t>
            </w:r>
          </w:p>
        </w:tc>
        <w:tc>
          <w:tcPr>
            <w:tcW w:w="2145"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121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4"/>
                <w:sz w:val="27"/>
                <w:szCs w:val="27"/>
              </w:rPr>
              <w:t>Strin</w:t>
            </w:r>
            <w:r w:rsidRPr="00F25AC9">
              <w:rPr>
                <w:rFonts w:ascii="Segoe UI" w:eastAsia="Segoe UI" w:hAnsi="Segoe UI" w:cs="Segoe UI"/>
                <w:color w:val="000000"/>
                <w:spacing w:val="2"/>
                <w:sz w:val="27"/>
                <w:szCs w:val="27"/>
              </w:rPr>
              <w:t>g</w:t>
            </w:r>
          </w:p>
        </w:tc>
        <w:tc>
          <w:tcPr>
            <w:tcW w:w="6210"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148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It represents a sequence of character</w:t>
            </w:r>
            <w:r w:rsidRPr="00F25AC9">
              <w:rPr>
                <w:rFonts w:ascii="Segoe UI" w:eastAsia="Segoe UI" w:hAnsi="Segoe UI" w:cs="Segoe UI"/>
                <w:color w:val="000000"/>
                <w:spacing w:val="5"/>
                <w:sz w:val="27"/>
                <w:szCs w:val="27"/>
              </w:rPr>
              <w:t>s</w:t>
            </w:r>
          </w:p>
        </w:tc>
      </w:tr>
      <w:tr w:rsidR="00663897">
        <w:trPr>
          <w:trHeight w:hRule="exact" w:val="495"/>
        </w:trPr>
        <w:tc>
          <w:tcPr>
            <w:tcW w:w="14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6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1"/>
                <w:sz w:val="27"/>
                <w:szCs w:val="27"/>
              </w:rPr>
              <w:t>Boolean</w:t>
            </w:r>
            <w:r w:rsidRPr="00F25AC9">
              <w:rPr>
                <w:rFonts w:ascii="Segoe UI" w:eastAsia="Segoe UI" w:hAnsi="Segoe UI" w:cs="Segoe UI"/>
                <w:color w:val="000000"/>
                <w:spacing w:val="3"/>
                <w:sz w:val="27"/>
                <w:szCs w:val="27"/>
              </w:rPr>
              <w:t>s</w:t>
            </w:r>
          </w:p>
        </w:tc>
        <w:tc>
          <w:tcPr>
            <w:tcW w:w="2145"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137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6"/>
                <w:sz w:val="27"/>
                <w:szCs w:val="27"/>
              </w:rPr>
              <w:t>boo</w:t>
            </w:r>
            <w:r w:rsidRPr="00F25AC9">
              <w:rPr>
                <w:rFonts w:ascii="Segoe UI" w:eastAsia="Segoe UI" w:hAnsi="Segoe UI" w:cs="Segoe UI"/>
                <w:color w:val="000000"/>
                <w:spacing w:val="2"/>
                <w:sz w:val="27"/>
                <w:szCs w:val="27"/>
              </w:rPr>
              <w:t>l</w:t>
            </w:r>
          </w:p>
        </w:tc>
        <w:tc>
          <w:tcPr>
            <w:tcW w:w="6210"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94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
                <w:sz w:val="27"/>
                <w:szCs w:val="27"/>
              </w:rPr>
              <w:t>It represents Boolean values true and fals</w:t>
            </w:r>
            <w:r w:rsidRPr="00F25AC9">
              <w:rPr>
                <w:rFonts w:ascii="Segoe UI" w:eastAsia="Segoe UI" w:hAnsi="Segoe UI" w:cs="Segoe UI"/>
                <w:color w:val="000000"/>
                <w:spacing w:val="38"/>
                <w:sz w:val="27"/>
                <w:szCs w:val="27"/>
              </w:rPr>
              <w:t>e</w:t>
            </w:r>
          </w:p>
        </w:tc>
      </w:tr>
      <w:tr w:rsidR="00663897">
        <w:trPr>
          <w:trHeight w:hRule="exact" w:val="480"/>
        </w:trPr>
        <w:tc>
          <w:tcPr>
            <w:tcW w:w="14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2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9"/>
                <w:sz w:val="27"/>
                <w:szCs w:val="27"/>
              </w:rPr>
              <w:t>List</w:t>
            </w:r>
            <w:r w:rsidRPr="00F25AC9">
              <w:rPr>
                <w:rFonts w:ascii="Segoe UI" w:eastAsia="Segoe UI" w:hAnsi="Segoe UI" w:cs="Segoe UI"/>
                <w:color w:val="000000"/>
                <w:spacing w:val="4"/>
                <w:sz w:val="27"/>
                <w:szCs w:val="27"/>
              </w:rPr>
              <w:t>s</w:t>
            </w:r>
          </w:p>
        </w:tc>
        <w:tc>
          <w:tcPr>
            <w:tcW w:w="2145"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151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6"/>
                <w:sz w:val="27"/>
                <w:szCs w:val="27"/>
              </w:rPr>
              <w:t>Lis</w:t>
            </w:r>
            <w:r w:rsidRPr="00F25AC9">
              <w:rPr>
                <w:rFonts w:ascii="Segoe UI" w:eastAsia="Segoe UI" w:hAnsi="Segoe UI" w:cs="Segoe UI"/>
                <w:color w:val="000000"/>
                <w:spacing w:val="2"/>
                <w:sz w:val="27"/>
                <w:szCs w:val="27"/>
              </w:rPr>
              <w:t>t</w:t>
            </w:r>
          </w:p>
        </w:tc>
        <w:tc>
          <w:tcPr>
            <w:tcW w:w="6210"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234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It is an ordered group of item</w:t>
            </w:r>
            <w:r w:rsidRPr="00F25AC9">
              <w:rPr>
                <w:rFonts w:ascii="Segoe UI" w:eastAsia="Segoe UI" w:hAnsi="Segoe UI" w:cs="Segoe UI"/>
                <w:color w:val="000000"/>
                <w:spacing w:val="19"/>
                <w:sz w:val="27"/>
                <w:szCs w:val="27"/>
              </w:rPr>
              <w:t>s</w:t>
            </w:r>
          </w:p>
        </w:tc>
      </w:tr>
      <w:tr w:rsidR="00663897">
        <w:trPr>
          <w:trHeight w:hRule="exact" w:val="840"/>
        </w:trPr>
        <w:tc>
          <w:tcPr>
            <w:tcW w:w="14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573"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b/>
                <w:bCs/>
                <w:color w:val="222222"/>
                <w:w w:val="58"/>
                <w:sz w:val="27"/>
                <w:szCs w:val="27"/>
              </w:rPr>
              <w:lastRenderedPageBreak/>
              <w:t>Data Typ</w:t>
            </w:r>
            <w:r w:rsidRPr="00F25AC9">
              <w:rPr>
                <w:rFonts w:ascii="Segoe UI" w:eastAsia="Segoe UI" w:hAnsi="Segoe UI" w:cs="Segoe UI"/>
                <w:b/>
                <w:bCs/>
                <w:color w:val="222222"/>
                <w:spacing w:val="3"/>
                <w:w w:val="58"/>
                <w:sz w:val="27"/>
                <w:szCs w:val="27"/>
              </w:rPr>
              <w:t>e</w:t>
            </w:r>
          </w:p>
        </w:tc>
        <w:tc>
          <w:tcPr>
            <w:tcW w:w="2145"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84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4"/>
                <w:sz w:val="27"/>
                <w:szCs w:val="27"/>
              </w:rPr>
              <w:t>Keywor</w:t>
            </w:r>
            <w:r w:rsidRPr="00F25AC9">
              <w:rPr>
                <w:rFonts w:ascii="Segoe UI" w:eastAsia="Segoe UI" w:hAnsi="Segoe UI" w:cs="Segoe UI"/>
                <w:b/>
                <w:bCs/>
                <w:color w:val="222222"/>
                <w:spacing w:val="5"/>
                <w:sz w:val="27"/>
                <w:szCs w:val="27"/>
              </w:rPr>
              <w:t>d</w:t>
            </w:r>
          </w:p>
        </w:tc>
        <w:tc>
          <w:tcPr>
            <w:tcW w:w="6210"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452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480"/>
        </w:trPr>
        <w:tc>
          <w:tcPr>
            <w:tcW w:w="14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58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6"/>
                <w:sz w:val="27"/>
                <w:szCs w:val="27"/>
              </w:rPr>
              <w:t>Map</w:t>
            </w:r>
            <w:r w:rsidRPr="00F25AC9">
              <w:rPr>
                <w:rFonts w:ascii="Segoe UI" w:eastAsia="Segoe UI" w:hAnsi="Segoe UI" w:cs="Segoe UI"/>
                <w:color w:val="000000"/>
                <w:spacing w:val="2"/>
                <w:sz w:val="27"/>
                <w:szCs w:val="27"/>
              </w:rPr>
              <w:t>s</w:t>
            </w:r>
          </w:p>
        </w:tc>
        <w:tc>
          <w:tcPr>
            <w:tcW w:w="2145"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137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9"/>
                <w:sz w:val="27"/>
                <w:szCs w:val="27"/>
              </w:rPr>
              <w:t>Ma</w:t>
            </w:r>
            <w:r w:rsidRPr="00F25AC9">
              <w:rPr>
                <w:rFonts w:ascii="Segoe UI" w:eastAsia="Segoe UI" w:hAnsi="Segoe UI" w:cs="Segoe UI"/>
                <w:color w:val="000000"/>
                <w:spacing w:val="2"/>
                <w:sz w:val="27"/>
                <w:szCs w:val="27"/>
              </w:rPr>
              <w:t>p</w:t>
            </w:r>
          </w:p>
        </w:tc>
        <w:tc>
          <w:tcPr>
            <w:tcW w:w="6210"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55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
                <w:sz w:val="27"/>
                <w:szCs w:val="27"/>
              </w:rPr>
              <w:t>It represents a set of values as key-value pair</w:t>
            </w:r>
            <w:r w:rsidRPr="00F25AC9">
              <w:rPr>
                <w:rFonts w:ascii="Segoe UI" w:eastAsia="Segoe UI" w:hAnsi="Segoe UI" w:cs="Segoe UI"/>
                <w:color w:val="000000"/>
                <w:spacing w:val="32"/>
                <w:sz w:val="27"/>
                <w:szCs w:val="27"/>
              </w:rPr>
              <w:t>s</w:t>
            </w:r>
          </w:p>
        </w:tc>
      </w:tr>
      <w:tr w:rsidR="00663897">
        <w:trPr>
          <w:trHeight w:hRule="exact" w:val="840"/>
        </w:trPr>
        <w:tc>
          <w:tcPr>
            <w:tcW w:w="14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5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6"/>
                <w:sz w:val="27"/>
                <w:szCs w:val="27"/>
              </w:rPr>
              <w:t>Set</w:t>
            </w:r>
            <w:r w:rsidRPr="00F25AC9">
              <w:rPr>
                <w:rFonts w:ascii="Segoe UI" w:eastAsia="Segoe UI" w:hAnsi="Segoe UI" w:cs="Segoe UI"/>
                <w:color w:val="000000"/>
                <w:spacing w:val="2"/>
                <w:sz w:val="27"/>
                <w:szCs w:val="27"/>
              </w:rPr>
              <w:t>s</w:t>
            </w:r>
          </w:p>
        </w:tc>
        <w:tc>
          <w:tcPr>
            <w:tcW w:w="2145"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153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9"/>
                <w:sz w:val="27"/>
                <w:szCs w:val="27"/>
              </w:rPr>
              <w:t>Se</w:t>
            </w:r>
            <w:r w:rsidRPr="00F25AC9">
              <w:rPr>
                <w:rFonts w:ascii="Segoe UI" w:eastAsia="Segoe UI" w:hAnsi="Segoe UI" w:cs="Segoe UI"/>
                <w:color w:val="000000"/>
                <w:spacing w:val="2"/>
                <w:sz w:val="27"/>
                <w:szCs w:val="27"/>
              </w:rPr>
              <w:t>t</w:t>
            </w:r>
          </w:p>
        </w:tc>
        <w:tc>
          <w:tcPr>
            <w:tcW w:w="6210"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343" w:type="dxa"/>
            </w:tcMar>
            <w:tcFitText/>
          </w:tcPr>
          <w:p w:rsidR="00663897" w:rsidRDefault="00F25AC9">
            <w:pPr>
              <w:spacing w:before="45" w:line="360" w:lineRule="atLeast"/>
              <w:rPr>
                <w:rFonts w:ascii="Segoe UI" w:eastAsia="Segoe UI" w:hAnsi="Segoe UI" w:cs="Segoe UI"/>
                <w:sz w:val="27"/>
                <w:szCs w:val="27"/>
              </w:rPr>
            </w:pPr>
            <w:r w:rsidRPr="00F25AC9">
              <w:rPr>
                <w:rFonts w:ascii="Segoe UI" w:eastAsia="Segoe UI" w:hAnsi="Segoe UI" w:cs="Segoe UI"/>
                <w:color w:val="000000"/>
                <w:w w:val="91"/>
                <w:sz w:val="27"/>
                <w:szCs w:val="27"/>
              </w:rPr>
              <w:t>It is an unordered list of unique values of same type</w:t>
            </w:r>
            <w:r w:rsidRPr="00F25AC9">
              <w:rPr>
                <w:rFonts w:ascii="Segoe UI" w:eastAsia="Segoe UI" w:hAnsi="Segoe UI" w:cs="Segoe UI"/>
                <w:color w:val="000000"/>
                <w:spacing w:val="11"/>
                <w:w w:val="91"/>
                <w:sz w:val="27"/>
                <w:szCs w:val="27"/>
              </w:rPr>
              <w:t>s</w:t>
            </w:r>
          </w:p>
        </w:tc>
      </w:tr>
      <w:tr w:rsidR="00663897">
        <w:trPr>
          <w:trHeight w:hRule="exact" w:val="480"/>
        </w:trPr>
        <w:tc>
          <w:tcPr>
            <w:tcW w:w="14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52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9"/>
                <w:sz w:val="27"/>
                <w:szCs w:val="27"/>
              </w:rPr>
              <w:t>Rune</w:t>
            </w:r>
            <w:r w:rsidRPr="00F25AC9">
              <w:rPr>
                <w:rFonts w:ascii="Segoe UI" w:eastAsia="Segoe UI" w:hAnsi="Segoe UI" w:cs="Segoe UI"/>
                <w:color w:val="000000"/>
                <w:spacing w:val="4"/>
                <w:sz w:val="27"/>
                <w:szCs w:val="27"/>
              </w:rPr>
              <w:t>s</w:t>
            </w:r>
          </w:p>
        </w:tc>
        <w:tc>
          <w:tcPr>
            <w:tcW w:w="2145"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126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9"/>
                <w:sz w:val="27"/>
                <w:szCs w:val="27"/>
              </w:rPr>
              <w:t>rune</w:t>
            </w:r>
            <w:r w:rsidRPr="00F25AC9">
              <w:rPr>
                <w:rFonts w:ascii="Segoe UI" w:eastAsia="Segoe UI" w:hAnsi="Segoe UI" w:cs="Segoe UI"/>
                <w:color w:val="000000"/>
                <w:spacing w:val="4"/>
                <w:sz w:val="27"/>
                <w:szCs w:val="27"/>
              </w:rPr>
              <w:t>s</w:t>
            </w:r>
          </w:p>
        </w:tc>
        <w:tc>
          <w:tcPr>
            <w:tcW w:w="6210"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153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
                <w:sz w:val="27"/>
                <w:szCs w:val="27"/>
              </w:rPr>
              <w:t>It represents Unicode values of Strin</w:t>
            </w:r>
            <w:r w:rsidRPr="00F25AC9">
              <w:rPr>
                <w:rFonts w:ascii="Segoe UI" w:eastAsia="Segoe UI" w:hAnsi="Segoe UI" w:cs="Segoe UI"/>
                <w:color w:val="000000"/>
                <w:spacing w:val="34"/>
                <w:sz w:val="27"/>
                <w:szCs w:val="27"/>
              </w:rPr>
              <w:t>g</w:t>
            </w:r>
          </w:p>
        </w:tc>
      </w:tr>
      <w:tr w:rsidR="00663897">
        <w:trPr>
          <w:trHeight w:hRule="exact" w:val="495"/>
        </w:trPr>
        <w:tc>
          <w:tcPr>
            <w:tcW w:w="14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5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6"/>
                <w:sz w:val="27"/>
                <w:szCs w:val="27"/>
              </w:rPr>
              <w:t>Nul</w:t>
            </w:r>
            <w:r w:rsidRPr="00F25AC9">
              <w:rPr>
                <w:rFonts w:ascii="Segoe UI" w:eastAsia="Segoe UI" w:hAnsi="Segoe UI" w:cs="Segoe UI"/>
                <w:color w:val="000000"/>
                <w:spacing w:val="2"/>
                <w:sz w:val="27"/>
                <w:szCs w:val="27"/>
              </w:rPr>
              <w:t>l</w:t>
            </w:r>
          </w:p>
        </w:tc>
        <w:tc>
          <w:tcPr>
            <w:tcW w:w="2145"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147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6"/>
                <w:sz w:val="27"/>
                <w:szCs w:val="27"/>
              </w:rPr>
              <w:t>nul</w:t>
            </w:r>
            <w:r w:rsidRPr="00F25AC9">
              <w:rPr>
                <w:rFonts w:ascii="Segoe UI" w:eastAsia="Segoe UI" w:hAnsi="Segoe UI" w:cs="Segoe UI"/>
                <w:color w:val="000000"/>
                <w:spacing w:val="2"/>
                <w:sz w:val="27"/>
                <w:szCs w:val="27"/>
              </w:rPr>
              <w:t>l</w:t>
            </w:r>
          </w:p>
        </w:tc>
        <w:tc>
          <w:tcPr>
            <w:tcW w:w="6210" w:type="dxa"/>
            <w:tcBorders>
              <w:top w:val="single" w:sz="4" w:space="0" w:color="EBEDF0"/>
              <w:left w:val="single" w:sz="4" w:space="0" w:color="EBEDF0"/>
              <w:bottom w:val="single" w:sz="4" w:space="0" w:color="EBEDF0"/>
              <w:right w:val="single" w:sz="4" w:space="0" w:color="EBEDF0"/>
            </w:tcBorders>
            <w:shd w:val="clear" w:color="auto" w:fill="auto"/>
            <w:noWrap/>
            <w:tcMar>
              <w:left w:w="130" w:type="dxa"/>
              <w:right w:w="328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It represents null valu</w:t>
            </w:r>
            <w:r w:rsidRPr="00F25AC9">
              <w:rPr>
                <w:rFonts w:ascii="Segoe UI" w:eastAsia="Segoe UI" w:hAnsi="Segoe UI" w:cs="Segoe UI"/>
                <w:color w:val="000000"/>
                <w:spacing w:val="10"/>
                <w:sz w:val="27"/>
                <w:szCs w:val="27"/>
              </w:rPr>
              <w:t>e</w:t>
            </w:r>
          </w:p>
        </w:tc>
      </w:tr>
    </w:tbl>
    <w:p w:rsidR="00663897" w:rsidRDefault="00F25AC9">
      <w:pPr>
        <w:spacing w:before="240"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Numbers</w:t>
      </w:r>
    </w:p>
    <w:p w:rsidR="00663897" w:rsidRDefault="00F25AC9">
      <w:pPr>
        <w:spacing w:before="212" w:line="405" w:lineRule="atLeast"/>
        <w:ind w:left="20" w:right="139"/>
        <w:rPr>
          <w:rFonts w:ascii="Segoe UI" w:eastAsia="Segoe UI" w:hAnsi="Segoe UI" w:cs="Segoe UI"/>
          <w:sz w:val="27"/>
          <w:szCs w:val="27"/>
        </w:rPr>
      </w:pPr>
      <w:r>
        <w:rPr>
          <w:rFonts w:ascii="Segoe UI" w:eastAsia="Segoe UI" w:hAnsi="Segoe UI" w:cs="Segoe UI"/>
          <w:color w:val="000000"/>
          <w:sz w:val="27"/>
          <w:szCs w:val="27"/>
        </w:rPr>
        <w:t xml:space="preserve">When you need to store numeric value on dart, you can use either int or double. Both int and double are subtypes of </w:t>
      </w:r>
      <w:r>
        <w:rPr>
          <w:rFonts w:ascii="Segoe UI" w:eastAsia="Segoe UI" w:hAnsi="Segoe UI" w:cs="Segoe UI"/>
          <w:b/>
          <w:bCs/>
          <w:color w:val="FF82B2"/>
          <w:sz w:val="27"/>
          <w:szCs w:val="27"/>
        </w:rPr>
        <w:t>num</w:t>
      </w:r>
      <w:r>
        <w:rPr>
          <w:rFonts w:ascii="Segoe UI" w:eastAsia="Segoe UI" w:hAnsi="Segoe UI" w:cs="Segoe UI"/>
          <w:color w:val="000000"/>
          <w:sz w:val="27"/>
          <w:szCs w:val="27"/>
        </w:rPr>
        <w:t>. You can use num to store both int or double value.</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12" type="#_x0000_t75" style="position:absolute;left:0;text-align:left;margin-left:51pt;margin-top:13.6pt;width:495pt;height:406pt;z-index:-251638784;mso-position-horizontal-relative:page;mso-position-vertical-relative:text" o:allowincell="f">
            <v:imagedata r:id="rId41"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Declaring Variables  </w:t>
      </w:r>
    </w:p>
    <w:p w:rsidR="00663897" w:rsidRDefault="00F25AC9">
      <w:pPr>
        <w:spacing w:before="1" w:line="405" w:lineRule="atLeast"/>
        <w:ind w:left="260" w:right="3855"/>
        <w:rPr>
          <w:rFonts w:ascii="Consolas" w:eastAsia="Consolas" w:hAnsi="Consolas" w:cs="Consolas"/>
        </w:rPr>
      </w:pPr>
      <w:r>
        <w:rPr>
          <w:rFonts w:ascii="Consolas" w:eastAsia="Consolas" w:hAnsi="Consolas" w:cs="Consolas"/>
          <w:color w:val="555E68"/>
        </w:rPr>
        <w:t>int num1 = 100; // without decimal point. double num2 = 130.2; // with decimal point. num num3 = 50;</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num  num4 = 50.4;  </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For Sum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num sum = num1 + num2 + num3 + num4;</w:t>
      </w:r>
    </w:p>
    <w:p w:rsidR="00663897" w:rsidRDefault="00F25AC9">
      <w:pPr>
        <w:spacing w:before="406" w:line="405" w:lineRule="atLeast"/>
        <w:ind w:left="260" w:right="6063"/>
        <w:rPr>
          <w:rFonts w:ascii="Consolas" w:eastAsia="Consolas" w:hAnsi="Consolas" w:cs="Consolas"/>
        </w:rPr>
      </w:pPr>
      <w:r>
        <w:rPr>
          <w:rFonts w:ascii="Consolas" w:eastAsia="Consolas" w:hAnsi="Consolas" w:cs="Consolas"/>
          <w:color w:val="555E68"/>
        </w:rPr>
        <w:t xml:space="preserve">// Printing Info   print("Num 1 is $num1"); print("Num 2 is $num2");  print("Num 3 is $num3");  print("Num 4 is $num4");  print("Sum is $sum");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42"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Round Double Value To 2 Decimal Places</w:t>
      </w:r>
    </w:p>
    <w:p w:rsidR="00663897" w:rsidRDefault="00F25AC9">
      <w:pPr>
        <w:spacing w:line="420" w:lineRule="atLeast"/>
        <w:ind w:left="20" w:right="16"/>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.toStringAsFixed(2)</w:t>
      </w:r>
      <w:r>
        <w:rPr>
          <w:rFonts w:ascii="Segoe UI" w:eastAsia="Segoe UI" w:hAnsi="Segoe UI" w:cs="Segoe UI"/>
          <w:sz w:val="27"/>
          <w:szCs w:val="27"/>
        </w:rPr>
        <w:t xml:space="preserve"> </w:t>
      </w:r>
      <w:r>
        <w:rPr>
          <w:rFonts w:ascii="Segoe UI" w:eastAsia="Segoe UI" w:hAnsi="Segoe UI" w:cs="Segoe UI"/>
          <w:color w:val="000000"/>
          <w:sz w:val="27"/>
          <w:szCs w:val="27"/>
        </w:rPr>
        <w:t>is used to round the double value upto 2 decimal places in dart. You can round to any decimal places by entering numbers like 2, 3, 4, etc.</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lastRenderedPageBreak/>
        <w:t>void main() {</w:t>
      </w:r>
      <w:r w:rsidR="00FB0D64" w:rsidRPr="00FB0D64">
        <w:pict>
          <v:shape id="_x0000_s1513" type="#_x0000_t75" style="position:absolute;left:0;text-align:left;margin-left:51pt;margin-top:14.35pt;width:495pt;height:142pt;z-index:-251637760;mso-position-horizontal-relative:page;mso-position-vertical-relative:text" o:allowincell="f">
            <v:imagedata r:id="rId43"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Declaring Variables</w:t>
      </w:r>
    </w:p>
    <w:p w:rsidR="00663897" w:rsidRDefault="00F25AC9">
      <w:pPr>
        <w:spacing w:before="1" w:line="405" w:lineRule="atLeast"/>
        <w:ind w:left="260" w:right="3725"/>
        <w:rPr>
          <w:rFonts w:ascii="Consolas" w:eastAsia="Consolas" w:hAnsi="Consolas" w:cs="Consolas"/>
        </w:rPr>
      </w:pPr>
      <w:r>
        <w:rPr>
          <w:rFonts w:ascii="Consolas" w:eastAsia="Consolas" w:hAnsi="Consolas" w:cs="Consolas"/>
          <w:color w:val="555E68"/>
        </w:rPr>
        <w:t>double price = 1130.2232323233233; // valid. print(price.toStringAsFixed(2));</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left="20" w:right="8358"/>
        <w:rPr>
          <w:rFonts w:ascii="Segoe UI" w:eastAsia="Segoe UI" w:hAnsi="Segoe UI" w:cs="Segoe UI"/>
          <w:sz w:val="26"/>
          <w:szCs w:val="26"/>
        </w:rPr>
      </w:pPr>
      <w:hyperlink r:id="rId44"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String</w:t>
      </w:r>
    </w:p>
    <w:p w:rsidR="00663897" w:rsidRDefault="00F25AC9">
      <w:pPr>
        <w:spacing w:before="212" w:line="405" w:lineRule="atLeast"/>
        <w:ind w:left="20" w:right="-21"/>
        <w:rPr>
          <w:rFonts w:ascii="Segoe UI" w:eastAsia="Segoe UI" w:hAnsi="Segoe UI" w:cs="Segoe UI"/>
          <w:sz w:val="27"/>
          <w:szCs w:val="27"/>
        </w:rPr>
      </w:pPr>
      <w:r>
        <w:rPr>
          <w:rFonts w:ascii="Segoe UI" w:eastAsia="Segoe UI" w:hAnsi="Segoe UI" w:cs="Segoe UI"/>
          <w:color w:val="000000"/>
          <w:sz w:val="27"/>
          <w:szCs w:val="27"/>
        </w:rPr>
        <w:t xml:space="preserve">String helps you to store text data. You can store values like </w:t>
      </w:r>
      <w:r>
        <w:rPr>
          <w:rFonts w:ascii="Segoe UI" w:eastAsia="Segoe UI" w:hAnsi="Segoe UI" w:cs="Segoe UI"/>
          <w:b/>
          <w:bCs/>
          <w:color w:val="FF82B2"/>
          <w:sz w:val="27"/>
          <w:szCs w:val="27"/>
        </w:rPr>
        <w:t>I love dart</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New York 2140</w:t>
      </w:r>
      <w:r>
        <w:rPr>
          <w:rFonts w:ascii="Segoe UI" w:eastAsia="Segoe UI" w:hAnsi="Segoe UI" w:cs="Segoe UI"/>
          <w:sz w:val="27"/>
          <w:szCs w:val="27"/>
        </w:rPr>
        <w:t xml:space="preserve"> </w:t>
      </w:r>
      <w:r>
        <w:rPr>
          <w:rFonts w:ascii="Segoe UI" w:eastAsia="Segoe UI" w:hAnsi="Segoe UI" w:cs="Segoe UI"/>
          <w:color w:val="000000"/>
          <w:sz w:val="27"/>
          <w:szCs w:val="27"/>
        </w:rPr>
        <w:t>in String. You can use single or double quotes to store string in dart.</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14" type="#_x0000_t75" style="position:absolute;left:0;text-align:left;margin-left:51pt;margin-top:14.1pt;width:495pt;height:203pt;z-index:-251636736;mso-position-horizontal-relative:page;mso-position-vertical-relative:text" o:allowincell="f">
            <v:imagedata r:id="rId45"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Declaring Values     </w:t>
      </w:r>
    </w:p>
    <w:p w:rsidR="00663897" w:rsidRDefault="00F25AC9">
      <w:pPr>
        <w:spacing w:before="1" w:line="405" w:lineRule="atLeast"/>
        <w:ind w:left="260" w:right="4634"/>
        <w:rPr>
          <w:rFonts w:ascii="Consolas" w:eastAsia="Consolas" w:hAnsi="Consolas" w:cs="Consolas"/>
        </w:rPr>
      </w:pPr>
      <w:r>
        <w:rPr>
          <w:rFonts w:ascii="Consolas" w:eastAsia="Consolas" w:hAnsi="Consolas" w:cs="Consolas"/>
          <w:color w:val="555E68"/>
        </w:rPr>
        <w:t xml:space="preserve">String schoolName = "Diamond School"; String address = "New York 2140";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Printing Values</w:t>
      </w:r>
    </w:p>
    <w:p w:rsidR="00663897" w:rsidRDefault="00F25AC9">
      <w:pPr>
        <w:spacing w:before="1" w:line="405" w:lineRule="atLeast"/>
        <w:ind w:left="260" w:right="1257"/>
        <w:rPr>
          <w:rFonts w:ascii="Consolas" w:eastAsia="Consolas" w:hAnsi="Consolas" w:cs="Consolas"/>
        </w:rPr>
      </w:pPr>
      <w:r>
        <w:rPr>
          <w:rFonts w:ascii="Consolas" w:eastAsia="Consolas" w:hAnsi="Consolas" w:cs="Consolas"/>
          <w:color w:val="555E68"/>
        </w:rPr>
        <w:t>print("School name is $schoolName and address is $address");   }</w:t>
      </w:r>
    </w:p>
    <w:p w:rsidR="00663897" w:rsidRDefault="00FB0D64">
      <w:pPr>
        <w:spacing w:before="890" w:line="359" w:lineRule="atLeast"/>
        <w:ind w:left="20" w:right="-200"/>
        <w:jc w:val="both"/>
        <w:rPr>
          <w:rFonts w:ascii="Segoe UI" w:eastAsia="Segoe UI" w:hAnsi="Segoe UI" w:cs="Segoe UI"/>
          <w:sz w:val="27"/>
          <w:szCs w:val="27"/>
        </w:rPr>
      </w:pPr>
      <w:hyperlink r:id="rId4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Create A Multi-Line String In Dart</w:t>
      </w:r>
    </w:p>
    <w:p w:rsidR="00663897" w:rsidRDefault="00F25AC9">
      <w:pPr>
        <w:spacing w:before="227" w:line="405" w:lineRule="atLeast"/>
        <w:ind w:left="20" w:right="-133"/>
        <w:rPr>
          <w:rFonts w:ascii="Segoe UI" w:eastAsia="Segoe UI" w:hAnsi="Segoe UI" w:cs="Segoe UI"/>
          <w:sz w:val="27"/>
          <w:szCs w:val="27"/>
        </w:rPr>
      </w:pPr>
      <w:r>
        <w:rPr>
          <w:rFonts w:ascii="Segoe UI" w:eastAsia="Segoe UI" w:hAnsi="Segoe UI" w:cs="Segoe UI"/>
          <w:color w:val="000000"/>
          <w:sz w:val="27"/>
          <w:szCs w:val="27"/>
        </w:rPr>
        <w:t>If you want to create a multi-line String in dart, then you can use triple quotes with either single or double quotation marks.</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15" type="#_x0000_t75" style="position:absolute;left:0;text-align:left;margin-left:51pt;margin-top:14.35pt;width:495pt;height:114pt;z-index:-251635712;mso-position-horizontal-relative:page;mso-position-vertical-relative:text" o:allowincell="f">
            <v:imagedata r:id="rId47" o:title=""/>
            <w10:wrap anchorx="page"/>
            <w10:anchorlock/>
          </v:shape>
        </w:pict>
      </w:r>
    </w:p>
    <w:p w:rsidR="00663897" w:rsidRDefault="00F25AC9">
      <w:pPr>
        <w:spacing w:before="1" w:line="405" w:lineRule="atLeast"/>
        <w:ind w:left="260" w:right="4764"/>
        <w:rPr>
          <w:rFonts w:ascii="Consolas" w:eastAsia="Consolas" w:hAnsi="Consolas" w:cs="Consolas"/>
        </w:rPr>
      </w:pPr>
      <w:r>
        <w:rPr>
          <w:rFonts w:ascii="Consolas" w:eastAsia="Consolas" w:hAnsi="Consolas" w:cs="Consolas"/>
          <w:color w:val="555E68"/>
        </w:rPr>
        <w:t>// Multi Line Using Single Quotes   String multiLineText =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This is Multi Line Text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with 3 single quote</w:t>
      </w:r>
    </w:p>
    <w:p w:rsidR="00663897" w:rsidRDefault="00F25AC9">
      <w:pPr>
        <w:spacing w:line="405" w:lineRule="atLeast"/>
        <w:ind w:left="260" w:right="6452"/>
        <w:rPr>
          <w:rFonts w:ascii="Consolas" w:eastAsia="Consolas" w:hAnsi="Consolas" w:cs="Consolas"/>
        </w:rPr>
      </w:pPr>
      <w:r>
        <w:rPr>
          <w:rFonts w:ascii="Consolas" w:eastAsia="Consolas" w:hAnsi="Consolas" w:cs="Consolas"/>
          <w:color w:val="555E68"/>
        </w:rPr>
        <w:t>I am also writing here. ''';</w:t>
      </w:r>
      <w:r w:rsidR="00FB0D64" w:rsidRPr="00FB0D64">
        <w:pict>
          <v:shape id="_x0000_s1516" type="#_x0000_t75" style="position:absolute;left:0;text-align:left;margin-left:51pt;margin-top:0;width:495pt;height:315pt;z-index:-251634688;mso-position-horizontal-relative:page;mso-position-vertical-relative:text" o:allowincell="f">
            <v:imagedata r:id="rId48" o:title=""/>
            <w10:wrap anchorx="page"/>
            <w10:anchorlock/>
          </v:shape>
        </w:pict>
      </w:r>
    </w:p>
    <w:p w:rsidR="00663897" w:rsidRDefault="00F25AC9">
      <w:pPr>
        <w:spacing w:before="405" w:line="405" w:lineRule="atLeast"/>
        <w:ind w:left="260" w:right="4764"/>
        <w:rPr>
          <w:rFonts w:ascii="Consolas" w:eastAsia="Consolas" w:hAnsi="Consolas" w:cs="Consolas"/>
        </w:rPr>
      </w:pPr>
      <w:r>
        <w:rPr>
          <w:rFonts w:ascii="Consolas" w:eastAsia="Consolas" w:hAnsi="Consolas" w:cs="Consolas"/>
          <w:color w:val="555E68"/>
        </w:rPr>
        <w:lastRenderedPageBreak/>
        <w:t>// Multi Line Using Double Quotes   String otherMultiLineText = """ This is Multi Line Text</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with 3 double quote</w:t>
      </w:r>
    </w:p>
    <w:p w:rsidR="00663897" w:rsidRDefault="00F25AC9">
      <w:pPr>
        <w:spacing w:before="1" w:line="405" w:lineRule="atLeast"/>
        <w:ind w:left="260" w:right="6452"/>
        <w:rPr>
          <w:rFonts w:ascii="Consolas" w:eastAsia="Consolas" w:hAnsi="Consolas" w:cs="Consolas"/>
        </w:rPr>
      </w:pPr>
      <w:r>
        <w:rPr>
          <w:rFonts w:ascii="Consolas" w:eastAsia="Consolas" w:hAnsi="Consolas" w:cs="Consolas"/>
          <w:color w:val="555E68"/>
        </w:rPr>
        <w:t>I am also writing here.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 Printing Information   </w:t>
      </w:r>
    </w:p>
    <w:p w:rsidR="00663897" w:rsidRDefault="00F25AC9">
      <w:pPr>
        <w:spacing w:before="1" w:line="404" w:lineRule="atLeast"/>
        <w:ind w:left="260" w:right="2556"/>
        <w:rPr>
          <w:rFonts w:ascii="Consolas" w:eastAsia="Consolas" w:hAnsi="Consolas" w:cs="Consolas"/>
        </w:rPr>
      </w:pPr>
      <w:r>
        <w:rPr>
          <w:rFonts w:ascii="Consolas" w:eastAsia="Consolas" w:hAnsi="Consolas" w:cs="Consolas"/>
          <w:color w:val="555E68"/>
        </w:rPr>
        <w:t>print("Multiline text is $multiLineText"); print("Other multiline text is $otherMultiLineText"); }</w:t>
      </w:r>
    </w:p>
    <w:p w:rsidR="00663897" w:rsidRDefault="00FB0D64">
      <w:pPr>
        <w:spacing w:before="891" w:line="359" w:lineRule="atLeast"/>
        <w:ind w:left="20" w:right="-200"/>
        <w:jc w:val="both"/>
        <w:rPr>
          <w:rFonts w:ascii="Segoe UI" w:eastAsia="Segoe UI" w:hAnsi="Segoe UI" w:cs="Segoe UI"/>
          <w:sz w:val="27"/>
          <w:szCs w:val="27"/>
        </w:rPr>
      </w:pPr>
      <w:hyperlink r:id="rId4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Special Character In String</w:t>
      </w:r>
    </w:p>
    <w:p w:rsidR="00663897" w:rsidRDefault="00F25AC9">
      <w:pPr>
        <w:spacing w:before="244"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0"/>
        <w:gridCol w:w="1350"/>
      </w:tblGrid>
      <w:tr w:rsidR="00663897">
        <w:trPr>
          <w:trHeight w:hRule="exact" w:val="480"/>
        </w:trPr>
        <w:tc>
          <w:tcPr>
            <w:tcW w:w="23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z w:val="27"/>
                <w:szCs w:val="27"/>
              </w:rPr>
              <w:t>Special Characte</w:t>
            </w:r>
            <w:r w:rsidRPr="00F25AC9">
              <w:rPr>
                <w:rFonts w:ascii="Segoe UI" w:eastAsia="Segoe UI" w:hAnsi="Segoe UI" w:cs="Segoe UI"/>
                <w:b/>
                <w:bCs/>
                <w:color w:val="222222"/>
                <w:spacing w:val="14"/>
                <w:sz w:val="27"/>
                <w:szCs w:val="27"/>
              </w:rPr>
              <w:t>r</w:t>
            </w:r>
          </w:p>
        </w:tc>
        <w:tc>
          <w:tcPr>
            <w:tcW w:w="135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45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20"/>
                <w:sz w:val="27"/>
                <w:szCs w:val="27"/>
              </w:rPr>
              <w:t>Wor</w:t>
            </w:r>
            <w:r w:rsidRPr="00F25AC9">
              <w:rPr>
                <w:rFonts w:ascii="Segoe UI" w:eastAsia="Segoe UI" w:hAnsi="Segoe UI" w:cs="Segoe UI"/>
                <w:b/>
                <w:bCs/>
                <w:color w:val="222222"/>
                <w:spacing w:val="3"/>
                <w:sz w:val="27"/>
                <w:szCs w:val="27"/>
              </w:rPr>
              <w:t>k</w:t>
            </w:r>
          </w:p>
        </w:tc>
      </w:tr>
      <w:tr w:rsidR="00663897">
        <w:trPr>
          <w:trHeight w:hRule="exact" w:val="480"/>
        </w:trPr>
        <w:tc>
          <w:tcPr>
            <w:tcW w:w="23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88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9"/>
                <w:sz w:val="27"/>
                <w:szCs w:val="27"/>
              </w:rPr>
              <w:t>\</w:t>
            </w:r>
            <w:r w:rsidRPr="00F25AC9">
              <w:rPr>
                <w:rFonts w:ascii="Segoe UI" w:eastAsia="Segoe UI" w:hAnsi="Segoe UI" w:cs="Segoe UI"/>
                <w:color w:val="000000"/>
                <w:spacing w:val="1"/>
                <w:sz w:val="27"/>
                <w:szCs w:val="27"/>
              </w:rPr>
              <w:t>n</w:t>
            </w:r>
          </w:p>
        </w:tc>
        <w:tc>
          <w:tcPr>
            <w:tcW w:w="135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2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1"/>
                <w:sz w:val="27"/>
                <w:szCs w:val="27"/>
              </w:rPr>
              <w:t>New Lin</w:t>
            </w:r>
            <w:r w:rsidRPr="00F25AC9">
              <w:rPr>
                <w:rFonts w:ascii="Segoe UI" w:eastAsia="Segoe UI" w:hAnsi="Segoe UI" w:cs="Segoe UI"/>
                <w:color w:val="000000"/>
                <w:spacing w:val="4"/>
                <w:sz w:val="27"/>
                <w:szCs w:val="27"/>
              </w:rPr>
              <w:t>e</w:t>
            </w:r>
          </w:p>
        </w:tc>
      </w:tr>
      <w:tr w:rsidR="00663897">
        <w:trPr>
          <w:trHeight w:hRule="exact" w:val="495"/>
        </w:trPr>
        <w:tc>
          <w:tcPr>
            <w:tcW w:w="23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94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9"/>
                <w:sz w:val="27"/>
                <w:szCs w:val="27"/>
              </w:rPr>
              <w:t>\</w:t>
            </w:r>
            <w:r w:rsidRPr="00F25AC9">
              <w:rPr>
                <w:rFonts w:ascii="Segoe UI" w:eastAsia="Segoe UI" w:hAnsi="Segoe UI" w:cs="Segoe UI"/>
                <w:color w:val="000000"/>
                <w:spacing w:val="1"/>
                <w:sz w:val="27"/>
                <w:szCs w:val="27"/>
              </w:rPr>
              <w:t>t</w:t>
            </w:r>
          </w:p>
        </w:tc>
        <w:tc>
          <w:tcPr>
            <w:tcW w:w="135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72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4"/>
                <w:sz w:val="27"/>
                <w:szCs w:val="27"/>
              </w:rPr>
              <w:t>Ta</w:t>
            </w:r>
            <w:r w:rsidRPr="00F25AC9">
              <w:rPr>
                <w:rFonts w:ascii="Segoe UI" w:eastAsia="Segoe UI" w:hAnsi="Segoe UI" w:cs="Segoe UI"/>
                <w:color w:val="000000"/>
                <w:spacing w:val="2"/>
                <w:sz w:val="27"/>
                <w:szCs w:val="27"/>
              </w:rPr>
              <w:t>b</w:t>
            </w:r>
          </w:p>
        </w:tc>
      </w:tr>
    </w:tbl>
    <w:p w:rsidR="00663897" w:rsidRDefault="00F25AC9">
      <w:pPr>
        <w:spacing w:before="497"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17" type="#_x0000_t75" style="position:absolute;left:0;text-align:left;margin-left:51pt;margin-top:12.25pt;width:495pt;height:163pt;z-index:-251633664;mso-position-horizontal-relative:page;mso-position-vertical-relative:text" o:allowincell="f">
            <v:imagedata r:id="rId50" o:title=""/>
            <w10:wrap anchorx="page"/>
            <w10:anchorlock/>
          </v:shape>
        </w:pict>
      </w:r>
    </w:p>
    <w:p w:rsidR="00663897" w:rsidRDefault="00F25AC9">
      <w:pPr>
        <w:spacing w:before="406" w:line="405" w:lineRule="atLeast"/>
        <w:ind w:left="260" w:right="6193"/>
        <w:rPr>
          <w:rFonts w:ascii="Consolas" w:eastAsia="Consolas" w:hAnsi="Consolas" w:cs="Consolas"/>
        </w:rPr>
      </w:pPr>
      <w:r>
        <w:rPr>
          <w:rFonts w:ascii="Consolas" w:eastAsia="Consolas" w:hAnsi="Consolas" w:cs="Consolas"/>
          <w:color w:val="555E68"/>
        </w:rPr>
        <w:t>// Using \n and \t   print("I am from \nUS."); print("I am from \tUS."); }</w:t>
      </w:r>
    </w:p>
    <w:p w:rsidR="00663897" w:rsidRDefault="00FB0D64">
      <w:pPr>
        <w:spacing w:before="890" w:line="359" w:lineRule="atLeast"/>
        <w:ind w:left="20" w:right="-200"/>
        <w:jc w:val="both"/>
        <w:rPr>
          <w:rFonts w:ascii="Segoe UI" w:eastAsia="Segoe UI" w:hAnsi="Segoe UI" w:cs="Segoe UI"/>
          <w:sz w:val="27"/>
          <w:szCs w:val="27"/>
        </w:rPr>
      </w:pPr>
      <w:hyperlink r:id="rId5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Create A Raw String In Dart</w:t>
      </w:r>
    </w:p>
    <w:p w:rsidR="00663897" w:rsidRDefault="00F25AC9">
      <w:pPr>
        <w:spacing w:before="212" w:line="405" w:lineRule="atLeast"/>
        <w:ind w:left="20" w:right="487"/>
        <w:rPr>
          <w:rFonts w:ascii="Segoe UI" w:eastAsia="Segoe UI" w:hAnsi="Segoe UI" w:cs="Segoe UI"/>
          <w:sz w:val="27"/>
          <w:szCs w:val="27"/>
        </w:rPr>
      </w:pPr>
      <w:r>
        <w:rPr>
          <w:rFonts w:ascii="Segoe UI" w:eastAsia="Segoe UI" w:hAnsi="Segoe UI" w:cs="Segoe UI"/>
          <w:color w:val="000000"/>
          <w:sz w:val="27"/>
          <w:szCs w:val="27"/>
        </w:rPr>
        <w:t xml:space="preserve">You can also create raw string in dart. Special characters won’t work here. You must write </w:t>
      </w:r>
      <w:r>
        <w:rPr>
          <w:rFonts w:ascii="Segoe UI" w:eastAsia="Segoe UI" w:hAnsi="Segoe UI" w:cs="Segoe UI"/>
          <w:b/>
          <w:bCs/>
          <w:color w:val="FF82B2"/>
          <w:sz w:val="27"/>
          <w:szCs w:val="27"/>
        </w:rPr>
        <w:t>r</w:t>
      </w:r>
      <w:r>
        <w:rPr>
          <w:rFonts w:ascii="Segoe UI" w:eastAsia="Segoe UI" w:hAnsi="Segoe UI" w:cs="Segoe UI"/>
          <w:sz w:val="27"/>
          <w:szCs w:val="27"/>
        </w:rPr>
        <w:t xml:space="preserve"> </w:t>
      </w:r>
      <w:r>
        <w:rPr>
          <w:rFonts w:ascii="Segoe UI" w:eastAsia="Segoe UI" w:hAnsi="Segoe UI" w:cs="Segoe UI"/>
          <w:color w:val="000000"/>
          <w:sz w:val="27"/>
          <w:szCs w:val="27"/>
        </w:rPr>
        <w:t>after equal sign.</w:t>
      </w:r>
    </w:p>
    <w:p w:rsidR="00663897" w:rsidRDefault="00F25AC9">
      <w:pPr>
        <w:spacing w:before="253"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18" type="#_x0000_t75" style="position:absolute;left:0;text-align:left;margin-left:51pt;margin-top:0;width:495pt;height:264pt;z-index:-251632640;mso-position-horizontal-relative:page;mso-position-vertical-relative:text" o:allowincell="f">
            <v:imagedata r:id="rId52"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Set price value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num price = 10;</w:t>
      </w:r>
    </w:p>
    <w:p w:rsidR="00663897" w:rsidRDefault="00F25AC9">
      <w:pPr>
        <w:spacing w:before="1" w:line="405" w:lineRule="atLeast"/>
        <w:ind w:left="260" w:right="88"/>
        <w:rPr>
          <w:rFonts w:ascii="Consolas" w:eastAsia="Consolas" w:hAnsi="Consolas" w:cs="Consolas"/>
        </w:rPr>
      </w:pPr>
      <w:r>
        <w:rPr>
          <w:rFonts w:ascii="Consolas" w:eastAsia="Consolas" w:hAnsi="Consolas" w:cs="Consolas"/>
          <w:color w:val="555E68"/>
        </w:rPr>
        <w:lastRenderedPageBreak/>
        <w:t>String withoutRawString = "The value of price is \t $price"; // regular String</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String withRawString =r"The value of price is \t $price"; // raw String</w:t>
      </w:r>
    </w:p>
    <w:p w:rsidR="00663897" w:rsidRDefault="00F25AC9">
      <w:pPr>
        <w:spacing w:before="406" w:line="405" w:lineRule="atLeast"/>
        <w:ind w:left="260" w:right="1906"/>
        <w:rPr>
          <w:rFonts w:ascii="Consolas" w:eastAsia="Consolas" w:hAnsi="Consolas" w:cs="Consolas"/>
        </w:rPr>
      </w:pPr>
      <w:r>
        <w:rPr>
          <w:rFonts w:ascii="Consolas" w:eastAsia="Consolas" w:hAnsi="Consolas" w:cs="Consolas"/>
          <w:color w:val="555E68"/>
        </w:rPr>
        <w:t>print("Without Raw: $withoutRawString"); // regular result print("With Raw: $withRawString"); // with raw result</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5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Type Conversion In Dart</w:t>
      </w:r>
    </w:p>
    <w:p w:rsidR="00663897" w:rsidRDefault="00F25AC9">
      <w:pPr>
        <w:spacing w:before="227" w:line="405" w:lineRule="atLeast"/>
        <w:ind w:left="20" w:right="106"/>
        <w:rPr>
          <w:rFonts w:ascii="Segoe UI" w:eastAsia="Segoe UI" w:hAnsi="Segoe UI" w:cs="Segoe UI"/>
          <w:sz w:val="27"/>
          <w:szCs w:val="27"/>
        </w:rPr>
      </w:pPr>
      <w:r>
        <w:rPr>
          <w:rFonts w:ascii="Segoe UI" w:eastAsia="Segoe UI" w:hAnsi="Segoe UI" w:cs="Segoe UI"/>
          <w:color w:val="000000"/>
          <w:sz w:val="27"/>
          <w:szCs w:val="27"/>
        </w:rPr>
        <w:t>In dart, type conversion allows you to convert one data type to another type. For e.g. to convert String to int, int to String or String to bool, etc.</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Convert String To Int In Dart</w:t>
      </w:r>
    </w:p>
    <w:p w:rsidR="00663897" w:rsidRDefault="00F25AC9">
      <w:pPr>
        <w:spacing w:before="212" w:line="405" w:lineRule="atLeast"/>
        <w:ind w:left="20" w:right="-35"/>
        <w:rPr>
          <w:rFonts w:ascii="Segoe UI" w:eastAsia="Segoe UI" w:hAnsi="Segoe UI" w:cs="Segoe UI"/>
          <w:sz w:val="27"/>
          <w:szCs w:val="27"/>
        </w:rPr>
      </w:pPr>
      <w:r>
        <w:rPr>
          <w:rFonts w:ascii="Segoe UI" w:eastAsia="Segoe UI" w:hAnsi="Segoe UI" w:cs="Segoe UI"/>
          <w:color w:val="000000"/>
          <w:sz w:val="27"/>
          <w:szCs w:val="27"/>
        </w:rPr>
        <w:t>You can convert String to int using int.parse() method. The method takes String as an argument and converts it into an integer.</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19" type="#_x0000_t75" style="position:absolute;left:0;text-align:left;margin-left:51pt;margin-top:14.35pt;width:495pt;height:203pt;z-index:-251631616;mso-position-horizontal-relative:page;mso-position-vertical-relative:text" o:allowincell="f">
            <v:imagedata r:id="rId54"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String strvalue = "1";</w:t>
      </w:r>
    </w:p>
    <w:p w:rsidR="00663897" w:rsidRDefault="00F25AC9">
      <w:pPr>
        <w:spacing w:before="1" w:line="405" w:lineRule="atLeast"/>
        <w:ind w:left="260" w:right="2166"/>
        <w:rPr>
          <w:rFonts w:ascii="Consolas" w:eastAsia="Consolas" w:hAnsi="Consolas" w:cs="Consolas"/>
        </w:rPr>
      </w:pPr>
      <w:r>
        <w:rPr>
          <w:rFonts w:ascii="Consolas" w:eastAsia="Consolas" w:hAnsi="Consolas" w:cs="Consolas"/>
          <w:color w:val="555E68"/>
        </w:rPr>
        <w:t>print("Type of strvalue is ${strvalue.runtimeType}");   int intvalue = int.parse(strvalue);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print("Value of intvalue is $intvalue");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this will print data type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print("Type of intvalue is ${intvalue.runtimeType}");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5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Convert String To Double In Dart</w:t>
      </w:r>
    </w:p>
    <w:p w:rsidR="00663897" w:rsidRDefault="00F25AC9">
      <w:pPr>
        <w:spacing w:line="405" w:lineRule="atLeast"/>
        <w:ind w:left="20" w:right="11"/>
        <w:rPr>
          <w:rFonts w:ascii="Segoe UI" w:eastAsia="Segoe UI" w:hAnsi="Segoe UI" w:cs="Segoe UI"/>
          <w:sz w:val="27"/>
          <w:szCs w:val="27"/>
        </w:rPr>
      </w:pPr>
      <w:r>
        <w:rPr>
          <w:rFonts w:ascii="Arial" w:eastAsia="Arial" w:hAnsi="Arial" w:cs="Arial"/>
          <w:color w:val="000000"/>
          <w:sz w:val="2"/>
          <w:szCs w:val="2"/>
        </w:rPr>
        <w:br w:type="page"/>
      </w:r>
      <w:r>
        <w:rPr>
          <w:rFonts w:ascii="Segoe UI" w:eastAsia="Segoe UI" w:hAnsi="Segoe UI" w:cs="Segoe UI"/>
          <w:color w:val="000000"/>
          <w:sz w:val="27"/>
          <w:szCs w:val="27"/>
        </w:rPr>
        <w:lastRenderedPageBreak/>
        <w:t>You can convert String to double using double.parse() method. The method takes String as an argument and converts it into a double.</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20" type="#_x0000_t75" style="position:absolute;left:0;text-align:left;margin-left:51pt;margin-top:14.35pt;width:495pt;height:203pt;z-index:-251630592;mso-position-horizontal-relative:page;mso-position-vertical-relative:text" o:allowincell="f">
            <v:imagedata r:id="rId5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String strvalue = "1.1";</w:t>
      </w:r>
    </w:p>
    <w:p w:rsidR="00663897" w:rsidRDefault="00F25AC9">
      <w:pPr>
        <w:spacing w:before="1" w:line="405" w:lineRule="atLeast"/>
        <w:ind w:left="260" w:right="2556"/>
        <w:rPr>
          <w:rFonts w:ascii="Consolas" w:eastAsia="Consolas" w:hAnsi="Consolas" w:cs="Consolas"/>
        </w:rPr>
      </w:pPr>
      <w:r>
        <w:rPr>
          <w:rFonts w:ascii="Consolas" w:eastAsia="Consolas" w:hAnsi="Consolas" w:cs="Consolas"/>
          <w:color w:val="555E68"/>
        </w:rPr>
        <w:t>print("Type of strvalue is ${strvalue.runtimeType}"); double doublevalue = double.parse(strvalue);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print("Value of doublevalue is $doublevalue");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this will print data type</w:t>
      </w:r>
    </w:p>
    <w:p w:rsidR="00663897" w:rsidRDefault="00F25AC9">
      <w:pPr>
        <w:spacing w:before="1" w:line="405" w:lineRule="atLeast"/>
        <w:ind w:left="260" w:right="1776"/>
        <w:rPr>
          <w:rFonts w:ascii="Consolas" w:eastAsia="Consolas" w:hAnsi="Consolas" w:cs="Consolas"/>
        </w:rPr>
      </w:pPr>
      <w:r>
        <w:rPr>
          <w:rFonts w:ascii="Consolas" w:eastAsia="Consolas" w:hAnsi="Consolas" w:cs="Consolas"/>
          <w:color w:val="555E68"/>
        </w:rPr>
        <w:t>print("Type of doublevalue is ${doublevalue.runtimeType}"); }</w:t>
      </w:r>
    </w:p>
    <w:p w:rsidR="00663897" w:rsidRDefault="00FB0D64">
      <w:pPr>
        <w:spacing w:before="890" w:line="359" w:lineRule="atLeast"/>
        <w:ind w:left="20" w:right="-200"/>
        <w:jc w:val="both"/>
        <w:rPr>
          <w:rFonts w:ascii="Segoe UI" w:eastAsia="Segoe UI" w:hAnsi="Segoe UI" w:cs="Segoe UI"/>
          <w:sz w:val="27"/>
          <w:szCs w:val="27"/>
        </w:rPr>
      </w:pPr>
      <w:hyperlink r:id="rId5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Convert Int To String In Dart</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You can convert int to String using the toString() method. Here is example:</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21" type="#_x0000_t75" style="position:absolute;left:0;text-align:left;margin-left:51pt;margin-top:13.85pt;width:495pt;height:203pt;z-index:-251629568;mso-position-horizontal-relative:page;mso-position-vertical-relative:text" o:allowincell="f">
            <v:imagedata r:id="rId58"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int one = 1;</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print("Type of one is ${one.runtimeType}");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String oneInString = one.toString();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print("Value of oneInString is $oneInString");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this will print data type</w:t>
      </w:r>
    </w:p>
    <w:p w:rsidR="00663897" w:rsidRDefault="00F25AC9">
      <w:pPr>
        <w:spacing w:before="1" w:line="405" w:lineRule="atLeast"/>
        <w:ind w:left="260" w:right="1776"/>
        <w:rPr>
          <w:rFonts w:ascii="Consolas" w:eastAsia="Consolas" w:hAnsi="Consolas" w:cs="Consolas"/>
        </w:rPr>
      </w:pPr>
      <w:r>
        <w:rPr>
          <w:rFonts w:ascii="Consolas" w:eastAsia="Consolas" w:hAnsi="Consolas" w:cs="Consolas"/>
          <w:color w:val="555E68"/>
        </w:rPr>
        <w:t>print("Type of oneInString is ${oneInString.runtimeType}"); }</w:t>
      </w:r>
    </w:p>
    <w:p w:rsidR="00663897" w:rsidRDefault="00FB0D64">
      <w:pPr>
        <w:spacing w:before="890" w:line="359" w:lineRule="atLeast"/>
        <w:ind w:left="20" w:right="-200"/>
        <w:jc w:val="both"/>
        <w:rPr>
          <w:rFonts w:ascii="Segoe UI" w:eastAsia="Segoe UI" w:hAnsi="Segoe UI" w:cs="Segoe UI"/>
          <w:sz w:val="27"/>
          <w:szCs w:val="27"/>
        </w:rPr>
      </w:pPr>
      <w:hyperlink r:id="rId5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Convert Double To Int In Dart</w:t>
      </w:r>
    </w:p>
    <w:p w:rsidR="00663897" w:rsidRDefault="00F25AC9">
      <w:pPr>
        <w:spacing w:before="25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You can convert double to int using the toInt() method.</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 xml:space="preserve">void main() { </w:t>
      </w:r>
      <w:r w:rsidR="00FB0D64" w:rsidRPr="00FB0D64">
        <w:pict>
          <v:shape id="_x0000_s1522" type="#_x0000_t75" style="position:absolute;left:0;text-align:left;margin-left:51pt;margin-top:14.1pt;width:495pt;height:115pt;z-index:-251628544;mso-position-horizontal-relative:page;mso-position-vertical-relative:text" o:allowincell="f">
            <v:imagedata r:id="rId60"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double num1 = 10.01;</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int num2 = num1.toInt(); // converting double to int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print("The value of num1 is $num1. Its type is ${num1.runtimeType}");</w:t>
      </w:r>
    </w:p>
    <w:p w:rsidR="00663897" w:rsidRDefault="00F25AC9">
      <w:pPr>
        <w:spacing w:line="405" w:lineRule="atLeast"/>
        <w:ind w:left="260" w:right="218"/>
        <w:rPr>
          <w:rFonts w:ascii="Consolas" w:eastAsia="Consolas" w:hAnsi="Consolas" w:cs="Consolas"/>
        </w:rPr>
      </w:pPr>
      <w:r>
        <w:rPr>
          <w:rFonts w:ascii="Consolas" w:eastAsia="Consolas" w:hAnsi="Consolas" w:cs="Consolas"/>
          <w:color w:val="555E68"/>
        </w:rPr>
        <w:lastRenderedPageBreak/>
        <w:t xml:space="preserve">  print("The value of num2 is $num2. Its type is ${num2.runtimeType}"); }</w:t>
      </w:r>
      <w:r w:rsidR="00FB0D64" w:rsidRPr="00FB0D64">
        <w:pict>
          <v:shape id="_x0000_s1523" type="#_x0000_t75" style="position:absolute;left:0;text-align:left;margin-left:51pt;margin-top:0;width:495pt;height:1in;z-index:-251627520;mso-position-horizontal-relative:page;mso-position-vertical-relative:text" o:allowincell="f">
            <v:imagedata r:id="rId61" o:title=""/>
            <w10:wrap anchorx="page"/>
            <w10:anchorlock/>
          </v:shape>
        </w:pict>
      </w:r>
    </w:p>
    <w:p w:rsidR="00663897" w:rsidRDefault="00FB0D64">
      <w:pPr>
        <w:spacing w:before="662" w:line="636" w:lineRule="atLeast"/>
        <w:ind w:left="20" w:right="8358"/>
        <w:rPr>
          <w:rFonts w:ascii="Segoe UI" w:eastAsia="Segoe UI" w:hAnsi="Segoe UI" w:cs="Segoe UI"/>
          <w:sz w:val="26"/>
          <w:szCs w:val="26"/>
        </w:rPr>
      </w:pPr>
      <w:hyperlink r:id="rId62"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Booleans</w:t>
      </w:r>
    </w:p>
    <w:p w:rsidR="00663897" w:rsidRDefault="00F25AC9">
      <w:pPr>
        <w:spacing w:before="227" w:line="405" w:lineRule="atLeast"/>
        <w:ind w:left="20" w:right="-133"/>
        <w:rPr>
          <w:rFonts w:ascii="Segoe UI" w:eastAsia="Segoe UI" w:hAnsi="Segoe UI" w:cs="Segoe UI"/>
          <w:sz w:val="27"/>
          <w:szCs w:val="27"/>
        </w:rPr>
      </w:pPr>
      <w:r>
        <w:rPr>
          <w:rFonts w:ascii="Segoe UI" w:eastAsia="Segoe UI" w:hAnsi="Segoe UI" w:cs="Segoe UI"/>
          <w:color w:val="000000"/>
          <w:sz w:val="27"/>
          <w:szCs w:val="27"/>
        </w:rPr>
        <w:t xml:space="preserve">In Dart, boolean holds either true or false value. You can write the </w:t>
      </w:r>
      <w:r>
        <w:rPr>
          <w:rFonts w:ascii="Segoe UI" w:eastAsia="Segoe UI" w:hAnsi="Segoe UI" w:cs="Segoe UI"/>
          <w:b/>
          <w:bCs/>
          <w:color w:val="FF82B2"/>
          <w:sz w:val="27"/>
          <w:szCs w:val="27"/>
        </w:rPr>
        <w:t>bool</w:t>
      </w:r>
      <w:r>
        <w:rPr>
          <w:rFonts w:ascii="Segoe UI" w:eastAsia="Segoe UI" w:hAnsi="Segoe UI" w:cs="Segoe UI"/>
          <w:sz w:val="27"/>
          <w:szCs w:val="27"/>
        </w:rPr>
        <w:t xml:space="preserve"> </w:t>
      </w:r>
      <w:r>
        <w:rPr>
          <w:rFonts w:ascii="Segoe UI" w:eastAsia="Segoe UI" w:hAnsi="Segoe UI" w:cs="Segoe UI"/>
          <w:color w:val="000000"/>
          <w:sz w:val="27"/>
          <w:szCs w:val="27"/>
        </w:rPr>
        <w:t>keyword to define the boolean data type. You can use boolean if the answer is true or false. Consider the answer to the following questions:</w:t>
      </w:r>
    </w:p>
    <w:p w:rsidR="00663897" w:rsidRDefault="00F25AC9">
      <w:pPr>
        <w:numPr>
          <w:ilvl w:val="0"/>
          <w:numId w:val="16"/>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Are you married?</w:t>
      </w:r>
    </w:p>
    <w:p w:rsidR="00663897" w:rsidRDefault="00F25AC9">
      <w:pPr>
        <w:numPr>
          <w:ilvl w:val="1"/>
          <w:numId w:val="1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Is the door open?</w:t>
      </w:r>
    </w:p>
    <w:p w:rsidR="00663897" w:rsidRDefault="00F25AC9">
      <w:pPr>
        <w:numPr>
          <w:ilvl w:val="2"/>
          <w:numId w:val="16"/>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Does a cat fly?</w:t>
      </w:r>
    </w:p>
    <w:p w:rsidR="00663897" w:rsidRDefault="00F25AC9">
      <w:pPr>
        <w:numPr>
          <w:ilvl w:val="3"/>
          <w:numId w:val="1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Is the traffic light green?</w:t>
      </w:r>
    </w:p>
    <w:p w:rsidR="00663897" w:rsidRDefault="00F25AC9">
      <w:pPr>
        <w:numPr>
          <w:ilvl w:val="2"/>
          <w:numId w:val="1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Are you older than your father?</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These all are yes/no questions. Its a good idea to store them in boolean.</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24" type="#_x0000_t75" style="position:absolute;left:0;text-align:left;margin-left:51pt;margin-top:13.6pt;width:495pt;height:123pt;z-index:-251626496;mso-position-horizontal-relative:page;mso-position-vertical-relative:text" o:allowincell="f">
            <v:imagedata r:id="rId63" o:title=""/>
            <w10:wrap anchorx="page"/>
            <w10:anchorlock/>
          </v:shape>
        </w:pict>
      </w:r>
    </w:p>
    <w:p w:rsidR="00663897" w:rsidRDefault="00F25AC9">
      <w:pPr>
        <w:spacing w:before="1" w:line="405" w:lineRule="atLeast"/>
        <w:ind w:left="260" w:right="4764"/>
        <w:rPr>
          <w:rFonts w:ascii="Consolas" w:eastAsia="Consolas" w:hAnsi="Consolas" w:cs="Consolas"/>
        </w:rPr>
      </w:pPr>
      <w:r>
        <w:rPr>
          <w:rFonts w:ascii="Consolas" w:eastAsia="Consolas" w:hAnsi="Consolas" w:cs="Consolas"/>
          <w:color w:val="555E68"/>
        </w:rPr>
        <w:t>bool isMarried = true; print("Married Status: $isMarried"); }</w:t>
      </w:r>
    </w:p>
    <w:p w:rsidR="00663897" w:rsidRDefault="00FB0D64">
      <w:pPr>
        <w:spacing w:before="662" w:line="636" w:lineRule="atLeast"/>
        <w:ind w:left="20" w:right="8358"/>
        <w:rPr>
          <w:rFonts w:ascii="Segoe UI" w:eastAsia="Segoe UI" w:hAnsi="Segoe UI" w:cs="Segoe UI"/>
          <w:sz w:val="26"/>
          <w:szCs w:val="26"/>
        </w:rPr>
      </w:pPr>
      <w:hyperlink r:id="rId64"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Lists</w:t>
      </w:r>
    </w:p>
    <w:p w:rsidR="00663897" w:rsidRDefault="00F25AC9">
      <w:pPr>
        <w:spacing w:before="227" w:line="405" w:lineRule="atLeast"/>
        <w:ind w:left="20" w:right="-133"/>
        <w:rPr>
          <w:rFonts w:ascii="Segoe UI" w:eastAsia="Segoe UI" w:hAnsi="Segoe UI" w:cs="Segoe UI"/>
          <w:sz w:val="27"/>
          <w:szCs w:val="27"/>
        </w:rPr>
      </w:pPr>
      <w:r>
        <w:rPr>
          <w:rFonts w:ascii="Segoe UI" w:eastAsia="Segoe UI" w:hAnsi="Segoe UI" w:cs="Segoe UI"/>
          <w:color w:val="000000"/>
          <w:sz w:val="27"/>
          <w:szCs w:val="27"/>
        </w:rPr>
        <w:t>The list holds multiple values in a single variable. It is also called arrays. If you want to store multiple values without creating multiple variables, you can use a list.</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25" type="#_x0000_t75" style="position:absolute;left:0;text-align:left;margin-left:51pt;margin-top:13.85pt;width:495pt;height:164pt;z-index:-251625472;mso-position-horizontal-relative:page;mso-position-vertical-relative:text" o:allowincell="f">
            <v:imagedata r:id="rId65" o:title=""/>
            <w10:wrap anchorx="page"/>
            <w10:anchorlock/>
          </v:shape>
        </w:pict>
      </w:r>
    </w:p>
    <w:p w:rsidR="00663897" w:rsidRDefault="00F25AC9">
      <w:pPr>
        <w:spacing w:before="1" w:line="405" w:lineRule="atLeast"/>
        <w:ind w:left="260" w:right="3725"/>
        <w:rPr>
          <w:rFonts w:ascii="Consolas" w:eastAsia="Consolas" w:hAnsi="Consolas" w:cs="Consolas"/>
        </w:rPr>
      </w:pPr>
      <w:r>
        <w:rPr>
          <w:rFonts w:ascii="Consolas" w:eastAsia="Consolas" w:hAnsi="Consolas" w:cs="Consolas"/>
          <w:color w:val="555E68"/>
        </w:rPr>
        <w:t>List&lt;String&gt; names = ["Raj", "John", "Max"]; print("Value of names is $names");</w:t>
      </w:r>
    </w:p>
    <w:p w:rsidR="00663897" w:rsidRDefault="00F25AC9">
      <w:pPr>
        <w:shd w:val="clear" w:color="auto" w:fill="F6F7F8"/>
        <w:spacing w:line="405" w:lineRule="atLeast"/>
        <w:ind w:left="260" w:right="2556"/>
        <w:jc w:val="both"/>
        <w:rPr>
          <w:rFonts w:ascii="Consolas" w:eastAsia="Consolas" w:hAnsi="Consolas" w:cs="Consolas"/>
        </w:rPr>
      </w:pPr>
      <w:r>
        <w:rPr>
          <w:rFonts w:ascii="Consolas" w:eastAsia="Consolas" w:hAnsi="Consolas" w:cs="Consolas"/>
          <w:color w:val="555E68"/>
        </w:rPr>
        <w:t>print("Value of names[0] is ${names[0]}"); // index 0 print("Value of names[1] is ${names[1]}"); // index 1 print("Value of names[2] is ${names[2]}"); // index 2</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 xml:space="preserve">  // Finding Length of List </w:t>
      </w:r>
      <w:r w:rsidR="00FB0D64" w:rsidRPr="00FB0D64">
        <w:pict>
          <v:shape id="_x0000_s1526" type="#_x0000_t75" style="position:absolute;left:0;text-align:left;margin-left:51pt;margin-top:0;width:495pt;height:113pt;z-index:-251624448;mso-position-horizontal-relative:page;mso-position-vertical-relative:text" o:allowincell="f">
            <v:imagedata r:id="rId6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int length = names.length;  </w:t>
      </w:r>
    </w:p>
    <w:p w:rsidR="00663897" w:rsidRDefault="00F25AC9">
      <w:pPr>
        <w:spacing w:before="1" w:line="405" w:lineRule="atLeast"/>
        <w:ind w:left="260" w:right="4244"/>
        <w:rPr>
          <w:rFonts w:ascii="Consolas" w:eastAsia="Consolas" w:hAnsi="Consolas" w:cs="Consolas"/>
        </w:rPr>
      </w:pPr>
      <w:r>
        <w:rPr>
          <w:rFonts w:ascii="Consolas" w:eastAsia="Consolas" w:hAnsi="Consolas" w:cs="Consolas"/>
          <w:color w:val="555E68"/>
        </w:rPr>
        <w:t>print("The Length of names is $length"); }</w:t>
      </w:r>
    </w:p>
    <w:p w:rsidR="00663897" w:rsidRDefault="00FB0D64">
      <w:pPr>
        <w:spacing w:before="653" w:line="645" w:lineRule="atLeast"/>
        <w:ind w:left="20" w:right="8358"/>
        <w:rPr>
          <w:rFonts w:ascii="Segoe UI" w:eastAsia="Segoe UI" w:hAnsi="Segoe UI" w:cs="Segoe UI"/>
          <w:sz w:val="27"/>
          <w:szCs w:val="27"/>
        </w:rPr>
      </w:pPr>
      <w:hyperlink r:id="rId67"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left="20" w:right="271"/>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List index always starts with 0. Here names[0] is Raj, names[1] is John and names[2] is Max.</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Sets</w:t>
      </w:r>
    </w:p>
    <w:p w:rsidR="00663897" w:rsidRDefault="00F25AC9">
      <w:pPr>
        <w:spacing w:before="227" w:line="405" w:lineRule="atLeast"/>
        <w:ind w:left="20" w:right="-47"/>
        <w:rPr>
          <w:rFonts w:ascii="Segoe UI" w:eastAsia="Segoe UI" w:hAnsi="Segoe UI" w:cs="Segoe UI"/>
          <w:sz w:val="27"/>
          <w:szCs w:val="27"/>
        </w:rPr>
      </w:pPr>
      <w:r>
        <w:rPr>
          <w:rFonts w:ascii="Segoe UI" w:eastAsia="Segoe UI" w:hAnsi="Segoe UI" w:cs="Segoe UI"/>
          <w:color w:val="000000"/>
          <w:sz w:val="27"/>
          <w:szCs w:val="27"/>
        </w:rPr>
        <w:t>An unordered collection of unique items is called set in dart. You can store unique data in sets.</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Note: Set doesn’t print duplicate items.</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27" type="#_x0000_t75" style="position:absolute;left:0;text-align:left;margin-left:51pt;margin-top:14.35pt;width:495pt;height:122pt;z-index:-251623424;mso-position-horizontal-relative:page;mso-position-vertical-relative:text" o:allowincell="f">
            <v:imagedata r:id="rId68" o:title=""/>
            <w10:wrap anchorx="page"/>
            <w10:anchorlock/>
          </v:shape>
        </w:pict>
      </w:r>
    </w:p>
    <w:p w:rsidR="00663897" w:rsidRDefault="00F25AC9">
      <w:pPr>
        <w:spacing w:before="1" w:line="405" w:lineRule="atLeast"/>
        <w:ind w:left="260" w:right="88"/>
        <w:rPr>
          <w:rFonts w:ascii="Consolas" w:eastAsia="Consolas" w:hAnsi="Consolas" w:cs="Consolas"/>
        </w:rPr>
      </w:pPr>
      <w:r>
        <w:rPr>
          <w:rFonts w:ascii="Consolas" w:eastAsia="Consolas" w:hAnsi="Consolas" w:cs="Consolas"/>
          <w:color w:val="555E68"/>
        </w:rPr>
        <w:t>Set&lt;String&gt; weekday = {"Sun", "Mon", "Tue", "Wed", "Thu", "Fri", "Sat"}; print(weekday);</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left="20" w:right="8358"/>
        <w:rPr>
          <w:rFonts w:ascii="Segoe UI" w:eastAsia="Segoe UI" w:hAnsi="Segoe UI" w:cs="Segoe UI"/>
          <w:sz w:val="26"/>
          <w:szCs w:val="26"/>
        </w:rPr>
      </w:pPr>
      <w:hyperlink r:id="rId69"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Maps</w:t>
      </w:r>
    </w:p>
    <w:p w:rsidR="00663897" w:rsidRDefault="00F25AC9">
      <w:pPr>
        <w:spacing w:before="212" w:line="405" w:lineRule="atLeast"/>
        <w:ind w:left="20" w:right="176"/>
        <w:rPr>
          <w:rFonts w:ascii="Segoe UI" w:eastAsia="Segoe UI" w:hAnsi="Segoe UI" w:cs="Segoe UI"/>
          <w:sz w:val="27"/>
          <w:szCs w:val="27"/>
        </w:rPr>
      </w:pPr>
      <w:r>
        <w:rPr>
          <w:rFonts w:ascii="Segoe UI" w:eastAsia="Segoe UI" w:hAnsi="Segoe UI" w:cs="Segoe UI"/>
          <w:color w:val="000000"/>
          <w:sz w:val="27"/>
          <w:szCs w:val="27"/>
        </w:rPr>
        <w:t>In Dart, a map is an object where you can store data in key-value pairs. Each key occurs only once, but you can use same value multiple times.</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28" type="#_x0000_t75" style="position:absolute;left:0;text-align:left;margin-left:51pt;margin-top:14.35pt;width:495pt;height:150pt;z-index:-251622400;mso-position-horizontal-relative:page;mso-position-vertical-relative:text" o:allowincell="f">
            <v:imagedata r:id="rId70" o:title=""/>
            <w10:wrap anchorx="page"/>
            <w10:anchorlock/>
          </v:shape>
        </w:pict>
      </w:r>
    </w:p>
    <w:p w:rsidR="00663897" w:rsidRDefault="00F25AC9">
      <w:pPr>
        <w:spacing w:before="1" w:line="405" w:lineRule="atLeast"/>
        <w:ind w:left="260" w:right="5154"/>
        <w:rPr>
          <w:rFonts w:ascii="Consolas" w:eastAsia="Consolas" w:hAnsi="Consolas" w:cs="Consolas"/>
        </w:rPr>
      </w:pPr>
      <w:r>
        <w:rPr>
          <w:rFonts w:ascii="Consolas" w:eastAsia="Consolas" w:hAnsi="Consolas" w:cs="Consolas"/>
          <w:color w:val="555E68"/>
        </w:rPr>
        <w:t>Map&lt;String, String&gt; myDetails = {    'name': 'John Doe',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'address': 'USA',</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'fathername': 'Soe Doe'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line="405" w:lineRule="atLeast"/>
        <w:ind w:left="260" w:right="6193"/>
        <w:rPr>
          <w:rFonts w:ascii="Consolas" w:eastAsia="Consolas" w:hAnsi="Consolas" w:cs="Consolas"/>
        </w:rPr>
      </w:pPr>
      <w:r>
        <w:rPr>
          <w:rFonts w:ascii="Consolas" w:eastAsia="Consolas" w:hAnsi="Consolas" w:cs="Consolas"/>
          <w:color w:val="555E68"/>
        </w:rPr>
        <w:lastRenderedPageBreak/>
        <w:t>// displaying the output print(myDetails['name']); }</w:t>
      </w:r>
      <w:r w:rsidR="00FB0D64" w:rsidRPr="00FB0D64">
        <w:pict>
          <v:shape id="_x0000_s1529" type="#_x0000_t75" style="position:absolute;left:0;text-align:left;margin-left:51pt;margin-top:0;width:495pt;height:93pt;z-index:-251621376;mso-position-horizontal-relative:page;mso-position-vertical-relative:text" o:allowincell="f">
            <v:imagedata r:id="rId71" o:title=""/>
            <w10:wrap anchorx="page"/>
            <w10:anchorlock/>
          </v:shape>
        </w:pict>
      </w:r>
    </w:p>
    <w:p w:rsidR="00663897" w:rsidRDefault="00FB0D64">
      <w:pPr>
        <w:spacing w:before="890" w:line="359" w:lineRule="atLeast"/>
        <w:ind w:left="20" w:right="-200"/>
        <w:jc w:val="both"/>
        <w:rPr>
          <w:rFonts w:ascii="Segoe UI" w:eastAsia="Segoe UI" w:hAnsi="Segoe UI" w:cs="Segoe UI"/>
          <w:sz w:val="27"/>
          <w:szCs w:val="27"/>
        </w:rPr>
      </w:pPr>
      <w:hyperlink r:id="rId72"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Var Keyword In Dart</w:t>
      </w:r>
    </w:p>
    <w:p w:rsidR="00663897" w:rsidRDefault="00F25AC9">
      <w:pPr>
        <w:spacing w:before="227" w:line="405" w:lineRule="atLeast"/>
        <w:ind w:left="20" w:right="185"/>
        <w:rPr>
          <w:rFonts w:ascii="Segoe UI" w:eastAsia="Segoe UI" w:hAnsi="Segoe UI" w:cs="Segoe UI"/>
          <w:sz w:val="27"/>
          <w:szCs w:val="27"/>
        </w:rPr>
      </w:pPr>
      <w:r>
        <w:rPr>
          <w:rFonts w:ascii="Segoe UI" w:eastAsia="Segoe UI" w:hAnsi="Segoe UI" w:cs="Segoe UI"/>
          <w:color w:val="000000"/>
          <w:sz w:val="27"/>
          <w:szCs w:val="27"/>
        </w:rPr>
        <w:t xml:space="preserve">In Dart, </w:t>
      </w:r>
      <w:r>
        <w:rPr>
          <w:rFonts w:ascii="Segoe UI" w:eastAsia="Segoe UI" w:hAnsi="Segoe UI" w:cs="Segoe UI"/>
          <w:b/>
          <w:bCs/>
          <w:color w:val="FF82B2"/>
          <w:sz w:val="27"/>
          <w:szCs w:val="27"/>
        </w:rPr>
        <w:t>var</w:t>
      </w:r>
      <w:r>
        <w:rPr>
          <w:rFonts w:ascii="Segoe UI" w:eastAsia="Segoe UI" w:hAnsi="Segoe UI" w:cs="Segoe UI"/>
          <w:sz w:val="27"/>
          <w:szCs w:val="27"/>
        </w:rPr>
        <w:t xml:space="preserve"> </w:t>
      </w:r>
      <w:r>
        <w:rPr>
          <w:rFonts w:ascii="Segoe UI" w:eastAsia="Segoe UI" w:hAnsi="Segoe UI" w:cs="Segoe UI"/>
          <w:color w:val="000000"/>
          <w:sz w:val="27"/>
          <w:szCs w:val="27"/>
        </w:rPr>
        <w:t>automatically finds a data type. In simple terms, var says if you don’t want to specify a data type, I will find a data type for you.</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530" type="#_x0000_t75" style="position:absolute;left:0;text-align:left;margin-left:51pt;margin-top:13.85pt;width:495pt;height:203pt;z-index:-251620352;mso-position-horizontal-relative:page;mso-position-vertical-relative:text" o:allowincell="f">
            <v:imagedata r:id="rId73" o:title=""/>
            <w10:wrap anchorx="page"/>
            <w10:anchorlock/>
          </v:shape>
        </w:pict>
      </w:r>
    </w:p>
    <w:p w:rsidR="00663897" w:rsidRDefault="00F25AC9">
      <w:pPr>
        <w:spacing w:before="406" w:line="405" w:lineRule="atLeast"/>
        <w:ind w:left="260" w:right="5283"/>
        <w:rPr>
          <w:rFonts w:ascii="Consolas" w:eastAsia="Consolas" w:hAnsi="Consolas" w:cs="Consolas"/>
        </w:rPr>
      </w:pPr>
      <w:r>
        <w:rPr>
          <w:rFonts w:ascii="Consolas" w:eastAsia="Consolas" w:hAnsi="Consolas" w:cs="Consolas"/>
          <w:color w:val="555E68"/>
        </w:rPr>
        <w:t>var name = "John Doe"; // String var age = 20; // int</w:t>
      </w:r>
    </w:p>
    <w:p w:rsidR="00663897" w:rsidRDefault="00F25AC9">
      <w:pPr>
        <w:spacing w:before="405" w:line="405" w:lineRule="atLeast"/>
        <w:ind w:left="260" w:right="7881"/>
        <w:rPr>
          <w:rFonts w:ascii="Consolas" w:eastAsia="Consolas" w:hAnsi="Consolas" w:cs="Consolas"/>
        </w:rPr>
      </w:pPr>
      <w:r>
        <w:rPr>
          <w:rFonts w:ascii="Consolas" w:eastAsia="Consolas" w:hAnsi="Consolas" w:cs="Consolas"/>
          <w:color w:val="555E68"/>
        </w:rPr>
        <w:t>print(name); print(age); }</w:t>
      </w:r>
    </w:p>
    <w:p w:rsidR="00663897" w:rsidRDefault="00FB0D64">
      <w:pPr>
        <w:spacing w:before="662" w:line="636" w:lineRule="atLeast"/>
        <w:ind w:left="20" w:right="7995"/>
        <w:rPr>
          <w:rFonts w:ascii="Segoe UI" w:eastAsia="Segoe UI" w:hAnsi="Segoe UI" w:cs="Segoe UI"/>
          <w:sz w:val="26"/>
          <w:szCs w:val="26"/>
        </w:rPr>
      </w:pPr>
      <w:hyperlink r:id="rId74"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Runes In Dart</w:t>
      </w:r>
    </w:p>
    <w:p w:rsidR="00663897" w:rsidRDefault="00F25AC9">
      <w:pPr>
        <w:spacing w:before="212" w:line="405" w:lineRule="atLeast"/>
        <w:ind w:left="20" w:right="-62"/>
        <w:rPr>
          <w:rFonts w:ascii="Segoe UI" w:eastAsia="Segoe UI" w:hAnsi="Segoe UI" w:cs="Segoe UI"/>
          <w:sz w:val="27"/>
          <w:szCs w:val="27"/>
        </w:rPr>
      </w:pPr>
      <w:r>
        <w:rPr>
          <w:rFonts w:ascii="Segoe UI" w:eastAsia="Segoe UI" w:hAnsi="Segoe UI" w:cs="Segoe UI"/>
          <w:color w:val="000000"/>
          <w:sz w:val="27"/>
          <w:szCs w:val="27"/>
        </w:rPr>
        <w:t xml:space="preserve">With runes, you can find Unicode values of String. The Unicode value of </w:t>
      </w:r>
      <w:r>
        <w:rPr>
          <w:rFonts w:ascii="Segoe UI" w:eastAsia="Segoe UI" w:hAnsi="Segoe UI" w:cs="Segoe UI"/>
          <w:b/>
          <w:bCs/>
          <w:color w:val="FF82B2"/>
          <w:sz w:val="27"/>
          <w:szCs w:val="27"/>
        </w:rPr>
        <w:t>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w:t>
      </w:r>
      <w:r>
        <w:rPr>
          <w:rFonts w:ascii="Segoe UI" w:eastAsia="Segoe UI" w:hAnsi="Segoe UI" w:cs="Segoe UI"/>
          <w:b/>
          <w:bCs/>
          <w:color w:val="FF82B2"/>
          <w:sz w:val="27"/>
          <w:szCs w:val="27"/>
        </w:rPr>
        <w:t>97</w:t>
      </w:r>
      <w:r>
        <w:rPr>
          <w:rFonts w:ascii="Segoe UI" w:eastAsia="Segoe UI" w:hAnsi="Segoe UI" w:cs="Segoe UI"/>
          <w:color w:val="000000"/>
          <w:sz w:val="27"/>
          <w:szCs w:val="27"/>
        </w:rPr>
        <w:t>, so runes give 97 as output.</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31" type="#_x0000_t75" style="position:absolute;left:0;text-align:left;margin-left:51pt;margin-top:13.85pt;width:495pt;height:143pt;z-index:-251619328;mso-position-horizontal-relative:page;mso-position-vertical-relative:text" o:allowincell="f">
            <v:imagedata r:id="rId75" o:title=""/>
            <w10:wrap anchorx="page"/>
            <w10:anchorlock/>
          </v:shape>
        </w:pict>
      </w:r>
    </w:p>
    <w:p w:rsidR="00663897" w:rsidRDefault="00F25AC9">
      <w:pPr>
        <w:shd w:val="clear" w:color="auto" w:fill="F6F7F8"/>
        <w:spacing w:before="406" w:line="405" w:lineRule="atLeast"/>
        <w:ind w:left="260" w:right="6972"/>
        <w:jc w:val="both"/>
        <w:rPr>
          <w:rFonts w:ascii="Consolas" w:eastAsia="Consolas" w:hAnsi="Consolas" w:cs="Consolas"/>
        </w:rPr>
      </w:pPr>
      <w:r>
        <w:rPr>
          <w:rFonts w:ascii="Consolas" w:eastAsia="Consolas" w:hAnsi="Consolas" w:cs="Consolas"/>
          <w:color w:val="555E68"/>
        </w:rPr>
        <w:t>String value = "a"; print(value.runes); }</w:t>
      </w:r>
    </w:p>
    <w:p w:rsidR="00663897" w:rsidRDefault="00FB0D64">
      <w:pPr>
        <w:spacing w:before="890" w:line="359" w:lineRule="atLeast"/>
        <w:ind w:left="20" w:right="-200"/>
        <w:jc w:val="both"/>
        <w:rPr>
          <w:rFonts w:ascii="Segoe UI" w:eastAsia="Segoe UI" w:hAnsi="Segoe UI" w:cs="Segoe UI"/>
          <w:sz w:val="27"/>
          <w:szCs w:val="27"/>
        </w:rPr>
      </w:pPr>
      <w:hyperlink r:id="rId7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How To </w:t>
      </w:r>
      <w:r>
        <w:rPr>
          <w:rFonts w:ascii="Segoe UI" w:eastAsia="Segoe UI" w:hAnsi="Segoe UI" w:cs="Segoe UI"/>
          <w:b/>
          <w:bCs/>
          <w:color w:val="FF82B2"/>
          <w:spacing w:val="1"/>
          <w:sz w:val="26"/>
          <w:szCs w:val="26"/>
        </w:rPr>
        <w:t>Check</w:t>
      </w:r>
      <w:r>
        <w:rPr>
          <w:rFonts w:ascii="Segoe UI" w:eastAsia="Segoe UI" w:hAnsi="Segoe UI" w:cs="Segoe UI"/>
          <w:b/>
          <w:bCs/>
          <w:color w:val="FF82B2"/>
          <w:sz w:val="26"/>
          <w:szCs w:val="26"/>
        </w:rPr>
        <w:t xml:space="preserve"> Runtime Type</w:t>
      </w:r>
    </w:p>
    <w:p w:rsidR="00663897" w:rsidRDefault="00F25AC9">
      <w:pPr>
        <w:spacing w:before="29"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check runtime type in dart with </w:t>
      </w:r>
      <w:r>
        <w:rPr>
          <w:rFonts w:ascii="Consolas" w:eastAsia="Consolas" w:hAnsi="Consolas" w:cs="Consolas"/>
          <w:color w:val="555E68"/>
        </w:rPr>
        <w:t>.runtimeType</w:t>
      </w:r>
      <w:r>
        <w:rPr>
          <w:rFonts w:ascii="Segoe UI" w:eastAsia="Segoe UI" w:hAnsi="Segoe UI" w:cs="Segoe UI"/>
          <w:sz w:val="27"/>
          <w:szCs w:val="27"/>
        </w:rPr>
        <w:t xml:space="preserve"> </w:t>
      </w:r>
      <w:r>
        <w:rPr>
          <w:rFonts w:ascii="Segoe UI" w:eastAsia="Segoe UI" w:hAnsi="Segoe UI" w:cs="Segoe UI"/>
          <w:color w:val="000000"/>
          <w:sz w:val="27"/>
          <w:szCs w:val="27"/>
        </w:rPr>
        <w:t>after the variable name.</w:t>
      </w:r>
    </w:p>
    <w:p w:rsidR="00663897" w:rsidRDefault="00F25AC9">
      <w:pPr>
        <w:spacing w:before="550"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void main() { </w:t>
      </w:r>
      <w:r w:rsidR="00FB0D64" w:rsidRPr="00FB0D64">
        <w:pict>
          <v:shape id="_x0000_s1532" type="#_x0000_t75" style="position:absolute;left:0;text-align:left;margin-left:51pt;margin-top:14.6pt;width:495pt;height:143pt;z-index:-251618304;mso-position-horizontal-relative:page;mso-position-vertical-relative:text" o:allowincell="f">
            <v:imagedata r:id="rId77"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var a = 10;</w:t>
      </w:r>
    </w:p>
    <w:p w:rsidR="00663897" w:rsidRDefault="00F25AC9">
      <w:pPr>
        <w:spacing w:before="1" w:line="405" w:lineRule="atLeast"/>
        <w:ind w:left="260" w:right="5933"/>
        <w:rPr>
          <w:rFonts w:ascii="Consolas" w:eastAsia="Consolas" w:hAnsi="Consolas" w:cs="Consolas"/>
        </w:rPr>
      </w:pPr>
      <w:r>
        <w:rPr>
          <w:rFonts w:ascii="Consolas" w:eastAsia="Consolas" w:hAnsi="Consolas" w:cs="Consolas"/>
          <w:color w:val="555E68"/>
        </w:rPr>
        <w:t xml:space="preserve">   print(a.runtimeType);    print(a is int); // true }</w:t>
      </w:r>
    </w:p>
    <w:p w:rsidR="00663897" w:rsidRDefault="00FB0D64">
      <w:pPr>
        <w:spacing w:before="890" w:line="359" w:lineRule="atLeast"/>
        <w:ind w:left="20" w:right="-200"/>
        <w:jc w:val="both"/>
        <w:rPr>
          <w:rFonts w:ascii="Segoe UI" w:eastAsia="Segoe UI" w:hAnsi="Segoe UI" w:cs="Segoe UI"/>
          <w:sz w:val="27"/>
          <w:szCs w:val="27"/>
        </w:rPr>
      </w:pPr>
      <w:hyperlink r:id="rId7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Optionally Typed Language</w:t>
      </w:r>
    </w:p>
    <w:p w:rsidR="00663897" w:rsidRDefault="00F25AC9">
      <w:pPr>
        <w:spacing w:before="212" w:line="405" w:lineRule="atLeast"/>
        <w:ind w:left="20" w:right="26"/>
        <w:rPr>
          <w:rFonts w:ascii="Segoe UI" w:eastAsia="Segoe UI" w:hAnsi="Segoe UI" w:cs="Segoe UI"/>
          <w:sz w:val="27"/>
          <w:szCs w:val="27"/>
        </w:rPr>
      </w:pPr>
      <w:r>
        <w:rPr>
          <w:rFonts w:ascii="Segoe UI" w:eastAsia="Segoe UI" w:hAnsi="Segoe UI" w:cs="Segoe UI"/>
          <w:color w:val="000000"/>
          <w:sz w:val="27"/>
          <w:szCs w:val="27"/>
        </w:rPr>
        <w:t xml:space="preserve">You may have heard of the </w:t>
      </w:r>
      <w:r>
        <w:rPr>
          <w:rFonts w:ascii="Segoe UI" w:eastAsia="Segoe UI" w:hAnsi="Segoe UI" w:cs="Segoe UI"/>
          <w:b/>
          <w:bCs/>
          <w:color w:val="FF82B2"/>
          <w:sz w:val="27"/>
          <w:szCs w:val="27"/>
        </w:rPr>
        <w:t>statically-typed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language. It means the data type of variables is known at compile time. Similarly, </w:t>
      </w:r>
      <w:r>
        <w:rPr>
          <w:rFonts w:ascii="Segoe UI" w:eastAsia="Segoe UI" w:hAnsi="Segoe UI" w:cs="Segoe UI"/>
          <w:b/>
          <w:bCs/>
          <w:color w:val="FF82B2"/>
          <w:sz w:val="27"/>
          <w:szCs w:val="27"/>
        </w:rPr>
        <w:t>dynamically-typed</w:t>
      </w:r>
      <w:r>
        <w:rPr>
          <w:rFonts w:ascii="Segoe UI" w:eastAsia="Segoe UI" w:hAnsi="Segoe UI" w:cs="Segoe UI"/>
          <w:sz w:val="27"/>
          <w:szCs w:val="27"/>
        </w:rPr>
        <w:t xml:space="preserve"> </w:t>
      </w:r>
      <w:r>
        <w:rPr>
          <w:rFonts w:ascii="Segoe UI" w:eastAsia="Segoe UI" w:hAnsi="Segoe UI" w:cs="Segoe UI"/>
          <w:color w:val="000000"/>
          <w:sz w:val="27"/>
          <w:szCs w:val="27"/>
        </w:rPr>
        <w:t>language means data types of variables are known at run time. Dart supports dynamic and static types, so it is called optionally-typed language.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Statically Typed</w:t>
      </w:r>
    </w:p>
    <w:p w:rsidR="00663897" w:rsidRDefault="00F25AC9">
      <w:pPr>
        <w:spacing w:before="227" w:line="405" w:lineRule="atLeast"/>
        <w:ind w:left="20" w:right="464"/>
        <w:jc w:val="both"/>
        <w:rPr>
          <w:rFonts w:ascii="Segoe UI" w:eastAsia="Segoe UI" w:hAnsi="Segoe UI" w:cs="Segoe UI"/>
          <w:sz w:val="27"/>
          <w:szCs w:val="27"/>
        </w:rPr>
      </w:pPr>
      <w:r>
        <w:rPr>
          <w:rFonts w:ascii="Segoe UI" w:eastAsia="Segoe UI" w:hAnsi="Segoe UI" w:cs="Segoe UI"/>
          <w:color w:val="000000"/>
          <w:sz w:val="27"/>
          <w:szCs w:val="27"/>
        </w:rPr>
        <w:t>A language is statically typed if the data type of variables is known at compile time. Its main advantage is that the compiler can quickly check the issues and detect bugs.</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xml:space="preserve">void main() { </w:t>
      </w:r>
      <w:r w:rsidR="00FB0D64" w:rsidRPr="00FB0D64">
        <w:pict>
          <v:shape id="_x0000_s1533" type="#_x0000_t75" style="position:absolute;left:0;text-align:left;margin-left:51pt;margin-top:13.6pt;width:495pt;height:143pt;z-index:-251617280;mso-position-horizontal-relative:page;mso-position-vertical-relative:text" o:allowincell="f">
            <v:imagedata r:id="rId79" o:title=""/>
            <w10:wrap anchorx="page"/>
            <w10:anchorlock/>
          </v:shape>
        </w:pict>
      </w:r>
    </w:p>
    <w:p w:rsidR="00663897" w:rsidRDefault="00F25AC9">
      <w:pPr>
        <w:spacing w:before="1" w:line="405" w:lineRule="atLeast"/>
        <w:ind w:left="260" w:right="1387"/>
        <w:rPr>
          <w:rFonts w:ascii="Consolas" w:eastAsia="Consolas" w:hAnsi="Consolas" w:cs="Consolas"/>
        </w:rPr>
      </w:pPr>
      <w:r>
        <w:rPr>
          <w:rFonts w:ascii="Consolas" w:eastAsia="Consolas" w:hAnsi="Consolas" w:cs="Consolas"/>
          <w:color w:val="555E68"/>
        </w:rPr>
        <w:t xml:space="preserve">   var myVariable = 50; // You can also use int instead of var    myVariable = "Hello"; // this will give error</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print(myVariable);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8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Dynamically Typed Example</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A language is dynamically typed if the data type of variables is known at run time.</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 xml:space="preserve">void main() { </w:t>
      </w:r>
      <w:r w:rsidR="00FB0D64" w:rsidRPr="00FB0D64">
        <w:pict>
          <v:shape id="_x0000_s1534" type="#_x0000_t75" style="position:absolute;left:0;text-align:left;margin-left:51pt;margin-top:13.85pt;width:495pt;height:92pt;z-index:-251616256;mso-position-horizontal-relative:page;mso-position-vertical-relative:text" o:allowincell="f">
            <v:imagedata r:id="rId81" o:title=""/>
            <w10:wrap anchorx="page"/>
            <w10:anchorlock/>
          </v:shape>
        </w:pict>
      </w:r>
    </w:p>
    <w:p w:rsidR="00663897" w:rsidRDefault="00F25AC9">
      <w:pPr>
        <w:spacing w:before="1" w:line="405" w:lineRule="atLeast"/>
        <w:ind w:left="260" w:right="5933"/>
        <w:rPr>
          <w:rFonts w:ascii="Consolas" w:eastAsia="Consolas" w:hAnsi="Consolas" w:cs="Consolas"/>
        </w:rPr>
      </w:pPr>
      <w:r>
        <w:rPr>
          <w:rFonts w:ascii="Consolas" w:eastAsia="Consolas" w:hAnsi="Consolas" w:cs="Consolas"/>
          <w:color w:val="555E68"/>
        </w:rPr>
        <w:t xml:space="preserve">   dynamic myVariable = 50;    myVariable = "Hello";</w:t>
      </w:r>
    </w:p>
    <w:p w:rsidR="00663897" w:rsidRDefault="00F25AC9">
      <w:pPr>
        <w:spacing w:line="405" w:lineRule="atLeast"/>
        <w:ind w:left="260" w:right="6712"/>
        <w:rPr>
          <w:rFonts w:ascii="Consolas" w:eastAsia="Consolas" w:hAnsi="Consolas" w:cs="Consolas"/>
        </w:rPr>
      </w:pPr>
      <w:r>
        <w:rPr>
          <w:rFonts w:ascii="Consolas" w:eastAsia="Consolas" w:hAnsi="Consolas" w:cs="Consolas"/>
          <w:color w:val="555E68"/>
        </w:rPr>
        <w:t xml:space="preserve">   print(myVariable); }</w:t>
      </w:r>
      <w:r w:rsidR="00FB0D64" w:rsidRPr="00FB0D64">
        <w:pict>
          <v:shape id="_x0000_s1535" type="#_x0000_t75" style="position:absolute;left:0;text-align:left;margin-left:51pt;margin-top:-1pt;width:495pt;height:73pt;z-index:-251615232;mso-position-horizontal-relative:page;mso-position-vertical-relative:text" o:allowincell="f">
            <v:imagedata r:id="rId82" o:title=""/>
            <w10:wrap anchorx="page"/>
            <w10:anchorlock/>
          </v:shape>
        </w:pict>
      </w:r>
    </w:p>
    <w:p w:rsidR="00663897" w:rsidRDefault="00FB0D64">
      <w:pPr>
        <w:spacing w:before="890" w:line="359" w:lineRule="atLeast"/>
        <w:ind w:left="20" w:right="-200"/>
        <w:jc w:val="both"/>
        <w:rPr>
          <w:rFonts w:ascii="Segoe UI" w:eastAsia="Segoe UI" w:hAnsi="Segoe UI" w:cs="Segoe UI"/>
          <w:sz w:val="27"/>
          <w:szCs w:val="27"/>
        </w:rPr>
      </w:pPr>
      <w:hyperlink r:id="rId83"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left="20" w:right="288"/>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Using static type helps you to prevent writing silly mistakes in code. It’s a good habit to use static type in dart.</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Comments in Dart</w:t>
      </w:r>
    </w:p>
    <w:p w:rsidR="00663897" w:rsidRDefault="00F25AC9">
      <w:pPr>
        <w:spacing w:before="206" w:line="405" w:lineRule="atLeast"/>
        <w:ind w:left="20" w:right="-69"/>
        <w:jc w:val="both"/>
        <w:rPr>
          <w:rFonts w:ascii="Segoe UI" w:eastAsia="Segoe UI" w:hAnsi="Segoe UI" w:cs="Segoe UI"/>
          <w:sz w:val="27"/>
          <w:szCs w:val="27"/>
        </w:rPr>
      </w:pPr>
      <w:r>
        <w:rPr>
          <w:rFonts w:ascii="Segoe UI" w:eastAsia="Segoe UI" w:hAnsi="Segoe UI" w:cs="Segoe UI"/>
          <w:b/>
          <w:bCs/>
          <w:color w:val="FF82B2"/>
          <w:sz w:val="27"/>
          <w:szCs w:val="27"/>
        </w:rPr>
        <w:t>Comments</w:t>
      </w:r>
      <w:r>
        <w:rPr>
          <w:rFonts w:ascii="Segoe UI" w:eastAsia="Segoe UI" w:hAnsi="Segoe UI" w:cs="Segoe UI"/>
          <w:sz w:val="27"/>
          <w:szCs w:val="27"/>
        </w:rPr>
        <w:t xml:space="preserve"> </w:t>
      </w:r>
      <w:r>
        <w:rPr>
          <w:rFonts w:ascii="Segoe UI" w:eastAsia="Segoe UI" w:hAnsi="Segoe UI" w:cs="Segoe UI"/>
          <w:color w:val="000000"/>
          <w:sz w:val="27"/>
          <w:szCs w:val="27"/>
        </w:rPr>
        <w:t>are the set of statements that are ignored by the dart compiler during program execution. They are used to explain the code so that you or other people can understand it easily.</w:t>
      </w:r>
    </w:p>
    <w:p w:rsidR="00663897" w:rsidRDefault="00F25AC9">
      <w:pPr>
        <w:numPr>
          <w:ilvl w:val="0"/>
          <w:numId w:val="17"/>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describe your code.</w:t>
      </w:r>
    </w:p>
    <w:p w:rsidR="00663897" w:rsidRDefault="00F25AC9">
      <w:pPr>
        <w:numPr>
          <w:ilvl w:val="1"/>
          <w:numId w:val="1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Other people will understand your code more clearly.</w:t>
      </w:r>
    </w:p>
    <w:p w:rsidR="00663897" w:rsidRDefault="00F25AC9">
      <w:pPr>
        <w:numPr>
          <w:ilvl w:val="2"/>
          <w:numId w:val="17"/>
        </w:numPr>
        <w:spacing w:before="45" w:line="405" w:lineRule="atLeast"/>
        <w:ind w:right="-145"/>
        <w:rPr>
          <w:rFonts w:ascii="Segoe UI" w:eastAsia="Segoe UI" w:hAnsi="Segoe UI" w:cs="Segoe UI"/>
          <w:sz w:val="27"/>
          <w:szCs w:val="27"/>
        </w:rPr>
      </w:pPr>
      <w:r>
        <w:rPr>
          <w:rFonts w:ascii="Segoe UI" w:eastAsia="Segoe UI" w:hAnsi="Segoe UI" w:cs="Segoe UI"/>
          <w:b/>
          <w:bCs/>
          <w:color w:val="FF82B2"/>
          <w:sz w:val="27"/>
          <w:szCs w:val="27"/>
        </w:rPr>
        <w:t>Single-Line Comment</w:t>
      </w:r>
      <w:r>
        <w:rPr>
          <w:rFonts w:ascii="Segoe UI" w:eastAsia="Segoe UI" w:hAnsi="Segoe UI" w:cs="Segoe UI"/>
          <w:color w:val="000000"/>
          <w:sz w:val="27"/>
          <w:szCs w:val="27"/>
        </w:rPr>
        <w:t>: For commenting on a single line of code. E.g. // This is a single-line comment.</w:t>
      </w:r>
    </w:p>
    <w:p w:rsidR="00663897" w:rsidRDefault="00F25AC9">
      <w:pPr>
        <w:numPr>
          <w:ilvl w:val="2"/>
          <w:numId w:val="17"/>
        </w:numPr>
        <w:spacing w:before="30" w:line="405" w:lineRule="atLeast"/>
        <w:ind w:right="30"/>
        <w:rPr>
          <w:rFonts w:ascii="Segoe UI" w:eastAsia="Segoe UI" w:hAnsi="Segoe UI" w:cs="Segoe UI"/>
          <w:sz w:val="27"/>
          <w:szCs w:val="27"/>
        </w:rPr>
      </w:pPr>
      <w:r>
        <w:rPr>
          <w:rFonts w:ascii="Segoe UI" w:eastAsia="Segoe UI" w:hAnsi="Segoe UI" w:cs="Segoe UI"/>
          <w:b/>
          <w:bCs/>
          <w:color w:val="FF82B2"/>
          <w:sz w:val="27"/>
          <w:szCs w:val="27"/>
        </w:rPr>
        <w:t>Multi-Line Comment</w:t>
      </w:r>
      <w:r>
        <w:rPr>
          <w:rFonts w:ascii="Segoe UI" w:eastAsia="Segoe UI" w:hAnsi="Segoe UI" w:cs="Segoe UI"/>
          <w:color w:val="000000"/>
          <w:sz w:val="27"/>
          <w:szCs w:val="27"/>
        </w:rPr>
        <w:t>: For commenting on multiple lines of code. E.g. /* This is a multi-line comment. */</w:t>
      </w:r>
    </w:p>
    <w:p w:rsidR="00663897" w:rsidRDefault="00F25AC9">
      <w:pPr>
        <w:numPr>
          <w:ilvl w:val="3"/>
          <w:numId w:val="17"/>
        </w:numPr>
        <w:spacing w:before="45" w:line="405" w:lineRule="atLeast"/>
        <w:ind w:right="-25"/>
        <w:rPr>
          <w:rFonts w:ascii="Segoe UI" w:eastAsia="Segoe UI" w:hAnsi="Segoe UI" w:cs="Segoe UI"/>
          <w:sz w:val="27"/>
          <w:szCs w:val="27"/>
        </w:rPr>
      </w:pPr>
      <w:r>
        <w:rPr>
          <w:rFonts w:ascii="Segoe UI" w:eastAsia="Segoe UI" w:hAnsi="Segoe UI" w:cs="Segoe UI"/>
          <w:b/>
          <w:bCs/>
          <w:color w:val="FF82B2"/>
          <w:sz w:val="27"/>
          <w:szCs w:val="27"/>
        </w:rPr>
        <w:t>Documentation Comment</w:t>
      </w:r>
      <w:r>
        <w:rPr>
          <w:rFonts w:ascii="Segoe UI" w:eastAsia="Segoe UI" w:hAnsi="Segoe UI" w:cs="Segoe UI"/>
          <w:color w:val="000000"/>
          <w:sz w:val="27"/>
          <w:szCs w:val="27"/>
        </w:rPr>
        <w:t>: For generating documentation or reference for a project/software package. E.g. /// This is a documentation comment</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Single line comments start with </w:t>
      </w:r>
      <w:r>
        <w:rPr>
          <w:rFonts w:ascii="Consolas" w:eastAsia="Consolas" w:hAnsi="Consolas" w:cs="Consolas"/>
          <w:color w:val="555E68"/>
        </w:rPr>
        <w: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dart. You can write </w:t>
      </w:r>
      <w:r>
        <w:rPr>
          <w:rFonts w:ascii="Consolas" w:eastAsia="Consolas" w:hAnsi="Consolas" w:cs="Consolas"/>
          <w:color w:val="555E68"/>
        </w:rPr>
        <w:t>//</w:t>
      </w:r>
      <w:r>
        <w:rPr>
          <w:rFonts w:ascii="Segoe UI" w:eastAsia="Segoe UI" w:hAnsi="Segoe UI" w:cs="Segoe UI"/>
          <w:sz w:val="27"/>
          <w:szCs w:val="27"/>
        </w:rPr>
        <w:t xml:space="preserve"> </w:t>
      </w:r>
      <w:r>
        <w:rPr>
          <w:rFonts w:ascii="Segoe UI" w:eastAsia="Segoe UI" w:hAnsi="Segoe UI" w:cs="Segoe UI"/>
          <w:color w:val="000000"/>
          <w:sz w:val="27"/>
          <w:szCs w:val="27"/>
        </w:rPr>
        <w:t>and your text.</w:t>
      </w:r>
      <w:r w:rsidR="00FB0D64" w:rsidRPr="00FB0D64">
        <w:pict>
          <v:shape id="_x0000_s1536" type="#_x0000_t75" style="position:absolute;left:0;text-align:left;margin-left:241pt;margin-top:16.35pt;width:22pt;height:19pt;z-index:-251614208;mso-position-horizontal-relative:page;mso-position-vertical-relative:text" o:allowincell="f">
            <v:imagedata r:id="rId84" o:title=""/>
            <w10:wrap anchorx="page"/>
            <w10:anchorlock/>
          </v:shape>
        </w:pict>
      </w:r>
      <w:r w:rsidR="00FB0D64" w:rsidRPr="00FB0D64">
        <w:pict>
          <v:shape id="_x0000_s1537" type="#_x0000_t75" style="position:absolute;left:0;text-align:left;margin-left:392pt;margin-top:16.35pt;width:22pt;height:19pt;z-index:-251613184;mso-position-horizontal-relative:page;mso-position-vertical-relative:text" o:allowincell="f">
            <v:imagedata r:id="rId85" o:title=""/>
            <w10:wrap anchorx="page"/>
            <w10:anchorlock/>
          </v:shape>
        </w:pict>
      </w:r>
    </w:p>
    <w:p w:rsidR="00663897" w:rsidRDefault="00F25AC9">
      <w:pPr>
        <w:spacing w:before="550"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38" type="#_x0000_t75" style="position:absolute;left:0;text-align:left;margin-left:51pt;margin-top:14.35pt;width:495pt;height:122pt;z-index:-251612160;mso-position-horizontal-relative:page;mso-position-vertical-relative:text" o:allowincell="f">
            <v:imagedata r:id="rId86" o:title=""/>
            <w10:wrap anchorx="page"/>
            <w10:anchorlock/>
          </v:shape>
        </w:pict>
      </w:r>
    </w:p>
    <w:p w:rsidR="00663897" w:rsidRDefault="00F25AC9">
      <w:pPr>
        <w:spacing w:before="1" w:line="405" w:lineRule="atLeast"/>
        <w:ind w:left="260" w:right="4244"/>
        <w:rPr>
          <w:rFonts w:ascii="Consolas" w:eastAsia="Consolas" w:hAnsi="Consolas" w:cs="Consolas"/>
        </w:rPr>
      </w:pPr>
      <w:r>
        <w:rPr>
          <w:rFonts w:ascii="Consolas" w:eastAsia="Consolas" w:hAnsi="Consolas" w:cs="Consolas"/>
          <w:color w:val="555E68"/>
        </w:rPr>
        <w:t>// This is single-line comment. print("Welcome to Technology Channel."); }</w:t>
      </w:r>
    </w:p>
    <w:p w:rsidR="00663897" w:rsidRDefault="00FB0D64">
      <w:pPr>
        <w:spacing w:before="890" w:line="359" w:lineRule="atLeast"/>
        <w:ind w:left="20" w:right="-200"/>
        <w:jc w:val="both"/>
        <w:rPr>
          <w:rFonts w:ascii="Segoe UI" w:eastAsia="Segoe UI" w:hAnsi="Segoe UI" w:cs="Segoe UI"/>
          <w:sz w:val="27"/>
          <w:szCs w:val="27"/>
        </w:rPr>
      </w:pPr>
      <w:hyperlink r:id="rId87" w:history="1">
        <w:r w:rsidR="00F25AC9">
          <w:rPr>
            <w:rFonts w:ascii="Segoe UI" w:eastAsia="Segoe UI" w:hAnsi="Segoe UI" w:cs="Segoe UI"/>
            <w:color w:val="4D8CE6"/>
            <w:sz w:val="27"/>
            <w:szCs w:val="27"/>
            <w:u w:val="single"/>
          </w:rPr>
          <w:t>Run Online</w:t>
        </w:r>
      </w:hyperlink>
    </w:p>
    <w:p w:rsidR="00663897" w:rsidRDefault="00F25AC9">
      <w:pPr>
        <w:spacing w:before="225" w:line="420" w:lineRule="atLeast"/>
        <w:ind w:left="20" w:right="-117"/>
        <w:rPr>
          <w:rFonts w:ascii="Segoe UI" w:eastAsia="Segoe UI" w:hAnsi="Segoe UI" w:cs="Segoe UI"/>
          <w:sz w:val="27"/>
          <w:szCs w:val="27"/>
        </w:rPr>
      </w:pPr>
      <w:r>
        <w:rPr>
          <w:rFonts w:ascii="Segoe UI" w:eastAsia="Segoe UI" w:hAnsi="Segoe UI" w:cs="Segoe UI"/>
          <w:color w:val="000000"/>
          <w:sz w:val="27"/>
          <w:szCs w:val="27"/>
        </w:rPr>
        <w:t xml:space="preserve">Multi-line comments start with </w:t>
      </w:r>
      <w:r>
        <w:rPr>
          <w:rFonts w:ascii="Consolas" w:eastAsia="Consolas" w:hAnsi="Consolas" w:cs="Consolas"/>
          <w:color w:val="555E68"/>
        </w:rPr>
        <w: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end with </w:t>
      </w:r>
      <w:r>
        <w:rPr>
          <w:rFonts w:ascii="Consolas" w:eastAsia="Consolas" w:hAnsi="Consolas" w:cs="Consolas"/>
          <w:color w:val="555E68"/>
        </w:rPr>
        <w: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 You can write your comment inside </w:t>
      </w:r>
      <w:r w:rsidR="00FB0D64" w:rsidRPr="00FB0D64">
        <w:pict>
          <v:shape id="_x0000_s1539" type="#_x0000_t75" style="position:absolute;left:0;text-align:left;margin-left:341pt;margin-top:15.1pt;width:22pt;height:20pt;z-index:-251611136;mso-position-horizontal-relative:page;mso-position-vertical-relative:text" o:allowincell="f">
            <v:imagedata r:id="rId88" o:title=""/>
            <w10:wrap anchorx="page"/>
            <w10:anchorlock/>
          </v:shape>
        </w:pict>
      </w:r>
      <w:r w:rsidR="00FB0D64" w:rsidRPr="00FB0D64">
        <w:pict>
          <v:shape id="_x0000_s1540" type="#_x0000_t75" style="position:absolute;left:0;text-align:left;margin-left:237pt;margin-top:15.1pt;width:22pt;height:20pt;z-index:-251610112;mso-position-horizontal-relative:page;mso-position-vertical-relative:text" o:allowincell="f">
            <v:imagedata r:id="rId89" o:title=""/>
            <w10:wrap anchorx="page"/>
            <w10:anchorlock/>
          </v:shape>
        </w:pict>
      </w:r>
      <w:r>
        <w:rPr>
          <w:rFonts w:ascii="Consolas" w:eastAsia="Consolas" w:hAnsi="Consolas" w:cs="Consolas"/>
          <w:color w:val="555E68"/>
        </w:rPr>
        <w: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Consolas" w:eastAsia="Consolas" w:hAnsi="Consolas" w:cs="Consolas"/>
          <w:color w:val="555E68"/>
          <w:spacing w:val="29"/>
        </w:rPr>
        <w:t>*/</w:t>
      </w:r>
      <w:r>
        <w:rPr>
          <w:rFonts w:ascii="Segoe UI" w:eastAsia="Segoe UI" w:hAnsi="Segoe UI" w:cs="Segoe UI"/>
          <w:color w:val="000000"/>
          <w:spacing w:val="29"/>
          <w:sz w:val="27"/>
          <w:szCs w:val="27"/>
        </w:rPr>
        <w:t>.</w:t>
      </w:r>
      <w:r w:rsidR="00FB0D64" w:rsidRPr="00FB0D64">
        <w:pict>
          <v:shape id="_x0000_s1541" type="#_x0000_t75" style="position:absolute;left:0;text-align:left;margin-left:138pt;margin-top:36.1pt;width:22pt;height:19pt;z-index:-251609088;mso-position-horizontal-relative:page;mso-position-vertical-relative:text" o:allowincell="f">
            <v:imagedata r:id="rId90" o:title=""/>
            <w10:wrap anchorx="page"/>
            <w10:anchorlock/>
          </v:shape>
        </w:pict>
      </w:r>
      <w:r w:rsidR="00FB0D64" w:rsidRPr="00FB0D64">
        <w:pict>
          <v:shape id="_x0000_s1542" type="#_x0000_t75" style="position:absolute;left:0;text-align:left;margin-left:90pt;margin-top:36.1pt;width:21pt;height:19pt;z-index:-251608064;mso-position-horizontal-relative:page;mso-position-vertical-relative:text" o:allowincell="f">
            <v:imagedata r:id="rId91" o:title=""/>
            <w10:wrap anchorx="page"/>
            <w10:anchorlock/>
          </v:shape>
        </w:pic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xml:space="preserve">void main(){  </w:t>
      </w:r>
      <w:r w:rsidR="00FB0D64" w:rsidRPr="00FB0D64">
        <w:pict>
          <v:shape id="_x0000_s1543" type="#_x0000_t75" style="position:absolute;left:0;text-align:left;margin-left:51pt;margin-top:13.85pt;width:495pt;height:80pt;z-index:-251607040;mso-position-horizontal-relative:page;mso-position-vertical-relative:text" o:allowincell="f">
            <v:imagedata r:id="rId92"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This is a multi-line comment.</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w:t>
      </w:r>
      <w:r w:rsidR="00FB0D64" w:rsidRPr="00FB0D64">
        <w:pict>
          <v:shape id="_x0000_s1544" type="#_x0000_t75" style="position:absolute;left:0;text-align:left;margin-left:51pt;margin-top:0;width:495pt;height:93pt;z-index:-251606016;mso-position-horizontal-relative:page;mso-position-vertical-relative:text" o:allowincell="f">
            <v:imagedata r:id="rId93" o:title=""/>
            <w10:wrap anchorx="page"/>
            <w10:anchorlock/>
          </v:shape>
        </w:pict>
      </w:r>
    </w:p>
    <w:p w:rsidR="00663897" w:rsidRDefault="00F25AC9">
      <w:pPr>
        <w:spacing w:before="1" w:line="405" w:lineRule="atLeast"/>
        <w:ind w:left="260" w:right="3465"/>
        <w:rPr>
          <w:rFonts w:ascii="Consolas" w:eastAsia="Consolas" w:hAnsi="Consolas" w:cs="Consolas"/>
        </w:rPr>
      </w:pPr>
      <w:r>
        <w:rPr>
          <w:rFonts w:ascii="Consolas" w:eastAsia="Consolas" w:hAnsi="Consolas" w:cs="Consolas"/>
          <w:color w:val="555E68"/>
        </w:rPr>
        <w:t xml:space="preserve">    print("Welcome to Technology Channel.");  }  </w:t>
      </w:r>
    </w:p>
    <w:p w:rsidR="00663897" w:rsidRDefault="00FB0D64">
      <w:pPr>
        <w:spacing w:before="890" w:line="359" w:lineRule="atLeast"/>
        <w:ind w:left="20" w:right="-200"/>
        <w:jc w:val="both"/>
        <w:rPr>
          <w:rFonts w:ascii="Segoe UI" w:eastAsia="Segoe UI" w:hAnsi="Segoe UI" w:cs="Segoe UI"/>
          <w:sz w:val="27"/>
          <w:szCs w:val="27"/>
        </w:rPr>
      </w:pPr>
      <w:hyperlink r:id="rId94"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left="20" w:right="291"/>
        <w:rPr>
          <w:rFonts w:ascii="Segoe UI" w:eastAsia="Segoe UI" w:hAnsi="Segoe UI" w:cs="Segoe UI"/>
          <w:sz w:val="27"/>
          <w:szCs w:val="27"/>
        </w:rPr>
      </w:pPr>
      <w:r>
        <w:rPr>
          <w:rFonts w:ascii="Segoe UI" w:eastAsia="Segoe UI" w:hAnsi="Segoe UI" w:cs="Segoe UI"/>
          <w:color w:val="000000"/>
          <w:sz w:val="27"/>
          <w:szCs w:val="27"/>
        </w:rPr>
        <w:t xml:space="preserve">Documentation comments are helpful when you are writing documentation for your code. Documentation comments start with </w:t>
      </w:r>
      <w:r>
        <w:rPr>
          <w:rFonts w:ascii="Consolas" w:eastAsia="Consolas" w:hAnsi="Consolas" w:cs="Consolas"/>
          <w:color w:val="555E68"/>
        </w:rPr>
        <w:t>///</w:t>
      </w:r>
      <w:r>
        <w:rPr>
          <w:rFonts w:ascii="Segoe UI" w:eastAsia="Segoe UI" w:hAnsi="Segoe UI" w:cs="Segoe UI"/>
          <w:sz w:val="27"/>
          <w:szCs w:val="27"/>
        </w:rPr>
        <w:t xml:space="preserve"> </w:t>
      </w:r>
      <w:r>
        <w:rPr>
          <w:rFonts w:ascii="Segoe UI" w:eastAsia="Segoe UI" w:hAnsi="Segoe UI" w:cs="Segoe UI"/>
          <w:color w:val="000000"/>
          <w:sz w:val="27"/>
          <w:szCs w:val="27"/>
        </w:rPr>
        <w:t>in dart.</w:t>
      </w:r>
      <w:r w:rsidR="00FB0D64" w:rsidRPr="00FB0D64">
        <w:pict>
          <v:shape id="_x0000_s1545" type="#_x0000_t75" style="position:absolute;left:0;text-align:left;margin-left:338pt;margin-top:36.1pt;width:28pt;height:19pt;z-index:-251604992;mso-position-horizontal-relative:page;mso-position-vertical-relative:text" o:allowincell="f">
            <v:imagedata r:id="rId95" o:title=""/>
            <w10:wrap anchorx="page"/>
            <w10:anchorlock/>
          </v:shape>
        </w:pict>
      </w:r>
    </w:p>
    <w:p w:rsidR="00663897" w:rsidRDefault="00F25AC9">
      <w:pPr>
        <w:spacing w:before="549" w:line="276" w:lineRule="atLeast"/>
        <w:ind w:left="260" w:right="-200"/>
        <w:jc w:val="both"/>
        <w:rPr>
          <w:rFonts w:ascii="Consolas" w:eastAsia="Consolas" w:hAnsi="Consolas" w:cs="Consolas"/>
        </w:rPr>
      </w:pPr>
      <w:r>
        <w:rPr>
          <w:rFonts w:ascii="Consolas" w:eastAsia="Consolas" w:hAnsi="Consolas" w:cs="Consolas"/>
          <w:color w:val="555E68"/>
        </w:rPr>
        <w:t xml:space="preserve">void main(){  </w:t>
      </w:r>
      <w:r w:rsidR="00FB0D64" w:rsidRPr="00FB0D64">
        <w:pict>
          <v:shape id="_x0000_s1546" type="#_x0000_t75" style="position:absolute;left:0;text-align:left;margin-left:51pt;margin-top:14.6pt;width:495pt;height:122pt;z-index:-251603968;mso-position-horizontal-relative:page;mso-position-vertical-relative:text" o:allowincell="f">
            <v:imagedata r:id="rId9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This is documentation comment</w:t>
      </w:r>
    </w:p>
    <w:p w:rsidR="00663897" w:rsidRDefault="00F25AC9">
      <w:pPr>
        <w:spacing w:before="1" w:line="405" w:lineRule="atLeast"/>
        <w:ind w:left="260" w:right="3465"/>
        <w:rPr>
          <w:rFonts w:ascii="Consolas" w:eastAsia="Consolas" w:hAnsi="Consolas" w:cs="Consolas"/>
        </w:rPr>
      </w:pPr>
      <w:r>
        <w:rPr>
          <w:rFonts w:ascii="Consolas" w:eastAsia="Consolas" w:hAnsi="Consolas" w:cs="Consolas"/>
          <w:color w:val="555E68"/>
        </w:rPr>
        <w:t xml:space="preserve">    print("Welcome to Technology Channel.");  }  </w:t>
      </w:r>
    </w:p>
    <w:p w:rsidR="00663897" w:rsidRDefault="00FB0D64">
      <w:pPr>
        <w:spacing w:before="673" w:line="625" w:lineRule="atLeast"/>
        <w:ind w:left="20" w:right="7456"/>
        <w:rPr>
          <w:rFonts w:ascii="Segoe UI" w:eastAsia="Segoe UI" w:hAnsi="Segoe UI" w:cs="Segoe UI"/>
          <w:sz w:val="29"/>
          <w:szCs w:val="29"/>
        </w:rPr>
      </w:pPr>
      <w:hyperlink r:id="rId97"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2E80F2"/>
          <w:sz w:val="29"/>
          <w:szCs w:val="29"/>
        </w:rPr>
        <w:t>Operators in Dart</w:t>
      </w:r>
    </w:p>
    <w:p w:rsidR="00663897" w:rsidRDefault="00F25AC9">
      <w:pPr>
        <w:spacing w:before="206" w:line="405" w:lineRule="atLeast"/>
        <w:ind w:left="20" w:right="97"/>
        <w:rPr>
          <w:rFonts w:ascii="Segoe UI" w:eastAsia="Segoe UI" w:hAnsi="Segoe UI" w:cs="Segoe UI"/>
          <w:sz w:val="27"/>
          <w:szCs w:val="27"/>
        </w:rPr>
      </w:pPr>
      <w:r>
        <w:rPr>
          <w:rFonts w:ascii="Segoe UI" w:eastAsia="Segoe UI" w:hAnsi="Segoe UI" w:cs="Segoe UI"/>
          <w:color w:val="000000"/>
          <w:sz w:val="27"/>
          <w:szCs w:val="27"/>
        </w:rPr>
        <w:t>Operators are used to perform mathematical and logical operations on the variables. Each operation in dart uses a symbol called the operator to denote the type of operation it performs. Before learning operators in the dart, you must understand the following things.</w:t>
      </w:r>
    </w:p>
    <w:p w:rsidR="00663897" w:rsidRDefault="00F25AC9">
      <w:pPr>
        <w:numPr>
          <w:ilvl w:val="0"/>
          <w:numId w:val="18"/>
        </w:numPr>
        <w:spacing w:before="30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Operands</w:t>
      </w:r>
      <w:r>
        <w:rPr>
          <w:rFonts w:ascii="Segoe UI" w:eastAsia="Segoe UI" w:hAnsi="Segoe UI" w:cs="Segoe UI"/>
          <w:sz w:val="27"/>
          <w:szCs w:val="27"/>
        </w:rPr>
        <w:t xml:space="preserve"> </w:t>
      </w:r>
      <w:r>
        <w:rPr>
          <w:rFonts w:ascii="Segoe UI" w:eastAsia="Segoe UI" w:hAnsi="Segoe UI" w:cs="Segoe UI"/>
          <w:color w:val="000000"/>
          <w:sz w:val="27"/>
          <w:szCs w:val="27"/>
        </w:rPr>
        <w:t>: It represents the data.</w:t>
      </w:r>
    </w:p>
    <w:p w:rsidR="00663897" w:rsidRDefault="00F25AC9">
      <w:pPr>
        <w:numPr>
          <w:ilvl w:val="1"/>
          <w:numId w:val="18"/>
        </w:numPr>
        <w:spacing w:before="45" w:line="405" w:lineRule="atLeast"/>
        <w:ind w:right="331"/>
        <w:rPr>
          <w:rFonts w:ascii="Segoe UI" w:eastAsia="Segoe UI" w:hAnsi="Segoe UI" w:cs="Segoe UI"/>
          <w:sz w:val="27"/>
          <w:szCs w:val="27"/>
        </w:rPr>
      </w:pPr>
      <w:r>
        <w:rPr>
          <w:rFonts w:ascii="Segoe UI" w:eastAsia="Segoe UI" w:hAnsi="Segoe UI" w:cs="Segoe UI"/>
          <w:b/>
          <w:bCs/>
          <w:color w:val="FF82B2"/>
          <w:sz w:val="27"/>
          <w:szCs w:val="27"/>
        </w:rPr>
        <w:t>Operator</w:t>
      </w:r>
      <w:r>
        <w:rPr>
          <w:rFonts w:ascii="Segoe UI" w:eastAsia="Segoe UI" w:hAnsi="Segoe UI" w:cs="Segoe UI"/>
          <w:sz w:val="27"/>
          <w:szCs w:val="27"/>
        </w:rPr>
        <w:t xml:space="preserve"> </w:t>
      </w:r>
      <w:r>
        <w:rPr>
          <w:rFonts w:ascii="Segoe UI" w:eastAsia="Segoe UI" w:hAnsi="Segoe UI" w:cs="Segoe UI"/>
          <w:color w:val="000000"/>
          <w:sz w:val="27"/>
          <w:szCs w:val="27"/>
        </w:rPr>
        <w:t>: It represents how the operands will be processed to produce a value.</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25" w:line="420" w:lineRule="atLeast"/>
        <w:ind w:left="20" w:right="-16"/>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Suppose the given expression is 2 + 3. Here 2 and 3 are operands, and </w:t>
      </w:r>
      <w:r>
        <w:rPr>
          <w:rFonts w:ascii="Consolas" w:eastAsia="Consolas" w:hAnsi="Consolas" w:cs="Consolas"/>
          <w:color w:val="555E68"/>
        </w:rPr>
        <w:t>+</w:t>
      </w:r>
      <w:r>
        <w:rPr>
          <w:rFonts w:ascii="Segoe UI" w:eastAsia="Segoe UI" w:hAnsi="Segoe UI" w:cs="Segoe UI"/>
          <w:sz w:val="27"/>
          <w:szCs w:val="27"/>
        </w:rPr>
        <w:t xml:space="preserve"> </w:t>
      </w:r>
      <w:r>
        <w:rPr>
          <w:rFonts w:ascii="Segoe UI" w:eastAsia="Segoe UI" w:hAnsi="Segoe UI" w:cs="Segoe UI"/>
          <w:color w:val="000000"/>
          <w:sz w:val="27"/>
          <w:szCs w:val="27"/>
        </w:rPr>
        <w:t>is the operator.</w:t>
      </w:r>
      <w:r w:rsidR="00FB0D64" w:rsidRPr="00FB0D64">
        <w:pict>
          <v:shape id="_x0000_s1547" type="#_x0000_t75" style="position:absolute;left:0;text-align:left;margin-left:510pt;margin-top:15.85pt;width:15pt;height:19pt;z-index:-251602944;mso-position-horizontal-relative:page;mso-position-vertical-relative:text" o:allowincell="f">
            <v:imagedata r:id="rId98" o:title=""/>
            <w10:wrap anchorx="page"/>
            <w10:anchorlock/>
          </v:shape>
        </w:pic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Types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Operators</w:t>
      </w:r>
    </w:p>
    <w:p w:rsidR="00663897" w:rsidRDefault="00F25AC9">
      <w:pPr>
        <w:spacing w:before="25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There are different types of operators in dart. They are as follows:</w:t>
      </w:r>
    </w:p>
    <w:p w:rsidR="00663897" w:rsidRDefault="00F25AC9">
      <w:pPr>
        <w:numPr>
          <w:ilvl w:val="0"/>
          <w:numId w:val="19"/>
        </w:numPr>
        <w:spacing w:before="31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Arithmetic Operators</w:t>
      </w:r>
    </w:p>
    <w:p w:rsidR="00663897" w:rsidRDefault="00F25AC9">
      <w:pPr>
        <w:numPr>
          <w:ilvl w:val="1"/>
          <w:numId w:val="19"/>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Increment and Decrement Operators</w:t>
      </w:r>
    </w:p>
    <w:p w:rsidR="00663897" w:rsidRDefault="00F25AC9">
      <w:pPr>
        <w:numPr>
          <w:ilvl w:val="2"/>
          <w:numId w:val="19"/>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Assignment Operators</w:t>
      </w:r>
    </w:p>
    <w:p w:rsidR="00663897" w:rsidRDefault="00F25AC9">
      <w:pPr>
        <w:numPr>
          <w:ilvl w:val="0"/>
          <w:numId w:val="20"/>
        </w:numPr>
        <w:spacing w:before="44"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Logical Operators</w:t>
      </w:r>
    </w:p>
    <w:p w:rsidR="00663897" w:rsidRDefault="00F25AC9">
      <w:pPr>
        <w:numPr>
          <w:ilvl w:val="1"/>
          <w:numId w:val="20"/>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Type Test Operators</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Arithmetic Operators</w:t>
      </w:r>
    </w:p>
    <w:p w:rsidR="00663897" w:rsidRDefault="00F25AC9">
      <w:pPr>
        <w:spacing w:before="227" w:line="405" w:lineRule="atLeast"/>
        <w:ind w:left="20" w:right="532"/>
        <w:rPr>
          <w:rFonts w:ascii="Segoe UI" w:eastAsia="Segoe UI" w:hAnsi="Segoe UI" w:cs="Segoe UI"/>
          <w:sz w:val="27"/>
          <w:szCs w:val="27"/>
        </w:rPr>
      </w:pPr>
      <w:r>
        <w:rPr>
          <w:rFonts w:ascii="Segoe UI" w:eastAsia="Segoe UI" w:hAnsi="Segoe UI" w:cs="Segoe UI"/>
          <w:color w:val="000000"/>
          <w:sz w:val="27"/>
          <w:szCs w:val="27"/>
        </w:rPr>
        <w:lastRenderedPageBreak/>
        <w:t>Arithmetic operators are the most common types of operators. They perform operations like addition, subtraction, multiplication, division, etc.</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60"/>
        <w:gridCol w:w="2115"/>
        <w:gridCol w:w="5550"/>
      </w:tblGrid>
      <w:tr w:rsidR="00663897">
        <w:trPr>
          <w:trHeight w:hRule="exact" w:val="840"/>
        </w:trPr>
        <w:tc>
          <w:tcPr>
            <w:tcW w:w="216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38"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b/>
                <w:bCs/>
                <w:color w:val="222222"/>
                <w:w w:val="58"/>
                <w:sz w:val="27"/>
                <w:szCs w:val="27"/>
              </w:rPr>
              <w:t>Operator Symbo</w:t>
            </w:r>
            <w:r w:rsidRPr="00F25AC9">
              <w:rPr>
                <w:rFonts w:ascii="Segoe UI" w:eastAsia="Segoe UI" w:hAnsi="Segoe UI" w:cs="Segoe UI"/>
                <w:b/>
                <w:bCs/>
                <w:color w:val="222222"/>
                <w:spacing w:val="13"/>
                <w:w w:val="58"/>
                <w:sz w:val="27"/>
                <w:szCs w:val="27"/>
              </w:rPr>
              <w:t>l</w:t>
            </w:r>
          </w:p>
        </w:tc>
        <w:tc>
          <w:tcPr>
            <w:tcW w:w="21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692"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b/>
                <w:bCs/>
                <w:color w:val="222222"/>
                <w:w w:val="64"/>
                <w:sz w:val="27"/>
                <w:szCs w:val="27"/>
              </w:rPr>
              <w:t>Operator Nam</w:t>
            </w:r>
            <w:r w:rsidRPr="00F25AC9">
              <w:rPr>
                <w:rFonts w:ascii="Segoe UI" w:eastAsia="Segoe UI" w:hAnsi="Segoe UI" w:cs="Segoe UI"/>
                <w:b/>
                <w:bCs/>
                <w:color w:val="222222"/>
                <w:spacing w:val="10"/>
                <w:w w:val="64"/>
                <w:sz w:val="27"/>
                <w:szCs w:val="27"/>
              </w:rPr>
              <w:t>e</w:t>
            </w:r>
          </w:p>
        </w:tc>
        <w:tc>
          <w:tcPr>
            <w:tcW w:w="5550" w:type="dxa"/>
            <w:tcBorders>
              <w:top w:val="single" w:sz="4" w:space="0" w:color="EBEDF0"/>
              <w:left w:val="single" w:sz="4" w:space="0" w:color="EBEDF0"/>
              <w:bottom w:val="single" w:sz="4" w:space="0" w:color="EBEDF0"/>
              <w:right w:val="single" w:sz="4" w:space="0" w:color="EBEDF0"/>
            </w:tcBorders>
            <w:shd w:val="clear" w:color="auto" w:fill="auto"/>
            <w:noWrap/>
            <w:tcMar>
              <w:left w:w="125" w:type="dxa"/>
              <w:right w:w="387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480"/>
        </w:trPr>
        <w:tc>
          <w:tcPr>
            <w:tcW w:w="216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748" w:type="dxa"/>
            </w:tcMar>
            <w:tcFitText/>
          </w:tcPr>
          <w:p w:rsidR="00663897" w:rsidRDefault="00F25AC9">
            <w:pPr>
              <w:spacing w:before="46" w:line="359" w:lineRule="atLeast"/>
              <w:jc w:val="both"/>
              <w:rPr>
                <w:rFonts w:ascii="Segoe UI" w:eastAsia="Segoe UI" w:hAnsi="Segoe UI" w:cs="Segoe UI"/>
                <w:sz w:val="27"/>
                <w:szCs w:val="27"/>
              </w:rPr>
            </w:pPr>
            <w:r w:rsidRPr="00CC330F">
              <w:rPr>
                <w:rFonts w:ascii="Segoe UI" w:eastAsia="Segoe UI" w:hAnsi="Segoe UI" w:cs="Segoe UI"/>
                <w:color w:val="000000"/>
                <w:sz w:val="27"/>
                <w:szCs w:val="27"/>
              </w:rPr>
              <w:t>+</w:t>
            </w:r>
          </w:p>
        </w:tc>
        <w:tc>
          <w:tcPr>
            <w:tcW w:w="21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86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1"/>
                <w:sz w:val="27"/>
                <w:szCs w:val="27"/>
              </w:rPr>
              <w:t>Additio</w:t>
            </w:r>
            <w:r w:rsidRPr="00F25AC9">
              <w:rPr>
                <w:rFonts w:ascii="Segoe UI" w:eastAsia="Segoe UI" w:hAnsi="Segoe UI" w:cs="Segoe UI"/>
                <w:color w:val="000000"/>
                <w:spacing w:val="3"/>
                <w:sz w:val="27"/>
                <w:szCs w:val="27"/>
              </w:rPr>
              <w:t>n</w:t>
            </w:r>
          </w:p>
        </w:tc>
        <w:tc>
          <w:tcPr>
            <w:tcW w:w="5550" w:type="dxa"/>
            <w:tcBorders>
              <w:top w:val="single" w:sz="4" w:space="0" w:color="EBEDF0"/>
              <w:left w:val="single" w:sz="4" w:space="0" w:color="EBEDF0"/>
              <w:bottom w:val="single" w:sz="4" w:space="0" w:color="EBEDF0"/>
              <w:right w:val="single" w:sz="4" w:space="0" w:color="EBEDF0"/>
            </w:tcBorders>
            <w:shd w:val="clear" w:color="auto" w:fill="auto"/>
            <w:noWrap/>
            <w:tcMar>
              <w:left w:w="125" w:type="dxa"/>
              <w:right w:w="232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For adding two operand</w:t>
            </w:r>
            <w:r w:rsidRPr="00F25AC9">
              <w:rPr>
                <w:rFonts w:ascii="Segoe UI" w:eastAsia="Segoe UI" w:hAnsi="Segoe UI" w:cs="Segoe UI"/>
                <w:color w:val="000000"/>
                <w:spacing w:val="14"/>
                <w:sz w:val="27"/>
                <w:szCs w:val="27"/>
              </w:rPr>
              <w:t>s</w:t>
            </w:r>
          </w:p>
        </w:tc>
      </w:tr>
      <w:tr w:rsidR="00663897">
        <w:trPr>
          <w:trHeight w:hRule="exact" w:val="495"/>
        </w:trPr>
        <w:tc>
          <w:tcPr>
            <w:tcW w:w="216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825" w:type="dxa"/>
            </w:tcMar>
            <w:tcFitText/>
          </w:tcPr>
          <w:p w:rsidR="00663897" w:rsidRDefault="00F25AC9">
            <w:pPr>
              <w:spacing w:before="46" w:line="359" w:lineRule="atLeast"/>
              <w:jc w:val="both"/>
              <w:rPr>
                <w:rFonts w:ascii="Segoe UI" w:eastAsia="Segoe UI" w:hAnsi="Segoe UI" w:cs="Segoe UI"/>
                <w:sz w:val="27"/>
                <w:szCs w:val="27"/>
              </w:rPr>
            </w:pPr>
            <w:r w:rsidRPr="00CC330F">
              <w:rPr>
                <w:rFonts w:ascii="Segoe UI" w:eastAsia="Segoe UI" w:hAnsi="Segoe UI" w:cs="Segoe UI"/>
                <w:color w:val="000000"/>
                <w:sz w:val="27"/>
                <w:szCs w:val="27"/>
              </w:rPr>
              <w:t>-</w:t>
            </w:r>
          </w:p>
        </w:tc>
        <w:tc>
          <w:tcPr>
            <w:tcW w:w="21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51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
                <w:sz w:val="27"/>
                <w:szCs w:val="27"/>
              </w:rPr>
              <w:t>Subtractio</w:t>
            </w:r>
            <w:r w:rsidRPr="00F25AC9">
              <w:rPr>
                <w:rFonts w:ascii="Segoe UI" w:eastAsia="Segoe UI" w:hAnsi="Segoe UI" w:cs="Segoe UI"/>
                <w:color w:val="000000"/>
                <w:spacing w:val="9"/>
                <w:sz w:val="27"/>
                <w:szCs w:val="27"/>
              </w:rPr>
              <w:t>n</w:t>
            </w:r>
          </w:p>
        </w:tc>
        <w:tc>
          <w:tcPr>
            <w:tcW w:w="5550" w:type="dxa"/>
            <w:tcBorders>
              <w:top w:val="single" w:sz="4" w:space="0" w:color="EBEDF0"/>
              <w:left w:val="single" w:sz="4" w:space="0" w:color="EBEDF0"/>
              <w:bottom w:val="single" w:sz="4" w:space="0" w:color="EBEDF0"/>
              <w:right w:val="single" w:sz="4" w:space="0" w:color="EBEDF0"/>
            </w:tcBorders>
            <w:shd w:val="clear" w:color="auto" w:fill="auto"/>
            <w:noWrap/>
            <w:tcMar>
              <w:left w:w="125" w:type="dxa"/>
              <w:right w:w="181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For subtracting two operand</w:t>
            </w:r>
            <w:r w:rsidRPr="00F25AC9">
              <w:rPr>
                <w:rFonts w:ascii="Segoe UI" w:eastAsia="Segoe UI" w:hAnsi="Segoe UI" w:cs="Segoe UI"/>
                <w:color w:val="000000"/>
                <w:spacing w:val="25"/>
                <w:sz w:val="27"/>
                <w:szCs w:val="27"/>
              </w:rPr>
              <w:t>s</w:t>
            </w:r>
          </w:p>
        </w:tc>
      </w:tr>
      <w:tr w:rsidR="00663897">
        <w:trPr>
          <w:trHeight w:hRule="exact" w:val="480"/>
        </w:trPr>
        <w:tc>
          <w:tcPr>
            <w:tcW w:w="216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30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9"/>
                <w:sz w:val="27"/>
                <w:szCs w:val="27"/>
              </w:rPr>
              <w:t>-exp</w:t>
            </w:r>
            <w:r w:rsidRPr="00F25AC9">
              <w:rPr>
                <w:rFonts w:ascii="Segoe UI" w:eastAsia="Segoe UI" w:hAnsi="Segoe UI" w:cs="Segoe UI"/>
                <w:color w:val="000000"/>
                <w:spacing w:val="4"/>
                <w:sz w:val="27"/>
                <w:szCs w:val="27"/>
              </w:rPr>
              <w:t>r</w:t>
            </w:r>
          </w:p>
        </w:tc>
        <w:tc>
          <w:tcPr>
            <w:tcW w:w="21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38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
                <w:sz w:val="27"/>
                <w:szCs w:val="27"/>
              </w:rPr>
              <w:t>Unary Minu</w:t>
            </w:r>
            <w:r w:rsidRPr="00F25AC9">
              <w:rPr>
                <w:rFonts w:ascii="Segoe UI" w:eastAsia="Segoe UI" w:hAnsi="Segoe UI" w:cs="Segoe UI"/>
                <w:color w:val="000000"/>
                <w:spacing w:val="9"/>
                <w:sz w:val="27"/>
                <w:szCs w:val="27"/>
              </w:rPr>
              <w:t>s</w:t>
            </w:r>
          </w:p>
        </w:tc>
        <w:tc>
          <w:tcPr>
            <w:tcW w:w="5550" w:type="dxa"/>
            <w:tcBorders>
              <w:top w:val="single" w:sz="4" w:space="0" w:color="EBEDF0"/>
              <w:left w:val="single" w:sz="4" w:space="0" w:color="EBEDF0"/>
              <w:bottom w:val="single" w:sz="4" w:space="0" w:color="EBEDF0"/>
              <w:right w:val="single" w:sz="4" w:space="0" w:color="EBEDF0"/>
            </w:tcBorders>
            <w:shd w:val="clear" w:color="auto" w:fill="auto"/>
            <w:noWrap/>
            <w:tcMar>
              <w:left w:w="125" w:type="dxa"/>
              <w:right w:w="63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For reversing the sign of the expression</w:t>
            </w:r>
          </w:p>
        </w:tc>
      </w:tr>
      <w:tr w:rsidR="00663897">
        <w:trPr>
          <w:trHeight w:hRule="exact" w:val="480"/>
        </w:trPr>
        <w:tc>
          <w:tcPr>
            <w:tcW w:w="216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820" w:type="dxa"/>
            </w:tcMar>
            <w:tcFitText/>
          </w:tcPr>
          <w:p w:rsidR="00663897" w:rsidRDefault="00F25AC9">
            <w:pPr>
              <w:spacing w:before="46" w:line="359" w:lineRule="atLeast"/>
              <w:jc w:val="both"/>
              <w:rPr>
                <w:rFonts w:ascii="Segoe UI" w:eastAsia="Segoe UI" w:hAnsi="Segoe UI" w:cs="Segoe UI"/>
                <w:sz w:val="27"/>
                <w:szCs w:val="27"/>
              </w:rPr>
            </w:pPr>
            <w:r w:rsidRPr="00CC330F">
              <w:rPr>
                <w:rFonts w:ascii="Segoe UI" w:eastAsia="Segoe UI" w:hAnsi="Segoe UI" w:cs="Segoe UI"/>
                <w:color w:val="000000"/>
                <w:sz w:val="27"/>
                <w:szCs w:val="27"/>
              </w:rPr>
              <w:t>*</w:t>
            </w:r>
          </w:p>
        </w:tc>
        <w:tc>
          <w:tcPr>
            <w:tcW w:w="21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24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6"/>
                <w:sz w:val="27"/>
                <w:szCs w:val="27"/>
              </w:rPr>
              <w:t>Multiplicatio</w:t>
            </w:r>
            <w:r w:rsidRPr="00F25AC9">
              <w:rPr>
                <w:rFonts w:ascii="Segoe UI" w:eastAsia="Segoe UI" w:hAnsi="Segoe UI" w:cs="Segoe UI"/>
                <w:color w:val="000000"/>
                <w:spacing w:val="2"/>
                <w:sz w:val="27"/>
                <w:szCs w:val="27"/>
              </w:rPr>
              <w:t>n</w:t>
            </w:r>
          </w:p>
        </w:tc>
        <w:tc>
          <w:tcPr>
            <w:tcW w:w="5550" w:type="dxa"/>
            <w:tcBorders>
              <w:top w:val="single" w:sz="4" w:space="0" w:color="EBEDF0"/>
              <w:left w:val="single" w:sz="4" w:space="0" w:color="EBEDF0"/>
              <w:bottom w:val="single" w:sz="4" w:space="0" w:color="EBEDF0"/>
              <w:right w:val="single" w:sz="4" w:space="0" w:color="EBEDF0"/>
            </w:tcBorders>
            <w:shd w:val="clear" w:color="auto" w:fill="auto"/>
            <w:noWrap/>
            <w:tcMar>
              <w:left w:w="125" w:type="dxa"/>
              <w:right w:w="181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For multiplying two operand</w:t>
            </w:r>
            <w:r w:rsidRPr="00F25AC9">
              <w:rPr>
                <w:rFonts w:ascii="Segoe UI" w:eastAsia="Segoe UI" w:hAnsi="Segoe UI" w:cs="Segoe UI"/>
                <w:color w:val="000000"/>
                <w:spacing w:val="26"/>
                <w:sz w:val="27"/>
                <w:szCs w:val="27"/>
              </w:rPr>
              <w:t>s</w:t>
            </w:r>
          </w:p>
        </w:tc>
      </w:tr>
      <w:tr w:rsidR="00663897">
        <w:trPr>
          <w:trHeight w:hRule="exact" w:val="840"/>
        </w:trPr>
        <w:tc>
          <w:tcPr>
            <w:tcW w:w="216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827" w:type="dxa"/>
            </w:tcMar>
            <w:tcFitText/>
          </w:tcPr>
          <w:p w:rsidR="00663897" w:rsidRDefault="00F25AC9">
            <w:pPr>
              <w:spacing w:before="46" w:line="359" w:lineRule="atLeast"/>
              <w:jc w:val="both"/>
              <w:rPr>
                <w:rFonts w:ascii="Segoe UI" w:eastAsia="Segoe UI" w:hAnsi="Segoe UI" w:cs="Segoe UI"/>
                <w:sz w:val="27"/>
                <w:szCs w:val="27"/>
              </w:rPr>
            </w:pPr>
            <w:r w:rsidRPr="00CC330F">
              <w:rPr>
                <w:rFonts w:ascii="Segoe UI" w:eastAsia="Segoe UI" w:hAnsi="Segoe UI" w:cs="Segoe UI"/>
                <w:color w:val="000000"/>
                <w:sz w:val="27"/>
                <w:szCs w:val="27"/>
              </w:rPr>
              <w:t>/</w:t>
            </w:r>
          </w:p>
        </w:tc>
        <w:tc>
          <w:tcPr>
            <w:tcW w:w="21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94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1"/>
                <w:sz w:val="27"/>
                <w:szCs w:val="27"/>
              </w:rPr>
              <w:t>Divisio</w:t>
            </w:r>
            <w:r w:rsidRPr="00F25AC9">
              <w:rPr>
                <w:rFonts w:ascii="Segoe UI" w:eastAsia="Segoe UI" w:hAnsi="Segoe UI" w:cs="Segoe UI"/>
                <w:color w:val="000000"/>
                <w:spacing w:val="3"/>
                <w:sz w:val="27"/>
                <w:szCs w:val="27"/>
              </w:rPr>
              <w:t>n</w:t>
            </w:r>
          </w:p>
        </w:tc>
        <w:tc>
          <w:tcPr>
            <w:tcW w:w="5550" w:type="dxa"/>
            <w:tcBorders>
              <w:top w:val="single" w:sz="4" w:space="0" w:color="EBEDF0"/>
              <w:left w:val="single" w:sz="4" w:space="0" w:color="EBEDF0"/>
              <w:bottom w:val="single" w:sz="4" w:space="0" w:color="EBEDF0"/>
              <w:right w:val="single" w:sz="4" w:space="0" w:color="EBEDF0"/>
            </w:tcBorders>
            <w:shd w:val="clear" w:color="auto" w:fill="auto"/>
            <w:noWrap/>
            <w:tcMar>
              <w:left w:w="125" w:type="dxa"/>
              <w:right w:w="158" w:type="dxa"/>
            </w:tcMar>
            <w:tcFitText/>
          </w:tcPr>
          <w:p w:rsidR="00663897" w:rsidRDefault="00F25AC9">
            <w:pPr>
              <w:spacing w:before="45" w:line="360" w:lineRule="atLeast"/>
              <w:rPr>
                <w:rFonts w:ascii="Segoe UI" w:eastAsia="Segoe UI" w:hAnsi="Segoe UI" w:cs="Segoe UI"/>
                <w:sz w:val="27"/>
                <w:szCs w:val="27"/>
              </w:rPr>
            </w:pPr>
            <w:r w:rsidRPr="00F25AC9">
              <w:rPr>
                <w:rFonts w:ascii="Segoe UI" w:eastAsia="Segoe UI" w:hAnsi="Segoe UI" w:cs="Segoe UI"/>
                <w:color w:val="000000"/>
                <w:w w:val="83"/>
                <w:sz w:val="27"/>
                <w:szCs w:val="27"/>
              </w:rPr>
              <w:t>For dividing two operands and give output in doubl</w:t>
            </w:r>
            <w:r w:rsidRPr="00F25AC9">
              <w:rPr>
                <w:rFonts w:ascii="Segoe UI" w:eastAsia="Segoe UI" w:hAnsi="Segoe UI" w:cs="Segoe UI"/>
                <w:color w:val="000000"/>
                <w:spacing w:val="27"/>
                <w:w w:val="83"/>
                <w:sz w:val="27"/>
                <w:szCs w:val="27"/>
              </w:rPr>
              <w:t>e</w:t>
            </w:r>
          </w:p>
        </w:tc>
      </w:tr>
      <w:tr w:rsidR="00663897">
        <w:trPr>
          <w:trHeight w:hRule="exact" w:val="840"/>
        </w:trPr>
        <w:tc>
          <w:tcPr>
            <w:tcW w:w="216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64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9"/>
                <w:sz w:val="27"/>
                <w:szCs w:val="27"/>
              </w:rPr>
              <w:t>~</w:t>
            </w:r>
            <w:r w:rsidRPr="00F25AC9">
              <w:rPr>
                <w:rFonts w:ascii="Segoe UI" w:eastAsia="Segoe UI" w:hAnsi="Segoe UI" w:cs="Segoe UI"/>
                <w:color w:val="000000"/>
                <w:spacing w:val="1"/>
                <w:sz w:val="27"/>
                <w:szCs w:val="27"/>
              </w:rPr>
              <w:t>/</w:t>
            </w:r>
          </w:p>
        </w:tc>
        <w:tc>
          <w:tcPr>
            <w:tcW w:w="21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946" w:type="dxa"/>
            </w:tcMar>
            <w:tcFitText/>
          </w:tcPr>
          <w:p w:rsidR="00663897" w:rsidRDefault="00F25AC9">
            <w:pPr>
              <w:spacing w:before="45" w:line="360" w:lineRule="atLeast"/>
              <w:jc w:val="both"/>
              <w:rPr>
                <w:rFonts w:ascii="Segoe UI" w:eastAsia="Segoe UI" w:hAnsi="Segoe UI" w:cs="Segoe UI"/>
                <w:sz w:val="27"/>
                <w:szCs w:val="27"/>
              </w:rPr>
            </w:pPr>
            <w:r w:rsidRPr="00F25AC9">
              <w:rPr>
                <w:rFonts w:ascii="Segoe UI" w:eastAsia="Segoe UI" w:hAnsi="Segoe UI" w:cs="Segoe UI"/>
                <w:color w:val="000000"/>
                <w:w w:val="54"/>
                <w:sz w:val="27"/>
                <w:szCs w:val="27"/>
              </w:rPr>
              <w:t>Integer Divisio</w:t>
            </w:r>
            <w:r w:rsidRPr="00F25AC9">
              <w:rPr>
                <w:rFonts w:ascii="Segoe UI" w:eastAsia="Segoe UI" w:hAnsi="Segoe UI" w:cs="Segoe UI"/>
                <w:color w:val="000000"/>
                <w:spacing w:val="13"/>
                <w:w w:val="54"/>
                <w:sz w:val="27"/>
                <w:szCs w:val="27"/>
              </w:rPr>
              <w:t>n</w:t>
            </w:r>
          </w:p>
        </w:tc>
        <w:tc>
          <w:tcPr>
            <w:tcW w:w="5550" w:type="dxa"/>
            <w:tcBorders>
              <w:top w:val="single" w:sz="4" w:space="0" w:color="EBEDF0"/>
              <w:left w:val="single" w:sz="4" w:space="0" w:color="EBEDF0"/>
              <w:bottom w:val="single" w:sz="4" w:space="0" w:color="EBEDF0"/>
              <w:right w:val="single" w:sz="4" w:space="0" w:color="EBEDF0"/>
            </w:tcBorders>
            <w:shd w:val="clear" w:color="auto" w:fill="auto"/>
            <w:noWrap/>
            <w:tcMar>
              <w:left w:w="125" w:type="dxa"/>
              <w:right w:w="158" w:type="dxa"/>
            </w:tcMar>
            <w:tcFitText/>
          </w:tcPr>
          <w:p w:rsidR="00663897" w:rsidRDefault="00F25AC9">
            <w:pPr>
              <w:spacing w:before="45" w:line="360" w:lineRule="atLeast"/>
              <w:rPr>
                <w:rFonts w:ascii="Segoe UI" w:eastAsia="Segoe UI" w:hAnsi="Segoe UI" w:cs="Segoe UI"/>
                <w:sz w:val="27"/>
                <w:szCs w:val="27"/>
              </w:rPr>
            </w:pPr>
            <w:r w:rsidRPr="00F25AC9">
              <w:rPr>
                <w:rFonts w:ascii="Segoe UI" w:eastAsia="Segoe UI" w:hAnsi="Segoe UI" w:cs="Segoe UI"/>
                <w:color w:val="000000"/>
                <w:w w:val="83"/>
                <w:sz w:val="27"/>
                <w:szCs w:val="27"/>
              </w:rPr>
              <w:t>For dividing two operands and give output in intege</w:t>
            </w:r>
            <w:r w:rsidRPr="00F25AC9">
              <w:rPr>
                <w:rFonts w:ascii="Segoe UI" w:eastAsia="Segoe UI" w:hAnsi="Segoe UI" w:cs="Segoe UI"/>
                <w:color w:val="000000"/>
                <w:spacing w:val="19"/>
                <w:w w:val="83"/>
                <w:sz w:val="27"/>
                <w:szCs w:val="27"/>
              </w:rPr>
              <w:t>r</w:t>
            </w:r>
          </w:p>
        </w:tc>
      </w:tr>
      <w:tr w:rsidR="00663897">
        <w:trPr>
          <w:trHeight w:hRule="exact" w:val="480"/>
        </w:trPr>
        <w:tc>
          <w:tcPr>
            <w:tcW w:w="216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712" w:type="dxa"/>
            </w:tcMar>
            <w:tcFitText/>
          </w:tcPr>
          <w:p w:rsidR="00663897" w:rsidRDefault="00F25AC9">
            <w:pPr>
              <w:spacing w:before="46" w:line="359" w:lineRule="atLeast"/>
              <w:jc w:val="both"/>
              <w:rPr>
                <w:rFonts w:ascii="Segoe UI" w:eastAsia="Segoe UI" w:hAnsi="Segoe UI" w:cs="Segoe UI"/>
                <w:sz w:val="27"/>
                <w:szCs w:val="27"/>
              </w:rPr>
            </w:pPr>
            <w:r w:rsidRPr="00CC330F">
              <w:rPr>
                <w:rFonts w:ascii="Segoe UI" w:eastAsia="Segoe UI" w:hAnsi="Segoe UI" w:cs="Segoe UI"/>
                <w:color w:val="000000"/>
                <w:sz w:val="27"/>
                <w:szCs w:val="27"/>
              </w:rPr>
              <w:t>%</w:t>
            </w:r>
          </w:p>
        </w:tc>
        <w:tc>
          <w:tcPr>
            <w:tcW w:w="21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84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3"/>
                <w:sz w:val="27"/>
                <w:szCs w:val="27"/>
              </w:rPr>
              <w:t>Modulu</w:t>
            </w:r>
            <w:r w:rsidRPr="00F25AC9">
              <w:rPr>
                <w:rFonts w:ascii="Segoe UI" w:eastAsia="Segoe UI" w:hAnsi="Segoe UI" w:cs="Segoe UI"/>
                <w:color w:val="000000"/>
                <w:spacing w:val="2"/>
                <w:sz w:val="27"/>
                <w:szCs w:val="27"/>
              </w:rPr>
              <w:t>s</w:t>
            </w:r>
          </w:p>
        </w:tc>
        <w:tc>
          <w:tcPr>
            <w:tcW w:w="5550" w:type="dxa"/>
            <w:tcBorders>
              <w:top w:val="single" w:sz="4" w:space="0" w:color="EBEDF0"/>
              <w:left w:val="single" w:sz="4" w:space="0" w:color="EBEDF0"/>
              <w:bottom w:val="single" w:sz="4" w:space="0" w:color="EBEDF0"/>
              <w:right w:val="single" w:sz="4" w:space="0" w:color="EBEDF0"/>
            </w:tcBorders>
            <w:shd w:val="clear" w:color="auto" w:fill="auto"/>
            <w:noWrap/>
            <w:tcMar>
              <w:left w:w="125" w:type="dxa"/>
              <w:right w:w="144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Remainder After Integer Divisio</w:t>
            </w:r>
            <w:r w:rsidRPr="00F25AC9">
              <w:rPr>
                <w:rFonts w:ascii="Segoe UI" w:eastAsia="Segoe UI" w:hAnsi="Segoe UI" w:cs="Segoe UI"/>
                <w:color w:val="000000"/>
                <w:spacing w:val="10"/>
                <w:sz w:val="27"/>
                <w:szCs w:val="27"/>
              </w:rPr>
              <w:t>n</w:t>
            </w:r>
          </w:p>
        </w:tc>
      </w:tr>
    </w:tbl>
    <w:p w:rsidR="00663897" w:rsidRDefault="00F25AC9">
      <w:pPr>
        <w:spacing w:before="249"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Let’s look at how to perform arithmetic calculations in dart.</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48" type="#_x0000_t75" style="position:absolute;left:0;text-align:left;margin-left:51pt;margin-top:13.6pt;width:495pt;height:357pt;z-index:-251601920;mso-position-horizontal-relative:page;mso-position-vertical-relative:text" o:allowincell="f">
            <v:imagedata r:id="rId99" o:title=""/>
            <w10:wrap anchorx="page"/>
            <w10:anchorlock/>
          </v:shape>
        </w:pict>
      </w:r>
    </w:p>
    <w:p w:rsidR="00663897" w:rsidRDefault="00F25AC9">
      <w:pPr>
        <w:spacing w:before="1" w:line="405" w:lineRule="atLeast"/>
        <w:ind w:left="260" w:right="6063"/>
        <w:rPr>
          <w:rFonts w:ascii="Consolas" w:eastAsia="Consolas" w:hAnsi="Consolas" w:cs="Consolas"/>
        </w:rPr>
      </w:pPr>
      <w:r>
        <w:rPr>
          <w:rFonts w:ascii="Consolas" w:eastAsia="Consolas" w:hAnsi="Consolas" w:cs="Consolas"/>
          <w:color w:val="555E68"/>
        </w:rPr>
        <w:t xml:space="preserve"> // declaring two numbers  int num1=10;</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int num2=3;</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performing arithmetic calculation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int sum=num1+num2;       // addition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int diff=num1-num2;      // subtraction</w:t>
      </w:r>
    </w:p>
    <w:p w:rsidR="00663897" w:rsidRDefault="00F25AC9">
      <w:pPr>
        <w:spacing w:before="1" w:line="405" w:lineRule="atLeast"/>
        <w:ind w:left="260" w:right="3725"/>
        <w:rPr>
          <w:rFonts w:ascii="Consolas" w:eastAsia="Consolas" w:hAnsi="Consolas" w:cs="Consolas"/>
        </w:rPr>
      </w:pPr>
      <w:r>
        <w:rPr>
          <w:rFonts w:ascii="Consolas" w:eastAsia="Consolas" w:hAnsi="Consolas" w:cs="Consolas"/>
          <w:color w:val="555E68"/>
        </w:rPr>
        <w:t xml:space="preserve"> int unaryMinus = -num1;    // unary minus   int mul=num1*num2;       // multiplication</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double div=num1/num2;    // division</w:t>
      </w:r>
    </w:p>
    <w:p w:rsidR="00663897" w:rsidRDefault="00F25AC9">
      <w:pPr>
        <w:spacing w:before="1" w:line="405" w:lineRule="atLeast"/>
        <w:ind w:left="260" w:right="3465"/>
        <w:rPr>
          <w:rFonts w:ascii="Consolas" w:eastAsia="Consolas" w:hAnsi="Consolas" w:cs="Consolas"/>
        </w:rPr>
      </w:pPr>
      <w:r>
        <w:rPr>
          <w:rFonts w:ascii="Consolas" w:eastAsia="Consolas" w:hAnsi="Consolas" w:cs="Consolas"/>
          <w:color w:val="555E68"/>
        </w:rPr>
        <w:t xml:space="preserve"> int div2 =num1~/num2;     // integer division  int mod=num1%num2;       // show remainder</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//Printing info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print("The addition is $sum.");</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print("The subtraction is $diff.");</w:t>
      </w:r>
    </w:p>
    <w:p w:rsidR="00663897" w:rsidRDefault="00F25AC9">
      <w:pPr>
        <w:spacing w:line="405" w:lineRule="atLeast"/>
        <w:ind w:left="260" w:right="3984"/>
        <w:rPr>
          <w:rFonts w:ascii="Consolas" w:eastAsia="Consolas" w:hAnsi="Consolas" w:cs="Consolas"/>
        </w:rPr>
      </w:pPr>
      <w:r>
        <w:rPr>
          <w:rFonts w:ascii="Consolas" w:eastAsia="Consolas" w:hAnsi="Consolas" w:cs="Consolas"/>
          <w:color w:val="555E68"/>
        </w:rPr>
        <w:t xml:space="preserve"> print("The unary minus is $unaryMinus.");  print("The multiplication is $mul.");</w:t>
      </w:r>
      <w:r w:rsidR="00FB0D64" w:rsidRPr="00FB0D64">
        <w:pict>
          <v:shape id="_x0000_s1549" type="#_x0000_t75" style="position:absolute;left:0;text-align:left;margin-left:51pt;margin-top:0;width:495pt;height:153pt;z-index:-251600896;mso-position-horizontal-relative:page;mso-position-vertical-relative:text" o:allowincell="f">
            <v:imagedata r:id="rId100"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print("The division is $div.");</w:t>
      </w:r>
    </w:p>
    <w:p w:rsidR="00663897" w:rsidRDefault="00F25AC9">
      <w:pPr>
        <w:spacing w:before="1" w:line="405" w:lineRule="atLeast"/>
        <w:ind w:left="260" w:right="4114"/>
        <w:rPr>
          <w:rFonts w:ascii="Consolas" w:eastAsia="Consolas" w:hAnsi="Consolas" w:cs="Consolas"/>
        </w:rPr>
      </w:pPr>
      <w:r>
        <w:rPr>
          <w:rFonts w:ascii="Consolas" w:eastAsia="Consolas" w:hAnsi="Consolas" w:cs="Consolas"/>
          <w:color w:val="555E68"/>
        </w:rPr>
        <w:lastRenderedPageBreak/>
        <w:t xml:space="preserve"> print("The integer division is $div2.");  print("The modulus is $mod.");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10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Increment and Decrement Operators</w:t>
      </w:r>
    </w:p>
    <w:p w:rsidR="00663897" w:rsidRDefault="00F25AC9">
      <w:pPr>
        <w:spacing w:before="227" w:line="405" w:lineRule="atLeast"/>
        <w:ind w:left="20" w:right="-110"/>
        <w:rPr>
          <w:rFonts w:ascii="Segoe UI" w:eastAsia="Segoe UI" w:hAnsi="Segoe UI" w:cs="Segoe UI"/>
          <w:sz w:val="27"/>
          <w:szCs w:val="27"/>
        </w:rPr>
      </w:pPr>
      <w:r>
        <w:rPr>
          <w:rFonts w:ascii="Segoe UI" w:eastAsia="Segoe UI" w:hAnsi="Segoe UI" w:cs="Segoe UI"/>
          <w:color w:val="000000"/>
          <w:sz w:val="27"/>
          <w:szCs w:val="27"/>
        </w:rPr>
        <w:t>With increment and decrement operators, you can increase and decrease values. If ++ is used at the beginning, then it is a prefix. If it is used at last, then it is postfix.</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00"/>
        <w:gridCol w:w="2010"/>
        <w:gridCol w:w="5715"/>
      </w:tblGrid>
      <w:tr w:rsidR="00663897">
        <w:trPr>
          <w:trHeight w:hRule="exact" w:val="825"/>
        </w:trPr>
        <w:tc>
          <w:tcPr>
            <w:tcW w:w="210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678"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b/>
                <w:bCs/>
                <w:color w:val="222222"/>
                <w:w w:val="58"/>
                <w:sz w:val="27"/>
                <w:szCs w:val="27"/>
              </w:rPr>
              <w:t>Operator Symbo</w:t>
            </w:r>
            <w:r w:rsidRPr="00F25AC9">
              <w:rPr>
                <w:rFonts w:ascii="Segoe UI" w:eastAsia="Segoe UI" w:hAnsi="Segoe UI" w:cs="Segoe UI"/>
                <w:b/>
                <w:bCs/>
                <w:color w:val="222222"/>
                <w:spacing w:val="13"/>
                <w:w w:val="58"/>
                <w:sz w:val="27"/>
                <w:szCs w:val="27"/>
              </w:rPr>
              <w:t>l</w:t>
            </w:r>
          </w:p>
        </w:tc>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588"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b/>
                <w:bCs/>
                <w:color w:val="222222"/>
                <w:w w:val="64"/>
                <w:sz w:val="27"/>
                <w:szCs w:val="27"/>
              </w:rPr>
              <w:t>Operator Nam</w:t>
            </w:r>
            <w:r w:rsidRPr="00F25AC9">
              <w:rPr>
                <w:rFonts w:ascii="Segoe UI" w:eastAsia="Segoe UI" w:hAnsi="Segoe UI" w:cs="Segoe UI"/>
                <w:b/>
                <w:bCs/>
                <w:color w:val="222222"/>
                <w:spacing w:val="10"/>
                <w:w w:val="64"/>
                <w:sz w:val="27"/>
                <w:szCs w:val="27"/>
              </w:rPr>
              <w:t>e</w:t>
            </w:r>
          </w:p>
        </w:tc>
        <w:tc>
          <w:tcPr>
            <w:tcW w:w="5715" w:type="dxa"/>
            <w:tcBorders>
              <w:top w:val="single" w:sz="4" w:space="0" w:color="EBEDF0"/>
              <w:left w:val="single" w:sz="4" w:space="0" w:color="EBEDF0"/>
              <w:bottom w:val="single" w:sz="4" w:space="0" w:color="EBEDF0"/>
              <w:right w:val="single" w:sz="4" w:space="0" w:color="EBEDF0"/>
            </w:tcBorders>
            <w:shd w:val="clear" w:color="auto" w:fill="auto"/>
            <w:noWrap/>
            <w:tcMar>
              <w:left w:w="121" w:type="dxa"/>
              <w:right w:w="403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840"/>
        </w:trPr>
        <w:tc>
          <w:tcPr>
            <w:tcW w:w="210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14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9"/>
                <w:sz w:val="27"/>
                <w:szCs w:val="27"/>
              </w:rPr>
              <w:t>++va</w:t>
            </w:r>
            <w:r w:rsidRPr="00F25AC9">
              <w:rPr>
                <w:rFonts w:ascii="Segoe UI" w:eastAsia="Segoe UI" w:hAnsi="Segoe UI" w:cs="Segoe UI"/>
                <w:color w:val="000000"/>
                <w:spacing w:val="4"/>
                <w:sz w:val="27"/>
                <w:szCs w:val="27"/>
              </w:rPr>
              <w:t>r</w:t>
            </w:r>
          </w:p>
        </w:tc>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2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6"/>
                <w:sz w:val="27"/>
                <w:szCs w:val="27"/>
              </w:rPr>
              <w:t>Pre Incremen</w:t>
            </w:r>
            <w:r w:rsidRPr="00F25AC9">
              <w:rPr>
                <w:rFonts w:ascii="Segoe UI" w:eastAsia="Segoe UI" w:hAnsi="Segoe UI" w:cs="Segoe UI"/>
                <w:color w:val="000000"/>
                <w:spacing w:val="7"/>
                <w:sz w:val="27"/>
                <w:szCs w:val="27"/>
              </w:rPr>
              <w:t>t</w:t>
            </w:r>
          </w:p>
        </w:tc>
        <w:tc>
          <w:tcPr>
            <w:tcW w:w="5715" w:type="dxa"/>
            <w:tcBorders>
              <w:top w:val="single" w:sz="4" w:space="0" w:color="EBEDF0"/>
              <w:left w:val="single" w:sz="4" w:space="0" w:color="EBEDF0"/>
              <w:bottom w:val="single" w:sz="4" w:space="0" w:color="EBEDF0"/>
              <w:right w:val="single" w:sz="4" w:space="0" w:color="EBEDF0"/>
            </w:tcBorders>
            <w:shd w:val="clear" w:color="auto" w:fill="auto"/>
            <w:noWrap/>
            <w:tcMar>
              <w:left w:w="121" w:type="dxa"/>
              <w:right w:w="147" w:type="dxa"/>
            </w:tcMar>
            <w:tcFitText/>
          </w:tcPr>
          <w:p w:rsidR="00663897" w:rsidRDefault="00F25AC9">
            <w:pPr>
              <w:spacing w:before="45" w:line="360" w:lineRule="atLeast"/>
              <w:rPr>
                <w:rFonts w:ascii="Segoe UI" w:eastAsia="Segoe UI" w:hAnsi="Segoe UI" w:cs="Segoe UI"/>
                <w:sz w:val="27"/>
                <w:szCs w:val="27"/>
              </w:rPr>
            </w:pPr>
            <w:r w:rsidRPr="00F25AC9">
              <w:rPr>
                <w:rFonts w:ascii="Segoe UI" w:eastAsia="Segoe UI" w:hAnsi="Segoe UI" w:cs="Segoe UI"/>
                <w:color w:val="000000"/>
                <w:w w:val="77"/>
                <w:sz w:val="27"/>
                <w:szCs w:val="27"/>
              </w:rPr>
              <w:t>Increase Value By 1. var = var + 1 Expression value is var+</w:t>
            </w:r>
            <w:r w:rsidRPr="00F25AC9">
              <w:rPr>
                <w:rFonts w:ascii="Segoe UI" w:eastAsia="Segoe UI" w:hAnsi="Segoe UI" w:cs="Segoe UI"/>
                <w:color w:val="000000"/>
                <w:spacing w:val="29"/>
                <w:w w:val="77"/>
                <w:sz w:val="27"/>
                <w:szCs w:val="27"/>
              </w:rPr>
              <w:t>1</w:t>
            </w:r>
          </w:p>
        </w:tc>
      </w:tr>
      <w:tr w:rsidR="00663897">
        <w:trPr>
          <w:trHeight w:hRule="exact" w:val="840"/>
        </w:trPr>
        <w:tc>
          <w:tcPr>
            <w:tcW w:w="210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29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9"/>
                <w:sz w:val="27"/>
                <w:szCs w:val="27"/>
              </w:rPr>
              <w:t>--va</w:t>
            </w:r>
            <w:r w:rsidRPr="00F25AC9">
              <w:rPr>
                <w:rFonts w:ascii="Segoe UI" w:eastAsia="Segoe UI" w:hAnsi="Segoe UI" w:cs="Segoe UI"/>
                <w:color w:val="000000"/>
                <w:spacing w:val="4"/>
                <w:sz w:val="27"/>
                <w:szCs w:val="27"/>
              </w:rPr>
              <w:t>r</w:t>
            </w:r>
          </w:p>
        </w:tc>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474" w:type="dxa"/>
            </w:tcMar>
            <w:tcFitText/>
          </w:tcPr>
          <w:p w:rsidR="00663897" w:rsidRDefault="00F25AC9">
            <w:pPr>
              <w:spacing w:before="45" w:line="360" w:lineRule="atLeast"/>
              <w:rPr>
                <w:rFonts w:ascii="Segoe UI" w:eastAsia="Segoe UI" w:hAnsi="Segoe UI" w:cs="Segoe UI"/>
                <w:sz w:val="27"/>
                <w:szCs w:val="27"/>
              </w:rPr>
            </w:pPr>
            <w:r w:rsidRPr="00F25AC9">
              <w:rPr>
                <w:rFonts w:ascii="Segoe UI" w:eastAsia="Segoe UI" w:hAnsi="Segoe UI" w:cs="Segoe UI"/>
                <w:color w:val="000000"/>
                <w:w w:val="78"/>
                <w:sz w:val="27"/>
                <w:szCs w:val="27"/>
              </w:rPr>
              <w:t>Pre Decremen</w:t>
            </w:r>
            <w:r w:rsidRPr="00F25AC9">
              <w:rPr>
                <w:rFonts w:ascii="Segoe UI" w:eastAsia="Segoe UI" w:hAnsi="Segoe UI" w:cs="Segoe UI"/>
                <w:color w:val="000000"/>
                <w:spacing w:val="9"/>
                <w:w w:val="78"/>
                <w:sz w:val="27"/>
                <w:szCs w:val="27"/>
              </w:rPr>
              <w:t>t</w:t>
            </w:r>
          </w:p>
        </w:tc>
        <w:tc>
          <w:tcPr>
            <w:tcW w:w="5715" w:type="dxa"/>
            <w:tcBorders>
              <w:top w:val="single" w:sz="4" w:space="0" w:color="EBEDF0"/>
              <w:left w:val="single" w:sz="4" w:space="0" w:color="EBEDF0"/>
              <w:bottom w:val="single" w:sz="4" w:space="0" w:color="EBEDF0"/>
              <w:right w:val="single" w:sz="4" w:space="0" w:color="EBEDF0"/>
            </w:tcBorders>
            <w:shd w:val="clear" w:color="auto" w:fill="auto"/>
            <w:noWrap/>
            <w:tcMar>
              <w:left w:w="121" w:type="dxa"/>
              <w:right w:w="118" w:type="dxa"/>
            </w:tcMar>
            <w:tcFitText/>
          </w:tcPr>
          <w:p w:rsidR="00663897" w:rsidRDefault="00F25AC9">
            <w:pPr>
              <w:spacing w:before="45" w:line="360" w:lineRule="atLeast"/>
              <w:rPr>
                <w:rFonts w:ascii="Segoe UI" w:eastAsia="Segoe UI" w:hAnsi="Segoe UI" w:cs="Segoe UI"/>
                <w:sz w:val="27"/>
                <w:szCs w:val="27"/>
              </w:rPr>
            </w:pPr>
            <w:r w:rsidRPr="00F25AC9">
              <w:rPr>
                <w:rFonts w:ascii="Segoe UI" w:eastAsia="Segoe UI" w:hAnsi="Segoe UI" w:cs="Segoe UI"/>
                <w:color w:val="000000"/>
                <w:w w:val="78"/>
                <w:sz w:val="27"/>
                <w:szCs w:val="27"/>
              </w:rPr>
              <w:t>Decrease Value By 1. var = var - 1 Expression value is var-</w:t>
            </w:r>
            <w:r w:rsidRPr="00F25AC9">
              <w:rPr>
                <w:rFonts w:ascii="Segoe UI" w:eastAsia="Segoe UI" w:hAnsi="Segoe UI" w:cs="Segoe UI"/>
                <w:color w:val="000000"/>
                <w:spacing w:val="26"/>
                <w:w w:val="78"/>
                <w:sz w:val="27"/>
                <w:szCs w:val="27"/>
              </w:rPr>
              <w:t>1</w:t>
            </w:r>
          </w:p>
        </w:tc>
      </w:tr>
      <w:tr w:rsidR="00663897">
        <w:trPr>
          <w:trHeight w:hRule="exact" w:val="840"/>
        </w:trPr>
        <w:tc>
          <w:tcPr>
            <w:tcW w:w="210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14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9"/>
                <w:sz w:val="27"/>
                <w:szCs w:val="27"/>
              </w:rPr>
              <w:t>var+</w:t>
            </w:r>
            <w:r w:rsidRPr="00F25AC9">
              <w:rPr>
                <w:rFonts w:ascii="Segoe UI" w:eastAsia="Segoe UI" w:hAnsi="Segoe UI" w:cs="Segoe UI"/>
                <w:color w:val="000000"/>
                <w:spacing w:val="4"/>
                <w:sz w:val="27"/>
                <w:szCs w:val="27"/>
              </w:rPr>
              <w:t>+</w:t>
            </w:r>
          </w:p>
        </w:tc>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580"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71"/>
                <w:sz w:val="27"/>
                <w:szCs w:val="27"/>
              </w:rPr>
              <w:t>Post Incremen</w:t>
            </w:r>
            <w:r w:rsidRPr="00F25AC9">
              <w:rPr>
                <w:rFonts w:ascii="Segoe UI" w:eastAsia="Segoe UI" w:hAnsi="Segoe UI" w:cs="Segoe UI"/>
                <w:color w:val="000000"/>
                <w:spacing w:val="9"/>
                <w:w w:val="71"/>
                <w:sz w:val="27"/>
                <w:szCs w:val="27"/>
              </w:rPr>
              <w:t>t</w:t>
            </w:r>
          </w:p>
        </w:tc>
        <w:tc>
          <w:tcPr>
            <w:tcW w:w="5715" w:type="dxa"/>
            <w:tcBorders>
              <w:top w:val="single" w:sz="4" w:space="0" w:color="EBEDF0"/>
              <w:left w:val="single" w:sz="4" w:space="0" w:color="EBEDF0"/>
              <w:bottom w:val="single" w:sz="4" w:space="0" w:color="EBEDF0"/>
              <w:right w:val="single" w:sz="4" w:space="0" w:color="EBEDF0"/>
            </w:tcBorders>
            <w:shd w:val="clear" w:color="auto" w:fill="auto"/>
            <w:noWrap/>
            <w:tcMar>
              <w:left w:w="121" w:type="dxa"/>
              <w:right w:w="147"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81"/>
                <w:sz w:val="27"/>
                <w:szCs w:val="27"/>
              </w:rPr>
              <w:t>Increase Value By 1. var = var + 1 Expression value is va</w:t>
            </w:r>
            <w:r w:rsidRPr="00F25AC9">
              <w:rPr>
                <w:rFonts w:ascii="Segoe UI" w:eastAsia="Segoe UI" w:hAnsi="Segoe UI" w:cs="Segoe UI"/>
                <w:color w:val="000000"/>
                <w:spacing w:val="17"/>
                <w:w w:val="81"/>
                <w:sz w:val="27"/>
                <w:szCs w:val="27"/>
              </w:rPr>
              <w:t>r</w:t>
            </w:r>
          </w:p>
        </w:tc>
      </w:tr>
      <w:tr w:rsidR="00663897">
        <w:trPr>
          <w:trHeight w:hRule="exact" w:val="840"/>
        </w:trPr>
        <w:tc>
          <w:tcPr>
            <w:tcW w:w="210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29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9"/>
                <w:sz w:val="27"/>
                <w:szCs w:val="27"/>
              </w:rPr>
              <w:t>var-</w:t>
            </w:r>
            <w:r w:rsidRPr="00F25AC9">
              <w:rPr>
                <w:rFonts w:ascii="Segoe UI" w:eastAsia="Segoe UI" w:hAnsi="Segoe UI" w:cs="Segoe UI"/>
                <w:color w:val="000000"/>
                <w:spacing w:val="4"/>
                <w:sz w:val="27"/>
                <w:szCs w:val="27"/>
              </w:rPr>
              <w:t>-</w:t>
            </w:r>
          </w:p>
        </w:tc>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474"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73"/>
                <w:sz w:val="27"/>
                <w:szCs w:val="27"/>
              </w:rPr>
              <w:t>Post Decremen</w:t>
            </w:r>
            <w:r w:rsidRPr="00F25AC9">
              <w:rPr>
                <w:rFonts w:ascii="Segoe UI" w:eastAsia="Segoe UI" w:hAnsi="Segoe UI" w:cs="Segoe UI"/>
                <w:color w:val="000000"/>
                <w:spacing w:val="2"/>
                <w:w w:val="73"/>
                <w:sz w:val="27"/>
                <w:szCs w:val="27"/>
              </w:rPr>
              <w:t>t</w:t>
            </w:r>
          </w:p>
        </w:tc>
        <w:tc>
          <w:tcPr>
            <w:tcW w:w="5715" w:type="dxa"/>
            <w:tcBorders>
              <w:top w:val="single" w:sz="4" w:space="0" w:color="EBEDF0"/>
              <w:left w:val="single" w:sz="4" w:space="0" w:color="EBEDF0"/>
              <w:bottom w:val="single" w:sz="4" w:space="0" w:color="EBEDF0"/>
              <w:right w:val="single" w:sz="4" w:space="0" w:color="EBEDF0"/>
            </w:tcBorders>
            <w:shd w:val="clear" w:color="auto" w:fill="auto"/>
            <w:noWrap/>
            <w:tcMar>
              <w:left w:w="121" w:type="dxa"/>
              <w:right w:w="118"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81"/>
                <w:sz w:val="27"/>
                <w:szCs w:val="27"/>
              </w:rPr>
              <w:t>Decrease Value By 1. var = var - 1 Expression value is va</w:t>
            </w:r>
            <w:r w:rsidRPr="00F25AC9">
              <w:rPr>
                <w:rFonts w:ascii="Segoe UI" w:eastAsia="Segoe UI" w:hAnsi="Segoe UI" w:cs="Segoe UI"/>
                <w:color w:val="000000"/>
                <w:spacing w:val="23"/>
                <w:w w:val="81"/>
                <w:sz w:val="27"/>
                <w:szCs w:val="27"/>
              </w:rPr>
              <w:t>r</w:t>
            </w:r>
          </w:p>
        </w:tc>
      </w:tr>
    </w:tbl>
    <w:p w:rsidR="00663897" w:rsidRDefault="00F25AC9">
      <w:pPr>
        <w:spacing w:before="249"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left="20" w:right="314"/>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++var increases the value of operands, whereas var++ returns the actual value of operands before the increment.</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50" type="#_x0000_t75" style="position:absolute;left:0;text-align:left;margin-left:51pt;margin-top:14.35pt;width:495pt;height:201pt;z-index:-251599872;mso-position-horizontal-relative:page;mso-position-vertical-relative:text" o:allowincell="f">
            <v:imagedata r:id="rId102" o:title=""/>
            <w10:wrap anchorx="page"/>
            <w10:anchorlock/>
          </v:shape>
        </w:pict>
      </w:r>
    </w:p>
    <w:p w:rsidR="00663897" w:rsidRDefault="00F25AC9">
      <w:pPr>
        <w:spacing w:before="1" w:line="405" w:lineRule="atLeast"/>
        <w:ind w:left="260" w:right="6193"/>
        <w:rPr>
          <w:rFonts w:ascii="Consolas" w:eastAsia="Consolas" w:hAnsi="Consolas" w:cs="Consolas"/>
        </w:rPr>
      </w:pPr>
      <w:r>
        <w:rPr>
          <w:rFonts w:ascii="Consolas" w:eastAsia="Consolas" w:hAnsi="Consolas" w:cs="Consolas"/>
          <w:color w:val="555E68"/>
        </w:rPr>
        <w:t>// declaring two numbers  int num1=0;</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int num2=0;</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performing increment / decrement operator  </w:t>
      </w:r>
    </w:p>
    <w:p w:rsidR="00663897" w:rsidRDefault="00F25AC9">
      <w:pPr>
        <w:spacing w:before="406" w:line="405" w:lineRule="atLeast"/>
        <w:ind w:left="260" w:right="6972"/>
        <w:rPr>
          <w:rFonts w:ascii="Consolas" w:eastAsia="Consolas" w:hAnsi="Consolas" w:cs="Consolas"/>
        </w:rPr>
      </w:pPr>
      <w:r>
        <w:rPr>
          <w:rFonts w:ascii="Consolas" w:eastAsia="Consolas" w:hAnsi="Consolas" w:cs="Consolas"/>
          <w:color w:val="555E68"/>
        </w:rPr>
        <w:t>// pre increment   num2 = ++num1;</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print("The value of num2 is $num2");</w:t>
      </w:r>
      <w:r w:rsidR="00FB0D64" w:rsidRPr="00FB0D64">
        <w:pict>
          <v:shape id="_x0000_s1551" type="#_x0000_t75" style="position:absolute;left:0;text-align:left;margin-left:51pt;margin-top:0;width:495pt;height:255pt;z-index:-251598848;mso-position-horizontal-relative:page;mso-position-vertical-relative:text" o:allowincell="f">
            <v:imagedata r:id="rId103" o:title=""/>
            <w10:wrap anchorx="page"/>
            <w10:anchorlock/>
          </v:shape>
        </w:pict>
      </w:r>
    </w:p>
    <w:p w:rsidR="00663897" w:rsidRDefault="00F25AC9">
      <w:pPr>
        <w:spacing w:before="406" w:line="405" w:lineRule="atLeast"/>
        <w:ind w:left="260" w:right="6842"/>
        <w:rPr>
          <w:rFonts w:ascii="Consolas" w:eastAsia="Consolas" w:hAnsi="Consolas" w:cs="Consolas"/>
        </w:rPr>
      </w:pPr>
      <w:r>
        <w:rPr>
          <w:rFonts w:ascii="Consolas" w:eastAsia="Consolas" w:hAnsi="Consolas" w:cs="Consolas"/>
          <w:color w:val="555E68"/>
        </w:rPr>
        <w:lastRenderedPageBreak/>
        <w:t>// reset value to 0 num1 = 0;</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num2 = 0;</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post increment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num2 =  num1++;</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print("The value of num2 is $num2");  </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left="20" w:right="6920"/>
        <w:rPr>
          <w:rFonts w:ascii="Segoe UI" w:eastAsia="Segoe UI" w:hAnsi="Segoe UI" w:cs="Segoe UI"/>
          <w:sz w:val="26"/>
          <w:szCs w:val="26"/>
        </w:rPr>
      </w:pPr>
      <w:hyperlink r:id="rId104"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Assignment Operators</w:t>
      </w:r>
    </w:p>
    <w:p w:rsidR="00663897" w:rsidRDefault="00F25AC9">
      <w:pPr>
        <w:spacing w:before="227" w:line="405" w:lineRule="atLeast"/>
        <w:ind w:left="20" w:right="34"/>
        <w:rPr>
          <w:rFonts w:ascii="Segoe UI" w:eastAsia="Segoe UI" w:hAnsi="Segoe UI" w:cs="Segoe UI"/>
          <w:sz w:val="27"/>
          <w:szCs w:val="27"/>
        </w:rPr>
      </w:pPr>
      <w:r>
        <w:rPr>
          <w:rFonts w:ascii="Segoe UI" w:eastAsia="Segoe UI" w:hAnsi="Segoe UI" w:cs="Segoe UI"/>
          <w:color w:val="000000"/>
          <w:sz w:val="27"/>
          <w:szCs w:val="27"/>
        </w:rPr>
        <w:t>It is used to assign some values to variables. Here, we are assigning 24 to the age variable.</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10"/>
        <w:gridCol w:w="3690"/>
      </w:tblGrid>
      <w:tr w:rsidR="00663897">
        <w:trPr>
          <w:trHeight w:hRule="exact" w:val="480"/>
        </w:trPr>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
                <w:sz w:val="27"/>
                <w:szCs w:val="27"/>
              </w:rPr>
              <w:t>Operator Typ</w:t>
            </w:r>
            <w:r w:rsidRPr="00F25AC9">
              <w:rPr>
                <w:rFonts w:ascii="Segoe UI" w:eastAsia="Segoe UI" w:hAnsi="Segoe UI" w:cs="Segoe UI"/>
                <w:b/>
                <w:bCs/>
                <w:color w:val="222222"/>
                <w:spacing w:val="3"/>
                <w:sz w:val="27"/>
                <w:szCs w:val="27"/>
              </w:rPr>
              <w:t>e</w:t>
            </w:r>
          </w:p>
        </w:tc>
        <w:tc>
          <w:tcPr>
            <w:tcW w:w="3690" w:type="dxa"/>
            <w:tcBorders>
              <w:top w:val="single" w:sz="4" w:space="0" w:color="EBEDF0"/>
              <w:left w:val="single" w:sz="4" w:space="0" w:color="EBEDF0"/>
              <w:bottom w:val="single" w:sz="4" w:space="0" w:color="EBEDF0"/>
              <w:right w:val="single" w:sz="4" w:space="0" w:color="EBEDF0"/>
            </w:tcBorders>
            <w:shd w:val="clear" w:color="auto" w:fill="auto"/>
            <w:noWrap/>
            <w:tcMar>
              <w:left w:w="134" w:type="dxa"/>
              <w:right w:w="200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480"/>
        </w:trPr>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598" w:type="dxa"/>
            </w:tcMar>
            <w:tcFitText/>
          </w:tcPr>
          <w:p w:rsidR="00663897" w:rsidRDefault="00F25AC9">
            <w:pPr>
              <w:spacing w:before="46" w:line="359" w:lineRule="atLeast"/>
              <w:jc w:val="both"/>
              <w:rPr>
                <w:rFonts w:ascii="Segoe UI" w:eastAsia="Segoe UI" w:hAnsi="Segoe UI" w:cs="Segoe UI"/>
                <w:sz w:val="27"/>
                <w:szCs w:val="27"/>
              </w:rPr>
            </w:pPr>
            <w:r w:rsidRPr="00CC330F">
              <w:rPr>
                <w:rFonts w:ascii="Segoe UI" w:eastAsia="Segoe UI" w:hAnsi="Segoe UI" w:cs="Segoe UI"/>
                <w:color w:val="000000"/>
                <w:sz w:val="27"/>
                <w:szCs w:val="27"/>
              </w:rPr>
              <w:t>=</w:t>
            </w:r>
          </w:p>
        </w:tc>
        <w:tc>
          <w:tcPr>
            <w:tcW w:w="3690" w:type="dxa"/>
            <w:tcBorders>
              <w:top w:val="single" w:sz="4" w:space="0" w:color="EBEDF0"/>
              <w:left w:val="single" w:sz="4" w:space="0" w:color="EBEDF0"/>
              <w:bottom w:val="single" w:sz="4" w:space="0" w:color="EBEDF0"/>
              <w:right w:val="single" w:sz="4" w:space="0" w:color="EBEDF0"/>
            </w:tcBorders>
            <w:shd w:val="clear" w:color="auto" w:fill="auto"/>
            <w:noWrap/>
            <w:tcMar>
              <w:left w:w="134" w:type="dxa"/>
              <w:right w:w="22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Assign a value to a variabl</w:t>
            </w:r>
            <w:r w:rsidRPr="00F25AC9">
              <w:rPr>
                <w:rFonts w:ascii="Segoe UI" w:eastAsia="Segoe UI" w:hAnsi="Segoe UI" w:cs="Segoe UI"/>
                <w:color w:val="000000"/>
                <w:spacing w:val="25"/>
                <w:sz w:val="27"/>
                <w:szCs w:val="27"/>
              </w:rPr>
              <w:t>e</w:t>
            </w:r>
          </w:p>
        </w:tc>
      </w:tr>
      <w:tr w:rsidR="00663897">
        <w:trPr>
          <w:trHeight w:hRule="exact" w:val="495"/>
        </w:trPr>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41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9"/>
                <w:sz w:val="27"/>
                <w:szCs w:val="27"/>
              </w:rPr>
              <w:t>+</w:t>
            </w:r>
            <w:r w:rsidRPr="00F25AC9">
              <w:rPr>
                <w:rFonts w:ascii="Segoe UI" w:eastAsia="Segoe UI" w:hAnsi="Segoe UI" w:cs="Segoe UI"/>
                <w:color w:val="000000"/>
                <w:spacing w:val="1"/>
                <w:sz w:val="27"/>
                <w:szCs w:val="27"/>
              </w:rPr>
              <w:t>=</w:t>
            </w:r>
          </w:p>
        </w:tc>
        <w:tc>
          <w:tcPr>
            <w:tcW w:w="3690" w:type="dxa"/>
            <w:tcBorders>
              <w:top w:val="single" w:sz="4" w:space="0" w:color="EBEDF0"/>
              <w:left w:val="single" w:sz="4" w:space="0" w:color="EBEDF0"/>
              <w:bottom w:val="single" w:sz="4" w:space="0" w:color="EBEDF0"/>
              <w:right w:val="single" w:sz="4" w:space="0" w:color="EBEDF0"/>
            </w:tcBorders>
            <w:shd w:val="clear" w:color="auto" w:fill="auto"/>
            <w:noWrap/>
            <w:tcMar>
              <w:left w:w="134" w:type="dxa"/>
              <w:right w:w="40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Adds a value to a variabl</w:t>
            </w:r>
            <w:r w:rsidRPr="00F25AC9">
              <w:rPr>
                <w:rFonts w:ascii="Segoe UI" w:eastAsia="Segoe UI" w:hAnsi="Segoe UI" w:cs="Segoe UI"/>
                <w:color w:val="000000"/>
                <w:spacing w:val="4"/>
                <w:sz w:val="27"/>
                <w:szCs w:val="27"/>
              </w:rPr>
              <w:t>e</w:t>
            </w:r>
          </w:p>
        </w:tc>
      </w:tr>
      <w:tr w:rsidR="00663897">
        <w:trPr>
          <w:trHeight w:hRule="exact" w:val="480"/>
        </w:trPr>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49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9"/>
                <w:sz w:val="27"/>
                <w:szCs w:val="27"/>
              </w:rPr>
              <w:t>-</w:t>
            </w:r>
            <w:r w:rsidRPr="00F25AC9">
              <w:rPr>
                <w:rFonts w:ascii="Segoe UI" w:eastAsia="Segoe UI" w:hAnsi="Segoe UI" w:cs="Segoe UI"/>
                <w:color w:val="000000"/>
                <w:spacing w:val="1"/>
                <w:sz w:val="27"/>
                <w:szCs w:val="27"/>
              </w:rPr>
              <w:t>=</w:t>
            </w:r>
          </w:p>
        </w:tc>
        <w:tc>
          <w:tcPr>
            <w:tcW w:w="3690" w:type="dxa"/>
            <w:tcBorders>
              <w:top w:val="single" w:sz="4" w:space="0" w:color="EBEDF0"/>
              <w:left w:val="single" w:sz="4" w:space="0" w:color="EBEDF0"/>
              <w:bottom w:val="single" w:sz="4" w:space="0" w:color="EBEDF0"/>
              <w:right w:val="single" w:sz="4" w:space="0" w:color="EBEDF0"/>
            </w:tcBorders>
            <w:shd w:val="clear" w:color="auto" w:fill="auto"/>
            <w:noWrap/>
            <w:tcMar>
              <w:left w:w="134" w:type="dxa"/>
              <w:right w:w="2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Reduces a value to a variabl</w:t>
            </w:r>
            <w:r w:rsidRPr="00F25AC9">
              <w:rPr>
                <w:rFonts w:ascii="Segoe UI" w:eastAsia="Segoe UI" w:hAnsi="Segoe UI" w:cs="Segoe UI"/>
                <w:color w:val="000000"/>
                <w:spacing w:val="15"/>
                <w:sz w:val="27"/>
                <w:szCs w:val="27"/>
              </w:rPr>
              <w:t>e</w:t>
            </w:r>
          </w:p>
        </w:tc>
      </w:tr>
      <w:tr w:rsidR="00663897">
        <w:trPr>
          <w:trHeight w:hRule="exact" w:val="495"/>
        </w:trPr>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48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9"/>
                <w:sz w:val="27"/>
                <w:szCs w:val="27"/>
              </w:rPr>
              <w:t>*</w:t>
            </w:r>
            <w:r w:rsidRPr="00F25AC9">
              <w:rPr>
                <w:rFonts w:ascii="Segoe UI" w:eastAsia="Segoe UI" w:hAnsi="Segoe UI" w:cs="Segoe UI"/>
                <w:color w:val="000000"/>
                <w:spacing w:val="1"/>
                <w:sz w:val="27"/>
                <w:szCs w:val="27"/>
              </w:rPr>
              <w:t>=</w:t>
            </w:r>
          </w:p>
        </w:tc>
        <w:tc>
          <w:tcPr>
            <w:tcW w:w="3690" w:type="dxa"/>
            <w:tcBorders>
              <w:top w:val="single" w:sz="4" w:space="0" w:color="EBEDF0"/>
              <w:left w:val="single" w:sz="4" w:space="0" w:color="EBEDF0"/>
              <w:bottom w:val="single" w:sz="4" w:space="0" w:color="EBEDF0"/>
              <w:right w:val="single" w:sz="4" w:space="0" w:color="EBEDF0"/>
            </w:tcBorders>
            <w:shd w:val="clear" w:color="auto" w:fill="auto"/>
            <w:noWrap/>
            <w:tcMar>
              <w:left w:w="134" w:type="dxa"/>
              <w:right w:w="24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Multiply value to a variabl</w:t>
            </w:r>
            <w:r w:rsidRPr="00F25AC9">
              <w:rPr>
                <w:rFonts w:ascii="Segoe UI" w:eastAsia="Segoe UI" w:hAnsi="Segoe UI" w:cs="Segoe UI"/>
                <w:color w:val="000000"/>
                <w:spacing w:val="26"/>
                <w:sz w:val="27"/>
                <w:szCs w:val="27"/>
              </w:rPr>
              <w:t>e</w:t>
            </w:r>
          </w:p>
        </w:tc>
      </w:tr>
      <w:tr w:rsidR="00663897">
        <w:trPr>
          <w:trHeight w:hRule="exact" w:val="480"/>
        </w:trPr>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49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9"/>
                <w:sz w:val="27"/>
                <w:szCs w:val="27"/>
              </w:rPr>
              <w:t>/</w:t>
            </w:r>
            <w:r w:rsidRPr="00F25AC9">
              <w:rPr>
                <w:rFonts w:ascii="Segoe UI" w:eastAsia="Segoe UI" w:hAnsi="Segoe UI" w:cs="Segoe UI"/>
                <w:color w:val="000000"/>
                <w:spacing w:val="1"/>
                <w:sz w:val="27"/>
                <w:szCs w:val="27"/>
              </w:rPr>
              <w:t>=</w:t>
            </w:r>
          </w:p>
        </w:tc>
        <w:tc>
          <w:tcPr>
            <w:tcW w:w="3690" w:type="dxa"/>
            <w:tcBorders>
              <w:top w:val="single" w:sz="4" w:space="0" w:color="EBEDF0"/>
              <w:left w:val="single" w:sz="4" w:space="0" w:color="EBEDF0"/>
              <w:bottom w:val="single" w:sz="4" w:space="0" w:color="EBEDF0"/>
              <w:right w:val="single" w:sz="4" w:space="0" w:color="EBEDF0"/>
            </w:tcBorders>
            <w:shd w:val="clear" w:color="auto" w:fill="auto"/>
            <w:noWrap/>
            <w:tcMar>
              <w:left w:w="134" w:type="dxa"/>
              <w:right w:w="27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Divided value by a variable</w:t>
            </w:r>
          </w:p>
        </w:tc>
      </w:tr>
    </w:tbl>
    <w:p w:rsidR="00663897" w:rsidRDefault="00F25AC9">
      <w:pPr>
        <w:spacing w:before="497"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52" type="#_x0000_t75" style="position:absolute;left:0;text-align:left;margin-left:51pt;margin-top:11.75pt;width:495pt;height:249pt;z-index:-251597824;mso-position-horizontal-relative:page;mso-position-vertical-relative:text" o:allowincell="f">
            <v:imagedata r:id="rId105"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double age = 24;</w:t>
      </w:r>
    </w:p>
    <w:p w:rsidR="00663897" w:rsidRDefault="00F25AC9">
      <w:pPr>
        <w:spacing w:before="1" w:line="405" w:lineRule="atLeast"/>
        <w:ind w:left="260" w:right="3335"/>
        <w:rPr>
          <w:rFonts w:ascii="Consolas" w:eastAsia="Consolas" w:hAnsi="Consolas" w:cs="Consolas"/>
        </w:rPr>
      </w:pPr>
      <w:r>
        <w:rPr>
          <w:rFonts w:ascii="Consolas" w:eastAsia="Consolas" w:hAnsi="Consolas" w:cs="Consolas"/>
          <w:color w:val="555E68"/>
        </w:rPr>
        <w:t xml:space="preserve">  age+= 1;  // Here age+=1 means age = age + 1.   print("After Addition Age is $age");</w:t>
      </w:r>
    </w:p>
    <w:p w:rsidR="00663897" w:rsidRDefault="00F25AC9">
      <w:pPr>
        <w:spacing w:line="405" w:lineRule="atLeast"/>
        <w:ind w:left="260" w:right="3465"/>
        <w:rPr>
          <w:rFonts w:ascii="Consolas" w:eastAsia="Consolas" w:hAnsi="Consolas" w:cs="Consolas"/>
        </w:rPr>
      </w:pPr>
      <w:r>
        <w:rPr>
          <w:rFonts w:ascii="Consolas" w:eastAsia="Consolas" w:hAnsi="Consolas" w:cs="Consolas"/>
          <w:color w:val="555E68"/>
        </w:rPr>
        <w:t xml:space="preserve">  age-= 1;  //Here age-=1 means age = age - 1.   print("After Subtraction Age is $age");</w:t>
      </w:r>
    </w:p>
    <w:p w:rsidR="00663897" w:rsidRDefault="00F25AC9">
      <w:pPr>
        <w:spacing w:line="405" w:lineRule="atLeast"/>
        <w:ind w:left="260" w:right="3465"/>
        <w:rPr>
          <w:rFonts w:ascii="Consolas" w:eastAsia="Consolas" w:hAnsi="Consolas" w:cs="Consolas"/>
        </w:rPr>
      </w:pPr>
      <w:r>
        <w:rPr>
          <w:rFonts w:ascii="Consolas" w:eastAsia="Consolas" w:hAnsi="Consolas" w:cs="Consolas"/>
          <w:color w:val="555E68"/>
        </w:rPr>
        <w:t xml:space="preserve">  age*= 2;  //Here age*=2 means age = age * 2.   print("After Multiplication Age is $age");</w:t>
      </w:r>
    </w:p>
    <w:p w:rsidR="00663897" w:rsidRDefault="00F25AC9">
      <w:pPr>
        <w:spacing w:line="405" w:lineRule="atLeast"/>
        <w:ind w:left="260" w:right="3465"/>
        <w:rPr>
          <w:rFonts w:ascii="Consolas" w:eastAsia="Consolas" w:hAnsi="Consolas" w:cs="Consolas"/>
        </w:rPr>
      </w:pPr>
      <w:r>
        <w:rPr>
          <w:rFonts w:ascii="Consolas" w:eastAsia="Consolas" w:hAnsi="Consolas" w:cs="Consolas"/>
          <w:color w:val="555E68"/>
        </w:rPr>
        <w:t xml:space="preserve">  age/= 2;  //Here age/=2 means age = age / 2.   print("After Division Age is $age");</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w:t>
      </w:r>
      <w:r w:rsidR="00FB0D64" w:rsidRPr="00FB0D64">
        <w:pict>
          <v:shape id="_x0000_s1553" type="#_x0000_t75" style="position:absolute;left:0;text-align:left;margin-left:51pt;margin-top:0;width:495pt;height:52pt;z-index:-251596800;mso-position-horizontal-relative:page;mso-position-vertical-relative:text" o:allowincell="f">
            <v:imagedata r:id="rId106" o:title=""/>
            <w10:wrap anchorx="page"/>
            <w10:anchorlock/>
          </v:shape>
        </w:pict>
      </w:r>
    </w:p>
    <w:p w:rsidR="00663897" w:rsidRDefault="00FB0D64">
      <w:pPr>
        <w:spacing w:before="663" w:line="636" w:lineRule="atLeast"/>
        <w:ind w:left="20" w:right="7144"/>
        <w:rPr>
          <w:rFonts w:ascii="Segoe UI" w:eastAsia="Segoe UI" w:hAnsi="Segoe UI" w:cs="Segoe UI"/>
          <w:sz w:val="26"/>
          <w:szCs w:val="26"/>
        </w:rPr>
      </w:pPr>
      <w:hyperlink r:id="rId107"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Relational Operators</w:t>
      </w:r>
    </w:p>
    <w:p w:rsidR="00663897" w:rsidRDefault="00F25AC9">
      <w:pPr>
        <w:spacing w:before="227" w:line="405" w:lineRule="atLeast"/>
        <w:ind w:left="20" w:right="6"/>
        <w:rPr>
          <w:rFonts w:ascii="Segoe UI" w:eastAsia="Segoe UI" w:hAnsi="Segoe UI" w:cs="Segoe UI"/>
          <w:sz w:val="27"/>
          <w:szCs w:val="27"/>
        </w:rPr>
      </w:pPr>
      <w:r>
        <w:rPr>
          <w:rFonts w:ascii="Segoe UI" w:eastAsia="Segoe UI" w:hAnsi="Segoe UI" w:cs="Segoe UI"/>
          <w:color w:val="000000"/>
          <w:sz w:val="27"/>
          <w:szCs w:val="27"/>
        </w:rPr>
        <w:t>Relational operators are also called comparison operators. They are used to make a comparison.</w:t>
      </w:r>
    </w:p>
    <w:p w:rsidR="00663897" w:rsidRDefault="00F25AC9">
      <w:pPr>
        <w:numPr>
          <w:ilvl w:val="0"/>
          <w:numId w:val="21"/>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Symbol: &gt;</w:t>
      </w:r>
    </w:p>
    <w:p w:rsidR="00663897" w:rsidRDefault="00F25AC9">
      <w:pPr>
        <w:numPr>
          <w:ilvl w:val="6"/>
          <w:numId w:val="21"/>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Name: Greater than</w:t>
      </w:r>
    </w:p>
    <w:p w:rsidR="00663897" w:rsidRDefault="00F25AC9">
      <w:pPr>
        <w:numPr>
          <w:ilvl w:val="2"/>
          <w:numId w:val="21"/>
        </w:numPr>
        <w:spacing w:before="45" w:line="405" w:lineRule="atLeast"/>
        <w:ind w:right="91"/>
        <w:rPr>
          <w:rFonts w:ascii="Segoe UI" w:eastAsia="Segoe UI" w:hAnsi="Segoe UI" w:cs="Segoe UI"/>
          <w:sz w:val="27"/>
          <w:szCs w:val="27"/>
        </w:rPr>
      </w:pPr>
      <w:r>
        <w:rPr>
          <w:rFonts w:ascii="Segoe UI" w:eastAsia="Segoe UI" w:hAnsi="Segoe UI" w:cs="Segoe UI"/>
          <w:color w:val="000000"/>
          <w:sz w:val="27"/>
          <w:szCs w:val="27"/>
        </w:rPr>
        <w:t>Description: Used to check which operand is bigger and gives result as boolean</w:t>
      </w:r>
    </w:p>
    <w:p w:rsidR="00663897" w:rsidRDefault="00F25AC9">
      <w:pPr>
        <w:numPr>
          <w:ilvl w:val="0"/>
          <w:numId w:val="21"/>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Symbol: &lt;</w:t>
      </w:r>
    </w:p>
    <w:p w:rsidR="00663897" w:rsidRDefault="00F25AC9">
      <w:pPr>
        <w:numPr>
          <w:ilvl w:val="5"/>
          <w:numId w:val="21"/>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Name: Less than</w:t>
      </w:r>
    </w:p>
    <w:p w:rsidR="00663897" w:rsidRDefault="00F25AC9">
      <w:pPr>
        <w:numPr>
          <w:ilvl w:val="2"/>
          <w:numId w:val="21"/>
        </w:numPr>
        <w:spacing w:before="45" w:line="405" w:lineRule="atLeast"/>
        <w:ind w:right="17"/>
        <w:rPr>
          <w:rFonts w:ascii="Segoe UI" w:eastAsia="Segoe UI" w:hAnsi="Segoe UI" w:cs="Segoe UI"/>
          <w:sz w:val="27"/>
          <w:szCs w:val="27"/>
        </w:rPr>
      </w:pPr>
      <w:r>
        <w:rPr>
          <w:rFonts w:ascii="Segoe UI" w:eastAsia="Segoe UI" w:hAnsi="Segoe UI" w:cs="Segoe UI"/>
          <w:color w:val="000000"/>
          <w:sz w:val="27"/>
          <w:szCs w:val="27"/>
        </w:rPr>
        <w:t>Description: Used to check which operand is smaller and gives result as boolean</w:t>
      </w:r>
    </w:p>
    <w:p w:rsidR="00663897" w:rsidRDefault="00F25AC9">
      <w:pPr>
        <w:numPr>
          <w:ilvl w:val="0"/>
          <w:numId w:val="21"/>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Symbol: &gt;=</w:t>
      </w:r>
    </w:p>
    <w:p w:rsidR="00663897" w:rsidRDefault="00F25AC9">
      <w:pPr>
        <w:numPr>
          <w:ilvl w:val="5"/>
          <w:numId w:val="21"/>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Name: Greater than or equal to</w:t>
      </w:r>
    </w:p>
    <w:p w:rsidR="00663897" w:rsidRDefault="00F25AC9">
      <w:pPr>
        <w:numPr>
          <w:ilvl w:val="2"/>
          <w:numId w:val="21"/>
        </w:numPr>
        <w:spacing w:before="45" w:line="405" w:lineRule="atLeast"/>
        <w:ind w:right="94"/>
        <w:rPr>
          <w:rFonts w:ascii="Segoe UI" w:eastAsia="Segoe UI" w:hAnsi="Segoe UI" w:cs="Segoe UI"/>
          <w:sz w:val="27"/>
          <w:szCs w:val="27"/>
        </w:rPr>
      </w:pPr>
      <w:r>
        <w:rPr>
          <w:rFonts w:ascii="Segoe UI" w:eastAsia="Segoe UI" w:hAnsi="Segoe UI" w:cs="Segoe UI"/>
          <w:color w:val="000000"/>
          <w:sz w:val="27"/>
          <w:szCs w:val="27"/>
        </w:rPr>
        <w:t>Description: Used to check which operand is bigger or equal and gives result as boolean</w:t>
      </w:r>
    </w:p>
    <w:p w:rsidR="00663897" w:rsidRDefault="00F25AC9">
      <w:pPr>
        <w:numPr>
          <w:ilvl w:val="1"/>
          <w:numId w:val="21"/>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Symbol: &lt;=</w:t>
      </w:r>
    </w:p>
    <w:p w:rsidR="00663897" w:rsidRDefault="00F25AC9">
      <w:pPr>
        <w:numPr>
          <w:ilvl w:val="4"/>
          <w:numId w:val="21"/>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Name: Less than or equal to</w:t>
      </w:r>
    </w:p>
    <w:p w:rsidR="00663897" w:rsidRDefault="00F25AC9">
      <w:pPr>
        <w:numPr>
          <w:ilvl w:val="2"/>
          <w:numId w:val="21"/>
        </w:numPr>
        <w:spacing w:before="30" w:line="405" w:lineRule="atLeast"/>
        <w:ind w:right="21"/>
        <w:rPr>
          <w:rFonts w:ascii="Segoe UI" w:eastAsia="Segoe UI" w:hAnsi="Segoe UI" w:cs="Segoe UI"/>
          <w:sz w:val="27"/>
          <w:szCs w:val="27"/>
        </w:rPr>
      </w:pPr>
      <w:r>
        <w:rPr>
          <w:rFonts w:ascii="Segoe UI" w:eastAsia="Segoe UI" w:hAnsi="Segoe UI" w:cs="Segoe UI"/>
          <w:color w:val="000000"/>
          <w:sz w:val="27"/>
          <w:szCs w:val="27"/>
        </w:rPr>
        <w:t>Description: Used to check which operand is smaller or equal and gives result as boolean</w:t>
      </w:r>
    </w:p>
    <w:p w:rsidR="00663897" w:rsidRDefault="00F25AC9">
      <w:pPr>
        <w:numPr>
          <w:ilvl w:val="0"/>
          <w:numId w:val="21"/>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Symbol: ==</w:t>
      </w:r>
    </w:p>
    <w:p w:rsidR="00663897" w:rsidRDefault="00F25AC9">
      <w:pPr>
        <w:numPr>
          <w:ilvl w:val="3"/>
          <w:numId w:val="21"/>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Name: Equal to</w:t>
      </w:r>
    </w:p>
    <w:p w:rsidR="00663897" w:rsidRDefault="00F25AC9">
      <w:pPr>
        <w:numPr>
          <w:ilvl w:val="2"/>
          <w:numId w:val="21"/>
        </w:numPr>
        <w:spacing w:before="30" w:line="405" w:lineRule="atLeast"/>
        <w:ind w:right="64"/>
        <w:rPr>
          <w:rFonts w:ascii="Segoe UI" w:eastAsia="Segoe UI" w:hAnsi="Segoe UI" w:cs="Segoe UI"/>
          <w:sz w:val="27"/>
          <w:szCs w:val="27"/>
        </w:rPr>
      </w:pPr>
      <w:r>
        <w:rPr>
          <w:rFonts w:ascii="Segoe UI" w:eastAsia="Segoe UI" w:hAnsi="Segoe UI" w:cs="Segoe UI"/>
          <w:color w:val="000000"/>
          <w:sz w:val="27"/>
          <w:szCs w:val="27"/>
        </w:rPr>
        <w:t>Description: Used to check operands are equal to each other and gives result as boolean</w:t>
      </w:r>
    </w:p>
    <w:p w:rsidR="00663897" w:rsidRDefault="00F25AC9">
      <w:pPr>
        <w:numPr>
          <w:ilvl w:val="0"/>
          <w:numId w:val="21"/>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Symbol: !=</w:t>
      </w:r>
    </w:p>
    <w:p w:rsidR="00663897" w:rsidRDefault="00F25AC9">
      <w:pPr>
        <w:numPr>
          <w:ilvl w:val="7"/>
          <w:numId w:val="21"/>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Operator Name: Not equal to</w:t>
      </w:r>
    </w:p>
    <w:p w:rsidR="00663897" w:rsidRDefault="00F25AC9">
      <w:pPr>
        <w:numPr>
          <w:ilvl w:val="2"/>
          <w:numId w:val="21"/>
        </w:numPr>
        <w:spacing w:before="30" w:line="405" w:lineRule="atLeast"/>
        <w:ind w:right="385"/>
        <w:rPr>
          <w:rFonts w:ascii="Segoe UI" w:eastAsia="Segoe UI" w:hAnsi="Segoe UI" w:cs="Segoe UI"/>
          <w:sz w:val="27"/>
          <w:szCs w:val="27"/>
        </w:rPr>
      </w:pPr>
      <w:r>
        <w:rPr>
          <w:rFonts w:ascii="Segoe UI" w:eastAsia="Segoe UI" w:hAnsi="Segoe UI" w:cs="Segoe UI"/>
          <w:color w:val="000000"/>
          <w:sz w:val="27"/>
          <w:szCs w:val="27"/>
        </w:rPr>
        <w:t>Description: Used to check operand are not equal to each other and gives result as boolean</w:t>
      </w:r>
    </w:p>
    <w:p w:rsidR="00663897" w:rsidRDefault="00F25AC9">
      <w:pPr>
        <w:shd w:val="clear" w:color="auto" w:fill="F6F7F8"/>
        <w:spacing w:before="52" w:line="810" w:lineRule="atLeast"/>
        <w:ind w:left="260" w:right="7751"/>
        <w:jc w:val="both"/>
        <w:rPr>
          <w:rFonts w:ascii="Consolas" w:eastAsia="Consolas" w:hAnsi="Consolas" w:cs="Consolas"/>
        </w:rPr>
      </w:pPr>
      <w:r>
        <w:rPr>
          <w:rFonts w:ascii="Consolas" w:eastAsia="Consolas" w:hAnsi="Consolas" w:cs="Consolas"/>
          <w:color w:val="555E68"/>
        </w:rPr>
        <w:t>void main() {  int num1=10;</w:t>
      </w:r>
      <w:r w:rsidR="00FB0D64" w:rsidRPr="00FB0D64">
        <w:pict>
          <v:shape id="_x0000_s1554" type="#_x0000_t75" style="position:absolute;left:0;text-align:left;margin-left:51pt;margin-top:16.6pt;width:495pt;height:75pt;z-index:-251595776;mso-position-horizontal-relative:page;mso-position-vertical-relative:text" o:allowincell="f">
            <v:imagedata r:id="rId108" o:title=""/>
            <w10:wrap anchorx="page"/>
            <w10:anchorlock/>
          </v:shape>
        </w:pic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 xml:space="preserve"> int num2=5;</w:t>
      </w:r>
      <w:r w:rsidR="00FB0D64" w:rsidRPr="00FB0D64">
        <w:pict>
          <v:shape id="_x0000_s1555" type="#_x0000_t75" style="position:absolute;left:0;text-align:left;margin-left:51pt;margin-top:0;width:495pt;height:194pt;z-index:-251594752;mso-position-horizontal-relative:page;mso-position-vertical-relative:text" o:allowincell="f">
            <v:imagedata r:id="rId109"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//printing info</w:t>
      </w:r>
    </w:p>
    <w:p w:rsidR="00663897" w:rsidRDefault="00F25AC9">
      <w:pPr>
        <w:spacing w:before="1" w:line="405" w:lineRule="atLeast"/>
        <w:ind w:left="260" w:right="6842"/>
        <w:rPr>
          <w:rFonts w:ascii="Consolas" w:eastAsia="Consolas" w:hAnsi="Consolas" w:cs="Consolas"/>
        </w:rPr>
      </w:pPr>
      <w:r>
        <w:rPr>
          <w:rFonts w:ascii="Consolas" w:eastAsia="Consolas" w:hAnsi="Consolas" w:cs="Consolas"/>
          <w:color w:val="555E68"/>
        </w:rPr>
        <w:lastRenderedPageBreak/>
        <w:t xml:space="preserve"> print(num1==num2);  print(num1&lt;num2);  print(num1&gt;num2);  print(num1&lt;=num2);  print(num1&gt;=num2); }</w:t>
      </w:r>
    </w:p>
    <w:p w:rsidR="00663897" w:rsidRDefault="00FB0D64">
      <w:pPr>
        <w:spacing w:before="890" w:line="359" w:lineRule="atLeast"/>
        <w:ind w:left="20" w:right="-200"/>
        <w:jc w:val="both"/>
        <w:rPr>
          <w:rFonts w:ascii="Segoe UI" w:eastAsia="Segoe UI" w:hAnsi="Segoe UI" w:cs="Segoe UI"/>
          <w:sz w:val="27"/>
          <w:szCs w:val="27"/>
        </w:rPr>
      </w:pPr>
      <w:hyperlink r:id="rId11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Logical Operators</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It is used to compare values.</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10"/>
        <w:gridCol w:w="7035"/>
      </w:tblGrid>
      <w:tr w:rsidR="00663897">
        <w:trPr>
          <w:trHeight w:hRule="exact" w:val="480"/>
        </w:trPr>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
                <w:sz w:val="27"/>
                <w:szCs w:val="27"/>
              </w:rPr>
              <w:t>Operator Typ</w:t>
            </w:r>
            <w:r w:rsidRPr="00F25AC9">
              <w:rPr>
                <w:rFonts w:ascii="Segoe UI" w:eastAsia="Segoe UI" w:hAnsi="Segoe UI" w:cs="Segoe UI"/>
                <w:b/>
                <w:bCs/>
                <w:color w:val="222222"/>
                <w:spacing w:val="3"/>
                <w:sz w:val="27"/>
                <w:szCs w:val="27"/>
              </w:rPr>
              <w:t>e</w:t>
            </w:r>
          </w:p>
        </w:tc>
        <w:tc>
          <w:tcPr>
            <w:tcW w:w="7035" w:type="dxa"/>
            <w:tcBorders>
              <w:top w:val="single" w:sz="4" w:space="0" w:color="EBEDF0"/>
              <w:left w:val="single" w:sz="4" w:space="0" w:color="EBEDF0"/>
              <w:bottom w:val="single" w:sz="4" w:space="0" w:color="EBEDF0"/>
              <w:right w:val="single" w:sz="4" w:space="0" w:color="EBEDF0"/>
            </w:tcBorders>
            <w:shd w:val="clear" w:color="auto" w:fill="auto"/>
            <w:noWrap/>
            <w:tcMar>
              <w:left w:w="134" w:type="dxa"/>
              <w:right w:w="534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480"/>
        </w:trPr>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35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9"/>
                <w:sz w:val="27"/>
                <w:szCs w:val="27"/>
              </w:rPr>
              <w:t>&amp;</w:t>
            </w:r>
            <w:r w:rsidRPr="00F25AC9">
              <w:rPr>
                <w:rFonts w:ascii="Segoe UI" w:eastAsia="Segoe UI" w:hAnsi="Segoe UI" w:cs="Segoe UI"/>
                <w:color w:val="000000"/>
                <w:spacing w:val="1"/>
                <w:sz w:val="27"/>
                <w:szCs w:val="27"/>
              </w:rPr>
              <w:t>&amp;</w:t>
            </w:r>
          </w:p>
        </w:tc>
        <w:tc>
          <w:tcPr>
            <w:tcW w:w="7035" w:type="dxa"/>
            <w:tcBorders>
              <w:top w:val="single" w:sz="4" w:space="0" w:color="EBEDF0"/>
              <w:left w:val="single" w:sz="4" w:space="0" w:color="EBEDF0"/>
              <w:bottom w:val="single" w:sz="4" w:space="0" w:color="EBEDF0"/>
              <w:right w:val="single" w:sz="4" w:space="0" w:color="EBEDF0"/>
            </w:tcBorders>
            <w:shd w:val="clear" w:color="auto" w:fill="auto"/>
            <w:noWrap/>
            <w:tcMar>
              <w:left w:w="134" w:type="dxa"/>
              <w:right w:w="113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
                <w:sz w:val="27"/>
                <w:szCs w:val="27"/>
              </w:rPr>
              <w:t>This is ‘and’, return true if all conditions are tru</w:t>
            </w:r>
            <w:r w:rsidRPr="00F25AC9">
              <w:rPr>
                <w:rFonts w:ascii="Segoe UI" w:eastAsia="Segoe UI" w:hAnsi="Segoe UI" w:cs="Segoe UI"/>
                <w:color w:val="000000"/>
                <w:spacing w:val="28"/>
                <w:sz w:val="27"/>
                <w:szCs w:val="27"/>
              </w:rPr>
              <w:t>e</w:t>
            </w:r>
          </w:p>
        </w:tc>
      </w:tr>
      <w:tr w:rsidR="00663897">
        <w:trPr>
          <w:trHeight w:hRule="exact" w:val="135"/>
        </w:trPr>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0" w:type="dxa"/>
              <w:right w:w="0" w:type="dxa"/>
            </w:tcMar>
            <w:tcFitText/>
            <w:vAlign w:val="center"/>
          </w:tcPr>
          <w:p w:rsidR="00663897" w:rsidRDefault="00663897"/>
        </w:tc>
        <w:tc>
          <w:tcPr>
            <w:tcW w:w="7035" w:type="dxa"/>
            <w:tcBorders>
              <w:top w:val="single" w:sz="4" w:space="0" w:color="EBEDF0"/>
              <w:left w:val="single" w:sz="4" w:space="0" w:color="EBEDF0"/>
              <w:bottom w:val="single" w:sz="4" w:space="0" w:color="EBEDF0"/>
              <w:right w:val="single" w:sz="4" w:space="0" w:color="EBEDF0"/>
            </w:tcBorders>
            <w:shd w:val="clear" w:color="auto" w:fill="auto"/>
            <w:noWrap/>
            <w:tcMar>
              <w:left w:w="0" w:type="dxa"/>
              <w:right w:w="0" w:type="dxa"/>
            </w:tcMar>
            <w:tcFitText/>
            <w:vAlign w:val="center"/>
          </w:tcPr>
          <w:p w:rsidR="00663897" w:rsidRDefault="00663897"/>
        </w:tc>
      </w:tr>
      <w:tr w:rsidR="00663897">
        <w:trPr>
          <w:trHeight w:hRule="exact" w:val="495"/>
        </w:trPr>
        <w:tc>
          <w:tcPr>
            <w:tcW w:w="201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706" w:type="dxa"/>
            </w:tcMar>
            <w:tcFitText/>
          </w:tcPr>
          <w:p w:rsidR="00663897" w:rsidRDefault="00F25AC9">
            <w:pPr>
              <w:spacing w:before="46" w:line="359" w:lineRule="atLeast"/>
              <w:jc w:val="both"/>
              <w:rPr>
                <w:rFonts w:ascii="Segoe UI" w:eastAsia="Segoe UI" w:hAnsi="Segoe UI" w:cs="Segoe UI"/>
                <w:sz w:val="27"/>
                <w:szCs w:val="27"/>
              </w:rPr>
            </w:pPr>
            <w:r w:rsidRPr="00CC330F">
              <w:rPr>
                <w:rFonts w:ascii="Segoe UI" w:eastAsia="Segoe UI" w:hAnsi="Segoe UI" w:cs="Segoe UI"/>
                <w:color w:val="000000"/>
                <w:sz w:val="27"/>
                <w:szCs w:val="27"/>
              </w:rPr>
              <w:t>!</w:t>
            </w:r>
          </w:p>
        </w:tc>
        <w:tc>
          <w:tcPr>
            <w:tcW w:w="7035" w:type="dxa"/>
            <w:tcBorders>
              <w:top w:val="single" w:sz="4" w:space="0" w:color="EBEDF0"/>
              <w:left w:val="single" w:sz="4" w:space="0" w:color="EBEDF0"/>
              <w:bottom w:val="single" w:sz="4" w:space="0" w:color="EBEDF0"/>
              <w:right w:val="single" w:sz="4" w:space="0" w:color="EBEDF0"/>
            </w:tcBorders>
            <w:shd w:val="clear" w:color="auto" w:fill="auto"/>
            <w:noWrap/>
            <w:tcMar>
              <w:left w:w="134" w:type="dxa"/>
              <w:right w:w="2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
                <w:sz w:val="27"/>
                <w:szCs w:val="27"/>
              </w:rPr>
              <w:t>This is ’not’. return false if the result is true and vice vers</w:t>
            </w:r>
            <w:r w:rsidRPr="00F25AC9">
              <w:rPr>
                <w:rFonts w:ascii="Segoe UI" w:eastAsia="Segoe UI" w:hAnsi="Segoe UI" w:cs="Segoe UI"/>
                <w:color w:val="000000"/>
                <w:spacing w:val="16"/>
                <w:sz w:val="27"/>
                <w:szCs w:val="27"/>
              </w:rPr>
              <w:t>a</w:t>
            </w:r>
          </w:p>
        </w:tc>
      </w:tr>
    </w:tbl>
    <w:p w:rsidR="00663897" w:rsidRDefault="00F25AC9">
      <w:pPr>
        <w:spacing w:before="497" w:line="276" w:lineRule="atLeast"/>
        <w:ind w:left="26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556" type="#_x0000_t75" style="position:absolute;left:0;text-align:left;margin-left:51pt;margin-top:11.75pt;width:495pt;height:285pt;z-index:-251593728;mso-position-horizontal-relative:page;mso-position-vertical-relative:text" o:allowincell="f">
            <v:imagedata r:id="rId111"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int userid = 123;</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int userpin = 456;</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Printing Info</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print((userid == 123) &amp;&amp; (userpin== 456)); // print true</w:t>
      </w:r>
    </w:p>
    <w:p w:rsidR="00663897" w:rsidRDefault="00F25AC9">
      <w:pPr>
        <w:spacing w:before="1" w:line="405" w:lineRule="atLeast"/>
        <w:ind w:left="260" w:right="1257"/>
        <w:rPr>
          <w:rFonts w:ascii="Consolas" w:eastAsia="Consolas" w:hAnsi="Consolas" w:cs="Consolas"/>
        </w:rPr>
      </w:pPr>
      <w:r>
        <w:rPr>
          <w:rFonts w:ascii="Consolas" w:eastAsia="Consolas" w:hAnsi="Consolas" w:cs="Consolas"/>
          <w:color w:val="555E68"/>
        </w:rPr>
        <w:t xml:space="preserve">    print((userid == 1213) &amp;&amp; (userpin== 456)); // print false.     print((userid == 123) || (userpin== 456)); // print true.     print((userid == 1213) || (userpin== 456)); // print true     print((userid == 123) != (userpin== 456));//print false</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112"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Type Test Operators</w:t>
      </w:r>
    </w:p>
    <w:p w:rsidR="00663897" w:rsidRDefault="00F25AC9">
      <w:pPr>
        <w:spacing w:before="25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 Dart, type test operators are useful for checking types at runtime.</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0"/>
        <w:gridCol w:w="1995"/>
        <w:gridCol w:w="5700"/>
      </w:tblGrid>
      <w:tr w:rsidR="00663897">
        <w:trPr>
          <w:trHeight w:hRule="exact" w:val="840"/>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08"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b/>
                <w:bCs/>
                <w:color w:val="222222"/>
                <w:w w:val="58"/>
                <w:sz w:val="27"/>
                <w:szCs w:val="27"/>
              </w:rPr>
              <w:t>Operator Symbo</w:t>
            </w:r>
            <w:r w:rsidRPr="00F25AC9">
              <w:rPr>
                <w:rFonts w:ascii="Segoe UI" w:eastAsia="Segoe UI" w:hAnsi="Segoe UI" w:cs="Segoe UI"/>
                <w:b/>
                <w:bCs/>
                <w:color w:val="222222"/>
                <w:spacing w:val="13"/>
                <w:w w:val="58"/>
                <w:sz w:val="27"/>
                <w:szCs w:val="27"/>
              </w:rPr>
              <w:t>l</w:t>
            </w:r>
          </w:p>
        </w:tc>
        <w:tc>
          <w:tcPr>
            <w:tcW w:w="1995" w:type="dxa"/>
            <w:tcBorders>
              <w:top w:val="single" w:sz="4" w:space="0" w:color="EBEDF0"/>
              <w:left w:val="single" w:sz="4" w:space="0" w:color="EBEDF0"/>
              <w:bottom w:val="single" w:sz="4" w:space="0" w:color="EBEDF0"/>
              <w:right w:val="single" w:sz="4" w:space="0" w:color="EBEDF0"/>
            </w:tcBorders>
            <w:shd w:val="clear" w:color="auto" w:fill="auto"/>
            <w:noWrap/>
            <w:tcMar>
              <w:left w:w="127" w:type="dxa"/>
              <w:right w:w="574"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b/>
                <w:bCs/>
                <w:color w:val="222222"/>
                <w:w w:val="64"/>
                <w:sz w:val="27"/>
                <w:szCs w:val="27"/>
              </w:rPr>
              <w:t>Operator Nam</w:t>
            </w:r>
            <w:r w:rsidRPr="00F25AC9">
              <w:rPr>
                <w:rFonts w:ascii="Segoe UI" w:eastAsia="Segoe UI" w:hAnsi="Segoe UI" w:cs="Segoe UI"/>
                <w:b/>
                <w:bCs/>
                <w:color w:val="222222"/>
                <w:spacing w:val="10"/>
                <w:w w:val="64"/>
                <w:sz w:val="27"/>
                <w:szCs w:val="27"/>
              </w:rPr>
              <w:t>e</w:t>
            </w:r>
          </w:p>
        </w:tc>
        <w:tc>
          <w:tcPr>
            <w:tcW w:w="5700"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402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840"/>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72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9"/>
                <w:sz w:val="27"/>
                <w:szCs w:val="27"/>
              </w:rPr>
              <w:lastRenderedPageBreak/>
              <w:t>i</w:t>
            </w:r>
            <w:r w:rsidRPr="00F25AC9">
              <w:rPr>
                <w:rFonts w:ascii="Segoe UI" w:eastAsia="Segoe UI" w:hAnsi="Segoe UI" w:cs="Segoe UI"/>
                <w:color w:val="000000"/>
                <w:spacing w:val="1"/>
                <w:sz w:val="27"/>
                <w:szCs w:val="27"/>
              </w:rPr>
              <w:t>s</w:t>
            </w:r>
          </w:p>
        </w:tc>
        <w:tc>
          <w:tcPr>
            <w:tcW w:w="1995" w:type="dxa"/>
            <w:tcBorders>
              <w:top w:val="single" w:sz="4" w:space="0" w:color="EBEDF0"/>
              <w:left w:val="single" w:sz="4" w:space="0" w:color="EBEDF0"/>
              <w:bottom w:val="single" w:sz="4" w:space="0" w:color="EBEDF0"/>
              <w:right w:val="single" w:sz="4" w:space="0" w:color="EBEDF0"/>
            </w:tcBorders>
            <w:shd w:val="clear" w:color="auto" w:fill="auto"/>
            <w:noWrap/>
            <w:tcMar>
              <w:left w:w="127" w:type="dxa"/>
              <w:right w:w="158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80"/>
                <w:sz w:val="27"/>
                <w:szCs w:val="27"/>
              </w:rPr>
              <w:t>i</w:t>
            </w:r>
            <w:r w:rsidRPr="00F25AC9">
              <w:rPr>
                <w:rFonts w:ascii="Segoe UI" w:eastAsia="Segoe UI" w:hAnsi="Segoe UI" w:cs="Segoe UI"/>
                <w:color w:val="000000"/>
                <w:spacing w:val="1"/>
                <w:sz w:val="27"/>
                <w:szCs w:val="27"/>
              </w:rPr>
              <w:t>s</w:t>
            </w:r>
          </w:p>
        </w:tc>
        <w:tc>
          <w:tcPr>
            <w:tcW w:w="5700"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281"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79"/>
                <w:sz w:val="27"/>
                <w:szCs w:val="27"/>
              </w:rPr>
              <w:t>Gives boolean value true if the object has a specific typ</w:t>
            </w:r>
            <w:r w:rsidRPr="00F25AC9">
              <w:rPr>
                <w:rFonts w:ascii="Segoe UI" w:eastAsia="Segoe UI" w:hAnsi="Segoe UI" w:cs="Segoe UI"/>
                <w:color w:val="000000"/>
                <w:spacing w:val="6"/>
                <w:w w:val="79"/>
                <w:sz w:val="27"/>
                <w:szCs w:val="27"/>
              </w:rPr>
              <w:t>e</w:t>
            </w:r>
          </w:p>
        </w:tc>
      </w:tr>
      <w:tr w:rsidR="00663897">
        <w:trPr>
          <w:trHeight w:hRule="exact" w:val="825"/>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64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9"/>
                <w:sz w:val="27"/>
                <w:szCs w:val="27"/>
              </w:rPr>
              <w:t>is</w:t>
            </w:r>
            <w:r w:rsidRPr="00F25AC9">
              <w:rPr>
                <w:rFonts w:ascii="Segoe UI" w:eastAsia="Segoe UI" w:hAnsi="Segoe UI" w:cs="Segoe UI"/>
                <w:color w:val="000000"/>
                <w:spacing w:val="2"/>
                <w:sz w:val="27"/>
                <w:szCs w:val="27"/>
              </w:rPr>
              <w:t>!</w:t>
            </w:r>
          </w:p>
        </w:tc>
        <w:tc>
          <w:tcPr>
            <w:tcW w:w="1995" w:type="dxa"/>
            <w:tcBorders>
              <w:top w:val="single" w:sz="4" w:space="0" w:color="EBEDF0"/>
              <w:left w:val="single" w:sz="4" w:space="0" w:color="EBEDF0"/>
              <w:bottom w:val="single" w:sz="4" w:space="0" w:color="EBEDF0"/>
              <w:right w:val="single" w:sz="4" w:space="0" w:color="EBEDF0"/>
            </w:tcBorders>
            <w:shd w:val="clear" w:color="auto" w:fill="auto"/>
            <w:noWrap/>
            <w:tcMar>
              <w:left w:w="127" w:type="dxa"/>
              <w:right w:w="111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5"/>
                <w:sz w:val="27"/>
                <w:szCs w:val="27"/>
              </w:rPr>
              <w:t>is no</w:t>
            </w:r>
            <w:r w:rsidRPr="00F25AC9">
              <w:rPr>
                <w:rFonts w:ascii="Segoe UI" w:eastAsia="Segoe UI" w:hAnsi="Segoe UI" w:cs="Segoe UI"/>
                <w:color w:val="000000"/>
                <w:spacing w:val="5"/>
                <w:sz w:val="27"/>
                <w:szCs w:val="27"/>
              </w:rPr>
              <w:t>t</w:t>
            </w:r>
          </w:p>
        </w:tc>
        <w:tc>
          <w:tcPr>
            <w:tcW w:w="5700"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217"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79"/>
                <w:sz w:val="27"/>
                <w:szCs w:val="27"/>
              </w:rPr>
              <w:t>Gives boolean value false if the object has a specific typ</w:t>
            </w:r>
            <w:r w:rsidRPr="00F25AC9">
              <w:rPr>
                <w:rFonts w:ascii="Segoe UI" w:eastAsia="Segoe UI" w:hAnsi="Segoe UI" w:cs="Segoe UI"/>
                <w:color w:val="000000"/>
                <w:spacing w:val="19"/>
                <w:w w:val="79"/>
                <w:sz w:val="27"/>
                <w:szCs w:val="27"/>
              </w:rPr>
              <w:t>e</w:t>
            </w:r>
          </w:p>
        </w:tc>
      </w:tr>
    </w:tbl>
    <w:p w:rsidR="00663897" w:rsidRDefault="00F25AC9">
      <w:pPr>
        <w:spacing w:before="497"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57" type="#_x0000_t75" style="position:absolute;left:0;text-align:left;margin-left:51pt;margin-top:12pt;width:495pt;height:183pt;z-index:-251592704;mso-position-horizontal-relative:page;mso-position-vertical-relative:text" o:allowincell="f">
            <v:imagedata r:id="rId113" o:title=""/>
            <w10:wrap anchorx="page"/>
            <w10:anchorlock/>
          </v:shape>
        </w:pict>
      </w:r>
    </w:p>
    <w:p w:rsidR="00663897" w:rsidRDefault="00F25AC9">
      <w:pPr>
        <w:spacing w:before="1" w:line="405" w:lineRule="atLeast"/>
        <w:ind w:left="260" w:right="5024"/>
        <w:rPr>
          <w:rFonts w:ascii="Consolas" w:eastAsia="Consolas" w:hAnsi="Consolas" w:cs="Consolas"/>
        </w:rPr>
      </w:pPr>
      <w:r>
        <w:rPr>
          <w:rFonts w:ascii="Consolas" w:eastAsia="Consolas" w:hAnsi="Consolas" w:cs="Consolas"/>
          <w:color w:val="555E68"/>
        </w:rPr>
        <w:t xml:space="preserve">  String value1 = "Dart Tutorial";   int age = 10;</w:t>
      </w:r>
    </w:p>
    <w:p w:rsidR="00663897" w:rsidRDefault="00F25AC9">
      <w:pPr>
        <w:spacing w:before="405" w:line="405" w:lineRule="atLeast"/>
        <w:ind w:left="260" w:right="6063"/>
        <w:rPr>
          <w:rFonts w:ascii="Consolas" w:eastAsia="Consolas" w:hAnsi="Consolas" w:cs="Consolas"/>
        </w:rPr>
      </w:pPr>
      <w:r>
        <w:rPr>
          <w:rFonts w:ascii="Consolas" w:eastAsia="Consolas" w:hAnsi="Consolas" w:cs="Consolas"/>
          <w:color w:val="555E68"/>
        </w:rPr>
        <w:t xml:space="preserve">  print(value1 is String);   print(age is !int);</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114"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User Input in Dart</w:t>
      </w:r>
    </w:p>
    <w:p w:rsidR="00663897" w:rsidRDefault="00F25AC9">
      <w:pPr>
        <w:spacing w:before="25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You must import the package </w:t>
      </w:r>
      <w:r>
        <w:rPr>
          <w:rFonts w:ascii="Consolas" w:eastAsia="Consolas" w:hAnsi="Consolas" w:cs="Consolas"/>
          <w:color w:val="555E68"/>
        </w:rPr>
        <w:t>import 'dart:io';</w:t>
      </w:r>
      <w:r>
        <w:rPr>
          <w:rFonts w:ascii="Segoe UI" w:eastAsia="Segoe UI" w:hAnsi="Segoe UI" w:cs="Segoe UI"/>
          <w:sz w:val="27"/>
          <w:szCs w:val="27"/>
        </w:rPr>
        <w:t xml:space="preserve"> </w:t>
      </w:r>
      <w:r>
        <w:rPr>
          <w:rFonts w:ascii="Segoe UI" w:eastAsia="Segoe UI" w:hAnsi="Segoe UI" w:cs="Segoe UI"/>
          <w:color w:val="000000"/>
          <w:sz w:val="27"/>
          <w:szCs w:val="27"/>
        </w:rPr>
        <w:t>for user input.</w:t>
      </w:r>
    </w:p>
    <w:p w:rsidR="00663897" w:rsidRDefault="00F25AC9">
      <w:pPr>
        <w:spacing w:before="255" w:line="405" w:lineRule="atLeast"/>
        <w:ind w:left="20" w:right="-87"/>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You won’t be able to take input from users using dartpad. You need to run a program from your computer.</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String User Input</w:t>
      </w:r>
    </w:p>
    <w:p w:rsidR="00663897" w:rsidRDefault="00F25AC9">
      <w:pPr>
        <w:spacing w:before="227" w:line="405" w:lineRule="atLeast"/>
        <w:ind w:left="20" w:right="264"/>
        <w:rPr>
          <w:rFonts w:ascii="Segoe UI" w:eastAsia="Segoe UI" w:hAnsi="Segoe UI" w:cs="Segoe UI"/>
          <w:sz w:val="27"/>
          <w:szCs w:val="27"/>
        </w:rPr>
      </w:pPr>
      <w:r>
        <w:rPr>
          <w:rFonts w:ascii="Segoe UI" w:eastAsia="Segoe UI" w:hAnsi="Segoe UI" w:cs="Segoe UI"/>
          <w:color w:val="000000"/>
          <w:sz w:val="27"/>
          <w:szCs w:val="27"/>
        </w:rPr>
        <w:t>They are used for storing textual user input. If you want to keep values like somebody’s name, address, description, etc., you can take string input from the user.</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import 'dart:io';</w:t>
      </w:r>
      <w:r w:rsidR="00FB0D64" w:rsidRPr="00FB0D64">
        <w:pict>
          <v:shape id="_x0000_s1558" type="#_x0000_t75" style="position:absolute;left:0;text-align:left;margin-left:51pt;margin-top:13.85pt;width:495pt;height:183pt;z-index:-251591680;mso-position-horizontal-relative:page;mso-position-vertical-relative:text" o:allowincell="f">
            <v:imagedata r:id="rId115" o:title=""/>
            <w10:wrap anchorx="page"/>
            <w10:anchorlock/>
          </v:shape>
        </w:pic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print("Enter name:");</w:t>
      </w:r>
    </w:p>
    <w:p w:rsidR="00663897" w:rsidRDefault="00F25AC9">
      <w:pPr>
        <w:shd w:val="clear" w:color="auto" w:fill="F6F7F8"/>
        <w:spacing w:before="1" w:line="405" w:lineRule="atLeast"/>
        <w:ind w:left="260" w:right="4374"/>
        <w:jc w:val="both"/>
        <w:rPr>
          <w:rFonts w:ascii="Consolas" w:eastAsia="Consolas" w:hAnsi="Consolas" w:cs="Consolas"/>
        </w:rPr>
      </w:pPr>
      <w:r>
        <w:rPr>
          <w:rFonts w:ascii="Consolas" w:eastAsia="Consolas" w:hAnsi="Consolas" w:cs="Consolas"/>
          <w:color w:val="555E68"/>
        </w:rPr>
        <w:t xml:space="preserve">  String? name  = stdin.readLineSync();   print("The entered name is ${name}"); }</w:t>
      </w:r>
    </w:p>
    <w:p w:rsidR="00663897" w:rsidRDefault="00F25AC9">
      <w:pPr>
        <w:spacing w:before="20" w:line="351" w:lineRule="atLeast"/>
        <w:ind w:left="20"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E5B567"/>
          <w:sz w:val="26"/>
          <w:szCs w:val="26"/>
        </w:rPr>
        <w:lastRenderedPageBreak/>
        <w:t>Integer User Input</w:t>
      </w:r>
    </w:p>
    <w:p w:rsidR="00663897" w:rsidRDefault="00F25AC9">
      <w:pPr>
        <w:spacing w:before="227" w:line="405" w:lineRule="atLeast"/>
        <w:ind w:left="20" w:right="705"/>
        <w:rPr>
          <w:rFonts w:ascii="Segoe UI" w:eastAsia="Segoe UI" w:hAnsi="Segoe UI" w:cs="Segoe UI"/>
          <w:sz w:val="27"/>
          <w:szCs w:val="27"/>
        </w:rPr>
      </w:pPr>
      <w:r>
        <w:rPr>
          <w:rFonts w:ascii="Segoe UI" w:eastAsia="Segoe UI" w:hAnsi="Segoe UI" w:cs="Segoe UI"/>
          <w:color w:val="000000"/>
          <w:sz w:val="27"/>
          <w:szCs w:val="27"/>
        </w:rPr>
        <w:t>You can take integer input to get a numeric value from the user without the decimal point. E.g. 10, 100, -800 etc.</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import 'dart:io';</w:t>
      </w:r>
      <w:r w:rsidR="00FB0D64" w:rsidRPr="00FB0D64">
        <w:pict>
          <v:shape id="_x0000_s1559" type="#_x0000_t75" style="position:absolute;left:0;text-align:left;margin-left:51pt;margin-top:13.6pt;width:495pt;height:183pt;z-index:-251590656;mso-position-horizontal-relative:page;mso-position-vertical-relative:text" o:allowincell="f">
            <v:imagedata r:id="rId116" o:title=""/>
            <w10:wrap anchorx="page"/>
            <w10:anchorlock/>
          </v:shape>
        </w:pic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print("Enter number:");</w:t>
      </w:r>
    </w:p>
    <w:p w:rsidR="00663897" w:rsidRDefault="00F25AC9">
      <w:pPr>
        <w:spacing w:before="1" w:line="405" w:lineRule="atLeast"/>
        <w:ind w:left="260" w:right="3075"/>
        <w:rPr>
          <w:rFonts w:ascii="Consolas" w:eastAsia="Consolas" w:hAnsi="Consolas" w:cs="Consolas"/>
        </w:rPr>
      </w:pPr>
      <w:r>
        <w:rPr>
          <w:rFonts w:ascii="Consolas" w:eastAsia="Consolas" w:hAnsi="Consolas" w:cs="Consolas"/>
          <w:color w:val="555E68"/>
        </w:rPr>
        <w:t xml:space="preserve">  int? number = int.parse(stdin.readLineSync()!);   print("The entered number is ${number}");</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Floating Point User Input</w:t>
      </w:r>
    </w:p>
    <w:p w:rsidR="00663897" w:rsidRDefault="00F25AC9">
      <w:pPr>
        <w:spacing w:before="212" w:line="405" w:lineRule="atLeast"/>
        <w:ind w:left="20" w:right="121"/>
        <w:rPr>
          <w:rFonts w:ascii="Segoe UI" w:eastAsia="Segoe UI" w:hAnsi="Segoe UI" w:cs="Segoe UI"/>
          <w:sz w:val="27"/>
          <w:szCs w:val="27"/>
        </w:rPr>
      </w:pPr>
      <w:r>
        <w:rPr>
          <w:rFonts w:ascii="Segoe UI" w:eastAsia="Segoe UI" w:hAnsi="Segoe UI" w:cs="Segoe UI"/>
          <w:color w:val="000000"/>
          <w:sz w:val="27"/>
          <w:szCs w:val="27"/>
        </w:rPr>
        <w:t>You can use float input if you want to get a numeric value from the user with the decimal point. E.g. 10.5, 100.5, -800.9 etc.</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import 'dart:io';</w:t>
      </w:r>
      <w:r w:rsidR="00FB0D64" w:rsidRPr="00FB0D64">
        <w:pict>
          <v:shape id="_x0000_s1560" type="#_x0000_t75" style="position:absolute;left:0;text-align:left;margin-left:51pt;margin-top:14.1pt;width:495pt;height:183pt;z-index:-251589632;mso-position-horizontal-relative:page;mso-position-vertical-relative:text" o:allowincell="f">
            <v:imagedata r:id="rId117" o:title=""/>
            <w10:wrap anchorx="page"/>
            <w10:anchorlock/>
          </v:shape>
        </w:pic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print("Enter a floating number:");</w:t>
      </w:r>
    </w:p>
    <w:p w:rsidR="00663897" w:rsidRDefault="00F25AC9">
      <w:pPr>
        <w:spacing w:before="1" w:line="405" w:lineRule="atLeast"/>
        <w:ind w:left="260" w:right="2426"/>
        <w:rPr>
          <w:rFonts w:ascii="Consolas" w:eastAsia="Consolas" w:hAnsi="Consolas" w:cs="Consolas"/>
        </w:rPr>
      </w:pPr>
      <w:r>
        <w:rPr>
          <w:rFonts w:ascii="Consolas" w:eastAsia="Consolas" w:hAnsi="Consolas" w:cs="Consolas"/>
          <w:color w:val="555E68"/>
        </w:rPr>
        <w:t xml:space="preserve">  double number = double.parse(stdin.readLineSync()!);   print("The entered num is $number");</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68"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String in Dart</w:t>
      </w:r>
    </w:p>
    <w:p w:rsidR="00663897" w:rsidRDefault="00F25AC9">
      <w:pPr>
        <w:spacing w:before="206" w:line="405" w:lineRule="atLeast"/>
        <w:ind w:left="20" w:right="27"/>
        <w:rPr>
          <w:rFonts w:ascii="Segoe UI" w:eastAsia="Segoe UI" w:hAnsi="Segoe UI" w:cs="Segoe UI"/>
          <w:sz w:val="27"/>
          <w:szCs w:val="27"/>
        </w:rPr>
      </w:pPr>
      <w:r>
        <w:rPr>
          <w:rFonts w:ascii="Segoe UI" w:eastAsia="Segoe UI" w:hAnsi="Segoe UI" w:cs="Segoe UI"/>
          <w:b/>
          <w:bCs/>
          <w:color w:val="FF82B2"/>
          <w:sz w:val="27"/>
          <w:szCs w:val="27"/>
        </w:rPr>
        <w:t>String</w:t>
      </w:r>
      <w:r>
        <w:rPr>
          <w:rFonts w:ascii="Segoe UI" w:eastAsia="Segoe UI" w:hAnsi="Segoe UI" w:cs="Segoe UI"/>
          <w:sz w:val="27"/>
          <w:szCs w:val="27"/>
        </w:rPr>
        <w:t xml:space="preserve"> </w:t>
      </w:r>
      <w:r>
        <w:rPr>
          <w:rFonts w:ascii="Segoe UI" w:eastAsia="Segoe UI" w:hAnsi="Segoe UI" w:cs="Segoe UI"/>
          <w:color w:val="000000"/>
          <w:sz w:val="27"/>
          <w:szCs w:val="27"/>
        </w:rPr>
        <w:t>helps you to store text based data. In String, you can represent your name, address, or complete book. It holds a series or sequence of characters – letters, numbers, and special characters. You can use single or double, or triple quotes to represent String.</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String In Dart</w:t>
      </w:r>
    </w:p>
    <w:p w:rsidR="00663897" w:rsidRDefault="00F25AC9">
      <w:pPr>
        <w:spacing w:before="227" w:line="405" w:lineRule="atLeast"/>
        <w:ind w:left="20" w:right="144"/>
        <w:rPr>
          <w:rFonts w:ascii="Segoe UI" w:eastAsia="Segoe UI" w:hAnsi="Segoe UI" w:cs="Segoe UI"/>
          <w:sz w:val="27"/>
          <w:szCs w:val="27"/>
        </w:rPr>
      </w:pPr>
      <w:r>
        <w:rPr>
          <w:rFonts w:ascii="Segoe UI" w:eastAsia="Segoe UI" w:hAnsi="Segoe UI" w:cs="Segoe UI"/>
          <w:color w:val="000000"/>
          <w:sz w:val="27"/>
          <w:szCs w:val="27"/>
        </w:rPr>
        <w:t>Single line String is written in single or double quotes, whereas multi-line strings are written in triple quotes. Here is an example of it:</w:t>
      </w:r>
    </w:p>
    <w:p w:rsidR="00663897" w:rsidRDefault="00F25AC9">
      <w:pPr>
        <w:spacing w:before="253" w:line="276" w:lineRule="atLeast"/>
        <w:ind w:left="260" w:right="-200"/>
        <w:jc w:val="both"/>
        <w:rPr>
          <w:rFonts w:ascii="Consolas" w:eastAsia="Consolas" w:hAnsi="Consolas" w:cs="Consolas"/>
        </w:rPr>
      </w:pPr>
      <w:r>
        <w:rPr>
          <w:rFonts w:ascii="Consolas" w:eastAsia="Consolas" w:hAnsi="Consolas" w:cs="Consolas"/>
          <w:color w:val="555E68"/>
        </w:rPr>
        <w:t xml:space="preserve">void main() {   </w:t>
      </w:r>
      <w:r w:rsidR="00FB0D64" w:rsidRPr="00FB0D64">
        <w:pict>
          <v:shape id="_x0000_s1561" type="#_x0000_t75" style="position:absolute;left:0;text-align:left;margin-left:51pt;margin-top:0;width:495pt;height:284pt;z-index:-251588608;mso-position-horizontal-relative:page;mso-position-vertical-relative:text" o:allowincell="f">
            <v:imagedata r:id="rId118" o:title=""/>
            <w10:wrap anchorx="page"/>
            <w10:anchorlock/>
          </v:shape>
        </w:pict>
      </w:r>
    </w:p>
    <w:p w:rsidR="00663897" w:rsidRDefault="00F25AC9">
      <w:pPr>
        <w:spacing w:before="1" w:line="405" w:lineRule="atLeast"/>
        <w:ind w:left="260" w:right="607"/>
        <w:rPr>
          <w:rFonts w:ascii="Consolas" w:eastAsia="Consolas" w:hAnsi="Consolas" w:cs="Consolas"/>
        </w:rPr>
      </w:pPr>
      <w:r>
        <w:rPr>
          <w:rFonts w:ascii="Consolas" w:eastAsia="Consolas" w:hAnsi="Consolas" w:cs="Consolas"/>
          <w:color w:val="555E68"/>
        </w:rPr>
        <w:lastRenderedPageBreak/>
        <w:t xml:space="preserve">   String text1 = 'This is an example of a single-line string.';      String text2 = "This is an example of a single line string using double quotes.";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String text3 = """This is a multiline line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string using the triple-quotes.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This is tutorial on dart strings.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print(text1);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print(text2);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print(text3);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11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String Concatenation</w:t>
      </w:r>
    </w:p>
    <w:p w:rsidR="00663897" w:rsidRDefault="00F25AC9">
      <w:pPr>
        <w:spacing w:before="227" w:line="405" w:lineRule="atLeast"/>
        <w:ind w:left="20" w:right="121"/>
        <w:rPr>
          <w:rFonts w:ascii="Segoe UI" w:eastAsia="Segoe UI" w:hAnsi="Segoe UI" w:cs="Segoe UI"/>
          <w:sz w:val="27"/>
          <w:szCs w:val="27"/>
        </w:rPr>
      </w:pPr>
      <w:r>
        <w:rPr>
          <w:rFonts w:ascii="Segoe UI" w:eastAsia="Segoe UI" w:hAnsi="Segoe UI" w:cs="Segoe UI"/>
          <w:color w:val="000000"/>
          <w:sz w:val="27"/>
          <w:szCs w:val="27"/>
        </w:rPr>
        <w:t xml:space="preserve">You can combine one String with another string. This is called concatenation. In Dart, you can use the </w:t>
      </w:r>
      <w:r>
        <w:rPr>
          <w:rFonts w:ascii="Consolas" w:eastAsia="Consolas" w:hAnsi="Consolas" w:cs="Consolas"/>
          <w:color w:val="555E68"/>
        </w:rPr>
        <w: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operator or use </w:t>
      </w:r>
      <w:r>
        <w:rPr>
          <w:rFonts w:ascii="Segoe UI" w:eastAsia="Segoe UI" w:hAnsi="Segoe UI" w:cs="Segoe UI"/>
          <w:b/>
          <w:bCs/>
          <w:color w:val="FF82B2"/>
          <w:sz w:val="27"/>
          <w:szCs w:val="27"/>
        </w:rPr>
        <w:t>interpolation</w:t>
      </w:r>
      <w:r>
        <w:rPr>
          <w:rFonts w:ascii="Segoe UI" w:eastAsia="Segoe UI" w:hAnsi="Segoe UI" w:cs="Segoe UI"/>
          <w:sz w:val="27"/>
          <w:szCs w:val="27"/>
        </w:rPr>
        <w:t xml:space="preserve"> </w:t>
      </w:r>
      <w:r>
        <w:rPr>
          <w:rFonts w:ascii="Segoe UI" w:eastAsia="Segoe UI" w:hAnsi="Segoe UI" w:cs="Segoe UI"/>
          <w:color w:val="000000"/>
          <w:sz w:val="27"/>
          <w:szCs w:val="27"/>
        </w:rPr>
        <w:t>to concatenate the String. Interpolation makes it easy to read and understand the code.</w:t>
      </w:r>
      <w:r w:rsidR="00FB0D64" w:rsidRPr="00FB0D64">
        <w:pict>
          <v:shape id="_x0000_s1562" type="#_x0000_t75" style="position:absolute;left:0;text-align:left;margin-left:180pt;margin-top:35.45pt;width:15pt;height:18pt;z-index:-251587584;mso-position-horizontal-relative:page;mso-position-vertical-relative:text" o:allowincell="f">
            <v:imagedata r:id="rId120" o:title=""/>
            <w10:wrap anchorx="page"/>
            <w10:anchorlock/>
          </v:shape>
        </w:pic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String Concatenation In Dart</w:t>
      </w:r>
    </w:p>
    <w:p w:rsidR="00663897" w:rsidRDefault="00F25AC9">
      <w:pPr>
        <w:spacing w:before="521" w:line="276" w:lineRule="atLeast"/>
        <w:ind w:left="260" w:right="-200"/>
        <w:jc w:val="both"/>
        <w:rPr>
          <w:rFonts w:ascii="Consolas" w:eastAsia="Consolas" w:hAnsi="Consolas" w:cs="Consolas"/>
        </w:rPr>
      </w:pPr>
      <w:r>
        <w:rPr>
          <w:rFonts w:ascii="Consolas" w:eastAsia="Consolas" w:hAnsi="Consolas" w:cs="Consolas"/>
          <w:color w:val="555E68"/>
        </w:rPr>
        <w:t xml:space="preserve">void main() {   </w:t>
      </w:r>
      <w:r w:rsidR="00FB0D64" w:rsidRPr="00FB0D64">
        <w:pict>
          <v:shape id="_x0000_s1563" type="#_x0000_t75" style="position:absolute;left:0;text-align:left;margin-left:51pt;margin-top:12.95pt;width:495pt;height:183pt;z-index:-251586560;mso-position-horizontal-relative:page;mso-position-vertical-relative:text" o:allowincell="f">
            <v:imagedata r:id="rId121"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String firstName = "John";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String lastName = "Doe";</w:t>
      </w:r>
    </w:p>
    <w:p w:rsidR="00663897" w:rsidRDefault="00F25AC9">
      <w:pPr>
        <w:spacing w:before="1" w:line="405" w:lineRule="atLeast"/>
        <w:ind w:left="260" w:right="737"/>
        <w:rPr>
          <w:rFonts w:ascii="Consolas" w:eastAsia="Consolas" w:hAnsi="Consolas" w:cs="Consolas"/>
        </w:rPr>
      </w:pPr>
      <w:r>
        <w:rPr>
          <w:rFonts w:ascii="Consolas" w:eastAsia="Consolas" w:hAnsi="Consolas" w:cs="Consolas"/>
          <w:color w:val="555E68"/>
        </w:rPr>
        <w:t xml:space="preserve">print("Using +, Full Name is "+firstName + " " + lastName+"."); print("Using interpolation, full name is $firstName $lastName.");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left="20" w:right="7223"/>
        <w:rPr>
          <w:rFonts w:ascii="Segoe UI" w:eastAsia="Segoe UI" w:hAnsi="Segoe UI" w:cs="Segoe UI"/>
          <w:sz w:val="26"/>
          <w:szCs w:val="26"/>
        </w:rPr>
      </w:pPr>
      <w:hyperlink r:id="rId122"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 xml:space="preserve">Properties </w:t>
      </w:r>
      <w:r w:rsidR="00F25AC9">
        <w:rPr>
          <w:rFonts w:ascii="Segoe UI" w:eastAsia="Segoe UI" w:hAnsi="Segoe UI" w:cs="Segoe UI"/>
          <w:b/>
          <w:bCs/>
          <w:color w:val="FF82B2"/>
          <w:spacing w:val="3"/>
          <w:sz w:val="26"/>
          <w:szCs w:val="26"/>
        </w:rPr>
        <w:t>Of</w:t>
      </w:r>
      <w:r w:rsidR="00F25AC9">
        <w:rPr>
          <w:rFonts w:ascii="Segoe UI" w:eastAsia="Segoe UI" w:hAnsi="Segoe UI" w:cs="Segoe UI"/>
          <w:b/>
          <w:bCs/>
          <w:color w:val="FF82B2"/>
          <w:sz w:val="26"/>
          <w:szCs w:val="26"/>
        </w:rPr>
        <w:t xml:space="preserve"> String</w:t>
      </w:r>
    </w:p>
    <w:p w:rsidR="00663897" w:rsidRDefault="00F25AC9">
      <w:pPr>
        <w:numPr>
          <w:ilvl w:val="0"/>
          <w:numId w:val="22"/>
        </w:numPr>
        <w:spacing w:before="242" w:line="405" w:lineRule="atLeast"/>
        <w:ind w:right="560"/>
        <w:rPr>
          <w:rFonts w:ascii="Segoe UI" w:eastAsia="Segoe UI" w:hAnsi="Segoe UI" w:cs="Segoe UI"/>
          <w:sz w:val="27"/>
          <w:szCs w:val="27"/>
        </w:rPr>
      </w:pPr>
      <w:r>
        <w:rPr>
          <w:rFonts w:ascii="Segoe UI" w:eastAsia="Segoe UI" w:hAnsi="Segoe UI" w:cs="Segoe UI"/>
          <w:b/>
          <w:bCs/>
          <w:color w:val="FF82B2"/>
          <w:sz w:val="27"/>
          <w:szCs w:val="27"/>
        </w:rPr>
        <w:t>codeUnits</w:t>
      </w:r>
      <w:r>
        <w:rPr>
          <w:rFonts w:ascii="Segoe UI" w:eastAsia="Segoe UI" w:hAnsi="Segoe UI" w:cs="Segoe UI"/>
          <w:color w:val="000000"/>
          <w:sz w:val="27"/>
          <w:szCs w:val="27"/>
        </w:rPr>
        <w:t>: Returns an unmodifiable list of the UTF-16 code units of this string.</w:t>
      </w:r>
    </w:p>
    <w:p w:rsidR="00663897" w:rsidRDefault="00F25AC9">
      <w:pPr>
        <w:numPr>
          <w:ilvl w:val="1"/>
          <w:numId w:val="22"/>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isEmpty</w:t>
      </w:r>
      <w:r>
        <w:rPr>
          <w:rFonts w:ascii="Segoe UI" w:eastAsia="Segoe UI" w:hAnsi="Segoe UI" w:cs="Segoe UI"/>
          <w:color w:val="000000"/>
          <w:sz w:val="27"/>
          <w:szCs w:val="27"/>
        </w:rPr>
        <w:t>: Returns true if this string is empty.</w:t>
      </w:r>
    </w:p>
    <w:p w:rsidR="00663897" w:rsidRDefault="00F25AC9">
      <w:pPr>
        <w:numPr>
          <w:ilvl w:val="0"/>
          <w:numId w:val="23"/>
        </w:numPr>
        <w:spacing w:before="44"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isNotEmpty</w:t>
      </w:r>
      <w:r>
        <w:rPr>
          <w:rFonts w:ascii="Segoe UI" w:eastAsia="Segoe UI" w:hAnsi="Segoe UI" w:cs="Segoe UI"/>
          <w:color w:val="000000"/>
          <w:sz w:val="27"/>
          <w:szCs w:val="27"/>
        </w:rPr>
        <w:t>: Returns false if this string is empty.</w:t>
      </w:r>
    </w:p>
    <w:p w:rsidR="00663897" w:rsidRDefault="00F25AC9">
      <w:pPr>
        <w:numPr>
          <w:ilvl w:val="1"/>
          <w:numId w:val="23"/>
        </w:numPr>
        <w:spacing w:before="45" w:line="405" w:lineRule="atLeast"/>
        <w:ind w:right="416"/>
        <w:rPr>
          <w:rFonts w:ascii="Segoe UI" w:eastAsia="Segoe UI" w:hAnsi="Segoe UI" w:cs="Segoe UI"/>
          <w:sz w:val="27"/>
          <w:szCs w:val="27"/>
        </w:rPr>
      </w:pPr>
      <w:r>
        <w:rPr>
          <w:rFonts w:ascii="Segoe UI" w:eastAsia="Segoe UI" w:hAnsi="Segoe UI" w:cs="Segoe UI"/>
          <w:b/>
          <w:bCs/>
          <w:color w:val="FF82B2"/>
          <w:sz w:val="27"/>
          <w:szCs w:val="27"/>
        </w:rPr>
        <w:lastRenderedPageBreak/>
        <w:t>length</w:t>
      </w:r>
      <w:r>
        <w:rPr>
          <w:rFonts w:ascii="Segoe UI" w:eastAsia="Segoe UI" w:hAnsi="Segoe UI" w:cs="Segoe UI"/>
          <w:color w:val="000000"/>
          <w:sz w:val="27"/>
          <w:szCs w:val="27"/>
        </w:rPr>
        <w:t>: Returns the length of the string including space, tab, and newline characters.</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String Properties Example In Dart</w:t>
      </w:r>
    </w:p>
    <w:p w:rsidR="00663897" w:rsidRDefault="00F25AC9">
      <w:pPr>
        <w:spacing w:before="521"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64" type="#_x0000_t75" style="position:absolute;left:0;text-align:left;margin-left:51pt;margin-top:12.95pt;width:495pt;height:204pt;z-index:-251585536;mso-position-horizontal-relative:page;mso-position-vertical-relative:text" o:allowincell="f">
            <v:imagedata r:id="rId123"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str = "Hi";</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print(str.codeUnits);   //Example of code units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print(str.isEmpty);     //Example of isEmpty</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print(str.isNotEmpty);  //Example of isNotEmpty</w:t>
      </w:r>
    </w:p>
    <w:p w:rsidR="00663897" w:rsidRDefault="00F25AC9">
      <w:pPr>
        <w:spacing w:before="1" w:line="404" w:lineRule="atLeast"/>
        <w:ind w:left="260" w:right="218"/>
        <w:rPr>
          <w:rFonts w:ascii="Consolas" w:eastAsia="Consolas" w:hAnsi="Consolas" w:cs="Consolas"/>
        </w:rPr>
      </w:pPr>
      <w:r>
        <w:rPr>
          <w:rFonts w:ascii="Consolas" w:eastAsia="Consolas" w:hAnsi="Consolas" w:cs="Consolas"/>
          <w:color w:val="555E68"/>
        </w:rPr>
        <w:t xml:space="preserve">   print("The length of the string is: ${str.length}");   //Example of Length</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left="20" w:right="7401"/>
        <w:rPr>
          <w:rFonts w:ascii="Segoe UI" w:eastAsia="Segoe UI" w:hAnsi="Segoe UI" w:cs="Segoe UI"/>
          <w:sz w:val="26"/>
          <w:szCs w:val="26"/>
        </w:rPr>
      </w:pPr>
      <w:hyperlink r:id="rId124"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E5B567"/>
          <w:sz w:val="26"/>
          <w:szCs w:val="26"/>
        </w:rPr>
        <w:t xml:space="preserve">Methods </w:t>
      </w:r>
      <w:r w:rsidR="00F25AC9">
        <w:rPr>
          <w:rFonts w:ascii="Segoe UI" w:eastAsia="Segoe UI" w:hAnsi="Segoe UI" w:cs="Segoe UI"/>
          <w:b/>
          <w:bCs/>
          <w:color w:val="E5B567"/>
          <w:spacing w:val="3"/>
          <w:sz w:val="26"/>
          <w:szCs w:val="26"/>
        </w:rPr>
        <w:t>Of</w:t>
      </w:r>
      <w:r w:rsidR="00F25AC9">
        <w:rPr>
          <w:rFonts w:ascii="Segoe UI" w:eastAsia="Segoe UI" w:hAnsi="Segoe UI" w:cs="Segoe UI"/>
          <w:b/>
          <w:bCs/>
          <w:color w:val="E5B567"/>
          <w:sz w:val="26"/>
          <w:szCs w:val="26"/>
        </w:rPr>
        <w:t xml:space="preserve"> String</w:t>
      </w:r>
    </w:p>
    <w:p w:rsidR="00663897" w:rsidRDefault="00F25AC9">
      <w:pPr>
        <w:numPr>
          <w:ilvl w:val="0"/>
          <w:numId w:val="24"/>
        </w:numPr>
        <w:spacing w:before="288"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toLowerCase()</w:t>
      </w:r>
      <w:r>
        <w:rPr>
          <w:rFonts w:ascii="Segoe UI" w:eastAsia="Segoe UI" w:hAnsi="Segoe UI" w:cs="Segoe UI"/>
          <w:color w:val="000000"/>
          <w:sz w:val="27"/>
          <w:szCs w:val="27"/>
        </w:rPr>
        <w:t>: Converts all characters in this string to lowercase.</w:t>
      </w:r>
    </w:p>
    <w:p w:rsidR="00663897" w:rsidRDefault="00F25AC9">
      <w:pPr>
        <w:numPr>
          <w:ilvl w:val="1"/>
          <w:numId w:val="24"/>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toUpperCase()</w:t>
      </w:r>
      <w:r>
        <w:rPr>
          <w:rFonts w:ascii="Segoe UI" w:eastAsia="Segoe UI" w:hAnsi="Segoe UI" w:cs="Segoe UI"/>
          <w:color w:val="000000"/>
          <w:sz w:val="27"/>
          <w:szCs w:val="27"/>
        </w:rPr>
        <w:t>: Converts all characters in this string to uppercase.</w:t>
      </w:r>
    </w:p>
    <w:p w:rsidR="00663897" w:rsidRDefault="00F25AC9">
      <w:pPr>
        <w:numPr>
          <w:ilvl w:val="2"/>
          <w:numId w:val="24"/>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trim()</w:t>
      </w:r>
      <w:r>
        <w:rPr>
          <w:rFonts w:ascii="Segoe UI" w:eastAsia="Segoe UI" w:hAnsi="Segoe UI" w:cs="Segoe UI"/>
          <w:color w:val="000000"/>
          <w:sz w:val="27"/>
          <w:szCs w:val="27"/>
        </w:rPr>
        <w:t>: Returns the string without any leading and trailing whitespace.</w:t>
      </w:r>
    </w:p>
    <w:p w:rsidR="00663897" w:rsidRDefault="00F25AC9">
      <w:pPr>
        <w:numPr>
          <w:ilvl w:val="3"/>
          <w:numId w:val="24"/>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compareTo()</w:t>
      </w:r>
      <w:r>
        <w:rPr>
          <w:rFonts w:ascii="Segoe UI" w:eastAsia="Segoe UI" w:hAnsi="Segoe UI" w:cs="Segoe UI"/>
          <w:color w:val="000000"/>
          <w:sz w:val="27"/>
          <w:szCs w:val="27"/>
        </w:rPr>
        <w:t>: Compares this object to another.</w:t>
      </w:r>
    </w:p>
    <w:p w:rsidR="00663897" w:rsidRDefault="00F25AC9">
      <w:pPr>
        <w:numPr>
          <w:ilvl w:val="2"/>
          <w:numId w:val="24"/>
        </w:numPr>
        <w:spacing w:before="45" w:line="405" w:lineRule="atLeast"/>
        <w:ind w:right="203"/>
        <w:rPr>
          <w:rFonts w:ascii="Segoe UI" w:eastAsia="Segoe UI" w:hAnsi="Segoe UI" w:cs="Segoe UI"/>
          <w:sz w:val="27"/>
          <w:szCs w:val="27"/>
        </w:rPr>
      </w:pPr>
      <w:r>
        <w:rPr>
          <w:rFonts w:ascii="Segoe UI" w:eastAsia="Segoe UI" w:hAnsi="Segoe UI" w:cs="Segoe UI"/>
          <w:b/>
          <w:bCs/>
          <w:color w:val="FF82B2"/>
          <w:sz w:val="27"/>
          <w:szCs w:val="27"/>
        </w:rPr>
        <w:t>replaceAll()</w:t>
      </w:r>
      <w:r>
        <w:rPr>
          <w:rFonts w:ascii="Segoe UI" w:eastAsia="Segoe UI" w:hAnsi="Segoe UI" w:cs="Segoe UI"/>
          <w:color w:val="000000"/>
          <w:sz w:val="27"/>
          <w:szCs w:val="27"/>
        </w:rPr>
        <w:t>: Replaces all substrings that match the specified pattern with a given value.</w:t>
      </w:r>
    </w:p>
    <w:p w:rsidR="00663897" w:rsidRDefault="00F25AC9">
      <w:pPr>
        <w:numPr>
          <w:ilvl w:val="2"/>
          <w:numId w:val="24"/>
        </w:numPr>
        <w:spacing w:before="30" w:line="405" w:lineRule="atLeast"/>
        <w:ind w:right="-72"/>
        <w:rPr>
          <w:rFonts w:ascii="Segoe UI" w:eastAsia="Segoe UI" w:hAnsi="Segoe UI" w:cs="Segoe UI"/>
          <w:sz w:val="27"/>
          <w:szCs w:val="27"/>
        </w:rPr>
      </w:pPr>
      <w:r>
        <w:rPr>
          <w:rFonts w:ascii="Segoe UI" w:eastAsia="Segoe UI" w:hAnsi="Segoe UI" w:cs="Segoe UI"/>
          <w:b/>
          <w:bCs/>
          <w:color w:val="FF82B2"/>
          <w:sz w:val="27"/>
          <w:szCs w:val="27"/>
        </w:rPr>
        <w:t>split()</w:t>
      </w:r>
      <w:r>
        <w:rPr>
          <w:rFonts w:ascii="Segoe UI" w:eastAsia="Segoe UI" w:hAnsi="Segoe UI" w:cs="Segoe UI"/>
          <w:color w:val="000000"/>
          <w:sz w:val="27"/>
          <w:szCs w:val="27"/>
        </w:rPr>
        <w:t>: Splits the string at matches of the specified delimiter and returns a list of substrings.</w:t>
      </w:r>
    </w:p>
    <w:p w:rsidR="00663897" w:rsidRDefault="00F25AC9">
      <w:pPr>
        <w:numPr>
          <w:ilvl w:val="4"/>
          <w:numId w:val="24"/>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toString()</w:t>
      </w:r>
      <w:r>
        <w:rPr>
          <w:rFonts w:ascii="Segoe UI" w:eastAsia="Segoe UI" w:hAnsi="Segoe UI" w:cs="Segoe UI"/>
          <w:color w:val="000000"/>
          <w:sz w:val="27"/>
          <w:szCs w:val="27"/>
        </w:rPr>
        <w:t>: Returns a string representation of this object.</w:t>
      </w:r>
    </w:p>
    <w:p w:rsidR="00663897" w:rsidRDefault="00F25AC9">
      <w:pPr>
        <w:numPr>
          <w:ilvl w:val="1"/>
          <w:numId w:val="24"/>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substring()</w:t>
      </w:r>
      <w:r>
        <w:rPr>
          <w:rFonts w:ascii="Segoe UI" w:eastAsia="Segoe UI" w:hAnsi="Segoe UI" w:cs="Segoe UI"/>
          <w:color w:val="000000"/>
          <w:sz w:val="27"/>
          <w:szCs w:val="27"/>
        </w:rPr>
        <w:t>: Returns the text from any position you want.</w:t>
      </w:r>
    </w:p>
    <w:p w:rsidR="00663897" w:rsidRDefault="00F25AC9">
      <w:pPr>
        <w:numPr>
          <w:ilvl w:val="2"/>
          <w:numId w:val="24"/>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codeUnitAt()</w:t>
      </w:r>
      <w:r>
        <w:rPr>
          <w:rFonts w:ascii="Segoe UI" w:eastAsia="Segoe UI" w:hAnsi="Segoe UI" w:cs="Segoe UI"/>
          <w:color w:val="000000"/>
          <w:sz w:val="27"/>
          <w:szCs w:val="27"/>
        </w:rPr>
        <w:t>: Returns the 16-bit UTF-16 code unit at the given index.</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String Methods Example In Dart</w:t>
      </w:r>
    </w:p>
    <w:p w:rsidR="00663897" w:rsidRDefault="00F25AC9">
      <w:pPr>
        <w:spacing w:before="212" w:line="405" w:lineRule="atLeast"/>
        <w:ind w:left="20" w:right="52"/>
        <w:rPr>
          <w:rFonts w:ascii="Segoe UI" w:eastAsia="Segoe UI" w:hAnsi="Segoe UI" w:cs="Segoe UI"/>
          <w:sz w:val="27"/>
          <w:szCs w:val="27"/>
        </w:rPr>
      </w:pPr>
      <w:r>
        <w:rPr>
          <w:rFonts w:ascii="Segoe UI" w:eastAsia="Segoe UI" w:hAnsi="Segoe UI" w:cs="Segoe UI"/>
          <w:color w:val="000000"/>
          <w:sz w:val="27"/>
          <w:szCs w:val="27"/>
        </w:rPr>
        <w:t>Here you will see various string methods that can help your work a lot better and faster.</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Converting String To Uppercase and Lowercase</w:t>
      </w:r>
    </w:p>
    <w:p w:rsidR="00663897" w:rsidRDefault="00663897">
      <w:pPr>
        <w:sectPr w:rsidR="00663897">
          <w:pgSz w:w="11899" w:h="16838"/>
          <w:pgMar w:top="540" w:right="979" w:bottom="580" w:left="1020" w:header="708" w:footer="708" w:gutter="0"/>
          <w:cols w:space="708"/>
        </w:sectPr>
      </w:pPr>
    </w:p>
    <w:p w:rsidR="00663897" w:rsidRDefault="00F25AC9">
      <w:pPr>
        <w:spacing w:line="405" w:lineRule="atLeast"/>
        <w:ind w:right="459"/>
        <w:rPr>
          <w:rFonts w:ascii="Segoe UI" w:eastAsia="Segoe UI" w:hAnsi="Segoe UI" w:cs="Segoe UI"/>
          <w:sz w:val="27"/>
          <w:szCs w:val="27"/>
        </w:rPr>
      </w:pPr>
      <w:r>
        <w:rPr>
          <w:rFonts w:ascii="Segoe UI" w:eastAsia="Segoe UI" w:hAnsi="Segoe UI" w:cs="Segoe UI"/>
          <w:color w:val="000000"/>
          <w:sz w:val="27"/>
          <w:szCs w:val="27"/>
        </w:rPr>
        <w:lastRenderedPageBreak/>
        <w:t>You can convert your text to lower case using .toLowerCase() and convert to uppercase using .toUpperCase() method.</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//Example of toUpperCase() and toLowerCase()</w:t>
      </w:r>
      <w:r w:rsidR="00FB0D64" w:rsidRPr="00FB0D64">
        <w:pict>
          <v:shape id="_x0000_s1565" type="#_x0000_t75" style="position:absolute;left:0;text-align:left;margin-left:51pt;margin-top:14.35pt;width:495pt;height:223pt;z-index:-251584512;mso-position-horizontal-relative:page;mso-position-vertical-relative:text" o:allowincell="f">
            <v:imagedata r:id="rId12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void main()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address1 = "Florida"; // Here F is capital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address2 = "TexAs"; // Here T and A are capital</w:t>
      </w:r>
    </w:p>
    <w:p w:rsidR="00663897" w:rsidRDefault="00F25AC9">
      <w:pPr>
        <w:shd w:val="clear" w:color="auto" w:fill="F6F7F8"/>
        <w:spacing w:before="1" w:line="405" w:lineRule="atLeast"/>
        <w:ind w:left="240" w:right="1053"/>
        <w:jc w:val="both"/>
        <w:rPr>
          <w:rFonts w:ascii="Consolas" w:eastAsia="Consolas" w:hAnsi="Consolas" w:cs="Consolas"/>
        </w:rPr>
      </w:pPr>
      <w:r>
        <w:rPr>
          <w:rFonts w:ascii="Consolas" w:eastAsia="Consolas" w:hAnsi="Consolas" w:cs="Consolas"/>
          <w:color w:val="555E68"/>
        </w:rPr>
        <w:t xml:space="preserve">   print("Address 1 in uppercase: ${address1.toUpperCase()}");    print("Address 1 in lowercase: ${address1.toLowerCase()}");    print("Address 2 in uppercase: ${address2.toUpperCase()}");    print("Address 2 in lowercase: ${address2.toLowerCase()}"); }</w:t>
      </w:r>
    </w:p>
    <w:p w:rsidR="00663897" w:rsidRDefault="00FB0D64">
      <w:pPr>
        <w:spacing w:before="890" w:line="359" w:lineRule="atLeast"/>
        <w:ind w:right="-200"/>
        <w:jc w:val="both"/>
        <w:rPr>
          <w:rFonts w:ascii="Segoe UI" w:eastAsia="Segoe UI" w:hAnsi="Segoe UI" w:cs="Segoe UI"/>
          <w:sz w:val="27"/>
          <w:szCs w:val="27"/>
        </w:rPr>
      </w:pPr>
      <w:hyperlink r:id="rId12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Trim String In Dart</w:t>
      </w:r>
    </w:p>
    <w:p w:rsidR="00663897" w:rsidRDefault="00F25AC9">
      <w:pPr>
        <w:spacing w:before="227"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Trim is helpful when removing leading and trailing spaces from the text. This trim method will remove all the starting and ending spaces from the text. You can also use </w:t>
      </w:r>
      <w:r>
        <w:rPr>
          <w:rFonts w:ascii="Segoe UI" w:eastAsia="Segoe UI" w:hAnsi="Segoe UI" w:cs="Segoe UI"/>
          <w:b/>
          <w:bCs/>
          <w:color w:val="FF82B2"/>
          <w:sz w:val="27"/>
          <w:szCs w:val="27"/>
        </w:rPr>
        <w:t>trimLeft()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trimRight()</w:t>
      </w:r>
      <w:r>
        <w:rPr>
          <w:rFonts w:ascii="Segoe UI" w:eastAsia="Segoe UI" w:hAnsi="Segoe UI" w:cs="Segoe UI"/>
          <w:sz w:val="27"/>
          <w:szCs w:val="27"/>
        </w:rPr>
        <w:t xml:space="preserve"> </w:t>
      </w:r>
      <w:r>
        <w:rPr>
          <w:rFonts w:ascii="Segoe UI" w:eastAsia="Segoe UI" w:hAnsi="Segoe UI" w:cs="Segoe UI"/>
          <w:color w:val="000000"/>
          <w:sz w:val="27"/>
          <w:szCs w:val="27"/>
        </w:rPr>
        <w:t>methods to remove space from left and right, respectively.</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The trim() method in Dart doesn’t remove spaces in the middle.</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//Example of trim()</w:t>
      </w:r>
      <w:r w:rsidR="00FB0D64" w:rsidRPr="00FB0D64">
        <w:pict>
          <v:shape id="_x0000_s1566" type="#_x0000_t75" style="position:absolute;left:0;text-align:left;margin-left:51pt;margin-top:14.35pt;width:495pt;height:279pt;z-index:-251583488;mso-position-horizontal-relative:page;mso-position-vertical-relative:text" o:allowincell="f">
            <v:imagedata r:id="rId12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void main()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address1 = " USA"; // Contain space at leading.</w:t>
      </w:r>
    </w:p>
    <w:p w:rsidR="00663897" w:rsidRDefault="00F25AC9">
      <w:pPr>
        <w:shd w:val="clear" w:color="auto" w:fill="F6F7F8"/>
        <w:spacing w:before="1" w:line="405" w:lineRule="atLeast"/>
        <w:ind w:left="240" w:right="1313"/>
        <w:jc w:val="both"/>
        <w:rPr>
          <w:rFonts w:ascii="Consolas" w:eastAsia="Consolas" w:hAnsi="Consolas" w:cs="Consolas"/>
        </w:rPr>
      </w:pPr>
      <w:r>
        <w:rPr>
          <w:rFonts w:ascii="Consolas" w:eastAsia="Consolas" w:hAnsi="Consolas" w:cs="Consolas"/>
          <w:color w:val="555E68"/>
        </w:rPr>
        <w:t xml:space="preserve">  String address2 = "Japan  "; // Contain space at trailing.   String address3 = "New Delhi"; // Contains space at middle.</w:t>
      </w:r>
    </w:p>
    <w:p w:rsidR="00663897" w:rsidRDefault="00F25AC9">
      <w:pPr>
        <w:shd w:val="clear" w:color="auto" w:fill="F6F7F8"/>
        <w:spacing w:before="405" w:line="405" w:lineRule="atLeast"/>
        <w:ind w:left="240" w:right="1833"/>
        <w:jc w:val="both"/>
        <w:rPr>
          <w:rFonts w:ascii="Consolas" w:eastAsia="Consolas" w:hAnsi="Consolas" w:cs="Consolas"/>
        </w:rPr>
      </w:pPr>
      <w:r>
        <w:rPr>
          <w:rFonts w:ascii="Consolas" w:eastAsia="Consolas" w:hAnsi="Consolas" w:cs="Consolas"/>
          <w:color w:val="555E68"/>
        </w:rPr>
        <w:t xml:space="preserve">  print("Result of address1 trim is ${address1.trim()}");   print("Result of address2 trim is ${address2.trim()}");</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print("Result of address3 trim is ${address3.trim()}");</w:t>
      </w:r>
    </w:p>
    <w:p w:rsidR="00663897" w:rsidRDefault="00F25AC9">
      <w:pPr>
        <w:spacing w:before="1" w:line="405" w:lineRule="atLeast"/>
        <w:ind w:left="240" w:right="534"/>
        <w:rPr>
          <w:rFonts w:ascii="Consolas" w:eastAsia="Consolas" w:hAnsi="Consolas" w:cs="Consolas"/>
        </w:rPr>
      </w:pPr>
      <w:r>
        <w:rPr>
          <w:rFonts w:ascii="Consolas" w:eastAsia="Consolas" w:hAnsi="Consolas" w:cs="Consolas"/>
          <w:color w:val="555E68"/>
        </w:rPr>
        <w:t xml:space="preserve">  print("Result of address1 trimLeft is ${address1.trimLeft()}");   print("Result of address2 trimRight is ${address2.trimRight()}");</w:t>
      </w:r>
    </w:p>
    <w:p w:rsidR="00663897" w:rsidRDefault="00663897">
      <w:pPr>
        <w:sectPr w:rsidR="00663897">
          <w:pgSz w:w="11899" w:h="16838"/>
          <w:pgMar w:top="560" w:right="1183" w:bottom="640" w:left="1040" w:header="708" w:footer="708" w:gutter="0"/>
          <w:cols w:space="708"/>
        </w:sectPr>
      </w:pPr>
    </w:p>
    <w:p w:rsidR="00663897" w:rsidRDefault="00F25AC9">
      <w:pPr>
        <w:spacing w:before="45"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Compare String In Dart</w:t>
      </w:r>
    </w:p>
    <w:p w:rsidR="00663897" w:rsidRDefault="00F25AC9">
      <w:pPr>
        <w:spacing w:before="227" w:line="405" w:lineRule="atLeast"/>
        <w:ind w:right="185"/>
        <w:rPr>
          <w:rFonts w:ascii="Segoe UI" w:eastAsia="Segoe UI" w:hAnsi="Segoe UI" w:cs="Segoe UI"/>
          <w:sz w:val="27"/>
          <w:szCs w:val="27"/>
        </w:rPr>
      </w:pPr>
      <w:r>
        <w:rPr>
          <w:rFonts w:ascii="Segoe UI" w:eastAsia="Segoe UI" w:hAnsi="Segoe UI" w:cs="Segoe UI"/>
          <w:color w:val="000000"/>
          <w:sz w:val="27"/>
          <w:szCs w:val="27"/>
        </w:rPr>
        <w:t>In Dart, you can compare two strings. It will give the result 0 when two texts are equal, 1 when the first String is greater than the second, and -1 when the first String is smaller than the second.</w:t>
      </w:r>
    </w:p>
    <w:p w:rsidR="00663897" w:rsidRDefault="00F25AC9">
      <w:pPr>
        <w:spacing w:before="412" w:line="405" w:lineRule="atLeast"/>
        <w:ind w:left="240" w:right="6266"/>
        <w:rPr>
          <w:rFonts w:ascii="Consolas" w:eastAsia="Consolas" w:hAnsi="Consolas" w:cs="Consolas"/>
        </w:rPr>
      </w:pPr>
      <w:r>
        <w:rPr>
          <w:rFonts w:ascii="Consolas" w:eastAsia="Consolas" w:hAnsi="Consolas" w:cs="Consolas"/>
          <w:color w:val="555E68"/>
        </w:rPr>
        <w:t xml:space="preserve">//Example of compareTo() void main() { </w:t>
      </w:r>
      <w:r w:rsidR="00FB0D64" w:rsidRPr="00FB0D64">
        <w:pict>
          <v:shape id="_x0000_s1567" type="#_x0000_t75" style="position:absolute;left:0;text-align:left;margin-left:51pt;margin-top:14.1pt;width:495pt;height:244pt;z-index:-251582464;mso-position-horizontal-relative:page;mso-position-vertical-relative:text" o:allowincell="f">
            <v:imagedata r:id="rId128" o:title=""/>
            <w10:wrap anchorx="page"/>
            <w10:anchorlock/>
          </v:shape>
        </w:pict>
      </w:r>
    </w:p>
    <w:p w:rsidR="00663897" w:rsidRDefault="00F25AC9">
      <w:pPr>
        <w:spacing w:line="405" w:lineRule="atLeast"/>
        <w:ind w:left="240" w:right="5876"/>
        <w:rPr>
          <w:rFonts w:ascii="Consolas" w:eastAsia="Consolas" w:hAnsi="Consolas" w:cs="Consolas"/>
        </w:rPr>
      </w:pPr>
      <w:r>
        <w:rPr>
          <w:rFonts w:ascii="Consolas" w:eastAsia="Consolas" w:hAnsi="Consolas" w:cs="Consolas"/>
          <w:color w:val="555E68"/>
        </w:rPr>
        <w:t xml:space="preserve">   String item1 = "Apple";    String item2 = "Ant";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String item3 = "Basket"; </w:t>
      </w:r>
    </w:p>
    <w:p w:rsidR="00663897" w:rsidRDefault="00F25AC9">
      <w:pPr>
        <w:shd w:val="clear" w:color="auto" w:fill="F6F7F8"/>
        <w:spacing w:before="406" w:line="405" w:lineRule="atLeast"/>
        <w:ind w:left="240" w:right="421"/>
        <w:jc w:val="both"/>
        <w:rPr>
          <w:rFonts w:ascii="Consolas" w:eastAsia="Consolas" w:hAnsi="Consolas" w:cs="Consolas"/>
        </w:rPr>
      </w:pPr>
      <w:r>
        <w:rPr>
          <w:rFonts w:ascii="Consolas" w:eastAsia="Consolas" w:hAnsi="Consolas" w:cs="Consolas"/>
          <w:color w:val="555E68"/>
        </w:rPr>
        <w:t xml:space="preserve">   print("Comparing item 1 with item 2: ${item1.compareTo(item2)}");    print("Comparing item 1 with item 3: ${item1.compareTo(item3)}");    print("Comparing item 3 with item 2: ${item3.compareTo(item2)}"); } </w:t>
      </w:r>
    </w:p>
    <w:p w:rsidR="00663897" w:rsidRDefault="00FB0D64">
      <w:pPr>
        <w:spacing w:before="890" w:line="359" w:lineRule="atLeast"/>
        <w:ind w:right="-200"/>
        <w:jc w:val="both"/>
        <w:rPr>
          <w:rFonts w:ascii="Segoe UI" w:eastAsia="Segoe UI" w:hAnsi="Segoe UI" w:cs="Segoe UI"/>
          <w:sz w:val="27"/>
          <w:szCs w:val="27"/>
        </w:rPr>
      </w:pPr>
      <w:hyperlink r:id="rId12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Replace String In Dart</w:t>
      </w:r>
    </w:p>
    <w:p w:rsidR="00663897" w:rsidRDefault="00F25AC9">
      <w:pPr>
        <w:spacing w:before="212" w:line="405" w:lineRule="atLeast"/>
        <w:ind w:right="-200"/>
        <w:rPr>
          <w:rFonts w:ascii="Segoe UI" w:eastAsia="Segoe UI" w:hAnsi="Segoe UI" w:cs="Segoe UI"/>
          <w:sz w:val="27"/>
          <w:szCs w:val="27"/>
        </w:rPr>
      </w:pPr>
      <w:r>
        <w:rPr>
          <w:rFonts w:ascii="Segoe UI" w:eastAsia="Segoe UI" w:hAnsi="Segoe UI" w:cs="Segoe UI"/>
          <w:color w:val="000000"/>
          <w:sz w:val="27"/>
          <w:szCs w:val="27"/>
        </w:rPr>
        <w:t>You can replace one value with another with the replaceAll(“old”, “new”) method in Dart. It will replace all the “old” words with “new”. Here in this example, this will replace milk with water.</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//Example of replaceAll()</w:t>
      </w:r>
      <w:r w:rsidR="00FB0D64" w:rsidRPr="00FB0D64">
        <w:pict>
          <v:shape id="_x0000_s1568" type="#_x0000_t75" style="position:absolute;left:0;text-align:left;margin-left:51pt;margin-top:14.35pt;width:495pt;height:198pt;z-index:-251581440;mso-position-horizontal-relative:page;mso-position-vertical-relative:text" o:allowincell="f">
            <v:imagedata r:id="rId13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void main() { </w:t>
      </w:r>
    </w:p>
    <w:p w:rsidR="00663897" w:rsidRDefault="00F25AC9">
      <w:pPr>
        <w:spacing w:before="1" w:line="405" w:lineRule="atLeast"/>
        <w:ind w:left="240" w:right="-98"/>
        <w:rPr>
          <w:rFonts w:ascii="Consolas" w:eastAsia="Consolas" w:hAnsi="Consolas" w:cs="Consolas"/>
        </w:rPr>
      </w:pPr>
      <w:r>
        <w:rPr>
          <w:rFonts w:ascii="Consolas" w:eastAsia="Consolas" w:hAnsi="Consolas" w:cs="Consolas"/>
          <w:color w:val="555E68"/>
        </w:rPr>
        <w:t>String text = "I am a good boy I like milk. Doctor says milk is good for health.";</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String newText = text.replaceAll("milk", "water"); </w:t>
      </w:r>
    </w:p>
    <w:p w:rsidR="00663897" w:rsidRDefault="00F25AC9">
      <w:pPr>
        <w:spacing w:before="406" w:line="405" w:lineRule="atLeast"/>
        <w:ind w:left="240" w:right="4837"/>
        <w:rPr>
          <w:rFonts w:ascii="Consolas" w:eastAsia="Consolas" w:hAnsi="Consolas" w:cs="Consolas"/>
        </w:rPr>
      </w:pPr>
      <w:r>
        <w:rPr>
          <w:rFonts w:ascii="Consolas" w:eastAsia="Consolas" w:hAnsi="Consolas" w:cs="Consolas"/>
          <w:color w:val="555E68"/>
        </w:rPr>
        <w:t xml:space="preserve">print("Original Text: $text"); print("Replaced Text: $newText");  </w:t>
      </w:r>
    </w:p>
    <w:p w:rsidR="00663897" w:rsidRDefault="00663897">
      <w:pPr>
        <w:sectPr w:rsidR="00663897">
          <w:headerReference w:type="even" r:id="rId131"/>
          <w:headerReference w:type="default" r:id="rId132"/>
          <w:pgSz w:w="11899" w:h="16838"/>
          <w:pgMar w:top="2420" w:right="1036" w:bottom="640" w:left="1040" w:header="600" w:footer="708" w:gutter="0"/>
          <w:cols w:space="708"/>
        </w:sectPr>
      </w:pPr>
    </w:p>
    <w:p w:rsidR="00663897" w:rsidRDefault="00F25AC9">
      <w:pPr>
        <w:spacing w:before="378"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w:t>
      </w:r>
      <w:r w:rsidR="00FB0D64" w:rsidRPr="00FB0D64">
        <w:pict>
          <v:shape id="_x0000_s1569" type="#_x0000_t75" style="position:absolute;left:0;text-align:left;margin-left:51pt;margin-top:-5pt;width:495pt;height:1in;z-index:-251580416;mso-position-horizontal-relative:page;mso-position-vertical-relative:text" o:allowincell="f">
            <v:imagedata r:id="rId133" o:title=""/>
            <w10:wrap anchorx="page"/>
            <w10:anchorlock/>
          </v:shape>
        </w:pict>
      </w:r>
    </w:p>
    <w:p w:rsidR="00663897" w:rsidRDefault="00FB0D64">
      <w:pPr>
        <w:spacing w:before="891" w:line="359" w:lineRule="atLeast"/>
        <w:ind w:right="-200"/>
        <w:jc w:val="both"/>
        <w:rPr>
          <w:rFonts w:ascii="Segoe UI" w:eastAsia="Segoe UI" w:hAnsi="Segoe UI" w:cs="Segoe UI"/>
          <w:sz w:val="27"/>
          <w:szCs w:val="27"/>
        </w:rPr>
      </w:pPr>
      <w:hyperlink r:id="rId134"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Split String In Dart</w:t>
      </w:r>
    </w:p>
    <w:p w:rsidR="00663897" w:rsidRDefault="00F25AC9">
      <w:pPr>
        <w:spacing w:before="227" w:line="405" w:lineRule="atLeast"/>
        <w:ind w:right="-200"/>
        <w:rPr>
          <w:rFonts w:ascii="Segoe UI" w:eastAsia="Segoe UI" w:hAnsi="Segoe UI" w:cs="Segoe UI"/>
          <w:sz w:val="27"/>
          <w:szCs w:val="27"/>
        </w:rPr>
      </w:pPr>
      <w:r>
        <w:rPr>
          <w:rFonts w:ascii="Segoe UI" w:eastAsia="Segoe UI" w:hAnsi="Segoe UI" w:cs="Segoe UI"/>
          <w:color w:val="000000"/>
          <w:sz w:val="27"/>
          <w:szCs w:val="27"/>
        </w:rPr>
        <w:t>You can use the dart split method if you want to split String by comma, space, or other text. It will help you to split String to list.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//Example of split()</w:t>
      </w:r>
      <w:r w:rsidR="00FB0D64" w:rsidRPr="00FB0D64">
        <w:pict>
          <v:shape id="_x0000_s1570" type="#_x0000_t75" style="position:absolute;left:0;text-align:left;margin-left:51pt;margin-top:14.1pt;width:495pt;height:304pt;z-index:-251579392;mso-position-horizontal-relative:page;mso-position-vertical-relative:text" o:allowincell="f">
            <v:imagedata r:id="rId13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void main()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allNames = "Ram, Hari, Shyam, Gopal";</w:t>
      </w:r>
    </w:p>
    <w:p w:rsidR="00663897" w:rsidRDefault="00F25AC9">
      <w:pPr>
        <w:spacing w:before="406" w:line="405" w:lineRule="atLeast"/>
        <w:ind w:left="240" w:right="3028"/>
        <w:rPr>
          <w:rFonts w:ascii="Consolas" w:eastAsia="Consolas" w:hAnsi="Consolas" w:cs="Consolas"/>
        </w:rPr>
      </w:pPr>
      <w:r>
        <w:rPr>
          <w:rFonts w:ascii="Consolas" w:eastAsia="Consolas" w:hAnsi="Consolas" w:cs="Consolas"/>
          <w:color w:val="555E68"/>
        </w:rPr>
        <w:t xml:space="preserve">  List&lt;String&gt; listNames = allNames.split(",");   print("Value of listName is $listNames");</w:t>
      </w:r>
    </w:p>
    <w:p w:rsidR="00663897" w:rsidRDefault="00F25AC9">
      <w:pPr>
        <w:shd w:val="clear" w:color="auto" w:fill="F6F7F8"/>
        <w:spacing w:before="405" w:line="405" w:lineRule="atLeast"/>
        <w:ind w:left="240" w:right="2898"/>
        <w:jc w:val="both"/>
        <w:rPr>
          <w:rFonts w:ascii="Consolas" w:eastAsia="Consolas" w:hAnsi="Consolas" w:cs="Consolas"/>
        </w:rPr>
      </w:pPr>
      <w:r>
        <w:rPr>
          <w:rFonts w:ascii="Consolas" w:eastAsia="Consolas" w:hAnsi="Consolas" w:cs="Consolas"/>
          <w:color w:val="555E68"/>
        </w:rPr>
        <w:t xml:space="preserve">  print("List name at 0 index ${listNames[0]}");   print("List name at 1 index ${listNames[1]}");   print("List name at 2 index ${listNames[2]}");   print("List name at 3 index ${listNames[3]}");</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B0D64">
      <w:pPr>
        <w:spacing w:before="891" w:line="359" w:lineRule="atLeast"/>
        <w:ind w:right="-200"/>
        <w:jc w:val="both"/>
        <w:rPr>
          <w:rFonts w:ascii="Segoe UI" w:eastAsia="Segoe UI" w:hAnsi="Segoe UI" w:cs="Segoe UI"/>
          <w:sz w:val="27"/>
          <w:szCs w:val="27"/>
        </w:rPr>
      </w:pPr>
      <w:hyperlink r:id="rId13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ToString In Dart</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 dart, toString() represents String representation of the value/object.</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//Example of toString()</w:t>
      </w:r>
      <w:r w:rsidR="00FB0D64" w:rsidRPr="00FB0D64">
        <w:pict>
          <v:shape id="_x0000_s1571" type="#_x0000_t75" style="position:absolute;left:0;text-align:left;margin-left:51pt;margin-top:14.1pt;width:495pt;height:178pt;z-index:-251578368;mso-position-horizontal-relative:page;mso-position-vertical-relative:text" o:allowincell="f">
            <v:imagedata r:id="rId13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void main()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int number = 20;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String result = number.toString(); </w:t>
      </w:r>
    </w:p>
    <w:p w:rsidR="00663897" w:rsidRDefault="00F25AC9">
      <w:pPr>
        <w:shd w:val="clear" w:color="auto" w:fill="F6F7F8"/>
        <w:spacing w:before="406" w:line="405" w:lineRule="atLeast"/>
        <w:ind w:left="240" w:right="2508"/>
        <w:jc w:val="both"/>
        <w:rPr>
          <w:rFonts w:ascii="Consolas" w:eastAsia="Consolas" w:hAnsi="Consolas" w:cs="Consolas"/>
        </w:rPr>
      </w:pPr>
      <w:r>
        <w:rPr>
          <w:rFonts w:ascii="Consolas" w:eastAsia="Consolas" w:hAnsi="Consolas" w:cs="Consolas"/>
          <w:color w:val="555E68"/>
        </w:rPr>
        <w:t xml:space="preserve">print("Type of number is ${number.runtimeType}");  print("Type of result is ${result.runtimeType}");  </w:t>
      </w:r>
    </w:p>
    <w:p w:rsidR="00663897" w:rsidRDefault="00663897">
      <w:pPr>
        <w:sectPr w:rsidR="00663897">
          <w:headerReference w:type="even" r:id="rId138"/>
          <w:headerReference w:type="default" r:id="rId139"/>
          <w:pgSz w:w="11899" w:h="16838"/>
          <w:pgMar w:top="640" w:right="1286" w:bottom="640" w:left="1040" w:header="708" w:footer="708" w:gutter="0"/>
          <w:cols w:space="708"/>
        </w:sectPr>
      </w:pPr>
    </w:p>
    <w:p w:rsidR="00663897" w:rsidRDefault="00F25AC9">
      <w:pPr>
        <w:spacing w:before="45"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SubString In Dart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use substring in Dart when you want to get a text from any position.</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//Example of substring()</w:t>
      </w:r>
      <w:r w:rsidR="00FB0D64" w:rsidRPr="00FB0D64">
        <w:pict>
          <v:shape id="_x0000_s1572" type="#_x0000_t75" style="position:absolute;left:0;text-align:left;margin-left:51pt;margin-top:13.6pt;width:495pt;height:204pt;z-index:-251577344;mso-position-horizontal-relative:page;mso-position-vertical-relative:text" o:allowincell="f">
            <v:imagedata r:id="rId14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void main()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text = "I love computer"; </w:t>
      </w:r>
    </w:p>
    <w:p w:rsidR="00663897" w:rsidRDefault="00F25AC9">
      <w:pPr>
        <w:spacing w:before="1" w:line="405" w:lineRule="atLeast"/>
        <w:ind w:left="240" w:right="106"/>
        <w:rPr>
          <w:rFonts w:ascii="Consolas" w:eastAsia="Consolas" w:hAnsi="Consolas" w:cs="Consolas"/>
        </w:rPr>
      </w:pPr>
      <w:r>
        <w:rPr>
          <w:rFonts w:ascii="Consolas" w:eastAsia="Consolas" w:hAnsi="Consolas" w:cs="Consolas"/>
          <w:color w:val="555E68"/>
        </w:rPr>
        <w:t xml:space="preserve">   print("Print only computer: ${text.substring(7)}"); // from index 6 to the last index </w:t>
      </w:r>
    </w:p>
    <w:p w:rsidR="00663897" w:rsidRDefault="00F25AC9">
      <w:pPr>
        <w:spacing w:line="405" w:lineRule="atLeast"/>
        <w:ind w:left="240" w:right="106"/>
        <w:rPr>
          <w:rFonts w:ascii="Consolas" w:eastAsia="Consolas" w:hAnsi="Consolas" w:cs="Consolas"/>
        </w:rPr>
      </w:pPr>
      <w:r>
        <w:rPr>
          <w:rFonts w:ascii="Consolas" w:eastAsia="Consolas" w:hAnsi="Consolas" w:cs="Consolas"/>
          <w:color w:val="555E68"/>
        </w:rPr>
        <w:t xml:space="preserve">   print("Print only love: ${text.substring(2,6)}");// from index 2 to the 6th index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B0D64">
      <w:pPr>
        <w:spacing w:before="891" w:line="359" w:lineRule="atLeast"/>
        <w:ind w:right="-200"/>
        <w:jc w:val="both"/>
        <w:rPr>
          <w:rFonts w:ascii="Segoe UI" w:eastAsia="Segoe UI" w:hAnsi="Segoe UI" w:cs="Segoe UI"/>
          <w:sz w:val="27"/>
          <w:szCs w:val="27"/>
        </w:rPr>
      </w:pPr>
      <w:hyperlink r:id="rId14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Reverse String In Dart</w:t>
      </w:r>
    </w:p>
    <w:p w:rsidR="00663897" w:rsidRDefault="00F25AC9">
      <w:pPr>
        <w:spacing w:before="212" w:line="405" w:lineRule="atLeast"/>
        <w:ind w:right="-200"/>
        <w:rPr>
          <w:rFonts w:ascii="Segoe UI" w:eastAsia="Segoe UI" w:hAnsi="Segoe UI" w:cs="Segoe UI"/>
          <w:sz w:val="27"/>
          <w:szCs w:val="27"/>
        </w:rPr>
      </w:pPr>
      <w:r>
        <w:rPr>
          <w:rFonts w:ascii="Segoe UI" w:eastAsia="Segoe UI" w:hAnsi="Segoe UI" w:cs="Segoe UI"/>
          <w:color w:val="000000"/>
          <w:sz w:val="27"/>
          <w:szCs w:val="27"/>
        </w:rPr>
        <w:t>If you want to reverse a String in Dart, you can reverse it using a different solution. One solution is here.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 xml:space="preserve">void main() { </w:t>
      </w:r>
      <w:r w:rsidR="00FB0D64" w:rsidRPr="00FB0D64">
        <w:pict>
          <v:shape id="_x0000_s1573" type="#_x0000_t75" style="position:absolute;left:0;text-align:left;margin-left:51pt;margin-top:13.6pt;width:495pt;height:123pt;z-index:-251576320;mso-position-horizontal-relative:page;mso-position-vertical-relative:text" o:allowincell="f">
            <v:imagedata r:id="rId14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input = "Hello"; </w:t>
      </w:r>
    </w:p>
    <w:p w:rsidR="00663897" w:rsidRDefault="00F25AC9">
      <w:pPr>
        <w:spacing w:before="1" w:line="405" w:lineRule="atLeast"/>
        <w:ind w:left="240" w:right="885"/>
        <w:rPr>
          <w:rFonts w:ascii="Consolas" w:eastAsia="Consolas" w:hAnsi="Consolas" w:cs="Consolas"/>
        </w:rPr>
      </w:pPr>
      <w:r>
        <w:rPr>
          <w:rFonts w:ascii="Consolas" w:eastAsia="Consolas" w:hAnsi="Consolas" w:cs="Consolas"/>
          <w:color w:val="555E68"/>
        </w:rPr>
        <w:t xml:space="preserve">  print("$input Reverse is ${input.split('').reversed.join()}"); } </w:t>
      </w:r>
    </w:p>
    <w:p w:rsidR="00663897" w:rsidRDefault="00FB0D64">
      <w:pPr>
        <w:spacing w:before="890" w:line="359" w:lineRule="atLeast"/>
        <w:ind w:right="-200"/>
        <w:jc w:val="both"/>
        <w:rPr>
          <w:rFonts w:ascii="Segoe UI" w:eastAsia="Segoe UI" w:hAnsi="Segoe UI" w:cs="Segoe UI"/>
          <w:sz w:val="27"/>
          <w:szCs w:val="27"/>
        </w:rPr>
      </w:pPr>
      <w:hyperlink r:id="rId14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How To Capitalize First Letter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String In Dart</w:t>
      </w:r>
    </w:p>
    <w:p w:rsidR="00663897" w:rsidRDefault="00F25AC9">
      <w:pPr>
        <w:spacing w:before="227" w:line="405" w:lineRule="atLeast"/>
        <w:ind w:right="875"/>
        <w:rPr>
          <w:rFonts w:ascii="Segoe UI" w:eastAsia="Segoe UI" w:hAnsi="Segoe UI" w:cs="Segoe UI"/>
          <w:sz w:val="27"/>
          <w:szCs w:val="27"/>
        </w:rPr>
      </w:pPr>
      <w:r>
        <w:rPr>
          <w:rFonts w:ascii="Segoe UI" w:eastAsia="Segoe UI" w:hAnsi="Segoe UI" w:cs="Segoe UI"/>
          <w:color w:val="000000"/>
          <w:sz w:val="27"/>
          <w:szCs w:val="27"/>
        </w:rPr>
        <w:t>If you want to capitalize the first letter of a String in Dart, you can use the following code.</w:t>
      </w:r>
    </w:p>
    <w:p w:rsidR="00663897" w:rsidRDefault="00663897">
      <w:pPr>
        <w:sectPr w:rsidR="00663897">
          <w:headerReference w:type="even" r:id="rId144"/>
          <w:headerReference w:type="default" r:id="rId145"/>
          <w:pgSz w:w="11899" w:h="16838"/>
          <w:pgMar w:top="2420" w:right="1091" w:bottom="640" w:left="1040" w:header="600" w:footer="708" w:gutter="0"/>
          <w:cols w:space="708"/>
        </w:sectPr>
      </w:pPr>
    </w:p>
    <w:p w:rsidR="00663897" w:rsidRDefault="00F25AC9">
      <w:pPr>
        <w:spacing w:before="24" w:line="405" w:lineRule="atLeast"/>
        <w:ind w:left="240" w:right="3259"/>
        <w:rPr>
          <w:rFonts w:ascii="Consolas" w:eastAsia="Consolas" w:hAnsi="Consolas" w:cs="Consolas"/>
        </w:rPr>
      </w:pPr>
      <w:r>
        <w:rPr>
          <w:rFonts w:ascii="Consolas" w:eastAsia="Consolas" w:hAnsi="Consolas" w:cs="Consolas"/>
          <w:color w:val="555E68"/>
        </w:rPr>
        <w:lastRenderedPageBreak/>
        <w:t xml:space="preserve">//Example of capitalize first letter of String void main() { </w:t>
      </w:r>
      <w:r w:rsidR="00FB0D64" w:rsidRPr="00FB0D64">
        <w:pict>
          <v:shape id="_x0000_s1574" type="#_x0000_t75" style="position:absolute;left:0;text-align:left;margin-left:51pt;margin-top:-5pt;width:495pt;height:162pt;z-index:-251575296;mso-position-horizontal-relative:page;mso-position-vertical-relative:text" o:allowincell="f">
            <v:imagedata r:id="rId146"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String text = "hello world"; </w:t>
      </w:r>
    </w:p>
    <w:p w:rsidR="00663897" w:rsidRDefault="00F25AC9">
      <w:pPr>
        <w:spacing w:before="1" w:line="405" w:lineRule="atLeast"/>
        <w:ind w:left="240" w:right="2999"/>
        <w:rPr>
          <w:rFonts w:ascii="Consolas" w:eastAsia="Consolas" w:hAnsi="Consolas" w:cs="Consolas"/>
        </w:rPr>
      </w:pPr>
      <w:r>
        <w:rPr>
          <w:rFonts w:ascii="Consolas" w:eastAsia="Consolas" w:hAnsi="Consolas" w:cs="Consolas"/>
          <w:color w:val="555E68"/>
        </w:rPr>
        <w:t xml:space="preserve">  print("Capitalized first letter of String: ${text[0].toUpperCase()}${text.substring(1)}"); } </w:t>
      </w:r>
    </w:p>
    <w:p w:rsidR="00663897" w:rsidRDefault="00FB0D64">
      <w:pPr>
        <w:spacing w:before="890" w:line="359" w:lineRule="atLeast"/>
        <w:ind w:right="-200"/>
        <w:jc w:val="both"/>
        <w:rPr>
          <w:rFonts w:ascii="Segoe UI" w:eastAsia="Segoe UI" w:hAnsi="Segoe UI" w:cs="Segoe UI"/>
          <w:sz w:val="27"/>
          <w:szCs w:val="27"/>
        </w:rPr>
      </w:pPr>
      <w:hyperlink r:id="rId147" w:history="1">
        <w:r w:rsidR="00F25AC9">
          <w:rPr>
            <w:rFonts w:ascii="Segoe UI" w:eastAsia="Segoe UI" w:hAnsi="Segoe UI" w:cs="Segoe UI"/>
            <w:color w:val="4D8CE6"/>
            <w:sz w:val="27"/>
            <w:szCs w:val="27"/>
            <w:u w:val="single"/>
          </w:rPr>
          <w:t>Run Online</w:t>
        </w:r>
      </w:hyperlink>
    </w:p>
    <w:p w:rsidR="00663897" w:rsidRPr="00562F41" w:rsidRDefault="00F25AC9" w:rsidP="00562F41">
      <w:pPr>
        <w:pStyle w:val="Heading2"/>
        <w:rPr>
          <w:rFonts w:eastAsia="Segoe UI"/>
          <w:sz w:val="36"/>
          <w:szCs w:val="36"/>
        </w:rPr>
      </w:pPr>
      <w:bookmarkStart w:id="2" w:name="_Toc160974832"/>
      <w:r w:rsidRPr="00562F41">
        <w:rPr>
          <w:rFonts w:eastAsia="Segoe UI"/>
          <w:sz w:val="36"/>
          <w:szCs w:val="36"/>
        </w:rPr>
        <w:t>Conditions and Loops</w:t>
      </w:r>
      <w:bookmarkEnd w:id="2"/>
    </w:p>
    <w:p w:rsidR="00663897" w:rsidRDefault="00F25AC9">
      <w:pPr>
        <w:spacing w:before="215"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Conditions in Dart</w:t>
      </w:r>
    </w:p>
    <w:p w:rsidR="00663897" w:rsidRDefault="00F25AC9">
      <w:pPr>
        <w:spacing w:before="25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With conditions, you can control the flow of the dart program.</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Types </w:t>
      </w:r>
      <w:r>
        <w:rPr>
          <w:rFonts w:ascii="Segoe UI" w:eastAsia="Segoe UI" w:hAnsi="Segoe UI" w:cs="Segoe UI"/>
          <w:b/>
          <w:bCs/>
          <w:color w:val="E5B567"/>
          <w:spacing w:val="3"/>
          <w:sz w:val="26"/>
          <w:szCs w:val="26"/>
        </w:rPr>
        <w:t>Of</w:t>
      </w:r>
      <w:r>
        <w:rPr>
          <w:rFonts w:ascii="Segoe UI" w:eastAsia="Segoe UI" w:hAnsi="Segoe UI" w:cs="Segoe UI"/>
          <w:b/>
          <w:bCs/>
          <w:color w:val="E5B567"/>
          <w:sz w:val="26"/>
          <w:szCs w:val="26"/>
        </w:rPr>
        <w:t xml:space="preserve"> Condition</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use following conditions to control the flow of your program.</w:t>
      </w:r>
    </w:p>
    <w:p w:rsidR="00663897" w:rsidRDefault="00F25AC9">
      <w:pPr>
        <w:numPr>
          <w:ilvl w:val="0"/>
          <w:numId w:val="25"/>
        </w:numPr>
        <w:spacing w:before="31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If Condition</w:t>
      </w:r>
    </w:p>
    <w:p w:rsidR="00663897" w:rsidRDefault="00F25AC9">
      <w:pPr>
        <w:numPr>
          <w:ilvl w:val="1"/>
          <w:numId w:val="25"/>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If-Else Condition</w:t>
      </w:r>
    </w:p>
    <w:p w:rsidR="00663897" w:rsidRDefault="00F25AC9">
      <w:pPr>
        <w:numPr>
          <w:ilvl w:val="2"/>
          <w:numId w:val="25"/>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If-Else-If Condition</w:t>
      </w:r>
    </w:p>
    <w:p w:rsidR="00663897" w:rsidRDefault="00F25AC9">
      <w:pPr>
        <w:numPr>
          <w:ilvl w:val="1"/>
          <w:numId w:val="25"/>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Switch case</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If Condition</w:t>
      </w:r>
    </w:p>
    <w:p w:rsidR="00663897" w:rsidRDefault="00F25AC9">
      <w:pPr>
        <w:spacing w:before="227"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The easy and most common way of controlling the flow of a program is through the use of an </w:t>
      </w:r>
      <w:r>
        <w:rPr>
          <w:rFonts w:ascii="Segoe UI" w:eastAsia="Segoe UI" w:hAnsi="Segoe UI" w:cs="Segoe UI"/>
          <w:i/>
          <w:iCs/>
          <w:color w:val="FF82B2"/>
          <w:sz w:val="27"/>
          <w:szCs w:val="27"/>
        </w:rPr>
        <w:t>if statement</w:t>
      </w:r>
      <w:r>
        <w:rPr>
          <w:rFonts w:ascii="Segoe UI" w:eastAsia="Segoe UI" w:hAnsi="Segoe UI" w:cs="Segoe UI"/>
          <w:color w:val="000000"/>
          <w:sz w:val="27"/>
          <w:szCs w:val="27"/>
        </w:rPr>
        <w:t>. If statement allow us to execute a code block when the given condition is true. Conditions evaluate boolean values.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383" w:line="405" w:lineRule="atLeast"/>
        <w:ind w:left="240" w:right="7156"/>
        <w:rPr>
          <w:rFonts w:ascii="Consolas" w:eastAsia="Consolas" w:hAnsi="Consolas" w:cs="Consolas"/>
        </w:rPr>
      </w:pPr>
      <w:r>
        <w:rPr>
          <w:rFonts w:ascii="Consolas" w:eastAsia="Consolas" w:hAnsi="Consolas" w:cs="Consolas"/>
          <w:color w:val="555E68"/>
        </w:rPr>
        <w:t>if(condition) {     Statement 1;     Statement 2;        .</w:t>
      </w:r>
      <w:r w:rsidR="00FB0D64" w:rsidRPr="00FB0D64">
        <w:pict>
          <v:shape id="_x0000_s1575" type="#_x0000_t75" style="position:absolute;left:0;text-align:left;margin-left:51pt;margin-top:12.2pt;width:495pt;height:183pt;z-index:-251574272;mso-position-horizontal-relative:page;mso-position-vertical-relative:text" o:allowincell="f">
            <v:imagedata r:id="rId148"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405" w:lineRule="atLeast"/>
        <w:ind w:left="240" w:right="7156"/>
        <w:rPr>
          <w:rFonts w:ascii="Consolas" w:eastAsia="Consolas" w:hAnsi="Consolas" w:cs="Consolas"/>
        </w:rPr>
      </w:pPr>
      <w:r>
        <w:rPr>
          <w:rFonts w:ascii="Consolas" w:eastAsia="Consolas" w:hAnsi="Consolas" w:cs="Consolas"/>
          <w:color w:val="555E68"/>
        </w:rPr>
        <w:t xml:space="preserve">    Statement n; }</w:t>
      </w:r>
    </w:p>
    <w:p w:rsidR="00663897" w:rsidRDefault="00663897">
      <w:pPr>
        <w:sectPr w:rsidR="00663897">
          <w:headerReference w:type="even" r:id="rId149"/>
          <w:headerReference w:type="default" r:id="rId150"/>
          <w:pgSz w:w="11899" w:h="16838"/>
          <w:pgMar w:top="640" w:right="1185" w:bottom="640" w:left="1040" w:header="708" w:footer="708" w:gutter="0"/>
          <w:cols w:space="708"/>
        </w:sectPr>
      </w:pPr>
    </w:p>
    <w:p w:rsidR="00663897" w:rsidRDefault="00F25AC9">
      <w:pPr>
        <w:spacing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 xml:space="preserve">Example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If Condition</w:t>
      </w:r>
    </w:p>
    <w:p w:rsidR="00663897" w:rsidRDefault="00F25AC9">
      <w:pPr>
        <w:spacing w:before="227" w:line="405" w:lineRule="atLeast"/>
        <w:ind w:right="78"/>
        <w:rPr>
          <w:rFonts w:ascii="Segoe UI" w:eastAsia="Segoe UI" w:hAnsi="Segoe UI" w:cs="Segoe UI"/>
          <w:sz w:val="27"/>
          <w:szCs w:val="27"/>
        </w:rPr>
      </w:pPr>
      <w:r>
        <w:rPr>
          <w:rFonts w:ascii="Segoe UI" w:eastAsia="Segoe UI" w:hAnsi="Segoe UI" w:cs="Segoe UI"/>
          <w:color w:val="000000"/>
          <w:sz w:val="27"/>
          <w:szCs w:val="27"/>
        </w:rPr>
        <w:t>It prints whether the person is a voter. If the person’s age is greater and equal to 18, it will print, You are a voter.</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576" type="#_x0000_t75" style="position:absolute;left:0;text-align:left;margin-left:51pt;margin-top:13.6pt;width:495pt;height:204pt;z-index:-251573248;mso-position-horizontal-relative:page;mso-position-vertical-relative:text" o:allowincell="f">
            <v:imagedata r:id="rId151"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age = 20;</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if(age &gt;= 18){</w:t>
      </w:r>
    </w:p>
    <w:p w:rsidR="00663897" w:rsidRDefault="00F25AC9">
      <w:pPr>
        <w:spacing w:before="1" w:line="405" w:lineRule="atLeast"/>
        <w:ind w:left="240" w:right="5495"/>
        <w:rPr>
          <w:rFonts w:ascii="Consolas" w:eastAsia="Consolas" w:hAnsi="Consolas" w:cs="Consolas"/>
        </w:rPr>
      </w:pPr>
      <w:r>
        <w:rPr>
          <w:rFonts w:ascii="Consolas" w:eastAsia="Consolas" w:hAnsi="Consolas" w:cs="Consolas"/>
          <w:color w:val="555E68"/>
        </w:rPr>
        <w:t xml:space="preserve">      print("You are voter.");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right="7589"/>
        <w:rPr>
          <w:rFonts w:ascii="Segoe UI" w:eastAsia="Segoe UI" w:hAnsi="Segoe UI" w:cs="Segoe UI"/>
          <w:sz w:val="26"/>
          <w:szCs w:val="26"/>
        </w:rPr>
      </w:pPr>
      <w:hyperlink r:id="rId152"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If-Else Condition</w:t>
      </w:r>
    </w:p>
    <w:p w:rsidR="00663897" w:rsidRDefault="00F25AC9">
      <w:pPr>
        <w:spacing w:before="212" w:line="405" w:lineRule="atLeast"/>
        <w:ind w:right="-11"/>
        <w:rPr>
          <w:rFonts w:ascii="Segoe UI" w:eastAsia="Segoe UI" w:hAnsi="Segoe UI" w:cs="Segoe UI"/>
          <w:sz w:val="27"/>
          <w:szCs w:val="27"/>
        </w:rPr>
      </w:pPr>
      <w:r>
        <w:rPr>
          <w:rFonts w:ascii="Segoe UI" w:eastAsia="Segoe UI" w:hAnsi="Segoe UI" w:cs="Segoe UI"/>
          <w:color w:val="000000"/>
          <w:sz w:val="27"/>
          <w:szCs w:val="27"/>
        </w:rPr>
        <w:t>If the result of the condition is true, then the body of the if-condition is executed. Otherwise, the body of the else-condition is executed.</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398" w:line="405" w:lineRule="atLeast"/>
        <w:ind w:left="240" w:right="7574"/>
        <w:rPr>
          <w:rFonts w:ascii="Consolas" w:eastAsia="Consolas" w:hAnsi="Consolas" w:cs="Consolas"/>
        </w:rPr>
      </w:pPr>
      <w:r>
        <w:rPr>
          <w:rFonts w:ascii="Consolas" w:eastAsia="Consolas" w:hAnsi="Consolas" w:cs="Consolas"/>
          <w:color w:val="555E68"/>
        </w:rPr>
        <w:t>if(condition){ statements; }else{ statements;</w:t>
      </w:r>
      <w:r w:rsidR="00FB0D64" w:rsidRPr="00FB0D64">
        <w:pict>
          <v:shape id="_x0000_s1577" type="#_x0000_t75" style="position:absolute;left:0;text-align:left;margin-left:51pt;margin-top:13.2pt;width:495pt;height:143pt;z-index:-251572224;mso-position-horizontal-relative:page;mso-position-vertical-relative:text" o:allowincell="f">
            <v:imagedata r:id="rId153"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If-Else Condition</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Dart program prints whether the person is a voter or not based on age.</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578" type="#_x0000_t75" style="position:absolute;left:0;text-align:left;margin-left:51pt;margin-top:14.35pt;width:495pt;height:126pt;z-index:-251571200;mso-position-horizontal-relative:page;mso-position-vertical-relative:text" o:allowincell="f">
            <v:imagedata r:id="rId154"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age = 12;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if(age &gt;= 18){</w:t>
      </w:r>
    </w:p>
    <w:p w:rsidR="00663897" w:rsidRDefault="00F25AC9">
      <w:pPr>
        <w:spacing w:before="1" w:line="405" w:lineRule="atLeast"/>
        <w:ind w:left="240" w:right="4716"/>
        <w:rPr>
          <w:rFonts w:ascii="Consolas" w:eastAsia="Consolas" w:hAnsi="Consolas" w:cs="Consolas"/>
        </w:rPr>
      </w:pPr>
      <w:r>
        <w:rPr>
          <w:rFonts w:ascii="Consolas" w:eastAsia="Consolas" w:hAnsi="Consolas" w:cs="Consolas"/>
          <w:color w:val="555E68"/>
        </w:rPr>
        <w:t xml:space="preserve">            print("You are voter.");         }else{</w:t>
      </w:r>
    </w:p>
    <w:p w:rsidR="00663897" w:rsidRDefault="00F25AC9">
      <w:pPr>
        <w:spacing w:line="405" w:lineRule="atLeast"/>
        <w:ind w:left="240" w:right="4197"/>
        <w:rPr>
          <w:rFonts w:ascii="Consolas" w:eastAsia="Consolas" w:hAnsi="Consolas" w:cs="Consolas"/>
        </w:rPr>
      </w:pPr>
      <w:r>
        <w:rPr>
          <w:rFonts w:ascii="Consolas" w:eastAsia="Consolas" w:hAnsi="Consolas" w:cs="Consolas"/>
          <w:color w:val="555E68"/>
        </w:rPr>
        <w:lastRenderedPageBreak/>
        <w:t xml:space="preserve">            print("You are not voter.");         }</w:t>
      </w:r>
      <w:r w:rsidR="00FB0D64" w:rsidRPr="00FB0D64">
        <w:pict>
          <v:shape id="_x0000_s1579" type="#_x0000_t75" style="position:absolute;left:0;text-align:left;margin-left:51pt;margin-top:-1pt;width:495pt;height:93pt;z-index:-251570176;mso-position-horizontal-relative:page;mso-position-vertical-relative:text" o:allowincell="f">
            <v:imagedata r:id="rId155"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15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Condition Based </w:t>
      </w:r>
      <w:r>
        <w:rPr>
          <w:rFonts w:ascii="Segoe UI" w:eastAsia="Segoe UI" w:hAnsi="Segoe UI" w:cs="Segoe UI"/>
          <w:b/>
          <w:bCs/>
          <w:color w:val="FF82B2"/>
          <w:spacing w:val="3"/>
          <w:sz w:val="26"/>
          <w:szCs w:val="26"/>
        </w:rPr>
        <w:t>On</w:t>
      </w:r>
      <w:r>
        <w:rPr>
          <w:rFonts w:ascii="Segoe UI" w:eastAsia="Segoe UI" w:hAnsi="Segoe UI" w:cs="Segoe UI"/>
          <w:b/>
          <w:bCs/>
          <w:color w:val="FF82B2"/>
          <w:sz w:val="26"/>
          <w:szCs w:val="26"/>
        </w:rPr>
        <w:t xml:space="preserve"> Boolean Value</w:t>
      </w:r>
    </w:p>
    <w:p w:rsidR="00663897" w:rsidRDefault="00F25AC9">
      <w:pPr>
        <w:spacing w:before="227" w:line="405" w:lineRule="atLeast"/>
        <w:ind w:right="-42"/>
        <w:rPr>
          <w:rFonts w:ascii="Segoe UI" w:eastAsia="Segoe UI" w:hAnsi="Segoe UI" w:cs="Segoe UI"/>
          <w:sz w:val="27"/>
          <w:szCs w:val="27"/>
        </w:rPr>
      </w:pPr>
      <w:r>
        <w:rPr>
          <w:rFonts w:ascii="Segoe UI" w:eastAsia="Segoe UI" w:hAnsi="Segoe UI" w:cs="Segoe UI"/>
          <w:color w:val="000000"/>
          <w:sz w:val="27"/>
          <w:szCs w:val="27"/>
        </w:rPr>
        <w:t>If the married status is false, it prints you are single; otherwise, it will print you are married.</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580" type="#_x0000_t75" style="position:absolute;left:0;text-align:left;margin-left:51pt;margin-top:13.85pt;width:495pt;height:203pt;z-index:-251569152;mso-position-horizontal-relative:page;mso-position-vertical-relative:text" o:allowincell="f">
            <v:imagedata r:id="rId15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bool isMarried = false;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if(isMarried){</w:t>
      </w:r>
    </w:p>
    <w:p w:rsidR="00663897" w:rsidRDefault="00F25AC9">
      <w:pPr>
        <w:spacing w:before="1" w:line="405" w:lineRule="atLeast"/>
        <w:ind w:left="240" w:right="4456"/>
        <w:rPr>
          <w:rFonts w:ascii="Consolas" w:eastAsia="Consolas" w:hAnsi="Consolas" w:cs="Consolas"/>
        </w:rPr>
      </w:pPr>
      <w:r>
        <w:rPr>
          <w:rFonts w:ascii="Consolas" w:eastAsia="Consolas" w:hAnsi="Consolas" w:cs="Consolas"/>
          <w:color w:val="555E68"/>
        </w:rPr>
        <w:t xml:space="preserve">            print("You are married.");         }else{</w:t>
      </w:r>
    </w:p>
    <w:p w:rsidR="00663897" w:rsidRDefault="00F25AC9">
      <w:pPr>
        <w:spacing w:line="405" w:lineRule="atLeast"/>
        <w:ind w:left="240" w:right="4586"/>
        <w:rPr>
          <w:rFonts w:ascii="Consolas" w:eastAsia="Consolas" w:hAnsi="Consolas" w:cs="Consolas"/>
        </w:rPr>
      </w:pPr>
      <w:r>
        <w:rPr>
          <w:rFonts w:ascii="Consolas" w:eastAsia="Consolas" w:hAnsi="Consolas" w:cs="Consolas"/>
          <w:color w:val="555E68"/>
        </w:rPr>
        <w:t xml:space="preserve">            print("You are single.");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right="7303"/>
        <w:rPr>
          <w:rFonts w:ascii="Segoe UI" w:eastAsia="Segoe UI" w:hAnsi="Segoe UI" w:cs="Segoe UI"/>
          <w:sz w:val="26"/>
          <w:szCs w:val="26"/>
        </w:rPr>
      </w:pPr>
      <w:hyperlink r:id="rId158"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If-Else-If Condition</w:t>
      </w:r>
    </w:p>
    <w:p w:rsidR="00663897" w:rsidRDefault="00F25AC9">
      <w:pPr>
        <w:spacing w:before="212" w:line="405" w:lineRule="atLeast"/>
        <w:ind w:right="200"/>
        <w:rPr>
          <w:rFonts w:ascii="Segoe UI" w:eastAsia="Segoe UI" w:hAnsi="Segoe UI" w:cs="Segoe UI"/>
          <w:sz w:val="27"/>
          <w:szCs w:val="27"/>
        </w:rPr>
      </w:pPr>
      <w:r>
        <w:rPr>
          <w:rFonts w:ascii="Segoe UI" w:eastAsia="Segoe UI" w:hAnsi="Segoe UI" w:cs="Segoe UI"/>
          <w:color w:val="000000"/>
          <w:sz w:val="27"/>
          <w:szCs w:val="27"/>
        </w:rPr>
        <w:t>When you have multiple if conditions, then you can use if-else-if. You can learn more in the example below. When you have more than two conditions, you can use if, else if, else in dart.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398" w:line="405" w:lineRule="atLeast"/>
        <w:ind w:left="240" w:right="7444"/>
        <w:rPr>
          <w:rFonts w:ascii="Consolas" w:eastAsia="Consolas" w:hAnsi="Consolas" w:cs="Consolas"/>
        </w:rPr>
      </w:pPr>
      <w:r>
        <w:rPr>
          <w:rFonts w:ascii="Consolas" w:eastAsia="Consolas" w:hAnsi="Consolas" w:cs="Consolas"/>
          <w:color w:val="555E68"/>
        </w:rPr>
        <w:t>if(condition1){ statements1;</w:t>
      </w:r>
      <w:r w:rsidR="00FB0D64" w:rsidRPr="00FB0D64">
        <w:pict>
          <v:shape id="_x0000_s1581" type="#_x0000_t75" style="position:absolute;left:0;text-align:left;margin-left:51pt;margin-top:13.2pt;width:495pt;height:188pt;z-index:-251568128;mso-position-horizontal-relative:page;mso-position-vertical-relative:text" o:allowincell="f">
            <v:imagedata r:id="rId159" o:title=""/>
            <w10:wrap anchorx="page"/>
            <w10:anchorlock/>
          </v:shape>
        </w:pict>
      </w:r>
    </w:p>
    <w:p w:rsidR="00663897" w:rsidRDefault="00F25AC9">
      <w:pPr>
        <w:spacing w:line="405" w:lineRule="atLeast"/>
        <w:ind w:left="240" w:right="6665"/>
        <w:rPr>
          <w:rFonts w:ascii="Consolas" w:eastAsia="Consolas" w:hAnsi="Consolas" w:cs="Consolas"/>
        </w:rPr>
      </w:pPr>
      <w:r>
        <w:rPr>
          <w:rFonts w:ascii="Consolas" w:eastAsia="Consolas" w:hAnsi="Consolas" w:cs="Consolas"/>
          <w:color w:val="555E68"/>
        </w:rPr>
        <w:t>}else if(condition2){ statements2;</w:t>
      </w:r>
    </w:p>
    <w:p w:rsidR="00663897" w:rsidRDefault="00F25AC9">
      <w:pPr>
        <w:spacing w:line="405" w:lineRule="atLeast"/>
        <w:ind w:left="240" w:right="6665"/>
        <w:rPr>
          <w:rFonts w:ascii="Consolas" w:eastAsia="Consolas" w:hAnsi="Consolas" w:cs="Consolas"/>
        </w:rPr>
      </w:pPr>
      <w:r>
        <w:rPr>
          <w:rFonts w:ascii="Consolas" w:eastAsia="Consolas" w:hAnsi="Consolas" w:cs="Consolas"/>
          <w:color w:val="555E68"/>
        </w:rPr>
        <w:t>}else if(condition3){ statements3;</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lastRenderedPageBreak/>
        <w:t>.</w:t>
      </w:r>
      <w:r w:rsidR="00FB0D64" w:rsidRPr="00FB0D64">
        <w:pict>
          <v:shape id="_x0000_s1582" type="#_x0000_t75" style="position:absolute;left:0;text-align:left;margin-left:51pt;margin-top:-1pt;width:495pt;height:133pt;z-index:-251567104;mso-position-horizontal-relative:page;mso-position-vertical-relative:text" o:allowincell="f">
            <v:imagedata r:id="rId160" o:title=""/>
            <w10:wrap anchorx="page"/>
            <w10:anchorlock/>
          </v:shape>
        </w:pict>
      </w:r>
    </w:p>
    <w:p w:rsidR="00663897" w:rsidRDefault="00F25AC9">
      <w:pPr>
        <w:spacing w:before="1" w:line="405" w:lineRule="atLeast"/>
        <w:ind w:left="240" w:right="7184"/>
        <w:rPr>
          <w:rFonts w:ascii="Consolas" w:eastAsia="Consolas" w:hAnsi="Consolas" w:cs="Consolas"/>
        </w:rPr>
      </w:pPr>
      <w:r>
        <w:rPr>
          <w:rFonts w:ascii="Consolas" w:eastAsia="Consolas" w:hAnsi="Consolas" w:cs="Consolas"/>
          <w:color w:val="555E68"/>
        </w:rPr>
        <w:t>. else(conditionN){ statementsN;</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If-Else-If Condition</w:t>
      </w:r>
    </w:p>
    <w:p w:rsidR="00663897" w:rsidRDefault="00F25AC9">
      <w:pPr>
        <w:spacing w:before="227" w:line="405" w:lineRule="atLeast"/>
        <w:ind w:right="90"/>
        <w:rPr>
          <w:rFonts w:ascii="Segoe UI" w:eastAsia="Segoe UI" w:hAnsi="Segoe UI" w:cs="Segoe UI"/>
          <w:sz w:val="27"/>
          <w:szCs w:val="27"/>
        </w:rPr>
      </w:pPr>
      <w:r>
        <w:rPr>
          <w:rFonts w:ascii="Segoe UI" w:eastAsia="Segoe UI" w:hAnsi="Segoe UI" w:cs="Segoe UI"/>
          <w:color w:val="000000"/>
          <w:sz w:val="27"/>
          <w:szCs w:val="27"/>
        </w:rPr>
        <w:t>This program prints the month name based on the numeric value of that month. You will get a different result if you change the number of month.</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83" type="#_x0000_t75" style="position:absolute;left:0;text-align:left;margin-left:51pt;margin-top:13.6pt;width:495pt;height:561pt;z-index:-251566080;mso-position-horizontal-relative:page;mso-position-vertical-relative:text" o:allowincell="f">
            <v:imagedata r:id="rId161"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noOfMonth = 5;</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Check the no of month</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if (noOfMonth == 1) {</w:t>
      </w:r>
    </w:p>
    <w:p w:rsidR="00663897" w:rsidRDefault="00F25AC9">
      <w:pPr>
        <w:spacing w:before="1" w:line="405" w:lineRule="atLeast"/>
        <w:ind w:left="240" w:right="5236"/>
        <w:rPr>
          <w:rFonts w:ascii="Consolas" w:eastAsia="Consolas" w:hAnsi="Consolas" w:cs="Consolas"/>
        </w:rPr>
      </w:pPr>
      <w:r>
        <w:rPr>
          <w:rFonts w:ascii="Consolas" w:eastAsia="Consolas" w:hAnsi="Consolas" w:cs="Consolas"/>
          <w:color w:val="555E68"/>
        </w:rPr>
        <w:t xml:space="preserve">    print("The month is jan");   } else if (noOfMonth == 2) {     print("The month is feb");   } else if (noOfMonth == 3) {     print("The month is march");</w:t>
      </w:r>
    </w:p>
    <w:p w:rsidR="00663897" w:rsidRDefault="00F25AC9">
      <w:pPr>
        <w:spacing w:line="405" w:lineRule="atLeast"/>
        <w:ind w:left="240" w:right="5236"/>
        <w:rPr>
          <w:rFonts w:ascii="Consolas" w:eastAsia="Consolas" w:hAnsi="Consolas" w:cs="Consolas"/>
        </w:rPr>
      </w:pPr>
      <w:r>
        <w:rPr>
          <w:rFonts w:ascii="Consolas" w:eastAsia="Consolas" w:hAnsi="Consolas" w:cs="Consolas"/>
          <w:color w:val="555E68"/>
        </w:rPr>
        <w:t xml:space="preserve">  } else if (noOfMonth == 4) {     print("The month is april");   } else if (noOfMonth == 5) {     print("The month is may");   } else if (noOfMonth == 6) {     print("The month is june");   } else if (noOfMonth == 7) {     print("The month is july");   } else if (noOfMonth == 8) {     print("The month is aug");   } else if (noOfMonth == 9) {     print("The month is sep");   } else if (noOfMonth == 10) {     print("The month is oct");   } else if (noOfMonth == 11) {     </w:t>
      </w:r>
      <w:r>
        <w:rPr>
          <w:rFonts w:ascii="Consolas" w:eastAsia="Consolas" w:hAnsi="Consolas" w:cs="Consolas"/>
          <w:color w:val="555E68"/>
        </w:rPr>
        <w:lastRenderedPageBreak/>
        <w:t>print("The month is nov");   } else if (noOfMonth == 12) {</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print("The month is dec");</w:t>
      </w:r>
      <w:r w:rsidR="00FB0D64" w:rsidRPr="00FB0D64">
        <w:pict>
          <v:shape id="_x0000_s1584" type="#_x0000_t75" style="position:absolute;left:0;text-align:left;margin-left:51pt;margin-top:-1pt;width:495pt;height:133pt;z-index:-251565056;mso-position-horizontal-relative:page;mso-position-vertical-relative:text" o:allowincell="f">
            <v:imagedata r:id="rId16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else {</w:t>
      </w:r>
    </w:p>
    <w:p w:rsidR="00663897" w:rsidRDefault="00F25AC9">
      <w:pPr>
        <w:spacing w:before="1" w:line="405" w:lineRule="atLeast"/>
        <w:ind w:left="240" w:right="4846"/>
        <w:rPr>
          <w:rFonts w:ascii="Consolas" w:eastAsia="Consolas" w:hAnsi="Consolas" w:cs="Consolas"/>
        </w:rPr>
      </w:pPr>
      <w:r>
        <w:rPr>
          <w:rFonts w:ascii="Consolas" w:eastAsia="Consolas" w:hAnsi="Consolas" w:cs="Consolas"/>
          <w:color w:val="555E68"/>
        </w:rPr>
        <w:t xml:space="preserve">    print("Invalid option given.");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16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Find Greatest Number Among 3 Numbers</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Dart program, which finds the greatest number among three numbers.</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585" type="#_x0000_t75" style="position:absolute;left:0;text-align:left;margin-left:51pt;margin-top:13.6pt;width:495pt;height:345pt;z-index:-251564032;mso-position-horizontal-relative:page;mso-position-vertical-relative:text" o:allowincell="f">
            <v:imagedata r:id="rId164" o:title=""/>
            <w10:wrap anchorx="page"/>
            <w10:anchorlock/>
          </v:shape>
        </w:pict>
      </w:r>
    </w:p>
    <w:p w:rsidR="00663897" w:rsidRDefault="00F25AC9">
      <w:pPr>
        <w:shd w:val="clear" w:color="auto" w:fill="F6F7F8"/>
        <w:spacing w:before="1" w:line="405" w:lineRule="atLeast"/>
        <w:ind w:left="240" w:right="6275"/>
        <w:jc w:val="both"/>
        <w:rPr>
          <w:rFonts w:ascii="Consolas" w:eastAsia="Consolas" w:hAnsi="Consolas" w:cs="Consolas"/>
        </w:rPr>
      </w:pPr>
      <w:r>
        <w:rPr>
          <w:rFonts w:ascii="Consolas" w:eastAsia="Consolas" w:hAnsi="Consolas" w:cs="Consolas"/>
          <w:color w:val="555E68"/>
        </w:rPr>
        <w:t xml:space="preserve">        int num1 = 1200;         int num2 = 1000;         int num3 = 150;</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if(num1 &gt; num2  &amp;&amp; num1 &gt; num3){</w:t>
      </w:r>
    </w:p>
    <w:p w:rsidR="00663897" w:rsidRDefault="00F25AC9">
      <w:pPr>
        <w:spacing w:before="1" w:line="405" w:lineRule="atLeast"/>
        <w:ind w:left="240" w:right="3028"/>
        <w:rPr>
          <w:rFonts w:ascii="Consolas" w:eastAsia="Consolas" w:hAnsi="Consolas" w:cs="Consolas"/>
        </w:rPr>
      </w:pPr>
      <w:r>
        <w:rPr>
          <w:rFonts w:ascii="Consolas" w:eastAsia="Consolas" w:hAnsi="Consolas" w:cs="Consolas"/>
          <w:color w:val="555E68"/>
        </w:rPr>
        <w:t xml:space="preserve">            print("Num 1 is greater: i.e $num1");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if(num2 &gt; num1 &amp;&amp; num2 &gt; num3){</w:t>
      </w:r>
    </w:p>
    <w:p w:rsidR="00663897" w:rsidRDefault="00F25AC9">
      <w:pPr>
        <w:spacing w:before="1" w:line="405" w:lineRule="atLeast"/>
        <w:ind w:left="240" w:right="3287"/>
        <w:rPr>
          <w:rFonts w:ascii="Consolas" w:eastAsia="Consolas" w:hAnsi="Consolas" w:cs="Consolas"/>
        </w:rPr>
      </w:pPr>
      <w:r>
        <w:rPr>
          <w:rFonts w:ascii="Consolas" w:eastAsia="Consolas" w:hAnsi="Consolas" w:cs="Consolas"/>
          <w:color w:val="555E68"/>
        </w:rPr>
        <w:t xml:space="preserve">           print("Num2 is greater: i.e $num2");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if(num3 &gt; num1 &amp;&amp; num3 &gt; num2){</w:t>
      </w:r>
    </w:p>
    <w:p w:rsidR="00663897" w:rsidRDefault="00F25AC9">
      <w:pPr>
        <w:spacing w:before="1" w:line="405" w:lineRule="atLeast"/>
        <w:ind w:left="240" w:right="3157"/>
        <w:rPr>
          <w:rFonts w:ascii="Consolas" w:eastAsia="Consolas" w:hAnsi="Consolas" w:cs="Consolas"/>
        </w:rPr>
      </w:pPr>
      <w:r>
        <w:rPr>
          <w:rFonts w:ascii="Consolas" w:eastAsia="Consolas" w:hAnsi="Consolas" w:cs="Consolas"/>
          <w:color w:val="555E68"/>
        </w:rPr>
        <w:t xml:space="preserve">            print("Num3 is greater: i.e $num3");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165"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Switch Case in Dart</w:t>
      </w:r>
    </w:p>
    <w:p w:rsidR="00663897" w:rsidRDefault="00F25AC9">
      <w:pPr>
        <w:spacing w:before="25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 Switch case is used to execute the code block based on the condition.</w:t>
      </w:r>
    </w:p>
    <w:p w:rsidR="00663897" w:rsidRDefault="00F25AC9">
      <w:pPr>
        <w:spacing w:before="412" w:line="405" w:lineRule="atLeast"/>
        <w:ind w:left="240" w:right="6794"/>
        <w:rPr>
          <w:rFonts w:ascii="Consolas" w:eastAsia="Consolas" w:hAnsi="Consolas" w:cs="Consolas"/>
        </w:rPr>
      </w:pPr>
      <w:r>
        <w:rPr>
          <w:rFonts w:ascii="Consolas" w:eastAsia="Consolas" w:hAnsi="Consolas" w:cs="Consolas"/>
          <w:color w:val="555E68"/>
        </w:rPr>
        <w:lastRenderedPageBreak/>
        <w:t>switch(expression) {     case value1:</w:t>
      </w:r>
      <w:r w:rsidR="00FB0D64" w:rsidRPr="00FB0D64">
        <w:pict>
          <v:shape id="_x0000_s1586" type="#_x0000_t75" style="position:absolute;left:0;text-align:left;margin-left:51pt;margin-top:14.35pt;width:495pt;height:96pt;z-index:-251563008;mso-position-horizontal-relative:page;mso-position-vertical-relative:text" o:allowincell="f">
            <v:imagedata r:id="rId166" o:title=""/>
            <w10:wrap anchorx="page"/>
            <w10:anchorlock/>
          </v:shape>
        </w:pict>
      </w:r>
    </w:p>
    <w:p w:rsidR="00663897" w:rsidRDefault="00F25AC9">
      <w:pPr>
        <w:spacing w:line="405" w:lineRule="atLeast"/>
        <w:ind w:left="240" w:right="6665"/>
        <w:rPr>
          <w:rFonts w:ascii="Consolas" w:eastAsia="Consolas" w:hAnsi="Consolas" w:cs="Consolas"/>
        </w:rPr>
      </w:pPr>
      <w:r>
        <w:rPr>
          <w:rFonts w:ascii="Consolas" w:eastAsia="Consolas" w:hAnsi="Consolas" w:cs="Consolas"/>
          <w:color w:val="555E68"/>
        </w:rPr>
        <w:t xml:space="preserve">        // statements         break;</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case value2:</w:t>
      </w:r>
      <w:r w:rsidR="00FB0D64" w:rsidRPr="00FB0D64">
        <w:pict>
          <v:shape id="_x0000_s1587" type="#_x0000_t75" style="position:absolute;left:0;text-align:left;margin-left:51pt;margin-top:-2pt;width:495pt;height:215pt;z-index:-251561984;mso-position-horizontal-relative:page;mso-position-vertical-relative:text" o:allowincell="f">
            <v:imagedata r:id="rId16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statements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value3:</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statements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default:</w:t>
      </w:r>
    </w:p>
    <w:p w:rsidR="00663897" w:rsidRDefault="00F25AC9">
      <w:pPr>
        <w:spacing w:before="1" w:line="405" w:lineRule="atLeast"/>
        <w:ind w:left="240" w:right="5755"/>
        <w:rPr>
          <w:rFonts w:ascii="Consolas" w:eastAsia="Consolas" w:hAnsi="Consolas" w:cs="Consolas"/>
        </w:rPr>
      </w:pPr>
      <w:r>
        <w:rPr>
          <w:rFonts w:ascii="Consolas" w:eastAsia="Consolas" w:hAnsi="Consolas" w:cs="Consolas"/>
          <w:color w:val="555E68"/>
        </w:rPr>
        <w:t xml:space="preserve">       // default statements }</w:t>
      </w:r>
    </w:p>
    <w:p w:rsidR="00663897" w:rsidRDefault="00F25AC9">
      <w:pPr>
        <w:spacing w:before="890"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How does switch-case statement work in dart</w:t>
      </w:r>
    </w:p>
    <w:p w:rsidR="00663897" w:rsidRDefault="00F25AC9">
      <w:pPr>
        <w:numPr>
          <w:ilvl w:val="0"/>
          <w:numId w:val="26"/>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expression</w:t>
      </w:r>
      <w:r>
        <w:rPr>
          <w:rFonts w:ascii="Segoe UI" w:eastAsia="Segoe UI" w:hAnsi="Segoe UI" w:cs="Segoe UI"/>
          <w:sz w:val="27"/>
          <w:szCs w:val="27"/>
        </w:rPr>
        <w:t xml:space="preserve"> </w:t>
      </w:r>
      <w:r>
        <w:rPr>
          <w:rFonts w:ascii="Segoe UI" w:eastAsia="Segoe UI" w:hAnsi="Segoe UI" w:cs="Segoe UI"/>
          <w:color w:val="000000"/>
          <w:sz w:val="27"/>
          <w:szCs w:val="27"/>
        </w:rPr>
        <w:t>is evaluated once and compared with each case value.</w:t>
      </w:r>
    </w:p>
    <w:p w:rsidR="00663897" w:rsidRDefault="00F25AC9">
      <w:pPr>
        <w:numPr>
          <w:ilvl w:val="1"/>
          <w:numId w:val="26"/>
        </w:numPr>
        <w:spacing w:before="45"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If </w:t>
      </w:r>
      <w:r>
        <w:rPr>
          <w:rFonts w:ascii="Segoe UI" w:eastAsia="Segoe UI" w:hAnsi="Segoe UI" w:cs="Segoe UI"/>
          <w:b/>
          <w:bCs/>
          <w:color w:val="FF82B2"/>
          <w:sz w:val="27"/>
          <w:szCs w:val="27"/>
        </w:rPr>
        <w:t>expression</w:t>
      </w:r>
      <w:r>
        <w:rPr>
          <w:rFonts w:ascii="Segoe UI" w:eastAsia="Segoe UI" w:hAnsi="Segoe UI" w:cs="Segoe UI"/>
          <w:sz w:val="27"/>
          <w:szCs w:val="27"/>
        </w:rPr>
        <w:t xml:space="preserve"> </w:t>
      </w:r>
      <w:r>
        <w:rPr>
          <w:rFonts w:ascii="Segoe UI" w:eastAsia="Segoe UI" w:hAnsi="Segoe UI" w:cs="Segoe UI"/>
          <w:color w:val="000000"/>
          <w:sz w:val="27"/>
          <w:szCs w:val="27"/>
        </w:rPr>
        <w:t>matches with case value1, the statements of case value1 are executed. Similarly, case value 2 will be executed if the expression matches case value2. If the expression matches the case value3, the statements of case value3 are executed.</w:t>
      </w:r>
    </w:p>
    <w:p w:rsidR="00663897" w:rsidRDefault="00F25AC9">
      <w:pPr>
        <w:numPr>
          <w:ilvl w:val="2"/>
          <w:numId w:val="26"/>
        </w:numPr>
        <w:spacing w:before="45" w:line="405" w:lineRule="atLeast"/>
        <w:ind w:right="766"/>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break</w:t>
      </w:r>
      <w:r>
        <w:rPr>
          <w:rFonts w:ascii="Segoe UI" w:eastAsia="Segoe UI" w:hAnsi="Segoe UI" w:cs="Segoe UI"/>
          <w:sz w:val="27"/>
          <w:szCs w:val="27"/>
        </w:rPr>
        <w:t xml:space="preserve"> </w:t>
      </w:r>
      <w:r>
        <w:rPr>
          <w:rFonts w:ascii="Segoe UI" w:eastAsia="Segoe UI" w:hAnsi="Segoe UI" w:cs="Segoe UI"/>
          <w:color w:val="000000"/>
          <w:sz w:val="27"/>
          <w:szCs w:val="27"/>
        </w:rPr>
        <w:t>keywords tell dart to exit the switch statement because the statements in the case block are finished.</w:t>
      </w:r>
    </w:p>
    <w:p w:rsidR="00663897" w:rsidRDefault="00F25AC9">
      <w:pPr>
        <w:numPr>
          <w:ilvl w:val="3"/>
          <w:numId w:val="26"/>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If there is no match, </w:t>
      </w:r>
      <w:r>
        <w:rPr>
          <w:rFonts w:ascii="Segoe UI" w:eastAsia="Segoe UI" w:hAnsi="Segoe UI" w:cs="Segoe UI"/>
          <w:b/>
          <w:bCs/>
          <w:color w:val="FF82B2"/>
          <w:sz w:val="27"/>
          <w:szCs w:val="27"/>
        </w:rPr>
        <w:t>default statements</w:t>
      </w:r>
      <w:r>
        <w:rPr>
          <w:rFonts w:ascii="Segoe UI" w:eastAsia="Segoe UI" w:hAnsi="Segoe UI" w:cs="Segoe UI"/>
          <w:sz w:val="27"/>
          <w:szCs w:val="27"/>
        </w:rPr>
        <w:t xml:space="preserve"> </w:t>
      </w:r>
      <w:r>
        <w:rPr>
          <w:rFonts w:ascii="Segoe UI" w:eastAsia="Segoe UI" w:hAnsi="Segoe UI" w:cs="Segoe UI"/>
          <w:color w:val="000000"/>
          <w:sz w:val="27"/>
          <w:szCs w:val="27"/>
        </w:rPr>
        <w:t>are executed.</w:t>
      </w:r>
    </w:p>
    <w:p w:rsidR="00663897" w:rsidRDefault="00F25AC9">
      <w:pPr>
        <w:spacing w:before="39" w:line="636" w:lineRule="atLeast"/>
        <w:ind w:right="703"/>
        <w:rPr>
          <w:rFonts w:ascii="Segoe UI" w:eastAsia="Segoe UI" w:hAnsi="Segoe UI" w:cs="Segoe UI"/>
          <w:sz w:val="26"/>
          <w:szCs w:val="26"/>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You can use a Switch case as an alternative to the </w:t>
      </w:r>
      <w:r>
        <w:rPr>
          <w:rFonts w:ascii="Segoe UI" w:eastAsia="Segoe UI" w:hAnsi="Segoe UI" w:cs="Segoe UI"/>
          <w:b/>
          <w:bCs/>
          <w:color w:val="FF82B2"/>
          <w:sz w:val="27"/>
          <w:szCs w:val="27"/>
        </w:rPr>
        <w:t>if-else-if</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condition. </w:t>
      </w:r>
      <w:r>
        <w:rPr>
          <w:rFonts w:ascii="Segoe UI" w:eastAsia="Segoe UI" w:hAnsi="Segoe UI" w:cs="Segoe UI"/>
          <w:b/>
          <w:bCs/>
          <w:color w:val="FF82B2"/>
          <w:sz w:val="26"/>
          <w:szCs w:val="26"/>
        </w:rPr>
        <w:t>Replace If Else If With Switch In Dart</w:t>
      </w:r>
    </w:p>
    <w:p w:rsidR="00663897" w:rsidRDefault="00F25AC9">
      <w:pPr>
        <w:spacing w:line="636" w:lineRule="atLeast"/>
        <w:ind w:right="1306"/>
        <w:rPr>
          <w:rFonts w:ascii="Segoe UI" w:eastAsia="Segoe UI" w:hAnsi="Segoe UI" w:cs="Segoe UI"/>
          <w:sz w:val="26"/>
          <w:szCs w:val="26"/>
        </w:rPr>
      </w:pPr>
      <w:r>
        <w:rPr>
          <w:rFonts w:ascii="Segoe UI" w:eastAsia="Segoe UI" w:hAnsi="Segoe UI" w:cs="Segoe UI"/>
          <w:color w:val="000000"/>
          <w:sz w:val="27"/>
          <w:szCs w:val="27"/>
        </w:rPr>
        <w:t xml:space="preserve">Here you can see the same program using </w:t>
      </w:r>
      <w:r>
        <w:rPr>
          <w:rFonts w:ascii="Segoe UI" w:eastAsia="Segoe UI" w:hAnsi="Segoe UI" w:cs="Segoe UI"/>
          <w:b/>
          <w:bCs/>
          <w:color w:val="FF82B2"/>
          <w:sz w:val="27"/>
          <w:szCs w:val="27"/>
        </w:rPr>
        <w:t>if else if</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switch</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dart. </w:t>
      </w:r>
      <w:r>
        <w:rPr>
          <w:rFonts w:ascii="Segoe UI" w:eastAsia="Segoe UI" w:hAnsi="Segoe UI" w:cs="Segoe UI"/>
          <w:b/>
          <w:bCs/>
          <w:color w:val="FF82B2"/>
          <w:sz w:val="26"/>
          <w:szCs w:val="26"/>
        </w:rPr>
        <w:t>Example: Using If Else If</w:t>
      </w:r>
    </w:p>
    <w:p w:rsidR="00663897" w:rsidRDefault="00F25AC9">
      <w:pPr>
        <w:spacing w:before="227" w:line="405" w:lineRule="atLeast"/>
        <w:ind w:right="-148"/>
        <w:rPr>
          <w:rFonts w:ascii="Segoe UI" w:eastAsia="Segoe UI" w:hAnsi="Segoe UI" w:cs="Segoe UI"/>
          <w:sz w:val="27"/>
          <w:szCs w:val="27"/>
        </w:rPr>
      </w:pPr>
      <w:r>
        <w:rPr>
          <w:rFonts w:ascii="Segoe UI" w:eastAsia="Segoe UI" w:hAnsi="Segoe UI" w:cs="Segoe UI"/>
          <w:color w:val="000000"/>
          <w:sz w:val="27"/>
          <w:szCs w:val="27"/>
        </w:rPr>
        <w:t>This example prints the day name based on the numeric day of the week using a if else if.</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588" type="#_x0000_t75" style="position:absolute;left:0;text-align:left;margin-left:51pt;margin-top:13.6pt;width:495pt;height:171pt;z-index:-251560960;mso-position-horizontal-relative:page;mso-position-vertical-relative:text" o:allowincell="f">
            <v:imagedata r:id="rId16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dayOfWeek = 5;</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if (dayOfWeek == 1) {</w:t>
      </w:r>
    </w:p>
    <w:p w:rsidR="00663897" w:rsidRDefault="00F25AC9">
      <w:pPr>
        <w:spacing w:before="1" w:line="405" w:lineRule="atLeast"/>
        <w:ind w:left="240" w:right="5236"/>
        <w:rPr>
          <w:rFonts w:ascii="Consolas" w:eastAsia="Consolas" w:hAnsi="Consolas" w:cs="Consolas"/>
        </w:rPr>
      </w:pPr>
      <w:r>
        <w:rPr>
          <w:rFonts w:ascii="Consolas" w:eastAsia="Consolas" w:hAnsi="Consolas" w:cs="Consolas"/>
          <w:color w:val="555E68"/>
        </w:rPr>
        <w:lastRenderedPageBreak/>
        <w:t xml:space="preserve">        print("Day is Sunday.");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else if (dayOfWeek == 2)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print("Day is Monday.");</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w:t>
      </w:r>
      <w:r w:rsidR="00FB0D64" w:rsidRPr="00FB0D64">
        <w:pict>
          <v:shape id="_x0000_s1589" type="#_x0000_t75" style="position:absolute;left:0;text-align:left;margin-left:51pt;margin-top:-1pt;width:495pt;height:417pt;z-index:-251559936;mso-position-horizontal-relative:page;mso-position-vertical-relative:text" o:allowincell="f">
            <v:imagedata r:id="rId16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else if (dayOfWeek == 3)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print("Day is Tuesday.");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else if (dayOfWeek == 4) {</w:t>
      </w:r>
    </w:p>
    <w:p w:rsidR="00663897" w:rsidRDefault="00F25AC9">
      <w:pPr>
        <w:spacing w:before="1" w:line="405" w:lineRule="atLeast"/>
        <w:ind w:left="240" w:right="4846"/>
        <w:rPr>
          <w:rFonts w:ascii="Consolas" w:eastAsia="Consolas" w:hAnsi="Consolas" w:cs="Consolas"/>
        </w:rPr>
      </w:pPr>
      <w:r>
        <w:rPr>
          <w:rFonts w:ascii="Consolas" w:eastAsia="Consolas" w:hAnsi="Consolas" w:cs="Consolas"/>
          <w:color w:val="555E68"/>
        </w:rPr>
        <w:t xml:space="preserve">        print("Day is Wednesday.");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else if (dayOfWeek == 5) {</w:t>
      </w:r>
    </w:p>
    <w:p w:rsidR="00663897" w:rsidRDefault="00F25AC9">
      <w:pPr>
        <w:spacing w:before="1" w:line="405" w:lineRule="atLeast"/>
        <w:ind w:left="240" w:right="4976"/>
        <w:rPr>
          <w:rFonts w:ascii="Consolas" w:eastAsia="Consolas" w:hAnsi="Consolas" w:cs="Consolas"/>
        </w:rPr>
      </w:pPr>
      <w:r>
        <w:rPr>
          <w:rFonts w:ascii="Consolas" w:eastAsia="Consolas" w:hAnsi="Consolas" w:cs="Consolas"/>
          <w:color w:val="555E68"/>
        </w:rPr>
        <w:t xml:space="preserve">        print("Day is Thursday.");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else if (dayOfWeek == 6)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print("Day is Friday.");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else if (dayOfWeek == 7) {</w:t>
      </w:r>
    </w:p>
    <w:p w:rsidR="00663897" w:rsidRDefault="00F25AC9">
      <w:pPr>
        <w:spacing w:before="1" w:line="405" w:lineRule="atLeast"/>
        <w:ind w:left="240" w:right="4976"/>
        <w:rPr>
          <w:rFonts w:ascii="Consolas" w:eastAsia="Consolas" w:hAnsi="Consolas" w:cs="Consolas"/>
        </w:rPr>
      </w:pPr>
      <w:r>
        <w:rPr>
          <w:rFonts w:ascii="Consolas" w:eastAsia="Consolas" w:hAnsi="Consolas" w:cs="Consolas"/>
          <w:color w:val="555E68"/>
        </w:rPr>
        <w:t xml:space="preserve">        print("Day is Saturday."); }else{</w:t>
      </w:r>
    </w:p>
    <w:p w:rsidR="00663897" w:rsidRDefault="00F25AC9">
      <w:pPr>
        <w:spacing w:line="405" w:lineRule="atLeast"/>
        <w:ind w:left="240" w:right="4976"/>
        <w:rPr>
          <w:rFonts w:ascii="Consolas" w:eastAsia="Consolas" w:hAnsi="Consolas" w:cs="Consolas"/>
        </w:rPr>
      </w:pPr>
      <w:r>
        <w:rPr>
          <w:rFonts w:ascii="Consolas" w:eastAsia="Consolas" w:hAnsi="Consolas" w:cs="Consolas"/>
          <w:color w:val="555E68"/>
        </w:rPr>
        <w:t xml:space="preserve">        print("Invalid Weekday.");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17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Switch Statement</w:t>
      </w:r>
    </w:p>
    <w:p w:rsidR="00663897" w:rsidRDefault="00F25AC9">
      <w:pPr>
        <w:spacing w:before="227" w:line="405" w:lineRule="atLeast"/>
        <w:ind w:right="76"/>
        <w:rPr>
          <w:rFonts w:ascii="Segoe UI" w:eastAsia="Segoe UI" w:hAnsi="Segoe UI" w:cs="Segoe UI"/>
          <w:sz w:val="27"/>
          <w:szCs w:val="27"/>
        </w:rPr>
      </w:pPr>
      <w:r>
        <w:rPr>
          <w:rFonts w:ascii="Segoe UI" w:eastAsia="Segoe UI" w:hAnsi="Segoe UI" w:cs="Segoe UI"/>
          <w:color w:val="000000"/>
          <w:sz w:val="27"/>
          <w:szCs w:val="27"/>
        </w:rPr>
        <w:t>This example prints the day name based on the numeric day of the week using a switch case.</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90" type="#_x0000_t75" style="position:absolute;left:0;text-align:left;margin-left:51pt;margin-top:13.85pt;width:495pt;height:245pt;z-index:-251558912;mso-position-horizontal-relative:page;mso-position-vertical-relative:text" o:allowincell="f">
            <v:imagedata r:id="rId171"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dayOfWeek = 5;</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switch (dayOfWeek)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1:</w:t>
      </w:r>
    </w:p>
    <w:p w:rsidR="00663897" w:rsidRDefault="00F25AC9">
      <w:pPr>
        <w:spacing w:before="1" w:line="405" w:lineRule="atLeast"/>
        <w:ind w:left="240" w:right="5236"/>
        <w:rPr>
          <w:rFonts w:ascii="Consolas" w:eastAsia="Consolas" w:hAnsi="Consolas" w:cs="Consolas"/>
        </w:rPr>
      </w:pPr>
      <w:r>
        <w:rPr>
          <w:rFonts w:ascii="Consolas" w:eastAsia="Consolas" w:hAnsi="Consolas" w:cs="Consolas"/>
          <w:color w:val="555E68"/>
        </w:rPr>
        <w:t xml:space="preserve">        print("Day is Sunday.");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case 2:</w:t>
      </w:r>
    </w:p>
    <w:p w:rsidR="00663897" w:rsidRDefault="00F25AC9">
      <w:pPr>
        <w:spacing w:before="1" w:line="405" w:lineRule="atLeast"/>
        <w:ind w:left="240" w:right="5236"/>
        <w:rPr>
          <w:rFonts w:ascii="Consolas" w:eastAsia="Consolas" w:hAnsi="Consolas" w:cs="Consolas"/>
        </w:rPr>
      </w:pPr>
      <w:r>
        <w:rPr>
          <w:rFonts w:ascii="Consolas" w:eastAsia="Consolas" w:hAnsi="Consolas" w:cs="Consolas"/>
          <w:color w:val="555E68"/>
        </w:rPr>
        <w:t xml:space="preserve">        print("Day is Monday.");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3:</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print("Day is Tuesday.");</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break;</w:t>
      </w:r>
      <w:r w:rsidR="00FB0D64" w:rsidRPr="00FB0D64">
        <w:pict>
          <v:shape id="_x0000_s1591" type="#_x0000_t75" style="position:absolute;left:0;text-align:left;margin-left:51pt;margin-top:-1pt;width:495pt;height:396pt;z-index:-251557888;mso-position-horizontal-relative:page;mso-position-vertical-relative:text" o:allowincell="f">
            <v:imagedata r:id="rId17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4:</w:t>
      </w:r>
    </w:p>
    <w:p w:rsidR="00663897" w:rsidRDefault="00F25AC9">
      <w:pPr>
        <w:spacing w:before="1" w:line="405" w:lineRule="atLeast"/>
        <w:ind w:left="240" w:right="4846"/>
        <w:rPr>
          <w:rFonts w:ascii="Consolas" w:eastAsia="Consolas" w:hAnsi="Consolas" w:cs="Consolas"/>
        </w:rPr>
      </w:pPr>
      <w:r>
        <w:rPr>
          <w:rFonts w:ascii="Consolas" w:eastAsia="Consolas" w:hAnsi="Consolas" w:cs="Consolas"/>
          <w:color w:val="555E68"/>
        </w:rPr>
        <w:t xml:space="preserve">        print("Day is Wednesday.");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5:</w:t>
      </w:r>
    </w:p>
    <w:p w:rsidR="00663897" w:rsidRDefault="00F25AC9">
      <w:pPr>
        <w:spacing w:before="1" w:line="405" w:lineRule="atLeast"/>
        <w:ind w:left="240" w:right="4976"/>
        <w:rPr>
          <w:rFonts w:ascii="Consolas" w:eastAsia="Consolas" w:hAnsi="Consolas" w:cs="Consolas"/>
        </w:rPr>
      </w:pPr>
      <w:r>
        <w:rPr>
          <w:rFonts w:ascii="Consolas" w:eastAsia="Consolas" w:hAnsi="Consolas" w:cs="Consolas"/>
          <w:color w:val="555E68"/>
        </w:rPr>
        <w:t xml:space="preserve">        print("Day is Thursday.");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6:</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print("Day is Friday.");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7:</w:t>
      </w:r>
    </w:p>
    <w:p w:rsidR="00663897" w:rsidRDefault="00F25AC9">
      <w:pPr>
        <w:spacing w:before="1" w:line="404" w:lineRule="atLeast"/>
        <w:ind w:left="240" w:right="4976"/>
        <w:rPr>
          <w:rFonts w:ascii="Consolas" w:eastAsia="Consolas" w:hAnsi="Consolas" w:cs="Consolas"/>
        </w:rPr>
      </w:pPr>
      <w:r>
        <w:rPr>
          <w:rFonts w:ascii="Consolas" w:eastAsia="Consolas" w:hAnsi="Consolas" w:cs="Consolas"/>
          <w:color w:val="555E68"/>
        </w:rPr>
        <w:t xml:space="preserve">        print("Day is Saturday.");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default:</w:t>
      </w:r>
    </w:p>
    <w:p w:rsidR="00663897" w:rsidRDefault="00F25AC9">
      <w:pPr>
        <w:spacing w:before="1" w:line="405" w:lineRule="atLeast"/>
        <w:ind w:left="240" w:right="4976"/>
        <w:rPr>
          <w:rFonts w:ascii="Consolas" w:eastAsia="Consolas" w:hAnsi="Consolas" w:cs="Consolas"/>
        </w:rPr>
      </w:pPr>
      <w:r>
        <w:rPr>
          <w:rFonts w:ascii="Consolas" w:eastAsia="Consolas" w:hAnsi="Consolas" w:cs="Consolas"/>
          <w:color w:val="555E68"/>
        </w:rPr>
        <w:t xml:space="preserve">        print("Invalid Weekday.");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54" w:line="645" w:lineRule="atLeast"/>
        <w:ind w:right="8310"/>
        <w:rPr>
          <w:rFonts w:ascii="Segoe UI" w:eastAsia="Segoe UI" w:hAnsi="Segoe UI" w:cs="Segoe UI"/>
          <w:sz w:val="27"/>
          <w:szCs w:val="27"/>
        </w:rPr>
      </w:pPr>
      <w:hyperlink r:id="rId173"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right="450"/>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The syntax of switch statements is cleaner and much easier to read and write.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Switch </w:t>
      </w:r>
      <w:r>
        <w:rPr>
          <w:rFonts w:ascii="Segoe UI" w:eastAsia="Segoe UI" w:hAnsi="Segoe UI" w:cs="Segoe UI"/>
          <w:b/>
          <w:bCs/>
          <w:color w:val="FF82B2"/>
          <w:spacing w:val="1"/>
          <w:sz w:val="26"/>
          <w:szCs w:val="26"/>
        </w:rPr>
        <w:t>Case</w:t>
      </w:r>
      <w:r>
        <w:rPr>
          <w:rFonts w:ascii="Segoe UI" w:eastAsia="Segoe UI" w:hAnsi="Segoe UI" w:cs="Segoe UI"/>
          <w:b/>
          <w:bCs/>
          <w:color w:val="FF82B2"/>
          <w:sz w:val="26"/>
          <w:szCs w:val="26"/>
        </w:rPr>
        <w:t xml:space="preserve"> </w:t>
      </w:r>
      <w:r>
        <w:rPr>
          <w:rFonts w:ascii="Segoe UI" w:eastAsia="Segoe UI" w:hAnsi="Segoe UI" w:cs="Segoe UI"/>
          <w:b/>
          <w:bCs/>
          <w:color w:val="FF82B2"/>
          <w:spacing w:val="3"/>
          <w:sz w:val="26"/>
          <w:szCs w:val="26"/>
        </w:rPr>
        <w:t>On</w:t>
      </w:r>
      <w:r>
        <w:rPr>
          <w:rFonts w:ascii="Segoe UI" w:eastAsia="Segoe UI" w:hAnsi="Segoe UI" w:cs="Segoe UI"/>
          <w:b/>
          <w:bCs/>
          <w:color w:val="FF82B2"/>
          <w:sz w:val="26"/>
          <w:szCs w:val="26"/>
        </w:rPr>
        <w:t xml:space="preserve"> Strings</w:t>
      </w:r>
    </w:p>
    <w:p w:rsidR="00663897" w:rsidRDefault="00F25AC9">
      <w:pPr>
        <w:spacing w:before="227" w:line="405" w:lineRule="atLeast"/>
        <w:ind w:right="-107"/>
        <w:rPr>
          <w:rFonts w:ascii="Segoe UI" w:eastAsia="Segoe UI" w:hAnsi="Segoe UI" w:cs="Segoe UI"/>
          <w:sz w:val="27"/>
          <w:szCs w:val="27"/>
        </w:rPr>
      </w:pPr>
      <w:r>
        <w:rPr>
          <w:rFonts w:ascii="Segoe UI" w:eastAsia="Segoe UI" w:hAnsi="Segoe UI" w:cs="Segoe UI"/>
          <w:color w:val="000000"/>
          <w:sz w:val="27"/>
          <w:szCs w:val="27"/>
        </w:rPr>
        <w:t>You can also use a switch case with strings. This program prints information based on weather value.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92" type="#_x0000_t75" style="position:absolute;left:0;text-align:left;margin-left:51pt;margin-top:14.35pt;width:495pt;height:180pt;z-index:-251556864;mso-position-horizontal-relative:page;mso-position-vertical-relative:text" o:allowincell="f">
            <v:imagedata r:id="rId174"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const weather = "cloudy";</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switch (weather)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"sunny":</w:t>
      </w:r>
    </w:p>
    <w:p w:rsidR="00663897" w:rsidRDefault="00F25AC9">
      <w:pPr>
        <w:spacing w:before="1" w:line="405" w:lineRule="atLeast"/>
        <w:ind w:left="240" w:right="3028"/>
        <w:rPr>
          <w:rFonts w:ascii="Consolas" w:eastAsia="Consolas" w:hAnsi="Consolas" w:cs="Consolas"/>
        </w:rPr>
      </w:pPr>
      <w:r>
        <w:rPr>
          <w:rFonts w:ascii="Consolas" w:eastAsia="Consolas" w:hAnsi="Consolas" w:cs="Consolas"/>
          <w:color w:val="555E68"/>
        </w:rPr>
        <w:t xml:space="preserve">        print("Its a sunny day. Put sunscreen.");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"snowy":</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print("Get your skis.");</w:t>
      </w:r>
      <w:r w:rsidR="00FB0D64" w:rsidRPr="00FB0D64">
        <w:pict>
          <v:shape id="_x0000_s1593" type="#_x0000_t75" style="position:absolute;left:0;text-align:left;margin-left:51pt;margin-top:-1pt;width:495pt;height:255pt;z-index:-251555840;mso-position-horizontal-relative:page;mso-position-vertical-relative:text" o:allowincell="f">
            <v:imagedata r:id="rId17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"cloudy":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"rainy":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print("Please bring umbrella.");</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default:</w:t>
      </w:r>
    </w:p>
    <w:p w:rsidR="00663897" w:rsidRDefault="00F25AC9">
      <w:pPr>
        <w:spacing w:before="1" w:line="405" w:lineRule="atLeast"/>
        <w:ind w:left="240" w:right="1599"/>
        <w:rPr>
          <w:rFonts w:ascii="Consolas" w:eastAsia="Consolas" w:hAnsi="Consolas" w:cs="Consolas"/>
        </w:rPr>
      </w:pPr>
      <w:r>
        <w:rPr>
          <w:rFonts w:ascii="Consolas" w:eastAsia="Consolas" w:hAnsi="Consolas" w:cs="Consolas"/>
          <w:color w:val="555E68"/>
        </w:rPr>
        <w:t xml:space="preserve">        print("Sorry I am not familiar with such weather.");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17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Switch </w:t>
      </w:r>
      <w:r>
        <w:rPr>
          <w:rFonts w:ascii="Segoe UI" w:eastAsia="Segoe UI" w:hAnsi="Segoe UI" w:cs="Segoe UI"/>
          <w:b/>
          <w:bCs/>
          <w:color w:val="FF82B2"/>
          <w:spacing w:val="1"/>
          <w:sz w:val="26"/>
          <w:szCs w:val="26"/>
        </w:rPr>
        <w:t>Case</w:t>
      </w:r>
      <w:r>
        <w:rPr>
          <w:rFonts w:ascii="Segoe UI" w:eastAsia="Segoe UI" w:hAnsi="Segoe UI" w:cs="Segoe UI"/>
          <w:b/>
          <w:bCs/>
          <w:color w:val="FF82B2"/>
          <w:sz w:val="26"/>
          <w:szCs w:val="26"/>
        </w:rPr>
        <w:t xml:space="preserve"> </w:t>
      </w:r>
      <w:r>
        <w:rPr>
          <w:rFonts w:ascii="Segoe UI" w:eastAsia="Segoe UI" w:hAnsi="Segoe UI" w:cs="Segoe UI"/>
          <w:b/>
          <w:bCs/>
          <w:color w:val="FF82B2"/>
          <w:spacing w:val="3"/>
          <w:sz w:val="26"/>
          <w:szCs w:val="26"/>
        </w:rPr>
        <w:t>On</w:t>
      </w:r>
      <w:r>
        <w:rPr>
          <w:rFonts w:ascii="Segoe UI" w:eastAsia="Segoe UI" w:hAnsi="Segoe UI" w:cs="Segoe UI"/>
          <w:b/>
          <w:bCs/>
          <w:color w:val="FF82B2"/>
          <w:sz w:val="26"/>
          <w:szCs w:val="26"/>
        </w:rPr>
        <w:t xml:space="preserve"> Enum</w:t>
      </w:r>
    </w:p>
    <w:p w:rsidR="00663897" w:rsidRDefault="00F25AC9">
      <w:pPr>
        <w:spacing w:before="227" w:line="405" w:lineRule="atLeast"/>
        <w:ind w:right="408"/>
        <w:rPr>
          <w:rFonts w:ascii="Segoe UI" w:eastAsia="Segoe UI" w:hAnsi="Segoe UI" w:cs="Segoe UI"/>
          <w:sz w:val="27"/>
          <w:szCs w:val="27"/>
        </w:rPr>
      </w:pPr>
      <w:r>
        <w:rPr>
          <w:rFonts w:ascii="Segoe UI" w:eastAsia="Segoe UI" w:hAnsi="Segoe UI" w:cs="Segoe UI"/>
          <w:color w:val="000000"/>
          <w:sz w:val="27"/>
          <w:szCs w:val="27"/>
        </w:rPr>
        <w:t xml:space="preserve">An </w:t>
      </w:r>
      <w:hyperlink r:id="rId177" w:history="1">
        <w:r>
          <w:rPr>
            <w:rFonts w:ascii="Segoe UI" w:eastAsia="Segoe UI" w:hAnsi="Segoe UI" w:cs="Segoe UI"/>
            <w:b/>
            <w:bCs/>
            <w:color w:val="4D8CE6"/>
            <w:sz w:val="27"/>
            <w:szCs w:val="27"/>
            <w:u w:val="single"/>
          </w:rPr>
          <w:t>enum</w:t>
        </w:r>
      </w:hyperlink>
      <w:r>
        <w:rPr>
          <w:rFonts w:ascii="Segoe UI" w:eastAsia="Segoe UI" w:hAnsi="Segoe UI" w:cs="Segoe UI"/>
          <w:sz w:val="27"/>
          <w:szCs w:val="27"/>
        </w:rPr>
        <w:t xml:space="preserve"> </w:t>
      </w:r>
      <w:r>
        <w:rPr>
          <w:rFonts w:ascii="Segoe UI" w:eastAsia="Segoe UI" w:hAnsi="Segoe UI" w:cs="Segoe UI"/>
          <w:color w:val="000000"/>
          <w:sz w:val="27"/>
          <w:szCs w:val="27"/>
        </w:rPr>
        <w:t>or enumeration is used for defining value according to you. You can define your own type with a finite number of options. Here is the syntax for defining enum.</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Syntax</w:t>
      </w:r>
    </w:p>
    <w:p w:rsidR="00663897" w:rsidRDefault="00F25AC9">
      <w:pPr>
        <w:spacing w:before="383" w:line="405" w:lineRule="atLeast"/>
        <w:ind w:left="240" w:right="6924"/>
        <w:rPr>
          <w:rFonts w:ascii="Consolas" w:eastAsia="Consolas" w:hAnsi="Consolas" w:cs="Consolas"/>
        </w:rPr>
      </w:pPr>
      <w:r>
        <w:rPr>
          <w:rFonts w:ascii="Consolas" w:eastAsia="Consolas" w:hAnsi="Consolas" w:cs="Consolas"/>
          <w:color w:val="555E68"/>
        </w:rPr>
        <w:t>enum enum_name {   constant_value1,   constant_value2,   constant_value3   }</w:t>
      </w:r>
      <w:r w:rsidR="00FB0D64" w:rsidRPr="00FB0D64">
        <w:pict>
          <v:shape id="_x0000_s1594" type="#_x0000_t75" style="position:absolute;left:0;text-align:left;margin-left:51pt;margin-top:12.2pt;width:495pt;height:143pt;z-index:-251554816;mso-position-horizontal-relative:page;mso-position-vertical-relative:text" o:allowincell="f">
            <v:imagedata r:id="rId178" o:title=""/>
            <w10:wrap anchorx="page"/>
            <w10:anchorlock/>
          </v:shape>
        </w:pic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of Switch Using Enum In Dart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Enum plays well with switch statements. Let’s see an example using enum.</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 define enum outside main function</w:t>
      </w:r>
      <w:r w:rsidR="00FB0D64" w:rsidRPr="00FB0D64">
        <w:pict>
          <v:shape id="_x0000_s1595" type="#_x0000_t75" style="position:absolute;left:0;text-align:left;margin-left:51pt;margin-top:14.1pt;width:495pt;height:139pt;z-index:-251553792;mso-position-horizontal-relative:page;mso-position-vertical-relative:text" o:allowincell="f">
            <v:imagedata r:id="rId179" o:title=""/>
            <w10:wrap anchorx="page"/>
            <w10:anchorlock/>
          </v:shape>
        </w:pict>
      </w:r>
    </w:p>
    <w:p w:rsidR="00663897" w:rsidRDefault="00F25AC9">
      <w:pPr>
        <w:spacing w:before="1" w:line="405" w:lineRule="atLeast"/>
        <w:ind w:left="240" w:right="3937"/>
        <w:rPr>
          <w:rFonts w:ascii="Consolas" w:eastAsia="Consolas" w:hAnsi="Consolas" w:cs="Consolas"/>
        </w:rPr>
      </w:pPr>
      <w:r>
        <w:rPr>
          <w:rFonts w:ascii="Consolas" w:eastAsia="Consolas" w:hAnsi="Consolas" w:cs="Consolas"/>
          <w:color w:val="555E68"/>
        </w:rPr>
        <w:lastRenderedPageBreak/>
        <w:t>enum Weather{ sunny, snowy, cloudy, rainy} // main method</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const weather = Weather.cloudy;</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switch (weather) {</w:t>
      </w:r>
      <w:r w:rsidR="00FB0D64" w:rsidRPr="00FB0D64">
        <w:pict>
          <v:shape id="_x0000_s1596" type="#_x0000_t75" style="position:absolute;left:0;text-align:left;margin-left:51pt;margin-top:-1pt;width:495pt;height:356pt;z-index:-251552768;mso-position-horizontal-relative:page;mso-position-vertical-relative:text" o:allowincell="f">
            <v:imagedata r:id="rId18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Weather.sunny: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print("Its a sunny day. Put sunscreen.");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Weather.snowy: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print("Get your skis.");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Weather.rainy: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Weather.cloudy: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print("Please bring umbrella.");</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default:</w:t>
      </w:r>
    </w:p>
    <w:p w:rsidR="00663897" w:rsidRDefault="00F25AC9">
      <w:pPr>
        <w:spacing w:before="1" w:line="405" w:lineRule="atLeast"/>
        <w:ind w:left="240" w:right="1599"/>
        <w:rPr>
          <w:rFonts w:ascii="Consolas" w:eastAsia="Consolas" w:hAnsi="Consolas" w:cs="Consolas"/>
        </w:rPr>
      </w:pPr>
      <w:r>
        <w:rPr>
          <w:rFonts w:ascii="Consolas" w:eastAsia="Consolas" w:hAnsi="Consolas" w:cs="Consolas"/>
          <w:color w:val="555E68"/>
        </w:rPr>
        <w:t xml:space="preserve">        print("Sorry I am not familiar with such weather.");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181"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Ternary Operator in Dart</w:t>
      </w:r>
    </w:p>
    <w:p w:rsidR="00663897" w:rsidRDefault="00F25AC9">
      <w:pPr>
        <w:spacing w:before="206" w:line="405" w:lineRule="atLeast"/>
        <w:ind w:right="28"/>
        <w:rPr>
          <w:rFonts w:ascii="Segoe UI" w:eastAsia="Segoe UI" w:hAnsi="Segoe UI" w:cs="Segoe UI"/>
          <w:sz w:val="27"/>
          <w:szCs w:val="27"/>
        </w:rPr>
      </w:pPr>
      <w:r>
        <w:rPr>
          <w:rFonts w:ascii="Segoe UI" w:eastAsia="Segoe UI" w:hAnsi="Segoe UI" w:cs="Segoe UI"/>
          <w:color w:val="000000"/>
          <w:sz w:val="27"/>
          <w:szCs w:val="27"/>
        </w:rPr>
        <w:t>The ternary operator is like if-else statement. This is a one-liner replacement for the if-else statement. It is used to write a conditional expression, where based on the result of a boolean condition, one of the two values is selected.</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521" w:line="276" w:lineRule="atLeast"/>
        <w:ind w:left="240" w:right="-200"/>
        <w:jc w:val="both"/>
        <w:rPr>
          <w:rFonts w:ascii="Consolas" w:eastAsia="Consolas" w:hAnsi="Consolas" w:cs="Consolas"/>
        </w:rPr>
      </w:pPr>
      <w:r>
        <w:rPr>
          <w:rFonts w:ascii="Consolas" w:eastAsia="Consolas" w:hAnsi="Consolas" w:cs="Consolas"/>
          <w:color w:val="555E68"/>
        </w:rPr>
        <w:t>condition ? exprIfTrue : exprIfFalse</w:t>
      </w:r>
      <w:r w:rsidR="00FB0D64" w:rsidRPr="00FB0D64">
        <w:pict>
          <v:shape id="_x0000_s1597" type="#_x0000_t75" style="position:absolute;left:0;text-align:left;margin-left:51pt;margin-top:12.95pt;width:495pt;height:62pt;z-index:-251551744;mso-position-horizontal-relative:page;mso-position-vertical-relative:text" o:allowincell="f">
            <v:imagedata r:id="rId182" o:title=""/>
            <w10:wrap anchorx="page"/>
            <w10:anchorlock/>
          </v:shape>
        </w:pict>
      </w:r>
    </w:p>
    <w:p w:rsidR="00663897" w:rsidRDefault="00F25AC9">
      <w:pPr>
        <w:spacing w:before="894" w:line="405" w:lineRule="atLeast"/>
        <w:ind w:right="656"/>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The ternary operator takes a condition and returns one of two values, depending upon the condition’s boolean value, i.e., true or false.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Ternary Operator Vs If Else</w:t>
      </w:r>
    </w:p>
    <w:p w:rsidR="00663897" w:rsidRDefault="00F25AC9">
      <w:pPr>
        <w:spacing w:before="212" w:line="405" w:lineRule="atLeast"/>
        <w:ind w:right="194"/>
        <w:rPr>
          <w:rFonts w:ascii="Segoe UI" w:eastAsia="Segoe UI" w:hAnsi="Segoe UI" w:cs="Segoe UI"/>
          <w:sz w:val="27"/>
          <w:szCs w:val="27"/>
        </w:rPr>
      </w:pPr>
      <w:r>
        <w:rPr>
          <w:rFonts w:ascii="Segoe UI" w:eastAsia="Segoe UI" w:hAnsi="Segoe UI" w:cs="Segoe UI"/>
          <w:color w:val="000000"/>
          <w:sz w:val="27"/>
          <w:szCs w:val="27"/>
        </w:rPr>
        <w:lastRenderedPageBreak/>
        <w:t>We already learned if-else in dart. Let us see the same example using the if-else and ternary operator.</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Example Using If Else</w:t>
      </w:r>
    </w:p>
    <w:p w:rsidR="00663897" w:rsidRDefault="00F25AC9">
      <w:pPr>
        <w:spacing w:before="9"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This program finds greatest number between two numbers using if else.</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98" type="#_x0000_t75" style="position:absolute;left:0;text-align:left;margin-left:51pt;margin-top:13.6pt;width:495pt;height:264pt;z-index:-251550720;mso-position-horizontal-relative:page;mso-position-vertical-relative:text" o:allowincell="f">
            <v:imagedata r:id="rId183"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num1 = 10;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num2 = 15;</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max = 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if(num1&gt; num2){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max = num1;</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}else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max = num2;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404" w:lineRule="atLeast"/>
        <w:ind w:left="240" w:right="4326"/>
        <w:rPr>
          <w:rFonts w:ascii="Consolas" w:eastAsia="Consolas" w:hAnsi="Consolas" w:cs="Consolas"/>
        </w:rPr>
      </w:pPr>
      <w:r>
        <w:rPr>
          <w:rFonts w:ascii="Consolas" w:eastAsia="Consolas" w:hAnsi="Consolas" w:cs="Consolas"/>
          <w:color w:val="555E68"/>
        </w:rPr>
        <w:t xml:space="preserve">  print("The greatest number is $max"); }</w:t>
      </w:r>
    </w:p>
    <w:p w:rsidR="00663897" w:rsidRDefault="00FB0D64">
      <w:pPr>
        <w:spacing w:before="891" w:line="359" w:lineRule="atLeast"/>
        <w:ind w:right="-200"/>
        <w:jc w:val="both"/>
        <w:rPr>
          <w:rFonts w:ascii="Segoe UI" w:eastAsia="Segoe UI" w:hAnsi="Segoe UI" w:cs="Segoe UI"/>
          <w:sz w:val="27"/>
          <w:szCs w:val="27"/>
        </w:rPr>
      </w:pPr>
      <w:hyperlink r:id="rId184"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Using Ternary Operator</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This program finds greatest number between two numbers using ternary operator.</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599" type="#_x0000_t75" style="position:absolute;left:0;text-align:left;margin-left:51pt;margin-top:14.35pt;width:495pt;height:162pt;z-index:-251549696;mso-position-horizontal-relative:page;mso-position-vertical-relative:text" o:allowincell="f">
            <v:imagedata r:id="rId18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num1 = 10;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num2 = 15;</w:t>
      </w:r>
    </w:p>
    <w:p w:rsidR="00663897" w:rsidRDefault="00F25AC9">
      <w:pPr>
        <w:spacing w:before="1" w:line="405" w:lineRule="atLeast"/>
        <w:ind w:left="240" w:right="4197"/>
        <w:rPr>
          <w:rFonts w:ascii="Consolas" w:eastAsia="Consolas" w:hAnsi="Consolas" w:cs="Consolas"/>
        </w:rPr>
      </w:pPr>
      <w:r>
        <w:rPr>
          <w:rFonts w:ascii="Consolas" w:eastAsia="Consolas" w:hAnsi="Consolas" w:cs="Consolas"/>
          <w:color w:val="555E68"/>
        </w:rPr>
        <w:t xml:space="preserve">  int max = (num1 &gt; num2) ? num1 : num2;   print("The greatest number is $max"); }</w:t>
      </w:r>
    </w:p>
    <w:p w:rsidR="00663897" w:rsidRDefault="00FB0D64">
      <w:pPr>
        <w:spacing w:before="890" w:line="359" w:lineRule="atLeast"/>
        <w:ind w:right="-200"/>
        <w:jc w:val="both"/>
        <w:rPr>
          <w:rFonts w:ascii="Segoe UI" w:eastAsia="Segoe UI" w:hAnsi="Segoe UI" w:cs="Segoe UI"/>
          <w:sz w:val="27"/>
          <w:szCs w:val="27"/>
        </w:rPr>
      </w:pPr>
      <w:hyperlink r:id="rId186"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right="-92"/>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Ternary operator makes if-else code much shorter and readable. If you have problems with ternary, you can always use if-else.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Ternary Operator Dart</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If the selection value is 2 then it will set output as Apple otherwise, Banana.</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lastRenderedPageBreak/>
        <w:t>void main() {</w:t>
      </w:r>
      <w:r w:rsidR="00FB0D64" w:rsidRPr="00FB0D64">
        <w:pict>
          <v:shape id="_x0000_s1600" type="#_x0000_t75" style="position:absolute;left:0;text-align:left;margin-left:51pt;margin-top:13.6pt;width:495pt;height:63pt;z-index:-251548672;mso-position-horizontal-relative:page;mso-position-vertical-relative:text" o:allowincell="f">
            <v:imagedata r:id="rId18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selection = 2;</w:t>
      </w:r>
    </w:p>
    <w:p w:rsidR="00663897" w:rsidRDefault="00F25AC9">
      <w:pPr>
        <w:spacing w:line="405" w:lineRule="atLeast"/>
        <w:ind w:left="240" w:right="2508"/>
        <w:rPr>
          <w:rFonts w:ascii="Consolas" w:eastAsia="Consolas" w:hAnsi="Consolas" w:cs="Consolas"/>
        </w:rPr>
      </w:pPr>
      <w:r>
        <w:rPr>
          <w:rFonts w:ascii="Consolas" w:eastAsia="Consolas" w:hAnsi="Consolas" w:cs="Consolas"/>
          <w:color w:val="555E68"/>
        </w:rPr>
        <w:t xml:space="preserve">  var output = (selection == 2) ? 'Apple' : 'Banana';   print(output);</w:t>
      </w:r>
      <w:r w:rsidR="00FB0D64" w:rsidRPr="00FB0D64">
        <w:pict>
          <v:shape id="_x0000_s1601" type="#_x0000_t75" style="position:absolute;left:0;text-align:left;margin-left:51pt;margin-top:-1pt;width:495pt;height:93pt;z-index:-251547648;mso-position-horizontal-relative:page;mso-position-vertical-relative:text" o:allowincell="f">
            <v:imagedata r:id="rId188"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18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Ternary Operator Dart</w:t>
      </w:r>
    </w:p>
    <w:p w:rsidR="00663897" w:rsidRDefault="00F25AC9">
      <w:pPr>
        <w:spacing w:before="227" w:line="405" w:lineRule="atLeast"/>
        <w:ind w:right="-126"/>
        <w:rPr>
          <w:rFonts w:ascii="Segoe UI" w:eastAsia="Segoe UI" w:hAnsi="Segoe UI" w:cs="Segoe UI"/>
          <w:sz w:val="27"/>
          <w:szCs w:val="27"/>
        </w:rPr>
      </w:pPr>
      <w:r>
        <w:rPr>
          <w:rFonts w:ascii="Segoe UI" w:eastAsia="Segoe UI" w:hAnsi="Segoe UI" w:cs="Segoe UI"/>
          <w:color w:val="000000"/>
          <w:sz w:val="27"/>
          <w:szCs w:val="27"/>
        </w:rPr>
        <w:t>This is a dart program to print whether the person is a voter or not using a ternary operator.</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02" type="#_x0000_t75" style="position:absolute;left:0;text-align:left;margin-left:51pt;margin-top:13.85pt;width:495pt;height:143pt;z-index:-251546624;mso-position-horizontal-relative:page;mso-position-vertical-relative:text" o:allowincell="f">
            <v:imagedata r:id="rId19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age = 18;</w:t>
      </w:r>
    </w:p>
    <w:p w:rsidR="00663897" w:rsidRDefault="00F25AC9">
      <w:pPr>
        <w:spacing w:before="1" w:line="405" w:lineRule="atLeast"/>
        <w:ind w:left="240" w:right="40"/>
        <w:rPr>
          <w:rFonts w:ascii="Consolas" w:eastAsia="Consolas" w:hAnsi="Consolas" w:cs="Consolas"/>
        </w:rPr>
      </w:pPr>
      <w:r>
        <w:rPr>
          <w:rFonts w:ascii="Consolas" w:eastAsia="Consolas" w:hAnsi="Consolas" w:cs="Consolas"/>
          <w:color w:val="555E68"/>
        </w:rPr>
        <w:t xml:space="preserve">  var check = (age &gt;= 18) ? 'You ara a voter.' : 'You are not a voter.';   print(check);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191"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For Loop in Dart</w:t>
      </w:r>
    </w:p>
    <w:p w:rsidR="00663897" w:rsidRDefault="00F25AC9">
      <w:pPr>
        <w:spacing w:before="206" w:line="405" w:lineRule="atLeast"/>
        <w:ind w:right="134"/>
        <w:rPr>
          <w:rFonts w:ascii="Segoe UI" w:eastAsia="Segoe UI" w:hAnsi="Segoe UI" w:cs="Segoe UI"/>
          <w:sz w:val="27"/>
          <w:szCs w:val="27"/>
        </w:rPr>
      </w:pPr>
      <w:r>
        <w:rPr>
          <w:rFonts w:ascii="Segoe UI" w:eastAsia="Segoe UI" w:hAnsi="Segoe UI" w:cs="Segoe UI"/>
          <w:color w:val="000000"/>
          <w:sz w:val="27"/>
          <w:szCs w:val="27"/>
        </w:rPr>
        <w:t xml:space="preserve">This is the most common type of loop. You can use </w:t>
      </w:r>
      <w:r>
        <w:rPr>
          <w:rFonts w:ascii="Segoe UI" w:eastAsia="Segoe UI" w:hAnsi="Segoe UI" w:cs="Segoe UI"/>
          <w:b/>
          <w:bCs/>
          <w:color w:val="FF82B2"/>
          <w:sz w:val="27"/>
          <w:szCs w:val="27"/>
        </w:rPr>
        <w:t>for loop</w:t>
      </w:r>
      <w:r>
        <w:rPr>
          <w:rFonts w:ascii="Segoe UI" w:eastAsia="Segoe UI" w:hAnsi="Segoe UI" w:cs="Segoe UI"/>
          <w:sz w:val="27"/>
          <w:szCs w:val="27"/>
        </w:rPr>
        <w:t xml:space="preserve"> </w:t>
      </w:r>
      <w:r>
        <w:rPr>
          <w:rFonts w:ascii="Segoe UI" w:eastAsia="Segoe UI" w:hAnsi="Segoe UI" w:cs="Segoe UI"/>
          <w:color w:val="000000"/>
          <w:sz w:val="27"/>
          <w:szCs w:val="27"/>
        </w:rPr>
        <w:t>to run a code block multiple times according to the condition. The syntax of for loop is:</w:t>
      </w:r>
    </w:p>
    <w:p w:rsidR="00663897" w:rsidRDefault="00F25AC9">
      <w:pPr>
        <w:spacing w:before="412" w:line="405" w:lineRule="atLeast"/>
        <w:ind w:left="240" w:right="2638"/>
        <w:rPr>
          <w:rFonts w:ascii="Consolas" w:eastAsia="Consolas" w:hAnsi="Consolas" w:cs="Consolas"/>
        </w:rPr>
      </w:pPr>
      <w:r>
        <w:rPr>
          <w:rFonts w:ascii="Consolas" w:eastAsia="Consolas" w:hAnsi="Consolas" w:cs="Consolas"/>
          <w:color w:val="555E68"/>
        </w:rPr>
        <w:t>for(initialization; condition; increment/decrement){             statements;</w:t>
      </w:r>
      <w:r w:rsidR="00FB0D64" w:rsidRPr="00FB0D64">
        <w:pict>
          <v:shape id="_x0000_s1603" type="#_x0000_t75" style="position:absolute;left:0;text-align:left;margin-left:51pt;margin-top:13.85pt;width:495pt;height:102pt;z-index:-251545600;mso-position-horizontal-relative:page;mso-position-vertical-relative:text" o:allowincell="f">
            <v:imagedata r:id="rId192"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numPr>
          <w:ilvl w:val="0"/>
          <w:numId w:val="27"/>
        </w:numPr>
        <w:spacing w:before="9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Initialization is executed (one time) before the execution of the code block.</w:t>
      </w:r>
    </w:p>
    <w:p w:rsidR="00663897" w:rsidRDefault="00F25AC9">
      <w:pPr>
        <w:numPr>
          <w:ilvl w:val="1"/>
          <w:numId w:val="2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Condition defines the condition for executing the code block.</w:t>
      </w:r>
    </w:p>
    <w:p w:rsidR="00663897" w:rsidRDefault="00F25AC9">
      <w:pPr>
        <w:numPr>
          <w:ilvl w:val="2"/>
          <w:numId w:val="27"/>
        </w:numPr>
        <w:spacing w:before="30" w:line="405" w:lineRule="atLeast"/>
        <w:ind w:right="-73"/>
        <w:rPr>
          <w:rFonts w:ascii="Segoe UI" w:eastAsia="Segoe UI" w:hAnsi="Segoe UI" w:cs="Segoe UI"/>
          <w:sz w:val="27"/>
          <w:szCs w:val="27"/>
        </w:rPr>
      </w:pPr>
      <w:r>
        <w:rPr>
          <w:rFonts w:ascii="Segoe UI" w:eastAsia="Segoe UI" w:hAnsi="Segoe UI" w:cs="Segoe UI"/>
          <w:color w:val="000000"/>
          <w:sz w:val="27"/>
          <w:szCs w:val="27"/>
        </w:rPr>
        <w:t>Increment/Decrement is executed (every time) after the code block has been executed.</w:t>
      </w:r>
    </w:p>
    <w:p w:rsidR="00663897" w:rsidRDefault="00F25AC9">
      <w:pPr>
        <w:spacing w:before="30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To Print 1 To 10 Using For Loop</w:t>
      </w:r>
    </w:p>
    <w:p w:rsidR="00663897" w:rsidRDefault="00F25AC9">
      <w:pPr>
        <w:spacing w:before="212" w:line="405" w:lineRule="atLeast"/>
        <w:ind w:right="72"/>
        <w:rPr>
          <w:rFonts w:ascii="Segoe UI" w:eastAsia="Segoe UI" w:hAnsi="Segoe UI" w:cs="Segoe UI"/>
          <w:sz w:val="27"/>
          <w:szCs w:val="27"/>
        </w:rPr>
      </w:pPr>
      <w:r>
        <w:rPr>
          <w:rFonts w:ascii="Segoe UI" w:eastAsia="Segoe UI" w:hAnsi="Segoe UI" w:cs="Segoe UI"/>
          <w:color w:val="000000"/>
          <w:sz w:val="27"/>
          <w:szCs w:val="27"/>
        </w:rPr>
        <w:lastRenderedPageBreak/>
        <w:t xml:space="preserve">This example prints 1 to 10 using for loop. Here </w:t>
      </w:r>
      <w:r>
        <w:rPr>
          <w:rFonts w:ascii="Segoe UI" w:eastAsia="Segoe UI" w:hAnsi="Segoe UI" w:cs="Segoe UI"/>
          <w:b/>
          <w:bCs/>
          <w:color w:val="FF82B2"/>
          <w:sz w:val="27"/>
          <w:szCs w:val="27"/>
        </w:rPr>
        <w:t>int i = 1;</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initialization, </w:t>
      </w:r>
      <w:r>
        <w:rPr>
          <w:rFonts w:ascii="Segoe UI" w:eastAsia="Segoe UI" w:hAnsi="Segoe UI" w:cs="Segoe UI"/>
          <w:b/>
          <w:bCs/>
          <w:color w:val="FF82B2"/>
          <w:sz w:val="27"/>
          <w:szCs w:val="27"/>
        </w:rPr>
        <w:t>i&lt;=10</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condition and </w:t>
      </w:r>
      <w:r>
        <w:rPr>
          <w:rFonts w:ascii="Segoe UI" w:eastAsia="Segoe UI" w:hAnsi="Segoe UI" w:cs="Segoe UI"/>
          <w:b/>
          <w:bCs/>
          <w:color w:val="FF82B2"/>
          <w:sz w:val="27"/>
          <w:szCs w:val="27"/>
        </w:rPr>
        <w:t>i++</w:t>
      </w:r>
      <w:r>
        <w:rPr>
          <w:rFonts w:ascii="Segoe UI" w:eastAsia="Segoe UI" w:hAnsi="Segoe UI" w:cs="Segoe UI"/>
          <w:sz w:val="27"/>
          <w:szCs w:val="27"/>
        </w:rPr>
        <w:t xml:space="preserve"> </w:t>
      </w:r>
      <w:r>
        <w:rPr>
          <w:rFonts w:ascii="Segoe UI" w:eastAsia="Segoe UI" w:hAnsi="Segoe UI" w:cs="Segoe UI"/>
          <w:color w:val="000000"/>
          <w:sz w:val="27"/>
          <w:szCs w:val="27"/>
        </w:rPr>
        <w:t>is increment/decrement.</w:t>
      </w:r>
    </w:p>
    <w:p w:rsidR="00663897" w:rsidRDefault="00F25AC9">
      <w:pPr>
        <w:spacing w:before="233"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04" type="#_x0000_t75" style="position:absolute;left:0;text-align:left;margin-left:51pt;margin-top:-1pt;width:495pt;height:142pt;z-index:-251544576;mso-position-horizontal-relative:page;mso-position-vertical-relative:text" o:allowincell="f">
            <v:imagedata r:id="rId193" o:title=""/>
            <w10:wrap anchorx="page"/>
            <w10:anchorlock/>
          </v:shape>
        </w:pict>
      </w:r>
    </w:p>
    <w:p w:rsidR="00663897" w:rsidRDefault="00F25AC9">
      <w:pPr>
        <w:spacing w:before="1" w:line="405" w:lineRule="atLeast"/>
        <w:ind w:left="240" w:right="5106"/>
        <w:rPr>
          <w:rFonts w:ascii="Consolas" w:eastAsia="Consolas" w:hAnsi="Consolas" w:cs="Consolas"/>
        </w:rPr>
      </w:pPr>
      <w:r>
        <w:rPr>
          <w:rFonts w:ascii="Consolas" w:eastAsia="Consolas" w:hAnsi="Consolas" w:cs="Consolas"/>
          <w:color w:val="555E68"/>
        </w:rPr>
        <w:t xml:space="preserve">  for (int i = 1; i &lt;= 10; i++) {     print(i);</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194"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To Print 10 To 1 Using For Loop</w:t>
      </w:r>
    </w:p>
    <w:p w:rsidR="00663897" w:rsidRDefault="00F25AC9">
      <w:pPr>
        <w:spacing w:before="227" w:line="405" w:lineRule="atLeast"/>
        <w:ind w:right="72"/>
        <w:rPr>
          <w:rFonts w:ascii="Segoe UI" w:eastAsia="Segoe UI" w:hAnsi="Segoe UI" w:cs="Segoe UI"/>
          <w:sz w:val="27"/>
          <w:szCs w:val="27"/>
        </w:rPr>
      </w:pPr>
      <w:r>
        <w:rPr>
          <w:rFonts w:ascii="Segoe UI" w:eastAsia="Segoe UI" w:hAnsi="Segoe UI" w:cs="Segoe UI"/>
          <w:color w:val="000000"/>
          <w:sz w:val="27"/>
          <w:szCs w:val="27"/>
        </w:rPr>
        <w:t xml:space="preserve">This example prints 10 to 1 using for loop. Here </w:t>
      </w:r>
      <w:r>
        <w:rPr>
          <w:rFonts w:ascii="Segoe UI" w:eastAsia="Segoe UI" w:hAnsi="Segoe UI" w:cs="Segoe UI"/>
          <w:b/>
          <w:bCs/>
          <w:color w:val="FF82B2"/>
          <w:sz w:val="27"/>
          <w:szCs w:val="27"/>
        </w:rPr>
        <w:t>int i = 10;</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initialization, </w:t>
      </w:r>
      <w:r>
        <w:rPr>
          <w:rFonts w:ascii="Segoe UI" w:eastAsia="Segoe UI" w:hAnsi="Segoe UI" w:cs="Segoe UI"/>
          <w:b/>
          <w:bCs/>
          <w:color w:val="FF82B2"/>
          <w:sz w:val="27"/>
          <w:szCs w:val="27"/>
        </w:rPr>
        <w:t>i&gt;=1</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condition and </w:t>
      </w:r>
      <w:r>
        <w:rPr>
          <w:rFonts w:ascii="Consolas" w:eastAsia="Consolas" w:hAnsi="Consolas" w:cs="Consolas"/>
          <w:b/>
          <w:bCs/>
          <w:color w:val="555E68"/>
        </w:rPr>
        <w:t>i--</w:t>
      </w:r>
      <w:r>
        <w:rPr>
          <w:rFonts w:ascii="Segoe UI" w:eastAsia="Segoe UI" w:hAnsi="Segoe UI" w:cs="Segoe UI"/>
          <w:sz w:val="27"/>
          <w:szCs w:val="27"/>
        </w:rPr>
        <w:t xml:space="preserve"> </w:t>
      </w:r>
      <w:r>
        <w:rPr>
          <w:rFonts w:ascii="Segoe UI" w:eastAsia="Segoe UI" w:hAnsi="Segoe UI" w:cs="Segoe UI"/>
          <w:color w:val="000000"/>
          <w:sz w:val="27"/>
          <w:szCs w:val="27"/>
        </w:rPr>
        <w:t>is increment/decrement.</w:t>
      </w:r>
      <w:r w:rsidR="00FB0D64" w:rsidRPr="00FB0D64">
        <w:pict>
          <v:shape id="_x0000_s1605" type="#_x0000_t75" style="position:absolute;margin-left:137pt;margin-top:35.2pt;width:28pt;height:19pt;z-index:-251543552;mso-position-horizontal-relative:page;mso-position-vertical-relative:text" o:allowincell="f">
            <v:imagedata r:id="rId195" o:title=""/>
            <w10:wrap anchorx="page"/>
            <w10:anchorlock/>
          </v:shape>
        </w:pic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06" type="#_x0000_t75" style="position:absolute;left:0;text-align:left;margin-left:51pt;margin-top:14.35pt;width:495pt;height:142pt;z-index:-251542528;mso-position-horizontal-relative:page;mso-position-vertical-relative:text" o:allowincell="f">
            <v:imagedata r:id="rId196" o:title=""/>
            <w10:wrap anchorx="page"/>
            <w10:anchorlock/>
          </v:shape>
        </w:pict>
      </w:r>
    </w:p>
    <w:p w:rsidR="00663897" w:rsidRDefault="00F25AC9">
      <w:pPr>
        <w:spacing w:before="1" w:line="405" w:lineRule="atLeast"/>
        <w:ind w:left="240" w:right="5106"/>
        <w:rPr>
          <w:rFonts w:ascii="Consolas" w:eastAsia="Consolas" w:hAnsi="Consolas" w:cs="Consolas"/>
        </w:rPr>
      </w:pPr>
      <w:r>
        <w:rPr>
          <w:rFonts w:ascii="Consolas" w:eastAsia="Consolas" w:hAnsi="Consolas" w:cs="Consolas"/>
          <w:color w:val="555E68"/>
        </w:rPr>
        <w:t xml:space="preserve">  for (int i = 10; i &gt;= 1; i--) {     print(i);</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19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Print Name 10 Times Using For Loop</w:t>
      </w:r>
    </w:p>
    <w:p w:rsidR="00663897" w:rsidRDefault="00F25AC9">
      <w:pPr>
        <w:spacing w:before="227" w:line="405" w:lineRule="atLeast"/>
        <w:ind w:right="-96"/>
        <w:rPr>
          <w:rFonts w:ascii="Segoe UI" w:eastAsia="Segoe UI" w:hAnsi="Segoe UI" w:cs="Segoe UI"/>
          <w:sz w:val="27"/>
          <w:szCs w:val="27"/>
        </w:rPr>
      </w:pPr>
      <w:r>
        <w:rPr>
          <w:rFonts w:ascii="Segoe UI" w:eastAsia="Segoe UI" w:hAnsi="Segoe UI" w:cs="Segoe UI"/>
          <w:color w:val="000000"/>
          <w:sz w:val="27"/>
          <w:szCs w:val="27"/>
        </w:rPr>
        <w:t>This example prints the name 10 times using for loop. Based on the condition, the body of the loop executes 10 times.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07" type="#_x0000_t75" style="position:absolute;left:0;text-align:left;margin-left:51pt;margin-top:14.35pt;width:495pt;height:142pt;z-index:-251541504;mso-position-horizontal-relative:page;mso-position-vertical-relative:text" o:allowincell="f">
            <v:imagedata r:id="rId198" o:title=""/>
            <w10:wrap anchorx="page"/>
            <w10:anchorlock/>
          </v:shape>
        </w:pict>
      </w:r>
    </w:p>
    <w:p w:rsidR="00663897" w:rsidRDefault="00F25AC9">
      <w:pPr>
        <w:spacing w:before="1" w:line="405" w:lineRule="atLeast"/>
        <w:ind w:left="240" w:right="5236"/>
        <w:rPr>
          <w:rFonts w:ascii="Consolas" w:eastAsia="Consolas" w:hAnsi="Consolas" w:cs="Consolas"/>
        </w:rPr>
      </w:pPr>
      <w:r>
        <w:rPr>
          <w:rFonts w:ascii="Consolas" w:eastAsia="Consolas" w:hAnsi="Consolas" w:cs="Consolas"/>
          <w:color w:val="555E68"/>
        </w:rPr>
        <w:t xml:space="preserve">  for (int i = 0; i &lt; 10; i++) {     print("John Doe");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19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Display Sum of n Natural Numbers Using For Loop</w:t>
      </w:r>
    </w:p>
    <w:p w:rsidR="00663897" w:rsidRDefault="00F25AC9">
      <w:pPr>
        <w:spacing w:line="405" w:lineRule="atLeast"/>
        <w:ind w:right="-42"/>
        <w:rPr>
          <w:rFonts w:ascii="Segoe UI" w:eastAsia="Segoe UI" w:hAnsi="Segoe UI" w:cs="Segoe UI"/>
          <w:sz w:val="27"/>
          <w:szCs w:val="27"/>
        </w:rPr>
      </w:pPr>
      <w:r>
        <w:rPr>
          <w:rFonts w:ascii="Segoe UI" w:eastAsia="Segoe UI" w:hAnsi="Segoe UI" w:cs="Segoe UI"/>
          <w:color w:val="000000"/>
          <w:sz w:val="27"/>
          <w:szCs w:val="27"/>
        </w:rPr>
        <w:t xml:space="preserve">Here, the value of the </w:t>
      </w:r>
      <w:r>
        <w:rPr>
          <w:rFonts w:ascii="Segoe UI" w:eastAsia="Segoe UI" w:hAnsi="Segoe UI" w:cs="Segoe UI"/>
          <w:b/>
          <w:bCs/>
          <w:color w:val="FF82B2"/>
          <w:sz w:val="27"/>
          <w:szCs w:val="27"/>
        </w:rPr>
        <w:t>total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w:t>
      </w:r>
      <w:r>
        <w:rPr>
          <w:rFonts w:ascii="Segoe UI" w:eastAsia="Segoe UI" w:hAnsi="Segoe UI" w:cs="Segoe UI"/>
          <w:b/>
          <w:bCs/>
          <w:color w:val="FF82B2"/>
          <w:sz w:val="27"/>
          <w:szCs w:val="27"/>
        </w:rPr>
        <w:t>0</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initially. Then, the for loop is iterated from </w:t>
      </w:r>
      <w:r>
        <w:rPr>
          <w:rFonts w:ascii="Segoe UI" w:eastAsia="Segoe UI" w:hAnsi="Segoe UI" w:cs="Segoe UI"/>
          <w:b/>
          <w:bCs/>
          <w:color w:val="FF82B2"/>
          <w:sz w:val="27"/>
          <w:szCs w:val="27"/>
        </w:rPr>
        <w:t>i = 1 to 100</w:t>
      </w:r>
      <w:r>
        <w:rPr>
          <w:rFonts w:ascii="Segoe UI" w:eastAsia="Segoe UI" w:hAnsi="Segoe UI" w:cs="Segoe UI"/>
          <w:color w:val="000000"/>
          <w:sz w:val="27"/>
          <w:szCs w:val="27"/>
        </w:rPr>
        <w:t xml:space="preserve">. In each iteration, </w:t>
      </w:r>
      <w:r>
        <w:rPr>
          <w:rFonts w:ascii="Segoe UI" w:eastAsia="Segoe UI" w:hAnsi="Segoe UI" w:cs="Segoe UI"/>
          <w:b/>
          <w:bCs/>
          <w:color w:val="FF82B2"/>
          <w:sz w:val="27"/>
          <w:szCs w:val="27"/>
        </w:rPr>
        <w:t>i</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added to the </w:t>
      </w:r>
      <w:r>
        <w:rPr>
          <w:rFonts w:ascii="Segoe UI" w:eastAsia="Segoe UI" w:hAnsi="Segoe UI" w:cs="Segoe UI"/>
          <w:b/>
          <w:bCs/>
          <w:color w:val="FF82B2"/>
          <w:sz w:val="27"/>
          <w:szCs w:val="27"/>
        </w:rPr>
        <w:t>total</w:t>
      </w:r>
      <w:r>
        <w:rPr>
          <w:rFonts w:ascii="Segoe UI" w:eastAsia="Segoe UI" w:hAnsi="Segoe UI" w:cs="Segoe UI"/>
          <w:color w:val="000000"/>
          <w:sz w:val="27"/>
          <w:szCs w:val="27"/>
        </w:rPr>
        <w:t xml:space="preserve">, and the value of </w:t>
      </w:r>
      <w:r>
        <w:rPr>
          <w:rFonts w:ascii="Segoe UI" w:eastAsia="Segoe UI" w:hAnsi="Segoe UI" w:cs="Segoe UI"/>
          <w:b/>
          <w:bCs/>
          <w:color w:val="FF82B2"/>
          <w:sz w:val="27"/>
          <w:szCs w:val="27"/>
        </w:rPr>
        <w:t>i</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increased by 1. Result is </w:t>
      </w:r>
      <w:r>
        <w:rPr>
          <w:rFonts w:ascii="Segoe UI" w:eastAsia="Segoe UI" w:hAnsi="Segoe UI" w:cs="Segoe UI"/>
          <w:b/>
          <w:bCs/>
          <w:color w:val="FF82B2"/>
          <w:sz w:val="27"/>
          <w:szCs w:val="27"/>
        </w:rPr>
        <w:t>1+2+3+….+99+100</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608" type="#_x0000_t75" style="position:absolute;left:0;text-align:left;margin-left:51pt;margin-top:14.1pt;width:495pt;height:284pt;z-index:-251540480;mso-position-horizontal-relative:page;mso-position-vertical-relative:text" o:allowincell="f">
            <v:imagedata r:id="rId200"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int total = 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n = 100; // change as per required</w:t>
      </w:r>
    </w:p>
    <w:p w:rsidR="00663897" w:rsidRDefault="00F25AC9">
      <w:pPr>
        <w:spacing w:before="406" w:line="405" w:lineRule="atLeast"/>
        <w:ind w:left="240" w:right="6015"/>
        <w:rPr>
          <w:rFonts w:ascii="Consolas" w:eastAsia="Consolas" w:hAnsi="Consolas" w:cs="Consolas"/>
        </w:rPr>
      </w:pPr>
      <w:r>
        <w:rPr>
          <w:rFonts w:ascii="Consolas" w:eastAsia="Consolas" w:hAnsi="Consolas" w:cs="Consolas"/>
          <w:color w:val="555E68"/>
        </w:rPr>
        <w:t xml:space="preserve">  for(int i=1; i&lt;=n; i++){     total = total + i;</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810" w:lineRule="atLeast"/>
        <w:ind w:left="240" w:right="5885"/>
        <w:rPr>
          <w:rFonts w:ascii="Consolas" w:eastAsia="Consolas" w:hAnsi="Consolas" w:cs="Consolas"/>
        </w:rPr>
      </w:pPr>
      <w:r>
        <w:rPr>
          <w:rFonts w:ascii="Consolas" w:eastAsia="Consolas" w:hAnsi="Consolas" w:cs="Consolas"/>
          <w:color w:val="555E68"/>
        </w:rPr>
        <w:t xml:space="preserve">  print("Total is $total"); }</w:t>
      </w:r>
    </w:p>
    <w:p w:rsidR="00663897" w:rsidRDefault="00FB0D64">
      <w:pPr>
        <w:spacing w:before="890" w:line="359" w:lineRule="atLeast"/>
        <w:ind w:right="-200"/>
        <w:jc w:val="both"/>
        <w:rPr>
          <w:rFonts w:ascii="Segoe UI" w:eastAsia="Segoe UI" w:hAnsi="Segoe UI" w:cs="Segoe UI"/>
          <w:sz w:val="27"/>
          <w:szCs w:val="27"/>
        </w:rPr>
      </w:pPr>
      <w:hyperlink r:id="rId201" w:history="1">
        <w:r w:rsidR="00F25AC9">
          <w:rPr>
            <w:rFonts w:ascii="Segoe UI" w:eastAsia="Segoe UI" w:hAnsi="Segoe UI" w:cs="Segoe UI"/>
            <w:color w:val="4D8CE6"/>
            <w:sz w:val="27"/>
            <w:szCs w:val="27"/>
            <w:u w:val="single"/>
          </w:rPr>
          <w:t>Run Online</w:t>
        </w:r>
      </w:hyperlink>
    </w:p>
    <w:p w:rsidR="00663897" w:rsidRDefault="00F25AC9">
      <w:pPr>
        <w:spacing w:before="5" w:line="623" w:lineRule="atLeast"/>
        <w:ind w:right="1093"/>
        <w:rPr>
          <w:rFonts w:ascii="Segoe UI" w:eastAsia="Segoe UI" w:hAnsi="Segoe UI" w:cs="Segoe UI"/>
          <w:sz w:val="27"/>
          <w:szCs w:val="27"/>
        </w:rPr>
      </w:pPr>
      <w:r>
        <w:rPr>
          <w:rFonts w:ascii="Segoe UI" w:eastAsia="Segoe UI" w:hAnsi="Segoe UI" w:cs="Segoe UI"/>
          <w:b/>
          <w:bCs/>
          <w:color w:val="FF82B2"/>
          <w:sz w:val="26"/>
          <w:szCs w:val="26"/>
        </w:rPr>
        <w:t xml:space="preserve">Example 5: Display Even Numbers Between 50 to 100 Using For Loop </w:t>
      </w:r>
      <w:r>
        <w:rPr>
          <w:rFonts w:ascii="Segoe UI" w:eastAsia="Segoe UI" w:hAnsi="Segoe UI" w:cs="Segoe UI"/>
          <w:color w:val="000000"/>
          <w:sz w:val="27"/>
          <w:szCs w:val="27"/>
        </w:rPr>
        <w:t>This program will print even numbers between 50 to 100 using for loop.</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609" type="#_x0000_t75" style="position:absolute;left:0;text-align:left;margin-left:51pt;margin-top:13.6pt;width:495pt;height:183pt;z-index:-251539456;mso-position-horizontal-relative:page;mso-position-vertical-relative:text" o:allowincell="f">
            <v:imagedata r:id="rId202" o:title=""/>
            <w10:wrap anchorx="page"/>
            <w10:anchorlock/>
          </v:shape>
        </w:pict>
      </w:r>
    </w:p>
    <w:p w:rsidR="00663897" w:rsidRDefault="00F25AC9">
      <w:pPr>
        <w:spacing w:before="1" w:line="405" w:lineRule="atLeast"/>
        <w:ind w:left="240" w:right="5625"/>
        <w:rPr>
          <w:rFonts w:ascii="Consolas" w:eastAsia="Consolas" w:hAnsi="Consolas" w:cs="Consolas"/>
        </w:rPr>
      </w:pPr>
      <w:r>
        <w:rPr>
          <w:rFonts w:ascii="Consolas" w:eastAsia="Consolas" w:hAnsi="Consolas" w:cs="Consolas"/>
          <w:color w:val="555E68"/>
        </w:rPr>
        <w:t xml:space="preserve">  for(int i=50; i&lt;=100; i++){     if(i%2 == 0){</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0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Infinite Loop In Dart</w:t>
      </w:r>
    </w:p>
    <w:p w:rsidR="00663897" w:rsidRDefault="00F25AC9">
      <w:pPr>
        <w:spacing w:before="212" w:line="405" w:lineRule="atLeast"/>
        <w:ind w:right="-39"/>
        <w:rPr>
          <w:rFonts w:ascii="Segoe UI" w:eastAsia="Segoe UI" w:hAnsi="Segoe UI" w:cs="Segoe UI"/>
          <w:sz w:val="27"/>
          <w:szCs w:val="27"/>
        </w:rPr>
      </w:pPr>
      <w:r>
        <w:rPr>
          <w:rFonts w:ascii="Segoe UI" w:eastAsia="Segoe UI" w:hAnsi="Segoe UI" w:cs="Segoe UI"/>
          <w:color w:val="000000"/>
          <w:sz w:val="27"/>
          <w:szCs w:val="27"/>
        </w:rPr>
        <w:lastRenderedPageBreak/>
        <w:t>If the condition never becomes false in looping, it is called an infinite loop. It uses more resources on your computer. The task is done repeatedly until the memory runs out.</w:t>
      </w:r>
    </w:p>
    <w:p w:rsidR="00663897" w:rsidRDefault="00F25AC9">
      <w:pPr>
        <w:spacing w:line="405" w:lineRule="atLeast"/>
        <w:ind w:right="344"/>
        <w:rPr>
          <w:rFonts w:ascii="Segoe UI" w:eastAsia="Segoe UI" w:hAnsi="Segoe UI" w:cs="Segoe UI"/>
          <w:sz w:val="27"/>
          <w:szCs w:val="27"/>
        </w:rPr>
      </w:pPr>
      <w:r>
        <w:rPr>
          <w:rFonts w:ascii="Segoe UI" w:eastAsia="Segoe UI" w:hAnsi="Segoe UI" w:cs="Segoe UI"/>
          <w:color w:val="000000"/>
          <w:sz w:val="27"/>
          <w:szCs w:val="27"/>
        </w:rPr>
        <w:t xml:space="preserve">This program prints 1 to infinite because the condition is </w:t>
      </w:r>
      <w:r>
        <w:rPr>
          <w:rFonts w:ascii="Segoe UI" w:eastAsia="Segoe UI" w:hAnsi="Segoe UI" w:cs="Segoe UI"/>
          <w:b/>
          <w:bCs/>
          <w:color w:val="FF82B2"/>
          <w:sz w:val="27"/>
          <w:szCs w:val="27"/>
        </w:rPr>
        <w:t>i&gt;=1</w:t>
      </w:r>
      <w:r>
        <w:rPr>
          <w:rFonts w:ascii="Segoe UI" w:eastAsia="Segoe UI" w:hAnsi="Segoe UI" w:cs="Segoe UI"/>
          <w:color w:val="000000"/>
          <w:sz w:val="27"/>
          <w:szCs w:val="27"/>
        </w:rPr>
        <w:t>, which is always true with i++.</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10" type="#_x0000_t75" style="position:absolute;left:0;text-align:left;margin-left:51pt;margin-top:14.35pt;width:495pt;height:142pt;z-index:-251538432;mso-position-horizontal-relative:page;mso-position-vertical-relative:text" o:allowincell="f">
            <v:imagedata r:id="rId204" o:title=""/>
            <w10:wrap anchorx="page"/>
            <w10:anchorlock/>
          </v:shape>
        </w:pict>
      </w:r>
    </w:p>
    <w:p w:rsidR="00663897" w:rsidRDefault="00F25AC9">
      <w:pPr>
        <w:spacing w:before="1" w:line="405" w:lineRule="atLeast"/>
        <w:ind w:left="240" w:right="5236"/>
        <w:rPr>
          <w:rFonts w:ascii="Consolas" w:eastAsia="Consolas" w:hAnsi="Consolas" w:cs="Consolas"/>
        </w:rPr>
      </w:pPr>
      <w:r>
        <w:rPr>
          <w:rFonts w:ascii="Consolas" w:eastAsia="Consolas" w:hAnsi="Consolas" w:cs="Consolas"/>
          <w:color w:val="555E68"/>
        </w:rPr>
        <w:t xml:space="preserve">  for (int i = 1; i &gt;= 1; i++) {     print(i);</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1"/>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Infinite loops take your computer resources continuously, use more power, and slow your computer. So always check your loop before use.</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For Each Loop in Dart</w:t>
      </w:r>
    </w:p>
    <w:p w:rsidR="00663897" w:rsidRDefault="00F25AC9">
      <w:pPr>
        <w:spacing w:before="206" w:line="405" w:lineRule="atLeast"/>
        <w:ind w:right="47"/>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for each</w:t>
      </w:r>
      <w:r>
        <w:rPr>
          <w:rFonts w:ascii="Segoe UI" w:eastAsia="Segoe UI" w:hAnsi="Segoe UI" w:cs="Segoe UI"/>
          <w:sz w:val="27"/>
          <w:szCs w:val="27"/>
        </w:rPr>
        <w:t xml:space="preserve"> </w:t>
      </w:r>
      <w:r>
        <w:rPr>
          <w:rFonts w:ascii="Segoe UI" w:eastAsia="Segoe UI" w:hAnsi="Segoe UI" w:cs="Segoe UI"/>
          <w:color w:val="000000"/>
          <w:sz w:val="27"/>
          <w:szCs w:val="27"/>
        </w:rPr>
        <w:t xml:space="preserve">loop iterates over all list elements or variables. It is useful when you want to loop through </w:t>
      </w:r>
      <w:r>
        <w:rPr>
          <w:rFonts w:ascii="Segoe UI" w:eastAsia="Segoe UI" w:hAnsi="Segoe UI" w:cs="Segoe UI"/>
          <w:b/>
          <w:bCs/>
          <w:color w:val="FF82B2"/>
          <w:sz w:val="27"/>
          <w:szCs w:val="27"/>
        </w:rPr>
        <w:t>list/collection</w:t>
      </w:r>
      <w:r>
        <w:rPr>
          <w:rFonts w:ascii="Segoe UI" w:eastAsia="Segoe UI" w:hAnsi="Segoe UI" w:cs="Segoe UI"/>
          <w:color w:val="000000"/>
          <w:sz w:val="27"/>
          <w:szCs w:val="27"/>
        </w:rPr>
        <w:t>. The syntax of for-each loop is: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collection.forEach(void f(value));</w:t>
      </w:r>
      <w:r w:rsidR="00FB0D64" w:rsidRPr="00FB0D64">
        <w:pict>
          <v:shape id="_x0000_s1611" type="#_x0000_t75" style="position:absolute;left:0;text-align:left;margin-left:51pt;margin-top:13.85pt;width:495pt;height:62pt;z-index:-251537408;mso-position-horizontal-relative:page;mso-position-vertical-relative:text" o:allowincell="f">
            <v:imagedata r:id="rId205" o:title=""/>
            <w10:wrap anchorx="page"/>
            <w10:anchorlock/>
          </v:shape>
        </w:pict>
      </w:r>
    </w:p>
    <w:p w:rsidR="00663897" w:rsidRDefault="00F25AC9">
      <w:pPr>
        <w:spacing w:before="659" w:line="623" w:lineRule="atLeast"/>
        <w:ind w:right="3693"/>
        <w:rPr>
          <w:rFonts w:ascii="Segoe UI" w:eastAsia="Segoe UI" w:hAnsi="Segoe UI" w:cs="Segoe UI"/>
          <w:sz w:val="27"/>
          <w:szCs w:val="27"/>
        </w:rPr>
      </w:pPr>
      <w:r>
        <w:rPr>
          <w:rFonts w:ascii="Segoe UI" w:eastAsia="Segoe UI" w:hAnsi="Segoe UI" w:cs="Segoe UI"/>
          <w:b/>
          <w:bCs/>
          <w:color w:val="FF82B2"/>
          <w:sz w:val="26"/>
          <w:szCs w:val="26"/>
        </w:rPr>
        <w:t xml:space="preserve">Example 1: Print Each Item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List Using Foreach </w:t>
      </w:r>
      <w:r>
        <w:rPr>
          <w:rFonts w:ascii="Segoe UI" w:eastAsia="Segoe UI" w:hAnsi="Segoe UI" w:cs="Segoe UI"/>
          <w:color w:val="000000"/>
          <w:sz w:val="27"/>
          <w:szCs w:val="27"/>
        </w:rPr>
        <w:t>This will print each name of football players.</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612" type="#_x0000_t75" style="position:absolute;left:0;text-align:left;margin-left:51pt;margin-top:14.35pt;width:495pt;height:122pt;z-index:-251536384;mso-position-horizontal-relative:page;mso-position-vertical-relative:text" o:allowincell="f">
            <v:imagedata r:id="rId206" o:title=""/>
            <w10:wrap anchorx="page"/>
            <w10:anchorlock/>
          </v:shape>
        </w:pict>
      </w:r>
    </w:p>
    <w:p w:rsidR="00663897" w:rsidRDefault="00F25AC9">
      <w:pPr>
        <w:spacing w:before="1" w:line="405" w:lineRule="atLeast"/>
        <w:ind w:left="240" w:right="430"/>
        <w:rPr>
          <w:rFonts w:ascii="Consolas" w:eastAsia="Consolas" w:hAnsi="Consolas" w:cs="Consolas"/>
        </w:rPr>
      </w:pPr>
      <w:r>
        <w:rPr>
          <w:rFonts w:ascii="Consolas" w:eastAsia="Consolas" w:hAnsi="Consolas" w:cs="Consolas"/>
          <w:color w:val="555E68"/>
        </w:rPr>
        <w:t xml:space="preserve">  List&lt;String&gt; footballplayers=['Ronaldo','Messi','Neymar','Hazard'];   footballplayers.forEach( (names)=&gt;print(names));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0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2: Print Each Total and Average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Lists</w:t>
      </w:r>
    </w:p>
    <w:p w:rsidR="00663897" w:rsidRDefault="00F25AC9">
      <w:pPr>
        <w:spacing w:before="212" w:line="405" w:lineRule="atLeast"/>
        <w:ind w:right="273"/>
        <w:rPr>
          <w:rFonts w:ascii="Segoe UI" w:eastAsia="Segoe UI" w:hAnsi="Segoe UI" w:cs="Segoe UI"/>
          <w:sz w:val="27"/>
          <w:szCs w:val="27"/>
        </w:rPr>
      </w:pPr>
      <w:r>
        <w:rPr>
          <w:rFonts w:ascii="Segoe UI" w:eastAsia="Segoe UI" w:hAnsi="Segoe UI" w:cs="Segoe UI"/>
          <w:color w:val="000000"/>
          <w:sz w:val="27"/>
          <w:szCs w:val="27"/>
        </w:rPr>
        <w:lastRenderedPageBreak/>
        <w:t>This program will print the total sum of all numbers and also the average value from the total.</w:t>
      </w:r>
    </w:p>
    <w:p w:rsidR="00663897" w:rsidRDefault="00F25AC9">
      <w:pPr>
        <w:spacing w:before="233"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613" type="#_x0000_t75" style="position:absolute;left:0;text-align:left;margin-left:51pt;margin-top:-1pt;width:495pt;height:324pt;z-index:-251535360;mso-position-horizontal-relative:page;mso-position-vertical-relative:text" o:allowincell="f">
            <v:imagedata r:id="rId20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List&lt;int&gt; numbers = [1,2,3,4,5];</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int total = 0;</w:t>
      </w:r>
    </w:p>
    <w:p w:rsidR="00663897" w:rsidRDefault="00F25AC9">
      <w:pPr>
        <w:spacing w:before="1" w:line="810" w:lineRule="atLeast"/>
        <w:ind w:left="240" w:right="3417"/>
        <w:rPr>
          <w:rFonts w:ascii="Consolas" w:eastAsia="Consolas" w:hAnsi="Consolas" w:cs="Consolas"/>
        </w:rPr>
      </w:pPr>
      <w:r>
        <w:rPr>
          <w:rFonts w:ascii="Consolas" w:eastAsia="Consolas" w:hAnsi="Consolas" w:cs="Consolas"/>
          <w:color w:val="555E68"/>
        </w:rPr>
        <w:t xml:space="preserve">   numbers.forEach( (num)=&gt;total= total+ num);   print("Total is $total.");</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double avg = total / (numbers.length);</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print("Average is $avg.");</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0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For In Loop In Dart</w:t>
      </w:r>
    </w:p>
    <w:p w:rsidR="00663897" w:rsidRDefault="00F25AC9">
      <w:pPr>
        <w:spacing w:before="227" w:line="405" w:lineRule="atLeast"/>
        <w:ind w:right="119"/>
        <w:rPr>
          <w:rFonts w:ascii="Segoe UI" w:eastAsia="Segoe UI" w:hAnsi="Segoe UI" w:cs="Segoe UI"/>
          <w:sz w:val="27"/>
          <w:szCs w:val="27"/>
        </w:rPr>
      </w:pPr>
      <w:r>
        <w:rPr>
          <w:rFonts w:ascii="Segoe UI" w:eastAsia="Segoe UI" w:hAnsi="Segoe UI" w:cs="Segoe UI"/>
          <w:color w:val="000000"/>
          <w:sz w:val="27"/>
          <w:szCs w:val="27"/>
        </w:rPr>
        <w:t xml:space="preserve">There is also another for loop, i.e., </w:t>
      </w:r>
      <w:r>
        <w:rPr>
          <w:rFonts w:ascii="Segoe UI" w:eastAsia="Segoe UI" w:hAnsi="Segoe UI" w:cs="Segoe UI"/>
          <w:b/>
          <w:bCs/>
          <w:color w:val="FF82B2"/>
          <w:sz w:val="27"/>
          <w:szCs w:val="27"/>
        </w:rPr>
        <w:t>for in loop</w:t>
      </w:r>
      <w:r>
        <w:rPr>
          <w:rFonts w:ascii="Segoe UI" w:eastAsia="Segoe UI" w:hAnsi="Segoe UI" w:cs="Segoe UI"/>
          <w:color w:val="000000"/>
          <w:sz w:val="27"/>
          <w:szCs w:val="27"/>
        </w:rPr>
        <w:t>. It also makes looping over the list very easily.</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614" type="#_x0000_t75" style="position:absolute;left:0;text-align:left;margin-left:51pt;margin-top:14.1pt;width:495pt;height:183pt;z-index:-251534336;mso-position-horizontal-relative:page;mso-position-vertical-relative:text" o:allowincell="f">
            <v:imagedata r:id="rId21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List&lt;String&gt; footballplayers=['Ronaldo','Messi','Neymar','Hazard'];</w:t>
      </w:r>
    </w:p>
    <w:p w:rsidR="00663897" w:rsidRDefault="00F25AC9">
      <w:pPr>
        <w:spacing w:before="406" w:line="405" w:lineRule="atLeast"/>
        <w:ind w:left="240" w:right="4197"/>
        <w:rPr>
          <w:rFonts w:ascii="Consolas" w:eastAsia="Consolas" w:hAnsi="Consolas" w:cs="Consolas"/>
        </w:rPr>
      </w:pPr>
      <w:r>
        <w:rPr>
          <w:rFonts w:ascii="Consolas" w:eastAsia="Consolas" w:hAnsi="Consolas" w:cs="Consolas"/>
          <w:color w:val="555E68"/>
        </w:rPr>
        <w:t xml:space="preserve">  for(String player in footballplayers){     print(player);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1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How to Find Index Value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List</w:t>
      </w:r>
    </w:p>
    <w:p w:rsidR="00663897" w:rsidRDefault="00F25AC9">
      <w:pPr>
        <w:spacing w:before="212" w:line="405" w:lineRule="atLeast"/>
        <w:ind w:right="-166"/>
        <w:rPr>
          <w:rFonts w:ascii="Segoe UI" w:eastAsia="Segoe UI" w:hAnsi="Segoe UI" w:cs="Segoe UI"/>
          <w:sz w:val="27"/>
          <w:szCs w:val="27"/>
        </w:rPr>
      </w:pPr>
      <w:r>
        <w:rPr>
          <w:rFonts w:ascii="Segoe UI" w:eastAsia="Segoe UI" w:hAnsi="Segoe UI" w:cs="Segoe UI"/>
          <w:color w:val="000000"/>
          <w:sz w:val="27"/>
          <w:szCs w:val="27"/>
        </w:rPr>
        <w:lastRenderedPageBreak/>
        <w:t>In dart, asMap method converts the list to a map where the keys are the index and values are the element at the index.</w:t>
      </w:r>
    </w:p>
    <w:p w:rsidR="00663897" w:rsidRDefault="00663897">
      <w:pPr>
        <w:sectPr w:rsidR="00663897">
          <w:pgSz w:w="11899" w:h="16838"/>
          <w:pgMar w:top="560" w:right="1027" w:bottom="660" w:left="1040" w:header="708" w:footer="708" w:gutter="0"/>
          <w:cols w:space="708"/>
        </w:sectPr>
      </w:pPr>
    </w:p>
    <w:p w:rsidR="00663897" w:rsidRDefault="00F25AC9">
      <w:pPr>
        <w:spacing w:before="538" w:line="276" w:lineRule="atLeast"/>
        <w:ind w:left="240" w:right="-200"/>
        <w:jc w:val="both"/>
        <w:rPr>
          <w:rFonts w:ascii="Consolas" w:eastAsia="Consolas" w:hAnsi="Consolas" w:cs="Consolas"/>
        </w:rPr>
      </w:pPr>
      <w:r>
        <w:rPr>
          <w:rFonts w:ascii="Consolas" w:eastAsia="Consolas" w:hAnsi="Consolas" w:cs="Consolas"/>
          <w:color w:val="555E68"/>
        </w:rPr>
        <w:lastRenderedPageBreak/>
        <w:t>List&lt;String&gt; footballplayers=['Ronaldo','Messi','Neymar','Hazard'];</w:t>
      </w:r>
    </w:p>
    <w:p w:rsidR="00663897" w:rsidRDefault="00F25AC9">
      <w:pPr>
        <w:spacing w:before="406" w:line="405" w:lineRule="atLeast"/>
        <w:ind w:left="240" w:right="-96"/>
        <w:rPr>
          <w:rFonts w:ascii="Consolas" w:eastAsia="Consolas" w:hAnsi="Consolas" w:cs="Consolas"/>
        </w:rPr>
      </w:pPr>
      <w:r>
        <w:rPr>
          <w:rFonts w:ascii="Consolas" w:eastAsia="Consolas" w:hAnsi="Consolas" w:cs="Consolas"/>
          <w:color w:val="555E68"/>
        </w:rPr>
        <w:t>footballplayers.asMap().forEach((index, value) =&gt; print("$value index is $index"));</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12"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Print Unicode Value of Each Character of String</w:t>
      </w:r>
    </w:p>
    <w:p w:rsidR="00663897" w:rsidRDefault="00F25AC9">
      <w:pPr>
        <w:spacing w:before="227" w:line="405" w:lineRule="atLeast"/>
        <w:ind w:right="443"/>
        <w:rPr>
          <w:rFonts w:ascii="Segoe UI" w:eastAsia="Segoe UI" w:hAnsi="Segoe UI" w:cs="Segoe UI"/>
          <w:sz w:val="27"/>
          <w:szCs w:val="27"/>
        </w:rPr>
      </w:pPr>
      <w:r>
        <w:rPr>
          <w:rFonts w:ascii="Segoe UI" w:eastAsia="Segoe UI" w:hAnsi="Segoe UI" w:cs="Segoe UI"/>
          <w:color w:val="000000"/>
          <w:sz w:val="27"/>
          <w:szCs w:val="27"/>
        </w:rPr>
        <w:t>This will split the name into Unicode values and then find characters from the Unicode value.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615" type="#_x0000_t75" style="position:absolute;left:0;text-align:left;margin-left:51pt;margin-top:13.6pt;width:495pt;height:204pt;z-index:-251533312;mso-position-horizontal-relative:page;mso-position-vertical-relative:text" o:allowincell="f">
            <v:imagedata r:id="rId213"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String name = "John";</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for(var codePoint in name.runes){</w:t>
      </w:r>
    </w:p>
    <w:p w:rsidR="00663897" w:rsidRDefault="00F25AC9">
      <w:pPr>
        <w:spacing w:before="1" w:line="405" w:lineRule="atLeast"/>
        <w:ind w:left="240" w:right="164"/>
        <w:rPr>
          <w:rFonts w:ascii="Consolas" w:eastAsia="Consolas" w:hAnsi="Consolas" w:cs="Consolas"/>
        </w:rPr>
      </w:pPr>
      <w:r>
        <w:rPr>
          <w:rFonts w:ascii="Consolas" w:eastAsia="Consolas" w:hAnsi="Consolas" w:cs="Consolas"/>
          <w:color w:val="555E68"/>
        </w:rPr>
        <w:t xml:space="preserve">  print("Unicode of ${String.fromCharCode(codePoint)} is $codePoint.");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14"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While Loop in Dart</w:t>
      </w:r>
    </w:p>
    <w:p w:rsidR="00663897" w:rsidRDefault="00F25AC9">
      <w:pPr>
        <w:spacing w:before="206"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In </w:t>
      </w:r>
      <w:r>
        <w:rPr>
          <w:rFonts w:ascii="Segoe UI" w:eastAsia="Segoe UI" w:hAnsi="Segoe UI" w:cs="Segoe UI"/>
          <w:b/>
          <w:bCs/>
          <w:color w:val="FF82B2"/>
          <w:sz w:val="27"/>
          <w:szCs w:val="27"/>
        </w:rPr>
        <w:t>while loop</w:t>
      </w:r>
      <w:r>
        <w:rPr>
          <w:rFonts w:ascii="Segoe UI" w:eastAsia="Segoe UI" w:hAnsi="Segoe UI" w:cs="Segoe UI"/>
          <w:color w:val="000000"/>
          <w:sz w:val="27"/>
          <w:szCs w:val="27"/>
        </w:rPr>
        <w:t>, the loop’s body will run until and unless the condition is true. You must write conditions first before statements. This loop checks conditions on every iteration. If the condition is true, the code inside {} is executed, if the condition is false, then the loop stops.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Syntax</w:t>
      </w:r>
    </w:p>
    <w:p w:rsidR="00663897" w:rsidRDefault="00F25AC9">
      <w:pPr>
        <w:spacing w:before="506" w:line="276" w:lineRule="atLeast"/>
        <w:ind w:left="240" w:right="-200"/>
        <w:jc w:val="both"/>
        <w:rPr>
          <w:rFonts w:ascii="Consolas" w:eastAsia="Consolas" w:hAnsi="Consolas" w:cs="Consolas"/>
        </w:rPr>
      </w:pPr>
      <w:r>
        <w:rPr>
          <w:rFonts w:ascii="Consolas" w:eastAsia="Consolas" w:hAnsi="Consolas" w:cs="Consolas"/>
          <w:color w:val="555E68"/>
        </w:rPr>
        <w:t xml:space="preserve">while(condition){  </w:t>
      </w:r>
      <w:r w:rsidR="00FB0D64" w:rsidRPr="00FB0D64">
        <w:pict>
          <v:shape id="_x0000_s1616" type="#_x0000_t75" style="position:absolute;left:0;text-align:left;margin-left:51pt;margin-top:12.95pt;width:495pt;height:57pt;z-index:-251532288;mso-position-horizontal-relative:page;mso-position-vertical-relative:text" o:allowincell="f">
            <v:imagedata r:id="rId21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//statement(s);  </w:t>
      </w:r>
    </w:p>
    <w:p w:rsidR="00663897" w:rsidRDefault="00F25AC9">
      <w:pPr>
        <w:spacing w:line="221" w:lineRule="atLeast"/>
        <w:ind w:left="240" w:right="2372"/>
        <w:rPr>
          <w:rFonts w:ascii="Consolas" w:eastAsia="Consolas" w:hAnsi="Consolas" w:cs="Consolas"/>
        </w:rPr>
      </w:pPr>
      <w:r>
        <w:rPr>
          <w:rFonts w:ascii="Consolas" w:eastAsia="Consolas" w:hAnsi="Consolas" w:cs="Consolas"/>
          <w:color w:val="555E68"/>
        </w:rPr>
        <w:lastRenderedPageBreak/>
        <w:t xml:space="preserve">      // Increment (++) or Decrement (--) Operation;  }  </w:t>
      </w:r>
      <w:r w:rsidR="00FB0D64" w:rsidRPr="00FB0D64">
        <w:pict>
          <v:shape id="_x0000_s1617" type="#_x0000_t75" style="position:absolute;left:0;text-align:left;margin-left:51pt;margin-top:-3.65pt;width:495pt;height:1in;z-index:-251531264;mso-position-horizontal-relative:page;mso-position-vertical-relative:text" o:allowincell="f">
            <v:imagedata r:id="rId216" o:title=""/>
            <w10:wrap anchorx="page"/>
            <w10:anchorlock/>
          </v:shape>
        </w:pict>
      </w:r>
    </w:p>
    <w:p w:rsidR="00663897" w:rsidRDefault="00F25AC9">
      <w:pPr>
        <w:numPr>
          <w:ilvl w:val="0"/>
          <w:numId w:val="28"/>
        </w:numPr>
        <w:spacing w:before="905"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 while loop evaluates the condition inside the parenthesis ().</w:t>
      </w:r>
    </w:p>
    <w:p w:rsidR="00663897" w:rsidRDefault="00F25AC9">
      <w:pPr>
        <w:numPr>
          <w:ilvl w:val="1"/>
          <w:numId w:val="28"/>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If the condition is true, the code inside {} is executed.</w:t>
      </w:r>
    </w:p>
    <w:p w:rsidR="00663897" w:rsidRDefault="00F25AC9">
      <w:pPr>
        <w:numPr>
          <w:ilvl w:val="2"/>
          <w:numId w:val="28"/>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condition is re-checked until the condition is false.</w:t>
      </w:r>
    </w:p>
    <w:p w:rsidR="00663897" w:rsidRDefault="00F25AC9">
      <w:pPr>
        <w:numPr>
          <w:ilvl w:val="3"/>
          <w:numId w:val="28"/>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When the condition is false, the loop stops.</w:t>
      </w:r>
    </w:p>
    <w:p w:rsidR="00663897" w:rsidRDefault="00F25AC9">
      <w:pPr>
        <w:spacing w:before="50" w:line="608" w:lineRule="atLeast"/>
        <w:ind w:right="4163"/>
        <w:rPr>
          <w:rFonts w:ascii="Segoe UI" w:eastAsia="Segoe UI" w:hAnsi="Segoe UI" w:cs="Segoe UI"/>
          <w:sz w:val="27"/>
          <w:szCs w:val="27"/>
        </w:rPr>
      </w:pPr>
      <w:r>
        <w:rPr>
          <w:rFonts w:ascii="Segoe UI" w:eastAsia="Segoe UI" w:hAnsi="Segoe UI" w:cs="Segoe UI"/>
          <w:b/>
          <w:bCs/>
          <w:color w:val="FF82B2"/>
          <w:sz w:val="26"/>
          <w:szCs w:val="26"/>
        </w:rPr>
        <w:t xml:space="preserve">Example 1: To Print 1 To 10 Using While Loop </w:t>
      </w:r>
      <w:r>
        <w:rPr>
          <w:rFonts w:ascii="Segoe UI" w:eastAsia="Segoe UI" w:hAnsi="Segoe UI" w:cs="Segoe UI"/>
          <w:color w:val="000000"/>
          <w:sz w:val="27"/>
          <w:szCs w:val="27"/>
        </w:rPr>
        <w:t>This program prints 1 to 10 using while loop.</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18" type="#_x0000_t75" style="position:absolute;left:0;text-align:left;margin-left:51pt;margin-top:14.1pt;width:495pt;height:183pt;z-index:-251530240;mso-position-horizontal-relative:page;mso-position-vertical-relative:text" o:allowincell="f">
            <v:imagedata r:id="rId21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i = 1;</w:t>
      </w:r>
    </w:p>
    <w:p w:rsidR="00663897" w:rsidRDefault="00F25AC9">
      <w:pPr>
        <w:spacing w:before="1" w:line="405" w:lineRule="atLeast"/>
        <w:ind w:left="240" w:right="6918"/>
        <w:rPr>
          <w:rFonts w:ascii="Consolas" w:eastAsia="Consolas" w:hAnsi="Consolas" w:cs="Consolas"/>
        </w:rPr>
      </w:pPr>
      <w:r>
        <w:rPr>
          <w:rFonts w:ascii="Consolas" w:eastAsia="Consolas" w:hAnsi="Consolas" w:cs="Consolas"/>
          <w:color w:val="555E68"/>
        </w:rPr>
        <w:t xml:space="preserve">  while (i &lt;= 10) {     print(i);</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54" w:line="645" w:lineRule="atLeast"/>
        <w:ind w:right="8304"/>
        <w:rPr>
          <w:rFonts w:ascii="Segoe UI" w:eastAsia="Segoe UI" w:hAnsi="Segoe UI" w:cs="Segoe UI"/>
          <w:sz w:val="27"/>
          <w:szCs w:val="27"/>
        </w:rPr>
      </w:pPr>
      <w:hyperlink r:id="rId218"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right="-16"/>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Do not forget to increase the variable used in the condition. Otherwise, the loop will never end and becomes an infinite loop.</w:t>
      </w:r>
    </w:p>
    <w:p w:rsidR="00663897" w:rsidRDefault="00F25AC9">
      <w:pPr>
        <w:spacing w:before="5" w:line="623" w:lineRule="atLeast"/>
        <w:ind w:right="4122"/>
        <w:rPr>
          <w:rFonts w:ascii="Segoe UI" w:eastAsia="Segoe UI" w:hAnsi="Segoe UI" w:cs="Segoe UI"/>
          <w:sz w:val="27"/>
          <w:szCs w:val="27"/>
        </w:rPr>
      </w:pPr>
      <w:r>
        <w:rPr>
          <w:rFonts w:ascii="Segoe UI" w:eastAsia="Segoe UI" w:hAnsi="Segoe UI" w:cs="Segoe UI"/>
          <w:b/>
          <w:bCs/>
          <w:color w:val="FF82B2"/>
          <w:sz w:val="26"/>
          <w:szCs w:val="26"/>
        </w:rPr>
        <w:t xml:space="preserve">Example 2: To Print 10 To 1 Using While Loop </w:t>
      </w:r>
      <w:r>
        <w:rPr>
          <w:rFonts w:ascii="Segoe UI" w:eastAsia="Segoe UI" w:hAnsi="Segoe UI" w:cs="Segoe UI"/>
          <w:color w:val="000000"/>
          <w:sz w:val="27"/>
          <w:szCs w:val="27"/>
        </w:rPr>
        <w:t>This program prints 10 to 1 using while loop.</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19" type="#_x0000_t75" style="position:absolute;left:0;text-align:left;margin-left:51pt;margin-top:14.1pt;width:495pt;height:166pt;z-index:-251529216;mso-position-horizontal-relative:page;mso-position-vertical-relative:text" o:allowincell="f">
            <v:imagedata r:id="rId21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i = 10;</w:t>
      </w:r>
    </w:p>
    <w:p w:rsidR="00663897" w:rsidRDefault="00F25AC9">
      <w:pPr>
        <w:spacing w:before="1" w:line="405" w:lineRule="atLeast"/>
        <w:ind w:left="240" w:right="7048"/>
        <w:rPr>
          <w:rFonts w:ascii="Consolas" w:eastAsia="Consolas" w:hAnsi="Consolas" w:cs="Consolas"/>
        </w:rPr>
      </w:pPr>
      <w:r>
        <w:rPr>
          <w:rFonts w:ascii="Consolas" w:eastAsia="Consolas" w:hAnsi="Consolas" w:cs="Consolas"/>
          <w:color w:val="555E68"/>
        </w:rPr>
        <w:t xml:space="preserve">  while (i &gt;= 1) {     print(i);</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663897">
      <w:pPr>
        <w:sectPr w:rsidR="00663897">
          <w:headerReference w:type="even" r:id="rId220"/>
          <w:headerReference w:type="default" r:id="rId221"/>
          <w:headerReference w:type="first" r:id="rId222"/>
          <w:pgSz w:w="11899" w:h="16838"/>
          <w:pgMar w:top="1060" w:right="1033" w:bottom="720" w:left="1040" w:header="780" w:footer="708" w:gutter="0"/>
          <w:cols w:space="708"/>
          <w:titlePg/>
        </w:sectPr>
      </w:pPr>
    </w:p>
    <w:p w:rsidR="00663897" w:rsidRDefault="00F25AC9">
      <w:pPr>
        <w:spacing w:before="285"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Example 3: Display Sum of n Natural Numbers Using While Loop</w:t>
      </w:r>
    </w:p>
    <w:p w:rsidR="00663897" w:rsidRDefault="00F25AC9">
      <w:pPr>
        <w:spacing w:before="227"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Here, the value of the total is 0 initially. Then, the while loop is iterated from </w:t>
      </w:r>
      <w:r>
        <w:rPr>
          <w:rFonts w:ascii="Segoe UI" w:eastAsia="Segoe UI" w:hAnsi="Segoe UI" w:cs="Segoe UI"/>
          <w:b/>
          <w:bCs/>
          <w:color w:val="FF82B2"/>
          <w:sz w:val="27"/>
          <w:szCs w:val="27"/>
        </w:rPr>
        <w:t>i = 1 to 100</w:t>
      </w:r>
      <w:r>
        <w:rPr>
          <w:rFonts w:ascii="Segoe UI" w:eastAsia="Segoe UI" w:hAnsi="Segoe UI" w:cs="Segoe UI"/>
          <w:color w:val="000000"/>
          <w:sz w:val="27"/>
          <w:szCs w:val="27"/>
        </w:rPr>
        <w:t xml:space="preserve">. In each iteration, </w:t>
      </w:r>
      <w:r>
        <w:rPr>
          <w:rFonts w:ascii="Segoe UI" w:eastAsia="Segoe UI" w:hAnsi="Segoe UI" w:cs="Segoe UI"/>
          <w:b/>
          <w:bCs/>
          <w:color w:val="FF82B2"/>
          <w:sz w:val="27"/>
          <w:szCs w:val="27"/>
        </w:rPr>
        <w:t>i</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added to the total, and the value of </w:t>
      </w:r>
      <w:r>
        <w:rPr>
          <w:rFonts w:ascii="Segoe UI" w:eastAsia="Segoe UI" w:hAnsi="Segoe UI" w:cs="Segoe UI"/>
          <w:b/>
          <w:bCs/>
          <w:color w:val="FF82B2"/>
          <w:sz w:val="27"/>
          <w:szCs w:val="27"/>
        </w:rPr>
        <w:t>i</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increased by 1. Result is </w:t>
      </w:r>
      <w:r>
        <w:rPr>
          <w:rFonts w:ascii="Segoe UI" w:eastAsia="Segoe UI" w:hAnsi="Segoe UI" w:cs="Segoe UI"/>
          <w:b/>
          <w:bCs/>
          <w:color w:val="FF82B2"/>
          <w:sz w:val="27"/>
          <w:szCs w:val="27"/>
        </w:rPr>
        <w:t>1+2+3+….+99+100</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620" type="#_x0000_t75" style="position:absolute;left:0;text-align:left;margin-left:51pt;margin-top:14.1pt;width:495pt;height:325pt;z-index:-251528192;mso-position-horizontal-relative:page;mso-position-vertical-relative:text" o:allowincell="f">
            <v:imagedata r:id="rId223"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int total = 0;</w:t>
      </w:r>
    </w:p>
    <w:p w:rsidR="00663897" w:rsidRDefault="00F25AC9">
      <w:pPr>
        <w:spacing w:before="1" w:line="405" w:lineRule="atLeast"/>
        <w:ind w:left="240" w:right="4152"/>
        <w:rPr>
          <w:rFonts w:ascii="Consolas" w:eastAsia="Consolas" w:hAnsi="Consolas" w:cs="Consolas"/>
        </w:rPr>
      </w:pPr>
      <w:r>
        <w:rPr>
          <w:rFonts w:ascii="Consolas" w:eastAsia="Consolas" w:hAnsi="Consolas" w:cs="Consolas"/>
          <w:color w:val="555E68"/>
        </w:rPr>
        <w:t xml:space="preserve">  int n = 100; // change as per required   int i =1;</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while(i&lt;=n){</w:t>
      </w:r>
    </w:p>
    <w:p w:rsidR="00663897" w:rsidRDefault="00F25AC9">
      <w:pPr>
        <w:spacing w:before="1" w:line="405" w:lineRule="atLeast"/>
        <w:ind w:left="240" w:right="6490"/>
        <w:rPr>
          <w:rFonts w:ascii="Consolas" w:eastAsia="Consolas" w:hAnsi="Consolas" w:cs="Consolas"/>
        </w:rPr>
      </w:pPr>
      <w:r>
        <w:rPr>
          <w:rFonts w:ascii="Consolas" w:eastAsia="Consolas" w:hAnsi="Consolas" w:cs="Consolas"/>
          <w:color w:val="555E68"/>
        </w:rPr>
        <w:t xml:space="preserve">    total = total + i;     i++;</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810" w:lineRule="atLeast"/>
        <w:ind w:left="240" w:right="5840"/>
        <w:rPr>
          <w:rFonts w:ascii="Consolas" w:eastAsia="Consolas" w:hAnsi="Consolas" w:cs="Consolas"/>
        </w:rPr>
      </w:pPr>
      <w:r>
        <w:rPr>
          <w:rFonts w:ascii="Consolas" w:eastAsia="Consolas" w:hAnsi="Consolas" w:cs="Consolas"/>
          <w:color w:val="555E68"/>
        </w:rPr>
        <w:t xml:space="preserve">  print("Total is $total"); }</w:t>
      </w:r>
    </w:p>
    <w:p w:rsidR="00663897" w:rsidRDefault="00FB0D64">
      <w:pPr>
        <w:spacing w:before="890" w:line="359" w:lineRule="atLeast"/>
        <w:ind w:right="-200"/>
        <w:jc w:val="both"/>
        <w:rPr>
          <w:rFonts w:ascii="Segoe UI" w:eastAsia="Segoe UI" w:hAnsi="Segoe UI" w:cs="Segoe UI"/>
          <w:sz w:val="27"/>
          <w:szCs w:val="27"/>
        </w:rPr>
      </w:pPr>
      <w:hyperlink r:id="rId224" w:history="1">
        <w:r w:rsidR="00F25AC9">
          <w:rPr>
            <w:rFonts w:ascii="Segoe UI" w:eastAsia="Segoe UI" w:hAnsi="Segoe UI" w:cs="Segoe UI"/>
            <w:color w:val="4D8CE6"/>
            <w:sz w:val="27"/>
            <w:szCs w:val="27"/>
            <w:u w:val="single"/>
          </w:rPr>
          <w:t>Run Online</w:t>
        </w:r>
      </w:hyperlink>
    </w:p>
    <w:p w:rsidR="00663897" w:rsidRDefault="00F25AC9">
      <w:pPr>
        <w:spacing w:before="20" w:line="608" w:lineRule="atLeast"/>
        <w:ind w:right="765"/>
        <w:rPr>
          <w:rFonts w:ascii="Segoe UI" w:eastAsia="Segoe UI" w:hAnsi="Segoe UI" w:cs="Segoe UI"/>
          <w:sz w:val="27"/>
          <w:szCs w:val="27"/>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Display Even Numbers Between 50 to 100 Using While Loop </w:t>
      </w:r>
      <w:r>
        <w:rPr>
          <w:rFonts w:ascii="Segoe UI" w:eastAsia="Segoe UI" w:hAnsi="Segoe UI" w:cs="Segoe UI"/>
          <w:color w:val="000000"/>
          <w:sz w:val="27"/>
          <w:szCs w:val="27"/>
        </w:rPr>
        <w:t>This program will print even numbers between 50 to 100 using while loop.</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621" type="#_x0000_t75" style="position:absolute;left:0;text-align:left;margin-left:51pt;margin-top:13.85pt;width:495pt;height:158pt;z-index:-251527168;mso-position-horizontal-relative:page;mso-position-vertical-relative:text" o:allowincell="f">
            <v:imagedata r:id="rId22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i = 50;</w:t>
      </w:r>
    </w:p>
    <w:p w:rsidR="00663897" w:rsidRDefault="00F25AC9">
      <w:pPr>
        <w:spacing w:before="1" w:line="405" w:lineRule="atLeast"/>
        <w:ind w:left="240" w:right="7269"/>
        <w:rPr>
          <w:rFonts w:ascii="Consolas" w:eastAsia="Consolas" w:hAnsi="Consolas" w:cs="Consolas"/>
        </w:rPr>
      </w:pPr>
      <w:r>
        <w:rPr>
          <w:rFonts w:ascii="Consolas" w:eastAsia="Consolas" w:hAnsi="Consolas" w:cs="Consolas"/>
          <w:color w:val="555E68"/>
        </w:rPr>
        <w:t xml:space="preserve">  while(i&lt;=100){   if(i%2 == 0){       print(i);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w:t>
      </w:r>
    </w:p>
    <w:p w:rsidR="00663897" w:rsidRDefault="00F25AC9">
      <w:pPr>
        <w:spacing w:line="221" w:lineRule="atLeast"/>
        <w:ind w:left="240" w:right="8958"/>
        <w:rPr>
          <w:rFonts w:ascii="Consolas" w:eastAsia="Consolas" w:hAnsi="Consolas" w:cs="Consolas"/>
        </w:rPr>
      </w:pPr>
      <w:r>
        <w:rPr>
          <w:rFonts w:ascii="Consolas" w:eastAsia="Consolas" w:hAnsi="Consolas" w:cs="Consolas"/>
          <w:color w:val="555E68"/>
        </w:rPr>
        <w:lastRenderedPageBreak/>
        <w:t xml:space="preserve">  } }</w:t>
      </w:r>
      <w:r w:rsidR="00FB0D64" w:rsidRPr="00FB0D64">
        <w:pict>
          <v:shape id="_x0000_s1622" type="#_x0000_t75" style="position:absolute;left:0;text-align:left;margin-left:51pt;margin-top:-3.65pt;width:495pt;height:1in;z-index:-251526144;mso-position-horizontal-relative:page;mso-position-vertical-relative:text" o:allowincell="f">
            <v:imagedata r:id="rId226" o:title=""/>
            <w10:wrap anchorx="page"/>
            <w10:anchorlock/>
          </v:shape>
        </w:pict>
      </w:r>
    </w:p>
    <w:p w:rsidR="00663897" w:rsidRDefault="00FB0D64">
      <w:pPr>
        <w:spacing w:before="890" w:line="359" w:lineRule="atLeast"/>
        <w:ind w:right="-200"/>
        <w:jc w:val="both"/>
        <w:rPr>
          <w:rFonts w:ascii="Segoe UI" w:eastAsia="Segoe UI" w:hAnsi="Segoe UI" w:cs="Segoe UI"/>
          <w:sz w:val="27"/>
          <w:szCs w:val="27"/>
        </w:rPr>
      </w:pPr>
      <w:hyperlink r:id="rId227"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Do While Loop in Dart</w:t>
      </w:r>
    </w:p>
    <w:p w:rsidR="00663897" w:rsidRDefault="00F25AC9">
      <w:pPr>
        <w:spacing w:before="206" w:line="405" w:lineRule="atLeast"/>
        <w:ind w:right="-29"/>
        <w:rPr>
          <w:rFonts w:ascii="Segoe UI" w:eastAsia="Segoe UI" w:hAnsi="Segoe UI" w:cs="Segoe UI"/>
          <w:sz w:val="27"/>
          <w:szCs w:val="27"/>
        </w:rPr>
      </w:pPr>
      <w:r>
        <w:rPr>
          <w:rFonts w:ascii="Segoe UI" w:eastAsia="Segoe UI" w:hAnsi="Segoe UI" w:cs="Segoe UI"/>
          <w:color w:val="000000"/>
          <w:sz w:val="27"/>
          <w:szCs w:val="27"/>
        </w:rPr>
        <w:t>Do while loop is used to run a block of code multiple times. The loop’s body will be executed first, and then the condition is tested. The syntax of do while loop is: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do{</w:t>
      </w:r>
      <w:r w:rsidR="00FB0D64" w:rsidRPr="00FB0D64">
        <w:pict>
          <v:shape id="_x0000_s1623" type="#_x0000_t75" style="position:absolute;left:0;text-align:left;margin-left:51pt;margin-top:14.1pt;width:495pt;height:203pt;z-index:-251525120;mso-position-horizontal-relative:page;mso-position-vertical-relative:text" o:allowincell="f">
            <v:imagedata r:id="rId22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statement1;</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statement2;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405" w:lineRule="atLeast"/>
        <w:ind w:left="240" w:right="7010"/>
        <w:rPr>
          <w:rFonts w:ascii="Consolas" w:eastAsia="Consolas" w:hAnsi="Consolas" w:cs="Consolas"/>
        </w:rPr>
      </w:pPr>
      <w:r>
        <w:rPr>
          <w:rFonts w:ascii="Consolas" w:eastAsia="Consolas" w:hAnsi="Consolas" w:cs="Consolas"/>
          <w:color w:val="555E68"/>
        </w:rPr>
        <w:t xml:space="preserve">    statementN; }while(condition);</w:t>
      </w:r>
    </w:p>
    <w:p w:rsidR="00663897" w:rsidRDefault="00F25AC9">
      <w:pPr>
        <w:numPr>
          <w:ilvl w:val="0"/>
          <w:numId w:val="29"/>
        </w:numPr>
        <w:spacing w:before="905"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First, it runs statements, and finally, the condition is checked.</w:t>
      </w:r>
    </w:p>
    <w:p w:rsidR="00663897" w:rsidRDefault="00F25AC9">
      <w:pPr>
        <w:numPr>
          <w:ilvl w:val="1"/>
          <w:numId w:val="2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If the condition is true, the code inside {} is executed.</w:t>
      </w:r>
    </w:p>
    <w:p w:rsidR="00663897" w:rsidRDefault="00F25AC9">
      <w:pPr>
        <w:numPr>
          <w:ilvl w:val="0"/>
          <w:numId w:val="2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condition is re-checked until the condition is false.</w:t>
      </w:r>
    </w:p>
    <w:p w:rsidR="00663897" w:rsidRDefault="00F25AC9">
      <w:pPr>
        <w:numPr>
          <w:ilvl w:val="2"/>
          <w:numId w:val="29"/>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When the condition is false, the loop stops.</w:t>
      </w:r>
    </w:p>
    <w:p w:rsidR="00663897" w:rsidRDefault="00F25AC9">
      <w:pPr>
        <w:spacing w:before="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91"/>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In a do-while loop, the statements will be executed at least once time, even if the condition is false. It is because the statement is executed before checking the condition.</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To Print 1 To 10 Using Do While Loop</w:t>
      </w:r>
    </w:p>
    <w:p w:rsidR="00663897" w:rsidRDefault="00F25AC9">
      <w:pPr>
        <w:spacing w:before="506"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24" type="#_x0000_t75" style="position:absolute;left:0;text-align:left;margin-left:51pt;margin-top:12.2pt;width:495pt;height:138pt;z-index:-251524096;mso-position-horizontal-relative:page;mso-position-vertical-relative:text" o:allowincell="f">
            <v:imagedata r:id="rId22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i = 1;</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do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while (i &lt;= 10);</w:t>
      </w:r>
    </w:p>
    <w:p w:rsidR="00663897" w:rsidRDefault="00F25AC9">
      <w:pPr>
        <w:spacing w:before="285"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To Print 10 To 1 Using Do While Loop</w:t>
      </w:r>
    </w:p>
    <w:p w:rsidR="00663897" w:rsidRDefault="00F25AC9">
      <w:pPr>
        <w:spacing w:before="521"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25" type="#_x0000_t75" style="position:absolute;left:0;text-align:left;margin-left:51pt;margin-top:13.2pt;width:495pt;height:183pt;z-index:-251523072;mso-position-horizontal-relative:page;mso-position-vertical-relative:text" o:allowincell="f">
            <v:imagedata r:id="rId23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i = 10;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do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w:t>
      </w:r>
    </w:p>
    <w:p w:rsidR="00663897" w:rsidRDefault="00F25AC9">
      <w:pPr>
        <w:spacing w:before="1" w:line="405" w:lineRule="atLeast"/>
        <w:ind w:left="240" w:right="6879"/>
        <w:rPr>
          <w:rFonts w:ascii="Consolas" w:eastAsia="Consolas" w:hAnsi="Consolas" w:cs="Consolas"/>
        </w:rPr>
      </w:pPr>
      <w:r>
        <w:rPr>
          <w:rFonts w:ascii="Consolas" w:eastAsia="Consolas" w:hAnsi="Consolas" w:cs="Consolas"/>
          <w:color w:val="555E68"/>
        </w:rPr>
        <w:t xml:space="preserve">  } while (i &gt;= 1); }</w:t>
      </w:r>
    </w:p>
    <w:p w:rsidR="00663897" w:rsidRDefault="00FB0D64">
      <w:pPr>
        <w:spacing w:before="890" w:line="359" w:lineRule="atLeast"/>
        <w:ind w:right="-200"/>
        <w:jc w:val="both"/>
        <w:rPr>
          <w:rFonts w:ascii="Segoe UI" w:eastAsia="Segoe UI" w:hAnsi="Segoe UI" w:cs="Segoe UI"/>
          <w:sz w:val="27"/>
          <w:szCs w:val="27"/>
        </w:rPr>
      </w:pPr>
      <w:hyperlink r:id="rId23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Display Sum of n Natural Numbers Using Do While Loop</w:t>
      </w:r>
    </w:p>
    <w:p w:rsidR="00663897" w:rsidRDefault="00F25AC9">
      <w:pPr>
        <w:spacing w:before="212" w:line="405" w:lineRule="atLeast"/>
        <w:ind w:right="-17"/>
        <w:jc w:val="both"/>
        <w:rPr>
          <w:rFonts w:ascii="Segoe UI" w:eastAsia="Segoe UI" w:hAnsi="Segoe UI" w:cs="Segoe UI"/>
          <w:sz w:val="27"/>
          <w:szCs w:val="27"/>
        </w:rPr>
      </w:pPr>
      <w:r>
        <w:rPr>
          <w:rFonts w:ascii="Segoe UI" w:eastAsia="Segoe UI" w:hAnsi="Segoe UI" w:cs="Segoe UI"/>
          <w:color w:val="000000"/>
          <w:sz w:val="27"/>
          <w:szCs w:val="27"/>
        </w:rPr>
        <w:t xml:space="preserve">Here, the value of the </w:t>
      </w:r>
      <w:r>
        <w:rPr>
          <w:rFonts w:ascii="Segoe UI" w:eastAsia="Segoe UI" w:hAnsi="Segoe UI" w:cs="Segoe UI"/>
          <w:b/>
          <w:bCs/>
          <w:color w:val="FF82B2"/>
          <w:sz w:val="27"/>
          <w:szCs w:val="27"/>
        </w:rPr>
        <w:t>total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0 initially. Then, the do-while loop is iterated from </w:t>
      </w:r>
      <w:r>
        <w:rPr>
          <w:rFonts w:ascii="Segoe UI" w:eastAsia="Segoe UI" w:hAnsi="Segoe UI" w:cs="Segoe UI"/>
          <w:b/>
          <w:bCs/>
          <w:color w:val="FF82B2"/>
          <w:sz w:val="27"/>
          <w:szCs w:val="27"/>
        </w:rPr>
        <w:t>i = 1 to 100</w:t>
      </w:r>
      <w:r>
        <w:rPr>
          <w:rFonts w:ascii="Segoe UI" w:eastAsia="Segoe UI" w:hAnsi="Segoe UI" w:cs="Segoe UI"/>
          <w:color w:val="000000"/>
          <w:sz w:val="27"/>
          <w:szCs w:val="27"/>
        </w:rPr>
        <w:t xml:space="preserve">. In each iteration, </w:t>
      </w:r>
      <w:r>
        <w:rPr>
          <w:rFonts w:ascii="Segoe UI" w:eastAsia="Segoe UI" w:hAnsi="Segoe UI" w:cs="Segoe UI"/>
          <w:b/>
          <w:bCs/>
          <w:color w:val="FF82B2"/>
          <w:sz w:val="27"/>
          <w:szCs w:val="27"/>
        </w:rPr>
        <w:t>i</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added to the total, and the value of </w:t>
      </w:r>
      <w:r>
        <w:rPr>
          <w:rFonts w:ascii="Segoe UI" w:eastAsia="Segoe UI" w:hAnsi="Segoe UI" w:cs="Segoe UI"/>
          <w:b/>
          <w:bCs/>
          <w:color w:val="FF82B2"/>
          <w:sz w:val="27"/>
          <w:szCs w:val="27"/>
        </w:rPr>
        <w:t>i</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increased by 1. Result is </w:t>
      </w:r>
      <w:r>
        <w:rPr>
          <w:rFonts w:ascii="Segoe UI" w:eastAsia="Segoe UI" w:hAnsi="Segoe UI" w:cs="Segoe UI"/>
          <w:b/>
          <w:bCs/>
          <w:color w:val="FF82B2"/>
          <w:sz w:val="27"/>
          <w:szCs w:val="27"/>
        </w:rPr>
        <w:t>1+2+3+….+99+100</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626" type="#_x0000_t75" style="position:absolute;left:0;text-align:left;margin-left:51pt;margin-top:13.85pt;width:495pt;height:325pt;z-index:-251522048;mso-position-horizontal-relative:page;mso-position-vertical-relative:text" o:allowincell="f">
            <v:imagedata r:id="rId232"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int total = 0;</w:t>
      </w:r>
    </w:p>
    <w:p w:rsidR="00663897" w:rsidRDefault="00F25AC9">
      <w:pPr>
        <w:spacing w:before="1" w:line="405" w:lineRule="atLeast"/>
        <w:ind w:left="240" w:right="4152"/>
        <w:rPr>
          <w:rFonts w:ascii="Consolas" w:eastAsia="Consolas" w:hAnsi="Consolas" w:cs="Consolas"/>
        </w:rPr>
      </w:pPr>
      <w:r>
        <w:rPr>
          <w:rFonts w:ascii="Consolas" w:eastAsia="Consolas" w:hAnsi="Consolas" w:cs="Consolas"/>
          <w:color w:val="555E68"/>
        </w:rPr>
        <w:t xml:space="preserve">  int n = 100; // change as per required   int i =1;</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do{</w:t>
      </w:r>
    </w:p>
    <w:p w:rsidR="00663897" w:rsidRDefault="00F25AC9">
      <w:pPr>
        <w:spacing w:before="1" w:line="405" w:lineRule="atLeast"/>
        <w:ind w:left="240" w:right="6750"/>
        <w:rPr>
          <w:rFonts w:ascii="Consolas" w:eastAsia="Consolas" w:hAnsi="Consolas" w:cs="Consolas"/>
        </w:rPr>
      </w:pPr>
      <w:r>
        <w:rPr>
          <w:rFonts w:ascii="Consolas" w:eastAsia="Consolas" w:hAnsi="Consolas" w:cs="Consolas"/>
          <w:color w:val="555E68"/>
        </w:rPr>
        <w:t xml:space="preserve">  total = total + i;     i++;</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}while(i&lt;=n);</w:t>
      </w:r>
    </w:p>
    <w:p w:rsidR="00663897" w:rsidRDefault="00F25AC9">
      <w:pPr>
        <w:spacing w:before="1" w:line="810" w:lineRule="atLeast"/>
        <w:ind w:left="240" w:right="5840"/>
        <w:rPr>
          <w:rFonts w:ascii="Consolas" w:eastAsia="Consolas" w:hAnsi="Consolas" w:cs="Consolas"/>
        </w:rPr>
      </w:pPr>
      <w:r>
        <w:rPr>
          <w:rFonts w:ascii="Consolas" w:eastAsia="Consolas" w:hAnsi="Consolas" w:cs="Consolas"/>
          <w:color w:val="555E68"/>
        </w:rPr>
        <w:lastRenderedPageBreak/>
        <w:t xml:space="preserve">  print("Total is $total"); }</w:t>
      </w:r>
    </w:p>
    <w:p w:rsidR="00663897" w:rsidRDefault="00663897">
      <w:pPr>
        <w:sectPr w:rsidR="00663897">
          <w:headerReference w:type="even" r:id="rId233"/>
          <w:headerReference w:type="default" r:id="rId234"/>
          <w:pgSz w:w="11899" w:h="16838"/>
          <w:pgMar w:top="2180" w:right="1072" w:bottom="700" w:left="1040" w:header="600" w:footer="708" w:gutter="0"/>
          <w:cols w:space="708"/>
        </w:sectPr>
      </w:pPr>
    </w:p>
    <w:p w:rsidR="00663897" w:rsidRDefault="00FB0D64">
      <w:pPr>
        <w:spacing w:before="9" w:line="359" w:lineRule="atLeast"/>
        <w:ind w:right="-200"/>
        <w:jc w:val="both"/>
        <w:rPr>
          <w:rFonts w:ascii="Segoe UI" w:eastAsia="Segoe UI" w:hAnsi="Segoe UI" w:cs="Segoe UI"/>
          <w:sz w:val="27"/>
          <w:szCs w:val="27"/>
        </w:rPr>
      </w:pPr>
      <w:hyperlink r:id="rId23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When The Condition Is False</w:t>
      </w:r>
    </w:p>
    <w:p w:rsidR="00663897" w:rsidRDefault="00F25AC9">
      <w:pPr>
        <w:spacing w:before="227" w:line="405" w:lineRule="atLeast"/>
        <w:ind w:right="30"/>
        <w:rPr>
          <w:rFonts w:ascii="Segoe UI" w:eastAsia="Segoe UI" w:hAnsi="Segoe UI" w:cs="Segoe UI"/>
          <w:sz w:val="27"/>
          <w:szCs w:val="27"/>
        </w:rPr>
      </w:pPr>
      <w:r>
        <w:rPr>
          <w:rFonts w:ascii="Segoe UI" w:eastAsia="Segoe UI" w:hAnsi="Segoe UI" w:cs="Segoe UI"/>
          <w:color w:val="000000"/>
          <w:sz w:val="27"/>
          <w:szCs w:val="27"/>
        </w:rPr>
        <w:t xml:space="preserve">Let’s make one condition false and see the demo below. </w:t>
      </w:r>
      <w:r>
        <w:rPr>
          <w:rFonts w:ascii="Segoe UI" w:eastAsia="Segoe UI" w:hAnsi="Segoe UI" w:cs="Segoe UI"/>
          <w:b/>
          <w:bCs/>
          <w:color w:val="FF82B2"/>
          <w:sz w:val="27"/>
          <w:szCs w:val="27"/>
        </w:rPr>
        <w:t>Hello</w:t>
      </w:r>
      <w:r>
        <w:rPr>
          <w:rFonts w:ascii="Segoe UI" w:eastAsia="Segoe UI" w:hAnsi="Segoe UI" w:cs="Segoe UI"/>
          <w:sz w:val="27"/>
          <w:szCs w:val="27"/>
        </w:rPr>
        <w:t xml:space="preserve"> </w:t>
      </w:r>
      <w:r>
        <w:rPr>
          <w:rFonts w:ascii="Segoe UI" w:eastAsia="Segoe UI" w:hAnsi="Segoe UI" w:cs="Segoe UI"/>
          <w:color w:val="000000"/>
          <w:sz w:val="27"/>
          <w:szCs w:val="27"/>
        </w:rPr>
        <w:t>got printed if the condition is false.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627" type="#_x0000_t75" style="position:absolute;left:0;text-align:left;margin-left:51pt;margin-top:14.35pt;width:495pt;height:243pt;z-index:-251521024;mso-position-horizontal-relative:page;mso-position-vertical-relative:text" o:allowincell="f">
            <v:imagedata r:id="rId236"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int number = 0;</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do{</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print("Hello");</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number--;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}while(number &gt;1);</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37"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Break and Continue in Dart</w:t>
      </w:r>
    </w:p>
    <w:p w:rsidR="00663897" w:rsidRDefault="00F25AC9">
      <w:pPr>
        <w:spacing w:before="206"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In this tutorial, you will learn about the </w:t>
      </w:r>
      <w:r>
        <w:rPr>
          <w:rFonts w:ascii="Segoe UI" w:eastAsia="Segoe UI" w:hAnsi="Segoe UI" w:cs="Segoe UI"/>
          <w:b/>
          <w:bCs/>
          <w:color w:val="FF82B2"/>
          <w:sz w:val="27"/>
          <w:szCs w:val="27"/>
        </w:rPr>
        <w:t>break and continue</w:t>
      </w:r>
      <w:r>
        <w:rPr>
          <w:rFonts w:ascii="Segoe UI" w:eastAsia="Segoe UI" w:hAnsi="Segoe UI" w:cs="Segoe UI"/>
          <w:sz w:val="27"/>
          <w:szCs w:val="27"/>
        </w:rPr>
        <w:t xml:space="preserve"> </w:t>
      </w:r>
      <w:r>
        <w:rPr>
          <w:rFonts w:ascii="Segoe UI" w:eastAsia="Segoe UI" w:hAnsi="Segoe UI" w:cs="Segoe UI"/>
          <w:color w:val="000000"/>
          <w:sz w:val="27"/>
          <w:szCs w:val="27"/>
        </w:rPr>
        <w:t>in dart. While working on loops, we need to skip some elements or terminate the loop immediately without checking the condition. In such a situation, you can use the break and continue statement.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Break Statement</w:t>
      </w:r>
    </w:p>
    <w:p w:rsidR="00663897" w:rsidRDefault="00F25AC9">
      <w:pPr>
        <w:spacing w:before="212" w:line="405" w:lineRule="atLeast"/>
        <w:ind w:right="-25"/>
        <w:rPr>
          <w:rFonts w:ascii="Segoe UI" w:eastAsia="Segoe UI" w:hAnsi="Segoe UI" w:cs="Segoe UI"/>
          <w:sz w:val="27"/>
          <w:szCs w:val="27"/>
        </w:rPr>
      </w:pPr>
      <w:r>
        <w:rPr>
          <w:rFonts w:ascii="Segoe UI" w:eastAsia="Segoe UI" w:hAnsi="Segoe UI" w:cs="Segoe UI"/>
          <w:color w:val="000000"/>
          <w:sz w:val="27"/>
          <w:szCs w:val="27"/>
        </w:rPr>
        <w:t>Sometimes you will need to break out of the loop immediately without checking the condition. You can do this using break statement.</w:t>
      </w:r>
    </w:p>
    <w:p w:rsidR="00663897" w:rsidRDefault="00F25AC9">
      <w:pPr>
        <w:spacing w:before="240" w:line="405" w:lineRule="atLeast"/>
        <w:ind w:right="-121"/>
        <w:rPr>
          <w:rFonts w:ascii="Segoe UI" w:eastAsia="Segoe UI" w:hAnsi="Segoe UI" w:cs="Segoe UI"/>
          <w:sz w:val="27"/>
          <w:szCs w:val="27"/>
        </w:rPr>
      </w:pPr>
      <w:r>
        <w:rPr>
          <w:rFonts w:ascii="Segoe UI" w:eastAsia="Segoe UI" w:hAnsi="Segoe UI" w:cs="Segoe UI"/>
          <w:color w:val="000000"/>
          <w:sz w:val="27"/>
          <w:szCs w:val="27"/>
        </w:rPr>
        <w:t>The break statement is used to exit a loop. It stops the loop immediately, and the program’s control moves outside the loop. Here is syntax of break:</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Break In Dart For Loop</w:t>
      </w:r>
    </w:p>
    <w:p w:rsidR="00663897" w:rsidRDefault="00F25AC9">
      <w:pPr>
        <w:spacing w:before="227" w:line="405" w:lineRule="atLeast"/>
        <w:ind w:right="142"/>
        <w:rPr>
          <w:rFonts w:ascii="Segoe UI" w:eastAsia="Segoe UI" w:hAnsi="Segoe UI" w:cs="Segoe UI"/>
          <w:sz w:val="27"/>
          <w:szCs w:val="27"/>
        </w:rPr>
      </w:pPr>
      <w:r>
        <w:rPr>
          <w:rFonts w:ascii="Segoe UI" w:eastAsia="Segoe UI" w:hAnsi="Segoe UI" w:cs="Segoe UI"/>
          <w:color w:val="000000"/>
          <w:sz w:val="27"/>
          <w:szCs w:val="27"/>
        </w:rPr>
        <w:t>Here, the loop condition is true until the value of i is less than or equal to 10. However, the break says to go outside the loop when the value of i becomes 5.</w:t>
      </w:r>
    </w:p>
    <w:p w:rsidR="00663897" w:rsidRDefault="00663897">
      <w:pPr>
        <w:sectPr w:rsidR="00663897">
          <w:headerReference w:type="even" r:id="rId238"/>
          <w:headerReference w:type="default" r:id="rId239"/>
          <w:pgSz w:w="11899" w:h="16838"/>
          <w:pgMar w:top="560" w:right="1138" w:bottom="640" w:left="1040" w:header="708" w:footer="708" w:gutter="0"/>
          <w:cols w:space="708"/>
        </w:sectPr>
      </w:pPr>
    </w:p>
    <w:p w:rsidR="00663897" w:rsidRDefault="00F25AC9">
      <w:pPr>
        <w:spacing w:before="253" w:line="276" w:lineRule="atLeast"/>
        <w:ind w:left="240" w:right="-200"/>
        <w:jc w:val="both"/>
        <w:rPr>
          <w:rFonts w:ascii="Consolas" w:eastAsia="Consolas" w:hAnsi="Consolas" w:cs="Consolas"/>
        </w:rPr>
      </w:pPr>
      <w:r>
        <w:rPr>
          <w:rFonts w:ascii="Consolas" w:eastAsia="Consolas" w:hAnsi="Consolas" w:cs="Consolas"/>
          <w:color w:val="555E68"/>
        </w:rPr>
        <w:lastRenderedPageBreak/>
        <w:t>void main() {</w:t>
      </w:r>
      <w:r w:rsidR="00FB0D64" w:rsidRPr="00FB0D64">
        <w:pict>
          <v:shape id="_x0000_s1628" type="#_x0000_t75" style="position:absolute;left:0;text-align:left;margin-left:51pt;margin-top:0;width:495pt;height:203pt;z-index:-251520000;mso-position-horizontal-relative:page;mso-position-vertical-relative:text" o:allowincell="f">
            <v:imagedata r:id="rId240" o:title=""/>
            <w10:wrap anchorx="page"/>
            <w10:anchorlock/>
          </v:shape>
        </w:pict>
      </w:r>
    </w:p>
    <w:p w:rsidR="00663897" w:rsidRDefault="00F25AC9">
      <w:pPr>
        <w:spacing w:before="1" w:line="405" w:lineRule="atLeast"/>
        <w:ind w:left="240" w:right="5108"/>
        <w:rPr>
          <w:rFonts w:ascii="Consolas" w:eastAsia="Consolas" w:hAnsi="Consolas" w:cs="Consolas"/>
        </w:rPr>
      </w:pPr>
      <w:r>
        <w:rPr>
          <w:rFonts w:ascii="Consolas" w:eastAsia="Consolas" w:hAnsi="Consolas" w:cs="Consolas"/>
          <w:color w:val="555E68"/>
        </w:rPr>
        <w:t xml:space="preserve">  for (int i = 1; i &lt;= 10; i++) {     if (i == 5)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4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Break In Dart Negative For Loop</w:t>
      </w:r>
    </w:p>
    <w:p w:rsidR="00663897" w:rsidRDefault="00F25AC9">
      <w:pPr>
        <w:spacing w:before="227" w:line="405" w:lineRule="atLeast"/>
        <w:ind w:right="256"/>
        <w:rPr>
          <w:rFonts w:ascii="Segoe UI" w:eastAsia="Segoe UI" w:hAnsi="Segoe UI" w:cs="Segoe UI"/>
          <w:sz w:val="27"/>
          <w:szCs w:val="27"/>
        </w:rPr>
      </w:pPr>
      <w:r>
        <w:rPr>
          <w:rFonts w:ascii="Segoe UI" w:eastAsia="Segoe UI" w:hAnsi="Segoe UI" w:cs="Segoe UI"/>
          <w:color w:val="000000"/>
          <w:sz w:val="27"/>
          <w:szCs w:val="27"/>
        </w:rPr>
        <w:t>Here, the loop condition is true until the value of i is more than or equal to 1. However, the break says to go outside the loop when the value of i becomes 7.</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29" type="#_x0000_t75" style="position:absolute;left:0;text-align:left;margin-left:51pt;margin-top:13.6pt;width:495pt;height:204pt;z-index:-251518976;mso-position-horizontal-relative:page;mso-position-vertical-relative:text" o:allowincell="f">
            <v:imagedata r:id="rId242" o:title=""/>
            <w10:wrap anchorx="page"/>
            <w10:anchorlock/>
          </v:shape>
        </w:pict>
      </w:r>
    </w:p>
    <w:p w:rsidR="00663897" w:rsidRDefault="00F25AC9">
      <w:pPr>
        <w:spacing w:before="1" w:line="405" w:lineRule="atLeast"/>
        <w:ind w:left="240" w:right="5108"/>
        <w:rPr>
          <w:rFonts w:ascii="Consolas" w:eastAsia="Consolas" w:hAnsi="Consolas" w:cs="Consolas"/>
        </w:rPr>
      </w:pPr>
      <w:r>
        <w:rPr>
          <w:rFonts w:ascii="Consolas" w:eastAsia="Consolas" w:hAnsi="Consolas" w:cs="Consolas"/>
          <w:color w:val="555E68"/>
        </w:rPr>
        <w:t xml:space="preserve">  for (int i = 10; i &gt;= 1; i--) {     if (i == 7)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4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Break In Dart While Loop</w:t>
      </w:r>
    </w:p>
    <w:p w:rsidR="00663897" w:rsidRDefault="00F25AC9">
      <w:pPr>
        <w:spacing w:before="212" w:line="405" w:lineRule="atLeast"/>
        <w:ind w:right="-200"/>
        <w:rPr>
          <w:rFonts w:ascii="Segoe UI" w:eastAsia="Segoe UI" w:hAnsi="Segoe UI" w:cs="Segoe UI"/>
          <w:sz w:val="27"/>
          <w:szCs w:val="27"/>
        </w:rPr>
      </w:pPr>
      <w:r>
        <w:rPr>
          <w:rFonts w:ascii="Segoe UI" w:eastAsia="Segoe UI" w:hAnsi="Segoe UI" w:cs="Segoe UI"/>
          <w:color w:val="000000"/>
          <w:sz w:val="27"/>
          <w:szCs w:val="27"/>
        </w:rPr>
        <w:t>Here, this while loop condition is true until the value of i is less than or equal to 10. However, the break says to go outside the loop when the value of i becomes 5.</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30" type="#_x0000_t75" style="position:absolute;left:0;text-align:left;margin-left:51pt;margin-top:13.6pt;width:495pt;height:129pt;z-index:-251517952;mso-position-horizontal-relative:page;mso-position-vertical-relative:text" o:allowincell="f">
            <v:imagedata r:id="rId244"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i =1;</w:t>
      </w:r>
    </w:p>
    <w:p w:rsidR="00663897" w:rsidRDefault="00F25AC9">
      <w:pPr>
        <w:spacing w:before="1" w:line="405" w:lineRule="atLeast"/>
        <w:ind w:left="240" w:right="7576"/>
        <w:rPr>
          <w:rFonts w:ascii="Consolas" w:eastAsia="Consolas" w:hAnsi="Consolas" w:cs="Consolas"/>
        </w:rPr>
      </w:pPr>
      <w:r>
        <w:rPr>
          <w:rFonts w:ascii="Consolas" w:eastAsia="Consolas" w:hAnsi="Consolas" w:cs="Consolas"/>
          <w:color w:val="555E68"/>
        </w:rPr>
        <w:t xml:space="preserve"> while(i&lt;=10){   print(i);</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if (i == 5) {</w:t>
      </w:r>
    </w:p>
    <w:p w:rsidR="00663897" w:rsidRDefault="00F25AC9">
      <w:pPr>
        <w:spacing w:line="405" w:lineRule="atLeast"/>
        <w:ind w:left="240" w:right="7836"/>
        <w:rPr>
          <w:rFonts w:ascii="Consolas" w:eastAsia="Consolas" w:hAnsi="Consolas" w:cs="Consolas"/>
        </w:rPr>
      </w:pPr>
      <w:r>
        <w:rPr>
          <w:rFonts w:ascii="Consolas" w:eastAsia="Consolas" w:hAnsi="Consolas" w:cs="Consolas"/>
          <w:color w:val="555E68"/>
        </w:rPr>
        <w:lastRenderedPageBreak/>
        <w:t xml:space="preserve">      break;     }</w:t>
      </w:r>
      <w:r w:rsidR="00FB0D64" w:rsidRPr="00FB0D64">
        <w:pict>
          <v:shape id="_x0000_s1631" type="#_x0000_t75" style="position:absolute;left:0;text-align:left;margin-left:51pt;margin-top:0;width:495pt;height:133pt;z-index:-251516928;mso-position-horizontal-relative:page;mso-position-vertical-relative:text" o:allowincell="f">
            <v:imagedata r:id="rId245"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4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Break In Switch </w:t>
      </w:r>
      <w:r>
        <w:rPr>
          <w:rFonts w:ascii="Segoe UI" w:eastAsia="Segoe UI" w:hAnsi="Segoe UI" w:cs="Segoe UI"/>
          <w:b/>
          <w:bCs/>
          <w:color w:val="FF82B2"/>
          <w:spacing w:val="1"/>
          <w:sz w:val="26"/>
          <w:szCs w:val="26"/>
        </w:rPr>
        <w:t>Case</w:t>
      </w:r>
    </w:p>
    <w:p w:rsidR="00663897" w:rsidRDefault="00F25AC9">
      <w:pPr>
        <w:spacing w:before="227" w:line="405" w:lineRule="atLeast"/>
        <w:ind w:right="180"/>
        <w:rPr>
          <w:rFonts w:ascii="Segoe UI" w:eastAsia="Segoe UI" w:hAnsi="Segoe UI" w:cs="Segoe UI"/>
          <w:sz w:val="27"/>
          <w:szCs w:val="27"/>
        </w:rPr>
      </w:pPr>
      <w:r>
        <w:rPr>
          <w:rFonts w:ascii="Segoe UI" w:eastAsia="Segoe UI" w:hAnsi="Segoe UI" w:cs="Segoe UI"/>
          <w:color w:val="000000"/>
          <w:sz w:val="27"/>
          <w:szCs w:val="27"/>
        </w:rPr>
        <w:t xml:space="preserve">As we already learn in dart switch case, it is important to add </w:t>
      </w:r>
      <w:r>
        <w:rPr>
          <w:rFonts w:ascii="Segoe UI" w:eastAsia="Segoe UI" w:hAnsi="Segoe UI" w:cs="Segoe UI"/>
          <w:b/>
          <w:bCs/>
          <w:color w:val="FF82B2"/>
          <w:sz w:val="27"/>
          <w:szCs w:val="27"/>
        </w:rPr>
        <w:t>break</w:t>
      </w:r>
      <w:r>
        <w:rPr>
          <w:rFonts w:ascii="Segoe UI" w:eastAsia="Segoe UI" w:hAnsi="Segoe UI" w:cs="Segoe UI"/>
          <w:sz w:val="27"/>
          <w:szCs w:val="27"/>
        </w:rPr>
        <w:t xml:space="preserve"> </w:t>
      </w:r>
      <w:r>
        <w:rPr>
          <w:rFonts w:ascii="Segoe UI" w:eastAsia="Segoe UI" w:hAnsi="Segoe UI" w:cs="Segoe UI"/>
          <w:color w:val="000000"/>
          <w:sz w:val="27"/>
          <w:szCs w:val="27"/>
        </w:rPr>
        <w:t>keyword in switch statement. This example prints the month name based on the number of the month using a switch case.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32" type="#_x0000_t75" style="position:absolute;left:0;text-align:left;margin-left:51pt;margin-top:14.1pt;width:495pt;height:508pt;z-index:-251515904;mso-position-horizontal-relative:page;mso-position-vertical-relative:text" o:allowincell="f">
            <v:imagedata r:id="rId24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noOfMoneth = 5;</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switch (noOfMoneth)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1:</w:t>
      </w:r>
    </w:p>
    <w:p w:rsidR="00663897" w:rsidRDefault="00F25AC9">
      <w:pPr>
        <w:spacing w:before="1" w:line="405" w:lineRule="atLeast"/>
        <w:ind w:left="240" w:right="3939"/>
        <w:rPr>
          <w:rFonts w:ascii="Consolas" w:eastAsia="Consolas" w:hAnsi="Consolas" w:cs="Consolas"/>
        </w:rPr>
      </w:pPr>
      <w:r>
        <w:rPr>
          <w:rFonts w:ascii="Consolas" w:eastAsia="Consolas" w:hAnsi="Consolas" w:cs="Consolas"/>
          <w:color w:val="555E68"/>
        </w:rPr>
        <w:t xml:space="preserve">      print("Selected month is January.");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2:</w:t>
      </w:r>
    </w:p>
    <w:p w:rsidR="00663897" w:rsidRDefault="00F25AC9">
      <w:pPr>
        <w:spacing w:before="1" w:line="405" w:lineRule="atLeast"/>
        <w:ind w:left="240" w:right="3809"/>
        <w:rPr>
          <w:rFonts w:ascii="Consolas" w:eastAsia="Consolas" w:hAnsi="Consolas" w:cs="Consolas"/>
        </w:rPr>
      </w:pPr>
      <w:r>
        <w:rPr>
          <w:rFonts w:ascii="Consolas" w:eastAsia="Consolas" w:hAnsi="Consolas" w:cs="Consolas"/>
          <w:color w:val="555E68"/>
        </w:rPr>
        <w:t xml:space="preserve">      print("Selected month is February.");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3:</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print("Selected month is march.");</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4:</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print("Selected month is April.");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5:</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print("Selected month is May.");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6:</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print("Selected month is June.");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7:</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print("Selected month is July.");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break;</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 xml:space="preserve">    case 8:</w:t>
      </w:r>
      <w:r w:rsidR="00FB0D64" w:rsidRPr="00FB0D64">
        <w:pict>
          <v:shape id="_x0000_s1633" type="#_x0000_t75" style="position:absolute;left:0;text-align:left;margin-left:51pt;margin-top:0;width:495pt;height:437pt;z-index:-251514880;mso-position-horizontal-relative:page;mso-position-vertical-relative:text" o:allowincell="f">
            <v:imagedata r:id="rId24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print("Selected month is August.");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9:</w:t>
      </w:r>
    </w:p>
    <w:p w:rsidR="00663897" w:rsidRDefault="00F25AC9">
      <w:pPr>
        <w:spacing w:before="1" w:line="405" w:lineRule="atLeast"/>
        <w:ind w:left="240" w:right="3679"/>
        <w:rPr>
          <w:rFonts w:ascii="Consolas" w:eastAsia="Consolas" w:hAnsi="Consolas" w:cs="Consolas"/>
        </w:rPr>
      </w:pPr>
      <w:r>
        <w:rPr>
          <w:rFonts w:ascii="Consolas" w:eastAsia="Consolas" w:hAnsi="Consolas" w:cs="Consolas"/>
          <w:color w:val="555E68"/>
        </w:rPr>
        <w:t xml:space="preserve">      print("Selected month is September.");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10:</w:t>
      </w:r>
    </w:p>
    <w:p w:rsidR="00663897" w:rsidRDefault="00F25AC9">
      <w:pPr>
        <w:spacing w:before="1" w:line="405" w:lineRule="atLeast"/>
        <w:ind w:left="240" w:right="3939"/>
        <w:rPr>
          <w:rFonts w:ascii="Consolas" w:eastAsia="Consolas" w:hAnsi="Consolas" w:cs="Consolas"/>
        </w:rPr>
      </w:pPr>
      <w:r>
        <w:rPr>
          <w:rFonts w:ascii="Consolas" w:eastAsia="Consolas" w:hAnsi="Consolas" w:cs="Consolas"/>
          <w:color w:val="555E68"/>
        </w:rPr>
        <w:t xml:space="preserve">      print("Selected month is October.");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11:</w:t>
      </w:r>
    </w:p>
    <w:p w:rsidR="00663897" w:rsidRDefault="00F25AC9">
      <w:pPr>
        <w:spacing w:before="1" w:line="405" w:lineRule="atLeast"/>
        <w:ind w:left="240" w:right="3809"/>
        <w:rPr>
          <w:rFonts w:ascii="Consolas" w:eastAsia="Consolas" w:hAnsi="Consolas" w:cs="Consolas"/>
        </w:rPr>
      </w:pPr>
      <w:r>
        <w:rPr>
          <w:rFonts w:ascii="Consolas" w:eastAsia="Consolas" w:hAnsi="Consolas" w:cs="Consolas"/>
          <w:color w:val="555E68"/>
        </w:rPr>
        <w:t xml:space="preserve">      print("Selected month is November.");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12:</w:t>
      </w:r>
    </w:p>
    <w:p w:rsidR="00663897" w:rsidRDefault="00F25AC9">
      <w:pPr>
        <w:spacing w:before="1" w:line="405" w:lineRule="atLeast"/>
        <w:ind w:left="240" w:right="3809"/>
        <w:rPr>
          <w:rFonts w:ascii="Consolas" w:eastAsia="Consolas" w:hAnsi="Consolas" w:cs="Consolas"/>
        </w:rPr>
      </w:pPr>
      <w:r>
        <w:rPr>
          <w:rFonts w:ascii="Consolas" w:eastAsia="Consolas" w:hAnsi="Consolas" w:cs="Consolas"/>
          <w:color w:val="555E68"/>
        </w:rPr>
        <w:t xml:space="preserve">      print("Selected month is December.");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default: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print("Invalid month.");</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right="7172"/>
        <w:rPr>
          <w:rFonts w:ascii="Segoe UI" w:eastAsia="Segoe UI" w:hAnsi="Segoe UI" w:cs="Segoe UI"/>
          <w:sz w:val="26"/>
          <w:szCs w:val="26"/>
        </w:rPr>
      </w:pPr>
      <w:hyperlink r:id="rId249"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Continue Statement</w:t>
      </w:r>
    </w:p>
    <w:p w:rsidR="00663897" w:rsidRDefault="00F25AC9">
      <w:pPr>
        <w:spacing w:before="227" w:line="405" w:lineRule="atLeast"/>
        <w:ind w:right="133"/>
        <w:rPr>
          <w:rFonts w:ascii="Segoe UI" w:eastAsia="Segoe UI" w:hAnsi="Segoe UI" w:cs="Segoe UI"/>
          <w:sz w:val="27"/>
          <w:szCs w:val="27"/>
        </w:rPr>
      </w:pPr>
      <w:r>
        <w:rPr>
          <w:rFonts w:ascii="Segoe UI" w:eastAsia="Segoe UI" w:hAnsi="Segoe UI" w:cs="Segoe UI"/>
          <w:color w:val="000000"/>
          <w:sz w:val="27"/>
          <w:szCs w:val="27"/>
        </w:rPr>
        <w:t>Sometimes you will need to skip an iteration for a specific condition. You can do this utilizing continue statement.</w:t>
      </w:r>
    </w:p>
    <w:p w:rsidR="00663897" w:rsidRDefault="00F25AC9">
      <w:pPr>
        <w:spacing w:before="240" w:line="405" w:lineRule="atLeast"/>
        <w:ind w:right="-192"/>
        <w:rPr>
          <w:rFonts w:ascii="Segoe UI" w:eastAsia="Segoe UI" w:hAnsi="Segoe UI" w:cs="Segoe UI"/>
          <w:sz w:val="27"/>
          <w:szCs w:val="27"/>
        </w:rPr>
      </w:pPr>
      <w:r>
        <w:rPr>
          <w:rFonts w:ascii="Segoe UI" w:eastAsia="Segoe UI" w:hAnsi="Segoe UI" w:cs="Segoe UI"/>
          <w:color w:val="000000"/>
          <w:sz w:val="27"/>
          <w:szCs w:val="27"/>
        </w:rPr>
        <w:t>The continue statement skips the current iteration of a loop. It will bypass the statement of the loop. It does not terminate the loop but rather continues with the next iteration. Here is the syntax of continue statement: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Continue In Dart</w:t>
      </w:r>
    </w:p>
    <w:p w:rsidR="00663897" w:rsidRDefault="00F25AC9">
      <w:pPr>
        <w:spacing w:before="212" w:line="405" w:lineRule="atLeast"/>
        <w:ind w:right="-37"/>
        <w:rPr>
          <w:rFonts w:ascii="Segoe UI" w:eastAsia="Segoe UI" w:hAnsi="Segoe UI" w:cs="Segoe UI"/>
          <w:sz w:val="27"/>
          <w:szCs w:val="27"/>
        </w:rPr>
      </w:pPr>
      <w:r>
        <w:rPr>
          <w:rFonts w:ascii="Segoe UI" w:eastAsia="Segoe UI" w:hAnsi="Segoe UI" w:cs="Segoe UI"/>
          <w:color w:val="000000"/>
          <w:sz w:val="27"/>
          <w:szCs w:val="27"/>
        </w:rPr>
        <w:t>Here, the loop condition is true until the value of i is less than or equal to 10. However, the continue says to go to the next iteration of the loop when the value of i becomes 5.</w:t>
      </w:r>
    </w:p>
    <w:p w:rsidR="00663897" w:rsidRDefault="00F25AC9">
      <w:pPr>
        <w:spacing w:before="253"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34" type="#_x0000_t75" style="position:absolute;left:0;text-align:left;margin-left:51pt;margin-top:0;width:495pt;height:203pt;z-index:-251513856;mso-position-horizontal-relative:page;mso-position-vertical-relative:text" o:allowincell="f">
            <v:imagedata r:id="rId250" o:title=""/>
            <w10:wrap anchorx="page"/>
            <w10:anchorlock/>
          </v:shape>
        </w:pict>
      </w:r>
    </w:p>
    <w:p w:rsidR="00663897" w:rsidRDefault="00F25AC9">
      <w:pPr>
        <w:spacing w:before="1" w:line="405" w:lineRule="atLeast"/>
        <w:ind w:left="240" w:right="5108"/>
        <w:rPr>
          <w:rFonts w:ascii="Consolas" w:eastAsia="Consolas" w:hAnsi="Consolas" w:cs="Consolas"/>
        </w:rPr>
      </w:pPr>
      <w:r>
        <w:rPr>
          <w:rFonts w:ascii="Consolas" w:eastAsia="Consolas" w:hAnsi="Consolas" w:cs="Consolas"/>
          <w:color w:val="555E68"/>
        </w:rPr>
        <w:lastRenderedPageBreak/>
        <w:t xml:space="preserve">  for (int i = 1; i &lt;= 10; i++) {     if (i == 5)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continue;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5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Continue In For Loop Dart</w:t>
      </w:r>
    </w:p>
    <w:p w:rsidR="00663897" w:rsidRDefault="00F25AC9">
      <w:pPr>
        <w:spacing w:before="227" w:line="405" w:lineRule="atLeast"/>
        <w:ind w:right="-37"/>
        <w:rPr>
          <w:rFonts w:ascii="Segoe UI" w:eastAsia="Segoe UI" w:hAnsi="Segoe UI" w:cs="Segoe UI"/>
          <w:sz w:val="27"/>
          <w:szCs w:val="27"/>
        </w:rPr>
      </w:pPr>
      <w:r>
        <w:rPr>
          <w:rFonts w:ascii="Segoe UI" w:eastAsia="Segoe UI" w:hAnsi="Segoe UI" w:cs="Segoe UI"/>
          <w:color w:val="000000"/>
          <w:sz w:val="27"/>
          <w:szCs w:val="27"/>
        </w:rPr>
        <w:t>Here, the loop condition is true until the value of i is more than or equal to 1. However, the continue says to go to the next iteration of the loop when the value of i becomes 4.</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35" type="#_x0000_t75" style="position:absolute;left:0;text-align:left;margin-left:51pt;margin-top:14.35pt;width:495pt;height:203pt;z-index:-251512832;mso-position-horizontal-relative:page;mso-position-vertical-relative:text" o:allowincell="f">
            <v:imagedata r:id="rId252" o:title=""/>
            <w10:wrap anchorx="page"/>
            <w10:anchorlock/>
          </v:shape>
        </w:pict>
      </w:r>
    </w:p>
    <w:p w:rsidR="00663897" w:rsidRDefault="00F25AC9">
      <w:pPr>
        <w:spacing w:before="1" w:line="405" w:lineRule="atLeast"/>
        <w:ind w:left="240" w:right="5108"/>
        <w:rPr>
          <w:rFonts w:ascii="Consolas" w:eastAsia="Consolas" w:hAnsi="Consolas" w:cs="Consolas"/>
        </w:rPr>
      </w:pPr>
      <w:r>
        <w:rPr>
          <w:rFonts w:ascii="Consolas" w:eastAsia="Consolas" w:hAnsi="Consolas" w:cs="Consolas"/>
          <w:color w:val="555E68"/>
        </w:rPr>
        <w:t xml:space="preserve">  for (int i = 10; i &gt;= 1; i--) {     if (i == 4)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continue;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5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Continue In Dart While Loop</w:t>
      </w:r>
    </w:p>
    <w:p w:rsidR="00663897" w:rsidRDefault="00F25AC9">
      <w:pPr>
        <w:spacing w:before="212" w:line="405" w:lineRule="atLeast"/>
        <w:ind w:right="-200"/>
        <w:rPr>
          <w:rFonts w:ascii="Segoe UI" w:eastAsia="Segoe UI" w:hAnsi="Segoe UI" w:cs="Segoe UI"/>
          <w:sz w:val="27"/>
          <w:szCs w:val="27"/>
        </w:rPr>
      </w:pPr>
      <w:r>
        <w:rPr>
          <w:rFonts w:ascii="Segoe UI" w:eastAsia="Segoe UI" w:hAnsi="Segoe UI" w:cs="Segoe UI"/>
          <w:color w:val="000000"/>
          <w:sz w:val="27"/>
          <w:szCs w:val="27"/>
        </w:rPr>
        <w:t>Here, this while loop condition is true until the value of i is less than or equal to 10. However, the continue says to go to the next iteration of the loop when the value of i becomes 5.</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36" type="#_x0000_t75" style="position:absolute;left:0;text-align:left;margin-left:51pt;margin-top:14.1pt;width:495pt;height:88pt;z-index:-251511808;mso-position-horizontal-relative:page;mso-position-vertical-relative:text" o:allowincell="f">
            <v:imagedata r:id="rId254"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i = 1;</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while (i &lt;= 10) {</w:t>
      </w:r>
    </w:p>
    <w:p w:rsidR="00663897" w:rsidRDefault="00F25AC9">
      <w:pPr>
        <w:spacing w:line="405" w:lineRule="atLeast"/>
        <w:ind w:left="240" w:right="7186"/>
        <w:rPr>
          <w:rFonts w:ascii="Consolas" w:eastAsia="Consolas" w:hAnsi="Consolas" w:cs="Consolas"/>
        </w:rPr>
      </w:pPr>
      <w:r>
        <w:rPr>
          <w:rFonts w:ascii="Consolas" w:eastAsia="Consolas" w:hAnsi="Consolas" w:cs="Consolas"/>
          <w:color w:val="555E68"/>
        </w:rPr>
        <w:lastRenderedPageBreak/>
        <w:t xml:space="preserve">    if (i == 5) {       i++;</w:t>
      </w:r>
      <w:r w:rsidR="00FB0D64" w:rsidRPr="00FB0D64">
        <w:pict>
          <v:shape id="_x0000_s1637" type="#_x0000_t75" style="position:absolute;left:0;text-align:left;margin-left:51pt;margin-top:0;width:495pt;height:194pt;z-index:-251510784;mso-position-horizontal-relative:page;mso-position-vertical-relative:text" o:allowincell="f">
            <v:imagedata r:id="rId255" o:title=""/>
            <w10:wrap anchorx="page"/>
            <w10:anchorlock/>
          </v:shape>
        </w:pict>
      </w:r>
    </w:p>
    <w:p w:rsidR="00663897" w:rsidRDefault="00F25AC9">
      <w:pPr>
        <w:spacing w:line="405" w:lineRule="atLeast"/>
        <w:ind w:left="240" w:right="7446"/>
        <w:rPr>
          <w:rFonts w:ascii="Consolas" w:eastAsia="Consolas" w:hAnsi="Consolas" w:cs="Consolas"/>
        </w:rPr>
      </w:pPr>
      <w:r>
        <w:rPr>
          <w:rFonts w:ascii="Consolas" w:eastAsia="Consolas" w:hAnsi="Consolas" w:cs="Consolas"/>
          <w:color w:val="555E68"/>
        </w:rPr>
        <w:t xml:space="preserve">      continue;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56" w:history="1">
        <w:r w:rsidR="00F25AC9">
          <w:rPr>
            <w:rFonts w:ascii="Segoe UI" w:eastAsia="Segoe UI" w:hAnsi="Segoe UI" w:cs="Segoe UI"/>
            <w:color w:val="4D8CE6"/>
            <w:sz w:val="27"/>
            <w:szCs w:val="27"/>
            <w:u w:val="single"/>
          </w:rPr>
          <w:t>Run Online</w:t>
        </w:r>
      </w:hyperlink>
    </w:p>
    <w:p w:rsidR="00663897" w:rsidRPr="00562F41" w:rsidRDefault="00F25AC9" w:rsidP="00562F41">
      <w:pPr>
        <w:pStyle w:val="Heading2"/>
        <w:rPr>
          <w:rFonts w:eastAsia="Segoe UI"/>
          <w:sz w:val="36"/>
          <w:szCs w:val="36"/>
        </w:rPr>
      </w:pPr>
      <w:bookmarkStart w:id="3" w:name="_Toc160974833"/>
      <w:r w:rsidRPr="00562F41">
        <w:rPr>
          <w:rFonts w:eastAsia="Segoe UI"/>
          <w:sz w:val="36"/>
          <w:szCs w:val="36"/>
        </w:rPr>
        <w:t>Exception Handling in Dart</w:t>
      </w:r>
      <w:bookmarkEnd w:id="3"/>
    </w:p>
    <w:p w:rsidR="00663897" w:rsidRDefault="00F25AC9">
      <w:pPr>
        <w:spacing w:before="215"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Exception In Dart</w:t>
      </w:r>
    </w:p>
    <w:p w:rsidR="00663897" w:rsidRDefault="00F25AC9">
      <w:pPr>
        <w:spacing w:before="206" w:line="405" w:lineRule="atLeast"/>
        <w:ind w:right="85"/>
        <w:rPr>
          <w:rFonts w:ascii="Segoe UI" w:eastAsia="Segoe UI" w:hAnsi="Segoe UI" w:cs="Segoe UI"/>
          <w:sz w:val="27"/>
          <w:szCs w:val="27"/>
        </w:rPr>
      </w:pPr>
      <w:r>
        <w:rPr>
          <w:rFonts w:ascii="Segoe UI" w:eastAsia="Segoe UI" w:hAnsi="Segoe UI" w:cs="Segoe UI"/>
          <w:color w:val="000000"/>
          <w:sz w:val="27"/>
          <w:szCs w:val="27"/>
        </w:rPr>
        <w:t>An exception is an error that occurs at runtime during program execution. When the exception occurs, the flow of the program is interrupted, and the program terminates abnormally. There is a high chance of crashing or terminating the program when an exception occurs. Therefore, to save your program from crashing, you need to catch the exception.</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138"/>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If you are attempting a task that might result in an error, it’s a good habit to use the try-catch statement.</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Syntax</w:t>
      </w:r>
    </w:p>
    <w:p w:rsidR="00663897" w:rsidRDefault="00F25AC9">
      <w:pPr>
        <w:spacing w:before="500" w:line="276" w:lineRule="atLeast"/>
        <w:ind w:left="240" w:right="-200"/>
        <w:jc w:val="both"/>
        <w:rPr>
          <w:rFonts w:ascii="Consolas" w:eastAsia="Consolas" w:hAnsi="Consolas" w:cs="Consolas"/>
        </w:rPr>
      </w:pPr>
      <w:r>
        <w:rPr>
          <w:rFonts w:ascii="Consolas" w:eastAsia="Consolas" w:hAnsi="Consolas" w:cs="Consolas"/>
          <w:color w:val="555E68"/>
        </w:rPr>
        <w:t>try {</w:t>
      </w:r>
      <w:r w:rsidR="00FB0D64" w:rsidRPr="00FB0D64">
        <w:pict>
          <v:shape id="_x0000_s1638" type="#_x0000_t75" style="position:absolute;left:0;text-align:left;margin-left:51pt;margin-top:11.9pt;width:495pt;height:163pt;z-index:-251509760;mso-position-horizontal-relative:page;mso-position-vertical-relative:text" o:allowincell="f">
            <v:imagedata r:id="rId257" o:title=""/>
            <w10:wrap anchorx="page"/>
            <w10:anchorlock/>
          </v:shape>
        </w:pict>
      </w:r>
    </w:p>
    <w:p w:rsidR="00663897" w:rsidRDefault="00F25AC9">
      <w:pPr>
        <w:spacing w:before="1" w:line="405" w:lineRule="atLeast"/>
        <w:ind w:left="240" w:right="7186"/>
        <w:rPr>
          <w:rFonts w:ascii="Consolas" w:eastAsia="Consolas" w:hAnsi="Consolas" w:cs="Consolas"/>
        </w:rPr>
      </w:pPr>
      <w:r>
        <w:rPr>
          <w:rFonts w:ascii="Consolas" w:eastAsia="Consolas" w:hAnsi="Consolas" w:cs="Consolas"/>
          <w:color w:val="555E68"/>
        </w:rPr>
        <w:t>// Your Code Here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catch(ex){</w:t>
      </w:r>
    </w:p>
    <w:p w:rsidR="00663897" w:rsidRDefault="00F25AC9">
      <w:pPr>
        <w:spacing w:before="1" w:line="405" w:lineRule="atLeast"/>
        <w:ind w:left="240" w:right="7186"/>
        <w:rPr>
          <w:rFonts w:ascii="Consolas" w:eastAsia="Consolas" w:hAnsi="Consolas" w:cs="Consolas"/>
        </w:rPr>
      </w:pPr>
      <w:r>
        <w:rPr>
          <w:rFonts w:ascii="Consolas" w:eastAsia="Consolas" w:hAnsi="Consolas" w:cs="Consolas"/>
          <w:color w:val="555E68"/>
        </w:rPr>
        <w:t>// Exception here }</w:t>
      </w:r>
    </w:p>
    <w:p w:rsidR="00663897" w:rsidRDefault="00F25AC9">
      <w:pPr>
        <w:spacing w:before="867"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Try &amp; Catch In Dart</w:t>
      </w:r>
    </w:p>
    <w:p w:rsidR="00663897" w:rsidRDefault="00F25AC9">
      <w:pPr>
        <w:spacing w:before="25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Try</w:t>
      </w:r>
      <w:r>
        <w:rPr>
          <w:rFonts w:ascii="Segoe UI" w:eastAsia="Segoe UI" w:hAnsi="Segoe UI" w:cs="Segoe UI"/>
          <w:sz w:val="27"/>
          <w:szCs w:val="27"/>
        </w:rPr>
        <w:t xml:space="preserve"> </w:t>
      </w:r>
      <w:r>
        <w:rPr>
          <w:rFonts w:ascii="Segoe UI" w:eastAsia="Segoe UI" w:hAnsi="Segoe UI" w:cs="Segoe UI"/>
          <w:color w:val="000000"/>
          <w:sz w:val="27"/>
          <w:szCs w:val="27"/>
        </w:rPr>
        <w:t>You can write the logical code that creates exceptions in the try block.</w:t>
      </w:r>
    </w:p>
    <w:p w:rsidR="00663897" w:rsidRDefault="00F25AC9">
      <w:pPr>
        <w:spacing w:line="405" w:lineRule="atLeast"/>
        <w:ind w:right="-86"/>
        <w:rPr>
          <w:rFonts w:ascii="Segoe UI" w:eastAsia="Segoe UI" w:hAnsi="Segoe UI" w:cs="Segoe UI"/>
          <w:sz w:val="27"/>
          <w:szCs w:val="27"/>
        </w:rPr>
      </w:pPr>
      <w:r>
        <w:rPr>
          <w:rFonts w:ascii="Segoe UI" w:eastAsia="Segoe UI" w:hAnsi="Segoe UI" w:cs="Segoe UI"/>
          <w:b/>
          <w:bCs/>
          <w:color w:val="FF82B2"/>
          <w:sz w:val="27"/>
          <w:szCs w:val="27"/>
        </w:rPr>
        <w:lastRenderedPageBreak/>
        <w:t>Catch</w:t>
      </w:r>
      <w:r>
        <w:rPr>
          <w:rFonts w:ascii="Segoe UI" w:eastAsia="Segoe UI" w:hAnsi="Segoe UI" w:cs="Segoe UI"/>
          <w:sz w:val="27"/>
          <w:szCs w:val="27"/>
        </w:rPr>
        <w:t xml:space="preserve"> </w:t>
      </w:r>
      <w:r>
        <w:rPr>
          <w:rFonts w:ascii="Segoe UI" w:eastAsia="Segoe UI" w:hAnsi="Segoe UI" w:cs="Segoe UI"/>
          <w:color w:val="000000"/>
          <w:sz w:val="27"/>
          <w:szCs w:val="27"/>
        </w:rPr>
        <w:t>When you are uncertain about what kind of exception a program produces, then a catch block is used. It is written with a try block to catch the general exception.</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Example 1: Try Catch In Dart</w:t>
      </w:r>
    </w:p>
    <w:p w:rsidR="00663897" w:rsidRDefault="00F25AC9">
      <w:pPr>
        <w:spacing w:before="206" w:line="405" w:lineRule="atLeast"/>
        <w:ind w:right="543"/>
        <w:rPr>
          <w:rFonts w:ascii="Segoe UI" w:eastAsia="Segoe UI" w:hAnsi="Segoe UI" w:cs="Segoe UI"/>
          <w:sz w:val="27"/>
          <w:szCs w:val="27"/>
        </w:rPr>
      </w:pPr>
      <w:r>
        <w:rPr>
          <w:rFonts w:ascii="Segoe UI" w:eastAsia="Segoe UI" w:hAnsi="Segoe UI" w:cs="Segoe UI"/>
          <w:color w:val="000000"/>
          <w:sz w:val="27"/>
          <w:szCs w:val="27"/>
        </w:rPr>
        <w:t>In this example, you will see how to handle the exception using the try-catch block.</w:t>
      </w:r>
    </w:p>
    <w:p w:rsidR="00663897" w:rsidRDefault="00F25AC9">
      <w:pPr>
        <w:spacing w:before="412" w:line="405" w:lineRule="atLeast"/>
        <w:ind w:left="240" w:right="7186"/>
        <w:rPr>
          <w:rFonts w:ascii="Consolas" w:eastAsia="Consolas" w:hAnsi="Consolas" w:cs="Consolas"/>
        </w:rPr>
      </w:pPr>
      <w:r>
        <w:rPr>
          <w:rFonts w:ascii="Consolas" w:eastAsia="Consolas" w:hAnsi="Consolas" w:cs="Consolas"/>
          <w:color w:val="555E68"/>
        </w:rPr>
        <w:t xml:space="preserve">void main() {      int a = 18;      int b = 0;   </w:t>
      </w:r>
      <w:r w:rsidR="00FB0D64" w:rsidRPr="00FB0D64">
        <w:pict>
          <v:shape id="_x0000_s1639" type="#_x0000_t75" style="position:absolute;left:0;text-align:left;margin-left:51pt;margin-top:13.85pt;width:495pt;height:345pt;z-index:-251508736;mso-position-horizontal-relative:page;mso-position-vertical-relative:text" o:allowincell="f">
            <v:imagedata r:id="rId258"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int res;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try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res = a ~/ b;</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print("Result is $res");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w:t>
      </w:r>
    </w:p>
    <w:p w:rsidR="00663897" w:rsidRDefault="00F25AC9">
      <w:pPr>
        <w:spacing w:before="1" w:line="405" w:lineRule="atLeast"/>
        <w:ind w:left="240" w:right="822"/>
        <w:rPr>
          <w:rFonts w:ascii="Consolas" w:eastAsia="Consolas" w:hAnsi="Consolas" w:cs="Consolas"/>
        </w:rPr>
      </w:pPr>
      <w:r>
        <w:rPr>
          <w:rFonts w:ascii="Consolas" w:eastAsia="Consolas" w:hAnsi="Consolas" w:cs="Consolas"/>
          <w:color w:val="555E68"/>
        </w:rPr>
        <w:t xml:space="preserve">    // It returns the built-in exception related to the occurring exception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catch(ex)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print(ex);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B0D64">
      <w:pPr>
        <w:spacing w:before="891" w:line="359" w:lineRule="atLeast"/>
        <w:ind w:right="-200"/>
        <w:jc w:val="both"/>
        <w:rPr>
          <w:rFonts w:ascii="Segoe UI" w:eastAsia="Segoe UI" w:hAnsi="Segoe UI" w:cs="Segoe UI"/>
          <w:sz w:val="27"/>
          <w:szCs w:val="27"/>
        </w:rPr>
      </w:pPr>
      <w:hyperlink r:id="rId259"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Finally In Dart Try Catch</w:t>
      </w:r>
    </w:p>
    <w:p w:rsidR="00663897" w:rsidRDefault="00F25AC9">
      <w:pPr>
        <w:spacing w:before="206" w:line="405" w:lineRule="atLeast"/>
        <w:ind w:right="284"/>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finally</w:t>
      </w:r>
      <w:r>
        <w:rPr>
          <w:rFonts w:ascii="Segoe UI" w:eastAsia="Segoe UI" w:hAnsi="Segoe UI" w:cs="Segoe UI"/>
          <w:sz w:val="27"/>
          <w:szCs w:val="27"/>
        </w:rPr>
        <w:t xml:space="preserve"> </w:t>
      </w:r>
      <w:r>
        <w:rPr>
          <w:rFonts w:ascii="Segoe UI" w:eastAsia="Segoe UI" w:hAnsi="Segoe UI" w:cs="Segoe UI"/>
          <w:color w:val="000000"/>
          <w:sz w:val="27"/>
          <w:szCs w:val="27"/>
        </w:rPr>
        <w:t>block is always executed whether the exceptions occur or not. It is optional to include the final block, but if it is included, it should be after the try and catch block is over.</w:t>
      </w:r>
    </w:p>
    <w:p w:rsidR="00663897" w:rsidRDefault="00F25AC9">
      <w:pPr>
        <w:spacing w:before="240" w:line="405" w:lineRule="atLeast"/>
        <w:ind w:right="202"/>
        <w:rPr>
          <w:rFonts w:ascii="Segoe UI" w:eastAsia="Segoe UI" w:hAnsi="Segoe UI" w:cs="Segoe UI"/>
          <w:sz w:val="27"/>
          <w:szCs w:val="27"/>
        </w:rPr>
      </w:pPr>
      <w:r>
        <w:rPr>
          <w:rFonts w:ascii="Segoe UI" w:eastAsia="Segoe UI" w:hAnsi="Segoe UI" w:cs="Segoe UI"/>
          <w:b/>
          <w:bCs/>
          <w:color w:val="FF82B2"/>
          <w:sz w:val="27"/>
          <w:szCs w:val="27"/>
        </w:rPr>
        <w:t>On</w:t>
      </w:r>
      <w:r>
        <w:rPr>
          <w:rFonts w:ascii="Segoe UI" w:eastAsia="Segoe UI" w:hAnsi="Segoe UI" w:cs="Segoe UI"/>
          <w:sz w:val="27"/>
          <w:szCs w:val="27"/>
        </w:rPr>
        <w:t xml:space="preserve"> </w:t>
      </w:r>
      <w:r>
        <w:rPr>
          <w:rFonts w:ascii="Segoe UI" w:eastAsia="Segoe UI" w:hAnsi="Segoe UI" w:cs="Segoe UI"/>
          <w:color w:val="000000"/>
          <w:sz w:val="27"/>
          <w:szCs w:val="27"/>
        </w:rPr>
        <w:t>block is used when you know what types of exceptions are produced by the program.</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Syntax</w:t>
      </w:r>
    </w:p>
    <w:p w:rsidR="00663897" w:rsidRDefault="00F25AC9">
      <w:pPr>
        <w:shd w:val="clear" w:color="auto" w:fill="F6F7F8"/>
        <w:spacing w:before="377" w:line="405" w:lineRule="atLeast"/>
        <w:ind w:left="240" w:right="8745"/>
        <w:jc w:val="both"/>
        <w:rPr>
          <w:rFonts w:ascii="Consolas" w:eastAsia="Consolas" w:hAnsi="Consolas" w:cs="Consolas"/>
        </w:rPr>
      </w:pPr>
      <w:r>
        <w:rPr>
          <w:rFonts w:ascii="Consolas" w:eastAsia="Consolas" w:hAnsi="Consolas" w:cs="Consolas"/>
          <w:color w:val="555E68"/>
        </w:rPr>
        <w:lastRenderedPageBreak/>
        <w:t>try { .....</w:t>
      </w:r>
      <w:r w:rsidR="00FB0D64" w:rsidRPr="00FB0D64">
        <w:pict>
          <v:shape id="_x0000_s1640" type="#_x0000_t75" style="position:absolute;left:0;text-align:left;margin-left:51pt;margin-top:12.15pt;width:495pt;height:56pt;z-index:-251507712;mso-position-horizontal-relative:page;mso-position-vertical-relative:text" o:allowincell="f">
            <v:imagedata r:id="rId260" o:title=""/>
            <w10:wrap anchorx="page"/>
            <w10:anchorlock/>
          </v:shape>
        </w:pic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w:t>
      </w:r>
      <w:r w:rsidR="00FB0D64" w:rsidRPr="00FB0D64">
        <w:pict>
          <v:shape id="_x0000_s1641" type="#_x0000_t75" style="position:absolute;left:0;text-align:left;margin-left:51pt;margin-top:0;width:495pt;height:234pt;z-index:-251506688;mso-position-horizontal-relative:page;mso-position-vertical-relative:text" o:allowincell="f">
            <v:imagedata r:id="rId261"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on Exception1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catch Exception2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finally {</w:t>
      </w:r>
    </w:p>
    <w:p w:rsidR="00663897" w:rsidRDefault="00F25AC9">
      <w:pPr>
        <w:spacing w:before="1" w:line="405" w:lineRule="atLeast"/>
        <w:ind w:left="240" w:right="1211"/>
        <w:rPr>
          <w:rFonts w:ascii="Consolas" w:eastAsia="Consolas" w:hAnsi="Consolas" w:cs="Consolas"/>
        </w:rPr>
      </w:pPr>
      <w:r>
        <w:rPr>
          <w:rFonts w:ascii="Consolas" w:eastAsia="Consolas" w:hAnsi="Consolas" w:cs="Consolas"/>
          <w:color w:val="555E68"/>
        </w:rPr>
        <w:t>// code that should always execute whether an exception or not. }</w:t>
      </w:r>
    </w:p>
    <w:p w:rsidR="00663897" w:rsidRDefault="00F25AC9">
      <w:pPr>
        <w:spacing w:before="867"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Example 2: Finally In Dart Try Catch</w:t>
      </w:r>
    </w:p>
    <w:p w:rsidR="00663897" w:rsidRDefault="00F25AC9">
      <w:pPr>
        <w:spacing w:before="206" w:line="405" w:lineRule="atLeast"/>
        <w:ind w:right="-172"/>
        <w:rPr>
          <w:rFonts w:ascii="Segoe UI" w:eastAsia="Segoe UI" w:hAnsi="Segoe UI" w:cs="Segoe UI"/>
          <w:sz w:val="27"/>
          <w:szCs w:val="27"/>
        </w:rPr>
      </w:pPr>
      <w:r>
        <w:rPr>
          <w:rFonts w:ascii="Segoe UI" w:eastAsia="Segoe UI" w:hAnsi="Segoe UI" w:cs="Segoe UI"/>
          <w:color w:val="000000"/>
          <w:sz w:val="27"/>
          <w:szCs w:val="27"/>
        </w:rPr>
        <w:t>In this example, you will see how to handle the exception using the try-catch block with the finally block.</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42" type="#_x0000_t75" style="position:absolute;left:0;text-align:left;margin-left:51pt;margin-top:14.35pt;width:495pt;height:324pt;z-index:-251505664;mso-position-horizontal-relative:page;mso-position-vertical-relative:text" o:allowincell="f">
            <v:imagedata r:id="rId26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a = 12;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b = 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res;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try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res = a ~/ b;</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on UnsupportedError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print('Cannot divide by zero');</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catch (ex)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print(ex);</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finally {</w:t>
      </w:r>
    </w:p>
    <w:p w:rsidR="00663897" w:rsidRDefault="00F25AC9">
      <w:pPr>
        <w:spacing w:before="1" w:line="405" w:lineRule="atLeast"/>
        <w:ind w:left="240" w:right="3809"/>
        <w:rPr>
          <w:rFonts w:ascii="Consolas" w:eastAsia="Consolas" w:hAnsi="Consolas" w:cs="Consolas"/>
        </w:rPr>
      </w:pPr>
      <w:r>
        <w:rPr>
          <w:rFonts w:ascii="Consolas" w:eastAsia="Consolas" w:hAnsi="Consolas" w:cs="Consolas"/>
          <w:color w:val="555E68"/>
        </w:rPr>
        <w:t xml:space="preserve">    print('Finally block always executed');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63"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Throwing An Exception</w:t>
      </w:r>
    </w:p>
    <w:p w:rsidR="00663897" w:rsidRDefault="00F25AC9">
      <w:pPr>
        <w:spacing w:before="206" w:line="405" w:lineRule="atLeast"/>
        <w:ind w:right="476"/>
        <w:rPr>
          <w:rFonts w:ascii="Segoe UI" w:eastAsia="Segoe UI" w:hAnsi="Segoe UI" w:cs="Segoe UI"/>
          <w:sz w:val="27"/>
          <w:szCs w:val="27"/>
        </w:rPr>
      </w:pPr>
      <w:r>
        <w:rPr>
          <w:rFonts w:ascii="Segoe UI" w:eastAsia="Segoe UI" w:hAnsi="Segoe UI" w:cs="Segoe UI"/>
          <w:color w:val="000000"/>
          <w:sz w:val="27"/>
          <w:szCs w:val="27"/>
        </w:rPr>
        <w:lastRenderedPageBreak/>
        <w:t>The throw keyword is used to raise an exception explicitly. A raised exception should be handled to prevent the program from exiting unexpectedly.</w:t>
      </w:r>
    </w:p>
    <w:p w:rsidR="00663897" w:rsidRDefault="00F25AC9">
      <w:pPr>
        <w:spacing w:before="9" w:line="383" w:lineRule="atLeast"/>
        <w:ind w:right="-200"/>
        <w:jc w:val="both"/>
        <w:rPr>
          <w:rFonts w:ascii="Segoe UI" w:eastAsia="Segoe UI" w:hAnsi="Segoe UI" w:cs="Segoe UI"/>
          <w:sz w:val="29"/>
          <w:szCs w:val="29"/>
        </w:rPr>
      </w:pPr>
      <w:r>
        <w:rPr>
          <w:rFonts w:ascii="Arial" w:eastAsia="Arial" w:hAnsi="Arial" w:cs="Arial"/>
          <w:color w:val="000000"/>
          <w:sz w:val="2"/>
          <w:szCs w:val="2"/>
        </w:rPr>
        <w:br w:type="page"/>
      </w:r>
      <w:r>
        <w:rPr>
          <w:rFonts w:ascii="Segoe UI" w:eastAsia="Segoe UI" w:hAnsi="Segoe UI" w:cs="Segoe UI"/>
          <w:b/>
          <w:bCs/>
          <w:color w:val="FF82B2"/>
          <w:sz w:val="29"/>
          <w:szCs w:val="29"/>
        </w:rPr>
        <w:lastRenderedPageBreak/>
        <w:t>Syntax</w:t>
      </w:r>
    </w:p>
    <w:p w:rsidR="00663897" w:rsidRDefault="00F25AC9">
      <w:pPr>
        <w:spacing w:before="500" w:line="276" w:lineRule="atLeast"/>
        <w:ind w:left="240" w:right="-200"/>
        <w:jc w:val="both"/>
        <w:rPr>
          <w:rFonts w:ascii="Consolas" w:eastAsia="Consolas" w:hAnsi="Consolas" w:cs="Consolas"/>
        </w:rPr>
      </w:pPr>
      <w:r>
        <w:rPr>
          <w:rFonts w:ascii="Consolas" w:eastAsia="Consolas" w:hAnsi="Consolas" w:cs="Consolas"/>
          <w:color w:val="555E68"/>
        </w:rPr>
        <w:t xml:space="preserve">throw new Exception_name() </w:t>
      </w:r>
      <w:r w:rsidR="00FB0D64" w:rsidRPr="00FB0D64">
        <w:pict>
          <v:shape id="_x0000_s1643" type="#_x0000_t75" style="position:absolute;left:0;text-align:left;margin-left:51pt;margin-top:12.4pt;width:495pt;height:61pt;z-index:-251504640;mso-position-horizontal-relative:page;mso-position-vertical-relative:text" o:allowincell="f">
            <v:imagedata r:id="rId264" o:title=""/>
            <w10:wrap anchorx="page"/>
            <w10:anchorlock/>
          </v:shape>
        </w:pict>
      </w:r>
    </w:p>
    <w:p w:rsidR="00663897" w:rsidRDefault="00F25AC9">
      <w:pPr>
        <w:spacing w:before="868"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Example 3: Throwing An Exception</w:t>
      </w:r>
    </w:p>
    <w:p w:rsidR="00663897" w:rsidRDefault="00F25AC9">
      <w:pPr>
        <w:spacing w:before="25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 this example, you will see how to throw an exception using the throw keyword.</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44" type="#_x0000_t75" style="position:absolute;left:0;text-align:left;margin-left:51pt;margin-top:13.6pt;width:495pt;height:305pt;z-index:-251503616;mso-position-horizontal-relative:page;mso-position-vertical-relative:text" o:allowincell="f">
            <v:imagedata r:id="rId26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try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check_account(-10);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catch (e) {</w:t>
      </w:r>
    </w:p>
    <w:p w:rsidR="00663897" w:rsidRDefault="00F25AC9">
      <w:pPr>
        <w:spacing w:before="1" w:line="405" w:lineRule="atLeast"/>
        <w:ind w:left="240" w:right="3679"/>
        <w:rPr>
          <w:rFonts w:ascii="Consolas" w:eastAsia="Consolas" w:hAnsi="Consolas" w:cs="Consolas"/>
        </w:rPr>
      </w:pPr>
      <w:r>
        <w:rPr>
          <w:rFonts w:ascii="Consolas" w:eastAsia="Consolas" w:hAnsi="Consolas" w:cs="Consolas"/>
          <w:color w:val="555E68"/>
        </w:rPr>
        <w:t xml:space="preserve">    print('The account cannot be negative');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check_account(int amount)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if (amount &lt; 0) {</w:t>
      </w:r>
    </w:p>
    <w:p w:rsidR="00663897" w:rsidRDefault="00F25AC9">
      <w:pPr>
        <w:spacing w:before="1" w:line="405" w:lineRule="atLeast"/>
        <w:ind w:left="240" w:right="822"/>
        <w:rPr>
          <w:rFonts w:ascii="Consolas" w:eastAsia="Consolas" w:hAnsi="Consolas" w:cs="Consolas"/>
        </w:rPr>
      </w:pPr>
      <w:r>
        <w:rPr>
          <w:rFonts w:ascii="Consolas" w:eastAsia="Consolas" w:hAnsi="Consolas" w:cs="Consolas"/>
          <w:color w:val="555E68"/>
        </w:rPr>
        <w:t xml:space="preserve">    throw new FormatException(); // Raising explanation externally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66"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Why Is Exception Handling Needed?</w:t>
      </w:r>
    </w:p>
    <w:p w:rsidR="00663897" w:rsidRDefault="00F25AC9">
      <w:pPr>
        <w:spacing w:before="206" w:line="405" w:lineRule="atLeast"/>
        <w:ind w:right="781"/>
        <w:rPr>
          <w:rFonts w:ascii="Segoe UI" w:eastAsia="Segoe UI" w:hAnsi="Segoe UI" w:cs="Segoe UI"/>
          <w:sz w:val="27"/>
          <w:szCs w:val="27"/>
        </w:rPr>
      </w:pPr>
      <w:r>
        <w:rPr>
          <w:rFonts w:ascii="Segoe UI" w:eastAsia="Segoe UI" w:hAnsi="Segoe UI" w:cs="Segoe UI"/>
          <w:color w:val="000000"/>
          <w:sz w:val="27"/>
          <w:szCs w:val="27"/>
        </w:rPr>
        <w:t>Exceptions provide the means to separate the details of what to do when something out of the ordinary happens from the main logic of a program. Therefore, exceptions must be handled to prevent the application from unexpected termination. Here are some reasons why exception handling is necessary:</w:t>
      </w:r>
    </w:p>
    <w:p w:rsidR="00663897" w:rsidRDefault="00F25AC9">
      <w:pPr>
        <w:numPr>
          <w:ilvl w:val="0"/>
          <w:numId w:val="30"/>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avoid abnormal termination of the program.</w:t>
      </w:r>
    </w:p>
    <w:p w:rsidR="00663897" w:rsidRDefault="00F25AC9">
      <w:pPr>
        <w:numPr>
          <w:ilvl w:val="1"/>
          <w:numId w:val="30"/>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avoid an exception caused by logical error.</w:t>
      </w:r>
    </w:p>
    <w:p w:rsidR="00663897" w:rsidRDefault="00F25AC9">
      <w:pPr>
        <w:numPr>
          <w:ilvl w:val="2"/>
          <w:numId w:val="30"/>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avoid the program from falling apart when an exception occurs.</w:t>
      </w:r>
    </w:p>
    <w:p w:rsidR="00663897" w:rsidRDefault="00F25AC9">
      <w:pPr>
        <w:numPr>
          <w:ilvl w:val="3"/>
          <w:numId w:val="30"/>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reduce the vulnerability of the program.</w:t>
      </w:r>
    </w:p>
    <w:p w:rsidR="00663897" w:rsidRDefault="00F25AC9">
      <w:pPr>
        <w:numPr>
          <w:ilvl w:val="4"/>
          <w:numId w:val="30"/>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maintain a good user experience.</w:t>
      </w:r>
    </w:p>
    <w:p w:rsidR="00663897" w:rsidRDefault="00CC330F">
      <w:pPr>
        <w:spacing w:before="44" w:line="359" w:lineRule="atLeast"/>
        <w:ind w:left="300" w:right="-200"/>
        <w:jc w:val="both"/>
        <w:rPr>
          <w:rFonts w:ascii="Segoe UI" w:eastAsia="Segoe UI" w:hAnsi="Segoe UI" w:cs="Segoe UI"/>
          <w:sz w:val="27"/>
          <w:szCs w:val="27"/>
        </w:rPr>
      </w:pPr>
      <w:r>
        <w:lastRenderedPageBreak/>
        <w:pict>
          <v:shape id="PathGroup" o:spid="_x0000_i1060" type="#_x0000_t75" style="width:7.2pt;height:7.2pt" o:allowincell="f">
            <v:imagedata r:id="rId267" o:title=""/>
          </v:shape>
        </w:pict>
      </w:r>
      <w:r w:rsidR="00F25AC9">
        <w:rPr>
          <w:rFonts w:ascii="Segoe UI" w:eastAsia="Segoe UI" w:hAnsi="Segoe UI" w:cs="Segoe UI"/>
          <w:spacing w:val="94"/>
          <w:sz w:val="27"/>
          <w:szCs w:val="27"/>
        </w:rPr>
        <w:t xml:space="preserve"> </w:t>
      </w:r>
      <w:r w:rsidR="00F25AC9">
        <w:rPr>
          <w:rFonts w:ascii="Segoe UI" w:eastAsia="Segoe UI" w:hAnsi="Segoe UI" w:cs="Segoe UI"/>
          <w:color w:val="000000"/>
          <w:sz w:val="27"/>
          <w:szCs w:val="27"/>
        </w:rPr>
        <w:t>To try providing aid and some debugging in case of an exception.</w:t>
      </w:r>
    </w:p>
    <w:p w:rsidR="00663897" w:rsidRDefault="00F25AC9">
      <w:pPr>
        <w:spacing w:before="297"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How To Create Custom Exception In Dart</w:t>
      </w:r>
    </w:p>
    <w:p w:rsidR="00663897" w:rsidRDefault="00F25AC9">
      <w:pPr>
        <w:spacing w:before="206" w:line="405" w:lineRule="atLeast"/>
        <w:ind w:right="-100"/>
        <w:rPr>
          <w:rFonts w:ascii="Segoe UI" w:eastAsia="Segoe UI" w:hAnsi="Segoe UI" w:cs="Segoe UI"/>
          <w:sz w:val="27"/>
          <w:szCs w:val="27"/>
        </w:rPr>
      </w:pPr>
      <w:r>
        <w:rPr>
          <w:rFonts w:ascii="Segoe UI" w:eastAsia="Segoe UI" w:hAnsi="Segoe UI" w:cs="Segoe UI"/>
          <w:color w:val="000000"/>
          <w:sz w:val="27"/>
          <w:szCs w:val="27"/>
        </w:rPr>
        <w:t>As you go advance, you need to create your exception; Dart enables you to create your exception.</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Syntax</w:t>
      </w:r>
    </w:p>
    <w:p w:rsidR="00663897" w:rsidRDefault="00F25AC9">
      <w:pPr>
        <w:spacing w:before="377" w:line="405" w:lineRule="atLeast"/>
        <w:ind w:left="240" w:right="3420"/>
        <w:rPr>
          <w:rFonts w:ascii="Consolas" w:eastAsia="Consolas" w:hAnsi="Consolas" w:cs="Consolas"/>
        </w:rPr>
      </w:pPr>
      <w:r>
        <w:rPr>
          <w:rFonts w:ascii="Consolas" w:eastAsia="Consolas" w:hAnsi="Consolas" w:cs="Consolas"/>
          <w:color w:val="555E68"/>
        </w:rPr>
        <w:t>class YourExceptionClass implements Exception{   // constructors, variables &amp; methods</w:t>
      </w:r>
      <w:r w:rsidR="00FB0D64" w:rsidRPr="00FB0D64">
        <w:pict>
          <v:shape id="_x0000_s1646" type="#_x0000_t75" style="position:absolute;left:0;text-align:left;margin-left:51pt;margin-top:12.65pt;width:495pt;height:102pt;z-index:-251502592;mso-position-horizontal-relative:page;mso-position-vertical-relative:text" o:allowincell="f">
            <v:imagedata r:id="rId268"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68" w:line="383" w:lineRule="atLeast"/>
        <w:ind w:right="-200"/>
        <w:jc w:val="both"/>
        <w:rPr>
          <w:rFonts w:ascii="Segoe UI" w:eastAsia="Segoe UI" w:hAnsi="Segoe UI" w:cs="Segoe UI"/>
          <w:sz w:val="29"/>
          <w:szCs w:val="29"/>
        </w:rPr>
      </w:pPr>
      <w:r>
        <w:rPr>
          <w:rFonts w:ascii="Segoe UI" w:eastAsia="Segoe UI" w:hAnsi="Segoe UI" w:cs="Segoe UI"/>
          <w:b/>
          <w:bCs/>
          <w:color w:val="FF82B2"/>
          <w:sz w:val="29"/>
          <w:szCs w:val="29"/>
        </w:rPr>
        <w:t>Example 4: How to Create &amp; Handle Exception</w:t>
      </w:r>
    </w:p>
    <w:p w:rsidR="00663897" w:rsidRDefault="00F25AC9">
      <w:pPr>
        <w:spacing w:before="206" w:line="405" w:lineRule="atLeast"/>
        <w:ind w:right="444"/>
        <w:rPr>
          <w:rFonts w:ascii="Segoe UI" w:eastAsia="Segoe UI" w:hAnsi="Segoe UI" w:cs="Segoe UI"/>
          <w:sz w:val="27"/>
          <w:szCs w:val="27"/>
        </w:rPr>
      </w:pPr>
      <w:r>
        <w:rPr>
          <w:rFonts w:ascii="Segoe UI" w:eastAsia="Segoe UI" w:hAnsi="Segoe UI" w:cs="Segoe UI"/>
          <w:color w:val="000000"/>
          <w:sz w:val="27"/>
          <w:szCs w:val="27"/>
        </w:rPr>
        <w:t xml:space="preserve">This program throws an exception when a student’s mark is negative. You will understand </w:t>
      </w:r>
      <w:r>
        <w:rPr>
          <w:rFonts w:ascii="Segoe UI" w:eastAsia="Segoe UI" w:hAnsi="Segoe UI" w:cs="Segoe UI"/>
          <w:b/>
          <w:bCs/>
          <w:color w:val="FF82B2"/>
          <w:sz w:val="27"/>
          <w:szCs w:val="27"/>
        </w:rPr>
        <w:t>implements</w:t>
      </w:r>
      <w:r>
        <w:rPr>
          <w:rFonts w:ascii="Segoe UI" w:eastAsia="Segoe UI" w:hAnsi="Segoe UI" w:cs="Segoe UI"/>
          <w:sz w:val="27"/>
          <w:szCs w:val="27"/>
        </w:rPr>
        <w:t xml:space="preserve"> </w:t>
      </w:r>
      <w:r>
        <w:rPr>
          <w:rFonts w:ascii="Segoe UI" w:eastAsia="Segoe UI" w:hAnsi="Segoe UI" w:cs="Segoe UI"/>
          <w:color w:val="000000"/>
          <w:sz w:val="27"/>
          <w:szCs w:val="27"/>
        </w:rPr>
        <w:t>in the object-oriented programming section.</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MarkException implements Exception {</w:t>
      </w:r>
      <w:r w:rsidR="00FB0D64" w:rsidRPr="00FB0D64">
        <w:pict>
          <v:shape id="_x0000_s1647" type="#_x0000_t75" style="position:absolute;left:0;text-align:left;margin-left:51pt;margin-top:14.1pt;width:495pt;height:385pt;z-index:-251501568;mso-position-horizontal-relative:page;mso-position-vertical-relative:text" o:allowincell="f">
            <v:imagedata r:id="rId26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errorMessage() {</w:t>
      </w:r>
    </w:p>
    <w:p w:rsidR="00663897" w:rsidRDefault="00F25AC9">
      <w:pPr>
        <w:spacing w:before="1" w:line="405" w:lineRule="atLeast"/>
        <w:ind w:left="240" w:right="3549"/>
        <w:rPr>
          <w:rFonts w:ascii="Consolas" w:eastAsia="Consolas" w:hAnsi="Consolas" w:cs="Consolas"/>
        </w:rPr>
      </w:pPr>
      <w:r>
        <w:rPr>
          <w:rFonts w:ascii="Consolas" w:eastAsia="Consolas" w:hAnsi="Consolas" w:cs="Consolas"/>
          <w:color w:val="555E68"/>
        </w:rPr>
        <w:t xml:space="preserve">    return 'Marks cannot be negative value.';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try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checkMarks(-20);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catch (ex) {</w:t>
      </w:r>
    </w:p>
    <w:p w:rsidR="00663897" w:rsidRDefault="00F25AC9">
      <w:pPr>
        <w:spacing w:before="1" w:line="405" w:lineRule="atLeast"/>
        <w:ind w:left="240" w:right="6147"/>
        <w:rPr>
          <w:rFonts w:ascii="Consolas" w:eastAsia="Consolas" w:hAnsi="Consolas" w:cs="Consolas"/>
        </w:rPr>
      </w:pPr>
      <w:r>
        <w:rPr>
          <w:rFonts w:ascii="Consolas" w:eastAsia="Consolas" w:hAnsi="Consolas" w:cs="Consolas"/>
          <w:color w:val="555E68"/>
        </w:rPr>
        <w:t xml:space="preserve">    print(ex.toString());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checkMarks(int marks) {</w:t>
      </w:r>
    </w:p>
    <w:p w:rsidR="00663897" w:rsidRDefault="00F25AC9">
      <w:pPr>
        <w:spacing w:before="1" w:line="405" w:lineRule="atLeast"/>
        <w:ind w:left="240" w:right="2380"/>
        <w:rPr>
          <w:rFonts w:ascii="Consolas" w:eastAsia="Consolas" w:hAnsi="Consolas" w:cs="Consolas"/>
        </w:rPr>
      </w:pPr>
      <w:r>
        <w:rPr>
          <w:rFonts w:ascii="Consolas" w:eastAsia="Consolas" w:hAnsi="Consolas" w:cs="Consolas"/>
          <w:color w:val="555E68"/>
        </w:rPr>
        <w:t xml:space="preserve">  if (marks &lt; 0) throw MarkException().errorMessage(); }</w:t>
      </w:r>
    </w:p>
    <w:p w:rsidR="00663897" w:rsidRDefault="00FB0D64">
      <w:pPr>
        <w:spacing w:before="890" w:line="359" w:lineRule="atLeast"/>
        <w:ind w:right="-200"/>
        <w:jc w:val="both"/>
        <w:rPr>
          <w:rFonts w:ascii="Segoe UI" w:eastAsia="Segoe UI" w:hAnsi="Segoe UI" w:cs="Segoe UI"/>
          <w:sz w:val="27"/>
          <w:szCs w:val="27"/>
        </w:rPr>
      </w:pPr>
      <w:hyperlink r:id="rId270" w:history="1">
        <w:r w:rsidR="00F25AC9">
          <w:rPr>
            <w:rFonts w:ascii="Segoe UI" w:eastAsia="Segoe UI" w:hAnsi="Segoe UI" w:cs="Segoe UI"/>
            <w:color w:val="4D8CE6"/>
            <w:sz w:val="27"/>
            <w:szCs w:val="27"/>
            <w:u w:val="single"/>
          </w:rPr>
          <w:t>Run Online</w:t>
        </w:r>
      </w:hyperlink>
    </w:p>
    <w:p w:rsidR="00663897" w:rsidRDefault="00F25AC9">
      <w:pPr>
        <w:spacing w:before="9" w:line="383" w:lineRule="atLeast"/>
        <w:ind w:right="-200"/>
        <w:jc w:val="both"/>
        <w:rPr>
          <w:rFonts w:ascii="Segoe UI" w:eastAsia="Segoe UI" w:hAnsi="Segoe UI" w:cs="Segoe UI"/>
          <w:sz w:val="29"/>
          <w:szCs w:val="29"/>
        </w:rPr>
      </w:pPr>
      <w:r>
        <w:rPr>
          <w:rFonts w:ascii="Arial" w:eastAsia="Arial" w:hAnsi="Arial" w:cs="Arial"/>
          <w:color w:val="000000"/>
          <w:sz w:val="2"/>
          <w:szCs w:val="2"/>
        </w:rPr>
        <w:br w:type="page"/>
      </w:r>
      <w:r>
        <w:rPr>
          <w:rFonts w:ascii="Segoe UI" w:eastAsia="Segoe UI" w:hAnsi="Segoe UI" w:cs="Segoe UI"/>
          <w:b/>
          <w:bCs/>
          <w:color w:val="FF82B2"/>
          <w:sz w:val="29"/>
          <w:szCs w:val="29"/>
        </w:rPr>
        <w:lastRenderedPageBreak/>
        <w:t>Example 5: How to Create &amp; Handle Exception</w:t>
      </w:r>
    </w:p>
    <w:p w:rsidR="00663897" w:rsidRDefault="00F25AC9">
      <w:pPr>
        <w:spacing w:before="206" w:line="405" w:lineRule="atLeast"/>
        <w:ind w:right="282"/>
        <w:rPr>
          <w:rFonts w:ascii="Segoe UI" w:eastAsia="Segoe UI" w:hAnsi="Segoe UI" w:cs="Segoe UI"/>
          <w:sz w:val="27"/>
          <w:szCs w:val="27"/>
        </w:rPr>
      </w:pPr>
      <w:r>
        <w:rPr>
          <w:rFonts w:ascii="Segoe UI" w:eastAsia="Segoe UI" w:hAnsi="Segoe UI" w:cs="Segoe UI"/>
          <w:color w:val="000000"/>
          <w:sz w:val="27"/>
          <w:szCs w:val="27"/>
        </w:rPr>
        <w:t>This program throws an exception when you find the square root of a negative number.</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import 'dart:math';</w:t>
      </w:r>
      <w:r w:rsidR="00FB0D64" w:rsidRPr="00FB0D64">
        <w:pict>
          <v:shape id="_x0000_s1648" type="#_x0000_t75" style="position:absolute;left:0;text-align:left;margin-left:51pt;margin-top:13.6pt;width:495pt;height:705pt;z-index:-251500544;mso-position-horizontal-relative:page;mso-position-vertical-relative:text" o:allowincell="f">
            <v:imagedata r:id="rId271"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custom exception class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class NegativeSquareRootException implements Exception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toString() {</w:t>
      </w:r>
    </w:p>
    <w:p w:rsidR="00663897" w:rsidRDefault="00F25AC9">
      <w:pPr>
        <w:spacing w:before="1" w:line="404" w:lineRule="atLeast"/>
        <w:ind w:left="240" w:right="822"/>
        <w:rPr>
          <w:rFonts w:ascii="Consolas" w:eastAsia="Consolas" w:hAnsi="Consolas" w:cs="Consolas"/>
        </w:rPr>
      </w:pPr>
      <w:r>
        <w:rPr>
          <w:rFonts w:ascii="Consolas" w:eastAsia="Consolas" w:hAnsi="Consolas" w:cs="Consolas"/>
          <w:color w:val="555E68"/>
        </w:rPr>
        <w:t xml:space="preserve">    return 'Sqauare root of negative number is not allowed here.';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get square root of a positive number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num squareRoot(int i)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if (i &lt; 0) {</w:t>
      </w:r>
    </w:p>
    <w:p w:rsidR="00663897" w:rsidRDefault="00F25AC9">
      <w:pPr>
        <w:spacing w:before="1" w:line="405" w:lineRule="atLeast"/>
        <w:ind w:left="240" w:right="2640"/>
        <w:rPr>
          <w:rFonts w:ascii="Consolas" w:eastAsia="Consolas" w:hAnsi="Consolas" w:cs="Consolas"/>
        </w:rPr>
      </w:pPr>
      <w:r>
        <w:rPr>
          <w:rFonts w:ascii="Consolas" w:eastAsia="Consolas" w:hAnsi="Consolas" w:cs="Consolas"/>
          <w:color w:val="555E68"/>
        </w:rPr>
        <w:t xml:space="preserve">    // throw `NegativeSquareRootException` exception     throw NegativeSquareRootException();</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else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return sqrt(i);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try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result = squareRoot(-4);</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print("result: $result");</w:t>
      </w:r>
    </w:p>
    <w:p w:rsidR="00663897" w:rsidRDefault="00F25AC9">
      <w:pPr>
        <w:spacing w:before="1" w:line="405" w:lineRule="atLeast"/>
        <w:ind w:left="240" w:right="3419"/>
        <w:rPr>
          <w:rFonts w:ascii="Consolas" w:eastAsia="Consolas" w:hAnsi="Consolas" w:cs="Consolas"/>
        </w:rPr>
      </w:pPr>
      <w:r>
        <w:rPr>
          <w:rFonts w:ascii="Consolas" w:eastAsia="Consolas" w:hAnsi="Consolas" w:cs="Consolas"/>
          <w:color w:val="555E68"/>
        </w:rPr>
        <w:t xml:space="preserve">  } on NegativeSquareRootException catch (e) {     print("Oops, Negative Number: $e");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catch (e)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finally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print('Job Completed!');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w:t>
      </w:r>
      <w:r w:rsidR="00FB0D64" w:rsidRPr="00FB0D64">
        <w:pict>
          <v:shape id="_x0000_s1649" type="#_x0000_t75" style="position:absolute;left:0;text-align:left;margin-left:51pt;margin-top:0;width:495pt;height:52pt;z-index:-251499520;mso-position-horizontal-relative:page;mso-position-vertical-relative:text" o:allowincell="f">
            <v:imagedata r:id="rId272" o:title=""/>
            <w10:wrap anchorx="page"/>
            <w10:anchorlock/>
          </v:shape>
        </w:pict>
      </w:r>
    </w:p>
    <w:p w:rsidR="00663897" w:rsidRDefault="00FB0D64">
      <w:pPr>
        <w:spacing w:before="891" w:line="359" w:lineRule="atLeast"/>
        <w:ind w:right="-200"/>
        <w:jc w:val="both"/>
        <w:rPr>
          <w:rFonts w:ascii="Segoe UI" w:eastAsia="Segoe UI" w:hAnsi="Segoe UI" w:cs="Segoe UI"/>
          <w:sz w:val="27"/>
          <w:szCs w:val="27"/>
        </w:rPr>
      </w:pPr>
      <w:hyperlink r:id="rId273" w:history="1">
        <w:r w:rsidR="00F25AC9">
          <w:rPr>
            <w:rFonts w:ascii="Segoe UI" w:eastAsia="Segoe UI" w:hAnsi="Segoe UI" w:cs="Segoe UI"/>
            <w:color w:val="4D8CE6"/>
            <w:sz w:val="27"/>
            <w:szCs w:val="27"/>
            <w:u w:val="single"/>
          </w:rPr>
          <w:t>Run Online</w:t>
        </w:r>
      </w:hyperlink>
    </w:p>
    <w:p w:rsidR="00663897" w:rsidRPr="00562F41" w:rsidRDefault="00F25AC9" w:rsidP="00562F41">
      <w:pPr>
        <w:pStyle w:val="Heading2"/>
        <w:rPr>
          <w:rFonts w:eastAsia="Segoe UI"/>
          <w:sz w:val="36"/>
          <w:szCs w:val="36"/>
        </w:rPr>
      </w:pPr>
      <w:bookmarkStart w:id="4" w:name="_Toc160974834"/>
      <w:r w:rsidRPr="00562F41">
        <w:rPr>
          <w:rFonts w:eastAsia="Segoe UI"/>
          <w:sz w:val="36"/>
          <w:szCs w:val="36"/>
        </w:rPr>
        <w:t>Functions in Dart</w:t>
      </w:r>
      <w:bookmarkEnd w:id="4"/>
    </w:p>
    <w:p w:rsidR="00663897" w:rsidRDefault="00F25AC9">
      <w:pPr>
        <w:spacing w:before="215"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Functions in Dart</w:t>
      </w:r>
    </w:p>
    <w:p w:rsidR="00663897" w:rsidRDefault="00F25AC9">
      <w:pPr>
        <w:spacing w:before="206" w:line="405" w:lineRule="atLeast"/>
        <w:ind w:right="336"/>
        <w:rPr>
          <w:rFonts w:ascii="Segoe UI" w:eastAsia="Segoe UI" w:hAnsi="Segoe UI" w:cs="Segoe UI"/>
          <w:sz w:val="27"/>
          <w:szCs w:val="27"/>
        </w:rPr>
      </w:pPr>
      <w:r>
        <w:rPr>
          <w:rFonts w:ascii="Segoe UI" w:eastAsia="Segoe UI" w:hAnsi="Segoe UI" w:cs="Segoe UI"/>
          <w:b/>
          <w:bCs/>
          <w:color w:val="FF82B2"/>
          <w:sz w:val="27"/>
          <w:szCs w:val="27"/>
        </w:rPr>
        <w:t>Functions</w:t>
      </w:r>
      <w:r>
        <w:rPr>
          <w:rFonts w:ascii="Segoe UI" w:eastAsia="Segoe UI" w:hAnsi="Segoe UI" w:cs="Segoe UI"/>
          <w:sz w:val="27"/>
          <w:szCs w:val="27"/>
        </w:rPr>
        <w:t xml:space="preserve"> </w:t>
      </w:r>
      <w:r>
        <w:rPr>
          <w:rFonts w:ascii="Segoe UI" w:eastAsia="Segoe UI" w:hAnsi="Segoe UI" w:cs="Segoe UI"/>
          <w:color w:val="000000"/>
          <w:sz w:val="27"/>
          <w:szCs w:val="27"/>
        </w:rPr>
        <w:t>are the block of code that performs a specific task. They are created when some statements are repeatedly occurring in the program. The function helps reusability of the code in the program.</w:t>
      </w:r>
    </w:p>
    <w:p w:rsidR="00663897" w:rsidRDefault="00F25AC9">
      <w:pPr>
        <w:spacing w:before="9" w:line="636" w:lineRule="atLeast"/>
        <w:ind w:right="1068"/>
        <w:rPr>
          <w:rFonts w:ascii="Segoe UI" w:eastAsia="Segoe UI" w:hAnsi="Segoe UI" w:cs="Segoe UI"/>
          <w:sz w:val="26"/>
          <w:szCs w:val="26"/>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The main objective of the function is </w:t>
      </w:r>
      <w:r>
        <w:rPr>
          <w:rFonts w:ascii="Segoe UI" w:eastAsia="Segoe UI" w:hAnsi="Segoe UI" w:cs="Segoe UI"/>
          <w:b/>
          <w:bCs/>
          <w:color w:val="FF82B2"/>
          <w:sz w:val="27"/>
          <w:szCs w:val="27"/>
        </w:rPr>
        <w:t>DRY(Don’t Repeat Yourself)</w:t>
      </w:r>
      <w:r>
        <w:rPr>
          <w:rFonts w:ascii="Segoe UI" w:eastAsia="Segoe UI" w:hAnsi="Segoe UI" w:cs="Segoe UI"/>
          <w:color w:val="000000"/>
          <w:sz w:val="27"/>
          <w:szCs w:val="27"/>
        </w:rPr>
        <w:t xml:space="preserve">. </w:t>
      </w:r>
      <w:r>
        <w:rPr>
          <w:rFonts w:ascii="Segoe UI" w:eastAsia="Segoe UI" w:hAnsi="Segoe UI" w:cs="Segoe UI"/>
          <w:b/>
          <w:bCs/>
          <w:color w:val="FF82B2"/>
          <w:sz w:val="26"/>
          <w:szCs w:val="26"/>
        </w:rPr>
        <w:t>Function Advantages</w:t>
      </w:r>
    </w:p>
    <w:p w:rsidR="00663897" w:rsidRDefault="00F25AC9">
      <w:pPr>
        <w:numPr>
          <w:ilvl w:val="0"/>
          <w:numId w:val="31"/>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Avoid Code Repetition</w:t>
      </w:r>
    </w:p>
    <w:p w:rsidR="00663897" w:rsidRDefault="00F25AC9">
      <w:pPr>
        <w:numPr>
          <w:ilvl w:val="1"/>
          <w:numId w:val="31"/>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Easy to divide the complex program into smaller parts</w:t>
      </w:r>
    </w:p>
    <w:p w:rsidR="00663897" w:rsidRDefault="00F25AC9">
      <w:pPr>
        <w:numPr>
          <w:ilvl w:val="2"/>
          <w:numId w:val="3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Helps to write a clean code</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398" w:line="405" w:lineRule="atLeast"/>
        <w:ind w:left="240" w:right="2640"/>
        <w:rPr>
          <w:rFonts w:ascii="Consolas" w:eastAsia="Consolas" w:hAnsi="Consolas" w:cs="Consolas"/>
        </w:rPr>
      </w:pPr>
      <w:r>
        <w:rPr>
          <w:rFonts w:ascii="Consolas" w:eastAsia="Consolas" w:hAnsi="Consolas" w:cs="Consolas"/>
          <w:color w:val="555E68"/>
        </w:rPr>
        <w:t>returntype functionName(parameter1,parameter2, ...){   // function body</w:t>
      </w:r>
      <w:r w:rsidR="00FB0D64" w:rsidRPr="00FB0D64">
        <w:pict>
          <v:shape id="_x0000_s1650" type="#_x0000_t75" style="position:absolute;left:0;text-align:left;margin-left:51pt;margin-top:12.95pt;width:495pt;height:102pt;z-index:-251498496;mso-position-horizontal-relative:page;mso-position-vertical-relative:text" o:allowincell="f">
            <v:imagedata r:id="rId274"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4" w:line="405" w:lineRule="atLeast"/>
        <w:ind w:right="-196"/>
        <w:rPr>
          <w:rFonts w:ascii="Segoe UI" w:eastAsia="Segoe UI" w:hAnsi="Segoe UI" w:cs="Segoe UI"/>
          <w:sz w:val="27"/>
          <w:szCs w:val="27"/>
        </w:rPr>
      </w:pPr>
      <w:r>
        <w:rPr>
          <w:rFonts w:ascii="Segoe UI" w:eastAsia="Segoe UI" w:hAnsi="Segoe UI" w:cs="Segoe UI"/>
          <w:b/>
          <w:bCs/>
          <w:color w:val="FF82B2"/>
          <w:sz w:val="27"/>
          <w:szCs w:val="27"/>
        </w:rPr>
        <w:t>Return type</w:t>
      </w:r>
      <w:r>
        <w:rPr>
          <w:rFonts w:ascii="Segoe UI" w:eastAsia="Segoe UI" w:hAnsi="Segoe UI" w:cs="Segoe UI"/>
          <w:color w:val="000000"/>
          <w:sz w:val="27"/>
          <w:szCs w:val="27"/>
        </w:rPr>
        <w:t>: It tells you the function output type. It can be void, String, int, double, etc. If the function doesn’t return anything, you can use void as the return type.</w:t>
      </w:r>
    </w:p>
    <w:p w:rsidR="00663897" w:rsidRDefault="00F25AC9">
      <w:pPr>
        <w:spacing w:before="240" w:line="405" w:lineRule="atLeast"/>
        <w:ind w:right="367"/>
        <w:rPr>
          <w:rFonts w:ascii="Segoe UI" w:eastAsia="Segoe UI" w:hAnsi="Segoe UI" w:cs="Segoe UI"/>
          <w:sz w:val="27"/>
          <w:szCs w:val="27"/>
        </w:rPr>
      </w:pPr>
      <w:r>
        <w:rPr>
          <w:rFonts w:ascii="Segoe UI" w:eastAsia="Segoe UI" w:hAnsi="Segoe UI" w:cs="Segoe UI"/>
          <w:b/>
          <w:bCs/>
          <w:color w:val="FF82B2"/>
          <w:sz w:val="27"/>
          <w:szCs w:val="27"/>
        </w:rPr>
        <w:t>Function Name</w:t>
      </w:r>
      <w:r>
        <w:rPr>
          <w:rFonts w:ascii="Segoe UI" w:eastAsia="Segoe UI" w:hAnsi="Segoe UI" w:cs="Segoe UI"/>
          <w:color w:val="000000"/>
          <w:sz w:val="27"/>
          <w:szCs w:val="27"/>
        </w:rPr>
        <w:t>: You can name functions by almost any name. Always follow a lowerCamelCase naming convention like void printName().</w:t>
      </w:r>
    </w:p>
    <w:p w:rsidR="00663897" w:rsidRDefault="00F25AC9">
      <w:pPr>
        <w:spacing w:before="240" w:line="405" w:lineRule="atLeast"/>
        <w:ind w:right="103"/>
        <w:rPr>
          <w:rFonts w:ascii="Segoe UI" w:eastAsia="Segoe UI" w:hAnsi="Segoe UI" w:cs="Segoe UI"/>
          <w:sz w:val="27"/>
          <w:szCs w:val="27"/>
        </w:rPr>
      </w:pPr>
      <w:r>
        <w:rPr>
          <w:rFonts w:ascii="Segoe UI" w:eastAsia="Segoe UI" w:hAnsi="Segoe UI" w:cs="Segoe UI"/>
          <w:b/>
          <w:bCs/>
          <w:color w:val="FF82B2"/>
          <w:sz w:val="27"/>
          <w:szCs w:val="27"/>
        </w:rPr>
        <w:t>Parameters</w:t>
      </w:r>
      <w:r>
        <w:rPr>
          <w:rFonts w:ascii="Segoe UI" w:eastAsia="Segoe UI" w:hAnsi="Segoe UI" w:cs="Segoe UI"/>
          <w:color w:val="000000"/>
          <w:sz w:val="27"/>
          <w:szCs w:val="27"/>
        </w:rPr>
        <w:t>: Parameters are the input to the function, which you can write inside the bracket (). Always follow a lowerCamelCase naming convention for your function parameter.</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Function That Prints Name</w:t>
      </w:r>
    </w:p>
    <w:p w:rsidR="00663897" w:rsidRDefault="00F25AC9">
      <w:pPr>
        <w:spacing w:before="227" w:line="405" w:lineRule="atLeast"/>
        <w:ind w:right="-8"/>
        <w:rPr>
          <w:rFonts w:ascii="Segoe UI" w:eastAsia="Segoe UI" w:hAnsi="Segoe UI" w:cs="Segoe UI"/>
          <w:sz w:val="27"/>
          <w:szCs w:val="27"/>
        </w:rPr>
      </w:pPr>
      <w:r>
        <w:rPr>
          <w:rFonts w:ascii="Segoe UI" w:eastAsia="Segoe UI" w:hAnsi="Segoe UI" w:cs="Segoe UI"/>
          <w:color w:val="000000"/>
          <w:sz w:val="27"/>
          <w:szCs w:val="27"/>
        </w:rPr>
        <w:t xml:space="preserve">This is a simple program that prints name using function. The name of function is </w:t>
      </w:r>
      <w:r>
        <w:rPr>
          <w:rFonts w:ascii="Segoe UI" w:eastAsia="Segoe UI" w:hAnsi="Segoe UI" w:cs="Segoe UI"/>
          <w:b/>
          <w:bCs/>
          <w:color w:val="FF82B2"/>
          <w:sz w:val="27"/>
          <w:szCs w:val="27"/>
        </w:rPr>
        <w:t>printName()</w:t>
      </w:r>
      <w:r>
        <w:rPr>
          <w:rFonts w:ascii="Segoe UI" w:eastAsia="Segoe UI" w:hAnsi="Segoe UI" w:cs="Segoe UI"/>
          <w:color w:val="000000"/>
          <w:sz w:val="27"/>
          <w:szCs w:val="27"/>
        </w:rPr>
        <w:t>.</w:t>
      </w:r>
    </w:p>
    <w:p w:rsidR="00663897" w:rsidRDefault="00F25AC9">
      <w:pPr>
        <w:spacing w:before="253" w:line="276" w:lineRule="atLeast"/>
        <w:ind w:left="240" w:right="-200"/>
        <w:jc w:val="both"/>
        <w:rPr>
          <w:rFonts w:ascii="Consolas" w:eastAsia="Consolas" w:hAnsi="Consolas" w:cs="Consolas"/>
        </w:rPr>
      </w:pPr>
      <w:r>
        <w:rPr>
          <w:rFonts w:ascii="Consolas" w:eastAsia="Consolas" w:hAnsi="Consolas" w:cs="Consolas"/>
          <w:color w:val="555E68"/>
        </w:rPr>
        <w:t>// writing function outside main function.</w:t>
      </w:r>
      <w:r w:rsidR="00FB0D64" w:rsidRPr="00FB0D64">
        <w:pict>
          <v:shape id="_x0000_s1651" type="#_x0000_t75" style="position:absolute;left:0;text-align:left;margin-left:51pt;margin-top:0;width:495pt;height:203pt;z-index:-251497472;mso-position-horizontal-relative:page;mso-position-vertical-relative:text" o:allowincell="f">
            <v:imagedata r:id="rId27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void printName(){</w:t>
      </w:r>
    </w:p>
    <w:p w:rsidR="00663897" w:rsidRDefault="00F25AC9">
      <w:pPr>
        <w:spacing w:before="1" w:line="405" w:lineRule="atLeast"/>
        <w:ind w:left="240" w:right="2380"/>
        <w:rPr>
          <w:rFonts w:ascii="Consolas" w:eastAsia="Consolas" w:hAnsi="Consolas" w:cs="Consolas"/>
        </w:rPr>
      </w:pPr>
      <w:r>
        <w:rPr>
          <w:rFonts w:ascii="Consolas" w:eastAsia="Consolas" w:hAnsi="Consolas" w:cs="Consolas"/>
          <w:color w:val="555E68"/>
        </w:rPr>
        <w:lastRenderedPageBreak/>
        <w:t xml:space="preserve">  print("My name is Raj Sharma. I am from function.");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this is our main function.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7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Function To Find Sum of Two Numbers</w:t>
      </w:r>
    </w:p>
    <w:p w:rsidR="00663897" w:rsidRDefault="00F25AC9">
      <w:pPr>
        <w:spacing w:before="227" w:line="405" w:lineRule="atLeast"/>
        <w:ind w:right="704"/>
        <w:rPr>
          <w:rFonts w:ascii="Segoe UI" w:eastAsia="Segoe UI" w:hAnsi="Segoe UI" w:cs="Segoe UI"/>
          <w:sz w:val="27"/>
          <w:szCs w:val="27"/>
        </w:rPr>
      </w:pPr>
      <w:r>
        <w:rPr>
          <w:rFonts w:ascii="Segoe UI" w:eastAsia="Segoe UI" w:hAnsi="Segoe UI" w:cs="Segoe UI"/>
          <w:color w:val="000000"/>
          <w:sz w:val="27"/>
          <w:szCs w:val="27"/>
        </w:rPr>
        <w:t xml:space="preserve">This function finds the sum of two numbers. Here, the function accepts two parameters. i.e., </w:t>
      </w:r>
      <w:r>
        <w:rPr>
          <w:rFonts w:ascii="Segoe UI" w:eastAsia="Segoe UI" w:hAnsi="Segoe UI" w:cs="Segoe UI"/>
          <w:b/>
          <w:bCs/>
          <w:color w:val="FF82B2"/>
          <w:sz w:val="27"/>
          <w:szCs w:val="27"/>
        </w:rPr>
        <w:t>num1 and num2</w:t>
      </w:r>
      <w:r>
        <w:rPr>
          <w:rFonts w:ascii="Segoe UI" w:eastAsia="Segoe UI" w:hAnsi="Segoe UI" w:cs="Segoe UI"/>
          <w:color w:val="000000"/>
          <w:sz w:val="27"/>
          <w:szCs w:val="27"/>
        </w:rPr>
        <w:t>, and the return type is void.</w:t>
      </w:r>
    </w:p>
    <w:p w:rsidR="00663897" w:rsidRDefault="00F25AC9">
      <w:pPr>
        <w:spacing w:before="412" w:line="405" w:lineRule="atLeast"/>
        <w:ind w:left="240" w:right="5628"/>
        <w:rPr>
          <w:rFonts w:ascii="Consolas" w:eastAsia="Consolas" w:hAnsi="Consolas" w:cs="Consolas"/>
        </w:rPr>
      </w:pPr>
      <w:r>
        <w:rPr>
          <w:rFonts w:ascii="Consolas" w:eastAsia="Consolas" w:hAnsi="Consolas" w:cs="Consolas"/>
          <w:color w:val="555E68"/>
        </w:rPr>
        <w:t>void add(int num1, int num2){   int sum = num1 + num2;</w:t>
      </w:r>
      <w:r w:rsidR="00FB0D64" w:rsidRPr="00FB0D64">
        <w:pict>
          <v:shape id="_x0000_s1652" type="#_x0000_t75" style="position:absolute;left:0;text-align:left;margin-left:51pt;margin-top:13.6pt;width:495pt;height:204pt;z-index:-251496448;mso-position-horizontal-relative:page;mso-position-vertical-relative:text" o:allowincell="f">
            <v:imagedata r:id="rId277" o:title=""/>
            <w10:wrap anchorx="page"/>
            <w10:anchorlock/>
          </v:shape>
        </w:pict>
      </w:r>
    </w:p>
    <w:p w:rsidR="00663897" w:rsidRDefault="00F25AC9">
      <w:pPr>
        <w:spacing w:line="405" w:lineRule="atLeast"/>
        <w:ind w:left="240" w:right="5758"/>
        <w:rPr>
          <w:rFonts w:ascii="Consolas" w:eastAsia="Consolas" w:hAnsi="Consolas" w:cs="Consolas"/>
        </w:rPr>
      </w:pPr>
      <w:r>
        <w:rPr>
          <w:rFonts w:ascii="Consolas" w:eastAsia="Consolas" w:hAnsi="Consolas" w:cs="Consolas"/>
          <w:color w:val="555E68"/>
        </w:rPr>
        <w:t xml:space="preserve">   print("The sum is $sum"); }</w:t>
      </w:r>
    </w:p>
    <w:p w:rsidR="00663897" w:rsidRDefault="00F25AC9">
      <w:pPr>
        <w:spacing w:before="405" w:line="405" w:lineRule="atLeast"/>
        <w:ind w:left="240" w:right="7576"/>
        <w:rPr>
          <w:rFonts w:ascii="Consolas" w:eastAsia="Consolas" w:hAnsi="Consolas" w:cs="Consolas"/>
        </w:rPr>
      </w:pPr>
      <w:r>
        <w:rPr>
          <w:rFonts w:ascii="Consolas" w:eastAsia="Consolas" w:hAnsi="Consolas" w:cs="Consolas"/>
          <w:color w:val="555E68"/>
        </w:rPr>
        <w:t>void main(){   add(10, 20); }</w:t>
      </w:r>
    </w:p>
    <w:p w:rsidR="00663897" w:rsidRDefault="00FB0D64">
      <w:pPr>
        <w:spacing w:before="890" w:line="359" w:lineRule="atLeast"/>
        <w:ind w:right="-200"/>
        <w:jc w:val="both"/>
        <w:rPr>
          <w:rFonts w:ascii="Segoe UI" w:eastAsia="Segoe UI" w:hAnsi="Segoe UI" w:cs="Segoe UI"/>
          <w:sz w:val="27"/>
          <w:szCs w:val="27"/>
        </w:rPr>
      </w:pPr>
      <w:hyperlink r:id="rId27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Function That Find Simple Interest</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This function finds simple interest from principal, time and rate and display result.</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 function that calculate interest</w:t>
      </w:r>
      <w:r w:rsidR="00FB0D64" w:rsidRPr="00FB0D64">
        <w:pict>
          <v:shape id="_x0000_s1653" type="#_x0000_t75" style="position:absolute;left:0;text-align:left;margin-left:51pt;margin-top:13.85pt;width:495pt;height:149pt;z-index:-251495424;mso-position-horizontal-relative:page;mso-position-vertical-relative:text" o:allowincell="f">
            <v:imagedata r:id="rId279" o:title=""/>
            <w10:wrap anchorx="page"/>
            <w10:anchorlock/>
          </v:shape>
        </w:pict>
      </w:r>
    </w:p>
    <w:p w:rsidR="00663897" w:rsidRDefault="00F25AC9">
      <w:pPr>
        <w:spacing w:before="1" w:line="405" w:lineRule="atLeast"/>
        <w:ind w:left="240" w:right="562"/>
        <w:rPr>
          <w:rFonts w:ascii="Consolas" w:eastAsia="Consolas" w:hAnsi="Consolas" w:cs="Consolas"/>
        </w:rPr>
      </w:pPr>
      <w:r>
        <w:rPr>
          <w:rFonts w:ascii="Consolas" w:eastAsia="Consolas" w:hAnsi="Consolas" w:cs="Consolas"/>
          <w:color w:val="555E68"/>
        </w:rPr>
        <w:t>void calculateInterest(double principal, double rate, double time) {   double interest = principal * rate * time / 100;</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print("Simple interest is $interest");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54" type="#_x0000_t75" style="position:absolute;left:0;text-align:left;margin-left:51pt;margin-top:0;width:495pt;height:153pt;z-index:-251494400;mso-position-horizontal-relative:page;mso-position-vertical-relative:text" o:allowincell="f">
            <v:imagedata r:id="rId28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double principal = 5000;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double time = 3;</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double rate = 3;</w:t>
      </w:r>
    </w:p>
    <w:p w:rsidR="00663897" w:rsidRDefault="00F25AC9">
      <w:pPr>
        <w:spacing w:before="1" w:line="405" w:lineRule="atLeast"/>
        <w:ind w:left="240" w:right="3809"/>
        <w:rPr>
          <w:rFonts w:ascii="Consolas" w:eastAsia="Consolas" w:hAnsi="Consolas" w:cs="Consolas"/>
        </w:rPr>
      </w:pPr>
      <w:r>
        <w:rPr>
          <w:rFonts w:ascii="Consolas" w:eastAsia="Consolas" w:hAnsi="Consolas" w:cs="Consolas"/>
          <w:color w:val="555E68"/>
        </w:rPr>
        <w:lastRenderedPageBreak/>
        <w:t xml:space="preserve">  calculateInterest(principal, rate, time); }</w:t>
      </w:r>
    </w:p>
    <w:p w:rsidR="00663897" w:rsidRDefault="00FB0D64">
      <w:pPr>
        <w:spacing w:before="662" w:line="636" w:lineRule="atLeast"/>
        <w:ind w:right="8312"/>
        <w:jc w:val="both"/>
        <w:rPr>
          <w:rFonts w:ascii="Segoe UI" w:eastAsia="Segoe UI" w:hAnsi="Segoe UI" w:cs="Segoe UI"/>
          <w:sz w:val="26"/>
          <w:szCs w:val="26"/>
        </w:rPr>
      </w:pPr>
      <w:hyperlink r:id="rId281"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Key Points</w:t>
      </w:r>
    </w:p>
    <w:p w:rsidR="00663897" w:rsidRDefault="00F25AC9">
      <w:pPr>
        <w:numPr>
          <w:ilvl w:val="0"/>
          <w:numId w:val="32"/>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 dart function are also objects.</w:t>
      </w:r>
    </w:p>
    <w:p w:rsidR="00663897" w:rsidRDefault="00F25AC9">
      <w:pPr>
        <w:numPr>
          <w:ilvl w:val="1"/>
          <w:numId w:val="32"/>
        </w:numPr>
        <w:spacing w:before="45" w:line="405" w:lineRule="atLeast"/>
        <w:ind w:right="329"/>
        <w:rPr>
          <w:rFonts w:ascii="Segoe UI" w:eastAsia="Segoe UI" w:hAnsi="Segoe UI" w:cs="Segoe UI"/>
          <w:sz w:val="27"/>
          <w:szCs w:val="27"/>
        </w:rPr>
      </w:pPr>
      <w:r>
        <w:rPr>
          <w:rFonts w:ascii="Segoe UI" w:eastAsia="Segoe UI" w:hAnsi="Segoe UI" w:cs="Segoe UI"/>
          <w:color w:val="000000"/>
          <w:sz w:val="27"/>
          <w:szCs w:val="27"/>
        </w:rPr>
        <w:t xml:space="preserve">You should follow the </w:t>
      </w:r>
      <w:r>
        <w:rPr>
          <w:rFonts w:ascii="Segoe UI" w:eastAsia="Segoe UI" w:hAnsi="Segoe UI" w:cs="Segoe UI"/>
          <w:b/>
          <w:bCs/>
          <w:color w:val="FF82B2"/>
          <w:sz w:val="27"/>
          <w:szCs w:val="27"/>
        </w:rPr>
        <w:t>lowerCamelCase</w:t>
      </w:r>
      <w:r>
        <w:rPr>
          <w:rFonts w:ascii="Segoe UI" w:eastAsia="Segoe UI" w:hAnsi="Segoe UI" w:cs="Segoe UI"/>
          <w:sz w:val="27"/>
          <w:szCs w:val="27"/>
        </w:rPr>
        <w:t xml:space="preserve"> </w:t>
      </w:r>
      <w:r>
        <w:rPr>
          <w:rFonts w:ascii="Segoe UI" w:eastAsia="Segoe UI" w:hAnsi="Segoe UI" w:cs="Segoe UI"/>
          <w:color w:val="000000"/>
          <w:sz w:val="27"/>
          <w:szCs w:val="27"/>
        </w:rPr>
        <w:t>naming convention while naming function.</w:t>
      </w:r>
    </w:p>
    <w:p w:rsidR="00663897" w:rsidRDefault="00F25AC9">
      <w:pPr>
        <w:numPr>
          <w:ilvl w:val="2"/>
          <w:numId w:val="32"/>
        </w:numPr>
        <w:spacing w:before="30" w:line="405" w:lineRule="atLeast"/>
        <w:ind w:right="329"/>
        <w:rPr>
          <w:rFonts w:ascii="Segoe UI" w:eastAsia="Segoe UI" w:hAnsi="Segoe UI" w:cs="Segoe UI"/>
          <w:sz w:val="27"/>
          <w:szCs w:val="27"/>
        </w:rPr>
      </w:pPr>
      <w:r>
        <w:rPr>
          <w:rFonts w:ascii="Segoe UI" w:eastAsia="Segoe UI" w:hAnsi="Segoe UI" w:cs="Segoe UI"/>
          <w:color w:val="000000"/>
          <w:sz w:val="27"/>
          <w:szCs w:val="27"/>
        </w:rPr>
        <w:t xml:space="preserve">You should follow the </w:t>
      </w:r>
      <w:r>
        <w:rPr>
          <w:rFonts w:ascii="Segoe UI" w:eastAsia="Segoe UI" w:hAnsi="Segoe UI" w:cs="Segoe UI"/>
          <w:b/>
          <w:bCs/>
          <w:color w:val="FF82B2"/>
          <w:sz w:val="27"/>
          <w:szCs w:val="27"/>
        </w:rPr>
        <w:t>lowerCamelCase</w:t>
      </w:r>
      <w:r>
        <w:rPr>
          <w:rFonts w:ascii="Segoe UI" w:eastAsia="Segoe UI" w:hAnsi="Segoe UI" w:cs="Segoe UI"/>
          <w:sz w:val="27"/>
          <w:szCs w:val="27"/>
        </w:rPr>
        <w:t xml:space="preserve"> </w:t>
      </w:r>
      <w:r>
        <w:rPr>
          <w:rFonts w:ascii="Segoe UI" w:eastAsia="Segoe UI" w:hAnsi="Segoe UI" w:cs="Segoe UI"/>
          <w:color w:val="000000"/>
          <w:sz w:val="27"/>
          <w:szCs w:val="27"/>
        </w:rPr>
        <w:t>naming convention while naming function parameters.</w:t>
      </w:r>
    </w:p>
    <w:p w:rsidR="00663897" w:rsidRDefault="00F25AC9">
      <w:pPr>
        <w:spacing w:before="30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About lowerCamelCase</w:t>
      </w:r>
    </w:p>
    <w:p w:rsidR="00663897" w:rsidRDefault="00F25AC9">
      <w:pPr>
        <w:spacing w:before="212" w:line="405" w:lineRule="atLeast"/>
        <w:ind w:right="375"/>
        <w:rPr>
          <w:rFonts w:ascii="Segoe UI" w:eastAsia="Segoe UI" w:hAnsi="Segoe UI" w:cs="Segoe UI"/>
          <w:sz w:val="27"/>
          <w:szCs w:val="27"/>
        </w:rPr>
      </w:pPr>
      <w:r>
        <w:rPr>
          <w:rFonts w:ascii="Segoe UI" w:eastAsia="Segoe UI" w:hAnsi="Segoe UI" w:cs="Segoe UI"/>
          <w:color w:val="000000"/>
          <w:sz w:val="27"/>
          <w:szCs w:val="27"/>
        </w:rPr>
        <w:t>Name should start with lower-case, and every second word’s first letter will be upper-case like num1, fullName, isMarried, etc. Technically, this naming convention is called lowerCamelCase.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Function Parameters Vs Arguments</w:t>
      </w:r>
    </w:p>
    <w:p w:rsidR="00663897" w:rsidRDefault="00F25AC9">
      <w:pPr>
        <w:spacing w:before="227" w:line="405" w:lineRule="atLeast"/>
        <w:ind w:right="241"/>
        <w:rPr>
          <w:rFonts w:ascii="Segoe UI" w:eastAsia="Segoe UI" w:hAnsi="Segoe UI" w:cs="Segoe UI"/>
          <w:sz w:val="27"/>
          <w:szCs w:val="27"/>
        </w:rPr>
      </w:pPr>
      <w:r>
        <w:rPr>
          <w:rFonts w:ascii="Segoe UI" w:eastAsia="Segoe UI" w:hAnsi="Segoe UI" w:cs="Segoe UI"/>
          <w:color w:val="000000"/>
          <w:sz w:val="27"/>
          <w:szCs w:val="27"/>
        </w:rPr>
        <w:t>Many programmers are often confused about parameters and arguments. Let’s have a look at this example.</w:t>
      </w:r>
    </w:p>
    <w:p w:rsidR="00663897" w:rsidRDefault="00F25AC9">
      <w:pPr>
        <w:spacing w:before="412" w:line="405" w:lineRule="atLeast"/>
        <w:ind w:left="240" w:right="4718"/>
        <w:rPr>
          <w:rFonts w:ascii="Consolas" w:eastAsia="Consolas" w:hAnsi="Consolas" w:cs="Consolas"/>
        </w:rPr>
      </w:pPr>
      <w:r>
        <w:rPr>
          <w:rFonts w:ascii="Consolas" w:eastAsia="Consolas" w:hAnsi="Consolas" w:cs="Consolas"/>
          <w:color w:val="555E68"/>
        </w:rPr>
        <w:t>// Here num1 and num2 are parameters void add(int num1, int num2){</w:t>
      </w:r>
      <w:r w:rsidR="00FB0D64" w:rsidRPr="00FB0D64">
        <w:pict>
          <v:shape id="_x0000_s1655" type="#_x0000_t75" style="position:absolute;left:0;text-align:left;margin-left:51pt;margin-top:14.35pt;width:495pt;height:255pt;z-index:-251493376;mso-position-horizontal-relative:page;mso-position-vertical-relative:text" o:allowincell="f">
            <v:imagedata r:id="rId282"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int sum;</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sum = num1 + num2;</w:t>
      </w:r>
    </w:p>
    <w:p w:rsidR="00663897" w:rsidRDefault="00F25AC9">
      <w:pPr>
        <w:spacing w:before="406" w:line="405" w:lineRule="atLeast"/>
        <w:ind w:left="240" w:right="5887"/>
        <w:rPr>
          <w:rFonts w:ascii="Consolas" w:eastAsia="Consolas" w:hAnsi="Consolas" w:cs="Consolas"/>
        </w:rPr>
      </w:pPr>
      <w:r>
        <w:rPr>
          <w:rFonts w:ascii="Consolas" w:eastAsia="Consolas" w:hAnsi="Consolas" w:cs="Consolas"/>
          <w:color w:val="555E68"/>
        </w:rPr>
        <w:t xml:space="preserve">  print("The sum is $sum");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 w:line="405" w:lineRule="atLeast"/>
        <w:ind w:left="240" w:right="5368"/>
        <w:rPr>
          <w:rFonts w:ascii="Consolas" w:eastAsia="Consolas" w:hAnsi="Consolas" w:cs="Consolas"/>
        </w:rPr>
      </w:pPr>
      <w:r>
        <w:rPr>
          <w:rFonts w:ascii="Consolas" w:eastAsia="Consolas" w:hAnsi="Consolas" w:cs="Consolas"/>
          <w:color w:val="555E68"/>
        </w:rPr>
        <w:t>// Here 10 and 20 are arguments   add(10, 20);</w:t>
      </w:r>
    </w:p>
    <w:p w:rsidR="00663897" w:rsidRDefault="00663897">
      <w:pPr>
        <w:sectPr w:rsidR="00663897">
          <w:pgSz w:w="11899" w:h="16838"/>
          <w:pgMar w:top="540" w:right="1025" w:bottom="680" w:left="1040" w:header="708" w:footer="708" w:gutter="0"/>
          <w:cols w:space="708"/>
        </w:sectPr>
      </w:pPr>
    </w:p>
    <w:p w:rsidR="00663897" w:rsidRDefault="00F25AC9">
      <w:pPr>
        <w:numPr>
          <w:ilvl w:val="0"/>
          <w:numId w:val="33"/>
        </w:numPr>
        <w:spacing w:line="405" w:lineRule="atLeast"/>
        <w:ind w:right="356"/>
        <w:rPr>
          <w:rFonts w:ascii="Segoe UI" w:eastAsia="Segoe UI" w:hAnsi="Segoe UI" w:cs="Segoe UI"/>
          <w:sz w:val="27"/>
          <w:szCs w:val="27"/>
        </w:rPr>
      </w:pPr>
      <w:r>
        <w:rPr>
          <w:rFonts w:ascii="Segoe UI" w:eastAsia="Segoe UI" w:hAnsi="Segoe UI" w:cs="Segoe UI"/>
          <w:color w:val="000000"/>
          <w:sz w:val="27"/>
          <w:szCs w:val="27"/>
        </w:rPr>
        <w:lastRenderedPageBreak/>
        <w:t xml:space="preserve">Here in </w:t>
      </w:r>
      <w:r>
        <w:rPr>
          <w:rFonts w:ascii="Segoe UI" w:eastAsia="Segoe UI" w:hAnsi="Segoe UI" w:cs="Segoe UI"/>
          <w:b/>
          <w:bCs/>
          <w:color w:val="FF82B2"/>
          <w:sz w:val="27"/>
          <w:szCs w:val="27"/>
        </w:rPr>
        <w:t>add(int num1, int num2)</w:t>
      </w:r>
      <w:r>
        <w:rPr>
          <w:rFonts w:ascii="Segoe UI" w:eastAsia="Segoe UI" w:hAnsi="Segoe UI" w:cs="Segoe UI"/>
          <w:color w:val="000000"/>
          <w:sz w:val="27"/>
          <w:szCs w:val="27"/>
        </w:rPr>
        <w:t xml:space="preserve">, num1 and num2 are parameters and in </w:t>
      </w:r>
      <w:r>
        <w:rPr>
          <w:rFonts w:ascii="Segoe UI" w:eastAsia="Segoe UI" w:hAnsi="Segoe UI" w:cs="Segoe UI"/>
          <w:b/>
          <w:bCs/>
          <w:color w:val="FF82B2"/>
          <w:sz w:val="27"/>
          <w:szCs w:val="27"/>
        </w:rPr>
        <w:t>add(10, 20)</w:t>
      </w:r>
      <w:r>
        <w:rPr>
          <w:rFonts w:ascii="Segoe UI" w:eastAsia="Segoe UI" w:hAnsi="Segoe UI" w:cs="Segoe UI"/>
          <w:color w:val="000000"/>
          <w:sz w:val="27"/>
          <w:szCs w:val="27"/>
        </w:rPr>
        <w:t>, 10 and 20 are arguments.</w:t>
      </w:r>
    </w:p>
    <w:p w:rsidR="00663897" w:rsidRDefault="00F25AC9">
      <w:pPr>
        <w:numPr>
          <w:ilvl w:val="1"/>
          <w:numId w:val="33"/>
        </w:numPr>
        <w:spacing w:before="45" w:line="405" w:lineRule="atLeast"/>
        <w:ind w:right="897"/>
        <w:rPr>
          <w:rFonts w:ascii="Segoe UI" w:eastAsia="Segoe UI" w:hAnsi="Segoe UI" w:cs="Segoe UI"/>
          <w:sz w:val="27"/>
          <w:szCs w:val="27"/>
        </w:rPr>
      </w:pPr>
      <w:r>
        <w:rPr>
          <w:rFonts w:ascii="Segoe UI" w:eastAsia="Segoe UI" w:hAnsi="Segoe UI" w:cs="Segoe UI"/>
          <w:color w:val="000000"/>
          <w:sz w:val="27"/>
          <w:szCs w:val="27"/>
        </w:rPr>
        <w:t>Parameter is the name and data type you define as an input for your function.</w:t>
      </w:r>
    </w:p>
    <w:p w:rsidR="00663897" w:rsidRDefault="00F25AC9">
      <w:pPr>
        <w:numPr>
          <w:ilvl w:val="2"/>
          <w:numId w:val="33"/>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Argument is the actual value that you passed in.</w:t>
      </w:r>
    </w:p>
    <w:p w:rsidR="00663897" w:rsidRDefault="00F25AC9">
      <w:p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293"/>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In dart, if you don’t write the return type of function. It will automatically understand.</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Types of Functions in Dart</w:t>
      </w:r>
    </w:p>
    <w:p w:rsidR="00663897" w:rsidRDefault="00F25AC9">
      <w:pPr>
        <w:spacing w:before="206" w:line="405" w:lineRule="atLeast"/>
        <w:ind w:right="199"/>
        <w:rPr>
          <w:rFonts w:ascii="Segoe UI" w:eastAsia="Segoe UI" w:hAnsi="Segoe UI" w:cs="Segoe UI"/>
          <w:sz w:val="27"/>
          <w:szCs w:val="27"/>
        </w:rPr>
      </w:pPr>
      <w:r>
        <w:rPr>
          <w:rFonts w:ascii="Segoe UI" w:eastAsia="Segoe UI" w:hAnsi="Segoe UI" w:cs="Segoe UI"/>
          <w:b/>
          <w:bCs/>
          <w:color w:val="FF82B2"/>
          <w:sz w:val="27"/>
          <w:szCs w:val="27"/>
        </w:rPr>
        <w:t>Functions</w:t>
      </w:r>
      <w:r>
        <w:rPr>
          <w:rFonts w:ascii="Segoe UI" w:eastAsia="Segoe UI" w:hAnsi="Segoe UI" w:cs="Segoe UI"/>
          <w:sz w:val="27"/>
          <w:szCs w:val="27"/>
        </w:rPr>
        <w:t xml:space="preserve"> </w:t>
      </w:r>
      <w:r>
        <w:rPr>
          <w:rFonts w:ascii="Segoe UI" w:eastAsia="Segoe UI" w:hAnsi="Segoe UI" w:cs="Segoe UI"/>
          <w:color w:val="000000"/>
          <w:sz w:val="27"/>
          <w:szCs w:val="27"/>
        </w:rPr>
        <w:t>are the block of code that performs a specific task. Here are different types of functions:</w:t>
      </w:r>
    </w:p>
    <w:p w:rsidR="00663897" w:rsidRDefault="00F25AC9">
      <w:pPr>
        <w:numPr>
          <w:ilvl w:val="0"/>
          <w:numId w:val="34"/>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No Parameter And No Return Type</w:t>
      </w:r>
    </w:p>
    <w:p w:rsidR="00663897" w:rsidRDefault="00F25AC9">
      <w:pPr>
        <w:numPr>
          <w:ilvl w:val="1"/>
          <w:numId w:val="3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Parameter And No Return Type</w:t>
      </w:r>
    </w:p>
    <w:p w:rsidR="00663897" w:rsidRDefault="00F25AC9">
      <w:pPr>
        <w:numPr>
          <w:ilvl w:val="2"/>
          <w:numId w:val="3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No Parameter And Return Type</w:t>
      </w:r>
    </w:p>
    <w:p w:rsidR="00663897" w:rsidRDefault="00F25AC9">
      <w:pPr>
        <w:numPr>
          <w:ilvl w:val="3"/>
          <w:numId w:val="34"/>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Parameter And Return Type</w:t>
      </w:r>
    </w:p>
    <w:p w:rsidR="00663897" w:rsidRDefault="00F25AC9">
      <w:pPr>
        <w:spacing w:before="30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Function With No Parameter And No Return Type</w:t>
      </w:r>
    </w:p>
    <w:p w:rsidR="00663897" w:rsidRDefault="00F25AC9">
      <w:pPr>
        <w:spacing w:before="212" w:line="405" w:lineRule="atLeast"/>
        <w:ind w:right="-106"/>
        <w:rPr>
          <w:rFonts w:ascii="Segoe UI" w:eastAsia="Segoe UI" w:hAnsi="Segoe UI" w:cs="Segoe UI"/>
          <w:sz w:val="27"/>
          <w:szCs w:val="27"/>
        </w:rPr>
      </w:pPr>
      <w:r>
        <w:rPr>
          <w:rFonts w:ascii="Segoe UI" w:eastAsia="Segoe UI" w:hAnsi="Segoe UI" w:cs="Segoe UI"/>
          <w:color w:val="000000"/>
          <w:sz w:val="27"/>
          <w:szCs w:val="27"/>
        </w:rPr>
        <w:t>In this function, you do not pass any parameter and expect no return type. Here is an example of it: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No Parameter &amp; No Return Type</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Here </w:t>
      </w:r>
      <w:r>
        <w:rPr>
          <w:rFonts w:ascii="Segoe UI" w:eastAsia="Segoe UI" w:hAnsi="Segoe UI" w:cs="Segoe UI"/>
          <w:b/>
          <w:bCs/>
          <w:color w:val="FF82B2"/>
          <w:sz w:val="27"/>
          <w:szCs w:val="27"/>
        </w:rPr>
        <w:t>printName()</w:t>
      </w:r>
      <w:r>
        <w:rPr>
          <w:rFonts w:ascii="Segoe UI" w:eastAsia="Segoe UI" w:hAnsi="Segoe UI" w:cs="Segoe UI"/>
          <w:sz w:val="27"/>
          <w:szCs w:val="27"/>
        </w:rPr>
        <w:t xml:space="preserve"> </w:t>
      </w:r>
      <w:r>
        <w:rPr>
          <w:rFonts w:ascii="Segoe UI" w:eastAsia="Segoe UI" w:hAnsi="Segoe UI" w:cs="Segoe UI"/>
          <w:color w:val="000000"/>
          <w:sz w:val="27"/>
          <w:szCs w:val="27"/>
        </w:rPr>
        <w:t>is a function which prints name on screen.</w:t>
      </w:r>
    </w:p>
    <w:p w:rsidR="00663897" w:rsidRDefault="00F25AC9">
      <w:pPr>
        <w:spacing w:before="412" w:line="405" w:lineRule="atLeast"/>
        <w:ind w:left="240" w:right="7566"/>
        <w:rPr>
          <w:rFonts w:ascii="Consolas" w:eastAsia="Consolas" w:hAnsi="Consolas" w:cs="Consolas"/>
        </w:rPr>
      </w:pPr>
      <w:r>
        <w:rPr>
          <w:rFonts w:ascii="Consolas" w:eastAsia="Consolas" w:hAnsi="Consolas" w:cs="Consolas"/>
          <w:color w:val="555E68"/>
        </w:rPr>
        <w:t>void main() {   printName(); }</w:t>
      </w:r>
      <w:r w:rsidR="00FB0D64" w:rsidRPr="00FB0D64">
        <w:pict>
          <v:shape id="_x0000_s1656" type="#_x0000_t75" style="position:absolute;left:0;text-align:left;margin-left:51pt;margin-top:13.6pt;width:495pt;height:159pt;z-index:-251492352;mso-position-horizontal-relative:page;mso-position-vertical-relative:text" o:allowincell="f">
            <v:imagedata r:id="rId283"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printName()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print("My name is John Doe.");</w:t>
      </w:r>
    </w:p>
    <w:p w:rsidR="00663897" w:rsidRDefault="00F25AC9">
      <w:pPr>
        <w:spacing w:line="405" w:lineRule="atLeast"/>
        <w:ind w:right="80"/>
        <w:rPr>
          <w:rFonts w:ascii="Segoe UI" w:eastAsia="Segoe UI" w:hAnsi="Segoe UI" w:cs="Segoe UI"/>
          <w:sz w:val="27"/>
          <w:szCs w:val="27"/>
        </w:rPr>
      </w:pPr>
      <w:r>
        <w:rPr>
          <w:rFonts w:ascii="Segoe UI" w:eastAsia="Segoe UI" w:hAnsi="Segoe UI" w:cs="Segoe UI"/>
          <w:color w:val="000000"/>
          <w:sz w:val="27"/>
          <w:szCs w:val="27"/>
        </w:rPr>
        <w:lastRenderedPageBreak/>
        <w:t xml:space="preserve">In this program, </w:t>
      </w:r>
      <w:r>
        <w:rPr>
          <w:rFonts w:ascii="Segoe UI" w:eastAsia="Segoe UI" w:hAnsi="Segoe UI" w:cs="Segoe UI"/>
          <w:b/>
          <w:bCs/>
          <w:color w:val="FF82B2"/>
          <w:sz w:val="27"/>
          <w:szCs w:val="27"/>
        </w:rPr>
        <w:t>printName()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the function which has keyword </w:t>
      </w:r>
      <w:r>
        <w:rPr>
          <w:rFonts w:ascii="Segoe UI" w:eastAsia="Segoe UI" w:hAnsi="Segoe UI" w:cs="Segoe UI"/>
          <w:b/>
          <w:bCs/>
          <w:color w:val="FF82B2"/>
          <w:sz w:val="27"/>
          <w:szCs w:val="27"/>
        </w:rPr>
        <w:t>void</w:t>
      </w:r>
      <w:r>
        <w:rPr>
          <w:rFonts w:ascii="Segoe UI" w:eastAsia="Segoe UI" w:hAnsi="Segoe UI" w:cs="Segoe UI"/>
          <w:color w:val="000000"/>
          <w:sz w:val="27"/>
          <w:szCs w:val="27"/>
        </w:rPr>
        <w:t xml:space="preserve">. It means it has </w:t>
      </w:r>
      <w:r>
        <w:rPr>
          <w:rFonts w:ascii="Segoe UI" w:eastAsia="Segoe UI" w:hAnsi="Segoe UI" w:cs="Segoe UI"/>
          <w:b/>
          <w:bCs/>
          <w:color w:val="FF82B2"/>
          <w:sz w:val="27"/>
          <w:szCs w:val="27"/>
        </w:rPr>
        <w:t>no return type</w:t>
      </w:r>
      <w:r>
        <w:rPr>
          <w:rFonts w:ascii="Segoe UI" w:eastAsia="Segoe UI" w:hAnsi="Segoe UI" w:cs="Segoe UI"/>
          <w:color w:val="000000"/>
          <w:sz w:val="27"/>
          <w:szCs w:val="27"/>
        </w:rPr>
        <w:t xml:space="preserve">, and the empty pair of parentheses implies that there is </w:t>
      </w:r>
      <w:r>
        <w:rPr>
          <w:rFonts w:ascii="Segoe UI" w:eastAsia="Segoe UI" w:hAnsi="Segoe UI" w:cs="Segoe UI"/>
          <w:b/>
          <w:bCs/>
          <w:color w:val="FF82B2"/>
          <w:sz w:val="27"/>
          <w:szCs w:val="27"/>
        </w:rPr>
        <w:t>no parameter</w:t>
      </w:r>
      <w:r>
        <w:rPr>
          <w:rFonts w:ascii="Segoe UI" w:eastAsia="Segoe UI" w:hAnsi="Segoe UI" w:cs="Segoe UI"/>
          <w:sz w:val="27"/>
          <w:szCs w:val="27"/>
        </w:rPr>
        <w:t xml:space="preserve"> </w:t>
      </w:r>
      <w:r>
        <w:rPr>
          <w:rFonts w:ascii="Segoe UI" w:eastAsia="Segoe UI" w:hAnsi="Segoe UI" w:cs="Segoe UI"/>
          <w:color w:val="000000"/>
          <w:sz w:val="27"/>
          <w:szCs w:val="27"/>
        </w:rPr>
        <w:t>that is passed to the function.</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No Parameter &amp; No Return Type</w:t>
      </w:r>
    </w:p>
    <w:p w:rsidR="00663897" w:rsidRDefault="00F25AC9">
      <w:pPr>
        <w:spacing w:before="227" w:line="405" w:lineRule="atLeast"/>
        <w:ind w:right="-188"/>
        <w:rPr>
          <w:rFonts w:ascii="Segoe UI" w:eastAsia="Segoe UI" w:hAnsi="Segoe UI" w:cs="Segoe UI"/>
          <w:sz w:val="27"/>
          <w:szCs w:val="27"/>
        </w:rPr>
      </w:pPr>
      <w:r>
        <w:rPr>
          <w:rFonts w:ascii="Segoe UI" w:eastAsia="Segoe UI" w:hAnsi="Segoe UI" w:cs="Segoe UI"/>
          <w:color w:val="000000"/>
          <w:sz w:val="27"/>
          <w:szCs w:val="27"/>
        </w:rPr>
        <w:t xml:space="preserve">Here </w:t>
      </w:r>
      <w:r>
        <w:rPr>
          <w:rFonts w:ascii="Segoe UI" w:eastAsia="Segoe UI" w:hAnsi="Segoe UI" w:cs="Segoe UI"/>
          <w:b/>
          <w:bCs/>
          <w:color w:val="FF82B2"/>
          <w:sz w:val="27"/>
          <w:szCs w:val="27"/>
        </w:rPr>
        <w:t>printPrimeMinisterName()</w:t>
      </w:r>
      <w:r>
        <w:rPr>
          <w:rFonts w:ascii="Segoe UI" w:eastAsia="Segoe UI" w:hAnsi="Segoe UI" w:cs="Segoe UI"/>
          <w:sz w:val="27"/>
          <w:szCs w:val="27"/>
        </w:rPr>
        <w:t xml:space="preserve"> </w:t>
      </w:r>
      <w:r>
        <w:rPr>
          <w:rFonts w:ascii="Segoe UI" w:eastAsia="Segoe UI" w:hAnsi="Segoe UI" w:cs="Segoe UI"/>
          <w:color w:val="000000"/>
          <w:sz w:val="27"/>
          <w:szCs w:val="27"/>
        </w:rPr>
        <w:t>is a function which prints prime minister name on screen.</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57" type="#_x0000_t75" style="position:absolute;left:0;text-align:left;margin-left:51pt;margin-top:13.6pt;width:495pt;height:204pt;z-index:-251491328;mso-position-horizontal-relative:page;mso-position-vertical-relative:text" o:allowincell="f">
            <v:imagedata r:id="rId284" o:title=""/>
            <w10:wrap anchorx="page"/>
            <w10:anchorlock/>
          </v:shape>
        </w:pict>
      </w:r>
    </w:p>
    <w:p w:rsidR="00663897" w:rsidRDefault="00F25AC9">
      <w:pPr>
        <w:spacing w:before="1" w:line="405" w:lineRule="atLeast"/>
        <w:ind w:left="240" w:right="1980"/>
        <w:rPr>
          <w:rFonts w:ascii="Consolas" w:eastAsia="Consolas" w:hAnsi="Consolas" w:cs="Consolas"/>
        </w:rPr>
      </w:pPr>
      <w:r>
        <w:rPr>
          <w:rFonts w:ascii="Consolas" w:eastAsia="Consolas" w:hAnsi="Consolas" w:cs="Consolas"/>
          <w:color w:val="555E68"/>
        </w:rPr>
        <w:t xml:space="preserve">  print("Function With No Parameter and No Return Type");   printPrimeMinisterName();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5358"/>
        <w:rPr>
          <w:rFonts w:ascii="Consolas" w:eastAsia="Consolas" w:hAnsi="Consolas" w:cs="Consolas"/>
        </w:rPr>
      </w:pPr>
      <w:r>
        <w:rPr>
          <w:rFonts w:ascii="Consolas" w:eastAsia="Consolas" w:hAnsi="Consolas" w:cs="Consolas"/>
          <w:color w:val="555E68"/>
        </w:rPr>
        <w:t>void printPrimeMinisterName() {   print("John Doe.");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8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Function With Parameter And No Return Type</w:t>
      </w:r>
    </w:p>
    <w:p w:rsidR="00663897" w:rsidRDefault="00F25AC9">
      <w:pPr>
        <w:spacing w:before="212" w:line="405" w:lineRule="atLeast"/>
        <w:ind w:right="41"/>
        <w:rPr>
          <w:rFonts w:ascii="Segoe UI" w:eastAsia="Segoe UI" w:hAnsi="Segoe UI" w:cs="Segoe UI"/>
          <w:sz w:val="27"/>
          <w:szCs w:val="27"/>
        </w:rPr>
      </w:pPr>
      <w:r>
        <w:rPr>
          <w:rFonts w:ascii="Segoe UI" w:eastAsia="Segoe UI" w:hAnsi="Segoe UI" w:cs="Segoe UI"/>
          <w:color w:val="000000"/>
          <w:sz w:val="27"/>
          <w:szCs w:val="27"/>
        </w:rPr>
        <w:t>In this function, you do pass the parameter and expect no return type. Here is an example of it: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Parameter &amp; No Return Type</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Here </w:t>
      </w:r>
      <w:r>
        <w:rPr>
          <w:rFonts w:ascii="Segoe UI" w:eastAsia="Segoe UI" w:hAnsi="Segoe UI" w:cs="Segoe UI"/>
          <w:b/>
          <w:bCs/>
          <w:color w:val="FF82B2"/>
          <w:sz w:val="27"/>
          <w:szCs w:val="27"/>
        </w:rPr>
        <w:t>printName(String name)</w:t>
      </w:r>
      <w:r>
        <w:rPr>
          <w:rFonts w:ascii="Segoe UI" w:eastAsia="Segoe UI" w:hAnsi="Segoe UI" w:cs="Segoe UI"/>
          <w:sz w:val="27"/>
          <w:szCs w:val="27"/>
        </w:rPr>
        <w:t xml:space="preserve"> </w:t>
      </w:r>
      <w:r>
        <w:rPr>
          <w:rFonts w:ascii="Segoe UI" w:eastAsia="Segoe UI" w:hAnsi="Segoe UI" w:cs="Segoe UI"/>
          <w:color w:val="000000"/>
          <w:sz w:val="27"/>
          <w:szCs w:val="27"/>
        </w:rPr>
        <w:t>is a function which welcome person.</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58" type="#_x0000_t75" style="position:absolute;left:0;text-align:left;margin-left:51pt;margin-top:13.6pt;width:495pt;height:2in;z-index:-251490304;mso-position-horizontal-relative:page;mso-position-vertical-relative:text" o:allowincell="f">
            <v:imagedata r:id="rId286" o:title=""/>
            <w10:wrap anchorx="page"/>
            <w10:anchorlock/>
          </v:shape>
        </w:pict>
      </w:r>
    </w:p>
    <w:p w:rsidR="00663897" w:rsidRDefault="00F25AC9">
      <w:pPr>
        <w:spacing w:before="1" w:line="405" w:lineRule="atLeast"/>
        <w:ind w:left="240" w:right="6786"/>
        <w:rPr>
          <w:rFonts w:ascii="Consolas" w:eastAsia="Consolas" w:hAnsi="Consolas" w:cs="Consolas"/>
        </w:rPr>
      </w:pPr>
      <w:r>
        <w:rPr>
          <w:rFonts w:ascii="Consolas" w:eastAsia="Consolas" w:hAnsi="Consolas" w:cs="Consolas"/>
          <w:color w:val="555E68"/>
        </w:rPr>
        <w:t xml:space="preserve">  printName("John"); }</w:t>
      </w:r>
    </w:p>
    <w:p w:rsidR="00663897" w:rsidRDefault="00F25AC9">
      <w:pPr>
        <w:shd w:val="clear" w:color="auto" w:fill="F6F7F8"/>
        <w:spacing w:before="405" w:line="405" w:lineRule="atLeast"/>
        <w:ind w:left="240" w:right="5617"/>
        <w:jc w:val="both"/>
        <w:rPr>
          <w:rFonts w:ascii="Consolas" w:eastAsia="Consolas" w:hAnsi="Consolas" w:cs="Consolas"/>
        </w:rPr>
      </w:pPr>
      <w:r>
        <w:rPr>
          <w:rFonts w:ascii="Consolas" w:eastAsia="Consolas" w:hAnsi="Consolas" w:cs="Consolas"/>
          <w:color w:val="555E68"/>
        </w:rPr>
        <w:t>void printName(String name) {   print("Welcome, ${name}.");</w:t>
      </w:r>
    </w:p>
    <w:p w:rsidR="00663897" w:rsidRDefault="00F25AC9">
      <w:pPr>
        <w:spacing w:line="405" w:lineRule="atLeast"/>
        <w:ind w:right="-82"/>
        <w:rPr>
          <w:rFonts w:ascii="Segoe UI" w:eastAsia="Segoe UI" w:hAnsi="Segoe UI" w:cs="Segoe UI"/>
          <w:sz w:val="27"/>
          <w:szCs w:val="27"/>
        </w:rPr>
      </w:pPr>
      <w:r>
        <w:rPr>
          <w:rFonts w:ascii="Segoe UI" w:eastAsia="Segoe UI" w:hAnsi="Segoe UI" w:cs="Segoe UI"/>
          <w:color w:val="000000"/>
          <w:sz w:val="27"/>
          <w:szCs w:val="27"/>
        </w:rPr>
        <w:lastRenderedPageBreak/>
        <w:t xml:space="preserve">In this program, </w:t>
      </w:r>
      <w:r>
        <w:rPr>
          <w:rFonts w:ascii="Segoe UI" w:eastAsia="Segoe UI" w:hAnsi="Segoe UI" w:cs="Segoe UI"/>
          <w:b/>
          <w:bCs/>
          <w:color w:val="FF82B2"/>
          <w:sz w:val="27"/>
          <w:szCs w:val="27"/>
        </w:rPr>
        <w:t>printName(String 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the function which has keyword </w:t>
      </w:r>
      <w:r>
        <w:rPr>
          <w:rFonts w:ascii="Segoe UI" w:eastAsia="Segoe UI" w:hAnsi="Segoe UI" w:cs="Segoe UI"/>
          <w:b/>
          <w:bCs/>
          <w:color w:val="FF82B2"/>
          <w:sz w:val="27"/>
          <w:szCs w:val="27"/>
        </w:rPr>
        <w:t>void</w:t>
      </w:r>
      <w:r>
        <w:rPr>
          <w:rFonts w:ascii="Segoe UI" w:eastAsia="Segoe UI" w:hAnsi="Segoe UI" w:cs="Segoe UI"/>
          <w:color w:val="000000"/>
          <w:sz w:val="27"/>
          <w:szCs w:val="27"/>
        </w:rPr>
        <w:t xml:space="preserve">. It means it has </w:t>
      </w:r>
      <w:r>
        <w:rPr>
          <w:rFonts w:ascii="Segoe UI" w:eastAsia="Segoe UI" w:hAnsi="Segoe UI" w:cs="Segoe UI"/>
          <w:b/>
          <w:bCs/>
          <w:color w:val="FF82B2"/>
          <w:sz w:val="27"/>
          <w:szCs w:val="27"/>
        </w:rPr>
        <w:t>no return type</w:t>
      </w:r>
      <w:r>
        <w:rPr>
          <w:rFonts w:ascii="Segoe UI" w:eastAsia="Segoe UI" w:hAnsi="Segoe UI" w:cs="Segoe UI"/>
          <w:color w:val="000000"/>
          <w:sz w:val="27"/>
          <w:szCs w:val="27"/>
        </w:rPr>
        <w:t xml:space="preserve">, and the pair of parentheses is not empty but this time that suggests it to accept an </w:t>
      </w:r>
      <w:r>
        <w:rPr>
          <w:rFonts w:ascii="Segoe UI" w:eastAsia="Segoe UI" w:hAnsi="Segoe UI" w:cs="Segoe UI"/>
          <w:b/>
          <w:bCs/>
          <w:color w:val="FF82B2"/>
          <w:sz w:val="27"/>
          <w:szCs w:val="27"/>
        </w:rPr>
        <w:t>parameter</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Parameter &amp; No Return Type</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Here </w:t>
      </w:r>
      <w:r>
        <w:rPr>
          <w:rFonts w:ascii="Segoe UI" w:eastAsia="Segoe UI" w:hAnsi="Segoe UI" w:cs="Segoe UI"/>
          <w:b/>
          <w:bCs/>
          <w:color w:val="FF82B2"/>
          <w:sz w:val="27"/>
          <w:szCs w:val="27"/>
        </w:rPr>
        <w:t>add(int a, int b)</w:t>
      </w:r>
      <w:r>
        <w:rPr>
          <w:rFonts w:ascii="Segoe UI" w:eastAsia="Segoe UI" w:hAnsi="Segoe UI" w:cs="Segoe UI"/>
          <w:sz w:val="27"/>
          <w:szCs w:val="27"/>
        </w:rPr>
        <w:t xml:space="preserve"> </w:t>
      </w:r>
      <w:r>
        <w:rPr>
          <w:rFonts w:ascii="Segoe UI" w:eastAsia="Segoe UI" w:hAnsi="Segoe UI" w:cs="Segoe UI"/>
          <w:color w:val="000000"/>
          <w:sz w:val="27"/>
          <w:szCs w:val="27"/>
        </w:rPr>
        <w:t>is a function that finds and prints the sum of two numbers.</w:t>
      </w:r>
    </w:p>
    <w:p w:rsidR="00663897" w:rsidRDefault="00F25AC9">
      <w:pPr>
        <w:spacing w:before="412" w:line="405" w:lineRule="atLeast"/>
        <w:ind w:left="240" w:right="5228"/>
        <w:rPr>
          <w:rFonts w:ascii="Consolas" w:eastAsia="Consolas" w:hAnsi="Consolas" w:cs="Consolas"/>
        </w:rPr>
      </w:pPr>
      <w:r>
        <w:rPr>
          <w:rFonts w:ascii="Consolas" w:eastAsia="Consolas" w:hAnsi="Consolas" w:cs="Consolas"/>
          <w:color w:val="555E68"/>
        </w:rPr>
        <w:t>// This function add two numbers void add(int a, int b) {</w:t>
      </w:r>
      <w:r w:rsidR="00FB0D64" w:rsidRPr="00FB0D64">
        <w:pict>
          <v:shape id="_x0000_s1659" type="#_x0000_t75" style="position:absolute;left:0;text-align:left;margin-left:51pt;margin-top:13.85pt;width:495pt;height:284pt;z-index:-251489280;mso-position-horizontal-relative:page;mso-position-vertical-relative:text" o:allowincell="f">
            <v:imagedata r:id="rId287"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int sum = a + b;</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print("The sum is $sum");</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hd w:val="clear" w:color="auto" w:fill="F6F7F8"/>
        <w:spacing w:before="1" w:line="405" w:lineRule="atLeast"/>
        <w:ind w:left="240" w:right="7306"/>
        <w:jc w:val="both"/>
        <w:rPr>
          <w:rFonts w:ascii="Consolas" w:eastAsia="Consolas" w:hAnsi="Consolas" w:cs="Consolas"/>
        </w:rPr>
      </w:pPr>
      <w:r>
        <w:rPr>
          <w:rFonts w:ascii="Consolas" w:eastAsia="Consolas" w:hAnsi="Consolas" w:cs="Consolas"/>
          <w:color w:val="555E68"/>
        </w:rPr>
        <w:t xml:space="preserve">  int num1 = 10;   int num2 = 20;</w:t>
      </w:r>
    </w:p>
    <w:p w:rsidR="00663897" w:rsidRDefault="00F25AC9">
      <w:pPr>
        <w:spacing w:before="405" w:line="405" w:lineRule="atLeast"/>
        <w:ind w:left="240" w:right="7046"/>
        <w:rPr>
          <w:rFonts w:ascii="Consolas" w:eastAsia="Consolas" w:hAnsi="Consolas" w:cs="Consolas"/>
        </w:rPr>
      </w:pPr>
      <w:r>
        <w:rPr>
          <w:rFonts w:ascii="Consolas" w:eastAsia="Consolas" w:hAnsi="Consolas" w:cs="Consolas"/>
          <w:color w:val="555E68"/>
        </w:rPr>
        <w:t xml:space="preserve">  add(num1, num2); }</w:t>
      </w:r>
    </w:p>
    <w:p w:rsidR="00663897" w:rsidRDefault="00FB0D64">
      <w:pPr>
        <w:spacing w:before="890" w:line="359" w:lineRule="atLeast"/>
        <w:ind w:right="-200"/>
        <w:jc w:val="both"/>
        <w:rPr>
          <w:rFonts w:ascii="Segoe UI" w:eastAsia="Segoe UI" w:hAnsi="Segoe UI" w:cs="Segoe UI"/>
          <w:sz w:val="27"/>
          <w:szCs w:val="27"/>
        </w:rPr>
      </w:pPr>
      <w:hyperlink r:id="rId28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Function With No Parameter And Return Type</w:t>
      </w:r>
    </w:p>
    <w:p w:rsidR="00663897" w:rsidRDefault="00F25AC9">
      <w:pPr>
        <w:spacing w:before="212" w:line="405" w:lineRule="atLeast"/>
        <w:ind w:right="-39"/>
        <w:rPr>
          <w:rFonts w:ascii="Segoe UI" w:eastAsia="Segoe UI" w:hAnsi="Segoe UI" w:cs="Segoe UI"/>
          <w:sz w:val="27"/>
          <w:szCs w:val="27"/>
        </w:rPr>
      </w:pPr>
      <w:r>
        <w:rPr>
          <w:rFonts w:ascii="Segoe UI" w:eastAsia="Segoe UI" w:hAnsi="Segoe UI" w:cs="Segoe UI"/>
          <w:color w:val="000000"/>
          <w:sz w:val="27"/>
          <w:szCs w:val="27"/>
        </w:rPr>
        <w:t>In this function, you do not pass any parameter but expect return type. Here is an example of it: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No Parameter &amp; Return Type</w:t>
      </w:r>
    </w:p>
    <w:p w:rsidR="00663897" w:rsidRDefault="00F25AC9">
      <w:pPr>
        <w:spacing w:before="227"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Here </w:t>
      </w:r>
      <w:r>
        <w:rPr>
          <w:rFonts w:ascii="Segoe UI" w:eastAsia="Segoe UI" w:hAnsi="Segoe UI" w:cs="Segoe UI"/>
          <w:b/>
          <w:bCs/>
          <w:color w:val="FF82B2"/>
          <w:sz w:val="27"/>
          <w:szCs w:val="27"/>
        </w:rPr>
        <w:t>primeMinisterName()</w:t>
      </w:r>
      <w:r>
        <w:rPr>
          <w:rFonts w:ascii="Segoe UI" w:eastAsia="Segoe UI" w:hAnsi="Segoe UI" w:cs="Segoe UI"/>
          <w:sz w:val="27"/>
          <w:szCs w:val="27"/>
        </w:rPr>
        <w:t xml:space="preserve"> </w:t>
      </w:r>
      <w:r>
        <w:rPr>
          <w:rFonts w:ascii="Segoe UI" w:eastAsia="Segoe UI" w:hAnsi="Segoe UI" w:cs="Segoe UI"/>
          <w:color w:val="000000"/>
          <w:sz w:val="27"/>
          <w:szCs w:val="27"/>
        </w:rPr>
        <w:t>is a function which returns prime minister name. In the entire program, anyone can use this function to find the name of the prime minister.</w:t>
      </w:r>
    </w:p>
    <w:p w:rsidR="00663897" w:rsidRDefault="00663897">
      <w:pPr>
        <w:sectPr w:rsidR="00663897">
          <w:headerReference w:type="even" r:id="rId289"/>
          <w:headerReference w:type="default" r:id="rId290"/>
          <w:headerReference w:type="first" r:id="rId291"/>
          <w:pgSz w:w="11899" w:h="16838"/>
          <w:pgMar w:top="2460" w:right="1035" w:bottom="820" w:left="1040" w:header="600" w:footer="708" w:gutter="0"/>
          <w:cols w:space="708"/>
          <w:titlePg/>
        </w:sectPr>
      </w:pPr>
    </w:p>
    <w:p w:rsidR="00663897" w:rsidRDefault="00F25AC9">
      <w:pPr>
        <w:spacing w:before="153" w:line="276" w:lineRule="atLeast"/>
        <w:ind w:left="240" w:right="-200"/>
        <w:jc w:val="both"/>
        <w:rPr>
          <w:rFonts w:ascii="Consolas" w:eastAsia="Consolas" w:hAnsi="Consolas" w:cs="Consolas"/>
        </w:rPr>
      </w:pPr>
      <w:r>
        <w:rPr>
          <w:rFonts w:ascii="Consolas" w:eastAsia="Consolas" w:hAnsi="Consolas" w:cs="Consolas"/>
          <w:color w:val="555E68"/>
        </w:rPr>
        <w:lastRenderedPageBreak/>
        <w:t>void main() {</w:t>
      </w:r>
      <w:r w:rsidR="00FB0D64" w:rsidRPr="00FB0D64">
        <w:pict>
          <v:shape id="_x0000_s1660" type="#_x0000_t75" style="position:absolute;left:0;text-align:left;margin-left:51pt;margin-top:-5pt;width:495pt;height:203pt;z-index:-251488256;mso-position-horizontal-relative:page;mso-position-vertical-relative:text" o:allowincell="f">
            <v:imagedata r:id="rId292" o:title=""/>
            <w10:wrap anchorx="page"/>
            <w10:anchorlock/>
          </v:shape>
        </w:pict>
      </w:r>
    </w:p>
    <w:p w:rsidR="00663897" w:rsidRDefault="00F25AC9">
      <w:pPr>
        <w:spacing w:before="1" w:line="405" w:lineRule="atLeast"/>
        <w:ind w:left="240" w:right="3469"/>
        <w:rPr>
          <w:rFonts w:ascii="Consolas" w:eastAsia="Consolas" w:hAnsi="Consolas" w:cs="Consolas"/>
        </w:rPr>
      </w:pPr>
      <w:r>
        <w:rPr>
          <w:rFonts w:ascii="Consolas" w:eastAsia="Consolas" w:hAnsi="Consolas" w:cs="Consolas"/>
          <w:color w:val="555E68"/>
        </w:rPr>
        <w:t>// Function With No Parameter &amp; Return Type   String name = primeMinisterName();</w:t>
      </w:r>
    </w:p>
    <w:p w:rsidR="00663897" w:rsidRDefault="00F25AC9">
      <w:pPr>
        <w:spacing w:line="405" w:lineRule="atLeast"/>
        <w:ind w:left="240" w:right="3339"/>
        <w:rPr>
          <w:rFonts w:ascii="Consolas" w:eastAsia="Consolas" w:hAnsi="Consolas" w:cs="Consolas"/>
        </w:rPr>
      </w:pPr>
      <w:r>
        <w:rPr>
          <w:rFonts w:ascii="Consolas" w:eastAsia="Consolas" w:hAnsi="Consolas" w:cs="Consolas"/>
          <w:color w:val="555E68"/>
        </w:rPr>
        <w:t xml:space="preserve">  print("The Name from function is $name.");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String primeMinisterName()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return "John Doe";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93"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In this program, </w:t>
      </w:r>
      <w:r>
        <w:rPr>
          <w:rFonts w:ascii="Segoe UI" w:eastAsia="Segoe UI" w:hAnsi="Segoe UI" w:cs="Segoe UI"/>
          <w:b/>
          <w:bCs/>
          <w:color w:val="FF82B2"/>
          <w:sz w:val="27"/>
          <w:szCs w:val="27"/>
        </w:rPr>
        <w:t>primeMinisterName()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the function which has </w:t>
      </w:r>
      <w:r>
        <w:rPr>
          <w:rFonts w:ascii="Segoe UI" w:eastAsia="Segoe UI" w:hAnsi="Segoe UI" w:cs="Segoe UI"/>
          <w:b/>
          <w:bCs/>
          <w:color w:val="FF82B2"/>
          <w:sz w:val="27"/>
          <w:szCs w:val="27"/>
        </w:rPr>
        <w:t>String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 before function name, means it </w:t>
      </w:r>
      <w:r>
        <w:rPr>
          <w:rFonts w:ascii="Segoe UI" w:eastAsia="Segoe UI" w:hAnsi="Segoe UI" w:cs="Segoe UI"/>
          <w:b/>
          <w:bCs/>
          <w:color w:val="FF82B2"/>
          <w:sz w:val="27"/>
          <w:szCs w:val="27"/>
        </w:rPr>
        <w:t>return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String value, and the empty pair of parentheses suggests that there is </w:t>
      </w:r>
      <w:r>
        <w:rPr>
          <w:rFonts w:ascii="Segoe UI" w:eastAsia="Segoe UI" w:hAnsi="Segoe UI" w:cs="Segoe UI"/>
          <w:b/>
          <w:bCs/>
          <w:color w:val="FF82B2"/>
          <w:sz w:val="27"/>
          <w:szCs w:val="27"/>
        </w:rPr>
        <w:t>no parameter</w:t>
      </w:r>
      <w:r>
        <w:rPr>
          <w:rFonts w:ascii="Segoe UI" w:eastAsia="Segoe UI" w:hAnsi="Segoe UI" w:cs="Segoe UI"/>
          <w:sz w:val="27"/>
          <w:szCs w:val="27"/>
        </w:rPr>
        <w:t xml:space="preserve"> </w:t>
      </w:r>
      <w:r>
        <w:rPr>
          <w:rFonts w:ascii="Segoe UI" w:eastAsia="Segoe UI" w:hAnsi="Segoe UI" w:cs="Segoe UI"/>
          <w:color w:val="000000"/>
          <w:sz w:val="27"/>
          <w:szCs w:val="27"/>
        </w:rPr>
        <w:t>that is passed to the function.</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No Parameter &amp; Return Type</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Here </w:t>
      </w:r>
      <w:r>
        <w:rPr>
          <w:rFonts w:ascii="Segoe UI" w:eastAsia="Segoe UI" w:hAnsi="Segoe UI" w:cs="Segoe UI"/>
          <w:b/>
          <w:bCs/>
          <w:color w:val="FF82B2"/>
          <w:sz w:val="27"/>
          <w:szCs w:val="27"/>
        </w:rPr>
        <w:t>voterAge()</w:t>
      </w:r>
      <w:r>
        <w:rPr>
          <w:rFonts w:ascii="Segoe UI" w:eastAsia="Segoe UI" w:hAnsi="Segoe UI" w:cs="Segoe UI"/>
          <w:sz w:val="27"/>
          <w:szCs w:val="27"/>
        </w:rPr>
        <w:t xml:space="preserve"> </w:t>
      </w:r>
      <w:r>
        <w:rPr>
          <w:rFonts w:ascii="Segoe UI" w:eastAsia="Segoe UI" w:hAnsi="Segoe UI" w:cs="Segoe UI"/>
          <w:color w:val="000000"/>
          <w:sz w:val="27"/>
          <w:szCs w:val="27"/>
        </w:rPr>
        <w:t>is a function which returns minimum voter age.</w:t>
      </w:r>
    </w:p>
    <w:p w:rsidR="00663897" w:rsidRDefault="00F25AC9">
      <w:pPr>
        <w:spacing w:before="412" w:line="405" w:lineRule="atLeast"/>
        <w:ind w:left="240" w:right="3469"/>
        <w:rPr>
          <w:rFonts w:ascii="Consolas" w:eastAsia="Consolas" w:hAnsi="Consolas" w:cs="Consolas"/>
        </w:rPr>
      </w:pPr>
      <w:r>
        <w:rPr>
          <w:rFonts w:ascii="Consolas" w:eastAsia="Consolas" w:hAnsi="Consolas" w:cs="Consolas"/>
          <w:color w:val="555E68"/>
        </w:rPr>
        <w:t>// Function With No Parameter &amp; Return Type void main() {</w:t>
      </w:r>
      <w:r w:rsidR="00FB0D64" w:rsidRPr="00FB0D64">
        <w:pict>
          <v:shape id="_x0000_s1661" type="#_x0000_t75" style="position:absolute;left:0;text-align:left;margin-left:51pt;margin-top:14.1pt;width:495pt;height:325pt;z-index:-251487232;mso-position-horizontal-relative:page;mso-position-vertical-relative:text" o:allowincell="f">
            <v:imagedata r:id="rId294"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int personAge = 17;</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if (personAge &gt;= voterAge())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print("You can vote.");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else {</w:t>
      </w:r>
    </w:p>
    <w:p w:rsidR="00663897" w:rsidRDefault="00F25AC9">
      <w:pPr>
        <w:spacing w:before="1" w:line="405" w:lineRule="atLeast"/>
        <w:ind w:left="240" w:right="4378"/>
        <w:rPr>
          <w:rFonts w:ascii="Consolas" w:eastAsia="Consolas" w:hAnsi="Consolas" w:cs="Consolas"/>
        </w:rPr>
      </w:pPr>
      <w:r>
        <w:rPr>
          <w:rFonts w:ascii="Consolas" w:eastAsia="Consolas" w:hAnsi="Consolas" w:cs="Consolas"/>
          <w:color w:val="555E68"/>
        </w:rPr>
        <w:t xml:space="preserve">    print("Sorry, you can't vote.");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6976"/>
        <w:rPr>
          <w:rFonts w:ascii="Consolas" w:eastAsia="Consolas" w:hAnsi="Consolas" w:cs="Consolas"/>
        </w:rPr>
      </w:pPr>
      <w:r>
        <w:rPr>
          <w:rFonts w:ascii="Consolas" w:eastAsia="Consolas" w:hAnsi="Consolas" w:cs="Consolas"/>
          <w:color w:val="555E68"/>
        </w:rPr>
        <w:t>int voterAge() {   return 18;</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29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Function With Parameter And Return Type</w:t>
      </w:r>
    </w:p>
    <w:p w:rsidR="00663897" w:rsidRDefault="00663897">
      <w:pPr>
        <w:sectPr w:rsidR="00663897">
          <w:headerReference w:type="even" r:id="rId296"/>
          <w:headerReference w:type="default" r:id="rId297"/>
          <w:pgSz w:w="11899" w:h="16838"/>
          <w:pgMar w:top="640" w:right="1365" w:bottom="640" w:left="1040" w:header="708" w:footer="708" w:gutter="0"/>
          <w:cols w:space="708"/>
        </w:sectPr>
      </w:pPr>
    </w:p>
    <w:p w:rsidR="00663897" w:rsidRDefault="00F25AC9">
      <w:pPr>
        <w:spacing w:line="405" w:lineRule="atLeast"/>
        <w:ind w:right="-83"/>
        <w:rPr>
          <w:rFonts w:ascii="Segoe UI" w:eastAsia="Segoe UI" w:hAnsi="Segoe UI" w:cs="Segoe UI"/>
          <w:sz w:val="27"/>
          <w:szCs w:val="27"/>
        </w:rPr>
      </w:pPr>
      <w:r>
        <w:rPr>
          <w:rFonts w:ascii="Segoe UI" w:eastAsia="Segoe UI" w:hAnsi="Segoe UI" w:cs="Segoe UI"/>
          <w:color w:val="000000"/>
          <w:sz w:val="27"/>
          <w:szCs w:val="27"/>
        </w:rPr>
        <w:lastRenderedPageBreak/>
        <w:t>In this function, you do pass the parameter and also expect return type. Here is an example of it: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Parameter &amp; Return Type</w:t>
      </w:r>
    </w:p>
    <w:p w:rsidR="00663897" w:rsidRDefault="00F25AC9">
      <w:pPr>
        <w:spacing w:before="227" w:line="405" w:lineRule="atLeast"/>
        <w:ind w:right="111"/>
        <w:rPr>
          <w:rFonts w:ascii="Segoe UI" w:eastAsia="Segoe UI" w:hAnsi="Segoe UI" w:cs="Segoe UI"/>
          <w:sz w:val="27"/>
          <w:szCs w:val="27"/>
        </w:rPr>
      </w:pPr>
      <w:r>
        <w:rPr>
          <w:rFonts w:ascii="Segoe UI" w:eastAsia="Segoe UI" w:hAnsi="Segoe UI" w:cs="Segoe UI"/>
          <w:color w:val="000000"/>
          <w:sz w:val="27"/>
          <w:szCs w:val="27"/>
        </w:rPr>
        <w:t xml:space="preserve">Here </w:t>
      </w:r>
      <w:r>
        <w:rPr>
          <w:rFonts w:ascii="Segoe UI" w:eastAsia="Segoe UI" w:hAnsi="Segoe UI" w:cs="Segoe UI"/>
          <w:b/>
          <w:bCs/>
          <w:color w:val="FF82B2"/>
          <w:sz w:val="27"/>
          <w:szCs w:val="27"/>
        </w:rPr>
        <w:t>add(int a, int b)</w:t>
      </w:r>
      <w:r>
        <w:rPr>
          <w:rFonts w:ascii="Segoe UI" w:eastAsia="Segoe UI" w:hAnsi="Segoe UI" w:cs="Segoe UI"/>
          <w:sz w:val="27"/>
          <w:szCs w:val="27"/>
        </w:rPr>
        <w:t xml:space="preserve"> </w:t>
      </w:r>
      <w:r>
        <w:rPr>
          <w:rFonts w:ascii="Segoe UI" w:eastAsia="Segoe UI" w:hAnsi="Segoe UI" w:cs="Segoe UI"/>
          <w:color w:val="000000"/>
          <w:sz w:val="27"/>
          <w:szCs w:val="27"/>
        </w:rPr>
        <w:t>is a function that returns its sum in integer. We can display results in our main function.</w:t>
      </w:r>
    </w:p>
    <w:p w:rsidR="00663897" w:rsidRDefault="00F25AC9">
      <w:pPr>
        <w:spacing w:before="412" w:line="405" w:lineRule="atLeast"/>
        <w:ind w:left="240" w:right="5268"/>
        <w:rPr>
          <w:rFonts w:ascii="Consolas" w:eastAsia="Consolas" w:hAnsi="Consolas" w:cs="Consolas"/>
        </w:rPr>
      </w:pPr>
      <w:r>
        <w:rPr>
          <w:rFonts w:ascii="Consolas" w:eastAsia="Consolas" w:hAnsi="Consolas" w:cs="Consolas"/>
          <w:color w:val="555E68"/>
        </w:rPr>
        <w:t>// this function add two numbers int add(int a, int b) {</w:t>
      </w:r>
      <w:r w:rsidR="00FB0D64" w:rsidRPr="00FB0D64">
        <w:pict>
          <v:shape id="_x0000_s1662" type="#_x0000_t75" style="position:absolute;left:0;text-align:left;margin-left:51pt;margin-top:14.1pt;width:495pt;height:304pt;z-index:-251486208;mso-position-horizontal-relative:page;mso-position-vertical-relative:text" o:allowincell="f">
            <v:imagedata r:id="rId298"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int sum = a + b;</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return sum;</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hd w:val="clear" w:color="auto" w:fill="F6F7F8"/>
        <w:spacing w:before="1" w:line="405" w:lineRule="atLeast"/>
        <w:ind w:left="240" w:right="7346"/>
        <w:jc w:val="both"/>
        <w:rPr>
          <w:rFonts w:ascii="Consolas" w:eastAsia="Consolas" w:hAnsi="Consolas" w:cs="Consolas"/>
        </w:rPr>
      </w:pPr>
      <w:r>
        <w:rPr>
          <w:rFonts w:ascii="Consolas" w:eastAsia="Consolas" w:hAnsi="Consolas" w:cs="Consolas"/>
          <w:color w:val="555E68"/>
        </w:rPr>
        <w:t xml:space="preserve">  int num1 = 10;   int num2 = 20;</w:t>
      </w:r>
    </w:p>
    <w:p w:rsidR="00663897" w:rsidRDefault="00F25AC9">
      <w:pPr>
        <w:shd w:val="clear" w:color="auto" w:fill="F6F7F8"/>
        <w:spacing w:before="405" w:line="405" w:lineRule="atLeast"/>
        <w:ind w:left="240" w:right="5528"/>
        <w:jc w:val="both"/>
        <w:rPr>
          <w:rFonts w:ascii="Consolas" w:eastAsia="Consolas" w:hAnsi="Consolas" w:cs="Consolas"/>
        </w:rPr>
      </w:pPr>
      <w:r>
        <w:rPr>
          <w:rFonts w:ascii="Consolas" w:eastAsia="Consolas" w:hAnsi="Consolas" w:cs="Consolas"/>
          <w:color w:val="555E68"/>
        </w:rPr>
        <w:t xml:space="preserve">  int total = add(num1, num2);   print("The sum is $total."); }</w:t>
      </w:r>
    </w:p>
    <w:p w:rsidR="00663897" w:rsidRDefault="00FB0D64">
      <w:pPr>
        <w:spacing w:before="890" w:line="359" w:lineRule="atLeast"/>
        <w:ind w:right="-200"/>
        <w:jc w:val="both"/>
        <w:rPr>
          <w:rFonts w:ascii="Segoe UI" w:eastAsia="Segoe UI" w:hAnsi="Segoe UI" w:cs="Segoe UI"/>
          <w:sz w:val="27"/>
          <w:szCs w:val="27"/>
        </w:rPr>
      </w:pPr>
      <w:hyperlink r:id="rId299"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right="-98"/>
        <w:rPr>
          <w:rFonts w:ascii="Segoe UI" w:eastAsia="Segoe UI" w:hAnsi="Segoe UI" w:cs="Segoe UI"/>
          <w:sz w:val="27"/>
          <w:szCs w:val="27"/>
        </w:rPr>
      </w:pPr>
      <w:r>
        <w:rPr>
          <w:rFonts w:ascii="Segoe UI" w:eastAsia="Segoe UI" w:hAnsi="Segoe UI" w:cs="Segoe UI"/>
          <w:color w:val="000000"/>
          <w:sz w:val="27"/>
          <w:szCs w:val="27"/>
        </w:rPr>
        <w:t xml:space="preserve">In this program, </w:t>
      </w:r>
      <w:r>
        <w:rPr>
          <w:rFonts w:ascii="Segoe UI" w:eastAsia="Segoe UI" w:hAnsi="Segoe UI" w:cs="Segoe UI"/>
          <w:b/>
          <w:bCs/>
          <w:color w:val="FF82B2"/>
          <w:sz w:val="27"/>
          <w:szCs w:val="27"/>
        </w:rPr>
        <w:t>int add(int a, int b)</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the function with </w:t>
      </w:r>
      <w:r>
        <w:rPr>
          <w:rFonts w:ascii="Segoe UI" w:eastAsia="Segoe UI" w:hAnsi="Segoe UI" w:cs="Segoe UI"/>
          <w:b/>
          <w:bCs/>
          <w:color w:val="FF82B2"/>
          <w:sz w:val="27"/>
          <w:szCs w:val="27"/>
        </w:rPr>
        <w:t>int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as the return type, and the pair of parenthesis has two </w:t>
      </w:r>
      <w:r>
        <w:rPr>
          <w:rFonts w:ascii="Segoe UI" w:eastAsia="Segoe UI" w:hAnsi="Segoe UI" w:cs="Segoe UI"/>
          <w:b/>
          <w:bCs/>
          <w:color w:val="FF82B2"/>
          <w:sz w:val="27"/>
          <w:szCs w:val="27"/>
        </w:rPr>
        <w:t>parameters</w:t>
      </w:r>
      <w:r>
        <w:rPr>
          <w:rFonts w:ascii="Segoe UI" w:eastAsia="Segoe UI" w:hAnsi="Segoe UI" w:cs="Segoe UI"/>
          <w:color w:val="000000"/>
          <w:sz w:val="27"/>
          <w:szCs w:val="27"/>
        </w:rPr>
        <w:t>, i.e., a and b.</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Parameter &amp; Return Type</w:t>
      </w:r>
    </w:p>
    <w:p w:rsidR="00663897" w:rsidRDefault="00F25AC9">
      <w:pPr>
        <w:spacing w:before="212" w:line="405" w:lineRule="atLeast"/>
        <w:ind w:right="151"/>
        <w:rPr>
          <w:rFonts w:ascii="Segoe UI" w:eastAsia="Segoe UI" w:hAnsi="Segoe UI" w:cs="Segoe UI"/>
          <w:sz w:val="27"/>
          <w:szCs w:val="27"/>
        </w:rPr>
      </w:pPr>
      <w:r>
        <w:rPr>
          <w:rFonts w:ascii="Segoe UI" w:eastAsia="Segoe UI" w:hAnsi="Segoe UI" w:cs="Segoe UI"/>
          <w:color w:val="000000"/>
          <w:sz w:val="27"/>
          <w:szCs w:val="27"/>
        </w:rPr>
        <w:t xml:space="preserve">Here </w:t>
      </w:r>
      <w:r>
        <w:rPr>
          <w:rFonts w:ascii="Segoe UI" w:eastAsia="Segoe UI" w:hAnsi="Segoe UI" w:cs="Segoe UI"/>
          <w:b/>
          <w:bCs/>
          <w:color w:val="FF82B2"/>
          <w:sz w:val="27"/>
          <w:szCs w:val="27"/>
        </w:rPr>
        <w:t>calculateInterest(double principal, double rate, double time)</w:t>
      </w:r>
      <w:r>
        <w:rPr>
          <w:rFonts w:ascii="Segoe UI" w:eastAsia="Segoe UI" w:hAnsi="Segoe UI" w:cs="Segoe UI"/>
          <w:sz w:val="27"/>
          <w:szCs w:val="27"/>
        </w:rPr>
        <w:t xml:space="preserve"> </w:t>
      </w:r>
      <w:r>
        <w:rPr>
          <w:rFonts w:ascii="Segoe UI" w:eastAsia="Segoe UI" w:hAnsi="Segoe UI" w:cs="Segoe UI"/>
          <w:color w:val="000000"/>
          <w:sz w:val="27"/>
          <w:szCs w:val="27"/>
        </w:rPr>
        <w:t>is a function that returns its simple interest in double. We can display results in our main function.</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 function that calculate interest</w:t>
      </w:r>
      <w:r w:rsidR="00FB0D64" w:rsidRPr="00FB0D64">
        <w:pict>
          <v:shape id="_x0000_s1663" type="#_x0000_t75" style="position:absolute;left:0;text-align:left;margin-left:51pt;margin-top:14.1pt;width:495pt;height:148pt;z-index:-251485184;mso-position-horizontal-relative:page;mso-position-vertical-relative:text" o:allowincell="f">
            <v:imagedata r:id="rId300" o:title=""/>
            <w10:wrap anchorx="page"/>
            <w10:anchorlock/>
          </v:shape>
        </w:pict>
      </w:r>
    </w:p>
    <w:p w:rsidR="00663897" w:rsidRDefault="00F25AC9">
      <w:pPr>
        <w:spacing w:before="1" w:line="405" w:lineRule="atLeast"/>
        <w:ind w:left="240" w:right="332"/>
        <w:rPr>
          <w:rFonts w:ascii="Consolas" w:eastAsia="Consolas" w:hAnsi="Consolas" w:cs="Consolas"/>
        </w:rPr>
      </w:pPr>
      <w:r>
        <w:rPr>
          <w:rFonts w:ascii="Consolas" w:eastAsia="Consolas" w:hAnsi="Consolas" w:cs="Consolas"/>
          <w:color w:val="555E68"/>
        </w:rPr>
        <w:t>double calculateInterest(double principal, double rate, double time) {   double interest = principal * rate * time / 100;</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return interest;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64" type="#_x0000_t75" style="position:absolute;left:0;text-align:left;margin-left:51pt;margin-top:-1pt;width:495pt;height:174pt;z-index:-251484160;mso-position-horizontal-relative:page;mso-position-vertical-relative:text" o:allowincell="f">
            <v:imagedata r:id="rId301"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double principal = 5000;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double time = 3;</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double rate = 3;</w:t>
      </w:r>
    </w:p>
    <w:p w:rsidR="00663897" w:rsidRDefault="00F25AC9">
      <w:pPr>
        <w:spacing w:before="1" w:line="405" w:lineRule="atLeast"/>
        <w:ind w:left="240" w:right="1761"/>
        <w:rPr>
          <w:rFonts w:ascii="Consolas" w:eastAsia="Consolas" w:hAnsi="Consolas" w:cs="Consolas"/>
        </w:rPr>
      </w:pPr>
      <w:r>
        <w:rPr>
          <w:rFonts w:ascii="Consolas" w:eastAsia="Consolas" w:hAnsi="Consolas" w:cs="Consolas"/>
          <w:color w:val="555E68"/>
        </w:rPr>
        <w:t xml:space="preserve">  double result = calculateInterest(principal, rate, time);   print("The simple interest is $result.");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02" w:history="1">
        <w:r w:rsidR="00F25AC9">
          <w:rPr>
            <w:rFonts w:ascii="Segoe UI" w:eastAsia="Segoe UI" w:hAnsi="Segoe UI" w:cs="Segoe UI"/>
            <w:color w:val="4D8CE6"/>
            <w:sz w:val="27"/>
            <w:szCs w:val="27"/>
            <w:u w:val="single"/>
          </w:rPr>
          <w:t>Run Online</w:t>
        </w:r>
      </w:hyperlink>
    </w:p>
    <w:p w:rsidR="00663897" w:rsidRDefault="00F25AC9">
      <w:pPr>
        <w:spacing w:before="9" w:line="636" w:lineRule="atLeast"/>
        <w:ind w:right="739"/>
        <w:rPr>
          <w:rFonts w:ascii="Segoe UI" w:eastAsia="Segoe UI" w:hAnsi="Segoe UI" w:cs="Segoe UI"/>
          <w:sz w:val="26"/>
          <w:szCs w:val="26"/>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void is used for no return type as it is a non value-returning function. </w:t>
      </w:r>
      <w:r>
        <w:rPr>
          <w:rFonts w:ascii="Segoe UI" w:eastAsia="Segoe UI" w:hAnsi="Segoe UI" w:cs="Segoe UI"/>
          <w:b/>
          <w:bCs/>
          <w:color w:val="E5B567"/>
          <w:sz w:val="26"/>
          <w:szCs w:val="26"/>
        </w:rPr>
        <w:t>**Complete Example **</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Here is the program, which includes all types of functions we studied earlier.</w:t>
      </w:r>
    </w:p>
    <w:p w:rsidR="00663897" w:rsidRDefault="00F25AC9">
      <w:pPr>
        <w:spacing w:before="412" w:line="405" w:lineRule="atLeast"/>
        <w:ind w:left="240" w:right="5788"/>
        <w:rPr>
          <w:rFonts w:ascii="Consolas" w:eastAsia="Consolas" w:hAnsi="Consolas" w:cs="Consolas"/>
        </w:rPr>
      </w:pPr>
      <w:r>
        <w:rPr>
          <w:rFonts w:ascii="Consolas" w:eastAsia="Consolas" w:hAnsi="Consolas" w:cs="Consolas"/>
          <w:color w:val="555E68"/>
        </w:rPr>
        <w:t>// parameter and return type int add(int a, int b) {</w:t>
      </w:r>
      <w:r w:rsidR="00FB0D64" w:rsidRPr="00FB0D64">
        <w:pict>
          <v:shape id="_x0000_s1665" type="#_x0000_t75" style="position:absolute;left:0;text-align:left;margin-left:51pt;margin-top:13.85pt;width:495pt;height:476pt;z-index:-251483136;mso-position-horizontal-relative:page;mso-position-vertical-relative:text" o:allowincell="f">
            <v:imagedata r:id="rId303"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var total;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total = a + b;</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return total;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parameter and no return type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void mul(int a, int b)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total;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total = a * b;</w:t>
      </w:r>
    </w:p>
    <w:p w:rsidR="00663897" w:rsidRDefault="00F25AC9">
      <w:pPr>
        <w:spacing w:before="1" w:line="405" w:lineRule="atLeast"/>
        <w:ind w:left="240" w:right="4489"/>
        <w:rPr>
          <w:rFonts w:ascii="Consolas" w:eastAsia="Consolas" w:hAnsi="Consolas" w:cs="Consolas"/>
        </w:rPr>
      </w:pPr>
      <w:r>
        <w:rPr>
          <w:rFonts w:ascii="Consolas" w:eastAsia="Consolas" w:hAnsi="Consolas" w:cs="Consolas"/>
          <w:color w:val="555E68"/>
        </w:rPr>
        <w:t xml:space="preserve">  print("Multiplication is : $total"); }</w:t>
      </w:r>
    </w:p>
    <w:p w:rsidR="00663897" w:rsidRDefault="00F25AC9">
      <w:pPr>
        <w:spacing w:before="405" w:line="405" w:lineRule="atLeast"/>
        <w:ind w:left="240" w:right="5398"/>
        <w:rPr>
          <w:rFonts w:ascii="Consolas" w:eastAsia="Consolas" w:hAnsi="Consolas" w:cs="Consolas"/>
        </w:rPr>
      </w:pPr>
      <w:r>
        <w:rPr>
          <w:rFonts w:ascii="Consolas" w:eastAsia="Consolas" w:hAnsi="Consolas" w:cs="Consolas"/>
          <w:color w:val="555E68"/>
        </w:rPr>
        <w:t>// no parameter and return type String greet()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String greet = "Welcome";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return greet;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5008"/>
        <w:rPr>
          <w:rFonts w:ascii="Consolas" w:eastAsia="Consolas" w:hAnsi="Consolas" w:cs="Consolas"/>
        </w:rPr>
      </w:pPr>
      <w:r>
        <w:rPr>
          <w:rFonts w:ascii="Consolas" w:eastAsia="Consolas" w:hAnsi="Consolas" w:cs="Consolas"/>
          <w:color w:val="555E68"/>
        </w:rPr>
        <w:t>// no parameter and no return type void greetings() {</w:t>
      </w:r>
    </w:p>
    <w:p w:rsidR="00663897" w:rsidRDefault="00F25AC9">
      <w:pPr>
        <w:spacing w:line="405" w:lineRule="atLeast"/>
        <w:ind w:left="240" w:right="6047"/>
        <w:rPr>
          <w:rFonts w:ascii="Consolas" w:eastAsia="Consolas" w:hAnsi="Consolas" w:cs="Consolas"/>
        </w:rPr>
      </w:pPr>
      <w:r>
        <w:rPr>
          <w:rFonts w:ascii="Consolas" w:eastAsia="Consolas" w:hAnsi="Consolas" w:cs="Consolas"/>
          <w:color w:val="555E68"/>
        </w:rPr>
        <w:t xml:space="preserve">  print("Hello World!!!"); }</w:t>
      </w:r>
      <w:r w:rsidR="00FB0D64" w:rsidRPr="00FB0D64">
        <w:pict>
          <v:shape id="_x0000_s1666" type="#_x0000_t75" style="position:absolute;left:0;text-align:left;margin-left:51pt;margin-top:-1pt;width:495pt;height:255pt;z-index:-251482112;mso-position-horizontal-relative:page;mso-position-vertical-relative:text" o:allowincell="f">
            <v:imagedata r:id="rId304"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lastRenderedPageBreak/>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total = add(2, 3);</w:t>
      </w:r>
    </w:p>
    <w:p w:rsidR="00663897" w:rsidRDefault="00F25AC9">
      <w:pPr>
        <w:spacing w:before="1" w:line="405" w:lineRule="atLeast"/>
        <w:ind w:left="240" w:right="5658"/>
        <w:rPr>
          <w:rFonts w:ascii="Consolas" w:eastAsia="Consolas" w:hAnsi="Consolas" w:cs="Consolas"/>
        </w:rPr>
      </w:pPr>
      <w:r>
        <w:rPr>
          <w:rFonts w:ascii="Consolas" w:eastAsia="Consolas" w:hAnsi="Consolas" w:cs="Consolas"/>
          <w:color w:val="555E68"/>
        </w:rPr>
        <w:t xml:space="preserve">  print("Total sum: $total");   mul(2, 3);</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var greeting = greet();</w:t>
      </w:r>
    </w:p>
    <w:p w:rsidR="00663897" w:rsidRDefault="00F25AC9">
      <w:pPr>
        <w:spacing w:before="1" w:line="405" w:lineRule="atLeast"/>
        <w:ind w:left="240" w:right="5398"/>
        <w:rPr>
          <w:rFonts w:ascii="Consolas" w:eastAsia="Consolas" w:hAnsi="Consolas" w:cs="Consolas"/>
        </w:rPr>
      </w:pPr>
      <w:r>
        <w:rPr>
          <w:rFonts w:ascii="Consolas" w:eastAsia="Consolas" w:hAnsi="Consolas" w:cs="Consolas"/>
          <w:color w:val="555E68"/>
        </w:rPr>
        <w:t xml:space="preserve">  print("Greeting: $greeting");   greetings();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05" w:history="1">
        <w:r w:rsidR="00F25AC9">
          <w:rPr>
            <w:rFonts w:ascii="Segoe UI" w:eastAsia="Segoe UI" w:hAnsi="Segoe UI" w:cs="Segoe UI"/>
            <w:color w:val="4D8CE6"/>
            <w:sz w:val="27"/>
            <w:szCs w:val="27"/>
            <w:u w:val="single"/>
          </w:rPr>
          <w:t>Run Online</w:t>
        </w:r>
      </w:hyperlink>
    </w:p>
    <w:p w:rsidR="00663897" w:rsidRDefault="00F25AC9">
      <w:pPr>
        <w:spacing w:before="24" w:line="625" w:lineRule="atLeast"/>
        <w:ind w:right="6235"/>
        <w:rPr>
          <w:rFonts w:ascii="Segoe UI" w:eastAsia="Segoe UI" w:hAnsi="Segoe UI" w:cs="Segoe UI"/>
          <w:sz w:val="26"/>
          <w:szCs w:val="26"/>
        </w:rPr>
      </w:pPr>
      <w:r>
        <w:rPr>
          <w:rFonts w:ascii="Segoe UI" w:eastAsia="Segoe UI" w:hAnsi="Segoe UI" w:cs="Segoe UI"/>
          <w:b/>
          <w:bCs/>
          <w:color w:val="2E80F2"/>
          <w:sz w:val="29"/>
          <w:szCs w:val="29"/>
        </w:rPr>
        <w:t xml:space="preserve">Function Parameter in Dart </w:t>
      </w:r>
      <w:r>
        <w:rPr>
          <w:rFonts w:ascii="Segoe UI" w:eastAsia="Segoe UI" w:hAnsi="Segoe UI" w:cs="Segoe UI"/>
          <w:b/>
          <w:bCs/>
          <w:color w:val="FF82B2"/>
          <w:sz w:val="26"/>
          <w:szCs w:val="26"/>
        </w:rPr>
        <w:t>Parameter In Dart</w:t>
      </w:r>
    </w:p>
    <w:p w:rsidR="00663897" w:rsidRDefault="00F25AC9">
      <w:pPr>
        <w:spacing w:before="227" w:line="405" w:lineRule="atLeast"/>
        <w:ind w:right="5"/>
        <w:rPr>
          <w:rFonts w:ascii="Segoe UI" w:eastAsia="Segoe UI" w:hAnsi="Segoe UI" w:cs="Segoe UI"/>
          <w:sz w:val="27"/>
          <w:szCs w:val="27"/>
        </w:rPr>
      </w:pPr>
      <w:r>
        <w:rPr>
          <w:rFonts w:ascii="Segoe UI" w:eastAsia="Segoe UI" w:hAnsi="Segoe UI" w:cs="Segoe UI"/>
          <w:color w:val="000000"/>
          <w:sz w:val="27"/>
          <w:szCs w:val="27"/>
        </w:rPr>
        <w:t>The parameter is the process of passing values to the function. The values passed to the function must match the number of parameters defined. A function can have any number of parameters.</w:t>
      </w:r>
    </w:p>
    <w:p w:rsidR="00663897" w:rsidRDefault="00F25AC9">
      <w:pPr>
        <w:spacing w:before="412" w:line="405" w:lineRule="atLeast"/>
        <w:ind w:left="240" w:right="5528"/>
        <w:rPr>
          <w:rFonts w:ascii="Consolas" w:eastAsia="Consolas" w:hAnsi="Consolas" w:cs="Consolas"/>
        </w:rPr>
      </w:pPr>
      <w:r>
        <w:rPr>
          <w:rFonts w:ascii="Consolas" w:eastAsia="Consolas" w:hAnsi="Consolas" w:cs="Consolas"/>
          <w:color w:val="555E68"/>
        </w:rPr>
        <w:t xml:space="preserve">// here a and b are parameters void add(int a, int b) { </w:t>
      </w:r>
      <w:r w:rsidR="00FB0D64" w:rsidRPr="00FB0D64">
        <w:pict>
          <v:shape id="_x0000_s1667" type="#_x0000_t75" style="position:absolute;left:0;text-align:left;margin-left:51pt;margin-top:13.85pt;width:495pt;height:102pt;z-index:-251481088;mso-position-horizontal-relative:page;mso-position-vertical-relative:text" o:allowincell="f">
            <v:imagedata r:id="rId306"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Positional Parameter In Dart</w:t>
      </w:r>
    </w:p>
    <w:p w:rsidR="00663897" w:rsidRDefault="00F25AC9">
      <w:pPr>
        <w:spacing w:before="212" w:line="405" w:lineRule="atLeast"/>
        <w:ind w:right="-134"/>
        <w:rPr>
          <w:rFonts w:ascii="Segoe UI" w:eastAsia="Segoe UI" w:hAnsi="Segoe UI" w:cs="Segoe UI"/>
          <w:sz w:val="27"/>
          <w:szCs w:val="27"/>
        </w:rPr>
      </w:pPr>
      <w:r>
        <w:rPr>
          <w:rFonts w:ascii="Segoe UI" w:eastAsia="Segoe UI" w:hAnsi="Segoe UI" w:cs="Segoe UI"/>
          <w:color w:val="000000"/>
          <w:sz w:val="27"/>
          <w:szCs w:val="27"/>
        </w:rPr>
        <w:t>In positional parameters, you must supply the arguments in the same order as you defined on parameters when you wrote the function. If you call the function with the parameter in the wrong order, you will get the wrong result.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1: Use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Positional Parameter</w:t>
      </w:r>
    </w:p>
    <w:p w:rsidR="00663897" w:rsidRDefault="00F25AC9">
      <w:pPr>
        <w:spacing w:before="227" w:line="405" w:lineRule="atLeast"/>
        <w:ind w:right="-75"/>
        <w:rPr>
          <w:rFonts w:ascii="Segoe UI" w:eastAsia="Segoe UI" w:hAnsi="Segoe UI" w:cs="Segoe UI"/>
          <w:sz w:val="27"/>
          <w:szCs w:val="27"/>
        </w:rPr>
      </w:pPr>
      <w:r>
        <w:rPr>
          <w:rFonts w:ascii="Segoe UI" w:eastAsia="Segoe UI" w:hAnsi="Segoe UI" w:cs="Segoe UI"/>
          <w:color w:val="000000"/>
          <w:sz w:val="27"/>
          <w:szCs w:val="27"/>
        </w:rPr>
        <w:t xml:space="preserve">In the example below, the function </w:t>
      </w:r>
      <w:r>
        <w:rPr>
          <w:rFonts w:ascii="Segoe UI" w:eastAsia="Segoe UI" w:hAnsi="Segoe UI" w:cs="Segoe UI"/>
          <w:b/>
          <w:bCs/>
          <w:color w:val="FF82B2"/>
          <w:sz w:val="27"/>
          <w:szCs w:val="27"/>
        </w:rPr>
        <w:t>printInfo</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takes two parameters. You must pass the person’s name and gender in the same order. If you pass values in the wrong order, you will get the </w:t>
      </w:r>
      <w:r>
        <w:rPr>
          <w:rFonts w:ascii="Segoe UI" w:eastAsia="Segoe UI" w:hAnsi="Segoe UI" w:cs="Segoe UI"/>
          <w:b/>
          <w:bCs/>
          <w:color w:val="FF82B2"/>
          <w:sz w:val="27"/>
          <w:szCs w:val="27"/>
        </w:rPr>
        <w:t>wrong result</w:t>
      </w:r>
      <w:r>
        <w:rPr>
          <w:rFonts w:ascii="Segoe UI" w:eastAsia="Segoe UI" w:hAnsi="Segoe UI" w:cs="Segoe UI"/>
          <w:color w:val="000000"/>
          <w:sz w:val="27"/>
          <w:szCs w:val="27"/>
        </w:rPr>
        <w:t>.</w:t>
      </w:r>
    </w:p>
    <w:p w:rsidR="00663897" w:rsidRDefault="00F25AC9">
      <w:pPr>
        <w:spacing w:before="233" w:line="276" w:lineRule="atLeast"/>
        <w:ind w:left="240" w:right="-200"/>
        <w:jc w:val="both"/>
        <w:rPr>
          <w:rFonts w:ascii="Consolas" w:eastAsia="Consolas" w:hAnsi="Consolas" w:cs="Consolas"/>
        </w:rPr>
      </w:pPr>
      <w:r>
        <w:rPr>
          <w:rFonts w:ascii="Consolas" w:eastAsia="Consolas" w:hAnsi="Consolas" w:cs="Consolas"/>
          <w:color w:val="555E68"/>
        </w:rPr>
        <w:t>void printInfo(String name, String gender) {</w:t>
      </w:r>
      <w:r w:rsidR="00FB0D64" w:rsidRPr="00FB0D64">
        <w:pict>
          <v:shape id="_x0000_s1668" type="#_x0000_t75" style="position:absolute;left:0;text-align:left;margin-left:51pt;margin-top:-1pt;width:495pt;height:284pt;z-index:-251480064;mso-position-horizontal-relative:page;mso-position-vertical-relative:text" o:allowincell="f">
            <v:imagedata r:id="rId307" o:title=""/>
            <w10:wrap anchorx="page"/>
            <w10:anchorlock/>
          </v:shape>
        </w:pict>
      </w:r>
    </w:p>
    <w:p w:rsidR="00663897" w:rsidRDefault="00F25AC9">
      <w:pPr>
        <w:spacing w:before="1" w:line="405" w:lineRule="atLeast"/>
        <w:ind w:left="240" w:right="3320"/>
        <w:rPr>
          <w:rFonts w:ascii="Consolas" w:eastAsia="Consolas" w:hAnsi="Consolas" w:cs="Consolas"/>
        </w:rPr>
      </w:pPr>
      <w:r>
        <w:rPr>
          <w:rFonts w:ascii="Consolas" w:eastAsia="Consolas" w:hAnsi="Consolas" w:cs="Consolas"/>
          <w:color w:val="555E68"/>
        </w:rPr>
        <w:t xml:space="preserve">  print("Hello $name your gender is $gender.");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lastRenderedPageBreak/>
        <w:t>void main() {</w:t>
      </w:r>
    </w:p>
    <w:p w:rsidR="00663897" w:rsidRDefault="00F25AC9">
      <w:pPr>
        <w:spacing w:before="1" w:line="405" w:lineRule="atLeast"/>
        <w:ind w:left="240" w:right="5008"/>
        <w:rPr>
          <w:rFonts w:ascii="Consolas" w:eastAsia="Consolas" w:hAnsi="Consolas" w:cs="Consolas"/>
        </w:rPr>
      </w:pPr>
      <w:r>
        <w:rPr>
          <w:rFonts w:ascii="Consolas" w:eastAsia="Consolas" w:hAnsi="Consolas" w:cs="Consolas"/>
          <w:color w:val="555E68"/>
        </w:rPr>
        <w:t xml:space="preserve">  // passing values in wrong order   printInfo("Male", "John");</w:t>
      </w:r>
    </w:p>
    <w:p w:rsidR="00663897" w:rsidRDefault="00F25AC9">
      <w:pPr>
        <w:spacing w:before="405" w:line="405" w:lineRule="atLeast"/>
        <w:ind w:left="240" w:right="4749"/>
        <w:rPr>
          <w:rFonts w:ascii="Consolas" w:eastAsia="Consolas" w:hAnsi="Consolas" w:cs="Consolas"/>
        </w:rPr>
      </w:pPr>
      <w:r>
        <w:rPr>
          <w:rFonts w:ascii="Consolas" w:eastAsia="Consolas" w:hAnsi="Consolas" w:cs="Consolas"/>
          <w:color w:val="555E68"/>
        </w:rPr>
        <w:t xml:space="preserve">  // passing values in correct order   printInfo("John", "Male");</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0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2: Providing Default Value </w:t>
      </w:r>
      <w:r>
        <w:rPr>
          <w:rFonts w:ascii="Segoe UI" w:eastAsia="Segoe UI" w:hAnsi="Segoe UI" w:cs="Segoe UI"/>
          <w:b/>
          <w:bCs/>
          <w:color w:val="FF82B2"/>
          <w:spacing w:val="3"/>
          <w:sz w:val="26"/>
          <w:szCs w:val="26"/>
        </w:rPr>
        <w:t>On</w:t>
      </w:r>
      <w:r>
        <w:rPr>
          <w:rFonts w:ascii="Segoe UI" w:eastAsia="Segoe UI" w:hAnsi="Segoe UI" w:cs="Segoe UI"/>
          <w:b/>
          <w:bCs/>
          <w:color w:val="FF82B2"/>
          <w:sz w:val="26"/>
          <w:szCs w:val="26"/>
        </w:rPr>
        <w:t xml:space="preserve"> Positional Parameter</w:t>
      </w:r>
    </w:p>
    <w:p w:rsidR="00663897" w:rsidRDefault="00F25AC9">
      <w:pPr>
        <w:spacing w:before="227" w:line="405" w:lineRule="atLeast"/>
        <w:ind w:right="-73"/>
        <w:rPr>
          <w:rFonts w:ascii="Segoe UI" w:eastAsia="Segoe UI" w:hAnsi="Segoe UI" w:cs="Segoe UI"/>
          <w:sz w:val="27"/>
          <w:szCs w:val="27"/>
        </w:rPr>
      </w:pPr>
      <w:r>
        <w:rPr>
          <w:rFonts w:ascii="Segoe UI" w:eastAsia="Segoe UI" w:hAnsi="Segoe UI" w:cs="Segoe UI"/>
          <w:color w:val="000000"/>
          <w:sz w:val="27"/>
          <w:szCs w:val="27"/>
        </w:rPr>
        <w:t xml:space="preserve">In the example below, function </w:t>
      </w:r>
      <w:r>
        <w:rPr>
          <w:rFonts w:ascii="Segoe UI" w:eastAsia="Segoe UI" w:hAnsi="Segoe UI" w:cs="Segoe UI"/>
          <w:b/>
          <w:bCs/>
          <w:color w:val="FF82B2"/>
          <w:sz w:val="27"/>
          <w:szCs w:val="27"/>
        </w:rPr>
        <w:t>printInfo</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takes two positional parameters and one optional parameter. The title parameter is optional here. If the user doesn’t pass the title, it will automatically set the title value to </w:t>
      </w:r>
      <w:r>
        <w:rPr>
          <w:rFonts w:ascii="Segoe UI" w:eastAsia="Segoe UI" w:hAnsi="Segoe UI" w:cs="Segoe UI"/>
          <w:b/>
          <w:bCs/>
          <w:color w:val="FF82B2"/>
          <w:sz w:val="27"/>
          <w:szCs w:val="27"/>
        </w:rPr>
        <w:t>sir/ma’am</w:t>
      </w:r>
      <w:r>
        <w:rPr>
          <w:rFonts w:ascii="Segoe UI" w:eastAsia="Segoe UI" w:hAnsi="Segoe UI" w:cs="Segoe UI"/>
          <w:color w:val="000000"/>
          <w:sz w:val="27"/>
          <w:szCs w:val="27"/>
        </w:rPr>
        <w:t>.</w:t>
      </w:r>
    </w:p>
    <w:p w:rsidR="00663897" w:rsidRDefault="00F25AC9">
      <w:pPr>
        <w:spacing w:before="412" w:line="405" w:lineRule="atLeast"/>
        <w:ind w:left="240" w:right="-57"/>
        <w:rPr>
          <w:rFonts w:ascii="Consolas" w:eastAsia="Consolas" w:hAnsi="Consolas" w:cs="Consolas"/>
        </w:rPr>
      </w:pPr>
      <w:r>
        <w:rPr>
          <w:rFonts w:ascii="Consolas" w:eastAsia="Consolas" w:hAnsi="Consolas" w:cs="Consolas"/>
          <w:color w:val="555E68"/>
        </w:rPr>
        <w:t>void printInfo(String name, String gender, [String title = "sir/ma'am"]) {</w:t>
      </w:r>
      <w:r w:rsidR="00FB0D64" w:rsidRPr="00FB0D64">
        <w:pict>
          <v:shape id="_x0000_s1669" type="#_x0000_t75" style="position:absolute;left:0;text-align:left;margin-left:51pt;margin-top:14.35pt;width:495pt;height:243pt;z-index:-251479040;mso-position-horizontal-relative:page;mso-position-vertical-relative:text" o:allowincell="f">
            <v:imagedata r:id="rId309"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print("Hello $title $name your gender is $gender.");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printInfo("John", "Male");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printInfo("John", "Male", "Mr.");</w:t>
      </w:r>
    </w:p>
    <w:p w:rsidR="00663897" w:rsidRDefault="00F25AC9">
      <w:pPr>
        <w:spacing w:before="1" w:line="405" w:lineRule="atLeast"/>
        <w:ind w:left="240" w:right="4489"/>
        <w:rPr>
          <w:rFonts w:ascii="Consolas" w:eastAsia="Consolas" w:hAnsi="Consolas" w:cs="Consolas"/>
        </w:rPr>
      </w:pPr>
      <w:r>
        <w:rPr>
          <w:rFonts w:ascii="Consolas" w:eastAsia="Consolas" w:hAnsi="Consolas" w:cs="Consolas"/>
          <w:color w:val="555E68"/>
        </w:rPr>
        <w:t xml:space="preserve">  printInfo("Kavya", "Female", "Ms."); }</w:t>
      </w:r>
    </w:p>
    <w:p w:rsidR="00663897" w:rsidRDefault="00FB0D64">
      <w:pPr>
        <w:spacing w:before="890" w:line="359" w:lineRule="atLeast"/>
        <w:ind w:right="-200"/>
        <w:jc w:val="both"/>
        <w:rPr>
          <w:rFonts w:ascii="Segoe UI" w:eastAsia="Segoe UI" w:hAnsi="Segoe UI" w:cs="Segoe UI"/>
          <w:sz w:val="27"/>
          <w:szCs w:val="27"/>
        </w:rPr>
      </w:pPr>
      <w:hyperlink r:id="rId31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3: Providing Default Value </w:t>
      </w:r>
      <w:r>
        <w:rPr>
          <w:rFonts w:ascii="Segoe UI" w:eastAsia="Segoe UI" w:hAnsi="Segoe UI" w:cs="Segoe UI"/>
          <w:b/>
          <w:bCs/>
          <w:color w:val="FF82B2"/>
          <w:spacing w:val="3"/>
          <w:sz w:val="26"/>
          <w:szCs w:val="26"/>
        </w:rPr>
        <w:t>On</w:t>
      </w:r>
      <w:r>
        <w:rPr>
          <w:rFonts w:ascii="Segoe UI" w:eastAsia="Segoe UI" w:hAnsi="Segoe UI" w:cs="Segoe UI"/>
          <w:b/>
          <w:bCs/>
          <w:color w:val="FF82B2"/>
          <w:sz w:val="26"/>
          <w:szCs w:val="26"/>
        </w:rPr>
        <w:t xml:space="preserve"> Positional Parameter</w:t>
      </w:r>
    </w:p>
    <w:p w:rsidR="00663897" w:rsidRDefault="00F25AC9">
      <w:pPr>
        <w:spacing w:line="405" w:lineRule="atLeast"/>
        <w:ind w:right="307"/>
        <w:rPr>
          <w:rFonts w:ascii="Segoe UI" w:eastAsia="Segoe UI" w:hAnsi="Segoe UI" w:cs="Segoe UI"/>
          <w:sz w:val="27"/>
          <w:szCs w:val="27"/>
        </w:rPr>
      </w:pPr>
      <w:r>
        <w:rPr>
          <w:rFonts w:ascii="Arial" w:eastAsia="Arial" w:hAnsi="Arial" w:cs="Arial"/>
          <w:color w:val="000000"/>
          <w:sz w:val="2"/>
          <w:szCs w:val="2"/>
        </w:rPr>
        <w:br w:type="page"/>
      </w:r>
      <w:r>
        <w:rPr>
          <w:rFonts w:ascii="Segoe UI" w:eastAsia="Segoe UI" w:hAnsi="Segoe UI" w:cs="Segoe UI"/>
          <w:color w:val="000000"/>
          <w:sz w:val="27"/>
          <w:szCs w:val="27"/>
        </w:rPr>
        <w:lastRenderedPageBreak/>
        <w:t xml:space="preserve">In the example below, function </w:t>
      </w:r>
      <w:r>
        <w:rPr>
          <w:rFonts w:ascii="Segoe UI" w:eastAsia="Segoe UI" w:hAnsi="Segoe UI" w:cs="Segoe UI"/>
          <w:b/>
          <w:bCs/>
          <w:color w:val="FF82B2"/>
          <w:sz w:val="27"/>
          <w:szCs w:val="27"/>
        </w:rPr>
        <w:t>add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takes two positional parameters and one optional parameter. The </w:t>
      </w:r>
      <w:r>
        <w:rPr>
          <w:rFonts w:ascii="Segoe UI" w:eastAsia="Segoe UI" w:hAnsi="Segoe UI" w:cs="Segoe UI"/>
          <w:b/>
          <w:bCs/>
          <w:color w:val="FF82B2"/>
          <w:sz w:val="27"/>
          <w:szCs w:val="27"/>
        </w:rPr>
        <w:t>num3</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parameter is </w:t>
      </w:r>
      <w:r>
        <w:rPr>
          <w:rFonts w:ascii="Segoe UI" w:eastAsia="Segoe UI" w:hAnsi="Segoe UI" w:cs="Segoe UI"/>
          <w:b/>
          <w:bCs/>
          <w:color w:val="FF82B2"/>
          <w:sz w:val="27"/>
          <w:szCs w:val="27"/>
        </w:rPr>
        <w:t>optional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here with default value </w:t>
      </w:r>
      <w:r>
        <w:rPr>
          <w:rFonts w:ascii="Segoe UI" w:eastAsia="Segoe UI" w:hAnsi="Segoe UI" w:cs="Segoe UI"/>
          <w:b/>
          <w:bCs/>
          <w:color w:val="FF82B2"/>
          <w:sz w:val="27"/>
          <w:szCs w:val="27"/>
        </w:rPr>
        <w:t>0</w:t>
      </w:r>
      <w:r>
        <w:rPr>
          <w:rFonts w:ascii="Segoe UI" w:eastAsia="Segoe UI" w:hAnsi="Segoe UI" w:cs="Segoe UI"/>
          <w:color w:val="000000"/>
          <w:sz w:val="27"/>
          <w:szCs w:val="27"/>
        </w:rPr>
        <w:t>.</w:t>
      </w:r>
    </w:p>
    <w:p w:rsidR="00663897" w:rsidRDefault="00F25AC9">
      <w:pPr>
        <w:spacing w:before="412" w:line="405" w:lineRule="atLeast"/>
        <w:ind w:left="240" w:right="3839"/>
        <w:rPr>
          <w:rFonts w:ascii="Consolas" w:eastAsia="Consolas" w:hAnsi="Consolas" w:cs="Consolas"/>
        </w:rPr>
      </w:pPr>
      <w:r>
        <w:rPr>
          <w:rFonts w:ascii="Consolas" w:eastAsia="Consolas" w:hAnsi="Consolas" w:cs="Consolas"/>
          <w:color w:val="555E68"/>
        </w:rPr>
        <w:t>void add(int num1, int num2, [int num3=0]){    int sum;</w:t>
      </w:r>
      <w:r w:rsidR="00FB0D64" w:rsidRPr="00FB0D64">
        <w:pict>
          <v:shape id="_x0000_s1670" type="#_x0000_t75" style="position:absolute;left:0;text-align:left;margin-left:51pt;margin-top:14.35pt;width:495pt;height:264pt;z-index:-251478016;mso-position-horizontal-relative:page;mso-position-vertical-relative:text" o:allowincell="f">
            <v:imagedata r:id="rId311"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sum = num1 + num2 + num3;</w:t>
      </w:r>
    </w:p>
    <w:p w:rsidR="00663897" w:rsidRDefault="00F25AC9">
      <w:pPr>
        <w:spacing w:before="406" w:line="405" w:lineRule="atLeast"/>
        <w:ind w:left="240" w:right="5788"/>
        <w:rPr>
          <w:rFonts w:ascii="Consolas" w:eastAsia="Consolas" w:hAnsi="Consolas" w:cs="Consolas"/>
        </w:rPr>
      </w:pPr>
      <w:r>
        <w:rPr>
          <w:rFonts w:ascii="Consolas" w:eastAsia="Consolas" w:hAnsi="Consolas" w:cs="Consolas"/>
          <w:color w:val="555E68"/>
        </w:rPr>
        <w:t xml:space="preserve">   print("The sum is $sum");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add(10, 20);</w:t>
      </w:r>
    </w:p>
    <w:p w:rsidR="00663897" w:rsidRDefault="00F25AC9">
      <w:pPr>
        <w:spacing w:before="1" w:line="405" w:lineRule="atLeast"/>
        <w:ind w:left="240" w:right="7087"/>
        <w:rPr>
          <w:rFonts w:ascii="Consolas" w:eastAsia="Consolas" w:hAnsi="Consolas" w:cs="Consolas"/>
        </w:rPr>
      </w:pPr>
      <w:r>
        <w:rPr>
          <w:rFonts w:ascii="Consolas" w:eastAsia="Consolas" w:hAnsi="Consolas" w:cs="Consolas"/>
          <w:color w:val="555E68"/>
        </w:rPr>
        <w:t xml:space="preserve">  add(10, 20, 30); }</w:t>
      </w:r>
    </w:p>
    <w:p w:rsidR="00663897" w:rsidRDefault="00FB0D64">
      <w:pPr>
        <w:spacing w:before="890" w:line="359" w:lineRule="atLeast"/>
        <w:ind w:right="-200"/>
        <w:jc w:val="both"/>
        <w:rPr>
          <w:rFonts w:ascii="Segoe UI" w:eastAsia="Segoe UI" w:hAnsi="Segoe UI" w:cs="Segoe UI"/>
          <w:sz w:val="27"/>
          <w:szCs w:val="27"/>
        </w:rPr>
      </w:pPr>
      <w:hyperlink r:id="rId312"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Named Parameter In Dart</w:t>
      </w:r>
    </w:p>
    <w:p w:rsidR="00663897" w:rsidRDefault="00F25AC9">
      <w:pPr>
        <w:spacing w:before="227" w:line="405" w:lineRule="atLeast"/>
        <w:ind w:right="264"/>
        <w:rPr>
          <w:rFonts w:ascii="Segoe UI" w:eastAsia="Segoe UI" w:hAnsi="Segoe UI" w:cs="Segoe UI"/>
          <w:sz w:val="27"/>
          <w:szCs w:val="27"/>
        </w:rPr>
      </w:pPr>
      <w:r>
        <w:rPr>
          <w:rFonts w:ascii="Segoe UI" w:eastAsia="Segoe UI" w:hAnsi="Segoe UI" w:cs="Segoe UI"/>
          <w:color w:val="000000"/>
          <w:sz w:val="27"/>
          <w:szCs w:val="27"/>
        </w:rPr>
        <w:t xml:space="preserve">Dart allows you to use named parameters to clarify the parameter’s meaning in function calls. </w:t>
      </w:r>
      <w:r>
        <w:rPr>
          <w:rFonts w:ascii="Segoe UI" w:eastAsia="Segoe UI" w:hAnsi="Segoe UI" w:cs="Segoe UI"/>
          <w:b/>
          <w:bCs/>
          <w:color w:val="FF82B2"/>
          <w:sz w:val="27"/>
          <w:szCs w:val="27"/>
        </w:rPr>
        <w:t>Curly braces {}</w:t>
      </w:r>
      <w:r>
        <w:rPr>
          <w:rFonts w:ascii="Segoe UI" w:eastAsia="Segoe UI" w:hAnsi="Segoe UI" w:cs="Segoe UI"/>
          <w:sz w:val="27"/>
          <w:szCs w:val="27"/>
        </w:rPr>
        <w:t xml:space="preserve"> </w:t>
      </w:r>
      <w:r>
        <w:rPr>
          <w:rFonts w:ascii="Segoe UI" w:eastAsia="Segoe UI" w:hAnsi="Segoe UI" w:cs="Segoe UI"/>
          <w:color w:val="000000"/>
          <w:sz w:val="27"/>
          <w:szCs w:val="27"/>
        </w:rPr>
        <w:t>are used to specify named parameters.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1: Use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Named Parameter</w:t>
      </w:r>
    </w:p>
    <w:p w:rsidR="00663897" w:rsidRDefault="00F25AC9">
      <w:pPr>
        <w:spacing w:before="212" w:line="405" w:lineRule="atLeast"/>
        <w:ind w:right="263"/>
        <w:rPr>
          <w:rFonts w:ascii="Segoe UI" w:eastAsia="Segoe UI" w:hAnsi="Segoe UI" w:cs="Segoe UI"/>
          <w:sz w:val="27"/>
          <w:szCs w:val="27"/>
        </w:rPr>
      </w:pPr>
      <w:r>
        <w:rPr>
          <w:rFonts w:ascii="Segoe UI" w:eastAsia="Segoe UI" w:hAnsi="Segoe UI" w:cs="Segoe UI"/>
          <w:color w:val="000000"/>
          <w:sz w:val="27"/>
          <w:szCs w:val="27"/>
        </w:rPr>
        <w:t xml:space="preserve">In the example below, function </w:t>
      </w:r>
      <w:r>
        <w:rPr>
          <w:rFonts w:ascii="Segoe UI" w:eastAsia="Segoe UI" w:hAnsi="Segoe UI" w:cs="Segoe UI"/>
          <w:b/>
          <w:bCs/>
          <w:color w:val="FF82B2"/>
          <w:sz w:val="27"/>
          <w:szCs w:val="27"/>
        </w:rPr>
        <w:t>printInfo</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takes two named parameters. You can pass value in any order. You will learn about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w:t>
      </w:r>
      <w:r>
        <w:rPr>
          <w:rFonts w:ascii="Segoe UI" w:eastAsia="Segoe UI" w:hAnsi="Segoe UI" w:cs="Segoe UI"/>
          <w:b/>
          <w:bCs/>
          <w:color w:val="FF82B2"/>
          <w:sz w:val="27"/>
          <w:szCs w:val="27"/>
        </w:rPr>
        <w:t>null safety</w:t>
      </w:r>
      <w:r>
        <w:rPr>
          <w:rFonts w:ascii="Segoe UI" w:eastAsia="Segoe UI" w:hAnsi="Segoe UI" w:cs="Segoe UI"/>
          <w:sz w:val="27"/>
          <w:szCs w:val="27"/>
        </w:rPr>
        <w:t xml:space="preserve"> </w:t>
      </w:r>
      <w:r>
        <w:rPr>
          <w:rFonts w:ascii="Segoe UI" w:eastAsia="Segoe UI" w:hAnsi="Segoe UI" w:cs="Segoe UI"/>
          <w:color w:val="000000"/>
          <w:sz w:val="27"/>
          <w:szCs w:val="27"/>
        </w:rPr>
        <w:t>section.</w:t>
      </w:r>
    </w:p>
    <w:p w:rsidR="00663897" w:rsidRDefault="00F25AC9">
      <w:pPr>
        <w:spacing w:before="412" w:line="405" w:lineRule="atLeast"/>
        <w:ind w:left="240" w:right="3190"/>
        <w:rPr>
          <w:rFonts w:ascii="Consolas" w:eastAsia="Consolas" w:hAnsi="Consolas" w:cs="Consolas"/>
        </w:rPr>
      </w:pPr>
      <w:r>
        <w:rPr>
          <w:rFonts w:ascii="Consolas" w:eastAsia="Consolas" w:hAnsi="Consolas" w:cs="Consolas"/>
          <w:color w:val="555E68"/>
        </w:rPr>
        <w:t>void printInfo({String? name, String? gender}) {   print("Hello $name your gender is $gender."); }</w:t>
      </w:r>
      <w:r w:rsidR="00FB0D64" w:rsidRPr="00FB0D64">
        <w:pict>
          <v:shape id="_x0000_s1671" type="#_x0000_t75" style="position:absolute;left:0;text-align:left;margin-left:51pt;margin-top:14.35pt;width:495pt;height:261pt;z-index:-251476992;mso-position-horizontal-relative:page;mso-position-vertical-relative:text" o:allowincell="f">
            <v:imagedata r:id="rId313"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1891"/>
        <w:rPr>
          <w:rFonts w:ascii="Consolas" w:eastAsia="Consolas" w:hAnsi="Consolas" w:cs="Consolas"/>
        </w:rPr>
      </w:pPr>
      <w:r>
        <w:rPr>
          <w:rFonts w:ascii="Consolas" w:eastAsia="Consolas" w:hAnsi="Consolas" w:cs="Consolas"/>
          <w:color w:val="555E68"/>
        </w:rPr>
        <w:t xml:space="preserve">  // you can pass values in any order in named parameters.   printInfo(gender: "Male", name: "John");</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printInfo(name: "Sita", gender: "Female");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printInfo(name: "Reecha", gender: "Female");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printInfo(name: "Reecha", gender: "Female");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printInfo(name: "Harry", gender: "Male");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printInfo(gender: "Male", name: "Santa");</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lastRenderedPageBreak/>
        <w:t>}</w:t>
      </w:r>
      <w:r w:rsidR="00FB0D64" w:rsidRPr="00FB0D64">
        <w:pict>
          <v:shape id="_x0000_s1672" type="#_x0000_t75" style="position:absolute;left:0;text-align:left;margin-left:51pt;margin-top:-1pt;width:495pt;height:52pt;z-index:-251475968;mso-position-horizontal-relative:page;mso-position-vertical-relative:text" o:allowincell="f">
            <v:imagedata r:id="rId314" o:title=""/>
            <w10:wrap anchorx="page"/>
            <w10:anchorlock/>
          </v:shape>
        </w:pict>
      </w:r>
    </w:p>
    <w:p w:rsidR="00663897" w:rsidRDefault="00FB0D64">
      <w:pPr>
        <w:spacing w:before="891" w:line="359" w:lineRule="atLeast"/>
        <w:ind w:right="-200"/>
        <w:jc w:val="both"/>
        <w:rPr>
          <w:rFonts w:ascii="Segoe UI" w:eastAsia="Segoe UI" w:hAnsi="Segoe UI" w:cs="Segoe UI"/>
          <w:sz w:val="27"/>
          <w:szCs w:val="27"/>
        </w:rPr>
      </w:pPr>
      <w:hyperlink r:id="rId31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2: Use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Required In Named Parameter</w:t>
      </w:r>
    </w:p>
    <w:p w:rsidR="00663897" w:rsidRDefault="00F25AC9">
      <w:pPr>
        <w:spacing w:before="227" w:line="405" w:lineRule="atLeast"/>
        <w:ind w:right="263"/>
        <w:rPr>
          <w:rFonts w:ascii="Segoe UI" w:eastAsia="Segoe UI" w:hAnsi="Segoe UI" w:cs="Segoe UI"/>
          <w:sz w:val="27"/>
          <w:szCs w:val="27"/>
        </w:rPr>
      </w:pPr>
      <w:r>
        <w:rPr>
          <w:rFonts w:ascii="Segoe UI" w:eastAsia="Segoe UI" w:hAnsi="Segoe UI" w:cs="Segoe UI"/>
          <w:color w:val="000000"/>
          <w:sz w:val="27"/>
          <w:szCs w:val="27"/>
        </w:rPr>
        <w:t xml:space="preserve">In the example below, function </w:t>
      </w:r>
      <w:r>
        <w:rPr>
          <w:rFonts w:ascii="Segoe UI" w:eastAsia="Segoe UI" w:hAnsi="Segoe UI" w:cs="Segoe UI"/>
          <w:b/>
          <w:bCs/>
          <w:color w:val="FF82B2"/>
          <w:sz w:val="27"/>
          <w:szCs w:val="27"/>
        </w:rPr>
        <w:t>printInfo</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takes two named parameters. You can see a </w:t>
      </w:r>
      <w:r>
        <w:rPr>
          <w:rFonts w:ascii="Segoe UI" w:eastAsia="Segoe UI" w:hAnsi="Segoe UI" w:cs="Segoe UI"/>
          <w:b/>
          <w:bCs/>
          <w:color w:val="FF82B2"/>
          <w:sz w:val="27"/>
          <w:szCs w:val="27"/>
        </w:rPr>
        <w:t>required</w:t>
      </w:r>
      <w:r>
        <w:rPr>
          <w:rFonts w:ascii="Segoe UI" w:eastAsia="Segoe UI" w:hAnsi="Segoe UI" w:cs="Segoe UI"/>
          <w:sz w:val="27"/>
          <w:szCs w:val="27"/>
        </w:rPr>
        <w:t xml:space="preserve"> </w:t>
      </w:r>
      <w:r>
        <w:rPr>
          <w:rFonts w:ascii="Segoe UI" w:eastAsia="Segoe UI" w:hAnsi="Segoe UI" w:cs="Segoe UI"/>
          <w:color w:val="000000"/>
          <w:sz w:val="27"/>
          <w:szCs w:val="27"/>
        </w:rPr>
        <w:t>keyword, which means you must pass the person’s name and gender. If you don’t pass it, it won’t work.</w:t>
      </w:r>
    </w:p>
    <w:p w:rsidR="00663897" w:rsidRDefault="00F25AC9">
      <w:pPr>
        <w:spacing w:before="412" w:line="405" w:lineRule="atLeast"/>
        <w:ind w:left="240" w:right="1112"/>
        <w:rPr>
          <w:rFonts w:ascii="Consolas" w:eastAsia="Consolas" w:hAnsi="Consolas" w:cs="Consolas"/>
        </w:rPr>
      </w:pPr>
      <w:r>
        <w:rPr>
          <w:rFonts w:ascii="Consolas" w:eastAsia="Consolas" w:hAnsi="Consolas" w:cs="Consolas"/>
          <w:color w:val="555E68"/>
        </w:rPr>
        <w:t>void printInfo({required String name, required String gender}) {   print("Hello $name your gender is $gender.");</w:t>
      </w:r>
      <w:r w:rsidR="00FB0D64" w:rsidRPr="00FB0D64">
        <w:pict>
          <v:shape id="_x0000_s1673" type="#_x0000_t75" style="position:absolute;left:0;text-align:left;margin-left:51pt;margin-top:14.1pt;width:495pt;height:223pt;z-index:-251474944;mso-position-horizontal-relative:page;mso-position-vertical-relative:text" o:allowincell="f">
            <v:imagedata r:id="rId316"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1891"/>
        <w:rPr>
          <w:rFonts w:ascii="Consolas" w:eastAsia="Consolas" w:hAnsi="Consolas" w:cs="Consolas"/>
        </w:rPr>
      </w:pPr>
      <w:r>
        <w:rPr>
          <w:rFonts w:ascii="Consolas" w:eastAsia="Consolas" w:hAnsi="Consolas" w:cs="Consolas"/>
          <w:color w:val="555E68"/>
        </w:rPr>
        <w:t xml:space="preserve">  // you can pass values in any order in named parameters.   printInfo(gender: "Male", name: "John");</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printInfo(gender: "Female", name: "Suju");</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54" w:line="645" w:lineRule="atLeast"/>
        <w:ind w:right="8343"/>
        <w:rPr>
          <w:rFonts w:ascii="Segoe UI" w:eastAsia="Segoe UI" w:hAnsi="Segoe UI" w:cs="Segoe UI"/>
          <w:sz w:val="27"/>
          <w:szCs w:val="27"/>
        </w:rPr>
      </w:pPr>
      <w:hyperlink r:id="rId317"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right="311"/>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You can pass the value in any order in the named parameter.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is used to remove null safety, which we will discuss in the coming chapter.</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Optional Parameter In Dart</w:t>
      </w:r>
    </w:p>
    <w:p w:rsidR="00663897" w:rsidRDefault="00F25AC9">
      <w:pPr>
        <w:spacing w:before="212" w:line="405" w:lineRule="atLeast"/>
        <w:ind w:right="385"/>
        <w:rPr>
          <w:rFonts w:ascii="Segoe UI" w:eastAsia="Segoe UI" w:hAnsi="Segoe UI" w:cs="Segoe UI"/>
          <w:sz w:val="27"/>
          <w:szCs w:val="27"/>
        </w:rPr>
      </w:pPr>
      <w:r>
        <w:rPr>
          <w:rFonts w:ascii="Segoe UI" w:eastAsia="Segoe UI" w:hAnsi="Segoe UI" w:cs="Segoe UI"/>
          <w:color w:val="000000"/>
          <w:sz w:val="27"/>
          <w:szCs w:val="27"/>
        </w:rPr>
        <w:t xml:space="preserve">Dart allows you to use optional parameters to make the parameter optional in function calls. </w:t>
      </w:r>
      <w:r>
        <w:rPr>
          <w:rFonts w:ascii="Segoe UI" w:eastAsia="Segoe UI" w:hAnsi="Segoe UI" w:cs="Segoe UI"/>
          <w:b/>
          <w:bCs/>
          <w:color w:val="FF82B2"/>
          <w:sz w:val="27"/>
          <w:szCs w:val="27"/>
        </w:rPr>
        <w:t>Square braces []</w:t>
      </w:r>
      <w:r>
        <w:rPr>
          <w:rFonts w:ascii="Segoe UI" w:eastAsia="Segoe UI" w:hAnsi="Segoe UI" w:cs="Segoe UI"/>
          <w:sz w:val="27"/>
          <w:szCs w:val="27"/>
        </w:rPr>
        <w:t xml:space="preserve"> </w:t>
      </w:r>
      <w:r>
        <w:rPr>
          <w:rFonts w:ascii="Segoe UI" w:eastAsia="Segoe UI" w:hAnsi="Segoe UI" w:cs="Segoe UI"/>
          <w:color w:val="000000"/>
          <w:sz w:val="27"/>
          <w:szCs w:val="27"/>
        </w:rPr>
        <w:t>are used to specify optional parameters.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Use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Optional Parameter</w:t>
      </w:r>
    </w:p>
    <w:p w:rsidR="00663897" w:rsidRDefault="00F25AC9">
      <w:pPr>
        <w:spacing w:before="227" w:line="405" w:lineRule="atLeast"/>
        <w:ind w:right="-154"/>
        <w:rPr>
          <w:rFonts w:ascii="Segoe UI" w:eastAsia="Segoe UI" w:hAnsi="Segoe UI" w:cs="Segoe UI"/>
          <w:sz w:val="27"/>
          <w:szCs w:val="27"/>
        </w:rPr>
      </w:pPr>
      <w:r>
        <w:rPr>
          <w:rFonts w:ascii="Segoe UI" w:eastAsia="Segoe UI" w:hAnsi="Segoe UI" w:cs="Segoe UI"/>
          <w:color w:val="000000"/>
          <w:sz w:val="27"/>
          <w:szCs w:val="27"/>
        </w:rPr>
        <w:t xml:space="preserve">In the example below, function </w:t>
      </w:r>
      <w:r>
        <w:rPr>
          <w:rFonts w:ascii="Segoe UI" w:eastAsia="Segoe UI" w:hAnsi="Segoe UI" w:cs="Segoe UI"/>
          <w:b/>
          <w:bCs/>
          <w:color w:val="FF82B2"/>
          <w:sz w:val="27"/>
          <w:szCs w:val="27"/>
        </w:rPr>
        <w:t>printInfo</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takes two </w:t>
      </w:r>
      <w:r>
        <w:rPr>
          <w:rFonts w:ascii="Segoe UI" w:eastAsia="Segoe UI" w:hAnsi="Segoe UI" w:cs="Segoe UI"/>
          <w:b/>
          <w:bCs/>
          <w:color w:val="FF82B2"/>
          <w:sz w:val="27"/>
          <w:szCs w:val="27"/>
        </w:rPr>
        <w:t>positional parameters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one </w:t>
      </w:r>
      <w:r>
        <w:rPr>
          <w:rFonts w:ascii="Segoe UI" w:eastAsia="Segoe UI" w:hAnsi="Segoe UI" w:cs="Segoe UI"/>
          <w:b/>
          <w:bCs/>
          <w:color w:val="FF82B2"/>
          <w:sz w:val="27"/>
          <w:szCs w:val="27"/>
        </w:rPr>
        <w:t>optional parameter</w:t>
      </w:r>
      <w:r>
        <w:rPr>
          <w:rFonts w:ascii="Segoe UI" w:eastAsia="Segoe UI" w:hAnsi="Segoe UI" w:cs="Segoe UI"/>
          <w:color w:val="000000"/>
          <w:sz w:val="27"/>
          <w:szCs w:val="27"/>
        </w:rPr>
        <w:t xml:space="preserve">. First, you must pass the person’s name and gender. The title parameter is optional here. Writing </w:t>
      </w:r>
      <w:r>
        <w:rPr>
          <w:rFonts w:ascii="Segoe UI" w:eastAsia="Segoe UI" w:hAnsi="Segoe UI" w:cs="Segoe UI"/>
          <w:b/>
          <w:bCs/>
          <w:color w:val="FF82B2"/>
          <w:sz w:val="27"/>
          <w:szCs w:val="27"/>
        </w:rPr>
        <w:t>[String? title]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makes </w:t>
      </w:r>
      <w:r>
        <w:rPr>
          <w:rFonts w:ascii="Segoe UI" w:eastAsia="Segoe UI" w:hAnsi="Segoe UI" w:cs="Segoe UI"/>
          <w:b/>
          <w:bCs/>
          <w:color w:val="FF82B2"/>
          <w:sz w:val="27"/>
          <w:szCs w:val="27"/>
        </w:rPr>
        <w:t>title</w:t>
      </w:r>
      <w:r>
        <w:rPr>
          <w:rFonts w:ascii="Segoe UI" w:eastAsia="Segoe UI" w:hAnsi="Segoe UI" w:cs="Segoe UI"/>
          <w:sz w:val="27"/>
          <w:szCs w:val="27"/>
        </w:rPr>
        <w:t xml:space="preserve"> </w:t>
      </w:r>
      <w:r>
        <w:rPr>
          <w:rFonts w:ascii="Segoe UI" w:eastAsia="Segoe UI" w:hAnsi="Segoe UI" w:cs="Segoe UI"/>
          <w:color w:val="000000"/>
          <w:sz w:val="27"/>
          <w:szCs w:val="27"/>
        </w:rPr>
        <w:t>optional.</w:t>
      </w:r>
    </w:p>
    <w:p w:rsidR="00663897" w:rsidRDefault="00F25AC9">
      <w:pPr>
        <w:spacing w:before="104" w:line="405" w:lineRule="atLeast"/>
        <w:ind w:left="240" w:right="1501"/>
        <w:rPr>
          <w:rFonts w:ascii="Consolas" w:eastAsia="Consolas" w:hAnsi="Consolas" w:cs="Consolas"/>
        </w:rPr>
      </w:pPr>
      <w:r>
        <w:rPr>
          <w:rFonts w:ascii="Consolas" w:eastAsia="Consolas" w:hAnsi="Consolas" w:cs="Consolas"/>
          <w:color w:val="555E68"/>
        </w:rPr>
        <w:t>void printInfo(String name, String gender, [String? title]) {   print("Hello $title $name your gender is $gender.");</w:t>
      </w:r>
      <w:r w:rsidR="00FB0D64" w:rsidRPr="00FB0D64">
        <w:pict>
          <v:shape id="_x0000_s1674" type="#_x0000_t75" style="position:absolute;left:0;text-align:left;margin-left:51pt;margin-top:-2pt;width:495pt;height:224pt;z-index:-251473920;mso-position-horizontal-relative:page;mso-position-vertical-relative:text" o:allowincell="f">
            <v:imagedata r:id="rId318"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lastRenderedPageBreak/>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printInfo("John", "Male");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printInfo("John", "Male", "Mr.");</w:t>
      </w:r>
    </w:p>
    <w:p w:rsidR="00663897" w:rsidRDefault="00F25AC9">
      <w:pPr>
        <w:spacing w:before="1" w:line="405" w:lineRule="atLeast"/>
        <w:ind w:left="240" w:right="4489"/>
        <w:rPr>
          <w:rFonts w:ascii="Consolas" w:eastAsia="Consolas" w:hAnsi="Consolas" w:cs="Consolas"/>
        </w:rPr>
      </w:pPr>
      <w:r>
        <w:rPr>
          <w:rFonts w:ascii="Consolas" w:eastAsia="Consolas" w:hAnsi="Consolas" w:cs="Consolas"/>
          <w:color w:val="555E68"/>
        </w:rPr>
        <w:t xml:space="preserve">  printInfo("Kavya", "Female", "Ms."); }</w:t>
      </w:r>
    </w:p>
    <w:p w:rsidR="00663897" w:rsidRDefault="00FB0D64">
      <w:pPr>
        <w:spacing w:before="890" w:line="359" w:lineRule="atLeast"/>
        <w:ind w:right="-200"/>
        <w:jc w:val="both"/>
        <w:rPr>
          <w:rFonts w:ascii="Segoe UI" w:eastAsia="Segoe UI" w:hAnsi="Segoe UI" w:cs="Segoe UI"/>
          <w:sz w:val="27"/>
          <w:szCs w:val="27"/>
        </w:rPr>
      </w:pPr>
      <w:hyperlink r:id="rId319"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Anonymous Function in Dart</w:t>
      </w:r>
    </w:p>
    <w:p w:rsidR="00663897" w:rsidRDefault="00F25AC9">
      <w:pPr>
        <w:spacing w:before="206" w:line="405" w:lineRule="atLeast"/>
        <w:ind w:right="-70"/>
        <w:rPr>
          <w:rFonts w:ascii="Segoe UI" w:eastAsia="Segoe UI" w:hAnsi="Segoe UI" w:cs="Segoe UI"/>
          <w:sz w:val="27"/>
          <w:szCs w:val="27"/>
        </w:rPr>
      </w:pPr>
      <w:r>
        <w:rPr>
          <w:rFonts w:ascii="Segoe UI" w:eastAsia="Segoe UI" w:hAnsi="Segoe UI" w:cs="Segoe UI"/>
          <w:color w:val="000000"/>
          <w:sz w:val="27"/>
          <w:szCs w:val="27"/>
        </w:rPr>
        <w:t xml:space="preserve">This tutorial will teach you the anonymous function and how to use it. You already saw function like </w:t>
      </w:r>
      <w:r>
        <w:rPr>
          <w:rFonts w:ascii="Segoe UI" w:eastAsia="Segoe UI" w:hAnsi="Segoe UI" w:cs="Segoe UI"/>
          <w:b/>
          <w:bCs/>
          <w:color w:val="FF82B2"/>
          <w:sz w:val="27"/>
          <w:szCs w:val="27"/>
        </w:rPr>
        <w:t>main()</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add()</w:t>
      </w:r>
      <w:r>
        <w:rPr>
          <w:rFonts w:ascii="Segoe UI" w:eastAsia="Segoe UI" w:hAnsi="Segoe UI" w:cs="Segoe UI"/>
          <w:color w:val="000000"/>
          <w:sz w:val="27"/>
          <w:szCs w:val="27"/>
        </w:rPr>
        <w:t xml:space="preserve">, etc. These are the </w:t>
      </w:r>
      <w:r>
        <w:rPr>
          <w:rFonts w:ascii="Segoe UI" w:eastAsia="Segoe UI" w:hAnsi="Segoe UI" w:cs="Segoe UI"/>
          <w:b/>
          <w:bCs/>
          <w:color w:val="FF82B2"/>
          <w:sz w:val="27"/>
          <w:szCs w:val="27"/>
        </w:rPr>
        <w:t>named</w:t>
      </w:r>
      <w:r>
        <w:rPr>
          <w:rFonts w:ascii="Segoe UI" w:eastAsia="Segoe UI" w:hAnsi="Segoe UI" w:cs="Segoe UI"/>
          <w:sz w:val="27"/>
          <w:szCs w:val="27"/>
        </w:rPr>
        <w:t xml:space="preserve"> </w:t>
      </w:r>
      <w:r>
        <w:rPr>
          <w:rFonts w:ascii="Segoe UI" w:eastAsia="Segoe UI" w:hAnsi="Segoe UI" w:cs="Segoe UI"/>
          <w:color w:val="000000"/>
          <w:sz w:val="27"/>
          <w:szCs w:val="27"/>
        </w:rPr>
        <w:t>functions, which means they have a certain name.</w:t>
      </w:r>
    </w:p>
    <w:p w:rsidR="00663897" w:rsidRDefault="00F25AC9">
      <w:pPr>
        <w:spacing w:before="240" w:line="405" w:lineRule="atLeast"/>
        <w:ind w:right="678"/>
        <w:rPr>
          <w:rFonts w:ascii="Segoe UI" w:eastAsia="Segoe UI" w:hAnsi="Segoe UI" w:cs="Segoe UI"/>
          <w:sz w:val="27"/>
          <w:szCs w:val="27"/>
        </w:rPr>
      </w:pPr>
      <w:r>
        <w:rPr>
          <w:rFonts w:ascii="Segoe UI" w:eastAsia="Segoe UI" w:hAnsi="Segoe UI" w:cs="Segoe UI"/>
          <w:color w:val="000000"/>
          <w:sz w:val="27"/>
          <w:szCs w:val="27"/>
        </w:rPr>
        <w:t xml:space="preserve">But not every function needs a name. If you remove the return type and the function name, the function is called </w:t>
      </w:r>
      <w:r>
        <w:rPr>
          <w:rFonts w:ascii="Segoe UI" w:eastAsia="Segoe UI" w:hAnsi="Segoe UI" w:cs="Segoe UI"/>
          <w:b/>
          <w:bCs/>
          <w:color w:val="FF82B2"/>
          <w:sz w:val="27"/>
          <w:szCs w:val="27"/>
        </w:rPr>
        <w:t>anonymous function</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Here is the syntax of the anonymous function.</w:t>
      </w:r>
    </w:p>
    <w:p w:rsidR="00663897" w:rsidRDefault="00F25AC9">
      <w:pPr>
        <w:spacing w:before="412" w:line="405" w:lineRule="atLeast"/>
        <w:ind w:left="240" w:right="7347"/>
        <w:rPr>
          <w:rFonts w:ascii="Consolas" w:eastAsia="Consolas" w:hAnsi="Consolas" w:cs="Consolas"/>
        </w:rPr>
      </w:pPr>
      <w:r>
        <w:rPr>
          <w:rFonts w:ascii="Consolas" w:eastAsia="Consolas" w:hAnsi="Consolas" w:cs="Consolas"/>
          <w:color w:val="555E68"/>
        </w:rPr>
        <w:t>(parameterList){ // statements</w:t>
      </w:r>
      <w:r w:rsidR="00FB0D64" w:rsidRPr="00FB0D64">
        <w:pict>
          <v:shape id="_x0000_s1675" type="#_x0000_t75" style="position:absolute;left:0;text-align:left;margin-left:51pt;margin-top:13.6pt;width:495pt;height:102pt;z-index:-251472896;mso-position-horizontal-relative:page;mso-position-vertical-relative:text" o:allowincell="f">
            <v:imagedata r:id="rId320"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Anonymous Function In Dart</w:t>
      </w:r>
    </w:p>
    <w:p w:rsidR="00663897" w:rsidRDefault="00F25AC9">
      <w:pPr>
        <w:spacing w:before="212" w:line="405" w:lineRule="atLeast"/>
        <w:ind w:right="-18"/>
        <w:rPr>
          <w:rFonts w:ascii="Segoe UI" w:eastAsia="Segoe UI" w:hAnsi="Segoe UI" w:cs="Segoe UI"/>
          <w:sz w:val="27"/>
          <w:szCs w:val="27"/>
        </w:rPr>
      </w:pPr>
      <w:r>
        <w:rPr>
          <w:rFonts w:ascii="Segoe UI" w:eastAsia="Segoe UI" w:hAnsi="Segoe UI" w:cs="Segoe UI"/>
          <w:color w:val="000000"/>
          <w:sz w:val="27"/>
          <w:szCs w:val="27"/>
        </w:rPr>
        <w:t>In this example, you will learn to use an anonymous function to print all list items. This function invokes each fruit without having a function name.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76" type="#_x0000_t75" style="position:absolute;left:0;text-align:left;margin-left:51pt;margin-top:14.1pt;width:495pt;height:106pt;z-index:-251471872;mso-position-horizontal-relative:page;mso-position-vertical-relative:text" o:allowincell="f">
            <v:imagedata r:id="rId321"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const fruits = ["Apple", "Mango", "Banana", "Orange"];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fruits.forEach((fruit) {</w:t>
      </w:r>
    </w:p>
    <w:p w:rsidR="00663897" w:rsidRDefault="00F25AC9">
      <w:pPr>
        <w:spacing w:line="405" w:lineRule="atLeast"/>
        <w:ind w:left="240" w:right="7217"/>
        <w:rPr>
          <w:rFonts w:ascii="Consolas" w:eastAsia="Consolas" w:hAnsi="Consolas" w:cs="Consolas"/>
        </w:rPr>
      </w:pPr>
      <w:r>
        <w:rPr>
          <w:rFonts w:ascii="Consolas" w:eastAsia="Consolas" w:hAnsi="Consolas" w:cs="Consolas"/>
          <w:color w:val="555E68"/>
        </w:rPr>
        <w:t xml:space="preserve">    print(fruit);   });</w:t>
      </w:r>
      <w:r w:rsidR="00FB0D64" w:rsidRPr="00FB0D64">
        <w:pict>
          <v:shape id="_x0000_s1677" type="#_x0000_t75" style="position:absolute;left:0;text-align:left;margin-left:51pt;margin-top:-2pt;width:495pt;height:93pt;z-index:-251470848;mso-position-horizontal-relative:page;mso-position-vertical-relative:text" o:allowincell="f">
            <v:imagedata r:id="rId322"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lastRenderedPageBreak/>
        <w:t>}</w:t>
      </w:r>
    </w:p>
    <w:p w:rsidR="00663897" w:rsidRDefault="00FB0D64">
      <w:pPr>
        <w:spacing w:before="891" w:line="359" w:lineRule="atLeast"/>
        <w:ind w:right="-200"/>
        <w:jc w:val="both"/>
        <w:rPr>
          <w:rFonts w:ascii="Segoe UI" w:eastAsia="Segoe UI" w:hAnsi="Segoe UI" w:cs="Segoe UI"/>
          <w:sz w:val="27"/>
          <w:szCs w:val="27"/>
        </w:rPr>
      </w:pPr>
      <w:hyperlink r:id="rId32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Anonymous Function In Dart</w:t>
      </w:r>
    </w:p>
    <w:p w:rsidR="00663897" w:rsidRDefault="00F25AC9">
      <w:pPr>
        <w:spacing w:before="227" w:line="405" w:lineRule="atLeast"/>
        <w:ind w:right="113"/>
        <w:rPr>
          <w:rFonts w:ascii="Segoe UI" w:eastAsia="Segoe UI" w:hAnsi="Segoe UI" w:cs="Segoe UI"/>
          <w:sz w:val="27"/>
          <w:szCs w:val="27"/>
        </w:rPr>
      </w:pPr>
      <w:r>
        <w:rPr>
          <w:rFonts w:ascii="Segoe UI" w:eastAsia="Segoe UI" w:hAnsi="Segoe UI" w:cs="Segoe UI"/>
          <w:color w:val="000000"/>
          <w:sz w:val="27"/>
          <w:szCs w:val="27"/>
        </w:rPr>
        <w:t>In this example, you will learn to find the cube of a number using an anonymous function.</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78" type="#_x0000_t75" style="position:absolute;left:0;text-align:left;margin-left:51pt;margin-top:13.85pt;width:495pt;height:223pt;z-index:-251469824;mso-position-horizontal-relative:page;mso-position-vertical-relative:text" o:allowincell="f">
            <v:imagedata r:id="rId324"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Anonymous function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cube = (int number) {</w:t>
      </w:r>
    </w:p>
    <w:p w:rsidR="00663897" w:rsidRDefault="00F25AC9">
      <w:pPr>
        <w:spacing w:before="1" w:line="405" w:lineRule="atLeast"/>
        <w:ind w:left="240" w:right="4749"/>
        <w:rPr>
          <w:rFonts w:ascii="Consolas" w:eastAsia="Consolas" w:hAnsi="Consolas" w:cs="Consolas"/>
        </w:rPr>
      </w:pPr>
      <w:r>
        <w:rPr>
          <w:rFonts w:ascii="Consolas" w:eastAsia="Consolas" w:hAnsi="Consolas" w:cs="Consolas"/>
          <w:color w:val="555E68"/>
        </w:rPr>
        <w:t xml:space="preserve">    return number * number * number;   };</w:t>
      </w:r>
    </w:p>
    <w:p w:rsidR="00663897" w:rsidRDefault="00F25AC9">
      <w:pPr>
        <w:shd w:val="clear" w:color="auto" w:fill="F6F7F8"/>
        <w:spacing w:before="405" w:line="405" w:lineRule="atLeast"/>
        <w:ind w:left="240" w:right="4359"/>
        <w:jc w:val="both"/>
        <w:rPr>
          <w:rFonts w:ascii="Consolas" w:eastAsia="Consolas" w:hAnsi="Consolas" w:cs="Consolas"/>
        </w:rPr>
      </w:pPr>
      <w:r>
        <w:rPr>
          <w:rFonts w:ascii="Consolas" w:eastAsia="Consolas" w:hAnsi="Consolas" w:cs="Consolas"/>
          <w:color w:val="555E68"/>
        </w:rPr>
        <w:t xml:space="preserve">  print("The cube of 2 is ${cube(2)}");   print("The cube of 3 is ${cube(3)}"); }</w:t>
      </w:r>
    </w:p>
    <w:p w:rsidR="00663897" w:rsidRDefault="00FB0D64">
      <w:pPr>
        <w:spacing w:before="890" w:line="359" w:lineRule="atLeast"/>
        <w:ind w:right="-200"/>
        <w:jc w:val="both"/>
        <w:rPr>
          <w:rFonts w:ascii="Segoe UI" w:eastAsia="Segoe UI" w:hAnsi="Segoe UI" w:cs="Segoe UI"/>
          <w:sz w:val="27"/>
          <w:szCs w:val="27"/>
        </w:rPr>
      </w:pPr>
      <w:hyperlink r:id="rId325"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Arrow Function in Dart</w:t>
      </w:r>
    </w:p>
    <w:p w:rsidR="00663897" w:rsidRDefault="00F25AC9">
      <w:pPr>
        <w:spacing w:before="206" w:line="405" w:lineRule="atLeast"/>
        <w:ind w:right="146"/>
        <w:rPr>
          <w:rFonts w:ascii="Segoe UI" w:eastAsia="Segoe UI" w:hAnsi="Segoe UI" w:cs="Segoe UI"/>
          <w:sz w:val="27"/>
          <w:szCs w:val="27"/>
        </w:rPr>
      </w:pPr>
      <w:r>
        <w:rPr>
          <w:rFonts w:ascii="Segoe UI" w:eastAsia="Segoe UI" w:hAnsi="Segoe UI" w:cs="Segoe UI"/>
          <w:color w:val="000000"/>
          <w:sz w:val="27"/>
          <w:szCs w:val="27"/>
        </w:rPr>
        <w:t xml:space="preserve">Dart has a special syntax for the function body, which is only one line. The arrow function is represented by </w:t>
      </w:r>
      <w:r>
        <w:rPr>
          <w:rFonts w:ascii="Segoe UI" w:eastAsia="Segoe UI" w:hAnsi="Segoe UI" w:cs="Segoe UI"/>
          <w:b/>
          <w:bCs/>
          <w:color w:val="FF82B2"/>
          <w:sz w:val="27"/>
          <w:szCs w:val="27"/>
        </w:rPr>
        <w:t>=&gt;</w:t>
      </w:r>
      <w:r>
        <w:rPr>
          <w:rFonts w:ascii="Segoe UI" w:eastAsia="Segoe UI" w:hAnsi="Segoe UI" w:cs="Segoe UI"/>
          <w:sz w:val="27"/>
          <w:szCs w:val="27"/>
        </w:rPr>
        <w:t xml:space="preserve"> </w:t>
      </w:r>
      <w:r>
        <w:rPr>
          <w:rFonts w:ascii="Segoe UI" w:eastAsia="Segoe UI" w:hAnsi="Segoe UI" w:cs="Segoe UI"/>
          <w:color w:val="000000"/>
          <w:sz w:val="27"/>
          <w:szCs w:val="27"/>
        </w:rPr>
        <w:t>symbol. It is a shorthand syntax for any function that has only one expression.</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syntax for the dart arrow function.</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returnType functionName(parameters...) =&gt; expression;</w:t>
      </w:r>
      <w:r w:rsidR="00FB0D64" w:rsidRPr="00FB0D64">
        <w:pict>
          <v:shape id="_x0000_s1679" type="#_x0000_t75" style="position:absolute;left:0;text-align:left;margin-left:51pt;margin-top:13.35pt;width:495pt;height:62pt;z-index:-251468800;mso-position-horizontal-relative:page;mso-position-vertical-relative:text" o:allowincell="f">
            <v:imagedata r:id="rId326" o:title=""/>
            <w10:wrap anchorx="page"/>
            <w10:anchorlock/>
          </v:shape>
        </w:pict>
      </w:r>
    </w:p>
    <w:p w:rsidR="00663897" w:rsidRDefault="00F25AC9">
      <w:pPr>
        <w:spacing w:before="894" w:line="405" w:lineRule="atLeast"/>
        <w:ind w:right="451"/>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The arrow function is used to make your code short.</w:t>
      </w:r>
      <w:r>
        <w:rPr>
          <w:rFonts w:ascii="Segoe UI" w:eastAsia="Segoe UI" w:hAnsi="Segoe UI" w:cs="Segoe UI"/>
          <w:b/>
          <w:bCs/>
          <w:color w:val="FF82B2"/>
          <w:sz w:val="27"/>
          <w:szCs w:val="27"/>
        </w:rPr>
        <w:t>=&gt; expr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syntax is a shorthand for </w:t>
      </w:r>
      <w:r>
        <w:rPr>
          <w:rFonts w:ascii="Segoe UI" w:eastAsia="Segoe UI" w:hAnsi="Segoe UI" w:cs="Segoe UI"/>
          <w:b/>
          <w:bCs/>
          <w:color w:val="FF82B2"/>
          <w:sz w:val="27"/>
          <w:szCs w:val="27"/>
        </w:rPr>
        <w:t>{ return expr; }</w:t>
      </w:r>
      <w:r>
        <w:rPr>
          <w:rFonts w:ascii="Segoe UI" w:eastAsia="Segoe UI" w:hAnsi="Segoe UI" w:cs="Segoe UI"/>
          <w:color w:val="000000"/>
          <w:sz w:val="27"/>
          <w:szCs w:val="27"/>
        </w:rPr>
        <w:t>.</w:t>
      </w:r>
    </w:p>
    <w:p w:rsidR="00663897" w:rsidRDefault="00F25AC9">
      <w:pPr>
        <w:spacing w:line="351" w:lineRule="atLeast"/>
        <w:ind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FF82B2"/>
          <w:sz w:val="26"/>
          <w:szCs w:val="26"/>
        </w:rPr>
        <w:lastRenderedPageBreak/>
        <w:t>Example 1: Simple Interest Without Arrow Function</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This program finds simple interest without using the arrow function.</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 function that calculate interest</w:t>
      </w:r>
      <w:r w:rsidR="00FB0D64" w:rsidRPr="00FB0D64">
        <w:pict>
          <v:shape id="_x0000_s1680" type="#_x0000_t75" style="position:absolute;left:0;text-align:left;margin-left:51pt;margin-top:13.85pt;width:495pt;height:325pt;z-index:-251467776;mso-position-horizontal-relative:page;mso-position-vertical-relative:text" o:allowincell="f">
            <v:imagedata r:id="rId327" o:title=""/>
            <w10:wrap anchorx="page"/>
            <w10:anchorlock/>
          </v:shape>
        </w:pict>
      </w:r>
    </w:p>
    <w:p w:rsidR="00663897" w:rsidRDefault="00F25AC9">
      <w:pPr>
        <w:spacing w:before="1" w:line="405" w:lineRule="atLeast"/>
        <w:ind w:left="240" w:right="332"/>
        <w:rPr>
          <w:rFonts w:ascii="Consolas" w:eastAsia="Consolas" w:hAnsi="Consolas" w:cs="Consolas"/>
        </w:rPr>
      </w:pPr>
      <w:r>
        <w:rPr>
          <w:rFonts w:ascii="Consolas" w:eastAsia="Consolas" w:hAnsi="Consolas" w:cs="Consolas"/>
          <w:color w:val="555E68"/>
        </w:rPr>
        <w:t>double calculateInterest(double principal, double rate, double time) {   double interest = principal * rate * time / 100;</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return interest;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4" w:lineRule="atLeast"/>
        <w:ind w:left="240" w:right="6047"/>
        <w:rPr>
          <w:rFonts w:ascii="Consolas" w:eastAsia="Consolas" w:hAnsi="Consolas" w:cs="Consolas"/>
        </w:rPr>
      </w:pPr>
      <w:r>
        <w:rPr>
          <w:rFonts w:ascii="Consolas" w:eastAsia="Consolas" w:hAnsi="Consolas" w:cs="Consolas"/>
          <w:color w:val="555E68"/>
        </w:rPr>
        <w:t xml:space="preserve">  double principal = 5000;   double time = 3;</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double rate = 3;</w:t>
      </w:r>
    </w:p>
    <w:p w:rsidR="00663897" w:rsidRDefault="00F25AC9">
      <w:pPr>
        <w:spacing w:before="406" w:line="405" w:lineRule="atLeast"/>
        <w:ind w:left="240" w:right="1761"/>
        <w:rPr>
          <w:rFonts w:ascii="Consolas" w:eastAsia="Consolas" w:hAnsi="Consolas" w:cs="Consolas"/>
        </w:rPr>
      </w:pPr>
      <w:r>
        <w:rPr>
          <w:rFonts w:ascii="Consolas" w:eastAsia="Consolas" w:hAnsi="Consolas" w:cs="Consolas"/>
          <w:color w:val="555E68"/>
        </w:rPr>
        <w:t xml:space="preserve">  double result = calculateInterest(principal, rate, time);   print("The simple interest is $result.");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2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Simple Interest With Arrow Function</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This program finds simple interest using the arrow function.</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 arrow function that calculate interest</w:t>
      </w:r>
      <w:r w:rsidR="00FB0D64" w:rsidRPr="00FB0D64">
        <w:pict>
          <v:shape id="_x0000_s1681" type="#_x0000_t75" style="position:absolute;left:0;text-align:left;margin-left:51pt;margin-top:13.6pt;width:495pt;height:284pt;z-index:-251466752;mso-position-horizontal-relative:page;mso-position-vertical-relative:text" o:allowincell="f">
            <v:imagedata r:id="rId329" o:title=""/>
            <w10:wrap anchorx="page"/>
            <w10:anchorlock/>
          </v:shape>
        </w:pict>
      </w:r>
    </w:p>
    <w:p w:rsidR="00663897" w:rsidRDefault="00F25AC9">
      <w:pPr>
        <w:spacing w:before="1" w:line="405" w:lineRule="atLeast"/>
        <w:ind w:left="240" w:right="202"/>
        <w:rPr>
          <w:rFonts w:ascii="Consolas" w:eastAsia="Consolas" w:hAnsi="Consolas" w:cs="Consolas"/>
        </w:rPr>
      </w:pPr>
      <w:r>
        <w:rPr>
          <w:rFonts w:ascii="Consolas" w:eastAsia="Consolas" w:hAnsi="Consolas" w:cs="Consolas"/>
          <w:color w:val="555E68"/>
        </w:rPr>
        <w:t>double calculateInterest(double principal, double rate, double time) =&gt;     principal * rate * time / 100;</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6047"/>
        <w:rPr>
          <w:rFonts w:ascii="Consolas" w:eastAsia="Consolas" w:hAnsi="Consolas" w:cs="Consolas"/>
        </w:rPr>
      </w:pPr>
      <w:r>
        <w:rPr>
          <w:rFonts w:ascii="Consolas" w:eastAsia="Consolas" w:hAnsi="Consolas" w:cs="Consolas"/>
          <w:color w:val="555E68"/>
        </w:rPr>
        <w:t xml:space="preserve">  double principal = 5000;   double time = 3;</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double rate = 3;</w:t>
      </w:r>
    </w:p>
    <w:p w:rsidR="00663897" w:rsidRDefault="00F25AC9">
      <w:pPr>
        <w:spacing w:before="406" w:line="405" w:lineRule="atLeast"/>
        <w:ind w:left="240" w:right="1761"/>
        <w:rPr>
          <w:rFonts w:ascii="Consolas" w:eastAsia="Consolas" w:hAnsi="Consolas" w:cs="Consolas"/>
        </w:rPr>
      </w:pPr>
      <w:r>
        <w:rPr>
          <w:rFonts w:ascii="Consolas" w:eastAsia="Consolas" w:hAnsi="Consolas" w:cs="Consolas"/>
          <w:color w:val="555E68"/>
        </w:rPr>
        <w:t xml:space="preserve">  double result = calculateInterest(principal, rate, time);   print("The simple interest is $result.");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9" w:line="359" w:lineRule="atLeast"/>
        <w:ind w:right="-200"/>
        <w:jc w:val="both"/>
        <w:rPr>
          <w:rFonts w:ascii="Segoe UI" w:eastAsia="Segoe UI" w:hAnsi="Segoe UI" w:cs="Segoe UI"/>
          <w:sz w:val="27"/>
          <w:szCs w:val="27"/>
        </w:rPr>
      </w:pPr>
      <w:hyperlink r:id="rId33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Example 3: Simple Calculation Using Arrow Function</w:t>
      </w:r>
    </w:p>
    <w:p w:rsidR="00663897" w:rsidRDefault="00F25AC9">
      <w:pPr>
        <w:spacing w:before="227" w:line="405" w:lineRule="atLeast"/>
        <w:ind w:right="918"/>
        <w:rPr>
          <w:rFonts w:ascii="Segoe UI" w:eastAsia="Segoe UI" w:hAnsi="Segoe UI" w:cs="Segoe UI"/>
          <w:sz w:val="27"/>
          <w:szCs w:val="27"/>
        </w:rPr>
      </w:pPr>
      <w:r>
        <w:rPr>
          <w:rFonts w:ascii="Segoe UI" w:eastAsia="Segoe UI" w:hAnsi="Segoe UI" w:cs="Segoe UI"/>
          <w:color w:val="000000"/>
          <w:sz w:val="27"/>
          <w:szCs w:val="27"/>
        </w:rPr>
        <w:t>This program finds the sum, difference, multiplication, and division of two numbers using the arrow function.</w:t>
      </w:r>
    </w:p>
    <w:p w:rsidR="00663897" w:rsidRDefault="00F25AC9">
      <w:pPr>
        <w:spacing w:before="412" w:line="405" w:lineRule="atLeast"/>
        <w:ind w:left="240" w:right="4489"/>
        <w:rPr>
          <w:rFonts w:ascii="Consolas" w:eastAsia="Consolas" w:hAnsi="Consolas" w:cs="Consolas"/>
        </w:rPr>
      </w:pPr>
      <w:r>
        <w:rPr>
          <w:rFonts w:ascii="Consolas" w:eastAsia="Consolas" w:hAnsi="Consolas" w:cs="Consolas"/>
          <w:color w:val="555E68"/>
        </w:rPr>
        <w:t>int add(int n1, int n2) =&gt; n1 + n2; int sub(int n1, int n2) =&gt; n1 - n2; int mul(int n1, int n2) =&gt; n1 * n2; double div(int n1, int n2) =&gt; n1 / n2;</w:t>
      </w:r>
      <w:r w:rsidR="00FB0D64" w:rsidRPr="00FB0D64">
        <w:pict>
          <v:shape id="_x0000_s1682" type="#_x0000_t75" style="position:absolute;left:0;text-align:left;margin-left:51pt;margin-top:13.35pt;width:495pt;height:325pt;z-index:-251465728;mso-position-horizontal-relative:page;mso-position-vertical-relative:text" o:allowincell="f">
            <v:imagedata r:id="rId331"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7216"/>
        <w:rPr>
          <w:rFonts w:ascii="Consolas" w:eastAsia="Consolas" w:hAnsi="Consolas" w:cs="Consolas"/>
        </w:rPr>
      </w:pPr>
      <w:r>
        <w:rPr>
          <w:rFonts w:ascii="Consolas" w:eastAsia="Consolas" w:hAnsi="Consolas" w:cs="Consolas"/>
          <w:color w:val="555E68"/>
        </w:rPr>
        <w:t xml:space="preserve">  int num1 = 100;   int num2 = 30;</w:t>
      </w:r>
    </w:p>
    <w:p w:rsidR="00663897" w:rsidRDefault="00F25AC9">
      <w:pPr>
        <w:spacing w:before="405" w:line="405" w:lineRule="atLeast"/>
        <w:ind w:left="240" w:right="3969"/>
        <w:rPr>
          <w:rFonts w:ascii="Consolas" w:eastAsia="Consolas" w:hAnsi="Consolas" w:cs="Consolas"/>
        </w:rPr>
      </w:pPr>
      <w:r>
        <w:rPr>
          <w:rFonts w:ascii="Consolas" w:eastAsia="Consolas" w:hAnsi="Consolas" w:cs="Consolas"/>
          <w:color w:val="555E68"/>
        </w:rPr>
        <w:t xml:space="preserve">  print("The sum is ${add(num1, num2)}");   print("The diff is ${sub(num1, num2)}");   print("The mul is ${mul(num1, num2)}");   print("The div is ${div(num1, num2)}"); }</w:t>
      </w:r>
    </w:p>
    <w:p w:rsidR="00663897" w:rsidRDefault="00FB0D64">
      <w:pPr>
        <w:spacing w:before="673" w:line="625" w:lineRule="atLeast"/>
        <w:ind w:right="7940"/>
        <w:rPr>
          <w:rFonts w:ascii="Segoe UI" w:eastAsia="Segoe UI" w:hAnsi="Segoe UI" w:cs="Segoe UI"/>
          <w:sz w:val="29"/>
          <w:szCs w:val="29"/>
        </w:rPr>
      </w:pPr>
      <w:hyperlink r:id="rId332"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2E80F2"/>
          <w:sz w:val="29"/>
          <w:szCs w:val="29"/>
        </w:rPr>
        <w:t>Scope in Dart</w:t>
      </w:r>
    </w:p>
    <w:p w:rsidR="00663897" w:rsidRDefault="00F25AC9">
      <w:pPr>
        <w:spacing w:before="206" w:line="405" w:lineRule="atLeast"/>
        <w:ind w:right="14"/>
        <w:rPr>
          <w:rFonts w:ascii="Segoe UI" w:eastAsia="Segoe UI" w:hAnsi="Segoe UI" w:cs="Segoe UI"/>
          <w:sz w:val="27"/>
          <w:szCs w:val="27"/>
        </w:rPr>
      </w:pPr>
      <w:r>
        <w:rPr>
          <w:rFonts w:ascii="Segoe UI" w:eastAsia="Segoe UI" w:hAnsi="Segoe UI" w:cs="Segoe UI"/>
          <w:color w:val="000000"/>
          <w:sz w:val="27"/>
          <w:szCs w:val="27"/>
        </w:rPr>
        <w:t xml:space="preserve">The scope is a concept that refers to where values can be accessed or referenced. Dart uses curly braces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to determine the scope of variables. If you define a variable inside curly braces, you can’t use it outside the curly braces.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Method Scope</w:t>
      </w:r>
    </w:p>
    <w:p w:rsidR="00663897" w:rsidRDefault="00F25AC9">
      <w:pPr>
        <w:spacing w:before="212" w:line="405" w:lineRule="atLeast"/>
        <w:ind w:right="193"/>
        <w:rPr>
          <w:rFonts w:ascii="Segoe UI" w:eastAsia="Segoe UI" w:hAnsi="Segoe UI" w:cs="Segoe UI"/>
          <w:sz w:val="27"/>
          <w:szCs w:val="27"/>
        </w:rPr>
      </w:pPr>
      <w:r>
        <w:rPr>
          <w:rFonts w:ascii="Segoe UI" w:eastAsia="Segoe UI" w:hAnsi="Segoe UI" w:cs="Segoe UI"/>
          <w:color w:val="000000"/>
          <w:sz w:val="27"/>
          <w:szCs w:val="27"/>
        </w:rPr>
        <w:t>If you created variables inside the method, you can use them inside the method block but not outside the method block.</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Method Scope</w:t>
      </w:r>
    </w:p>
    <w:p w:rsidR="00663897" w:rsidRDefault="00F25AC9">
      <w:pPr>
        <w:spacing w:before="521"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83" type="#_x0000_t75" style="position:absolute;left:0;text-align:left;margin-left:51pt;margin-top:12.95pt;width:495pt;height:87pt;z-index:-251464704;mso-position-horizontal-relative:page;mso-position-vertical-relative:text" o:allowincell="f">
            <v:imagedata r:id="rId333" o:title=""/>
            <w10:wrap anchorx="page"/>
            <w10:anchorlock/>
          </v:shape>
        </w:pict>
      </w:r>
    </w:p>
    <w:p w:rsidR="00663897" w:rsidRDefault="00F25AC9">
      <w:pPr>
        <w:spacing w:before="1" w:line="405" w:lineRule="atLeast"/>
        <w:ind w:left="240" w:right="982"/>
        <w:rPr>
          <w:rFonts w:ascii="Consolas" w:eastAsia="Consolas" w:hAnsi="Consolas" w:cs="Consolas"/>
        </w:rPr>
      </w:pPr>
      <w:r>
        <w:rPr>
          <w:rFonts w:ascii="Consolas" w:eastAsia="Consolas" w:hAnsi="Consolas" w:cs="Consolas"/>
          <w:color w:val="555E68"/>
        </w:rPr>
        <w:t xml:space="preserve">  String text = "I am text inside main. Anyone can't access me.";   print(text);</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w:t>
      </w:r>
      <w:r w:rsidR="00FB0D64" w:rsidRPr="00FB0D64">
        <w:pict>
          <v:shape id="_x0000_s1684" type="#_x0000_t75" style="position:absolute;left:0;text-align:left;margin-left:51pt;margin-top:-2pt;width:495pt;height:53pt;z-index:-251463680;mso-position-horizontal-relative:page;mso-position-vertical-relative:text" o:allowincell="f">
            <v:imagedata r:id="rId334" o:title=""/>
            <w10:wrap anchorx="page"/>
            <w10:anchorlock/>
          </v:shape>
        </w:pict>
      </w:r>
    </w:p>
    <w:p w:rsidR="00663897" w:rsidRDefault="00FB0D64">
      <w:pPr>
        <w:spacing w:before="891" w:line="359" w:lineRule="atLeast"/>
        <w:ind w:right="-200"/>
        <w:jc w:val="both"/>
        <w:rPr>
          <w:rFonts w:ascii="Segoe UI" w:eastAsia="Segoe UI" w:hAnsi="Segoe UI" w:cs="Segoe UI"/>
          <w:sz w:val="27"/>
          <w:szCs w:val="27"/>
        </w:rPr>
      </w:pPr>
      <w:hyperlink r:id="rId335"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right="14"/>
        <w:rPr>
          <w:rFonts w:ascii="Segoe UI" w:eastAsia="Segoe UI" w:hAnsi="Segoe UI" w:cs="Segoe UI"/>
          <w:sz w:val="27"/>
          <w:szCs w:val="27"/>
        </w:rPr>
      </w:pPr>
      <w:r>
        <w:rPr>
          <w:rFonts w:ascii="Segoe UI" w:eastAsia="Segoe UI" w:hAnsi="Segoe UI" w:cs="Segoe UI"/>
          <w:color w:val="000000"/>
          <w:sz w:val="27"/>
          <w:szCs w:val="27"/>
        </w:rPr>
        <w:t xml:space="preserve">In this program, </w:t>
      </w:r>
      <w:r>
        <w:rPr>
          <w:rFonts w:ascii="Segoe UI" w:eastAsia="Segoe UI" w:hAnsi="Segoe UI" w:cs="Segoe UI"/>
          <w:b/>
          <w:bCs/>
          <w:color w:val="FF82B2"/>
          <w:sz w:val="27"/>
          <w:szCs w:val="27"/>
        </w:rPr>
        <w:t>text</w:t>
      </w:r>
      <w:r>
        <w:rPr>
          <w:rFonts w:ascii="Segoe UI" w:eastAsia="Segoe UI" w:hAnsi="Segoe UI" w:cs="Segoe UI"/>
          <w:sz w:val="27"/>
          <w:szCs w:val="27"/>
        </w:rPr>
        <w:t xml:space="preserve"> </w:t>
      </w:r>
      <w:r>
        <w:rPr>
          <w:rFonts w:ascii="Segoe UI" w:eastAsia="Segoe UI" w:hAnsi="Segoe UI" w:cs="Segoe UI"/>
          <w:color w:val="000000"/>
          <w:sz w:val="27"/>
          <w:szCs w:val="27"/>
        </w:rPr>
        <w:t>is a String type where you can access and print method only inside the main function but not outside the main function.</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Global Scope</w:t>
      </w:r>
    </w:p>
    <w:p w:rsidR="00663897" w:rsidRDefault="00F25AC9">
      <w:pPr>
        <w:spacing w:before="227" w:line="405" w:lineRule="atLeast"/>
        <w:ind w:right="-22"/>
        <w:rPr>
          <w:rFonts w:ascii="Segoe UI" w:eastAsia="Segoe UI" w:hAnsi="Segoe UI" w:cs="Segoe UI"/>
          <w:sz w:val="27"/>
          <w:szCs w:val="27"/>
        </w:rPr>
      </w:pPr>
      <w:r>
        <w:rPr>
          <w:rFonts w:ascii="Segoe UI" w:eastAsia="Segoe UI" w:hAnsi="Segoe UI" w:cs="Segoe UI"/>
          <w:color w:val="000000"/>
          <w:sz w:val="27"/>
          <w:szCs w:val="27"/>
        </w:rPr>
        <w:t>You can define a variable in the global scope to use the variable anywhere in your program.</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Global Scope</w:t>
      </w:r>
    </w:p>
    <w:p w:rsidR="00663897" w:rsidRDefault="00F25AC9">
      <w:pPr>
        <w:spacing w:before="383" w:line="405" w:lineRule="atLeast"/>
        <w:ind w:left="240" w:right="2541"/>
        <w:rPr>
          <w:rFonts w:ascii="Consolas" w:eastAsia="Consolas" w:hAnsi="Consolas" w:cs="Consolas"/>
        </w:rPr>
      </w:pPr>
      <w:r>
        <w:rPr>
          <w:rFonts w:ascii="Consolas" w:eastAsia="Consolas" w:hAnsi="Consolas" w:cs="Consolas"/>
          <w:color w:val="555E68"/>
        </w:rPr>
        <w:t>String global = "I am Global. Anyone can access me."; void main() {</w:t>
      </w:r>
      <w:r w:rsidR="00FB0D64" w:rsidRPr="00FB0D64">
        <w:pict>
          <v:shape id="_x0000_s1685" type="#_x0000_t75" style="position:absolute;left:0;text-align:left;margin-left:51pt;margin-top:12.45pt;width:495pt;height:122pt;z-index:-251462656;mso-position-horizontal-relative:page;mso-position-vertical-relative:text" o:allowincell="f">
            <v:imagedata r:id="rId336"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print(global);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37"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right="-148"/>
        <w:rPr>
          <w:rFonts w:ascii="Segoe UI" w:eastAsia="Segoe UI" w:hAnsi="Segoe UI" w:cs="Segoe UI"/>
          <w:sz w:val="27"/>
          <w:szCs w:val="27"/>
        </w:rPr>
      </w:pPr>
      <w:r>
        <w:rPr>
          <w:rFonts w:ascii="Segoe UI" w:eastAsia="Segoe UI" w:hAnsi="Segoe UI" w:cs="Segoe UI"/>
          <w:color w:val="000000"/>
          <w:sz w:val="27"/>
          <w:szCs w:val="27"/>
        </w:rPr>
        <w:t xml:space="preserve">In this program, the variable named </w:t>
      </w:r>
      <w:r>
        <w:rPr>
          <w:rFonts w:ascii="Segoe UI" w:eastAsia="Segoe UI" w:hAnsi="Segoe UI" w:cs="Segoe UI"/>
          <w:b/>
          <w:bCs/>
          <w:color w:val="FF82B2"/>
          <w:sz w:val="27"/>
          <w:szCs w:val="27"/>
        </w:rPr>
        <w:t>global</w:t>
      </w:r>
      <w:r>
        <w:rPr>
          <w:rFonts w:ascii="Segoe UI" w:eastAsia="Segoe UI" w:hAnsi="Segoe UI" w:cs="Segoe UI"/>
          <w:sz w:val="27"/>
          <w:szCs w:val="27"/>
        </w:rPr>
        <w:t xml:space="preserve"> </w:t>
      </w:r>
      <w:r>
        <w:rPr>
          <w:rFonts w:ascii="Segoe UI" w:eastAsia="Segoe UI" w:hAnsi="Segoe UI" w:cs="Segoe UI"/>
          <w:color w:val="000000"/>
          <w:sz w:val="27"/>
          <w:szCs w:val="27"/>
        </w:rPr>
        <w:t>is a top-level variable; you can access it anywhere in the program.</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39"/>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Define your variable as much as close </w:t>
      </w:r>
      <w:r>
        <w:rPr>
          <w:rFonts w:ascii="Segoe UI" w:eastAsia="Segoe UI" w:hAnsi="Segoe UI" w:cs="Segoe UI"/>
          <w:b/>
          <w:bCs/>
          <w:color w:val="FF82B2"/>
          <w:sz w:val="27"/>
          <w:szCs w:val="27"/>
        </w:rPr>
        <w:t>Local</w:t>
      </w:r>
      <w:r>
        <w:rPr>
          <w:rFonts w:ascii="Segoe UI" w:eastAsia="Segoe UI" w:hAnsi="Segoe UI" w:cs="Segoe UI"/>
          <w:sz w:val="27"/>
          <w:szCs w:val="27"/>
        </w:rPr>
        <w:t xml:space="preserve"> </w:t>
      </w:r>
      <w:r>
        <w:rPr>
          <w:rFonts w:ascii="Segoe UI" w:eastAsia="Segoe UI" w:hAnsi="Segoe UI" w:cs="Segoe UI"/>
          <w:color w:val="000000"/>
          <w:sz w:val="27"/>
          <w:szCs w:val="27"/>
        </w:rPr>
        <w:t>as you can. It makes your code clean and prevents you from using or changing them where you shouldn’t.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Lexical Scope</w:t>
      </w:r>
    </w:p>
    <w:p w:rsidR="00663897" w:rsidRDefault="00F25AC9">
      <w:pPr>
        <w:spacing w:before="227" w:line="405" w:lineRule="atLeast"/>
        <w:ind w:right="-84"/>
        <w:rPr>
          <w:rFonts w:ascii="Segoe UI" w:eastAsia="Segoe UI" w:hAnsi="Segoe UI" w:cs="Segoe UI"/>
          <w:sz w:val="27"/>
          <w:szCs w:val="27"/>
        </w:rPr>
      </w:pPr>
      <w:r>
        <w:rPr>
          <w:rFonts w:ascii="Segoe UI" w:eastAsia="Segoe UI" w:hAnsi="Segoe UI" w:cs="Segoe UI"/>
          <w:color w:val="000000"/>
          <w:sz w:val="27"/>
          <w:szCs w:val="27"/>
        </w:rPr>
        <w:t xml:space="preserve">Dart is lexically scoped language, which means you can find the scope of variables with the help of </w:t>
      </w:r>
      <w:r>
        <w:rPr>
          <w:rFonts w:ascii="Segoe UI" w:eastAsia="Segoe UI" w:hAnsi="Segoe UI" w:cs="Segoe UI"/>
          <w:b/>
          <w:bCs/>
          <w:color w:val="FF82B2"/>
          <w:sz w:val="27"/>
          <w:szCs w:val="27"/>
        </w:rPr>
        <w:t>braces {}</w:t>
      </w:r>
      <w:r>
        <w:rPr>
          <w:rFonts w:ascii="Segoe UI" w:eastAsia="Segoe UI" w:hAnsi="Segoe UI" w:cs="Segoe UI"/>
          <w:color w:val="000000"/>
          <w:sz w:val="27"/>
          <w:szCs w:val="27"/>
        </w:rPr>
        <w:t>.</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Math in Dart</w:t>
      </w:r>
    </w:p>
    <w:p w:rsidR="00663897" w:rsidRDefault="00F25AC9">
      <w:pPr>
        <w:spacing w:before="206" w:line="405" w:lineRule="atLeast"/>
        <w:ind w:right="92"/>
        <w:rPr>
          <w:rFonts w:ascii="Segoe UI" w:eastAsia="Segoe UI" w:hAnsi="Segoe UI" w:cs="Segoe UI"/>
          <w:sz w:val="27"/>
          <w:szCs w:val="27"/>
        </w:rPr>
      </w:pPr>
      <w:r>
        <w:rPr>
          <w:rFonts w:ascii="Segoe UI" w:eastAsia="Segoe UI" w:hAnsi="Segoe UI" w:cs="Segoe UI"/>
          <w:color w:val="000000"/>
          <w:sz w:val="27"/>
          <w:szCs w:val="27"/>
        </w:rPr>
        <w:t xml:space="preserve">Math helps you to perform mathematical calculations efficiently. With dart math, you can </w:t>
      </w:r>
      <w:r>
        <w:rPr>
          <w:rFonts w:ascii="Segoe UI" w:eastAsia="Segoe UI" w:hAnsi="Segoe UI" w:cs="Segoe UI"/>
          <w:b/>
          <w:bCs/>
          <w:color w:val="FF82B2"/>
          <w:sz w:val="27"/>
          <w:szCs w:val="27"/>
        </w:rPr>
        <w:t>generate random number</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find square root</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find power of number</w:t>
      </w:r>
      <w:r>
        <w:rPr>
          <w:rFonts w:ascii="Segoe UI" w:eastAsia="Segoe UI" w:hAnsi="Segoe UI" w:cs="Segoe UI"/>
          <w:color w:val="000000"/>
          <w:sz w:val="27"/>
          <w:szCs w:val="27"/>
        </w:rPr>
        <w:t xml:space="preserve">, or </w:t>
      </w:r>
      <w:r>
        <w:rPr>
          <w:rFonts w:ascii="Segoe UI" w:eastAsia="Segoe UI" w:hAnsi="Segoe UI" w:cs="Segoe UI"/>
          <w:b/>
          <w:bCs/>
          <w:color w:val="FF82B2"/>
          <w:sz w:val="27"/>
          <w:szCs w:val="27"/>
        </w:rPr>
        <w:t>round specific numbers</w:t>
      </w:r>
      <w:r>
        <w:rPr>
          <w:rFonts w:ascii="Segoe UI" w:eastAsia="Segoe UI" w:hAnsi="Segoe UI" w:cs="Segoe UI"/>
          <w:color w:val="000000"/>
          <w:sz w:val="27"/>
          <w:szCs w:val="27"/>
        </w:rPr>
        <w:t xml:space="preserve">. To use math in dart, you must </w:t>
      </w:r>
      <w:r>
        <w:rPr>
          <w:rFonts w:ascii="Consolas" w:eastAsia="Consolas" w:hAnsi="Consolas" w:cs="Consolas"/>
          <w:color w:val="555E68"/>
        </w:rPr>
        <w:t xml:space="preserve">import </w:t>
      </w:r>
      <w:r>
        <w:rPr>
          <w:rFonts w:ascii="Consolas" w:eastAsia="Consolas" w:hAnsi="Consolas" w:cs="Consolas"/>
          <w:color w:val="555E68"/>
          <w:spacing w:val="4"/>
        </w:rPr>
        <w:t>'dart:math';</w:t>
      </w:r>
      <w:r>
        <w:rPr>
          <w:rFonts w:ascii="Segoe UI" w:eastAsia="Segoe UI" w:hAnsi="Segoe UI" w:cs="Segoe UI"/>
          <w:color w:val="000000"/>
          <w:spacing w:val="4"/>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How To Generate Random Numbers In Dart</w:t>
      </w:r>
    </w:p>
    <w:p w:rsidR="00663897" w:rsidRDefault="00F25AC9">
      <w:pPr>
        <w:spacing w:line="405" w:lineRule="atLeast"/>
        <w:ind w:right="-110"/>
        <w:rPr>
          <w:rFonts w:ascii="Segoe UI" w:eastAsia="Segoe UI" w:hAnsi="Segoe UI" w:cs="Segoe UI"/>
          <w:sz w:val="27"/>
          <w:szCs w:val="27"/>
        </w:rPr>
      </w:pPr>
      <w:r>
        <w:rPr>
          <w:rFonts w:ascii="Segoe UI" w:eastAsia="Segoe UI" w:hAnsi="Segoe UI" w:cs="Segoe UI"/>
          <w:color w:val="000000"/>
          <w:sz w:val="27"/>
          <w:szCs w:val="27"/>
        </w:rPr>
        <w:t xml:space="preserve">This example shows how to generate random numbers from </w:t>
      </w:r>
      <w:r>
        <w:rPr>
          <w:rFonts w:ascii="Segoe UI" w:eastAsia="Segoe UI" w:hAnsi="Segoe UI" w:cs="Segoe UI"/>
          <w:b/>
          <w:bCs/>
          <w:color w:val="FF82B2"/>
          <w:sz w:val="27"/>
          <w:szCs w:val="27"/>
        </w:rPr>
        <w:t>0 - 9</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also </w:t>
      </w:r>
      <w:r>
        <w:rPr>
          <w:rFonts w:ascii="Segoe UI" w:eastAsia="Segoe UI" w:hAnsi="Segoe UI" w:cs="Segoe UI"/>
          <w:b/>
          <w:bCs/>
          <w:color w:val="FF82B2"/>
          <w:sz w:val="27"/>
          <w:szCs w:val="27"/>
        </w:rPr>
        <w:t>1 to 10</w:t>
      </w:r>
      <w:r>
        <w:rPr>
          <w:rFonts w:ascii="Segoe UI" w:eastAsia="Segoe UI" w:hAnsi="Segoe UI" w:cs="Segoe UI"/>
          <w:color w:val="000000"/>
          <w:sz w:val="27"/>
          <w:szCs w:val="27"/>
        </w:rPr>
        <w:t>. After watching this example, you can generate a random number between your choices.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lastRenderedPageBreak/>
        <w:t>import 'dart:math';</w:t>
      </w:r>
      <w:r w:rsidR="00FB0D64" w:rsidRPr="00FB0D64">
        <w:pict>
          <v:shape id="_x0000_s1686" type="#_x0000_t75" style="position:absolute;left:0;text-align:left;margin-left:51pt;margin-top:14.1pt;width:495pt;height:243pt;z-index:-251461632;mso-position-horizontal-relative:page;mso-position-vertical-relative:text" o:allowincell="f">
            <v:imagedata r:id="rId33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Random random = new Random();</w:t>
      </w:r>
    </w:p>
    <w:p w:rsidR="00663897" w:rsidRDefault="00F25AC9">
      <w:pPr>
        <w:spacing w:before="1" w:line="405" w:lineRule="atLeast"/>
        <w:ind w:left="240" w:right="1242"/>
        <w:rPr>
          <w:rFonts w:ascii="Consolas" w:eastAsia="Consolas" w:hAnsi="Consolas" w:cs="Consolas"/>
        </w:rPr>
      </w:pPr>
      <w:r>
        <w:rPr>
          <w:rFonts w:ascii="Consolas" w:eastAsia="Consolas" w:hAnsi="Consolas" w:cs="Consolas"/>
          <w:color w:val="555E68"/>
        </w:rPr>
        <w:t>int randomNumber = random.nextInt(10); // from 0 to 9 included print("Generated Random Number Between 0 to 9: $randomNumber");</w:t>
      </w:r>
    </w:p>
    <w:p w:rsidR="00663897" w:rsidRDefault="00F25AC9">
      <w:pPr>
        <w:spacing w:before="405" w:line="404" w:lineRule="atLeast"/>
        <w:ind w:left="240" w:right="592"/>
        <w:rPr>
          <w:rFonts w:ascii="Consolas" w:eastAsia="Consolas" w:hAnsi="Consolas" w:cs="Consolas"/>
        </w:rPr>
      </w:pPr>
      <w:r>
        <w:rPr>
          <w:rFonts w:ascii="Consolas" w:eastAsia="Consolas" w:hAnsi="Consolas" w:cs="Consolas"/>
          <w:color w:val="555E68"/>
        </w:rPr>
        <w:t>int randomNumber2 = random.nextInt(10)+1; // from 1 to 10 included  print("Generated Random Number Between 1 to 10: $randomNumber2"); }</w:t>
      </w:r>
    </w:p>
    <w:p w:rsidR="00663897" w:rsidRDefault="00FB0D64">
      <w:pPr>
        <w:spacing w:before="891" w:line="359" w:lineRule="atLeast"/>
        <w:ind w:right="-200"/>
        <w:jc w:val="both"/>
        <w:rPr>
          <w:rFonts w:ascii="Segoe UI" w:eastAsia="Segoe UI" w:hAnsi="Segoe UI" w:cs="Segoe UI"/>
          <w:sz w:val="27"/>
          <w:szCs w:val="27"/>
        </w:rPr>
      </w:pPr>
      <w:hyperlink r:id="rId339" w:history="1">
        <w:r w:rsidR="00F25AC9">
          <w:rPr>
            <w:rFonts w:ascii="Segoe UI" w:eastAsia="Segoe UI" w:hAnsi="Segoe UI" w:cs="Segoe UI"/>
            <w:color w:val="4D8CE6"/>
            <w:sz w:val="27"/>
            <w:szCs w:val="27"/>
            <w:u w:val="single"/>
          </w:rPr>
          <w:t>Run Online</w:t>
        </w:r>
      </w:hyperlink>
    </w:p>
    <w:p w:rsidR="00663897" w:rsidRDefault="00F25AC9">
      <w:pPr>
        <w:numPr>
          <w:ilvl w:val="0"/>
          <w:numId w:val="35"/>
        </w:numPr>
        <w:spacing w:before="255" w:line="405" w:lineRule="atLeast"/>
        <w:ind w:right="135"/>
        <w:rPr>
          <w:rFonts w:ascii="Segoe UI" w:eastAsia="Segoe UI" w:hAnsi="Segoe UI" w:cs="Segoe UI"/>
          <w:sz w:val="27"/>
          <w:szCs w:val="27"/>
        </w:rPr>
      </w:pPr>
      <w:r>
        <w:rPr>
          <w:rFonts w:ascii="Segoe UI" w:eastAsia="Segoe UI" w:hAnsi="Segoe UI" w:cs="Segoe UI"/>
          <w:color w:val="000000"/>
          <w:sz w:val="27"/>
          <w:szCs w:val="27"/>
        </w:rPr>
        <w:t xml:space="preserve">In this program, </w:t>
      </w:r>
      <w:r>
        <w:rPr>
          <w:rFonts w:ascii="Segoe UI" w:eastAsia="Segoe UI" w:hAnsi="Segoe UI" w:cs="Segoe UI"/>
          <w:b/>
          <w:bCs/>
          <w:color w:val="FF82B2"/>
          <w:sz w:val="27"/>
          <w:szCs w:val="27"/>
        </w:rPr>
        <w:t>random.nextInt(10)</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is used to generate a random number between </w:t>
      </w:r>
      <w:r>
        <w:rPr>
          <w:rFonts w:ascii="Segoe UI" w:eastAsia="Segoe UI" w:hAnsi="Segoe UI" w:cs="Segoe UI"/>
          <w:b/>
          <w:bCs/>
          <w:color w:val="FF82B2"/>
          <w:sz w:val="27"/>
          <w:szCs w:val="27"/>
        </w:rPr>
        <w:t>0 and 9</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which the value is stored in a variable </w:t>
      </w:r>
      <w:r>
        <w:rPr>
          <w:rFonts w:ascii="Segoe UI" w:eastAsia="Segoe UI" w:hAnsi="Segoe UI" w:cs="Segoe UI"/>
          <w:b/>
          <w:bCs/>
          <w:color w:val="FF82B2"/>
          <w:sz w:val="27"/>
          <w:szCs w:val="27"/>
        </w:rPr>
        <w:t>randomNumber</w:t>
      </w:r>
      <w:r>
        <w:rPr>
          <w:rFonts w:ascii="Segoe UI" w:eastAsia="Segoe UI" w:hAnsi="Segoe UI" w:cs="Segoe UI"/>
          <w:color w:val="000000"/>
          <w:sz w:val="27"/>
          <w:szCs w:val="27"/>
        </w:rPr>
        <w:t>.</w:t>
      </w:r>
    </w:p>
    <w:p w:rsidR="00663897" w:rsidRDefault="00F25AC9">
      <w:pPr>
        <w:numPr>
          <w:ilvl w:val="1"/>
          <w:numId w:val="35"/>
        </w:numPr>
        <w:spacing w:before="45" w:line="405" w:lineRule="atLeast"/>
        <w:ind w:right="110"/>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random.nextInt(10)+1</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is used to generate random number between </w:t>
      </w:r>
      <w:r>
        <w:rPr>
          <w:rFonts w:ascii="Segoe UI" w:eastAsia="Segoe UI" w:hAnsi="Segoe UI" w:cs="Segoe UI"/>
          <w:b/>
          <w:bCs/>
          <w:color w:val="FF82B2"/>
          <w:sz w:val="27"/>
          <w:szCs w:val="27"/>
        </w:rPr>
        <w:t>1 to 10</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which the value is stored in a variable </w:t>
      </w:r>
      <w:r>
        <w:rPr>
          <w:rFonts w:ascii="Segoe UI" w:eastAsia="Segoe UI" w:hAnsi="Segoe UI" w:cs="Segoe UI"/>
          <w:b/>
          <w:bCs/>
          <w:color w:val="FF82B2"/>
          <w:sz w:val="27"/>
          <w:szCs w:val="27"/>
        </w:rPr>
        <w:t>randomNumber2</w:t>
      </w:r>
      <w:r>
        <w:rPr>
          <w:rFonts w:ascii="Segoe UI" w:eastAsia="Segoe UI" w:hAnsi="Segoe UI" w:cs="Segoe UI"/>
          <w:color w:val="000000"/>
          <w:sz w:val="27"/>
          <w:szCs w:val="27"/>
        </w:rPr>
        <w:t>.</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Generate Random Number Between Any Number</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Use this formula to generate a random number between any numbers in the dart.</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 xml:space="preserve"> min + Random().nextInt((max + 1) - min);</w:t>
      </w:r>
      <w:r w:rsidR="00FB0D64" w:rsidRPr="00FB0D64">
        <w:pict>
          <v:shape id="_x0000_s1687" type="#_x0000_t75" style="position:absolute;left:0;text-align:left;margin-left:51pt;margin-top:14.1pt;width:495pt;height:61pt;z-index:-251460608;mso-position-horizontal-relative:page;mso-position-vertical-relative:text" o:allowincell="f">
            <v:imagedata r:id="rId340" o:title=""/>
            <w10:wrap anchorx="page"/>
            <w10:anchorlock/>
          </v:shape>
        </w:pic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Random Number In Dart Between 10 - 20</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This program generates random numbers between 10 to 20.</w:t>
      </w:r>
    </w:p>
    <w:p w:rsidR="00663897" w:rsidRDefault="00F25AC9">
      <w:pPr>
        <w:spacing w:before="412" w:line="405" w:lineRule="atLeast"/>
        <w:ind w:left="240" w:right="6957"/>
        <w:rPr>
          <w:rFonts w:ascii="Consolas" w:eastAsia="Consolas" w:hAnsi="Consolas" w:cs="Consolas"/>
        </w:rPr>
      </w:pPr>
      <w:r>
        <w:rPr>
          <w:rFonts w:ascii="Consolas" w:eastAsia="Consolas" w:hAnsi="Consolas" w:cs="Consolas"/>
          <w:color w:val="555E68"/>
        </w:rPr>
        <w:t>import 'dart:math'; void main()</w:t>
      </w:r>
      <w:r w:rsidR="00FB0D64" w:rsidRPr="00FB0D64">
        <w:pict>
          <v:shape id="_x0000_s1688" type="#_x0000_t75" style="position:absolute;left:0;text-align:left;margin-left:51pt;margin-top:13.6pt;width:495pt;height:111pt;z-index:-251459584;mso-position-horizontal-relative:page;mso-position-vertical-relative:text" o:allowincell="f">
            <v:imagedata r:id="rId341"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line="405" w:lineRule="atLeast"/>
        <w:ind w:left="240" w:right="7606"/>
        <w:rPr>
          <w:rFonts w:ascii="Consolas" w:eastAsia="Consolas" w:hAnsi="Consolas" w:cs="Consolas"/>
        </w:rPr>
      </w:pPr>
      <w:r>
        <w:rPr>
          <w:rFonts w:ascii="Consolas" w:eastAsia="Consolas" w:hAnsi="Consolas" w:cs="Consolas"/>
          <w:color w:val="555E68"/>
        </w:rPr>
        <w:t xml:space="preserve">int min = 10; int max = 20; </w:t>
      </w:r>
      <w:r w:rsidR="00FB0D64" w:rsidRPr="00FB0D64">
        <w:pict>
          <v:shape id="_x0000_s1689" type="#_x0000_t75" style="position:absolute;left:0;text-align:left;margin-left:51pt;margin-top:-2pt;width:495pt;height:174pt;z-index:-251458560;mso-position-horizontal-relative:page;mso-position-vertical-relative:text" o:allowincell="f">
            <v:imagedata r:id="rId342"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int randomnum = min + Random().nextInt((max + 1) - min);</w:t>
      </w:r>
    </w:p>
    <w:p w:rsidR="00663897" w:rsidRDefault="00F25AC9">
      <w:pPr>
        <w:spacing w:before="406" w:line="405" w:lineRule="atLeast"/>
        <w:ind w:left="240" w:right="73"/>
        <w:rPr>
          <w:rFonts w:ascii="Consolas" w:eastAsia="Consolas" w:hAnsi="Consolas" w:cs="Consolas"/>
        </w:rPr>
      </w:pPr>
      <w:r>
        <w:rPr>
          <w:rFonts w:ascii="Consolas" w:eastAsia="Consolas" w:hAnsi="Consolas" w:cs="Consolas"/>
          <w:color w:val="555E68"/>
        </w:rPr>
        <w:lastRenderedPageBreak/>
        <w:t>print("Generated Random number between $min and $max is: $randomnum");  }</w:t>
      </w:r>
    </w:p>
    <w:p w:rsidR="00663897" w:rsidRDefault="00FB0D64">
      <w:pPr>
        <w:spacing w:before="890" w:line="359" w:lineRule="atLeast"/>
        <w:ind w:right="-200"/>
        <w:jc w:val="both"/>
        <w:rPr>
          <w:rFonts w:ascii="Segoe UI" w:eastAsia="Segoe UI" w:hAnsi="Segoe UI" w:cs="Segoe UI"/>
          <w:sz w:val="27"/>
          <w:szCs w:val="27"/>
        </w:rPr>
      </w:pPr>
      <w:hyperlink r:id="rId34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Random Boolean And Double Value</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Here you will learn how to generate random boolean and double values in dart.</w:t>
      </w:r>
    </w:p>
    <w:p w:rsidR="00663897" w:rsidRDefault="00F25AC9">
      <w:pPr>
        <w:spacing w:before="412" w:line="405" w:lineRule="atLeast"/>
        <w:ind w:left="240" w:right="3450"/>
        <w:rPr>
          <w:rFonts w:ascii="Consolas" w:eastAsia="Consolas" w:hAnsi="Consolas" w:cs="Consolas"/>
        </w:rPr>
      </w:pPr>
      <w:r>
        <w:rPr>
          <w:rFonts w:ascii="Consolas" w:eastAsia="Consolas" w:hAnsi="Consolas" w:cs="Consolas"/>
          <w:color w:val="555E68"/>
        </w:rPr>
        <w:t xml:space="preserve">  Random().nextBool(); // return true or false   Random().nextDouble(); // return 0.0 to 1.0</w:t>
      </w:r>
      <w:r w:rsidR="00FB0D64" w:rsidRPr="00FB0D64">
        <w:pict>
          <v:shape id="_x0000_s1690" type="#_x0000_t75" style="position:absolute;left:0;text-align:left;margin-left:51pt;margin-top:14.1pt;width:495pt;height:81pt;z-index:-251457536;mso-position-horizontal-relative:page;mso-position-vertical-relative:text" o:allowincell="f">
            <v:imagedata r:id="rId344" o:title=""/>
            <w10:wrap anchorx="page"/>
            <w10:anchorlock/>
          </v:shape>
        </w:pict>
      </w:r>
    </w:p>
    <w:p w:rsidR="00663897" w:rsidRDefault="00F25AC9">
      <w:pPr>
        <w:spacing w:before="673" w:line="608" w:lineRule="atLeast"/>
        <w:ind w:right="2578"/>
        <w:rPr>
          <w:rFonts w:ascii="Segoe UI" w:eastAsia="Segoe UI" w:hAnsi="Segoe UI" w:cs="Segoe UI"/>
          <w:sz w:val="27"/>
          <w:szCs w:val="27"/>
        </w:rPr>
      </w:pPr>
      <w:r>
        <w:rPr>
          <w:rFonts w:ascii="Segoe UI" w:eastAsia="Segoe UI" w:hAnsi="Segoe UI" w:cs="Segoe UI"/>
          <w:b/>
          <w:bCs/>
          <w:color w:val="FF82B2"/>
          <w:sz w:val="26"/>
          <w:szCs w:val="26"/>
        </w:rPr>
        <w:t xml:space="preserve">Example 1: Generate Random Boolean And Double Values </w:t>
      </w:r>
      <w:r>
        <w:rPr>
          <w:rFonts w:ascii="Segoe UI" w:eastAsia="Segoe UI" w:hAnsi="Segoe UI" w:cs="Segoe UI"/>
          <w:color w:val="000000"/>
          <w:sz w:val="27"/>
          <w:szCs w:val="27"/>
        </w:rPr>
        <w:t>This example below generate random and boolean value.</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import 'dart:math';</w:t>
      </w:r>
      <w:r w:rsidR="00FB0D64" w:rsidRPr="00FB0D64">
        <w:pict>
          <v:shape id="_x0000_s1691" type="#_x0000_t75" style="position:absolute;left:0;text-align:left;margin-left:51pt;margin-top:14.1pt;width:495pt;height:223pt;z-index:-251456512;mso-position-horizontal-relative:page;mso-position-vertical-relative:text" o:allowincell="f">
            <v:imagedata r:id="rId34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 w:line="405" w:lineRule="atLeast"/>
        <w:ind w:left="240" w:right="3710"/>
        <w:rPr>
          <w:rFonts w:ascii="Consolas" w:eastAsia="Consolas" w:hAnsi="Consolas" w:cs="Consolas"/>
        </w:rPr>
      </w:pPr>
      <w:r>
        <w:rPr>
          <w:rFonts w:ascii="Consolas" w:eastAsia="Consolas" w:hAnsi="Consolas" w:cs="Consolas"/>
          <w:color w:val="555E68"/>
        </w:rPr>
        <w:t>double randomDouble = Random().nextDouble(); bool randomBool = Random().nextBool();</w:t>
      </w:r>
    </w:p>
    <w:p w:rsidR="00663897" w:rsidRDefault="00F25AC9">
      <w:pPr>
        <w:spacing w:before="405" w:line="405" w:lineRule="atLeast"/>
        <w:ind w:left="240" w:right="1761"/>
        <w:rPr>
          <w:rFonts w:ascii="Consolas" w:eastAsia="Consolas" w:hAnsi="Consolas" w:cs="Consolas"/>
        </w:rPr>
      </w:pPr>
      <w:r>
        <w:rPr>
          <w:rFonts w:ascii="Consolas" w:eastAsia="Consolas" w:hAnsi="Consolas" w:cs="Consolas"/>
          <w:color w:val="555E68"/>
        </w:rPr>
        <w:t xml:space="preserve">print("Generated Random double value is: $randomDouble");  print("Generated Random bool value is: $randomBool");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4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2: Generate a List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Random Numbers In Dart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This example will generate a list of 10 random numbers between 1 to 100.</w:t>
      </w:r>
    </w:p>
    <w:p w:rsidR="00663897" w:rsidRDefault="00F25AC9">
      <w:pPr>
        <w:spacing w:before="233" w:line="276" w:lineRule="atLeast"/>
        <w:ind w:left="240" w:right="-200"/>
        <w:jc w:val="both"/>
        <w:rPr>
          <w:rFonts w:ascii="Consolas" w:eastAsia="Consolas" w:hAnsi="Consolas" w:cs="Consolas"/>
        </w:rPr>
      </w:pPr>
      <w:r>
        <w:rPr>
          <w:rFonts w:ascii="Consolas" w:eastAsia="Consolas" w:hAnsi="Consolas" w:cs="Consolas"/>
          <w:color w:val="555E68"/>
        </w:rPr>
        <w:t>import 'dart:math';</w:t>
      </w:r>
      <w:r w:rsidR="00FB0D64" w:rsidRPr="00FB0D64">
        <w:pict>
          <v:shape id="_x0000_s1692" type="#_x0000_t75" style="position:absolute;left:0;text-align:left;margin-left:51pt;margin-top:-2pt;width:495pt;height:183pt;z-index:-251455488;mso-position-horizontal-relative:page;mso-position-vertical-relative:text" o:allowincell="f">
            <v:imagedata r:id="rId34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 w:line="405" w:lineRule="atLeast"/>
        <w:ind w:left="240" w:right="3190"/>
        <w:rPr>
          <w:rFonts w:ascii="Consolas" w:eastAsia="Consolas" w:hAnsi="Consolas" w:cs="Consolas"/>
        </w:rPr>
      </w:pPr>
      <w:r>
        <w:rPr>
          <w:rFonts w:ascii="Consolas" w:eastAsia="Consolas" w:hAnsi="Consolas" w:cs="Consolas"/>
          <w:color w:val="555E68"/>
        </w:rPr>
        <w:t xml:space="preserve">List&lt;int&gt; randomList = List.generate(10, (_) =&gt; Random().nextInt(100)+1);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print(randomList);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4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Useful Math Function In Dart</w:t>
      </w:r>
    </w:p>
    <w:p w:rsidR="00663897" w:rsidRDefault="00F25AC9">
      <w:pPr>
        <w:spacing w:before="227" w:line="405" w:lineRule="atLeast"/>
        <w:ind w:right="604"/>
        <w:rPr>
          <w:rFonts w:ascii="Segoe UI" w:eastAsia="Segoe UI" w:hAnsi="Segoe UI" w:cs="Segoe UI"/>
          <w:sz w:val="27"/>
          <w:szCs w:val="27"/>
        </w:rPr>
      </w:pPr>
      <w:r>
        <w:rPr>
          <w:rFonts w:ascii="Segoe UI" w:eastAsia="Segoe UI" w:hAnsi="Segoe UI" w:cs="Segoe UI"/>
          <w:color w:val="000000"/>
          <w:sz w:val="27"/>
          <w:szCs w:val="27"/>
        </w:rPr>
        <w:t>You can use some useful math functions to perform your daily task with dart programming.</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0"/>
        <w:gridCol w:w="1125"/>
        <w:gridCol w:w="3390"/>
      </w:tblGrid>
      <w:tr w:rsidR="00663897">
        <w:trPr>
          <w:trHeight w:hRule="exact" w:val="480"/>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4"/>
                <w:sz w:val="27"/>
                <w:szCs w:val="27"/>
              </w:rPr>
              <w:t>Function Nam</w:t>
            </w:r>
            <w:r w:rsidRPr="00F25AC9">
              <w:rPr>
                <w:rFonts w:ascii="Segoe UI" w:eastAsia="Segoe UI" w:hAnsi="Segoe UI" w:cs="Segoe UI"/>
                <w:b/>
                <w:bCs/>
                <w:color w:val="222222"/>
                <w:spacing w:val="1"/>
                <w:sz w:val="27"/>
                <w:szCs w:val="27"/>
              </w:rPr>
              <w:t>e</w:t>
            </w:r>
          </w:p>
        </w:tc>
        <w:tc>
          <w:tcPr>
            <w:tcW w:w="1125"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4"/>
                <w:sz w:val="27"/>
                <w:szCs w:val="27"/>
              </w:rPr>
              <w:t>Outpu</w:t>
            </w:r>
            <w:r w:rsidRPr="00F25AC9">
              <w:rPr>
                <w:rFonts w:ascii="Segoe UI" w:eastAsia="Segoe UI" w:hAnsi="Segoe UI" w:cs="Segoe UI"/>
                <w:b/>
                <w:bCs/>
                <w:color w:val="222222"/>
                <w:spacing w:val="4"/>
                <w:sz w:val="27"/>
                <w:szCs w:val="27"/>
              </w:rPr>
              <w:t>t</w:t>
            </w:r>
          </w:p>
        </w:tc>
        <w:tc>
          <w:tcPr>
            <w:tcW w:w="339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170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480"/>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3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9"/>
                <w:sz w:val="27"/>
                <w:szCs w:val="27"/>
              </w:rPr>
              <w:t>pow(10,2</w:t>
            </w:r>
            <w:r w:rsidRPr="00F25AC9">
              <w:rPr>
                <w:rFonts w:ascii="Segoe UI" w:eastAsia="Segoe UI" w:hAnsi="Segoe UI" w:cs="Segoe UI"/>
                <w:color w:val="000000"/>
                <w:spacing w:val="8"/>
                <w:sz w:val="27"/>
                <w:szCs w:val="27"/>
              </w:rPr>
              <w:t>)</w:t>
            </w:r>
          </w:p>
        </w:tc>
        <w:tc>
          <w:tcPr>
            <w:tcW w:w="1125"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46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40"/>
                <w:sz w:val="27"/>
                <w:szCs w:val="27"/>
              </w:rPr>
              <w:t>10</w:t>
            </w:r>
            <w:r w:rsidRPr="00F25AC9">
              <w:rPr>
                <w:rFonts w:ascii="Segoe UI" w:eastAsia="Segoe UI" w:hAnsi="Segoe UI" w:cs="Segoe UI"/>
                <w:color w:val="000000"/>
                <w:spacing w:val="1"/>
                <w:sz w:val="27"/>
                <w:szCs w:val="27"/>
              </w:rPr>
              <w:t>0</w:t>
            </w:r>
          </w:p>
        </w:tc>
        <w:tc>
          <w:tcPr>
            <w:tcW w:w="339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2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10 to the power 2 is 10*1</w:t>
            </w:r>
            <w:r w:rsidRPr="00F25AC9">
              <w:rPr>
                <w:rFonts w:ascii="Segoe UI" w:eastAsia="Segoe UI" w:hAnsi="Segoe UI" w:cs="Segoe UI"/>
                <w:color w:val="000000"/>
                <w:spacing w:val="5"/>
                <w:sz w:val="27"/>
                <w:szCs w:val="27"/>
              </w:rPr>
              <w:t>0</w:t>
            </w:r>
          </w:p>
        </w:tc>
      </w:tr>
      <w:tr w:rsidR="00663897">
        <w:trPr>
          <w:trHeight w:hRule="exact" w:val="495"/>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5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9"/>
                <w:sz w:val="27"/>
                <w:szCs w:val="27"/>
              </w:rPr>
              <w:t>max(10,2</w:t>
            </w:r>
            <w:r w:rsidRPr="00F25AC9">
              <w:rPr>
                <w:rFonts w:ascii="Segoe UI" w:eastAsia="Segoe UI" w:hAnsi="Segoe UI" w:cs="Segoe UI"/>
                <w:color w:val="000000"/>
                <w:spacing w:val="8"/>
                <w:sz w:val="27"/>
                <w:szCs w:val="27"/>
              </w:rPr>
              <w:t>)</w:t>
            </w:r>
          </w:p>
        </w:tc>
        <w:tc>
          <w:tcPr>
            <w:tcW w:w="1125"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61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9"/>
                <w:sz w:val="27"/>
                <w:szCs w:val="27"/>
              </w:rPr>
              <w:t>1</w:t>
            </w:r>
            <w:r w:rsidRPr="00F25AC9">
              <w:rPr>
                <w:rFonts w:ascii="Segoe UI" w:eastAsia="Segoe UI" w:hAnsi="Segoe UI" w:cs="Segoe UI"/>
                <w:color w:val="000000"/>
                <w:spacing w:val="1"/>
                <w:sz w:val="27"/>
                <w:szCs w:val="27"/>
              </w:rPr>
              <w:t>0</w:t>
            </w:r>
          </w:p>
        </w:tc>
        <w:tc>
          <w:tcPr>
            <w:tcW w:w="339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34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4"/>
                <w:sz w:val="27"/>
                <w:szCs w:val="27"/>
              </w:rPr>
              <w:t>Maximum number is 10</w:t>
            </w:r>
          </w:p>
        </w:tc>
      </w:tr>
      <w:tr w:rsidR="00663897">
        <w:trPr>
          <w:trHeight w:hRule="exact" w:val="480"/>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9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9"/>
                <w:sz w:val="27"/>
                <w:szCs w:val="27"/>
              </w:rPr>
              <w:t>min(10,2</w:t>
            </w:r>
            <w:r w:rsidRPr="00F25AC9">
              <w:rPr>
                <w:rFonts w:ascii="Segoe UI" w:eastAsia="Segoe UI" w:hAnsi="Segoe UI" w:cs="Segoe UI"/>
                <w:color w:val="000000"/>
                <w:spacing w:val="8"/>
                <w:sz w:val="27"/>
                <w:szCs w:val="27"/>
              </w:rPr>
              <w:t>)</w:t>
            </w:r>
          </w:p>
        </w:tc>
        <w:tc>
          <w:tcPr>
            <w:tcW w:w="1125"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757" w:type="dxa"/>
            </w:tcMar>
            <w:tcFitText/>
          </w:tcPr>
          <w:p w:rsidR="00663897" w:rsidRDefault="00F25AC9">
            <w:pPr>
              <w:spacing w:before="46" w:line="359" w:lineRule="atLeast"/>
              <w:jc w:val="both"/>
              <w:rPr>
                <w:rFonts w:ascii="Segoe UI" w:eastAsia="Segoe UI" w:hAnsi="Segoe UI" w:cs="Segoe UI"/>
                <w:sz w:val="27"/>
                <w:szCs w:val="27"/>
              </w:rPr>
            </w:pPr>
            <w:r w:rsidRPr="00CC330F">
              <w:rPr>
                <w:rFonts w:ascii="Segoe UI" w:eastAsia="Segoe UI" w:hAnsi="Segoe UI" w:cs="Segoe UI"/>
                <w:color w:val="000000"/>
                <w:sz w:val="27"/>
                <w:szCs w:val="27"/>
              </w:rPr>
              <w:t>2</w:t>
            </w:r>
          </w:p>
        </w:tc>
        <w:tc>
          <w:tcPr>
            <w:tcW w:w="339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53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4"/>
                <w:sz w:val="27"/>
                <w:szCs w:val="27"/>
              </w:rPr>
              <w:t xml:space="preserve">Minimum number is </w:t>
            </w:r>
            <w:r w:rsidRPr="00F25AC9">
              <w:rPr>
                <w:rFonts w:ascii="Segoe UI" w:eastAsia="Segoe UI" w:hAnsi="Segoe UI" w:cs="Segoe UI"/>
                <w:color w:val="000000"/>
                <w:spacing w:val="7"/>
                <w:sz w:val="27"/>
                <w:szCs w:val="27"/>
              </w:rPr>
              <w:t>2</w:t>
            </w:r>
          </w:p>
        </w:tc>
      </w:tr>
      <w:tr w:rsidR="00663897">
        <w:trPr>
          <w:trHeight w:hRule="exact" w:val="495"/>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99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1"/>
                <w:sz w:val="27"/>
                <w:szCs w:val="27"/>
              </w:rPr>
              <w:t>sqrt(25</w:t>
            </w:r>
            <w:r w:rsidRPr="00F25AC9">
              <w:rPr>
                <w:rFonts w:ascii="Segoe UI" w:eastAsia="Segoe UI" w:hAnsi="Segoe UI" w:cs="Segoe UI"/>
                <w:color w:val="000000"/>
                <w:spacing w:val="3"/>
                <w:sz w:val="27"/>
                <w:szCs w:val="27"/>
              </w:rPr>
              <w:t>)</w:t>
            </w:r>
          </w:p>
        </w:tc>
        <w:tc>
          <w:tcPr>
            <w:tcW w:w="1125"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757" w:type="dxa"/>
            </w:tcMar>
            <w:tcFitText/>
          </w:tcPr>
          <w:p w:rsidR="00663897" w:rsidRDefault="00F25AC9">
            <w:pPr>
              <w:spacing w:before="46" w:line="359" w:lineRule="atLeast"/>
              <w:jc w:val="both"/>
              <w:rPr>
                <w:rFonts w:ascii="Segoe UI" w:eastAsia="Segoe UI" w:hAnsi="Segoe UI" w:cs="Segoe UI"/>
                <w:sz w:val="27"/>
                <w:szCs w:val="27"/>
              </w:rPr>
            </w:pPr>
            <w:r w:rsidRPr="00CC330F">
              <w:rPr>
                <w:rFonts w:ascii="Segoe UI" w:eastAsia="Segoe UI" w:hAnsi="Segoe UI" w:cs="Segoe UI"/>
                <w:color w:val="000000"/>
                <w:sz w:val="27"/>
                <w:szCs w:val="27"/>
              </w:rPr>
              <w:t>5</w:t>
            </w:r>
          </w:p>
        </w:tc>
        <w:tc>
          <w:tcPr>
            <w:tcW w:w="339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60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 xml:space="preserve">Square root of 25 is </w:t>
            </w:r>
            <w:r w:rsidRPr="00F25AC9">
              <w:rPr>
                <w:rFonts w:ascii="Segoe UI" w:eastAsia="Segoe UI" w:hAnsi="Segoe UI" w:cs="Segoe UI"/>
                <w:color w:val="000000"/>
                <w:spacing w:val="17"/>
                <w:sz w:val="27"/>
                <w:szCs w:val="27"/>
              </w:rPr>
              <w:t>5</w:t>
            </w:r>
          </w:p>
        </w:tc>
      </w:tr>
    </w:tbl>
    <w:p w:rsidR="00663897" w:rsidRDefault="00F25AC9">
      <w:pPr>
        <w:spacing w:before="240"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Math In Dart</w:t>
      </w:r>
    </w:p>
    <w:p w:rsidR="00663897" w:rsidRDefault="00F25AC9">
      <w:pPr>
        <w:spacing w:before="212" w:line="405" w:lineRule="atLeast"/>
        <w:ind w:right="-93"/>
        <w:rPr>
          <w:rFonts w:ascii="Segoe UI" w:eastAsia="Segoe UI" w:hAnsi="Segoe UI" w:cs="Segoe UI"/>
          <w:sz w:val="27"/>
          <w:szCs w:val="27"/>
        </w:rPr>
      </w:pPr>
      <w:r>
        <w:rPr>
          <w:rFonts w:ascii="Segoe UI" w:eastAsia="Segoe UI" w:hAnsi="Segoe UI" w:cs="Segoe UI"/>
          <w:color w:val="000000"/>
          <w:sz w:val="27"/>
          <w:szCs w:val="27"/>
        </w:rPr>
        <w:t>This example below finds the power of a number, a minimum and maximum value between two numbers, and the square root of a number.</w:t>
      </w:r>
    </w:p>
    <w:p w:rsidR="00663897" w:rsidRDefault="00F25AC9">
      <w:pPr>
        <w:spacing w:before="412" w:line="405" w:lineRule="atLeast"/>
        <w:ind w:left="240" w:right="6957"/>
        <w:rPr>
          <w:rFonts w:ascii="Consolas" w:eastAsia="Consolas" w:hAnsi="Consolas" w:cs="Consolas"/>
        </w:rPr>
      </w:pPr>
      <w:r>
        <w:rPr>
          <w:rFonts w:ascii="Consolas" w:eastAsia="Consolas" w:hAnsi="Consolas" w:cs="Consolas"/>
          <w:color w:val="555E68"/>
        </w:rPr>
        <w:t>import 'dart:math'; void main()</w:t>
      </w:r>
      <w:r w:rsidR="00FB0D64" w:rsidRPr="00FB0D64">
        <w:pict>
          <v:shape id="_x0000_s1693" type="#_x0000_t75" style="position:absolute;left:0;text-align:left;margin-left:51pt;margin-top:14.1pt;width:495pt;height:262pt;z-index:-251454464;mso-position-horizontal-relative:page;mso-position-vertical-relative:text" o:allowincell="f">
            <v:imagedata r:id="rId349"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num1 = 10;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num2 = 2;</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num powernum = pow(num1,num2);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num maxnum = max(num1,num2);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num minnum = min(num1,num2);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num squareroot = sqrt(25); // Square root of 25</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print("Power is $powernum"); </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print("Maximum is $maxnum"); </w:t>
      </w:r>
      <w:r w:rsidR="00FB0D64" w:rsidRPr="00FB0D64">
        <w:pict>
          <v:shape id="_x0000_s1694" type="#_x0000_t75" style="position:absolute;left:0;text-align:left;margin-left:51pt;margin-top:-2pt;width:495pt;height:134pt;z-index:-251453440;mso-position-horizontal-relative:page;mso-position-vertical-relative:text" o:allowincell="f">
            <v:imagedata r:id="rId35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print("Minimum is $minnum");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print("Square root is $squareroot");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51" w:history="1">
        <w:r w:rsidR="00F25AC9">
          <w:rPr>
            <w:rFonts w:ascii="Segoe UI" w:eastAsia="Segoe UI" w:hAnsi="Segoe UI" w:cs="Segoe UI"/>
            <w:color w:val="4D8CE6"/>
            <w:sz w:val="27"/>
            <w:szCs w:val="27"/>
            <w:u w:val="single"/>
          </w:rPr>
          <w:t>Run Online</w:t>
        </w:r>
      </w:hyperlink>
    </w:p>
    <w:p w:rsidR="00663897" w:rsidRDefault="00F25AC9">
      <w:pPr>
        <w:numPr>
          <w:ilvl w:val="0"/>
          <w:numId w:val="36"/>
        </w:numPr>
        <w:spacing w:before="255"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In this program, </w:t>
      </w:r>
      <w:r>
        <w:rPr>
          <w:rFonts w:ascii="Segoe UI" w:eastAsia="Segoe UI" w:hAnsi="Segoe UI" w:cs="Segoe UI"/>
          <w:b/>
          <w:bCs/>
          <w:color w:val="FF82B2"/>
          <w:sz w:val="27"/>
          <w:szCs w:val="27"/>
        </w:rPr>
        <w:t>pow(num1, num2)</w:t>
      </w:r>
      <w:r>
        <w:rPr>
          <w:rFonts w:ascii="Segoe UI" w:eastAsia="Segoe UI" w:hAnsi="Segoe UI" w:cs="Segoe UI"/>
          <w:sz w:val="27"/>
          <w:szCs w:val="27"/>
        </w:rPr>
        <w:t xml:space="preserve"> </w:t>
      </w:r>
      <w:r>
        <w:rPr>
          <w:rFonts w:ascii="Segoe UI" w:eastAsia="Segoe UI" w:hAnsi="Segoe UI" w:cs="Segoe UI"/>
          <w:color w:val="000000"/>
          <w:sz w:val="27"/>
          <w:szCs w:val="27"/>
        </w:rPr>
        <w:t>is a function where num1 is a digit and num2 is a power.</w:t>
      </w:r>
    </w:p>
    <w:p w:rsidR="00663897" w:rsidRDefault="00F25AC9">
      <w:pPr>
        <w:numPr>
          <w:ilvl w:val="1"/>
          <w:numId w:val="36"/>
        </w:numPr>
        <w:spacing w:before="45" w:line="405" w:lineRule="atLeast"/>
        <w:ind w:right="263"/>
        <w:rPr>
          <w:rFonts w:ascii="Segoe UI" w:eastAsia="Segoe UI" w:hAnsi="Segoe UI" w:cs="Segoe UI"/>
          <w:sz w:val="27"/>
          <w:szCs w:val="27"/>
        </w:rPr>
      </w:pPr>
      <w:r>
        <w:rPr>
          <w:rFonts w:ascii="Segoe UI" w:eastAsia="Segoe UI" w:hAnsi="Segoe UI" w:cs="Segoe UI"/>
          <w:b/>
          <w:bCs/>
          <w:color w:val="FF82B2"/>
          <w:sz w:val="27"/>
          <w:szCs w:val="27"/>
        </w:rPr>
        <w:t>max(num1,num2)</w:t>
      </w:r>
      <w:r>
        <w:rPr>
          <w:rFonts w:ascii="Segoe UI" w:eastAsia="Segoe UI" w:hAnsi="Segoe UI" w:cs="Segoe UI"/>
          <w:sz w:val="27"/>
          <w:szCs w:val="27"/>
        </w:rPr>
        <w:t xml:space="preserve"> </w:t>
      </w:r>
      <w:r>
        <w:rPr>
          <w:rFonts w:ascii="Segoe UI" w:eastAsia="Segoe UI" w:hAnsi="Segoe UI" w:cs="Segoe UI"/>
          <w:color w:val="000000"/>
          <w:sz w:val="27"/>
          <w:szCs w:val="27"/>
        </w:rPr>
        <w:t>is a function which give the maximum number between num1 and num2.</w:t>
      </w:r>
    </w:p>
    <w:p w:rsidR="00663897" w:rsidRDefault="00F25AC9">
      <w:pPr>
        <w:numPr>
          <w:ilvl w:val="2"/>
          <w:numId w:val="36"/>
        </w:numPr>
        <w:spacing w:before="45" w:line="405" w:lineRule="atLeast"/>
        <w:ind w:right="434"/>
        <w:rPr>
          <w:rFonts w:ascii="Segoe UI" w:eastAsia="Segoe UI" w:hAnsi="Segoe UI" w:cs="Segoe UI"/>
          <w:sz w:val="27"/>
          <w:szCs w:val="27"/>
        </w:rPr>
      </w:pPr>
      <w:r>
        <w:rPr>
          <w:rFonts w:ascii="Segoe UI" w:eastAsia="Segoe UI" w:hAnsi="Segoe UI" w:cs="Segoe UI"/>
          <w:b/>
          <w:bCs/>
          <w:color w:val="FF82B2"/>
          <w:sz w:val="27"/>
          <w:szCs w:val="27"/>
        </w:rPr>
        <w:t>min(num1,num2)</w:t>
      </w:r>
      <w:r>
        <w:rPr>
          <w:rFonts w:ascii="Segoe UI" w:eastAsia="Segoe UI" w:hAnsi="Segoe UI" w:cs="Segoe UI"/>
          <w:sz w:val="27"/>
          <w:szCs w:val="27"/>
        </w:rPr>
        <w:t xml:space="preserve"> </w:t>
      </w:r>
      <w:r>
        <w:rPr>
          <w:rFonts w:ascii="Segoe UI" w:eastAsia="Segoe UI" w:hAnsi="Segoe UI" w:cs="Segoe UI"/>
          <w:color w:val="000000"/>
          <w:sz w:val="27"/>
          <w:szCs w:val="27"/>
        </w:rPr>
        <w:t>is a function which give the mininum number between num1 and num2.</w:t>
      </w:r>
    </w:p>
    <w:p w:rsidR="00663897" w:rsidRDefault="00F25AC9">
      <w:pPr>
        <w:numPr>
          <w:ilvl w:val="3"/>
          <w:numId w:val="36"/>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sqrt(25)</w:t>
      </w:r>
      <w:r>
        <w:rPr>
          <w:rFonts w:ascii="Segoe UI" w:eastAsia="Segoe UI" w:hAnsi="Segoe UI" w:cs="Segoe UI"/>
          <w:sz w:val="27"/>
          <w:szCs w:val="27"/>
        </w:rPr>
        <w:t xml:space="preserve"> </w:t>
      </w:r>
      <w:r>
        <w:rPr>
          <w:rFonts w:ascii="Segoe UI" w:eastAsia="Segoe UI" w:hAnsi="Segoe UI" w:cs="Segoe UI"/>
          <w:color w:val="000000"/>
          <w:sz w:val="27"/>
          <w:szCs w:val="27"/>
        </w:rPr>
        <w:t>is a function that gives the square root of 25.</w:t>
      </w:r>
    </w:p>
    <w:p w:rsidR="00663897" w:rsidRPr="00562F41" w:rsidRDefault="00F25AC9" w:rsidP="00562F41">
      <w:pPr>
        <w:pStyle w:val="Heading2"/>
        <w:rPr>
          <w:rFonts w:eastAsia="Segoe UI"/>
          <w:sz w:val="36"/>
          <w:szCs w:val="36"/>
        </w:rPr>
      </w:pPr>
      <w:bookmarkStart w:id="5" w:name="_Toc160974835"/>
      <w:r w:rsidRPr="00562F41">
        <w:rPr>
          <w:rFonts w:eastAsia="Segoe UI"/>
          <w:sz w:val="36"/>
          <w:szCs w:val="36"/>
        </w:rPr>
        <w:t>Collections in Dart</w:t>
      </w:r>
      <w:bookmarkEnd w:id="5"/>
    </w:p>
    <w:p w:rsidR="00663897" w:rsidRDefault="00F25AC9">
      <w:pPr>
        <w:spacing w:before="215"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List in Dart</w:t>
      </w:r>
    </w:p>
    <w:p w:rsidR="00663897" w:rsidRDefault="00F25AC9">
      <w:pPr>
        <w:spacing w:before="206"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If you want to store multiple values in the same variable, you can use </w:t>
      </w:r>
      <w:r>
        <w:rPr>
          <w:rFonts w:ascii="Segoe UI" w:eastAsia="Segoe UI" w:hAnsi="Segoe UI" w:cs="Segoe UI"/>
          <w:b/>
          <w:bCs/>
          <w:color w:val="FF82B2"/>
          <w:sz w:val="27"/>
          <w:szCs w:val="27"/>
        </w:rPr>
        <w:t>List</w:t>
      </w:r>
      <w:r>
        <w:rPr>
          <w:rFonts w:ascii="Segoe UI" w:eastAsia="Segoe UI" w:hAnsi="Segoe UI" w:cs="Segoe UI"/>
          <w:color w:val="000000"/>
          <w:sz w:val="27"/>
          <w:szCs w:val="27"/>
        </w:rPr>
        <w:t xml:space="preserve">. List in dart is similar to </w:t>
      </w:r>
      <w:r>
        <w:rPr>
          <w:rFonts w:ascii="Segoe UI" w:eastAsia="Segoe UI" w:hAnsi="Segoe UI" w:cs="Segoe UI"/>
          <w:b/>
          <w:bCs/>
          <w:color w:val="FF82B2"/>
          <w:sz w:val="27"/>
          <w:szCs w:val="27"/>
        </w:rPr>
        <w:t>Arrays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other programming languages. E.g. to store the names of multiple students, you can use a List. The List is represented by </w:t>
      </w:r>
      <w:r>
        <w:rPr>
          <w:rFonts w:ascii="Segoe UI" w:eastAsia="Segoe UI" w:hAnsi="Segoe UI" w:cs="Segoe UI"/>
          <w:b/>
          <w:bCs/>
          <w:color w:val="FF82B2"/>
          <w:sz w:val="27"/>
          <w:szCs w:val="27"/>
        </w:rPr>
        <w:t>Square Braces[].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How To Create List</w:t>
      </w:r>
    </w:p>
    <w:p w:rsidR="00663897" w:rsidRDefault="00F25AC9">
      <w:pPr>
        <w:spacing w:before="212" w:line="405" w:lineRule="atLeast"/>
        <w:ind w:right="-5"/>
        <w:rPr>
          <w:rFonts w:ascii="Segoe UI" w:eastAsia="Segoe UI" w:hAnsi="Segoe UI" w:cs="Segoe UI"/>
          <w:sz w:val="27"/>
          <w:szCs w:val="27"/>
        </w:rPr>
      </w:pPr>
      <w:r>
        <w:rPr>
          <w:rFonts w:ascii="Segoe UI" w:eastAsia="Segoe UI" w:hAnsi="Segoe UI" w:cs="Segoe UI"/>
          <w:color w:val="000000"/>
          <w:sz w:val="27"/>
          <w:szCs w:val="27"/>
        </w:rPr>
        <w:t xml:space="preserve">You can create a List by specifying the initial elements in a square bracket. Square bracket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is used to represent a List.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 Integer List</w:t>
      </w:r>
      <w:r w:rsidR="00FB0D64" w:rsidRPr="00FB0D64">
        <w:pict>
          <v:shape id="_x0000_s1695" type="#_x0000_t75" style="position:absolute;left:0;text-align:left;margin-left:51pt;margin-top:13.85pt;width:495pt;height:203pt;z-index:-251452416;mso-position-horizontal-relative:page;mso-position-vertical-relative:text" o:allowincell="f">
            <v:imagedata r:id="rId35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List&lt;int&gt; ages = [10, 30, 23];</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String List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List&lt;String&gt; names = ["Raj", "John", "Rocky"];</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Mixed List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var mixed = [10, "John", 18.8];</w:t>
      </w:r>
    </w:p>
    <w:p w:rsidR="00663897" w:rsidRDefault="00F25AC9">
      <w:pPr>
        <w:spacing w:line="351" w:lineRule="atLeast"/>
        <w:ind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FF82B2"/>
          <w:sz w:val="26"/>
          <w:szCs w:val="26"/>
        </w:rPr>
        <w:lastRenderedPageBreak/>
        <w:t xml:space="preserve">Types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Lists</w:t>
      </w:r>
    </w:p>
    <w:p w:rsidR="00663897" w:rsidRDefault="00F25AC9">
      <w:pPr>
        <w:numPr>
          <w:ilvl w:val="0"/>
          <w:numId w:val="37"/>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Fixed Length List</w:t>
      </w:r>
    </w:p>
    <w:p w:rsidR="00663897" w:rsidRDefault="00F25AC9">
      <w:pPr>
        <w:numPr>
          <w:ilvl w:val="1"/>
          <w:numId w:val="3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Growable List [</w:t>
      </w:r>
      <w:r>
        <w:rPr>
          <w:rFonts w:ascii="Segoe UI" w:eastAsia="Segoe UI" w:hAnsi="Segoe UI" w:cs="Segoe UI"/>
          <w:b/>
          <w:bCs/>
          <w:color w:val="FF82B2"/>
          <w:sz w:val="27"/>
          <w:szCs w:val="27"/>
        </w:rPr>
        <w:t>Mostly Used</w:t>
      </w:r>
      <w:r>
        <w:rPr>
          <w:rFonts w:ascii="Segoe UI" w:eastAsia="Segoe UI" w:hAnsi="Segoe UI" w:cs="Segoe UI"/>
          <w:color w:val="000000"/>
          <w:sz w:val="27"/>
          <w:szCs w:val="27"/>
        </w:rPr>
        <w:t>]</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Fixed Length List</w:t>
      </w:r>
    </w:p>
    <w:p w:rsidR="00663897" w:rsidRDefault="00F25AC9">
      <w:pPr>
        <w:spacing w:before="227" w:line="405" w:lineRule="atLeast"/>
        <w:ind w:right="-165"/>
        <w:rPr>
          <w:rFonts w:ascii="Segoe UI" w:eastAsia="Segoe UI" w:hAnsi="Segoe UI" w:cs="Segoe UI"/>
          <w:sz w:val="27"/>
          <w:szCs w:val="27"/>
        </w:rPr>
      </w:pPr>
      <w:r>
        <w:rPr>
          <w:rFonts w:ascii="Segoe UI" w:eastAsia="Segoe UI" w:hAnsi="Segoe UI" w:cs="Segoe UI"/>
          <w:color w:val="000000"/>
          <w:sz w:val="27"/>
          <w:szCs w:val="27"/>
        </w:rPr>
        <w:t>The fixed-length Lists are defined with the specified length. You cannot change the size at runtime. This will create List of 5 integers with the value 0.</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 xml:space="preserve">void main() {  </w:t>
      </w:r>
      <w:r w:rsidR="00FB0D64" w:rsidRPr="00FB0D64">
        <w:pict>
          <v:shape id="_x0000_s1696" type="#_x0000_t75" style="position:absolute;left:0;text-align:left;margin-left:51pt;margin-top:13.6pt;width:495pt;height:122pt;z-index:-251451392;mso-position-horizontal-relative:page;mso-position-vertical-relative:text" o:allowincell="f">
            <v:imagedata r:id="rId353" o:title=""/>
            <w10:wrap anchorx="page"/>
            <w10:anchorlock/>
          </v:shape>
        </w:pict>
      </w:r>
    </w:p>
    <w:p w:rsidR="00663897" w:rsidRDefault="00F25AC9">
      <w:pPr>
        <w:spacing w:before="1" w:line="405" w:lineRule="atLeast"/>
        <w:ind w:left="240" w:right="4489"/>
        <w:rPr>
          <w:rFonts w:ascii="Consolas" w:eastAsia="Consolas" w:hAnsi="Consolas" w:cs="Consolas"/>
        </w:rPr>
      </w:pPr>
      <w:r>
        <w:rPr>
          <w:rFonts w:ascii="Consolas" w:eastAsia="Consolas" w:hAnsi="Consolas" w:cs="Consolas"/>
          <w:color w:val="555E68"/>
        </w:rPr>
        <w:t xml:space="preserve">   var list = List&lt;int&gt;.filled(5,0);     print(list);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54" w:line="645" w:lineRule="atLeast"/>
        <w:ind w:right="8343"/>
        <w:rPr>
          <w:rFonts w:ascii="Segoe UI" w:eastAsia="Segoe UI" w:hAnsi="Segoe UI" w:cs="Segoe UI"/>
          <w:sz w:val="27"/>
          <w:szCs w:val="27"/>
        </w:rPr>
      </w:pPr>
      <w:hyperlink r:id="rId354"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right="304"/>
        <w:rPr>
          <w:rFonts w:ascii="Segoe UI" w:eastAsia="Segoe UI" w:hAnsi="Segoe UI" w:cs="Segoe UI"/>
          <w:sz w:val="27"/>
          <w:szCs w:val="27"/>
        </w:rPr>
      </w:pPr>
      <w:r>
        <w:rPr>
          <w:rFonts w:ascii="Segoe UI" w:eastAsia="Segoe UI" w:hAnsi="Segoe UI" w:cs="Segoe UI"/>
          <w:color w:val="000000"/>
          <w:sz w:val="27"/>
          <w:szCs w:val="27"/>
        </w:rPr>
        <w:t xml:space="preserve">Note: You cannot add a new item to </w:t>
      </w:r>
      <w:r>
        <w:rPr>
          <w:rFonts w:ascii="Segoe UI" w:eastAsia="Segoe UI" w:hAnsi="Segoe UI" w:cs="Segoe UI"/>
          <w:b/>
          <w:bCs/>
          <w:color w:val="FF82B2"/>
          <w:sz w:val="27"/>
          <w:szCs w:val="27"/>
        </w:rPr>
        <w:t>Fixed Length List</w:t>
      </w:r>
      <w:r>
        <w:rPr>
          <w:rFonts w:ascii="Segoe UI" w:eastAsia="Segoe UI" w:hAnsi="Segoe UI" w:cs="Segoe UI"/>
          <w:color w:val="000000"/>
          <w:sz w:val="27"/>
          <w:szCs w:val="27"/>
        </w:rPr>
        <w:t>, but you can change the values of List.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Growable List</w:t>
      </w:r>
    </w:p>
    <w:p w:rsidR="00663897" w:rsidRDefault="00F25AC9">
      <w:pPr>
        <w:spacing w:before="212" w:line="405" w:lineRule="atLeast"/>
        <w:rPr>
          <w:rFonts w:ascii="Segoe UI" w:eastAsia="Segoe UI" w:hAnsi="Segoe UI" w:cs="Segoe UI"/>
          <w:sz w:val="27"/>
          <w:szCs w:val="27"/>
        </w:rPr>
      </w:pPr>
      <w:r>
        <w:rPr>
          <w:rFonts w:ascii="Segoe UI" w:eastAsia="Segoe UI" w:hAnsi="Segoe UI" w:cs="Segoe UI"/>
          <w:color w:val="000000"/>
          <w:sz w:val="27"/>
          <w:szCs w:val="27"/>
        </w:rPr>
        <w:t>A List defined without a specified length is called Growable List. The length of the growable List can be changed in runtime.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 xml:space="preserve">void main() {  </w:t>
      </w:r>
      <w:r w:rsidR="00FB0D64" w:rsidRPr="00FB0D64">
        <w:pict>
          <v:shape id="_x0000_s1697" type="#_x0000_t75" style="position:absolute;left:0;text-align:left;margin-left:51pt;margin-top:13.85pt;width:495pt;height:122pt;z-index:-251450368;mso-position-horizontal-relative:page;mso-position-vertical-relative:text" o:allowincell="f">
            <v:imagedata r:id="rId355" o:title=""/>
            <w10:wrap anchorx="page"/>
            <w10:anchorlock/>
          </v:shape>
        </w:pict>
      </w:r>
    </w:p>
    <w:p w:rsidR="00663897" w:rsidRDefault="00F25AC9">
      <w:pPr>
        <w:spacing w:before="1" w:line="405" w:lineRule="atLeast"/>
        <w:ind w:left="240" w:right="4489"/>
        <w:rPr>
          <w:rFonts w:ascii="Consolas" w:eastAsia="Consolas" w:hAnsi="Consolas" w:cs="Consolas"/>
        </w:rPr>
      </w:pPr>
      <w:r>
        <w:rPr>
          <w:rFonts w:ascii="Consolas" w:eastAsia="Consolas" w:hAnsi="Consolas" w:cs="Consolas"/>
          <w:color w:val="555E68"/>
        </w:rPr>
        <w:t xml:space="preserve">   var list1 = [210,21,22,33,44,55];     print(list1);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B0D64">
      <w:pPr>
        <w:spacing w:before="891" w:line="359" w:lineRule="atLeast"/>
        <w:ind w:right="-200"/>
        <w:jc w:val="both"/>
        <w:rPr>
          <w:rFonts w:ascii="Segoe UI" w:eastAsia="Segoe UI" w:hAnsi="Segoe UI" w:cs="Segoe UI"/>
          <w:sz w:val="27"/>
          <w:szCs w:val="27"/>
        </w:rPr>
      </w:pPr>
      <w:hyperlink r:id="rId35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Access Item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List</w:t>
      </w:r>
    </w:p>
    <w:p w:rsidR="00663897" w:rsidRDefault="00F25AC9">
      <w:pPr>
        <w:spacing w:before="227" w:line="405" w:lineRule="atLeast"/>
        <w:ind w:right="70"/>
        <w:rPr>
          <w:rFonts w:ascii="Segoe UI" w:eastAsia="Segoe UI" w:hAnsi="Segoe UI" w:cs="Segoe UI"/>
          <w:sz w:val="27"/>
          <w:szCs w:val="27"/>
        </w:rPr>
      </w:pPr>
      <w:r>
        <w:rPr>
          <w:rFonts w:ascii="Segoe UI" w:eastAsia="Segoe UI" w:hAnsi="Segoe UI" w:cs="Segoe UI"/>
          <w:color w:val="000000"/>
          <w:sz w:val="27"/>
          <w:szCs w:val="27"/>
        </w:rPr>
        <w:t xml:space="preserve">You can access the List item by </w:t>
      </w:r>
      <w:r>
        <w:rPr>
          <w:rFonts w:ascii="Segoe UI" w:eastAsia="Segoe UI" w:hAnsi="Segoe UI" w:cs="Segoe UI"/>
          <w:b/>
          <w:bCs/>
          <w:color w:val="FF82B2"/>
          <w:sz w:val="27"/>
          <w:szCs w:val="27"/>
        </w:rPr>
        <w:t>index</w:t>
      </w:r>
      <w:r>
        <w:rPr>
          <w:rFonts w:ascii="Segoe UI" w:eastAsia="Segoe UI" w:hAnsi="Segoe UI" w:cs="Segoe UI"/>
          <w:color w:val="000000"/>
          <w:sz w:val="27"/>
          <w:szCs w:val="27"/>
        </w:rPr>
        <w:t xml:space="preserve">. Remember that the List index always starts with </w:t>
      </w:r>
      <w:r>
        <w:rPr>
          <w:rFonts w:ascii="Segoe UI" w:eastAsia="Segoe UI" w:hAnsi="Segoe UI" w:cs="Segoe UI"/>
          <w:b/>
          <w:bCs/>
          <w:color w:val="FF82B2"/>
          <w:sz w:val="27"/>
          <w:szCs w:val="27"/>
        </w:rPr>
        <w:t>0</w:t>
      </w:r>
      <w:r>
        <w:rPr>
          <w:rFonts w:ascii="Segoe UI" w:eastAsia="Segoe UI" w:hAnsi="Segoe UI" w:cs="Segoe UI"/>
          <w:color w:val="000000"/>
          <w:sz w:val="27"/>
          <w:szCs w:val="27"/>
        </w:rPr>
        <w:t>.</w:t>
      </w:r>
    </w:p>
    <w:p w:rsidR="00663897" w:rsidRDefault="00F25AC9">
      <w:pPr>
        <w:spacing w:before="233"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98" type="#_x0000_t75" style="position:absolute;left:0;text-align:left;margin-left:51pt;margin-top:-2pt;width:495pt;height:244pt;z-index:-251449344;mso-position-horizontal-relative:page;mso-position-vertical-relative:text" o:allowincell="f">
            <v:imagedata r:id="rId35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var list = [210, 21, 22, 33, 44, 55];</w:t>
      </w:r>
    </w:p>
    <w:p w:rsidR="00663897" w:rsidRDefault="00F25AC9">
      <w:pPr>
        <w:shd w:val="clear" w:color="auto" w:fill="F6F7F8"/>
        <w:spacing w:before="406" w:line="405" w:lineRule="atLeast"/>
        <w:ind w:left="240" w:right="7216"/>
        <w:jc w:val="both"/>
        <w:rPr>
          <w:rFonts w:ascii="Consolas" w:eastAsia="Consolas" w:hAnsi="Consolas" w:cs="Consolas"/>
        </w:rPr>
      </w:pPr>
      <w:r>
        <w:rPr>
          <w:rFonts w:ascii="Consolas" w:eastAsia="Consolas" w:hAnsi="Consolas" w:cs="Consolas"/>
          <w:color w:val="555E68"/>
        </w:rPr>
        <w:t xml:space="preserve">  print(list[0]);   print(list[1]);   print(list[2]);   print(list[3]);   print(list[4]);   print(list[5]); }</w:t>
      </w:r>
    </w:p>
    <w:p w:rsidR="00663897" w:rsidRDefault="00FB0D64">
      <w:pPr>
        <w:spacing w:before="890" w:line="359" w:lineRule="atLeast"/>
        <w:ind w:right="-200"/>
        <w:jc w:val="both"/>
        <w:rPr>
          <w:rFonts w:ascii="Segoe UI" w:eastAsia="Segoe UI" w:hAnsi="Segoe UI" w:cs="Segoe UI"/>
          <w:sz w:val="27"/>
          <w:szCs w:val="27"/>
        </w:rPr>
      </w:pPr>
      <w:hyperlink r:id="rId35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Get Index By Value</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also get the index by value.</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699" type="#_x0000_t75" style="position:absolute;left:0;text-align:left;margin-left:51pt;margin-top:13.35pt;width:495pt;height:163pt;z-index:-251448320;mso-position-horizontal-relative:page;mso-position-vertical-relative:text" o:allowincell="f">
            <v:imagedata r:id="rId35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list = [210, 21, 22, 33, 44, 55];</w:t>
      </w:r>
    </w:p>
    <w:p w:rsidR="00663897" w:rsidRDefault="00F25AC9">
      <w:pPr>
        <w:shd w:val="clear" w:color="auto" w:fill="F6F7F8"/>
        <w:spacing w:before="406" w:line="405" w:lineRule="atLeast"/>
        <w:ind w:left="240" w:right="6047"/>
        <w:jc w:val="both"/>
        <w:rPr>
          <w:rFonts w:ascii="Consolas" w:eastAsia="Consolas" w:hAnsi="Consolas" w:cs="Consolas"/>
        </w:rPr>
      </w:pPr>
      <w:r>
        <w:rPr>
          <w:rFonts w:ascii="Consolas" w:eastAsia="Consolas" w:hAnsi="Consolas" w:cs="Consolas"/>
          <w:color w:val="555E68"/>
        </w:rPr>
        <w:t xml:space="preserve">  print(list.indexOf(22));   print(list.indexOf(33)); }</w:t>
      </w:r>
    </w:p>
    <w:p w:rsidR="00663897" w:rsidRDefault="00FB0D64">
      <w:pPr>
        <w:spacing w:before="890" w:line="359" w:lineRule="atLeast"/>
        <w:ind w:right="-200"/>
        <w:jc w:val="both"/>
        <w:rPr>
          <w:rFonts w:ascii="Segoe UI" w:eastAsia="Segoe UI" w:hAnsi="Segoe UI" w:cs="Segoe UI"/>
          <w:sz w:val="27"/>
          <w:szCs w:val="27"/>
        </w:rPr>
      </w:pPr>
      <w:hyperlink r:id="rId36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Find The Length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The List</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find the length of List by using </w:t>
      </w:r>
      <w:r>
        <w:rPr>
          <w:rFonts w:ascii="Segoe UI" w:eastAsia="Segoe UI" w:hAnsi="Segoe UI" w:cs="Segoe UI"/>
          <w:b/>
          <w:bCs/>
          <w:color w:val="FF82B2"/>
          <w:sz w:val="27"/>
          <w:szCs w:val="27"/>
        </w:rPr>
        <w:t>.length</w:t>
      </w:r>
      <w:r>
        <w:rPr>
          <w:rFonts w:ascii="Segoe UI" w:eastAsia="Segoe UI" w:hAnsi="Segoe UI" w:cs="Segoe UI"/>
          <w:sz w:val="27"/>
          <w:szCs w:val="27"/>
        </w:rPr>
        <w:t xml:space="preserve"> </w:t>
      </w:r>
      <w:r>
        <w:rPr>
          <w:rFonts w:ascii="Segoe UI" w:eastAsia="Segoe UI" w:hAnsi="Segoe UI" w:cs="Segoe UI"/>
          <w:color w:val="000000"/>
          <w:sz w:val="27"/>
          <w:szCs w:val="27"/>
        </w:rPr>
        <w:t>property.</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 xml:space="preserve">void main(){  </w:t>
      </w:r>
      <w:r w:rsidR="00FB0D64" w:rsidRPr="00FB0D64">
        <w:pict>
          <v:shape id="_x0000_s1700" type="#_x0000_t75" style="position:absolute;left:0;text-align:left;margin-left:51pt;margin-top:14.1pt;width:495pt;height:122pt;z-index:-251447296;mso-position-horizontal-relative:page;mso-position-vertical-relative:text" o:allowincell="f">
            <v:imagedata r:id="rId361" o:title=""/>
            <w10:wrap anchorx="page"/>
            <w10:anchorlock/>
          </v:shape>
        </w:pict>
      </w:r>
    </w:p>
    <w:p w:rsidR="00663897" w:rsidRDefault="00F25AC9">
      <w:pPr>
        <w:spacing w:before="1" w:line="405" w:lineRule="atLeast"/>
        <w:ind w:left="240" w:right="3060"/>
        <w:rPr>
          <w:rFonts w:ascii="Consolas" w:eastAsia="Consolas" w:hAnsi="Consolas" w:cs="Consolas"/>
        </w:rPr>
      </w:pPr>
      <w:r>
        <w:rPr>
          <w:rFonts w:ascii="Consolas" w:eastAsia="Consolas" w:hAnsi="Consolas" w:cs="Consolas"/>
          <w:color w:val="555E68"/>
        </w:rPr>
        <w:t xml:space="preserve">   List&lt;String&gt; names = ["Raj", "John", "Rocky"];    print(names.length);</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B0D64">
      <w:pPr>
        <w:spacing w:before="891" w:line="359" w:lineRule="atLeast"/>
        <w:ind w:right="-200"/>
        <w:jc w:val="both"/>
        <w:rPr>
          <w:rFonts w:ascii="Segoe UI" w:eastAsia="Segoe UI" w:hAnsi="Segoe UI" w:cs="Segoe UI"/>
          <w:sz w:val="27"/>
          <w:szCs w:val="27"/>
        </w:rPr>
      </w:pPr>
      <w:hyperlink r:id="rId362" w:history="1">
        <w:r w:rsidR="00F25AC9">
          <w:rPr>
            <w:rFonts w:ascii="Segoe UI" w:eastAsia="Segoe UI" w:hAnsi="Segoe UI" w:cs="Segoe UI"/>
            <w:color w:val="4D8CE6"/>
            <w:sz w:val="27"/>
            <w:szCs w:val="27"/>
            <w:u w:val="single"/>
          </w:rPr>
          <w:t>Run Online</w:t>
        </w:r>
      </w:hyperlink>
    </w:p>
    <w:p w:rsidR="00663897" w:rsidRDefault="00F25AC9">
      <w:pPr>
        <w:spacing w:before="9"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9" w:line="636" w:lineRule="atLeast"/>
        <w:ind w:right="610"/>
        <w:rPr>
          <w:rFonts w:ascii="Segoe UI" w:eastAsia="Segoe UI" w:hAnsi="Segoe UI" w:cs="Segoe UI"/>
          <w:sz w:val="26"/>
          <w:szCs w:val="26"/>
        </w:rPr>
      </w:pPr>
      <w:r>
        <w:rPr>
          <w:rFonts w:ascii="Segoe UI" w:eastAsia="Segoe UI" w:hAnsi="Segoe UI" w:cs="Segoe UI"/>
          <w:color w:val="000000"/>
          <w:sz w:val="27"/>
          <w:szCs w:val="27"/>
        </w:rPr>
        <w:lastRenderedPageBreak/>
        <w:t xml:space="preserve">Note: Remember that List </w:t>
      </w:r>
      <w:r>
        <w:rPr>
          <w:rFonts w:ascii="Segoe UI" w:eastAsia="Segoe UI" w:hAnsi="Segoe UI" w:cs="Segoe UI"/>
          <w:b/>
          <w:bCs/>
          <w:color w:val="FF82B2"/>
          <w:sz w:val="27"/>
          <w:szCs w:val="27"/>
        </w:rPr>
        <w:t>index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starts with </w:t>
      </w:r>
      <w:r>
        <w:rPr>
          <w:rFonts w:ascii="Segoe UI" w:eastAsia="Segoe UI" w:hAnsi="Segoe UI" w:cs="Segoe UI"/>
          <w:b/>
          <w:bCs/>
          <w:color w:val="FF82B2"/>
          <w:sz w:val="27"/>
          <w:szCs w:val="27"/>
        </w:rPr>
        <w:t>0</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length always starts with </w:t>
      </w:r>
      <w:r>
        <w:rPr>
          <w:rFonts w:ascii="Segoe UI" w:eastAsia="Segoe UI" w:hAnsi="Segoe UI" w:cs="Segoe UI"/>
          <w:b/>
          <w:bCs/>
          <w:color w:val="FF82B2"/>
          <w:sz w:val="27"/>
          <w:szCs w:val="27"/>
        </w:rPr>
        <w:t>1</w:t>
      </w:r>
      <w:r>
        <w:rPr>
          <w:rFonts w:ascii="Segoe UI" w:eastAsia="Segoe UI" w:hAnsi="Segoe UI" w:cs="Segoe UI"/>
          <w:color w:val="000000"/>
          <w:sz w:val="27"/>
          <w:szCs w:val="27"/>
        </w:rPr>
        <w:t xml:space="preserve">. </w:t>
      </w:r>
      <w:r>
        <w:rPr>
          <w:rFonts w:ascii="Segoe UI" w:eastAsia="Segoe UI" w:hAnsi="Segoe UI" w:cs="Segoe UI"/>
          <w:b/>
          <w:bCs/>
          <w:color w:val="FF82B2"/>
          <w:sz w:val="26"/>
          <w:szCs w:val="26"/>
        </w:rPr>
        <w:t xml:space="preserve">Changing Values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List</w:t>
      </w:r>
    </w:p>
    <w:p w:rsidR="00663897" w:rsidRDefault="00F25AC9">
      <w:pPr>
        <w:spacing w:before="227" w:line="405" w:lineRule="atLeast"/>
        <w:ind w:right="-166"/>
        <w:rPr>
          <w:rFonts w:ascii="Segoe UI" w:eastAsia="Segoe UI" w:hAnsi="Segoe UI" w:cs="Segoe UI"/>
          <w:sz w:val="27"/>
          <w:szCs w:val="27"/>
        </w:rPr>
      </w:pPr>
      <w:r>
        <w:rPr>
          <w:rFonts w:ascii="Segoe UI" w:eastAsia="Segoe UI" w:hAnsi="Segoe UI" w:cs="Segoe UI"/>
          <w:color w:val="000000"/>
          <w:sz w:val="27"/>
          <w:szCs w:val="27"/>
        </w:rPr>
        <w:t xml:space="preserve">You can also change the value of List. You can do it by </w:t>
      </w:r>
      <w:r>
        <w:rPr>
          <w:rFonts w:ascii="Segoe UI" w:eastAsia="Segoe UI" w:hAnsi="Segoe UI" w:cs="Segoe UI"/>
          <w:b/>
          <w:bCs/>
          <w:color w:val="FF82B2"/>
          <w:sz w:val="27"/>
          <w:szCs w:val="27"/>
        </w:rPr>
        <w:t>listName[index]=value;</w:t>
      </w:r>
      <w:r>
        <w:rPr>
          <w:rFonts w:ascii="Segoe UI" w:eastAsia="Segoe UI" w:hAnsi="Segoe UI" w:cs="Segoe UI"/>
          <w:color w:val="000000"/>
          <w:sz w:val="27"/>
          <w:szCs w:val="27"/>
        </w:rPr>
        <w:t>. For more, see the example below.</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 xml:space="preserve">void main(){  </w:t>
      </w:r>
      <w:r w:rsidR="00FB0D64" w:rsidRPr="00FB0D64">
        <w:pict>
          <v:shape id="_x0000_s1701" type="#_x0000_t75" style="position:absolute;left:0;text-align:left;margin-left:51pt;margin-top:14.1pt;width:495pt;height:162pt;z-index:-251446272;mso-position-horizontal-relative:page;mso-position-vertical-relative:text" o:allowincell="f">
            <v:imagedata r:id="rId363" o:title=""/>
            <w10:wrap anchorx="page"/>
            <w10:anchorlock/>
          </v:shape>
        </w:pict>
      </w:r>
    </w:p>
    <w:p w:rsidR="00663897" w:rsidRDefault="00F25AC9">
      <w:pPr>
        <w:spacing w:before="1" w:line="405" w:lineRule="atLeast"/>
        <w:ind w:left="240" w:right="3060"/>
        <w:rPr>
          <w:rFonts w:ascii="Consolas" w:eastAsia="Consolas" w:hAnsi="Consolas" w:cs="Consolas"/>
        </w:rPr>
      </w:pPr>
      <w:r>
        <w:rPr>
          <w:rFonts w:ascii="Consolas" w:eastAsia="Consolas" w:hAnsi="Consolas" w:cs="Consolas"/>
          <w:color w:val="555E68"/>
        </w:rPr>
        <w:t xml:space="preserve">   List&lt;String&gt; names = ["Raj", "John", "Rocky"];    names[1] = "Bill";</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names[2] = "Elon";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print(names);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64"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Mutable And Immutable List</w:t>
      </w:r>
    </w:p>
    <w:p w:rsidR="00663897" w:rsidRDefault="00F25AC9">
      <w:pPr>
        <w:spacing w:before="212" w:line="405" w:lineRule="atLeast"/>
        <w:ind w:right="-161"/>
        <w:rPr>
          <w:rFonts w:ascii="Segoe UI" w:eastAsia="Segoe UI" w:hAnsi="Segoe UI" w:cs="Segoe UI"/>
          <w:sz w:val="27"/>
          <w:szCs w:val="27"/>
        </w:rPr>
      </w:pPr>
      <w:r>
        <w:rPr>
          <w:rFonts w:ascii="Segoe UI" w:eastAsia="Segoe UI" w:hAnsi="Segoe UI" w:cs="Segoe UI"/>
          <w:color w:val="000000"/>
          <w:sz w:val="27"/>
          <w:szCs w:val="27"/>
        </w:rPr>
        <w:t>A mutable List means they can change after the declaration, and an immutable List means they can’t change after the declaration.</w:t>
      </w:r>
    </w:p>
    <w:p w:rsidR="00663897" w:rsidRDefault="00F25AC9">
      <w:pPr>
        <w:spacing w:before="412" w:line="405" w:lineRule="atLeast"/>
        <w:ind w:left="240" w:right="1372"/>
        <w:rPr>
          <w:rFonts w:ascii="Consolas" w:eastAsia="Consolas" w:hAnsi="Consolas" w:cs="Consolas"/>
        </w:rPr>
      </w:pPr>
      <w:r>
        <w:rPr>
          <w:rFonts w:ascii="Consolas" w:eastAsia="Consolas" w:hAnsi="Consolas" w:cs="Consolas"/>
          <w:color w:val="555E68"/>
        </w:rPr>
        <w:t>List&lt;String&gt; names = ["Raj", "John", "Rocky"]; // Mutable List names[1] = "Bill"; // possible</w:t>
      </w:r>
      <w:r w:rsidR="00FB0D64" w:rsidRPr="00FB0D64">
        <w:pict>
          <v:shape id="_x0000_s1702" type="#_x0000_t75" style="position:absolute;left:0;text-align:left;margin-left:51pt;margin-top:13.6pt;width:495pt;height:183pt;z-index:-251445248;mso-position-horizontal-relative:page;mso-position-vertical-relative:text" o:allowincell="f">
            <v:imagedata r:id="rId365"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names[2] = "Elon"; // possible</w:t>
      </w:r>
    </w:p>
    <w:p w:rsidR="00663897" w:rsidRDefault="00F25AC9">
      <w:pPr>
        <w:spacing w:before="406" w:line="405" w:lineRule="atLeast"/>
        <w:ind w:left="240" w:right="332"/>
        <w:rPr>
          <w:rFonts w:ascii="Consolas" w:eastAsia="Consolas" w:hAnsi="Consolas" w:cs="Consolas"/>
        </w:rPr>
      </w:pPr>
      <w:r>
        <w:rPr>
          <w:rFonts w:ascii="Consolas" w:eastAsia="Consolas" w:hAnsi="Consolas" w:cs="Consolas"/>
          <w:color w:val="555E68"/>
        </w:rPr>
        <w:t>const List&lt;String&gt; names = ["Raj", "John", "Rocky"]; // Immutable List names[1] = "Bill"; // not possible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names[2] = "Elon"; // not possible</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List Properties In Dart</w:t>
      </w:r>
    </w:p>
    <w:p w:rsidR="00663897" w:rsidRDefault="00F25AC9">
      <w:pPr>
        <w:numPr>
          <w:ilvl w:val="0"/>
          <w:numId w:val="38"/>
        </w:numPr>
        <w:spacing w:before="288"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first</w:t>
      </w:r>
      <w:r>
        <w:rPr>
          <w:rFonts w:ascii="Segoe UI" w:eastAsia="Segoe UI" w:hAnsi="Segoe UI" w:cs="Segoe UI"/>
          <w:color w:val="000000"/>
          <w:sz w:val="27"/>
          <w:szCs w:val="27"/>
        </w:rPr>
        <w:t>: It returns the first element in the List.</w:t>
      </w:r>
    </w:p>
    <w:p w:rsidR="00663897" w:rsidRDefault="00F25AC9">
      <w:pPr>
        <w:numPr>
          <w:ilvl w:val="1"/>
          <w:numId w:val="38"/>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last</w:t>
      </w:r>
      <w:r>
        <w:rPr>
          <w:rFonts w:ascii="Segoe UI" w:eastAsia="Segoe UI" w:hAnsi="Segoe UI" w:cs="Segoe UI"/>
          <w:color w:val="000000"/>
          <w:sz w:val="27"/>
          <w:szCs w:val="27"/>
        </w:rPr>
        <w:t>: It returns the last element in the List.</w:t>
      </w:r>
    </w:p>
    <w:p w:rsidR="00663897" w:rsidRDefault="00F25AC9">
      <w:pPr>
        <w:numPr>
          <w:ilvl w:val="2"/>
          <w:numId w:val="38"/>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isEmpty</w:t>
      </w:r>
      <w:r>
        <w:rPr>
          <w:rFonts w:ascii="Segoe UI" w:eastAsia="Segoe UI" w:hAnsi="Segoe UI" w:cs="Segoe UI"/>
          <w:color w:val="000000"/>
          <w:sz w:val="27"/>
          <w:szCs w:val="27"/>
        </w:rPr>
        <w:t xml:space="preserve">: It returns </w:t>
      </w:r>
      <w:r>
        <w:rPr>
          <w:rFonts w:ascii="Segoe UI" w:eastAsia="Segoe UI" w:hAnsi="Segoe UI" w:cs="Segoe UI"/>
          <w:b/>
          <w:bCs/>
          <w:color w:val="FF82B2"/>
          <w:sz w:val="27"/>
          <w:szCs w:val="27"/>
        </w:rPr>
        <w:t>true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if the List is empty and </w:t>
      </w:r>
      <w:r>
        <w:rPr>
          <w:rFonts w:ascii="Segoe UI" w:eastAsia="Segoe UI" w:hAnsi="Segoe UI" w:cs="Segoe UI"/>
          <w:b/>
          <w:bCs/>
          <w:color w:val="FF82B2"/>
          <w:sz w:val="27"/>
          <w:szCs w:val="27"/>
        </w:rPr>
        <w:t>false</w:t>
      </w:r>
      <w:r>
        <w:rPr>
          <w:rFonts w:ascii="Segoe UI" w:eastAsia="Segoe UI" w:hAnsi="Segoe UI" w:cs="Segoe UI"/>
          <w:sz w:val="27"/>
          <w:szCs w:val="27"/>
        </w:rPr>
        <w:t xml:space="preserve"> </w:t>
      </w:r>
      <w:r>
        <w:rPr>
          <w:rFonts w:ascii="Segoe UI" w:eastAsia="Segoe UI" w:hAnsi="Segoe UI" w:cs="Segoe UI"/>
          <w:color w:val="000000"/>
          <w:sz w:val="27"/>
          <w:szCs w:val="27"/>
        </w:rPr>
        <w:t>if the List is not empty.</w:t>
      </w:r>
    </w:p>
    <w:p w:rsidR="00663897" w:rsidRDefault="00F25AC9">
      <w:pPr>
        <w:numPr>
          <w:ilvl w:val="3"/>
          <w:numId w:val="38"/>
        </w:numPr>
        <w:spacing w:before="30" w:line="405" w:lineRule="atLeast"/>
        <w:ind w:right="559"/>
        <w:rPr>
          <w:rFonts w:ascii="Segoe UI" w:eastAsia="Segoe UI" w:hAnsi="Segoe UI" w:cs="Segoe UI"/>
          <w:sz w:val="27"/>
          <w:szCs w:val="27"/>
        </w:rPr>
      </w:pPr>
      <w:r>
        <w:rPr>
          <w:rFonts w:ascii="Segoe UI" w:eastAsia="Segoe UI" w:hAnsi="Segoe UI" w:cs="Segoe UI"/>
          <w:b/>
          <w:bCs/>
          <w:color w:val="FF82B2"/>
          <w:sz w:val="27"/>
          <w:szCs w:val="27"/>
        </w:rPr>
        <w:t>isNotEmpty</w:t>
      </w:r>
      <w:r>
        <w:rPr>
          <w:rFonts w:ascii="Segoe UI" w:eastAsia="Segoe UI" w:hAnsi="Segoe UI" w:cs="Segoe UI"/>
          <w:color w:val="000000"/>
          <w:sz w:val="27"/>
          <w:szCs w:val="27"/>
        </w:rPr>
        <w:t xml:space="preserve">: It returns </w:t>
      </w:r>
      <w:r>
        <w:rPr>
          <w:rFonts w:ascii="Segoe UI" w:eastAsia="Segoe UI" w:hAnsi="Segoe UI" w:cs="Segoe UI"/>
          <w:b/>
          <w:bCs/>
          <w:color w:val="FF82B2"/>
          <w:sz w:val="27"/>
          <w:szCs w:val="27"/>
        </w:rPr>
        <w:t>true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if the List is not empty and </w:t>
      </w:r>
      <w:r>
        <w:rPr>
          <w:rFonts w:ascii="Segoe UI" w:eastAsia="Segoe UI" w:hAnsi="Segoe UI" w:cs="Segoe UI"/>
          <w:b/>
          <w:bCs/>
          <w:color w:val="FF82B2"/>
          <w:sz w:val="27"/>
          <w:szCs w:val="27"/>
        </w:rPr>
        <w:t>false</w:t>
      </w:r>
      <w:r>
        <w:rPr>
          <w:rFonts w:ascii="Segoe UI" w:eastAsia="Segoe UI" w:hAnsi="Segoe UI" w:cs="Segoe UI"/>
          <w:sz w:val="27"/>
          <w:szCs w:val="27"/>
        </w:rPr>
        <w:t xml:space="preserve"> </w:t>
      </w:r>
      <w:r>
        <w:rPr>
          <w:rFonts w:ascii="Segoe UI" w:eastAsia="Segoe UI" w:hAnsi="Segoe UI" w:cs="Segoe UI"/>
          <w:color w:val="000000"/>
          <w:sz w:val="27"/>
          <w:szCs w:val="27"/>
        </w:rPr>
        <w:t>if the List is empty.</w:t>
      </w:r>
    </w:p>
    <w:p w:rsidR="00663897" w:rsidRDefault="00F25AC9">
      <w:pPr>
        <w:numPr>
          <w:ilvl w:val="0"/>
          <w:numId w:val="39"/>
        </w:numPr>
        <w:spacing w:before="24"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length</w:t>
      </w:r>
      <w:r>
        <w:rPr>
          <w:rFonts w:ascii="Segoe UI" w:eastAsia="Segoe UI" w:hAnsi="Segoe UI" w:cs="Segoe UI"/>
          <w:color w:val="000000"/>
          <w:sz w:val="27"/>
          <w:szCs w:val="27"/>
        </w:rPr>
        <w:t>: It returns the length of the List.</w:t>
      </w:r>
    </w:p>
    <w:p w:rsidR="00663897" w:rsidRDefault="00F25AC9">
      <w:pPr>
        <w:numPr>
          <w:ilvl w:val="1"/>
          <w:numId w:val="39"/>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lastRenderedPageBreak/>
        <w:t>reversed</w:t>
      </w:r>
      <w:r>
        <w:rPr>
          <w:rFonts w:ascii="Segoe UI" w:eastAsia="Segoe UI" w:hAnsi="Segoe UI" w:cs="Segoe UI"/>
          <w:color w:val="000000"/>
          <w:sz w:val="27"/>
          <w:szCs w:val="27"/>
        </w:rPr>
        <w:t>: It returns a List in reverse order.</w:t>
      </w:r>
    </w:p>
    <w:p w:rsidR="00663897" w:rsidRDefault="00F25AC9">
      <w:pPr>
        <w:numPr>
          <w:ilvl w:val="2"/>
          <w:numId w:val="39"/>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single</w:t>
      </w:r>
      <w:r>
        <w:rPr>
          <w:rFonts w:ascii="Segoe UI" w:eastAsia="Segoe UI" w:hAnsi="Segoe UI" w:cs="Segoe UI"/>
          <w:color w:val="000000"/>
          <w:sz w:val="27"/>
          <w:szCs w:val="27"/>
        </w:rPr>
        <w:t>: It is used to check if the List has only one element and returns it.</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Access First And Last Elements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List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access the first and last elements in the List by:</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03" type="#_x0000_t75" style="position:absolute;left:0;text-align:left;margin-left:51pt;margin-top:14.1pt;width:495pt;height:142pt;z-index:-251444224;mso-position-horizontal-relative:page;mso-position-vertical-relative:text" o:allowincell="f">
            <v:imagedata r:id="rId366" o:title=""/>
            <w10:wrap anchorx="page"/>
            <w10:anchorlock/>
          </v:shape>
        </w:pict>
      </w:r>
    </w:p>
    <w:p w:rsidR="00663897" w:rsidRDefault="00F25AC9">
      <w:pPr>
        <w:spacing w:before="1" w:line="405" w:lineRule="atLeast"/>
        <w:ind w:left="240" w:right="1631"/>
        <w:rPr>
          <w:rFonts w:ascii="Consolas" w:eastAsia="Consolas" w:hAnsi="Consolas" w:cs="Consolas"/>
        </w:rPr>
      </w:pPr>
      <w:r>
        <w:rPr>
          <w:rFonts w:ascii="Consolas" w:eastAsia="Consolas" w:hAnsi="Consolas" w:cs="Consolas"/>
          <w:color w:val="555E68"/>
        </w:rPr>
        <w:t xml:space="preserve">   List&lt;String&gt; drinks = ["water", "juice", "milk", "coke"];    print("First element of the List is: ${drinks.first}");</w:t>
      </w:r>
    </w:p>
    <w:p w:rsidR="00663897" w:rsidRDefault="00F25AC9">
      <w:pPr>
        <w:spacing w:line="405" w:lineRule="atLeast"/>
        <w:ind w:left="240" w:right="2151"/>
        <w:rPr>
          <w:rFonts w:ascii="Consolas" w:eastAsia="Consolas" w:hAnsi="Consolas" w:cs="Consolas"/>
        </w:rPr>
      </w:pPr>
      <w:r>
        <w:rPr>
          <w:rFonts w:ascii="Consolas" w:eastAsia="Consolas" w:hAnsi="Consolas" w:cs="Consolas"/>
          <w:color w:val="555E68"/>
        </w:rPr>
        <w:t xml:space="preserve">   print("Last element of the List is: ${drinks.last}"); }  </w:t>
      </w:r>
    </w:p>
    <w:p w:rsidR="00663897" w:rsidRDefault="00FB0D64">
      <w:pPr>
        <w:spacing w:before="890" w:line="359" w:lineRule="atLeast"/>
        <w:ind w:right="-200"/>
        <w:jc w:val="both"/>
        <w:rPr>
          <w:rFonts w:ascii="Segoe UI" w:eastAsia="Segoe UI" w:hAnsi="Segoe UI" w:cs="Segoe UI"/>
          <w:sz w:val="27"/>
          <w:szCs w:val="27"/>
        </w:rPr>
      </w:pPr>
      <w:hyperlink r:id="rId36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pacing w:val="1"/>
          <w:sz w:val="26"/>
          <w:szCs w:val="26"/>
        </w:rPr>
        <w:t>Check</w:t>
      </w:r>
      <w:r>
        <w:rPr>
          <w:rFonts w:ascii="Segoe UI" w:eastAsia="Segoe UI" w:hAnsi="Segoe UI" w:cs="Segoe UI"/>
          <w:b/>
          <w:bCs/>
          <w:color w:val="FF82B2"/>
          <w:sz w:val="26"/>
          <w:szCs w:val="26"/>
        </w:rPr>
        <w:t xml:space="preserve"> The List Is Empty </w:t>
      </w:r>
      <w:r>
        <w:rPr>
          <w:rFonts w:ascii="Segoe UI" w:eastAsia="Segoe UI" w:hAnsi="Segoe UI" w:cs="Segoe UI"/>
          <w:b/>
          <w:bCs/>
          <w:color w:val="FF82B2"/>
          <w:spacing w:val="3"/>
          <w:sz w:val="26"/>
          <w:szCs w:val="26"/>
        </w:rPr>
        <w:t>Or</w:t>
      </w:r>
      <w:r>
        <w:rPr>
          <w:rFonts w:ascii="Segoe UI" w:eastAsia="Segoe UI" w:hAnsi="Segoe UI" w:cs="Segoe UI"/>
          <w:b/>
          <w:bCs/>
          <w:color w:val="FF82B2"/>
          <w:sz w:val="26"/>
          <w:szCs w:val="26"/>
        </w:rPr>
        <w:t xml:space="preserve"> Not</w:t>
      </w:r>
    </w:p>
    <w:p w:rsidR="00663897" w:rsidRDefault="00F25AC9">
      <w:pPr>
        <w:spacing w:before="212" w:line="405" w:lineRule="atLeast"/>
        <w:ind w:right="491"/>
        <w:rPr>
          <w:rFonts w:ascii="Segoe UI" w:eastAsia="Segoe UI" w:hAnsi="Segoe UI" w:cs="Segoe UI"/>
          <w:sz w:val="27"/>
          <w:szCs w:val="27"/>
        </w:rPr>
      </w:pPr>
      <w:r>
        <w:rPr>
          <w:rFonts w:ascii="Segoe UI" w:eastAsia="Segoe UI" w:hAnsi="Segoe UI" w:cs="Segoe UI"/>
          <w:color w:val="000000"/>
          <w:sz w:val="27"/>
          <w:szCs w:val="27"/>
        </w:rPr>
        <w:t xml:space="preserve">You can also check List contain any elements inside it or not. It will give result either in </w:t>
      </w:r>
      <w:r>
        <w:rPr>
          <w:rFonts w:ascii="Segoe UI" w:eastAsia="Segoe UI" w:hAnsi="Segoe UI" w:cs="Segoe UI"/>
          <w:b/>
          <w:bCs/>
          <w:color w:val="FF82B2"/>
          <w:sz w:val="27"/>
          <w:szCs w:val="27"/>
        </w:rPr>
        <w:t>true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in </w:t>
      </w:r>
      <w:r>
        <w:rPr>
          <w:rFonts w:ascii="Segoe UI" w:eastAsia="Segoe UI" w:hAnsi="Segoe UI" w:cs="Segoe UI"/>
          <w:b/>
          <w:bCs/>
          <w:color w:val="FF82B2"/>
          <w:sz w:val="27"/>
          <w:szCs w:val="27"/>
        </w:rPr>
        <w:t>false</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04" type="#_x0000_t75" style="position:absolute;left:0;text-align:left;margin-left:51pt;margin-top:13.85pt;width:495pt;height:223pt;z-index:-251443200;mso-position-horizontal-relative:page;mso-position-vertical-relative:text" o:allowincell="f">
            <v:imagedata r:id="rId36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List&lt;String&gt; drinks = ["water", "juice", "milk", "coke"];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List&lt;int&gt;  ages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print("Is drinks Empty: "+drinks.isEmpty.toString());</w:t>
      </w:r>
    </w:p>
    <w:p w:rsidR="00663897" w:rsidRDefault="00F25AC9">
      <w:pPr>
        <w:spacing w:before="1" w:line="405" w:lineRule="atLeast"/>
        <w:ind w:left="240" w:right="1242"/>
        <w:rPr>
          <w:rFonts w:ascii="Consolas" w:eastAsia="Consolas" w:hAnsi="Consolas" w:cs="Consolas"/>
        </w:rPr>
      </w:pPr>
      <w:r>
        <w:rPr>
          <w:rFonts w:ascii="Consolas" w:eastAsia="Consolas" w:hAnsi="Consolas" w:cs="Consolas"/>
          <w:color w:val="555E68"/>
        </w:rPr>
        <w:t xml:space="preserve">   print("Is drinks not Empty: "+drinks.isNotEmpty.toString());    print("Is ages Empty: "+ages.isEmpty.toString());</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print("Is ages not Empty: "+ages.isNotEmpty.toString());</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B0D64">
      <w:pPr>
        <w:spacing w:before="891" w:line="359" w:lineRule="atLeast"/>
        <w:ind w:right="-200"/>
        <w:jc w:val="both"/>
        <w:rPr>
          <w:rFonts w:ascii="Segoe UI" w:eastAsia="Segoe UI" w:hAnsi="Segoe UI" w:cs="Segoe UI"/>
          <w:sz w:val="27"/>
          <w:szCs w:val="27"/>
        </w:rPr>
      </w:pPr>
      <w:hyperlink r:id="rId36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Reverse List In Dart</w:t>
      </w:r>
    </w:p>
    <w:p w:rsidR="00663897" w:rsidRDefault="00F25AC9">
      <w:pPr>
        <w:spacing w:before="227" w:line="405" w:lineRule="atLeast"/>
        <w:ind w:right="660"/>
        <w:rPr>
          <w:rFonts w:ascii="Segoe UI" w:eastAsia="Segoe UI" w:hAnsi="Segoe UI" w:cs="Segoe UI"/>
          <w:sz w:val="27"/>
          <w:szCs w:val="27"/>
        </w:rPr>
      </w:pPr>
      <w:r>
        <w:rPr>
          <w:rFonts w:ascii="Segoe UI" w:eastAsia="Segoe UI" w:hAnsi="Segoe UI" w:cs="Segoe UI"/>
          <w:color w:val="000000"/>
          <w:sz w:val="27"/>
          <w:szCs w:val="27"/>
        </w:rPr>
        <w:t xml:space="preserve">You can easily reverse List by using </w:t>
      </w:r>
      <w:r>
        <w:rPr>
          <w:rFonts w:ascii="Segoe UI" w:eastAsia="Segoe UI" w:hAnsi="Segoe UI" w:cs="Segoe UI"/>
          <w:b/>
          <w:bCs/>
          <w:color w:val="FF82B2"/>
          <w:sz w:val="27"/>
          <w:szCs w:val="27"/>
        </w:rPr>
        <w:t>.reversed</w:t>
      </w:r>
      <w:r>
        <w:rPr>
          <w:rFonts w:ascii="Segoe UI" w:eastAsia="Segoe UI" w:hAnsi="Segoe UI" w:cs="Segoe UI"/>
          <w:sz w:val="27"/>
          <w:szCs w:val="27"/>
        </w:rPr>
        <w:t xml:space="preserve"> </w:t>
      </w:r>
      <w:r>
        <w:rPr>
          <w:rFonts w:ascii="Segoe UI" w:eastAsia="Segoe UI" w:hAnsi="Segoe UI" w:cs="Segoe UI"/>
          <w:color w:val="000000"/>
          <w:sz w:val="27"/>
          <w:szCs w:val="27"/>
        </w:rPr>
        <w:t>properties. Here is an example below:</w:t>
      </w:r>
    </w:p>
    <w:p w:rsidR="00663897" w:rsidRDefault="00F25AC9">
      <w:pPr>
        <w:spacing w:before="233"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05" type="#_x0000_t75" style="position:absolute;left:0;text-align:left;margin-left:51pt;margin-top:-2pt;width:495pt;height:123pt;z-index:-251442176;mso-position-horizontal-relative:page;mso-position-vertical-relative:text" o:allowincell="f">
            <v:imagedata r:id="rId370" o:title=""/>
            <w10:wrap anchorx="page"/>
            <w10:anchorlock/>
          </v:shape>
        </w:pict>
      </w:r>
    </w:p>
    <w:p w:rsidR="00663897" w:rsidRDefault="00F25AC9">
      <w:pPr>
        <w:spacing w:before="1" w:line="405" w:lineRule="atLeast"/>
        <w:ind w:left="240" w:right="1631"/>
        <w:rPr>
          <w:rFonts w:ascii="Consolas" w:eastAsia="Consolas" w:hAnsi="Consolas" w:cs="Consolas"/>
        </w:rPr>
      </w:pPr>
      <w:r>
        <w:rPr>
          <w:rFonts w:ascii="Consolas" w:eastAsia="Consolas" w:hAnsi="Consolas" w:cs="Consolas"/>
          <w:color w:val="555E68"/>
        </w:rPr>
        <w:lastRenderedPageBreak/>
        <w:t xml:space="preserve">   List&lt;String&gt; drinks = ["water", "juice", "milk", "coke"];    print("List in reverse: ${drinks.reversed}");</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B0D64">
      <w:pPr>
        <w:spacing w:before="891" w:line="359" w:lineRule="atLeast"/>
        <w:ind w:right="-200"/>
        <w:jc w:val="both"/>
        <w:rPr>
          <w:rFonts w:ascii="Segoe UI" w:eastAsia="Segoe UI" w:hAnsi="Segoe UI" w:cs="Segoe UI"/>
          <w:sz w:val="27"/>
          <w:szCs w:val="27"/>
        </w:rPr>
      </w:pPr>
      <w:hyperlink r:id="rId37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Adding Item To List</w:t>
      </w:r>
    </w:p>
    <w:p w:rsidR="00663897" w:rsidRDefault="00F25AC9">
      <w:pPr>
        <w:spacing w:before="227" w:line="405" w:lineRule="atLeast"/>
        <w:ind w:right="165"/>
        <w:rPr>
          <w:rFonts w:ascii="Segoe UI" w:eastAsia="Segoe UI" w:hAnsi="Segoe UI" w:cs="Segoe UI"/>
          <w:sz w:val="27"/>
          <w:szCs w:val="27"/>
        </w:rPr>
      </w:pPr>
      <w:r>
        <w:rPr>
          <w:rFonts w:ascii="Segoe UI" w:eastAsia="Segoe UI" w:hAnsi="Segoe UI" w:cs="Segoe UI"/>
          <w:color w:val="000000"/>
          <w:sz w:val="27"/>
          <w:szCs w:val="27"/>
        </w:rPr>
        <w:t>Dart provides four methods to insert the elements into the Lists. These methods are given below.</w:t>
      </w:r>
    </w:p>
    <w:p w:rsidR="00663897" w:rsidRDefault="00F25AC9">
      <w:pPr>
        <w:numPr>
          <w:ilvl w:val="0"/>
          <w:numId w:val="40"/>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Method: add()</w:t>
      </w:r>
    </w:p>
    <w:p w:rsidR="00663897" w:rsidRDefault="00F25AC9">
      <w:pPr>
        <w:numPr>
          <w:ilvl w:val="4"/>
          <w:numId w:val="40"/>
        </w:numPr>
        <w:spacing w:before="15" w:line="405" w:lineRule="atLeast"/>
        <w:ind w:right="276"/>
        <w:rPr>
          <w:rFonts w:ascii="Segoe UI" w:eastAsia="Segoe UI" w:hAnsi="Segoe UI" w:cs="Segoe UI"/>
          <w:sz w:val="27"/>
          <w:szCs w:val="27"/>
        </w:rPr>
      </w:pPr>
      <w:r>
        <w:rPr>
          <w:rFonts w:ascii="Segoe UI" w:eastAsia="Segoe UI" w:hAnsi="Segoe UI" w:cs="Segoe UI"/>
          <w:color w:val="000000"/>
          <w:sz w:val="27"/>
          <w:szCs w:val="27"/>
        </w:rPr>
        <w:t>Description: Add one element at a time and returns the modified List object.</w:t>
      </w:r>
    </w:p>
    <w:p w:rsidR="00663897" w:rsidRDefault="00F25AC9">
      <w:pPr>
        <w:numPr>
          <w:ilvl w:val="1"/>
          <w:numId w:val="40"/>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Method: addAll()</w:t>
      </w:r>
    </w:p>
    <w:p w:rsidR="00663897" w:rsidRDefault="00F25AC9">
      <w:pPr>
        <w:numPr>
          <w:ilvl w:val="5"/>
          <w:numId w:val="40"/>
        </w:numPr>
        <w:spacing w:before="30" w:line="405" w:lineRule="atLeast"/>
        <w:ind w:right="-168"/>
        <w:rPr>
          <w:rFonts w:ascii="Segoe UI" w:eastAsia="Segoe UI" w:hAnsi="Segoe UI" w:cs="Segoe UI"/>
          <w:sz w:val="27"/>
          <w:szCs w:val="27"/>
        </w:rPr>
      </w:pPr>
      <w:r>
        <w:rPr>
          <w:rFonts w:ascii="Segoe UI" w:eastAsia="Segoe UI" w:hAnsi="Segoe UI" w:cs="Segoe UI"/>
          <w:color w:val="000000"/>
          <w:sz w:val="27"/>
          <w:szCs w:val="27"/>
        </w:rPr>
        <w:t>Description: Insert the multiple values to the given List, and each value is separated by the commas and enclosed with a square bracket ([]).</w:t>
      </w:r>
    </w:p>
    <w:p w:rsidR="00663897" w:rsidRDefault="00F25AC9">
      <w:pPr>
        <w:numPr>
          <w:ilvl w:val="2"/>
          <w:numId w:val="40"/>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Method: insert()</w:t>
      </w:r>
    </w:p>
    <w:p w:rsidR="00663897" w:rsidRDefault="00F25AC9">
      <w:pPr>
        <w:numPr>
          <w:ilvl w:val="6"/>
          <w:numId w:val="40"/>
        </w:numPr>
        <w:spacing w:before="15" w:line="405" w:lineRule="atLeast"/>
        <w:ind w:right="-169"/>
        <w:rPr>
          <w:rFonts w:ascii="Segoe UI" w:eastAsia="Segoe UI" w:hAnsi="Segoe UI" w:cs="Segoe UI"/>
          <w:sz w:val="27"/>
          <w:szCs w:val="27"/>
        </w:rPr>
      </w:pPr>
      <w:r>
        <w:rPr>
          <w:rFonts w:ascii="Segoe UI" w:eastAsia="Segoe UI" w:hAnsi="Segoe UI" w:cs="Segoe UI"/>
          <w:color w:val="000000"/>
          <w:sz w:val="27"/>
          <w:szCs w:val="27"/>
        </w:rPr>
        <w:t>Description: Provides the facility to insert an element at a specified index position.</w:t>
      </w:r>
    </w:p>
    <w:p w:rsidR="00663897" w:rsidRDefault="00F25AC9">
      <w:pPr>
        <w:numPr>
          <w:ilvl w:val="3"/>
          <w:numId w:val="40"/>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Method: insertAll()</w:t>
      </w:r>
    </w:p>
    <w:p w:rsidR="00663897" w:rsidRDefault="00F25AC9">
      <w:pPr>
        <w:numPr>
          <w:ilvl w:val="5"/>
          <w:numId w:val="40"/>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Description: Insert the multiple value at the specified index position.</w:t>
      </w:r>
    </w:p>
    <w:p w:rsidR="00663897" w:rsidRDefault="00F25AC9">
      <w:pPr>
        <w:spacing w:before="322"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Add Item To List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 this example below, we are adding an item to evenList using </w:t>
      </w:r>
      <w:r>
        <w:rPr>
          <w:rFonts w:ascii="Segoe UI" w:eastAsia="Segoe UI" w:hAnsi="Segoe UI" w:cs="Segoe UI"/>
          <w:b/>
          <w:bCs/>
          <w:color w:val="FF82B2"/>
          <w:sz w:val="27"/>
          <w:szCs w:val="27"/>
        </w:rPr>
        <w:t>add()</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 xml:space="preserve">void main() {  </w:t>
      </w:r>
      <w:r w:rsidR="00FB0D64" w:rsidRPr="00FB0D64">
        <w:pict>
          <v:shape id="_x0000_s1706" type="#_x0000_t75" style="position:absolute;left:0;text-align:left;margin-left:51pt;margin-top:14.1pt;width:495pt;height:162pt;z-index:-251441152;mso-position-horizontal-relative:page;mso-position-vertical-relative:text" o:allowincell="f">
            <v:imagedata r:id="rId372" o:title=""/>
            <w10:wrap anchorx="page"/>
            <w10:anchorlock/>
          </v:shape>
        </w:pict>
      </w:r>
    </w:p>
    <w:p w:rsidR="00663897" w:rsidRDefault="00F25AC9">
      <w:pPr>
        <w:spacing w:before="1" w:line="405" w:lineRule="atLeast"/>
        <w:ind w:left="240" w:right="5008"/>
        <w:rPr>
          <w:rFonts w:ascii="Consolas" w:eastAsia="Consolas" w:hAnsi="Consolas" w:cs="Consolas"/>
        </w:rPr>
      </w:pPr>
      <w:r>
        <w:rPr>
          <w:rFonts w:ascii="Consolas" w:eastAsia="Consolas" w:hAnsi="Consolas" w:cs="Consolas"/>
          <w:color w:val="555E68"/>
        </w:rPr>
        <w:t xml:space="preserve">    var evenList = [2,4,6,8,10];      print(evenList);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evenList.add(12);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print(evenList);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B0D64">
      <w:pPr>
        <w:spacing w:before="891" w:line="359" w:lineRule="atLeast"/>
        <w:ind w:right="-200"/>
        <w:jc w:val="both"/>
        <w:rPr>
          <w:rFonts w:ascii="Segoe UI" w:eastAsia="Segoe UI" w:hAnsi="Segoe UI" w:cs="Segoe UI"/>
          <w:sz w:val="27"/>
          <w:szCs w:val="27"/>
        </w:rPr>
      </w:pPr>
      <w:hyperlink r:id="rId373" w:history="1">
        <w:r w:rsidR="00F25AC9">
          <w:rPr>
            <w:rFonts w:ascii="Segoe UI" w:eastAsia="Segoe UI" w:hAnsi="Segoe UI" w:cs="Segoe UI"/>
            <w:color w:val="4D8CE6"/>
            <w:sz w:val="27"/>
            <w:szCs w:val="27"/>
            <w:u w:val="single"/>
          </w:rPr>
          <w:t>Run Online</w:t>
        </w:r>
      </w:hyperlink>
    </w:p>
    <w:p w:rsidR="00663897" w:rsidRDefault="00663897">
      <w:pPr>
        <w:sectPr w:rsidR="00663897">
          <w:pgSz w:w="11899" w:h="16838"/>
          <w:pgMar w:top="560" w:right="994" w:bottom="740" w:left="1040" w:header="708" w:footer="708" w:gutter="0"/>
          <w:cols w:space="708"/>
        </w:sectPr>
      </w:pPr>
    </w:p>
    <w:p w:rsidR="00663897" w:rsidRDefault="00F25AC9">
      <w:pPr>
        <w:spacing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Example 2: Add Items To List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 this example below, we are adding items to evenList using </w:t>
      </w:r>
      <w:r>
        <w:rPr>
          <w:rFonts w:ascii="Segoe UI" w:eastAsia="Segoe UI" w:hAnsi="Segoe UI" w:cs="Segoe UI"/>
          <w:b/>
          <w:bCs/>
          <w:color w:val="FF82B2"/>
          <w:sz w:val="27"/>
          <w:szCs w:val="27"/>
        </w:rPr>
        <w:t>addAll()</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07" type="#_x0000_t75" style="position:absolute;left:0;text-align:left;margin-left:51pt;margin-top:13.85pt;width:495pt;height:163pt;z-index:-251440128;mso-position-horizontal-relative:page;mso-position-vertical-relative:text" o:allowincell="f">
            <v:imagedata r:id="rId374" o:title=""/>
            <w10:wrap anchorx="page"/>
            <w10:anchorlock/>
          </v:shape>
        </w:pict>
      </w:r>
    </w:p>
    <w:p w:rsidR="00663897" w:rsidRDefault="00F25AC9">
      <w:pPr>
        <w:spacing w:before="1" w:line="405" w:lineRule="atLeast"/>
        <w:ind w:left="240" w:right="4489"/>
        <w:rPr>
          <w:rFonts w:ascii="Consolas" w:eastAsia="Consolas" w:hAnsi="Consolas" w:cs="Consolas"/>
        </w:rPr>
      </w:pPr>
      <w:r>
        <w:rPr>
          <w:rFonts w:ascii="Consolas" w:eastAsia="Consolas" w:hAnsi="Consolas" w:cs="Consolas"/>
          <w:color w:val="555E68"/>
        </w:rPr>
        <w:t xml:space="preserve">  var evenList = [2, 4, 6, 8, 10];   print(evenList);</w:t>
      </w:r>
    </w:p>
    <w:p w:rsidR="00663897" w:rsidRDefault="00F25AC9">
      <w:pPr>
        <w:spacing w:line="405" w:lineRule="atLeast"/>
        <w:ind w:left="240" w:right="4229"/>
        <w:rPr>
          <w:rFonts w:ascii="Consolas" w:eastAsia="Consolas" w:hAnsi="Consolas" w:cs="Consolas"/>
        </w:rPr>
      </w:pPr>
      <w:r>
        <w:rPr>
          <w:rFonts w:ascii="Consolas" w:eastAsia="Consolas" w:hAnsi="Consolas" w:cs="Consolas"/>
          <w:color w:val="555E68"/>
        </w:rPr>
        <w:t xml:space="preserve">  evenList.addAll([12, 14, 16, 18]);   print(evenList);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7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Insert Item To List</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 this example below, we are adding an item to myList using </w:t>
      </w:r>
      <w:r>
        <w:rPr>
          <w:rFonts w:ascii="Segoe UI" w:eastAsia="Segoe UI" w:hAnsi="Segoe UI" w:cs="Segoe UI"/>
          <w:b/>
          <w:bCs/>
          <w:color w:val="FF82B2"/>
          <w:sz w:val="27"/>
          <w:szCs w:val="27"/>
        </w:rPr>
        <w:t>insert()</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08" type="#_x0000_t75" style="position:absolute;left:0;text-align:left;margin-left:51pt;margin-top:13.6pt;width:495pt;height:163pt;z-index:-251439104;mso-position-horizontal-relative:page;mso-position-vertical-relative:text" o:allowincell="f">
            <v:imagedata r:id="rId376" o:title=""/>
            <w10:wrap anchorx="page"/>
            <w10:anchorlock/>
          </v:shape>
        </w:pict>
      </w:r>
    </w:p>
    <w:p w:rsidR="00663897" w:rsidRDefault="00F25AC9">
      <w:pPr>
        <w:spacing w:before="1" w:line="405" w:lineRule="atLeast"/>
        <w:ind w:left="240" w:right="5138"/>
        <w:rPr>
          <w:rFonts w:ascii="Consolas" w:eastAsia="Consolas" w:hAnsi="Consolas" w:cs="Consolas"/>
        </w:rPr>
      </w:pPr>
      <w:r>
        <w:rPr>
          <w:rFonts w:ascii="Consolas" w:eastAsia="Consolas" w:hAnsi="Consolas" w:cs="Consolas"/>
          <w:color w:val="555E68"/>
        </w:rPr>
        <w:t xml:space="preserve">  List myList = [3, 4, 2, 5];   print(myList);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myList.insert(2, 15);</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print(myList);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7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**Example </w:t>
      </w:r>
      <w:r>
        <w:rPr>
          <w:rFonts w:ascii="Segoe UI" w:eastAsia="Segoe UI" w:hAnsi="Segoe UI" w:cs="Segoe UI"/>
          <w:b/>
          <w:bCs/>
          <w:color w:val="E5B567"/>
          <w:spacing w:val="4"/>
          <w:sz w:val="26"/>
          <w:szCs w:val="26"/>
        </w:rPr>
        <w:t>4:</w:t>
      </w:r>
      <w:r>
        <w:rPr>
          <w:rFonts w:ascii="Segoe UI" w:eastAsia="Segoe UI" w:hAnsi="Segoe UI" w:cs="Segoe UI"/>
          <w:b/>
          <w:bCs/>
          <w:color w:val="E5B567"/>
          <w:sz w:val="26"/>
          <w:szCs w:val="26"/>
        </w:rPr>
        <w:t xml:space="preserve"> Insert Items To List **</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 this example below, we are adding items to myList using </w:t>
      </w:r>
      <w:r>
        <w:rPr>
          <w:rFonts w:ascii="Segoe UI" w:eastAsia="Segoe UI" w:hAnsi="Segoe UI" w:cs="Segoe UI"/>
          <w:b/>
          <w:bCs/>
          <w:color w:val="FF82B2"/>
          <w:sz w:val="27"/>
          <w:szCs w:val="27"/>
        </w:rPr>
        <w:t>insertAll()</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09" type="#_x0000_t75" style="position:absolute;left:0;text-align:left;margin-left:51pt;margin-top:13.6pt;width:495pt;height:183pt;z-index:-251438080;mso-position-horizontal-relative:page;mso-position-vertical-relative:text" o:allowincell="f">
            <v:imagedata r:id="rId37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myList = [3, 4, 2, 5];</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print(myList);</w:t>
      </w:r>
    </w:p>
    <w:p w:rsidR="00663897" w:rsidRDefault="00F25AC9">
      <w:pPr>
        <w:spacing w:before="1" w:line="405" w:lineRule="atLeast"/>
        <w:ind w:left="240" w:right="4099"/>
        <w:rPr>
          <w:rFonts w:ascii="Consolas" w:eastAsia="Consolas" w:hAnsi="Consolas" w:cs="Consolas"/>
        </w:rPr>
      </w:pPr>
      <w:r>
        <w:rPr>
          <w:rFonts w:ascii="Consolas" w:eastAsia="Consolas" w:hAnsi="Consolas" w:cs="Consolas"/>
          <w:color w:val="555E68"/>
        </w:rPr>
        <w:t xml:space="preserve">  myList.insertAll(1, [6, 7, 10, 9]);   print(myList);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663897">
      <w:pPr>
        <w:sectPr w:rsidR="00663897">
          <w:pgSz w:w="11899" w:h="16838"/>
          <w:pgMar w:top="560" w:right="1514" w:bottom="640" w:left="1040" w:header="708" w:footer="708" w:gutter="0"/>
          <w:cols w:space="708"/>
        </w:sectPr>
      </w:pPr>
    </w:p>
    <w:p w:rsidR="00663897" w:rsidRDefault="00F25AC9">
      <w:pPr>
        <w:spacing w:before="45"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 xml:space="preserve">Replace Range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List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also replace the range of the List. For more, see the example below.</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10" type="#_x0000_t75" style="position:absolute;left:0;text-align:left;margin-left:51pt;margin-top:13.6pt;width:495pt;height:163pt;z-index:-251437056;mso-position-horizontal-relative:page;mso-position-vertical-relative:text" o:allowincell="f">
            <v:imagedata r:id="rId37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list = [10, 15, 20, 25, 30];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print("List before updation: ${list}");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list.replaceRange(0, 4, [5, 6, 7, 8]);</w:t>
      </w:r>
    </w:p>
    <w:p w:rsidR="00663897" w:rsidRDefault="00F25AC9">
      <w:pPr>
        <w:spacing w:before="1" w:line="405" w:lineRule="atLeast"/>
        <w:ind w:left="240" w:right="430"/>
        <w:rPr>
          <w:rFonts w:ascii="Consolas" w:eastAsia="Consolas" w:hAnsi="Consolas" w:cs="Consolas"/>
        </w:rPr>
      </w:pPr>
      <w:r>
        <w:rPr>
          <w:rFonts w:ascii="Consolas" w:eastAsia="Consolas" w:hAnsi="Consolas" w:cs="Consolas"/>
          <w:color w:val="555E68"/>
        </w:rPr>
        <w:t xml:space="preserve">  print("List after updation using replaceAll() function : ${list}"); }</w:t>
      </w:r>
    </w:p>
    <w:p w:rsidR="00663897" w:rsidRDefault="00FB0D64">
      <w:pPr>
        <w:spacing w:before="890" w:line="359" w:lineRule="atLeast"/>
        <w:ind w:right="-200"/>
        <w:jc w:val="both"/>
        <w:rPr>
          <w:rFonts w:ascii="Segoe UI" w:eastAsia="Segoe UI" w:hAnsi="Segoe UI" w:cs="Segoe UI"/>
          <w:sz w:val="27"/>
          <w:szCs w:val="27"/>
        </w:rPr>
      </w:pPr>
      <w:hyperlink r:id="rId38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Removing List Elements</w:t>
      </w:r>
    </w:p>
    <w:p w:rsidR="00663897" w:rsidRDefault="00F25AC9">
      <w:pPr>
        <w:spacing w:before="229"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70"/>
        <w:gridCol w:w="7755"/>
      </w:tblGrid>
      <w:tr w:rsidR="00663897">
        <w:trPr>
          <w:trHeight w:hRule="exact" w:val="495"/>
        </w:trPr>
        <w:tc>
          <w:tcPr>
            <w:tcW w:w="20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83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5"/>
                <w:sz w:val="27"/>
                <w:szCs w:val="27"/>
              </w:rPr>
              <w:t>Metho</w:t>
            </w:r>
            <w:r w:rsidRPr="00F25AC9">
              <w:rPr>
                <w:rFonts w:ascii="Segoe UI" w:eastAsia="Segoe UI" w:hAnsi="Segoe UI" w:cs="Segoe UI"/>
                <w:b/>
                <w:bCs/>
                <w:color w:val="222222"/>
                <w:spacing w:val="5"/>
                <w:sz w:val="27"/>
                <w:szCs w:val="27"/>
              </w:rPr>
              <w:t>d</w:t>
            </w:r>
          </w:p>
        </w:tc>
        <w:tc>
          <w:tcPr>
            <w:tcW w:w="7755"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607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480"/>
        </w:trPr>
        <w:tc>
          <w:tcPr>
            <w:tcW w:w="20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8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1"/>
                <w:sz w:val="27"/>
                <w:szCs w:val="27"/>
              </w:rPr>
              <w:t>remove(</w:t>
            </w:r>
            <w:r w:rsidRPr="00F25AC9">
              <w:rPr>
                <w:rFonts w:ascii="Segoe UI" w:eastAsia="Segoe UI" w:hAnsi="Segoe UI" w:cs="Segoe UI"/>
                <w:color w:val="000000"/>
                <w:spacing w:val="3"/>
                <w:sz w:val="27"/>
                <w:szCs w:val="27"/>
              </w:rPr>
              <w:t>)</w:t>
            </w:r>
          </w:p>
        </w:tc>
        <w:tc>
          <w:tcPr>
            <w:tcW w:w="7755"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142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
                <w:sz w:val="27"/>
                <w:szCs w:val="27"/>
              </w:rPr>
              <w:t>Removes one element at a time from the given List</w:t>
            </w:r>
            <w:r w:rsidRPr="00F25AC9">
              <w:rPr>
                <w:rFonts w:ascii="Segoe UI" w:eastAsia="Segoe UI" w:hAnsi="Segoe UI" w:cs="Segoe UI"/>
                <w:color w:val="000000"/>
                <w:spacing w:val="22"/>
                <w:sz w:val="27"/>
                <w:szCs w:val="27"/>
              </w:rPr>
              <w:t>.</w:t>
            </w:r>
          </w:p>
        </w:tc>
      </w:tr>
      <w:tr w:rsidR="00663897">
        <w:trPr>
          <w:trHeight w:hRule="exact" w:val="840"/>
        </w:trPr>
        <w:tc>
          <w:tcPr>
            <w:tcW w:w="20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51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8"/>
                <w:sz w:val="27"/>
                <w:szCs w:val="27"/>
              </w:rPr>
              <w:t>removeAt()</w:t>
            </w:r>
          </w:p>
        </w:tc>
        <w:tc>
          <w:tcPr>
            <w:tcW w:w="7755"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473"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87"/>
                <w:sz w:val="27"/>
                <w:szCs w:val="27"/>
              </w:rPr>
              <w:t>Removes an element from the specified index position and returns it</w:t>
            </w:r>
            <w:r w:rsidRPr="00F25AC9">
              <w:rPr>
                <w:rFonts w:ascii="Segoe UI" w:eastAsia="Segoe UI" w:hAnsi="Segoe UI" w:cs="Segoe UI"/>
                <w:color w:val="000000"/>
                <w:spacing w:val="12"/>
                <w:w w:val="87"/>
                <w:sz w:val="27"/>
                <w:szCs w:val="27"/>
              </w:rPr>
              <w:t>.</w:t>
            </w:r>
          </w:p>
        </w:tc>
      </w:tr>
      <w:tr w:rsidR="00663897">
        <w:trPr>
          <w:trHeight w:hRule="exact" w:val="480"/>
        </w:trPr>
        <w:tc>
          <w:tcPr>
            <w:tcW w:w="20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31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
                <w:sz w:val="27"/>
                <w:szCs w:val="27"/>
              </w:rPr>
              <w:t>removeLast(</w:t>
            </w:r>
            <w:r w:rsidRPr="00F25AC9">
              <w:rPr>
                <w:rFonts w:ascii="Segoe UI" w:eastAsia="Segoe UI" w:hAnsi="Segoe UI" w:cs="Segoe UI"/>
                <w:color w:val="000000"/>
                <w:spacing w:val="3"/>
                <w:sz w:val="27"/>
                <w:szCs w:val="27"/>
              </w:rPr>
              <w:t>)</w:t>
            </w:r>
          </w:p>
        </w:tc>
        <w:tc>
          <w:tcPr>
            <w:tcW w:w="7755"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223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
                <w:sz w:val="27"/>
                <w:szCs w:val="27"/>
              </w:rPr>
              <w:t>Remove the last element from the given List</w:t>
            </w:r>
            <w:r w:rsidRPr="00F25AC9">
              <w:rPr>
                <w:rFonts w:ascii="Segoe UI" w:eastAsia="Segoe UI" w:hAnsi="Segoe UI" w:cs="Segoe UI"/>
                <w:color w:val="000000"/>
                <w:spacing w:val="28"/>
                <w:sz w:val="27"/>
                <w:szCs w:val="27"/>
              </w:rPr>
              <w:t>.</w:t>
            </w:r>
          </w:p>
        </w:tc>
      </w:tr>
      <w:tr w:rsidR="00663897">
        <w:trPr>
          <w:trHeight w:hRule="exact" w:val="495"/>
        </w:trPr>
        <w:tc>
          <w:tcPr>
            <w:tcW w:w="207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3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6"/>
                <w:sz w:val="27"/>
                <w:szCs w:val="27"/>
              </w:rPr>
              <w:t>removeRange(</w:t>
            </w:r>
            <w:r w:rsidRPr="00F25AC9">
              <w:rPr>
                <w:rFonts w:ascii="Segoe UI" w:eastAsia="Segoe UI" w:hAnsi="Segoe UI" w:cs="Segoe UI"/>
                <w:color w:val="000000"/>
                <w:spacing w:val="7"/>
                <w:sz w:val="27"/>
                <w:szCs w:val="27"/>
              </w:rPr>
              <w:t>)</w:t>
            </w:r>
          </w:p>
        </w:tc>
        <w:tc>
          <w:tcPr>
            <w:tcW w:w="7755"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219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
                <w:sz w:val="27"/>
                <w:szCs w:val="27"/>
              </w:rPr>
              <w:t>Removes the item within the specified range</w:t>
            </w:r>
            <w:r w:rsidRPr="00F25AC9">
              <w:rPr>
                <w:rFonts w:ascii="Segoe UI" w:eastAsia="Segoe UI" w:hAnsi="Segoe UI" w:cs="Segoe UI"/>
                <w:color w:val="000000"/>
                <w:spacing w:val="28"/>
                <w:sz w:val="27"/>
                <w:szCs w:val="27"/>
              </w:rPr>
              <w:t>.</w:t>
            </w:r>
          </w:p>
        </w:tc>
      </w:tr>
    </w:tbl>
    <w:p w:rsidR="00663897" w:rsidRDefault="00F25AC9">
      <w:pPr>
        <w:spacing w:before="240"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Removing List Item From List</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 this example below, we are removing item of List using </w:t>
      </w:r>
      <w:r>
        <w:rPr>
          <w:rFonts w:ascii="Segoe UI" w:eastAsia="Segoe UI" w:hAnsi="Segoe UI" w:cs="Segoe UI"/>
          <w:b/>
          <w:bCs/>
          <w:color w:val="FF82B2"/>
          <w:sz w:val="27"/>
          <w:szCs w:val="27"/>
        </w:rPr>
        <w:t>remove()</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11" type="#_x0000_t75" style="position:absolute;left:0;text-align:left;margin-left:51pt;margin-top:14.1pt;width:495pt;height:162pt;z-index:-251436032;mso-position-horizontal-relative:page;mso-position-vertical-relative:text" o:allowincell="f">
            <v:imagedata r:id="rId381"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list = [10, 20, 30, 40, 50];</w:t>
      </w:r>
    </w:p>
    <w:p w:rsidR="00663897" w:rsidRDefault="00F25AC9">
      <w:pPr>
        <w:spacing w:before="1" w:line="405" w:lineRule="atLeast"/>
        <w:ind w:left="240" w:right="2898"/>
        <w:rPr>
          <w:rFonts w:ascii="Consolas" w:eastAsia="Consolas" w:hAnsi="Consolas" w:cs="Consolas"/>
        </w:rPr>
      </w:pPr>
      <w:r>
        <w:rPr>
          <w:rFonts w:ascii="Consolas" w:eastAsia="Consolas" w:hAnsi="Consolas" w:cs="Consolas"/>
          <w:color w:val="555E68"/>
        </w:rPr>
        <w:t xml:space="preserve">  print("List before removing element : ${list}");   list.remove(30);</w:t>
      </w:r>
    </w:p>
    <w:p w:rsidR="00663897" w:rsidRDefault="00F25AC9">
      <w:pPr>
        <w:spacing w:line="405" w:lineRule="atLeast"/>
        <w:ind w:left="240" w:right="3028"/>
        <w:rPr>
          <w:rFonts w:ascii="Consolas" w:eastAsia="Consolas" w:hAnsi="Consolas" w:cs="Consolas"/>
        </w:rPr>
      </w:pPr>
      <w:r>
        <w:rPr>
          <w:rFonts w:ascii="Consolas" w:eastAsia="Consolas" w:hAnsi="Consolas" w:cs="Consolas"/>
          <w:color w:val="555E68"/>
        </w:rPr>
        <w:t xml:space="preserve">  print("List after removing element : ${list}"); }</w:t>
      </w:r>
    </w:p>
    <w:p w:rsidR="00663897" w:rsidRDefault="00FB0D64">
      <w:pPr>
        <w:spacing w:before="890" w:line="359" w:lineRule="atLeast"/>
        <w:ind w:right="-200"/>
        <w:jc w:val="both"/>
        <w:rPr>
          <w:rFonts w:ascii="Segoe UI" w:eastAsia="Segoe UI" w:hAnsi="Segoe UI" w:cs="Segoe UI"/>
          <w:sz w:val="27"/>
          <w:szCs w:val="27"/>
        </w:rPr>
      </w:pPr>
      <w:hyperlink r:id="rId382"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Removing List Item From List</w:t>
      </w:r>
    </w:p>
    <w:p w:rsidR="00663897" w:rsidRDefault="00663897">
      <w:pPr>
        <w:sectPr w:rsidR="00663897">
          <w:headerReference w:type="even" r:id="rId383"/>
          <w:headerReference w:type="default" r:id="rId384"/>
          <w:pgSz w:w="11899" w:h="16838"/>
          <w:pgMar w:top="1160" w:right="1027" w:bottom="640" w:left="1040" w:header="560" w:footer="708" w:gutter="0"/>
          <w:cols w:space="708"/>
        </w:sectPr>
      </w:pPr>
    </w:p>
    <w:p w:rsidR="00663897" w:rsidRDefault="00F25AC9">
      <w:pPr>
        <w:spacing w:before="9"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 xml:space="preserve">In this example below, we are removing item of List using </w:t>
      </w:r>
      <w:r>
        <w:rPr>
          <w:rFonts w:ascii="Segoe UI" w:eastAsia="Segoe UI" w:hAnsi="Segoe UI" w:cs="Segoe UI"/>
          <w:b/>
          <w:bCs/>
          <w:color w:val="FF82B2"/>
          <w:sz w:val="27"/>
          <w:szCs w:val="27"/>
        </w:rPr>
        <w:t>removeAt()</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12" type="#_x0000_t75" style="position:absolute;left:0;text-align:left;margin-left:51pt;margin-top:13.6pt;width:495pt;height:163pt;z-index:-251435008;mso-position-horizontal-relative:page;mso-position-vertical-relative:text" o:allowincell="f">
            <v:imagedata r:id="rId38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list = [10, 11, 12, 13, 14];</w:t>
      </w:r>
    </w:p>
    <w:p w:rsidR="00663897" w:rsidRDefault="00F25AC9">
      <w:pPr>
        <w:spacing w:before="1" w:line="405" w:lineRule="atLeast"/>
        <w:ind w:left="240" w:right="2404"/>
        <w:rPr>
          <w:rFonts w:ascii="Consolas" w:eastAsia="Consolas" w:hAnsi="Consolas" w:cs="Consolas"/>
        </w:rPr>
      </w:pPr>
      <w:r>
        <w:rPr>
          <w:rFonts w:ascii="Consolas" w:eastAsia="Consolas" w:hAnsi="Consolas" w:cs="Consolas"/>
          <w:color w:val="555E68"/>
        </w:rPr>
        <w:t xml:space="preserve">  print("List before removing element : ${list}");   list.removeAt(3);</w:t>
      </w:r>
    </w:p>
    <w:p w:rsidR="00663897" w:rsidRDefault="00F25AC9">
      <w:pPr>
        <w:spacing w:line="405" w:lineRule="atLeast"/>
        <w:ind w:left="240" w:right="2534"/>
        <w:rPr>
          <w:rFonts w:ascii="Consolas" w:eastAsia="Consolas" w:hAnsi="Consolas" w:cs="Consolas"/>
        </w:rPr>
      </w:pPr>
      <w:r>
        <w:rPr>
          <w:rFonts w:ascii="Consolas" w:eastAsia="Consolas" w:hAnsi="Consolas" w:cs="Consolas"/>
          <w:color w:val="555E68"/>
        </w:rPr>
        <w:t xml:space="preserve">  print("List after removing element : ${list}"); }</w:t>
      </w:r>
    </w:p>
    <w:p w:rsidR="00663897" w:rsidRDefault="00FB0D64">
      <w:pPr>
        <w:spacing w:before="890" w:line="359" w:lineRule="atLeast"/>
        <w:ind w:right="-200"/>
        <w:jc w:val="both"/>
        <w:rPr>
          <w:rFonts w:ascii="Segoe UI" w:eastAsia="Segoe UI" w:hAnsi="Segoe UI" w:cs="Segoe UI"/>
          <w:sz w:val="27"/>
          <w:szCs w:val="27"/>
        </w:rPr>
      </w:pPr>
      <w:hyperlink r:id="rId38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Removing Last Item From List</w:t>
      </w:r>
    </w:p>
    <w:p w:rsidR="00663897" w:rsidRDefault="00F25AC9">
      <w:pPr>
        <w:spacing w:before="227" w:line="405" w:lineRule="atLeast"/>
        <w:ind w:right="130"/>
        <w:rPr>
          <w:rFonts w:ascii="Segoe UI" w:eastAsia="Segoe UI" w:hAnsi="Segoe UI" w:cs="Segoe UI"/>
          <w:sz w:val="27"/>
          <w:szCs w:val="27"/>
        </w:rPr>
      </w:pPr>
      <w:r>
        <w:rPr>
          <w:rFonts w:ascii="Segoe UI" w:eastAsia="Segoe UI" w:hAnsi="Segoe UI" w:cs="Segoe UI"/>
          <w:color w:val="000000"/>
          <w:sz w:val="27"/>
          <w:szCs w:val="27"/>
        </w:rPr>
        <w:t xml:space="preserve">In this example below, we are removing last item of List using </w:t>
      </w:r>
      <w:r>
        <w:rPr>
          <w:rFonts w:ascii="Segoe UI" w:eastAsia="Segoe UI" w:hAnsi="Segoe UI" w:cs="Segoe UI"/>
          <w:b/>
          <w:bCs/>
          <w:color w:val="FF82B2"/>
          <w:sz w:val="27"/>
          <w:szCs w:val="27"/>
        </w:rPr>
        <w:t xml:space="preserve">removeLast() </w:t>
      </w:r>
      <w:r>
        <w:rPr>
          <w:rFonts w:ascii="Segoe UI" w:eastAsia="Segoe UI" w:hAnsi="Segoe UI" w:cs="Segoe UI"/>
          <w:color w:val="000000"/>
          <w:sz w:val="27"/>
          <w:szCs w:val="27"/>
        </w:rPr>
        <w:t>method.</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13" type="#_x0000_t75" style="position:absolute;left:0;text-align:left;margin-left:51pt;margin-top:13.35pt;width:495pt;height:163pt;z-index:-251433984;mso-position-horizontal-relative:page;mso-position-vertical-relative:text" o:allowincell="f">
            <v:imagedata r:id="rId38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list = [10, 20, 30, 40, 50];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print("List before removing element:${list}");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list.removeLast();</w:t>
      </w:r>
    </w:p>
    <w:p w:rsidR="00663897" w:rsidRDefault="00F25AC9">
      <w:pPr>
        <w:spacing w:before="1" w:line="405" w:lineRule="atLeast"/>
        <w:ind w:left="240" w:right="2145"/>
        <w:rPr>
          <w:rFonts w:ascii="Consolas" w:eastAsia="Consolas" w:hAnsi="Consolas" w:cs="Consolas"/>
        </w:rPr>
      </w:pPr>
      <w:r>
        <w:rPr>
          <w:rFonts w:ascii="Consolas" w:eastAsia="Consolas" w:hAnsi="Consolas" w:cs="Consolas"/>
          <w:color w:val="555E68"/>
        </w:rPr>
        <w:t xml:space="preserve">  print("List after removing last element:${list}"); }</w:t>
      </w:r>
    </w:p>
    <w:p w:rsidR="00663897" w:rsidRDefault="00FB0D64">
      <w:pPr>
        <w:spacing w:before="890" w:line="359" w:lineRule="atLeast"/>
        <w:ind w:right="-200"/>
        <w:jc w:val="both"/>
        <w:rPr>
          <w:rFonts w:ascii="Segoe UI" w:eastAsia="Segoe UI" w:hAnsi="Segoe UI" w:cs="Segoe UI"/>
          <w:sz w:val="27"/>
          <w:szCs w:val="27"/>
        </w:rPr>
      </w:pPr>
      <w:hyperlink r:id="rId38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Removing List Range From List</w:t>
      </w:r>
    </w:p>
    <w:p w:rsidR="00663897" w:rsidRDefault="00F25AC9">
      <w:pPr>
        <w:spacing w:before="212" w:line="405" w:lineRule="atLeast"/>
        <w:ind w:right="667"/>
        <w:rPr>
          <w:rFonts w:ascii="Segoe UI" w:eastAsia="Segoe UI" w:hAnsi="Segoe UI" w:cs="Segoe UI"/>
          <w:sz w:val="27"/>
          <w:szCs w:val="27"/>
        </w:rPr>
      </w:pPr>
      <w:r>
        <w:rPr>
          <w:rFonts w:ascii="Segoe UI" w:eastAsia="Segoe UI" w:hAnsi="Segoe UI" w:cs="Segoe UI"/>
          <w:color w:val="000000"/>
          <w:sz w:val="27"/>
          <w:szCs w:val="27"/>
        </w:rPr>
        <w:t xml:space="preserve">In this example below, we are removing the range of items of List using </w:t>
      </w:r>
      <w:r>
        <w:rPr>
          <w:rFonts w:ascii="Segoe UI" w:eastAsia="Segoe UI" w:hAnsi="Segoe UI" w:cs="Segoe UI"/>
          <w:b/>
          <w:bCs/>
          <w:color w:val="FF82B2"/>
          <w:sz w:val="27"/>
          <w:szCs w:val="27"/>
        </w:rPr>
        <w:t>removeRange()</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14" type="#_x0000_t75" style="position:absolute;left:0;text-align:left;margin-left:51pt;margin-top:13.85pt;width:495pt;height:163pt;z-index:-251432960;mso-position-horizontal-relative:page;mso-position-vertical-relative:text" o:allowincell="f">
            <v:imagedata r:id="rId38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list = [10, 20, 30, 40, 50];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print("List before removing element:${list}");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list.removeRange(0, 3);</w:t>
      </w:r>
    </w:p>
    <w:p w:rsidR="00663897" w:rsidRDefault="00F25AC9">
      <w:pPr>
        <w:spacing w:before="1" w:line="405" w:lineRule="atLeast"/>
        <w:ind w:left="240" w:right="2015"/>
        <w:rPr>
          <w:rFonts w:ascii="Consolas" w:eastAsia="Consolas" w:hAnsi="Consolas" w:cs="Consolas"/>
        </w:rPr>
      </w:pPr>
      <w:r>
        <w:rPr>
          <w:rFonts w:ascii="Consolas" w:eastAsia="Consolas" w:hAnsi="Consolas" w:cs="Consolas"/>
          <w:color w:val="555E68"/>
        </w:rPr>
        <w:t xml:space="preserve">  print("List after removing range element:${list}"); }</w:t>
      </w:r>
    </w:p>
    <w:p w:rsidR="00663897" w:rsidRDefault="00663897">
      <w:pPr>
        <w:sectPr w:rsidR="00663897">
          <w:headerReference w:type="even" r:id="rId390"/>
          <w:headerReference w:type="default" r:id="rId391"/>
          <w:pgSz w:w="11899" w:h="16838"/>
          <w:pgMar w:top="560" w:right="1520" w:bottom="640" w:left="1040" w:header="708" w:footer="708" w:gutter="0"/>
          <w:cols w:space="708"/>
        </w:sectPr>
      </w:pPr>
    </w:p>
    <w:p w:rsidR="00663897" w:rsidRDefault="00F25AC9">
      <w:pPr>
        <w:spacing w:before="5"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Loops In List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use for loop, for each loop, or any other type of loop.</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15" type="#_x0000_t75" style="position:absolute;left:0;text-align:left;margin-left:51pt;margin-top:13.6pt;width:495pt;height:122pt;z-index:-251431936;mso-position-horizontal-relative:page;mso-position-vertical-relative:text" o:allowincell="f">
            <v:imagedata r:id="rId392" o:title=""/>
            <w10:wrap anchorx="page"/>
            <w10:anchorlock/>
          </v:shape>
        </w:pict>
      </w:r>
    </w:p>
    <w:p w:rsidR="00663897" w:rsidRDefault="00F25AC9">
      <w:pPr>
        <w:spacing w:before="1" w:line="405" w:lineRule="atLeast"/>
        <w:ind w:left="240" w:right="4192"/>
        <w:rPr>
          <w:rFonts w:ascii="Consolas" w:eastAsia="Consolas" w:hAnsi="Consolas" w:cs="Consolas"/>
        </w:rPr>
      </w:pPr>
      <w:r>
        <w:rPr>
          <w:rFonts w:ascii="Consolas" w:eastAsia="Consolas" w:hAnsi="Consolas" w:cs="Consolas"/>
          <w:color w:val="555E68"/>
        </w:rPr>
        <w:t xml:space="preserve">  List&lt;int&gt; list = [10, 20, 30, 40, 50];   list.forEach((n) =&gt; print(n));</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39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Multiply All Value By 2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All List</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This example below multiply value of List item by 2.</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16" type="#_x0000_t75" style="position:absolute;left:0;text-align:left;margin-left:51pt;margin-top:13.85pt;width:495pt;height:163pt;z-index:-251430912;mso-position-horizontal-relative:page;mso-position-vertical-relative:text" o:allowincell="f">
            <v:imagedata r:id="rId394" o:title=""/>
            <w10:wrap anchorx="page"/>
            <w10:anchorlock/>
          </v:shape>
        </w:pict>
      </w:r>
    </w:p>
    <w:p w:rsidR="00663897" w:rsidRDefault="00F25AC9">
      <w:pPr>
        <w:spacing w:before="1" w:line="405" w:lineRule="atLeast"/>
        <w:ind w:left="240" w:right="3932"/>
        <w:rPr>
          <w:rFonts w:ascii="Consolas" w:eastAsia="Consolas" w:hAnsi="Consolas" w:cs="Consolas"/>
        </w:rPr>
      </w:pPr>
      <w:r>
        <w:rPr>
          <w:rFonts w:ascii="Consolas" w:eastAsia="Consolas" w:hAnsi="Consolas" w:cs="Consolas"/>
          <w:color w:val="555E68"/>
        </w:rPr>
        <w:t xml:space="preserve">  List&lt;int&gt; list = [10, 20, 30, 40, 50];   var douledList = list.map((n) =&gt; n * 2);</w:t>
      </w:r>
    </w:p>
    <w:p w:rsidR="00663897" w:rsidRDefault="00F25AC9">
      <w:pPr>
        <w:spacing w:before="405" w:line="405" w:lineRule="atLeast"/>
        <w:ind w:left="240" w:right="6530"/>
        <w:rPr>
          <w:rFonts w:ascii="Consolas" w:eastAsia="Consolas" w:hAnsi="Consolas" w:cs="Consolas"/>
        </w:rPr>
      </w:pPr>
      <w:r>
        <w:rPr>
          <w:rFonts w:ascii="Consolas" w:eastAsia="Consolas" w:hAnsi="Consolas" w:cs="Consolas"/>
          <w:color w:val="555E68"/>
        </w:rPr>
        <w:t xml:space="preserve">  print((douledList)); }</w:t>
      </w:r>
    </w:p>
    <w:p w:rsidR="00663897" w:rsidRDefault="00FB0D64">
      <w:pPr>
        <w:spacing w:before="890" w:line="359" w:lineRule="atLeast"/>
        <w:ind w:right="-200"/>
        <w:jc w:val="both"/>
        <w:rPr>
          <w:rFonts w:ascii="Segoe UI" w:eastAsia="Segoe UI" w:hAnsi="Segoe UI" w:cs="Segoe UI"/>
          <w:sz w:val="27"/>
          <w:szCs w:val="27"/>
        </w:rPr>
      </w:pPr>
      <w:hyperlink r:id="rId39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Combine Two </w:t>
      </w:r>
      <w:r>
        <w:rPr>
          <w:rFonts w:ascii="Segoe UI" w:eastAsia="Segoe UI" w:hAnsi="Segoe UI" w:cs="Segoe UI"/>
          <w:b/>
          <w:bCs/>
          <w:color w:val="FF82B2"/>
          <w:spacing w:val="3"/>
          <w:sz w:val="26"/>
          <w:szCs w:val="26"/>
        </w:rPr>
        <w:t>Or</w:t>
      </w:r>
      <w:r>
        <w:rPr>
          <w:rFonts w:ascii="Segoe UI" w:eastAsia="Segoe UI" w:hAnsi="Segoe UI" w:cs="Segoe UI"/>
          <w:b/>
          <w:bCs/>
          <w:color w:val="FF82B2"/>
          <w:sz w:val="26"/>
          <w:szCs w:val="26"/>
        </w:rPr>
        <w:t xml:space="preserve"> More List In Dart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combine two or more Lists in dart by using </w:t>
      </w:r>
      <w:r>
        <w:rPr>
          <w:rFonts w:ascii="Segoe UI" w:eastAsia="Segoe UI" w:hAnsi="Segoe UI" w:cs="Segoe UI"/>
          <w:b/>
          <w:bCs/>
          <w:color w:val="FF82B2"/>
          <w:sz w:val="27"/>
          <w:szCs w:val="27"/>
        </w:rPr>
        <w:t>spread</w:t>
      </w:r>
      <w:r>
        <w:rPr>
          <w:rFonts w:ascii="Segoe UI" w:eastAsia="Segoe UI" w:hAnsi="Segoe UI" w:cs="Segoe UI"/>
          <w:sz w:val="27"/>
          <w:szCs w:val="27"/>
        </w:rPr>
        <w:t xml:space="preserve"> </w:t>
      </w:r>
      <w:r>
        <w:rPr>
          <w:rFonts w:ascii="Segoe UI" w:eastAsia="Segoe UI" w:hAnsi="Segoe UI" w:cs="Segoe UI"/>
          <w:color w:val="000000"/>
          <w:sz w:val="27"/>
          <w:szCs w:val="27"/>
        </w:rPr>
        <w:t>syntax.</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17" type="#_x0000_t75" style="position:absolute;left:0;text-align:left;margin-left:51pt;margin-top:13.85pt;width:495pt;height:183pt;z-index:-251429888;mso-position-horizontal-relative:page;mso-position-vertical-relative:text" o:allowincell="f">
            <v:imagedata r:id="rId396"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List&lt;String&gt; names = ["Raj", "John", "Rocky"];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List&lt;String&gt; names2 = ["Mike", "Subash", "Mark"];</w:t>
      </w:r>
    </w:p>
    <w:p w:rsidR="00663897" w:rsidRDefault="00F25AC9">
      <w:pPr>
        <w:spacing w:before="406" w:line="405" w:lineRule="atLeast"/>
        <w:ind w:left="240" w:right="3153"/>
        <w:rPr>
          <w:rFonts w:ascii="Consolas" w:eastAsia="Consolas" w:hAnsi="Consolas" w:cs="Consolas"/>
        </w:rPr>
      </w:pPr>
      <w:r>
        <w:rPr>
          <w:rFonts w:ascii="Consolas" w:eastAsia="Consolas" w:hAnsi="Consolas" w:cs="Consolas"/>
          <w:color w:val="555E68"/>
        </w:rPr>
        <w:t xml:space="preserve">  List&lt;String&gt; allNames = [...names, ...names2];   print(allNames);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Conditions In List</w:t>
      </w:r>
    </w:p>
    <w:p w:rsidR="00663897" w:rsidRDefault="00F25AC9">
      <w:pPr>
        <w:spacing w:before="227" w:line="405" w:lineRule="atLeast"/>
        <w:ind w:right="-200"/>
        <w:rPr>
          <w:rFonts w:ascii="Segoe UI" w:eastAsia="Segoe UI" w:hAnsi="Segoe UI" w:cs="Segoe UI"/>
          <w:sz w:val="27"/>
          <w:szCs w:val="27"/>
        </w:rPr>
      </w:pPr>
      <w:r>
        <w:rPr>
          <w:rFonts w:ascii="Segoe UI" w:eastAsia="Segoe UI" w:hAnsi="Segoe UI" w:cs="Segoe UI"/>
          <w:color w:val="000000"/>
          <w:sz w:val="27"/>
          <w:szCs w:val="27"/>
        </w:rPr>
        <w:lastRenderedPageBreak/>
        <w:t xml:space="preserve">You can also use conditions in List. Here </w:t>
      </w:r>
      <w:r>
        <w:rPr>
          <w:rFonts w:ascii="Segoe UI" w:eastAsia="Segoe UI" w:hAnsi="Segoe UI" w:cs="Segoe UI"/>
          <w:b/>
          <w:bCs/>
          <w:color w:val="FF82B2"/>
          <w:sz w:val="27"/>
          <w:szCs w:val="27"/>
        </w:rPr>
        <w:t>sad = false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so cart doesn’t contain </w:t>
      </w:r>
      <w:r>
        <w:rPr>
          <w:rFonts w:ascii="Segoe UI" w:eastAsia="Segoe UI" w:hAnsi="Segoe UI" w:cs="Segoe UI"/>
          <w:b/>
          <w:bCs/>
          <w:color w:val="FF82B2"/>
          <w:sz w:val="27"/>
          <w:szCs w:val="27"/>
        </w:rPr>
        <w:t>Beer</w:t>
      </w:r>
      <w:r>
        <w:rPr>
          <w:rFonts w:ascii="Segoe UI" w:eastAsia="Segoe UI" w:hAnsi="Segoe UI" w:cs="Segoe UI"/>
          <w:sz w:val="27"/>
          <w:szCs w:val="27"/>
        </w:rPr>
        <w:t xml:space="preserve"> </w:t>
      </w:r>
      <w:r>
        <w:rPr>
          <w:rFonts w:ascii="Segoe UI" w:eastAsia="Segoe UI" w:hAnsi="Segoe UI" w:cs="Segoe UI"/>
          <w:color w:val="000000"/>
          <w:sz w:val="27"/>
          <w:szCs w:val="27"/>
        </w:rPr>
        <w:t>in it.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18" type="#_x0000_t75" style="position:absolute;left:0;text-align:left;margin-left:51pt;margin-top:13.35pt;width:495pt;height:163pt;z-index:-251428864;mso-position-horizontal-relative:page;mso-position-vertical-relative:text" o:allowincell="f">
            <v:imagedata r:id="rId39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bool sad = false;</w:t>
      </w:r>
    </w:p>
    <w:p w:rsidR="00663897" w:rsidRDefault="00F25AC9">
      <w:pPr>
        <w:spacing w:before="1" w:line="405" w:lineRule="atLeast"/>
        <w:ind w:left="240" w:right="3283"/>
        <w:rPr>
          <w:rFonts w:ascii="Consolas" w:eastAsia="Consolas" w:hAnsi="Consolas" w:cs="Consolas"/>
        </w:rPr>
      </w:pPr>
      <w:r>
        <w:rPr>
          <w:rFonts w:ascii="Consolas" w:eastAsia="Consolas" w:hAnsi="Consolas" w:cs="Consolas"/>
          <w:color w:val="555E68"/>
        </w:rPr>
        <w:t xml:space="preserve">  var cart = ['milk', 'ghee', if (sad) 'Beer'];   print(cart);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1296" w:line="359" w:lineRule="atLeast"/>
        <w:ind w:right="-200"/>
        <w:jc w:val="both"/>
        <w:rPr>
          <w:rFonts w:ascii="Segoe UI" w:eastAsia="Segoe UI" w:hAnsi="Segoe UI" w:cs="Segoe UI"/>
          <w:sz w:val="27"/>
          <w:szCs w:val="27"/>
        </w:rPr>
      </w:pPr>
      <w:hyperlink r:id="rId39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Where In List Dart</w:t>
      </w:r>
    </w:p>
    <w:p w:rsidR="00663897" w:rsidRDefault="00F25AC9">
      <w:pPr>
        <w:spacing w:before="212" w:line="405" w:lineRule="atLeast"/>
        <w:ind w:right="496"/>
        <w:rPr>
          <w:rFonts w:ascii="Segoe UI" w:eastAsia="Segoe UI" w:hAnsi="Segoe UI" w:cs="Segoe UI"/>
          <w:sz w:val="27"/>
          <w:szCs w:val="27"/>
        </w:rPr>
      </w:pPr>
      <w:r>
        <w:rPr>
          <w:rFonts w:ascii="Segoe UI" w:eastAsia="Segoe UI" w:hAnsi="Segoe UI" w:cs="Segoe UI"/>
          <w:color w:val="000000"/>
          <w:sz w:val="27"/>
          <w:szCs w:val="27"/>
        </w:rPr>
        <w:t>You can use where with List to filter specific items. Here in this example, even numbers are only filtered.</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19" type="#_x0000_t75" style="position:absolute;left:0;text-align:left;margin-left:51pt;margin-top:13.85pt;width:495pt;height:163pt;z-index:-251427840;mso-position-horizontal-relative:page;mso-position-vertical-relative:text" o:allowincell="f">
            <v:imagedata r:id="rId39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List&lt;int&gt; numbers = [2,4,6,8,10,11,12,13,14];</w:t>
      </w:r>
    </w:p>
    <w:p w:rsidR="00663897" w:rsidRDefault="00F25AC9">
      <w:pPr>
        <w:spacing w:before="406" w:line="405" w:lineRule="atLeast"/>
        <w:ind w:left="240" w:right="685"/>
        <w:rPr>
          <w:rFonts w:ascii="Consolas" w:eastAsia="Consolas" w:hAnsi="Consolas" w:cs="Consolas"/>
        </w:rPr>
      </w:pPr>
      <w:r>
        <w:rPr>
          <w:rFonts w:ascii="Consolas" w:eastAsia="Consolas" w:hAnsi="Consolas" w:cs="Consolas"/>
          <w:color w:val="555E68"/>
        </w:rPr>
        <w:t>List&lt;int&gt; even = numbers.where((number)=&gt; number.isEven).toList(); print(even);</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00"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right="-160"/>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Choose Lists if order matters. You can easily add items to the end. Searching can be slow when the List size is big.</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Set in Dart</w:t>
      </w:r>
    </w:p>
    <w:p w:rsidR="00663897" w:rsidRDefault="00F25AC9">
      <w:pPr>
        <w:spacing w:before="206" w:line="405" w:lineRule="atLeast"/>
        <w:ind w:right="15"/>
        <w:rPr>
          <w:rFonts w:ascii="Segoe UI" w:eastAsia="Segoe UI" w:hAnsi="Segoe UI" w:cs="Segoe UI"/>
          <w:sz w:val="27"/>
          <w:szCs w:val="27"/>
        </w:rPr>
      </w:pPr>
      <w:r>
        <w:rPr>
          <w:rFonts w:ascii="Segoe UI" w:eastAsia="Segoe UI" w:hAnsi="Segoe UI" w:cs="Segoe UI"/>
          <w:color w:val="000000"/>
          <w:sz w:val="27"/>
          <w:szCs w:val="27"/>
        </w:rPr>
        <w:t>Set is a unique collection of items. You cannot store duplicate values in the Set. It is unordered, so it can be faster than lists while working with a large amount of data. Set is useful when you need to store unique values without considering the</w:t>
      </w:r>
    </w:p>
    <w:p w:rsidR="00663897" w:rsidRDefault="00663897">
      <w:pPr>
        <w:sectPr w:rsidR="00663897">
          <w:headerReference w:type="even" r:id="rId401"/>
          <w:headerReference w:type="default" r:id="rId402"/>
          <w:pgSz w:w="11899" w:h="16838"/>
          <w:pgMar w:top="1200" w:right="1032" w:bottom="1120" w:left="1040" w:header="560" w:footer="708" w:gutter="0"/>
          <w:cols w:space="708"/>
        </w:sectPr>
      </w:pPr>
    </w:p>
    <w:p w:rsidR="00663897" w:rsidRDefault="00F25AC9">
      <w:pPr>
        <w:spacing w:line="405" w:lineRule="atLeast"/>
        <w:ind w:right="1174"/>
        <w:rPr>
          <w:rFonts w:ascii="Segoe UI" w:eastAsia="Segoe UI" w:hAnsi="Segoe UI" w:cs="Segoe UI"/>
          <w:sz w:val="27"/>
          <w:szCs w:val="27"/>
        </w:rPr>
      </w:pPr>
      <w:r>
        <w:rPr>
          <w:rFonts w:ascii="Segoe UI" w:eastAsia="Segoe UI" w:hAnsi="Segoe UI" w:cs="Segoe UI"/>
          <w:color w:val="000000"/>
          <w:sz w:val="27"/>
          <w:szCs w:val="27"/>
        </w:rPr>
        <w:lastRenderedPageBreak/>
        <w:t>order of the input. E.g., fruits name, months name, days name, etc. It is represented by</w:t>
      </w:r>
      <w:r>
        <w:rPr>
          <w:rFonts w:ascii="Segoe UI" w:eastAsia="Segoe UI" w:hAnsi="Segoe UI" w:cs="Segoe UI"/>
          <w:b/>
          <w:bCs/>
          <w:sz w:val="27"/>
          <w:szCs w:val="27"/>
        </w:rPr>
        <w:t xml:space="preserve"> </w:t>
      </w:r>
      <w:r>
        <w:rPr>
          <w:rFonts w:ascii="Segoe UI" w:eastAsia="Segoe UI" w:hAnsi="Segoe UI" w:cs="Segoe UI"/>
          <w:b/>
          <w:bCs/>
          <w:color w:val="FF82B2"/>
          <w:sz w:val="27"/>
          <w:szCs w:val="27"/>
        </w:rPr>
        <w:t>Curley Braces{}.</w:t>
      </w:r>
    </w:p>
    <w:p w:rsidR="00663897" w:rsidRDefault="00F25AC9">
      <w:pPr>
        <w:spacing w:before="9" w:line="636" w:lineRule="atLeast"/>
        <w:ind w:right="589"/>
        <w:rPr>
          <w:rFonts w:ascii="Segoe UI" w:eastAsia="Segoe UI" w:hAnsi="Segoe UI" w:cs="Segoe UI"/>
          <w:sz w:val="26"/>
          <w:szCs w:val="26"/>
        </w:rPr>
      </w:pPr>
      <w:r>
        <w:rPr>
          <w:rFonts w:ascii="Segoe UI" w:eastAsia="Segoe UI" w:hAnsi="Segoe UI" w:cs="Segoe UI"/>
          <w:b/>
          <w:bCs/>
          <w:color w:val="FF82B2"/>
          <w:sz w:val="27"/>
          <w:szCs w:val="27"/>
        </w:rPr>
        <w:t>Note</w:t>
      </w:r>
      <w:r>
        <w:rPr>
          <w:rFonts w:ascii="Segoe UI" w:eastAsia="Segoe UI" w:hAnsi="Segoe UI" w:cs="Segoe UI"/>
          <w:color w:val="000000"/>
          <w:sz w:val="27"/>
          <w:szCs w:val="27"/>
        </w:rPr>
        <w:t>:The list allows you to add</w:t>
      </w:r>
      <w:r>
        <w:rPr>
          <w:rFonts w:ascii="Segoe UI" w:eastAsia="Segoe UI" w:hAnsi="Segoe UI" w:cs="Segoe UI"/>
          <w:b/>
          <w:bCs/>
          <w:color w:val="FF82B2"/>
          <w:sz w:val="27"/>
          <w:szCs w:val="27"/>
        </w:rPr>
        <w:t>duplicate items</w:t>
      </w:r>
      <w:r>
        <w:rPr>
          <w:rFonts w:ascii="Segoe UI" w:eastAsia="Segoe UI" w:hAnsi="Segoe UI" w:cs="Segoe UI"/>
          <w:color w:val="000000"/>
          <w:sz w:val="27"/>
          <w:szCs w:val="27"/>
        </w:rPr>
        <w:t xml:space="preserve">, but the Set doesn’t allow it. </w:t>
      </w:r>
      <w:r>
        <w:rPr>
          <w:rFonts w:ascii="Segoe UI" w:eastAsia="Segoe UI" w:hAnsi="Segoe UI" w:cs="Segoe UI"/>
          <w:b/>
          <w:bCs/>
          <w:color w:val="FF82B2"/>
          <w:sz w:val="26"/>
          <w:szCs w:val="26"/>
        </w:rPr>
        <w:t>Syntax</w:t>
      </w:r>
    </w:p>
    <w:p w:rsidR="00663897" w:rsidRDefault="00F25AC9">
      <w:pPr>
        <w:spacing w:before="491" w:line="276" w:lineRule="atLeast"/>
        <w:ind w:left="240" w:right="-200"/>
        <w:jc w:val="both"/>
        <w:rPr>
          <w:rFonts w:ascii="Consolas" w:eastAsia="Consolas" w:hAnsi="Consolas" w:cs="Consolas"/>
        </w:rPr>
      </w:pPr>
      <w:r>
        <w:rPr>
          <w:rFonts w:ascii="Consolas" w:eastAsia="Consolas" w:hAnsi="Consolas" w:cs="Consolas"/>
          <w:color w:val="E35649"/>
        </w:rPr>
        <w:t>Set</w:t>
      </w:r>
      <w:r>
        <w:rPr>
          <w:rFonts w:ascii="Consolas" w:eastAsia="Consolas" w:hAnsi="Consolas" w:cs="Consolas"/>
        </w:rPr>
        <w:t xml:space="preserve"> </w:t>
      </w:r>
      <w:r>
        <w:rPr>
          <w:rFonts w:ascii="Consolas" w:eastAsia="Consolas" w:hAnsi="Consolas" w:cs="Consolas"/>
          <w:color w:val="383A42"/>
        </w:rPr>
        <w:t>&lt;</w:t>
      </w:r>
      <w:r>
        <w:rPr>
          <w:rFonts w:ascii="Consolas" w:eastAsia="Consolas" w:hAnsi="Consolas" w:cs="Consolas"/>
          <w:color w:val="555E68"/>
        </w:rPr>
        <w:t>variable_type</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555E68"/>
        </w:rPr>
        <w:t xml:space="preserve">variable_name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1720" type="#_x0000_t75" style="position:absolute;left:0;text-align:left;margin-left:51pt;margin-top:12.7pt;width:495pt;height:39pt;z-index:-251426816;mso-position-horizontal-relative:page;mso-position-vertical-relative:text" o:allowincell="f">
            <v:imagedata r:id="rId403" o:title=""/>
            <w10:wrap anchorx="page"/>
            <w10:anchorlock/>
          </v:shape>
        </w:pict>
      </w:r>
    </w:p>
    <w:p w:rsidR="00663897" w:rsidRDefault="00F25AC9">
      <w:pPr>
        <w:spacing w:before="496"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How To Create A Set In Dart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create a Set in Dart using the</w:t>
      </w:r>
      <w:r>
        <w:rPr>
          <w:rFonts w:ascii="Segoe UI" w:eastAsia="Segoe UI" w:hAnsi="Segoe UI" w:cs="Segoe UI"/>
          <w:b/>
          <w:bCs/>
          <w:color w:val="FF82B2"/>
          <w:sz w:val="27"/>
          <w:szCs w:val="27"/>
        </w:rPr>
        <w:t>Set</w:t>
      </w:r>
      <w:r>
        <w:rPr>
          <w:rFonts w:ascii="Segoe UI" w:eastAsia="Segoe UI" w:hAnsi="Segoe UI" w:cs="Segoe UI"/>
          <w:color w:val="000000"/>
          <w:sz w:val="27"/>
          <w:szCs w:val="27"/>
        </w:rPr>
        <w:t>type annotation.</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21" type="#_x0000_t75" style="position:absolute;left:0;text-align:left;margin-left:51pt;margin-top:14.1pt;width:495pt;height:122pt;z-index:-251425792;mso-position-horizontal-relative:page;mso-position-vertical-relative:text" o:allowincell="f">
            <v:imagedata r:id="rId404" o:title=""/>
            <w10:wrap anchorx="page"/>
            <w10:anchorlock/>
          </v:shape>
        </w:pict>
      </w:r>
    </w:p>
    <w:p w:rsidR="00663897" w:rsidRDefault="00F25AC9">
      <w:pPr>
        <w:spacing w:before="1" w:line="405" w:lineRule="atLeast"/>
        <w:ind w:left="240" w:right="2540"/>
        <w:rPr>
          <w:rFonts w:ascii="Consolas" w:eastAsia="Consolas" w:hAnsi="Consolas" w:cs="Consolas"/>
        </w:rPr>
      </w:pPr>
      <w:r>
        <w:rPr>
          <w:rFonts w:ascii="Consolas" w:eastAsia="Consolas" w:hAnsi="Consolas" w:cs="Consolas"/>
          <w:color w:val="555E68"/>
        </w:rPr>
        <w:t xml:space="preserve">  Set&lt;String&gt; fruits = {"Apple", "Orange", "Mango"};   print(fruits);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0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Set Properties In Dart</w:t>
      </w:r>
    </w:p>
    <w:p w:rsidR="00663897" w:rsidRDefault="00F25AC9">
      <w:pPr>
        <w:spacing w:before="244"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35"/>
        <w:gridCol w:w="3915"/>
      </w:tblGrid>
      <w:tr w:rsidR="00663897">
        <w:trPr>
          <w:trHeight w:hRule="exact" w:val="480"/>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3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5"/>
                <w:sz w:val="27"/>
                <w:szCs w:val="27"/>
              </w:rPr>
              <w:t>Propertie</w:t>
            </w:r>
            <w:r w:rsidRPr="00F25AC9">
              <w:rPr>
                <w:rFonts w:ascii="Segoe UI" w:eastAsia="Segoe UI" w:hAnsi="Segoe UI" w:cs="Segoe UI"/>
                <w:b/>
                <w:bCs/>
                <w:color w:val="222222"/>
                <w:spacing w:val="6"/>
                <w:sz w:val="27"/>
                <w:szCs w:val="27"/>
              </w:rPr>
              <w:t>s</w:t>
            </w:r>
          </w:p>
        </w:tc>
        <w:tc>
          <w:tcPr>
            <w:tcW w:w="39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300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21"/>
                <w:sz w:val="27"/>
                <w:szCs w:val="27"/>
              </w:rPr>
              <w:t>Wor</w:t>
            </w:r>
            <w:r w:rsidRPr="00F25AC9">
              <w:rPr>
                <w:rFonts w:ascii="Segoe UI" w:eastAsia="Segoe UI" w:hAnsi="Segoe UI" w:cs="Segoe UI"/>
                <w:b/>
                <w:bCs/>
                <w:color w:val="222222"/>
                <w:spacing w:val="1"/>
                <w:sz w:val="27"/>
                <w:szCs w:val="27"/>
              </w:rPr>
              <w:t>k</w:t>
            </w:r>
          </w:p>
        </w:tc>
      </w:tr>
      <w:tr w:rsidR="00663897">
        <w:trPr>
          <w:trHeight w:hRule="exact" w:val="480"/>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95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9"/>
                <w:sz w:val="27"/>
                <w:szCs w:val="27"/>
              </w:rPr>
              <w:t>firs</w:t>
            </w:r>
            <w:r w:rsidRPr="00F25AC9">
              <w:rPr>
                <w:rFonts w:ascii="Segoe UI" w:eastAsia="Segoe UI" w:hAnsi="Segoe UI" w:cs="Segoe UI"/>
                <w:color w:val="000000"/>
                <w:spacing w:val="4"/>
                <w:sz w:val="27"/>
                <w:szCs w:val="27"/>
              </w:rPr>
              <w:t>t</w:t>
            </w:r>
          </w:p>
        </w:tc>
        <w:tc>
          <w:tcPr>
            <w:tcW w:w="39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89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To get first value of Set</w:t>
            </w:r>
            <w:r w:rsidRPr="00F25AC9">
              <w:rPr>
                <w:rFonts w:ascii="Segoe UI" w:eastAsia="Segoe UI" w:hAnsi="Segoe UI" w:cs="Segoe UI"/>
                <w:color w:val="000000"/>
                <w:spacing w:val="3"/>
                <w:sz w:val="27"/>
                <w:szCs w:val="27"/>
              </w:rPr>
              <w:t>.</w:t>
            </w:r>
          </w:p>
        </w:tc>
      </w:tr>
      <w:tr w:rsidR="00663897">
        <w:trPr>
          <w:trHeight w:hRule="exact" w:val="495"/>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99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6"/>
                <w:sz w:val="27"/>
                <w:szCs w:val="27"/>
              </w:rPr>
              <w:t>las</w:t>
            </w:r>
            <w:r w:rsidRPr="00F25AC9">
              <w:rPr>
                <w:rFonts w:ascii="Segoe UI" w:eastAsia="Segoe UI" w:hAnsi="Segoe UI" w:cs="Segoe UI"/>
                <w:color w:val="000000"/>
                <w:spacing w:val="2"/>
                <w:sz w:val="27"/>
                <w:szCs w:val="27"/>
              </w:rPr>
              <w:t>t</w:t>
            </w:r>
          </w:p>
        </w:tc>
        <w:tc>
          <w:tcPr>
            <w:tcW w:w="39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93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To get last value of Set</w:t>
            </w:r>
            <w:r w:rsidRPr="00F25AC9">
              <w:rPr>
                <w:rFonts w:ascii="Segoe UI" w:eastAsia="Segoe UI" w:hAnsi="Segoe UI" w:cs="Segoe UI"/>
                <w:color w:val="000000"/>
                <w:spacing w:val="5"/>
                <w:sz w:val="27"/>
                <w:szCs w:val="27"/>
              </w:rPr>
              <w:t>.</w:t>
            </w:r>
          </w:p>
        </w:tc>
      </w:tr>
      <w:tr w:rsidR="00663897">
        <w:trPr>
          <w:trHeight w:hRule="exact" w:val="480"/>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47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3"/>
                <w:sz w:val="27"/>
                <w:szCs w:val="27"/>
              </w:rPr>
              <w:t>isEmpt</w:t>
            </w:r>
            <w:r w:rsidRPr="00F25AC9">
              <w:rPr>
                <w:rFonts w:ascii="Segoe UI" w:eastAsia="Segoe UI" w:hAnsi="Segoe UI" w:cs="Segoe UI"/>
                <w:color w:val="000000"/>
                <w:spacing w:val="2"/>
                <w:sz w:val="27"/>
                <w:szCs w:val="27"/>
              </w:rPr>
              <w:t>y</w:t>
            </w:r>
          </w:p>
        </w:tc>
        <w:tc>
          <w:tcPr>
            <w:tcW w:w="39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134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Return true or false</w:t>
            </w:r>
            <w:r w:rsidRPr="00F25AC9">
              <w:rPr>
                <w:rFonts w:ascii="Segoe UI" w:eastAsia="Segoe UI" w:hAnsi="Segoe UI" w:cs="Segoe UI"/>
                <w:color w:val="000000"/>
                <w:spacing w:val="12"/>
                <w:sz w:val="27"/>
                <w:szCs w:val="27"/>
              </w:rPr>
              <w:t>.</w:t>
            </w:r>
          </w:p>
        </w:tc>
      </w:tr>
      <w:tr w:rsidR="00663897">
        <w:trPr>
          <w:trHeight w:hRule="exact" w:val="480"/>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8"/>
                <w:sz w:val="27"/>
                <w:szCs w:val="27"/>
              </w:rPr>
              <w:t>isNotEmpty</w:t>
            </w:r>
          </w:p>
        </w:tc>
        <w:tc>
          <w:tcPr>
            <w:tcW w:w="39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134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Return true or false</w:t>
            </w:r>
            <w:r w:rsidRPr="00F25AC9">
              <w:rPr>
                <w:rFonts w:ascii="Segoe UI" w:eastAsia="Segoe UI" w:hAnsi="Segoe UI" w:cs="Segoe UI"/>
                <w:color w:val="000000"/>
                <w:spacing w:val="12"/>
                <w:sz w:val="27"/>
                <w:szCs w:val="27"/>
              </w:rPr>
              <w:t>.</w:t>
            </w:r>
          </w:p>
        </w:tc>
      </w:tr>
      <w:tr w:rsidR="00663897">
        <w:trPr>
          <w:trHeight w:hRule="exact" w:val="495"/>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64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5"/>
                <w:sz w:val="27"/>
                <w:szCs w:val="27"/>
              </w:rPr>
              <w:t>lengt</w:t>
            </w:r>
            <w:r w:rsidRPr="00F25AC9">
              <w:rPr>
                <w:rFonts w:ascii="Segoe UI" w:eastAsia="Segoe UI" w:hAnsi="Segoe UI" w:cs="Segoe UI"/>
                <w:color w:val="000000"/>
                <w:spacing w:val="5"/>
                <w:sz w:val="27"/>
                <w:szCs w:val="27"/>
              </w:rPr>
              <w:t>h</w:t>
            </w:r>
          </w:p>
        </w:tc>
        <w:tc>
          <w:tcPr>
            <w:tcW w:w="3915"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2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It returns the length of the Set</w:t>
            </w:r>
            <w:r w:rsidRPr="00F25AC9">
              <w:rPr>
                <w:rFonts w:ascii="Segoe UI" w:eastAsia="Segoe UI" w:hAnsi="Segoe UI" w:cs="Segoe UI"/>
                <w:color w:val="000000"/>
                <w:spacing w:val="16"/>
                <w:sz w:val="27"/>
                <w:szCs w:val="27"/>
              </w:rPr>
              <w:t>.</w:t>
            </w:r>
          </w:p>
        </w:tc>
      </w:tr>
    </w:tbl>
    <w:p w:rsidR="00663897" w:rsidRDefault="00F25AC9">
      <w:pPr>
        <w:spacing w:before="240"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of Set Properties Dart</w:t>
      </w:r>
    </w:p>
    <w:p w:rsidR="00663897" w:rsidRDefault="00F25AC9">
      <w:pPr>
        <w:spacing w:before="212" w:line="405" w:lineRule="atLeast"/>
        <w:ind w:right="-200"/>
        <w:rPr>
          <w:rFonts w:ascii="Segoe UI" w:eastAsia="Segoe UI" w:hAnsi="Segoe UI" w:cs="Segoe UI"/>
          <w:sz w:val="27"/>
          <w:szCs w:val="27"/>
        </w:rPr>
      </w:pPr>
      <w:r>
        <w:rPr>
          <w:rFonts w:ascii="Segoe UI" w:eastAsia="Segoe UI" w:hAnsi="Segoe UI" w:cs="Segoe UI"/>
          <w:color w:val="000000"/>
          <w:sz w:val="27"/>
          <w:szCs w:val="27"/>
        </w:rPr>
        <w:t>This example finds the first and last element of the Set, checks whether it is empty or not, and finds its length.</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22" type="#_x0000_t75" style="position:absolute;left:0;text-align:left;margin-left:51pt;margin-top:14.1pt;width:495pt;height:121pt;z-index:-251424768;mso-position-horizontal-relative:page;mso-position-vertical-relative:text" o:allowincell="f">
            <v:imagedata r:id="rId406"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declaring fruits as Set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Set&lt;String&gt; fruits = {"Apple", "Orange", "Mango", "Banana"};</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 using different properties of Set</w:t>
      </w:r>
    </w:p>
    <w:p w:rsidR="00663897" w:rsidRDefault="00663897">
      <w:pPr>
        <w:sectPr w:rsidR="00663897">
          <w:headerReference w:type="even" r:id="rId407"/>
          <w:headerReference w:type="default" r:id="rId408"/>
          <w:pgSz w:w="11899" w:h="16838"/>
          <w:pgMar w:top="560" w:right="1125" w:bottom="640" w:left="1040" w:header="708" w:footer="708" w:gutter="0"/>
          <w:cols w:space="708"/>
        </w:sectPr>
      </w:pP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print("First Value is ${fruits.first}");</w:t>
      </w:r>
      <w:r w:rsidR="00FB0D64" w:rsidRPr="00FB0D64">
        <w:pict>
          <v:shape id="_x0000_s1723" type="#_x0000_t75" style="position:absolute;left:0;text-align:left;margin-left:51pt;margin-top:-1pt;width:495pt;height:154pt;z-index:-251423744;mso-position-horizontal-relative:page;mso-position-vertical-relative:text" o:allowincell="f">
            <v:imagedata r:id="rId40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print("Last Value is ${fruits.last}");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print("Is fruits empty? ${fruits.isEmpty}");</w:t>
      </w:r>
    </w:p>
    <w:p w:rsidR="00663897" w:rsidRDefault="00F25AC9">
      <w:pPr>
        <w:spacing w:before="1" w:line="405" w:lineRule="atLeast"/>
        <w:ind w:left="240" w:right="2512"/>
        <w:rPr>
          <w:rFonts w:ascii="Consolas" w:eastAsia="Consolas" w:hAnsi="Consolas" w:cs="Consolas"/>
        </w:rPr>
      </w:pPr>
      <w:r>
        <w:rPr>
          <w:rFonts w:ascii="Consolas" w:eastAsia="Consolas" w:hAnsi="Consolas" w:cs="Consolas"/>
          <w:color w:val="555E68"/>
        </w:rPr>
        <w:t xml:space="preserve">  print("Is fruits not empty? ${fruits.isNotEmpty}");   print("The length of fruits is ${fruits.length}"); }</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pacing w:val="1"/>
          <w:sz w:val="26"/>
          <w:szCs w:val="26"/>
        </w:rPr>
        <w:t>Check</w:t>
      </w:r>
      <w:r>
        <w:rPr>
          <w:rFonts w:ascii="Segoe UI" w:eastAsia="Segoe UI" w:hAnsi="Segoe UI" w:cs="Segoe UI"/>
          <w:b/>
          <w:bCs/>
          <w:color w:val="FF82B2"/>
          <w:sz w:val="26"/>
          <w:szCs w:val="26"/>
        </w:rPr>
        <w:t xml:space="preserve"> The Available Value</w:t>
      </w:r>
    </w:p>
    <w:p w:rsidR="00663897" w:rsidRDefault="00F25AC9">
      <w:pPr>
        <w:spacing w:before="227" w:line="405" w:lineRule="atLeast"/>
        <w:ind w:right="16"/>
        <w:rPr>
          <w:rFonts w:ascii="Segoe UI" w:eastAsia="Segoe UI" w:hAnsi="Segoe UI" w:cs="Segoe UI"/>
          <w:sz w:val="27"/>
          <w:szCs w:val="27"/>
        </w:rPr>
      </w:pPr>
      <w:r>
        <w:rPr>
          <w:rFonts w:ascii="Segoe UI" w:eastAsia="Segoe UI" w:hAnsi="Segoe UI" w:cs="Segoe UI"/>
          <w:color w:val="000000"/>
          <w:sz w:val="27"/>
          <w:szCs w:val="27"/>
        </w:rPr>
        <w:t xml:space="preserve">If you want to see whether the Set contains specific items or not, you can use the </w:t>
      </w:r>
      <w:r>
        <w:rPr>
          <w:rFonts w:ascii="Segoe UI" w:eastAsia="Segoe UI" w:hAnsi="Segoe UI" w:cs="Segoe UI"/>
          <w:b/>
          <w:bCs/>
          <w:color w:val="FF82B2"/>
          <w:sz w:val="27"/>
          <w:szCs w:val="27"/>
        </w:rPr>
        <w:t>contains</w:t>
      </w:r>
      <w:r>
        <w:rPr>
          <w:rFonts w:ascii="Segoe UI" w:eastAsia="Segoe UI" w:hAnsi="Segoe UI" w:cs="Segoe UI"/>
          <w:sz w:val="27"/>
          <w:szCs w:val="27"/>
        </w:rPr>
        <w:t xml:space="preserve"> </w:t>
      </w:r>
      <w:r>
        <w:rPr>
          <w:rFonts w:ascii="Segoe UI" w:eastAsia="Segoe UI" w:hAnsi="Segoe UI" w:cs="Segoe UI"/>
          <w:color w:val="000000"/>
          <w:sz w:val="27"/>
          <w:szCs w:val="27"/>
        </w:rPr>
        <w:t>method, which returns true or false.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24" type="#_x0000_t75" style="position:absolute;left:0;text-align:left;margin-left:51pt;margin-top:13.35pt;width:495pt;height:143pt;z-index:-251422720;mso-position-horizontal-relative:page;mso-position-vertical-relative:text" o:allowincell="f">
            <v:imagedata r:id="rId410" o:title=""/>
            <w10:wrap anchorx="page"/>
            <w10:anchorlock/>
          </v:shape>
        </w:pict>
      </w:r>
    </w:p>
    <w:p w:rsidR="00663897" w:rsidRDefault="00F25AC9">
      <w:pPr>
        <w:spacing w:before="1" w:line="405" w:lineRule="atLeast"/>
        <w:ind w:left="240" w:right="2642"/>
        <w:rPr>
          <w:rFonts w:ascii="Consolas" w:eastAsia="Consolas" w:hAnsi="Consolas" w:cs="Consolas"/>
        </w:rPr>
      </w:pPr>
      <w:r>
        <w:rPr>
          <w:rFonts w:ascii="Consolas" w:eastAsia="Consolas" w:hAnsi="Consolas" w:cs="Consolas"/>
          <w:color w:val="555E68"/>
        </w:rPr>
        <w:t xml:space="preserve">  Set&lt;String&gt; fruits = {"Apple", "Orange", "Mango"};   print(fruits.contains("Mango"));</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print(fruits.contains("Lemon"));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1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Add &amp; Remove Items In Set</w:t>
      </w:r>
    </w:p>
    <w:p w:rsidR="00663897" w:rsidRDefault="00F25AC9">
      <w:pPr>
        <w:spacing w:before="212" w:line="405" w:lineRule="atLeast"/>
        <w:ind w:right="216"/>
        <w:rPr>
          <w:rFonts w:ascii="Segoe UI" w:eastAsia="Segoe UI" w:hAnsi="Segoe UI" w:cs="Segoe UI"/>
          <w:sz w:val="27"/>
          <w:szCs w:val="27"/>
        </w:rPr>
      </w:pPr>
      <w:r>
        <w:rPr>
          <w:rFonts w:ascii="Segoe UI" w:eastAsia="Segoe UI" w:hAnsi="Segoe UI" w:cs="Segoe UI"/>
          <w:color w:val="000000"/>
          <w:sz w:val="27"/>
          <w:szCs w:val="27"/>
        </w:rPr>
        <w:t xml:space="preserve">Like lists, you can add or remove items in a Set. To add items use </w:t>
      </w:r>
      <w:r>
        <w:rPr>
          <w:rFonts w:ascii="Segoe UI" w:eastAsia="Segoe UI" w:hAnsi="Segoe UI" w:cs="Segoe UI"/>
          <w:b/>
          <w:bCs/>
          <w:color w:val="FF82B2"/>
          <w:sz w:val="27"/>
          <w:szCs w:val="27"/>
        </w:rPr>
        <w:t>add()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and to remove use </w:t>
      </w:r>
      <w:r>
        <w:rPr>
          <w:rFonts w:ascii="Segoe UI" w:eastAsia="Segoe UI" w:hAnsi="Segoe UI" w:cs="Segoe UI"/>
          <w:b/>
          <w:bCs/>
          <w:color w:val="FF82B2"/>
          <w:sz w:val="27"/>
          <w:szCs w:val="27"/>
        </w:rPr>
        <w:t>remove()</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320"/>
        <w:gridCol w:w="4035"/>
      </w:tblGrid>
      <w:tr w:rsidR="00663897">
        <w:trPr>
          <w:trHeight w:hRule="exact" w:val="495"/>
        </w:trPr>
        <w:tc>
          <w:tcPr>
            <w:tcW w:w="132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8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5"/>
                <w:sz w:val="27"/>
                <w:szCs w:val="27"/>
              </w:rPr>
              <w:t>Metho</w:t>
            </w:r>
            <w:r w:rsidRPr="00F25AC9">
              <w:rPr>
                <w:rFonts w:ascii="Segoe UI" w:eastAsia="Segoe UI" w:hAnsi="Segoe UI" w:cs="Segoe UI"/>
                <w:b/>
                <w:bCs/>
                <w:color w:val="222222"/>
                <w:spacing w:val="5"/>
                <w:sz w:val="27"/>
                <w:szCs w:val="27"/>
              </w:rPr>
              <w:t>d</w:t>
            </w:r>
          </w:p>
        </w:tc>
        <w:tc>
          <w:tcPr>
            <w:tcW w:w="4035"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235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480"/>
        </w:trPr>
        <w:tc>
          <w:tcPr>
            <w:tcW w:w="132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47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9"/>
                <w:sz w:val="27"/>
                <w:szCs w:val="27"/>
              </w:rPr>
              <w:t>add(</w:t>
            </w:r>
            <w:r w:rsidRPr="00F25AC9">
              <w:rPr>
                <w:rFonts w:ascii="Segoe UI" w:eastAsia="Segoe UI" w:hAnsi="Segoe UI" w:cs="Segoe UI"/>
                <w:color w:val="000000"/>
                <w:spacing w:val="4"/>
                <w:sz w:val="27"/>
                <w:szCs w:val="27"/>
              </w:rPr>
              <w:t>)</w:t>
            </w:r>
          </w:p>
        </w:tc>
        <w:tc>
          <w:tcPr>
            <w:tcW w:w="4035"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92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Add one element to Set</w:t>
            </w:r>
            <w:r w:rsidRPr="00F25AC9">
              <w:rPr>
                <w:rFonts w:ascii="Segoe UI" w:eastAsia="Segoe UI" w:hAnsi="Segoe UI" w:cs="Segoe UI"/>
                <w:color w:val="000000"/>
                <w:spacing w:val="13"/>
                <w:sz w:val="27"/>
                <w:szCs w:val="27"/>
              </w:rPr>
              <w:t>.</w:t>
            </w:r>
          </w:p>
        </w:tc>
      </w:tr>
      <w:tr w:rsidR="00663897">
        <w:trPr>
          <w:trHeight w:hRule="exact" w:val="480"/>
        </w:trPr>
        <w:tc>
          <w:tcPr>
            <w:tcW w:w="132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3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1"/>
                <w:sz w:val="27"/>
                <w:szCs w:val="27"/>
              </w:rPr>
              <w:t>remove(</w:t>
            </w:r>
            <w:r w:rsidRPr="00F25AC9">
              <w:rPr>
                <w:rFonts w:ascii="Segoe UI" w:eastAsia="Segoe UI" w:hAnsi="Segoe UI" w:cs="Segoe UI"/>
                <w:color w:val="000000"/>
                <w:spacing w:val="3"/>
                <w:sz w:val="27"/>
                <w:szCs w:val="27"/>
              </w:rPr>
              <w:t>)</w:t>
            </w:r>
          </w:p>
        </w:tc>
        <w:tc>
          <w:tcPr>
            <w:tcW w:w="4035"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2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Removes one element from Set</w:t>
            </w:r>
            <w:r w:rsidRPr="00F25AC9">
              <w:rPr>
                <w:rFonts w:ascii="Segoe UI" w:eastAsia="Segoe UI" w:hAnsi="Segoe UI" w:cs="Segoe UI"/>
                <w:color w:val="000000"/>
                <w:spacing w:val="15"/>
                <w:sz w:val="27"/>
                <w:szCs w:val="27"/>
              </w:rPr>
              <w:t>.</w:t>
            </w:r>
          </w:p>
        </w:tc>
      </w:tr>
    </w:tbl>
    <w:p w:rsidR="00663897" w:rsidRDefault="00F25AC9">
      <w:pPr>
        <w:spacing w:before="497"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25" type="#_x0000_t75" style="position:absolute;left:0;text-align:left;margin-left:51pt;margin-top:11.75pt;width:495pt;height:186pt;z-index:-251421696;mso-position-horizontal-relative:page;mso-position-vertical-relative:text" o:allowincell="f">
            <v:imagedata r:id="rId41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Set&lt;String&gt; fruits = {"Apple", "Orange", "Mango"};</w:t>
      </w:r>
    </w:p>
    <w:p w:rsidR="00663897" w:rsidRDefault="00F25AC9">
      <w:pPr>
        <w:shd w:val="clear" w:color="auto" w:fill="F6F7F8"/>
        <w:spacing w:before="406" w:line="405" w:lineRule="atLeast"/>
        <w:ind w:left="240" w:right="6538"/>
        <w:jc w:val="both"/>
        <w:rPr>
          <w:rFonts w:ascii="Consolas" w:eastAsia="Consolas" w:hAnsi="Consolas" w:cs="Consolas"/>
        </w:rPr>
      </w:pPr>
      <w:r>
        <w:rPr>
          <w:rFonts w:ascii="Consolas" w:eastAsia="Consolas" w:hAnsi="Consolas" w:cs="Consolas"/>
          <w:color w:val="555E68"/>
        </w:rPr>
        <w:t xml:space="preserve">  fruits.add("Lemon");   fruits.add("Grape");</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print("After Adding Lemon and Grape: $fruits");</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 xml:space="preserve">  fruits.remove("Apple");</w:t>
      </w:r>
      <w:r w:rsidR="00FB0D64" w:rsidRPr="00FB0D64">
        <w:pict>
          <v:shape id="_x0000_s1726" type="#_x0000_t75" style="position:absolute;left:0;text-align:left;margin-left:51pt;margin-top:-1pt;width:495pt;height:93pt;z-index:-251420672;mso-position-horizontal-relative:page;mso-position-vertical-relative:text" o:allowincell="f">
            <v:imagedata r:id="rId413" o:title=""/>
            <w10:wrap anchorx="page"/>
            <w10:anchorlock/>
          </v:shape>
        </w:pict>
      </w:r>
    </w:p>
    <w:p w:rsidR="00663897" w:rsidRDefault="00F25AC9">
      <w:pPr>
        <w:spacing w:before="1" w:line="405" w:lineRule="atLeast"/>
        <w:ind w:left="240" w:right="4070"/>
        <w:rPr>
          <w:rFonts w:ascii="Consolas" w:eastAsia="Consolas" w:hAnsi="Consolas" w:cs="Consolas"/>
        </w:rPr>
      </w:pPr>
      <w:r>
        <w:rPr>
          <w:rFonts w:ascii="Consolas" w:eastAsia="Consolas" w:hAnsi="Consolas" w:cs="Consolas"/>
          <w:color w:val="555E68"/>
        </w:rPr>
        <w:lastRenderedPageBreak/>
        <w:t xml:space="preserve">  print("After Removing Apple: $fruits"); }</w:t>
      </w:r>
    </w:p>
    <w:p w:rsidR="00663897" w:rsidRDefault="00FB0D64">
      <w:pPr>
        <w:spacing w:before="890" w:line="359" w:lineRule="atLeast"/>
        <w:ind w:right="-200"/>
        <w:jc w:val="both"/>
        <w:rPr>
          <w:rFonts w:ascii="Segoe UI" w:eastAsia="Segoe UI" w:hAnsi="Segoe UI" w:cs="Segoe UI"/>
          <w:sz w:val="27"/>
          <w:szCs w:val="27"/>
        </w:rPr>
      </w:pPr>
      <w:hyperlink r:id="rId414"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Adding Multiple Elements</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use </w:t>
      </w:r>
      <w:r>
        <w:rPr>
          <w:rFonts w:ascii="Segoe UI" w:eastAsia="Segoe UI" w:hAnsi="Segoe UI" w:cs="Segoe UI"/>
          <w:b/>
          <w:bCs/>
          <w:color w:val="FF82B2"/>
          <w:sz w:val="27"/>
          <w:szCs w:val="27"/>
        </w:rPr>
        <w:t>addAll()</w:t>
      </w:r>
      <w:r>
        <w:rPr>
          <w:rFonts w:ascii="Segoe UI" w:eastAsia="Segoe UI" w:hAnsi="Segoe UI" w:cs="Segoe UI"/>
          <w:sz w:val="27"/>
          <w:szCs w:val="27"/>
        </w:rPr>
        <w:t xml:space="preserve"> </w:t>
      </w:r>
      <w:r>
        <w:rPr>
          <w:rFonts w:ascii="Segoe UI" w:eastAsia="Segoe UI" w:hAnsi="Segoe UI" w:cs="Segoe UI"/>
          <w:color w:val="000000"/>
          <w:sz w:val="27"/>
          <w:szCs w:val="27"/>
        </w:rPr>
        <w:t>method to add multiple elements from the list to Set.</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30"/>
        <w:gridCol w:w="5250"/>
      </w:tblGrid>
      <w:tr w:rsidR="00663897">
        <w:trPr>
          <w:trHeight w:hRule="exact" w:val="480"/>
        </w:trPr>
        <w:tc>
          <w:tcPr>
            <w:tcW w:w="12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5"/>
                <w:sz w:val="27"/>
                <w:szCs w:val="27"/>
              </w:rPr>
              <w:t>Metho</w:t>
            </w:r>
            <w:r w:rsidRPr="00F25AC9">
              <w:rPr>
                <w:rFonts w:ascii="Segoe UI" w:eastAsia="Segoe UI" w:hAnsi="Segoe UI" w:cs="Segoe UI"/>
                <w:b/>
                <w:bCs/>
                <w:color w:val="222222"/>
                <w:spacing w:val="3"/>
                <w:sz w:val="27"/>
                <w:szCs w:val="27"/>
              </w:rPr>
              <w:t>d</w:t>
            </w:r>
          </w:p>
        </w:tc>
        <w:tc>
          <w:tcPr>
            <w:tcW w:w="5250"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357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8"/>
                <w:sz w:val="27"/>
                <w:szCs w:val="27"/>
              </w:rPr>
              <w:t>Descriptio</w:t>
            </w:r>
            <w:r w:rsidRPr="00F25AC9">
              <w:rPr>
                <w:rFonts w:ascii="Segoe UI" w:eastAsia="Segoe UI" w:hAnsi="Segoe UI" w:cs="Segoe UI"/>
                <w:b/>
                <w:bCs/>
                <w:color w:val="222222"/>
                <w:spacing w:val="1"/>
                <w:sz w:val="27"/>
                <w:szCs w:val="27"/>
              </w:rPr>
              <w:t>n</w:t>
            </w:r>
          </w:p>
        </w:tc>
      </w:tr>
      <w:tr w:rsidR="00663897">
        <w:trPr>
          <w:trHeight w:hRule="exact" w:val="480"/>
        </w:trPr>
        <w:tc>
          <w:tcPr>
            <w:tcW w:w="12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1"/>
                <w:sz w:val="27"/>
                <w:szCs w:val="27"/>
              </w:rPr>
              <w:t>addAll(</w:t>
            </w:r>
            <w:r w:rsidRPr="00F25AC9">
              <w:rPr>
                <w:rFonts w:ascii="Segoe UI" w:eastAsia="Segoe UI" w:hAnsi="Segoe UI" w:cs="Segoe UI"/>
                <w:color w:val="000000"/>
                <w:spacing w:val="3"/>
                <w:sz w:val="27"/>
                <w:szCs w:val="27"/>
              </w:rPr>
              <w:t>)</w:t>
            </w:r>
          </w:p>
        </w:tc>
        <w:tc>
          <w:tcPr>
            <w:tcW w:w="5250"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2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
                <w:sz w:val="27"/>
                <w:szCs w:val="27"/>
              </w:rPr>
              <w:t>Insert the multiple values to the given Set</w:t>
            </w:r>
            <w:r w:rsidRPr="00F25AC9">
              <w:rPr>
                <w:rFonts w:ascii="Segoe UI" w:eastAsia="Segoe UI" w:hAnsi="Segoe UI" w:cs="Segoe UI"/>
                <w:color w:val="000000"/>
                <w:spacing w:val="36"/>
                <w:sz w:val="27"/>
                <w:szCs w:val="27"/>
              </w:rPr>
              <w:t>.</w:t>
            </w:r>
          </w:p>
        </w:tc>
      </w:tr>
    </w:tbl>
    <w:p w:rsidR="00663897" w:rsidRDefault="00F25AC9">
      <w:pPr>
        <w:spacing w:before="497"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27" type="#_x0000_t75" style="position:absolute;left:0;text-align:left;margin-left:51pt;margin-top:11.5pt;width:495pt;height:143pt;z-index:-251419648;mso-position-horizontal-relative:page;mso-position-vertical-relative:text" o:allowincell="f">
            <v:imagedata r:id="rId41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Set&lt;int&gt; numbers = {10, 20, 30};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numbers.addAll([40,50]);</w:t>
      </w:r>
    </w:p>
    <w:p w:rsidR="00663897" w:rsidRDefault="00F25AC9">
      <w:pPr>
        <w:spacing w:before="1" w:line="405" w:lineRule="atLeast"/>
        <w:ind w:left="240" w:right="3811"/>
        <w:rPr>
          <w:rFonts w:ascii="Consolas" w:eastAsia="Consolas" w:hAnsi="Consolas" w:cs="Consolas"/>
        </w:rPr>
      </w:pPr>
      <w:r>
        <w:rPr>
          <w:rFonts w:ascii="Consolas" w:eastAsia="Consolas" w:hAnsi="Consolas" w:cs="Consolas"/>
          <w:color w:val="555E68"/>
        </w:rPr>
        <w:t xml:space="preserve"> print("After adding 40 and 50: $numbers"); }    </w:t>
      </w:r>
    </w:p>
    <w:p w:rsidR="00663897" w:rsidRDefault="00FB0D64">
      <w:pPr>
        <w:spacing w:before="890" w:line="359" w:lineRule="atLeast"/>
        <w:ind w:right="-200"/>
        <w:jc w:val="both"/>
        <w:rPr>
          <w:rFonts w:ascii="Segoe UI" w:eastAsia="Segoe UI" w:hAnsi="Segoe UI" w:cs="Segoe UI"/>
          <w:sz w:val="27"/>
          <w:szCs w:val="27"/>
        </w:rPr>
      </w:pPr>
      <w:hyperlink r:id="rId41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Printing All Values In Set</w:t>
      </w:r>
    </w:p>
    <w:p w:rsidR="00663897" w:rsidRDefault="00F25AC9">
      <w:pPr>
        <w:spacing w:before="227" w:line="405" w:lineRule="atLeast"/>
        <w:ind w:right="175"/>
        <w:rPr>
          <w:rFonts w:ascii="Segoe UI" w:eastAsia="Segoe UI" w:hAnsi="Segoe UI" w:cs="Segoe UI"/>
          <w:sz w:val="27"/>
          <w:szCs w:val="27"/>
        </w:rPr>
      </w:pPr>
      <w:r>
        <w:rPr>
          <w:rFonts w:ascii="Segoe UI" w:eastAsia="Segoe UI" w:hAnsi="Segoe UI" w:cs="Segoe UI"/>
          <w:color w:val="000000"/>
          <w:sz w:val="27"/>
          <w:szCs w:val="27"/>
        </w:rPr>
        <w:t xml:space="preserve">You can print all Set items by using loops. </w:t>
      </w:r>
      <w:hyperlink r:id="rId417" w:history="1">
        <w:r>
          <w:rPr>
            <w:rFonts w:ascii="Segoe UI" w:eastAsia="Segoe UI" w:hAnsi="Segoe UI" w:cs="Segoe UI"/>
            <w:color w:val="4D8CE6"/>
            <w:sz w:val="27"/>
            <w:szCs w:val="27"/>
            <w:u w:val="single"/>
          </w:rPr>
          <w:t>Click here</w:t>
        </w:r>
      </w:hyperlink>
      <w:r>
        <w:rPr>
          <w:rFonts w:ascii="Segoe UI" w:eastAsia="Segoe UI" w:hAnsi="Segoe UI" w:cs="Segoe UI"/>
          <w:sz w:val="27"/>
          <w:szCs w:val="27"/>
        </w:rPr>
        <w:t xml:space="preserve"> </w:t>
      </w:r>
      <w:r>
        <w:rPr>
          <w:rFonts w:ascii="Segoe UI" w:eastAsia="Segoe UI" w:hAnsi="Segoe UI" w:cs="Segoe UI"/>
          <w:color w:val="000000"/>
          <w:sz w:val="27"/>
          <w:szCs w:val="27"/>
        </w:rPr>
        <w:t>if you want to learn loop in dart.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28" type="#_x0000_t75" style="position:absolute;left:0;text-align:left;margin-left:51pt;margin-top:13.35pt;width:495pt;height:183pt;z-index:-251418624;mso-position-horizontal-relative:page;mso-position-vertical-relative:text" o:allowincell="f">
            <v:imagedata r:id="rId41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Set&lt;String&gt; fruits = {"Apple", "Orange", "Mango"};</w:t>
      </w:r>
    </w:p>
    <w:p w:rsidR="00663897" w:rsidRDefault="00F25AC9">
      <w:pPr>
        <w:spacing w:before="406" w:line="405" w:lineRule="atLeast"/>
        <w:ind w:left="240" w:right="5629"/>
        <w:rPr>
          <w:rFonts w:ascii="Consolas" w:eastAsia="Consolas" w:hAnsi="Consolas" w:cs="Consolas"/>
        </w:rPr>
      </w:pPr>
      <w:r>
        <w:rPr>
          <w:rFonts w:ascii="Consolas" w:eastAsia="Consolas" w:hAnsi="Consolas" w:cs="Consolas"/>
          <w:color w:val="555E68"/>
        </w:rPr>
        <w:t xml:space="preserve"> for(String fruit in fruits){    print(fruit);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1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Set Methods In Dart</w:t>
      </w:r>
    </w:p>
    <w:p w:rsidR="00663897" w:rsidRDefault="00F25AC9">
      <w:pPr>
        <w:spacing w:before="29"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Some other helpful Set methods in dart.</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lastRenderedPageBreak/>
        <w:t xml:space="preserve"> </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15"/>
        <w:gridCol w:w="7905"/>
      </w:tblGrid>
      <w:tr w:rsidR="00663897">
        <w:trPr>
          <w:trHeight w:hRule="exact" w:val="480"/>
        </w:trPr>
        <w:tc>
          <w:tcPr>
            <w:tcW w:w="181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58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5"/>
                <w:sz w:val="27"/>
                <w:szCs w:val="27"/>
              </w:rPr>
              <w:t>Metho</w:t>
            </w:r>
            <w:r w:rsidRPr="00F25AC9">
              <w:rPr>
                <w:rFonts w:ascii="Segoe UI" w:eastAsia="Segoe UI" w:hAnsi="Segoe UI" w:cs="Segoe UI"/>
                <w:b/>
                <w:bCs/>
                <w:color w:val="222222"/>
                <w:spacing w:val="5"/>
                <w:sz w:val="27"/>
                <w:szCs w:val="27"/>
              </w:rPr>
              <w:t>d</w:t>
            </w:r>
          </w:p>
        </w:tc>
        <w:tc>
          <w:tcPr>
            <w:tcW w:w="7905"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622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Descriptio</w:t>
            </w:r>
            <w:r w:rsidRPr="00F25AC9">
              <w:rPr>
                <w:rFonts w:ascii="Segoe UI" w:eastAsia="Segoe UI" w:hAnsi="Segoe UI" w:cs="Segoe UI"/>
                <w:b/>
                <w:bCs/>
                <w:color w:val="222222"/>
                <w:spacing w:val="9"/>
                <w:sz w:val="27"/>
                <w:szCs w:val="27"/>
              </w:rPr>
              <w:t>n</w:t>
            </w:r>
          </w:p>
        </w:tc>
      </w:tr>
      <w:tr w:rsidR="00663897">
        <w:trPr>
          <w:trHeight w:hRule="exact" w:val="495"/>
        </w:trPr>
        <w:tc>
          <w:tcPr>
            <w:tcW w:w="181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86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3"/>
                <w:sz w:val="27"/>
                <w:szCs w:val="27"/>
              </w:rPr>
              <w:t>clear(</w:t>
            </w:r>
            <w:r w:rsidRPr="00F25AC9">
              <w:rPr>
                <w:rFonts w:ascii="Segoe UI" w:eastAsia="Segoe UI" w:hAnsi="Segoe UI" w:cs="Segoe UI"/>
                <w:color w:val="000000"/>
                <w:spacing w:val="2"/>
                <w:sz w:val="27"/>
                <w:szCs w:val="27"/>
              </w:rPr>
              <w:t>)</w:t>
            </w:r>
          </w:p>
        </w:tc>
        <w:tc>
          <w:tcPr>
            <w:tcW w:w="7905"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350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Removes all elements from the Set</w:t>
            </w:r>
            <w:r w:rsidRPr="00F25AC9">
              <w:rPr>
                <w:rFonts w:ascii="Segoe UI" w:eastAsia="Segoe UI" w:hAnsi="Segoe UI" w:cs="Segoe UI"/>
                <w:color w:val="000000"/>
                <w:spacing w:val="5"/>
                <w:sz w:val="27"/>
                <w:szCs w:val="27"/>
              </w:rPr>
              <w:t>.</w:t>
            </w:r>
          </w:p>
        </w:tc>
      </w:tr>
      <w:tr w:rsidR="00663897">
        <w:trPr>
          <w:trHeight w:hRule="exact" w:val="480"/>
        </w:trPr>
        <w:tc>
          <w:tcPr>
            <w:tcW w:w="181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3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
                <w:sz w:val="27"/>
                <w:szCs w:val="27"/>
              </w:rPr>
              <w:t>difference(</w:t>
            </w:r>
            <w:r w:rsidRPr="00F25AC9">
              <w:rPr>
                <w:rFonts w:ascii="Segoe UI" w:eastAsia="Segoe UI" w:hAnsi="Segoe UI" w:cs="Segoe UI"/>
                <w:color w:val="000000"/>
                <w:spacing w:val="3"/>
                <w:sz w:val="27"/>
                <w:szCs w:val="27"/>
              </w:rPr>
              <w:t>)</w:t>
            </w:r>
          </w:p>
        </w:tc>
        <w:tc>
          <w:tcPr>
            <w:tcW w:w="7905"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3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
                <w:sz w:val="27"/>
                <w:szCs w:val="27"/>
              </w:rPr>
              <w:t>Creates a new Set with the elements of this that are not in other</w:t>
            </w:r>
            <w:r w:rsidRPr="00F25AC9">
              <w:rPr>
                <w:rFonts w:ascii="Segoe UI" w:eastAsia="Segoe UI" w:hAnsi="Segoe UI" w:cs="Segoe UI"/>
                <w:color w:val="000000"/>
                <w:spacing w:val="14"/>
                <w:sz w:val="27"/>
                <w:szCs w:val="27"/>
              </w:rPr>
              <w:t>.</w:t>
            </w:r>
          </w:p>
        </w:tc>
      </w:tr>
      <w:tr w:rsidR="00663897">
        <w:trPr>
          <w:trHeight w:hRule="exact" w:val="495"/>
        </w:trPr>
        <w:tc>
          <w:tcPr>
            <w:tcW w:w="181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9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
                <w:sz w:val="27"/>
                <w:szCs w:val="27"/>
              </w:rPr>
              <w:t>elementAt(</w:t>
            </w:r>
            <w:r w:rsidRPr="00F25AC9">
              <w:rPr>
                <w:rFonts w:ascii="Segoe UI" w:eastAsia="Segoe UI" w:hAnsi="Segoe UI" w:cs="Segoe UI"/>
                <w:color w:val="000000"/>
                <w:spacing w:val="9"/>
                <w:sz w:val="27"/>
                <w:szCs w:val="27"/>
              </w:rPr>
              <w:t>)</w:t>
            </w:r>
          </w:p>
        </w:tc>
        <w:tc>
          <w:tcPr>
            <w:tcW w:w="7905"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349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Returns the index value of element</w:t>
            </w:r>
            <w:r w:rsidRPr="00F25AC9">
              <w:rPr>
                <w:rFonts w:ascii="Segoe UI" w:eastAsia="Segoe UI" w:hAnsi="Segoe UI" w:cs="Segoe UI"/>
                <w:color w:val="000000"/>
                <w:spacing w:val="3"/>
                <w:sz w:val="27"/>
                <w:szCs w:val="27"/>
              </w:rPr>
              <w:t>.</w:t>
            </w:r>
          </w:p>
        </w:tc>
      </w:tr>
      <w:tr w:rsidR="00663897">
        <w:trPr>
          <w:trHeight w:hRule="exact" w:val="480"/>
        </w:trPr>
        <w:tc>
          <w:tcPr>
            <w:tcW w:w="181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3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6"/>
                <w:sz w:val="27"/>
                <w:szCs w:val="27"/>
              </w:rPr>
              <w:t>intersection(</w:t>
            </w:r>
            <w:r w:rsidRPr="00F25AC9">
              <w:rPr>
                <w:rFonts w:ascii="Segoe UI" w:eastAsia="Segoe UI" w:hAnsi="Segoe UI" w:cs="Segoe UI"/>
                <w:color w:val="000000"/>
                <w:spacing w:val="2"/>
                <w:sz w:val="27"/>
                <w:szCs w:val="27"/>
              </w:rPr>
              <w:t>)</w:t>
            </w:r>
          </w:p>
        </w:tc>
        <w:tc>
          <w:tcPr>
            <w:tcW w:w="7905" w:type="dxa"/>
            <w:tcBorders>
              <w:top w:val="single" w:sz="4" w:space="0" w:color="EBEDF0"/>
              <w:left w:val="single" w:sz="4" w:space="0" w:color="EBEDF0"/>
              <w:bottom w:val="single" w:sz="4" w:space="0" w:color="EBEDF0"/>
              <w:right w:val="single" w:sz="4" w:space="0" w:color="EBEDF0"/>
            </w:tcBorders>
            <w:shd w:val="clear" w:color="auto" w:fill="auto"/>
            <w:noWrap/>
            <w:tcMar>
              <w:left w:w="124" w:type="dxa"/>
              <w:right w:w="348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Find common elements in two sets</w:t>
            </w:r>
            <w:r w:rsidRPr="00F25AC9">
              <w:rPr>
                <w:rFonts w:ascii="Segoe UI" w:eastAsia="Segoe UI" w:hAnsi="Segoe UI" w:cs="Segoe UI"/>
                <w:color w:val="000000"/>
                <w:spacing w:val="15"/>
                <w:sz w:val="27"/>
                <w:szCs w:val="27"/>
              </w:rPr>
              <w:t>.</w:t>
            </w:r>
          </w:p>
        </w:tc>
      </w:tr>
    </w:tbl>
    <w:p w:rsidR="00663897" w:rsidRDefault="00F25AC9">
      <w:pPr>
        <w:spacing w:before="240"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Clear Set In Dart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 this example, you can see how to remove all items from the Set in dart.</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29" type="#_x0000_t75" style="position:absolute;left:0;text-align:left;margin-left:51pt;margin-top:13.35pt;width:495pt;height:183pt;z-index:-251417600;mso-position-horizontal-relative:page;mso-position-vertical-relative:text" o:allowincell="f">
            <v:imagedata r:id="rId420" o:title=""/>
            <w10:wrap anchorx="page"/>
            <w10:anchorlock/>
          </v:shape>
        </w:pict>
      </w:r>
    </w:p>
    <w:p w:rsidR="00663897" w:rsidRDefault="00F25AC9">
      <w:pPr>
        <w:spacing w:before="1" w:line="405" w:lineRule="atLeast"/>
        <w:ind w:left="240" w:right="2642"/>
        <w:rPr>
          <w:rFonts w:ascii="Consolas" w:eastAsia="Consolas" w:hAnsi="Consolas" w:cs="Consolas"/>
        </w:rPr>
      </w:pPr>
      <w:r>
        <w:rPr>
          <w:rFonts w:ascii="Consolas" w:eastAsia="Consolas" w:hAnsi="Consolas" w:cs="Consolas"/>
          <w:color w:val="555E68"/>
        </w:rPr>
        <w:t xml:space="preserve">  Set&lt;String&gt; fruits = {"Apple", "Orange", "Mango"};   // to clear all items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fruits.clear();</w:t>
      </w:r>
    </w:p>
    <w:p w:rsidR="00663897" w:rsidRDefault="00F25AC9">
      <w:pPr>
        <w:spacing w:before="406" w:line="405" w:lineRule="atLeast"/>
        <w:ind w:left="240" w:right="7318"/>
        <w:rPr>
          <w:rFonts w:ascii="Consolas" w:eastAsia="Consolas" w:hAnsi="Consolas" w:cs="Consolas"/>
        </w:rPr>
      </w:pPr>
      <w:r>
        <w:rPr>
          <w:rFonts w:ascii="Consolas" w:eastAsia="Consolas" w:hAnsi="Consolas" w:cs="Consolas"/>
          <w:color w:val="555E68"/>
        </w:rPr>
        <w:t xml:space="preserve">  print(fruits); }</w:t>
      </w:r>
    </w:p>
    <w:p w:rsidR="00663897" w:rsidRDefault="00FB0D64">
      <w:pPr>
        <w:spacing w:before="662" w:line="636" w:lineRule="atLeast"/>
        <w:ind w:right="7575"/>
        <w:rPr>
          <w:rFonts w:ascii="Segoe UI" w:eastAsia="Segoe UI" w:hAnsi="Segoe UI" w:cs="Segoe UI"/>
          <w:sz w:val="26"/>
          <w:szCs w:val="26"/>
        </w:rPr>
      </w:pPr>
      <w:hyperlink r:id="rId421"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Difference In Set</w:t>
      </w:r>
    </w:p>
    <w:p w:rsidR="00663897" w:rsidRDefault="00F25AC9">
      <w:pPr>
        <w:spacing w:before="212" w:line="405" w:lineRule="atLeast"/>
        <w:ind w:right="-62"/>
        <w:rPr>
          <w:rFonts w:ascii="Segoe UI" w:eastAsia="Segoe UI" w:hAnsi="Segoe UI" w:cs="Segoe UI"/>
          <w:sz w:val="27"/>
          <w:szCs w:val="27"/>
        </w:rPr>
      </w:pPr>
      <w:r>
        <w:rPr>
          <w:rFonts w:ascii="Segoe UI" w:eastAsia="Segoe UI" w:hAnsi="Segoe UI" w:cs="Segoe UI"/>
          <w:color w:val="000000"/>
          <w:sz w:val="27"/>
          <w:szCs w:val="27"/>
        </w:rPr>
        <w:t>In Dart, the difference method creates a new Set with the elements that are not in the other.</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30" type="#_x0000_t75" style="position:absolute;left:0;text-align:left;margin-left:51pt;margin-top:13.6pt;width:495pt;height:203pt;z-index:-251416576;mso-position-horizontal-relative:page;mso-position-vertical-relative:text" o:allowincell="f">
            <v:imagedata r:id="rId422" o:title=""/>
            <w10:wrap anchorx="page"/>
            <w10:anchorlock/>
          </v:shape>
        </w:pict>
      </w:r>
    </w:p>
    <w:p w:rsidR="00663897" w:rsidRDefault="00F25AC9">
      <w:pPr>
        <w:spacing w:before="1" w:line="405" w:lineRule="atLeast"/>
        <w:ind w:left="240" w:right="2382"/>
        <w:rPr>
          <w:rFonts w:ascii="Consolas" w:eastAsia="Consolas" w:hAnsi="Consolas" w:cs="Consolas"/>
        </w:rPr>
      </w:pPr>
      <w:r>
        <w:rPr>
          <w:rFonts w:ascii="Consolas" w:eastAsia="Consolas" w:hAnsi="Consolas" w:cs="Consolas"/>
          <w:color w:val="555E68"/>
        </w:rPr>
        <w:t xml:space="preserve">  Set&lt;String&gt; fruits1 = {"Apple", "Orange", "Mango"};   Set&lt;String&gt; fruits2 = {"Apple", "Grapes", "Banana"};</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final differenceSet = fruits1.difference(fruits2);</w:t>
      </w:r>
    </w:p>
    <w:p w:rsidR="00663897" w:rsidRDefault="00F25AC9">
      <w:pPr>
        <w:spacing w:before="406" w:line="405" w:lineRule="atLeast"/>
        <w:ind w:left="240" w:right="6409"/>
        <w:rPr>
          <w:rFonts w:ascii="Consolas" w:eastAsia="Consolas" w:hAnsi="Consolas" w:cs="Consolas"/>
        </w:rPr>
      </w:pPr>
      <w:r>
        <w:rPr>
          <w:rFonts w:ascii="Consolas" w:eastAsia="Consolas" w:hAnsi="Consolas" w:cs="Consolas"/>
          <w:color w:val="555E68"/>
        </w:rPr>
        <w:t xml:space="preserve">  print(differenceSet); }</w:t>
      </w:r>
    </w:p>
    <w:p w:rsidR="00663897" w:rsidRDefault="00FB0D64">
      <w:pPr>
        <w:spacing w:before="890" w:line="359" w:lineRule="atLeast"/>
        <w:ind w:right="-200"/>
        <w:jc w:val="both"/>
        <w:rPr>
          <w:rFonts w:ascii="Segoe UI" w:eastAsia="Segoe UI" w:hAnsi="Segoe UI" w:cs="Segoe UI"/>
          <w:sz w:val="27"/>
          <w:szCs w:val="27"/>
        </w:rPr>
      </w:pPr>
      <w:hyperlink r:id="rId423" w:history="1">
        <w:r w:rsidR="00F25AC9">
          <w:rPr>
            <w:rFonts w:ascii="Segoe UI" w:eastAsia="Segoe UI" w:hAnsi="Segoe UI" w:cs="Segoe UI"/>
            <w:color w:val="4D8CE6"/>
            <w:sz w:val="27"/>
            <w:szCs w:val="27"/>
            <w:u w:val="single"/>
          </w:rPr>
          <w:t>Run Online</w:t>
        </w:r>
      </w:hyperlink>
    </w:p>
    <w:p w:rsidR="00663897" w:rsidRDefault="00F25AC9">
      <w:pPr>
        <w:spacing w:before="20"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Element At Method In Dart</w:t>
      </w:r>
    </w:p>
    <w:p w:rsidR="00663897" w:rsidRDefault="00F25AC9">
      <w:pPr>
        <w:spacing w:before="227" w:line="405" w:lineRule="atLeast"/>
        <w:ind w:right="237"/>
        <w:rPr>
          <w:rFonts w:ascii="Segoe UI" w:eastAsia="Segoe UI" w:hAnsi="Segoe UI" w:cs="Segoe UI"/>
          <w:sz w:val="27"/>
          <w:szCs w:val="27"/>
        </w:rPr>
      </w:pPr>
      <w:r>
        <w:rPr>
          <w:rFonts w:ascii="Segoe UI" w:eastAsia="Segoe UI" w:hAnsi="Segoe UI" w:cs="Segoe UI"/>
          <w:color w:val="000000"/>
          <w:sz w:val="27"/>
          <w:szCs w:val="27"/>
        </w:rPr>
        <w:lastRenderedPageBreak/>
        <w:t>In Dart you can find the Set value by its index number. The index number starts with 0.</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31" type="#_x0000_t75" style="position:absolute;left:0;text-align:left;margin-left:51pt;margin-top:13.6pt;width:495pt;height:143pt;z-index:-251415552;mso-position-horizontal-relative:page;mso-position-vertical-relative:text" o:allowincell="f">
            <v:imagedata r:id="rId424" o:title=""/>
            <w10:wrap anchorx="page"/>
            <w10:anchorlock/>
          </v:shape>
        </w:pict>
      </w:r>
    </w:p>
    <w:p w:rsidR="00663897" w:rsidRDefault="00F25AC9">
      <w:pPr>
        <w:spacing w:before="1" w:line="405" w:lineRule="atLeast"/>
        <w:ind w:left="240" w:right="2512"/>
        <w:rPr>
          <w:rFonts w:ascii="Consolas" w:eastAsia="Consolas" w:hAnsi="Consolas" w:cs="Consolas"/>
        </w:rPr>
      </w:pPr>
      <w:r>
        <w:rPr>
          <w:rFonts w:ascii="Consolas" w:eastAsia="Consolas" w:hAnsi="Consolas" w:cs="Consolas"/>
          <w:color w:val="555E68"/>
        </w:rPr>
        <w:t xml:space="preserve">  Set&lt;String&gt; days = {"Sunday", "Monday", "Tuesday"};   // index starts from 0 so 2 means Tuesday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print(days.elementAt(2));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2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Intersection Method In Dart</w:t>
      </w:r>
    </w:p>
    <w:p w:rsidR="00663897" w:rsidRDefault="00F25AC9">
      <w:pPr>
        <w:spacing w:before="212" w:line="405" w:lineRule="atLeast"/>
        <w:ind w:right="-149"/>
        <w:rPr>
          <w:rFonts w:ascii="Segoe UI" w:eastAsia="Segoe UI" w:hAnsi="Segoe UI" w:cs="Segoe UI"/>
          <w:sz w:val="27"/>
          <w:szCs w:val="27"/>
        </w:rPr>
      </w:pPr>
      <w:r>
        <w:rPr>
          <w:rFonts w:ascii="Segoe UI" w:eastAsia="Segoe UI" w:hAnsi="Segoe UI" w:cs="Segoe UI"/>
          <w:color w:val="000000"/>
          <w:sz w:val="27"/>
          <w:szCs w:val="27"/>
        </w:rPr>
        <w:t>In Dart, the intersection method creates a new Set with the common elements in 2 Sets. Here Apple is available in both Sets.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32" type="#_x0000_t75" style="position:absolute;left:0;text-align:left;margin-left:51pt;margin-top:13.35pt;width:495pt;height:204pt;z-index:-251414528;mso-position-horizontal-relative:page;mso-position-vertical-relative:text" o:allowincell="f">
            <v:imagedata r:id="rId426" o:title=""/>
            <w10:wrap anchorx="page"/>
            <w10:anchorlock/>
          </v:shape>
        </w:pict>
      </w:r>
    </w:p>
    <w:p w:rsidR="00663897" w:rsidRDefault="00F25AC9">
      <w:pPr>
        <w:spacing w:before="1" w:line="405" w:lineRule="atLeast"/>
        <w:ind w:left="240" w:right="2382"/>
        <w:rPr>
          <w:rFonts w:ascii="Consolas" w:eastAsia="Consolas" w:hAnsi="Consolas" w:cs="Consolas"/>
        </w:rPr>
      </w:pPr>
      <w:r>
        <w:rPr>
          <w:rFonts w:ascii="Consolas" w:eastAsia="Consolas" w:hAnsi="Consolas" w:cs="Consolas"/>
          <w:color w:val="555E68"/>
        </w:rPr>
        <w:t xml:space="preserve">  Set&lt;String&gt; fruits1 = {"Apple", "Orange", "Mango"};   Set&lt;String&gt; fruits2 = {"Apple", "Grapes", "Banana"};</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final intersectionSet = fruits1.intersection(fruits2);</w:t>
      </w:r>
    </w:p>
    <w:p w:rsidR="00663897" w:rsidRDefault="00F25AC9">
      <w:pPr>
        <w:spacing w:before="406" w:line="405" w:lineRule="atLeast"/>
        <w:ind w:left="240" w:right="6149"/>
        <w:rPr>
          <w:rFonts w:ascii="Consolas" w:eastAsia="Consolas" w:hAnsi="Consolas" w:cs="Consolas"/>
        </w:rPr>
      </w:pPr>
      <w:r>
        <w:rPr>
          <w:rFonts w:ascii="Consolas" w:eastAsia="Consolas" w:hAnsi="Consolas" w:cs="Consolas"/>
          <w:color w:val="555E68"/>
        </w:rPr>
        <w:t xml:space="preserve">  print(intersectionSet); }</w:t>
      </w:r>
    </w:p>
    <w:p w:rsidR="00663897" w:rsidRDefault="00FB0D64">
      <w:pPr>
        <w:spacing w:before="673" w:line="625" w:lineRule="atLeast"/>
        <w:ind w:right="8104"/>
        <w:rPr>
          <w:rFonts w:ascii="Segoe UI" w:eastAsia="Segoe UI" w:hAnsi="Segoe UI" w:cs="Segoe UI"/>
          <w:sz w:val="29"/>
          <w:szCs w:val="29"/>
        </w:rPr>
      </w:pPr>
      <w:hyperlink r:id="rId427"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2E80F2"/>
          <w:sz w:val="29"/>
          <w:szCs w:val="29"/>
        </w:rPr>
        <w:t>Map in Dart</w:t>
      </w:r>
    </w:p>
    <w:p w:rsidR="00663897" w:rsidRDefault="00F25AC9">
      <w:pPr>
        <w:spacing w:before="206" w:line="405" w:lineRule="atLeast"/>
        <w:ind w:right="-189"/>
        <w:rPr>
          <w:rFonts w:ascii="Segoe UI" w:eastAsia="Segoe UI" w:hAnsi="Segoe UI" w:cs="Segoe UI"/>
          <w:sz w:val="27"/>
          <w:szCs w:val="27"/>
        </w:rPr>
      </w:pPr>
      <w:r>
        <w:rPr>
          <w:rFonts w:ascii="Segoe UI" w:eastAsia="Segoe UI" w:hAnsi="Segoe UI" w:cs="Segoe UI"/>
          <w:color w:val="000000"/>
          <w:sz w:val="27"/>
          <w:szCs w:val="27"/>
        </w:rPr>
        <w:t xml:space="preserve">In a Map, data is stored as keys and values. In Map, each key must be unique. They are similar to </w:t>
      </w:r>
      <w:r>
        <w:rPr>
          <w:rFonts w:ascii="Consolas" w:eastAsia="Consolas" w:hAnsi="Consolas" w:cs="Consolas"/>
          <w:color w:val="555E68"/>
        </w:rPr>
        <w:t>HashMaps</w:t>
      </w:r>
      <w:r>
        <w:rPr>
          <w:rFonts w:ascii="Segoe UI" w:eastAsia="Segoe UI" w:hAnsi="Segoe UI" w:cs="Segoe UI"/>
          <w:sz w:val="27"/>
          <w:szCs w:val="27"/>
        </w:rPr>
        <w:t xml:space="preserve"> </w:t>
      </w:r>
      <w:r>
        <w:rPr>
          <w:rFonts w:ascii="Segoe UI" w:eastAsia="Segoe UI" w:hAnsi="Segoe UI" w:cs="Segoe UI"/>
          <w:color w:val="000000"/>
          <w:sz w:val="27"/>
          <w:szCs w:val="27"/>
        </w:rPr>
        <w:t>and Dictionaries in other languages.</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How To Create Map In Dart</w:t>
      </w:r>
    </w:p>
    <w:p w:rsidR="00663897" w:rsidRDefault="00F25AC9">
      <w:pPr>
        <w:spacing w:before="212" w:line="405" w:lineRule="atLeast"/>
        <w:ind w:right="65"/>
        <w:rPr>
          <w:rFonts w:ascii="Segoe UI" w:eastAsia="Segoe UI" w:hAnsi="Segoe UI" w:cs="Segoe UI"/>
          <w:sz w:val="27"/>
          <w:szCs w:val="27"/>
        </w:rPr>
      </w:pPr>
      <w:r>
        <w:rPr>
          <w:rFonts w:ascii="Segoe UI" w:eastAsia="Segoe UI" w:hAnsi="Segoe UI" w:cs="Segoe UI"/>
          <w:color w:val="000000"/>
          <w:sz w:val="27"/>
          <w:szCs w:val="27"/>
        </w:rPr>
        <w:t xml:space="preserve">Here we are creating a Map for </w:t>
      </w:r>
      <w:r>
        <w:rPr>
          <w:rFonts w:ascii="Segoe UI" w:eastAsia="Segoe UI" w:hAnsi="Segoe UI" w:cs="Segoe UI"/>
          <w:b/>
          <w:bCs/>
          <w:color w:val="FF82B2"/>
          <w:sz w:val="27"/>
          <w:szCs w:val="27"/>
        </w:rPr>
        <w:t>String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String</w:t>
      </w:r>
      <w:r>
        <w:rPr>
          <w:rFonts w:ascii="Segoe UI" w:eastAsia="Segoe UI" w:hAnsi="Segoe UI" w:cs="Segoe UI"/>
          <w:color w:val="000000"/>
          <w:sz w:val="27"/>
          <w:szCs w:val="27"/>
        </w:rPr>
        <w:t>. It means keys and values must be the type of String. You can create a Map of any kind as you like.</w:t>
      </w:r>
    </w:p>
    <w:p w:rsidR="00663897" w:rsidRDefault="00F25AC9">
      <w:pPr>
        <w:spacing w:before="253"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33" type="#_x0000_t75" style="position:absolute;left:0;text-align:left;margin-left:51pt;margin-top:-1pt;width:495pt;height:204pt;z-index:-251413504;mso-position-horizontal-relative:page;mso-position-vertical-relative:text" o:allowincell="f">
            <v:imagedata r:id="rId428" o:title=""/>
            <w10:wrap anchorx="page"/>
            <w10:anchorlock/>
          </v:shape>
        </w:pict>
      </w:r>
    </w:p>
    <w:p w:rsidR="00663897" w:rsidRDefault="00F25AC9">
      <w:pPr>
        <w:spacing w:before="1" w:line="405" w:lineRule="atLeast"/>
        <w:ind w:left="240" w:right="4460"/>
        <w:rPr>
          <w:rFonts w:ascii="Consolas" w:eastAsia="Consolas" w:hAnsi="Consolas" w:cs="Consolas"/>
        </w:rPr>
      </w:pPr>
      <w:r>
        <w:rPr>
          <w:rFonts w:ascii="Consolas" w:eastAsia="Consolas" w:hAnsi="Consolas" w:cs="Consolas"/>
          <w:color w:val="555E68"/>
        </w:rPr>
        <w:lastRenderedPageBreak/>
        <w:t>Map&lt;String, String&gt; countryCapital = {   'USA': 'Washington, D.C.',</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'India': 'New Delhi',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'China': 'Beijing'</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print(countryCapital);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29" w:history="1">
        <w:r w:rsidR="00F25AC9">
          <w:rPr>
            <w:rFonts w:ascii="Segoe UI" w:eastAsia="Segoe UI" w:hAnsi="Segoe UI" w:cs="Segoe UI"/>
            <w:color w:val="4D8CE6"/>
            <w:sz w:val="27"/>
            <w:szCs w:val="27"/>
            <w:u w:val="single"/>
          </w:rPr>
          <w:t>Run Online</w:t>
        </w:r>
      </w:hyperlink>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9" w:line="636" w:lineRule="atLeast"/>
        <w:ind w:right="1839"/>
        <w:rPr>
          <w:rFonts w:ascii="Segoe UI" w:eastAsia="Segoe UI" w:hAnsi="Segoe UI" w:cs="Segoe UI"/>
          <w:sz w:val="26"/>
          <w:szCs w:val="26"/>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Here </w:t>
      </w:r>
      <w:r>
        <w:rPr>
          <w:rFonts w:ascii="Segoe UI" w:eastAsia="Segoe UI" w:hAnsi="Segoe UI" w:cs="Segoe UI"/>
          <w:b/>
          <w:bCs/>
          <w:color w:val="FF82B2"/>
          <w:sz w:val="27"/>
          <w:szCs w:val="27"/>
        </w:rPr>
        <w:t>Usa</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India</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China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are keys, and it must be </w:t>
      </w:r>
      <w:r>
        <w:rPr>
          <w:rFonts w:ascii="Segoe UI" w:eastAsia="Segoe UI" w:hAnsi="Segoe UI" w:cs="Segoe UI"/>
          <w:b/>
          <w:bCs/>
          <w:color w:val="FF82B2"/>
          <w:sz w:val="27"/>
          <w:szCs w:val="27"/>
        </w:rPr>
        <w:t>unique</w:t>
      </w:r>
      <w:r>
        <w:rPr>
          <w:rFonts w:ascii="Segoe UI" w:eastAsia="Segoe UI" w:hAnsi="Segoe UI" w:cs="Segoe UI"/>
          <w:color w:val="000000"/>
          <w:sz w:val="27"/>
          <w:szCs w:val="27"/>
        </w:rPr>
        <w:t xml:space="preserve">. </w:t>
      </w:r>
      <w:r>
        <w:rPr>
          <w:rFonts w:ascii="Segoe UI" w:eastAsia="Segoe UI" w:hAnsi="Segoe UI" w:cs="Segoe UI"/>
          <w:b/>
          <w:bCs/>
          <w:color w:val="FF82B2"/>
          <w:sz w:val="26"/>
          <w:szCs w:val="26"/>
        </w:rPr>
        <w:t>Access Value From Key</w:t>
      </w:r>
    </w:p>
    <w:p w:rsidR="00663897" w:rsidRDefault="00F25AC9">
      <w:pPr>
        <w:spacing w:before="227" w:line="405" w:lineRule="atLeast"/>
        <w:ind w:right="-130"/>
        <w:rPr>
          <w:rFonts w:ascii="Segoe UI" w:eastAsia="Segoe UI" w:hAnsi="Segoe UI" w:cs="Segoe UI"/>
          <w:sz w:val="27"/>
          <w:szCs w:val="27"/>
        </w:rPr>
      </w:pPr>
      <w:r>
        <w:rPr>
          <w:rFonts w:ascii="Segoe UI" w:eastAsia="Segoe UI" w:hAnsi="Segoe UI" w:cs="Segoe UI"/>
          <w:color w:val="000000"/>
          <w:sz w:val="27"/>
          <w:szCs w:val="27"/>
        </w:rPr>
        <w:t xml:space="preserve">You can find the value of Map from its key. Here we are printing </w:t>
      </w:r>
      <w:r>
        <w:rPr>
          <w:rFonts w:ascii="Segoe UI" w:eastAsia="Segoe UI" w:hAnsi="Segoe UI" w:cs="Segoe UI"/>
          <w:b/>
          <w:bCs/>
          <w:color w:val="FF82B2"/>
          <w:sz w:val="27"/>
          <w:szCs w:val="27"/>
        </w:rPr>
        <w:t xml:space="preserve">Washington, D.C. </w:t>
      </w:r>
      <w:r>
        <w:rPr>
          <w:rFonts w:ascii="Segoe UI" w:eastAsia="Segoe UI" w:hAnsi="Segoe UI" w:cs="Segoe UI"/>
          <w:color w:val="000000"/>
          <w:sz w:val="27"/>
          <w:szCs w:val="27"/>
        </w:rPr>
        <w:t xml:space="preserve">by its key, i.e., </w:t>
      </w:r>
      <w:r>
        <w:rPr>
          <w:rFonts w:ascii="Segoe UI" w:eastAsia="Segoe UI" w:hAnsi="Segoe UI" w:cs="Segoe UI"/>
          <w:b/>
          <w:bCs/>
          <w:color w:val="FF82B2"/>
          <w:sz w:val="27"/>
          <w:szCs w:val="27"/>
        </w:rPr>
        <w:t>USA</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34" type="#_x0000_t75" style="position:absolute;left:0;text-align:left;margin-left:51pt;margin-top:14.1pt;width:495pt;height:203pt;z-index:-251412480;mso-position-horizontal-relative:page;mso-position-vertical-relative:text" o:allowincell="f">
            <v:imagedata r:id="rId430" o:title=""/>
            <w10:wrap anchorx="page"/>
            <w10:anchorlock/>
          </v:shape>
        </w:pict>
      </w:r>
    </w:p>
    <w:p w:rsidR="00663897" w:rsidRDefault="00F25AC9">
      <w:pPr>
        <w:spacing w:before="1" w:line="405" w:lineRule="atLeast"/>
        <w:ind w:left="240" w:right="4460"/>
        <w:rPr>
          <w:rFonts w:ascii="Consolas" w:eastAsia="Consolas" w:hAnsi="Consolas" w:cs="Consolas"/>
        </w:rPr>
      </w:pPr>
      <w:r>
        <w:rPr>
          <w:rFonts w:ascii="Consolas" w:eastAsia="Consolas" w:hAnsi="Consolas" w:cs="Consolas"/>
          <w:color w:val="555E68"/>
        </w:rPr>
        <w:t>Map&lt;String, String&gt; countryCapital = {   'USA': 'Washington, D.C.',</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'India': 'New Delhi',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'China': 'Beijing'</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print(countryCapital["USA"]);</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3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Map Properties In Dart</w:t>
      </w:r>
    </w:p>
    <w:p w:rsidR="00663897" w:rsidRDefault="00F25AC9">
      <w:pPr>
        <w:spacing w:before="229"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635"/>
        <w:gridCol w:w="4080"/>
      </w:tblGrid>
      <w:tr w:rsidR="00663897">
        <w:trPr>
          <w:trHeight w:hRule="exact" w:val="495"/>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3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5"/>
                <w:sz w:val="27"/>
                <w:szCs w:val="27"/>
              </w:rPr>
              <w:t>Propertie</w:t>
            </w:r>
            <w:r w:rsidRPr="00F25AC9">
              <w:rPr>
                <w:rFonts w:ascii="Segoe UI" w:eastAsia="Segoe UI" w:hAnsi="Segoe UI" w:cs="Segoe UI"/>
                <w:b/>
                <w:bCs/>
                <w:color w:val="222222"/>
                <w:spacing w:val="6"/>
                <w:sz w:val="27"/>
                <w:szCs w:val="27"/>
              </w:rPr>
              <w:t>s</w:t>
            </w:r>
          </w:p>
        </w:tc>
        <w:tc>
          <w:tcPr>
            <w:tcW w:w="408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317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21"/>
                <w:sz w:val="27"/>
                <w:szCs w:val="27"/>
              </w:rPr>
              <w:t>Wor</w:t>
            </w:r>
            <w:r w:rsidRPr="00F25AC9">
              <w:rPr>
                <w:rFonts w:ascii="Segoe UI" w:eastAsia="Segoe UI" w:hAnsi="Segoe UI" w:cs="Segoe UI"/>
                <w:b/>
                <w:bCs/>
                <w:color w:val="222222"/>
                <w:spacing w:val="1"/>
                <w:sz w:val="27"/>
                <w:szCs w:val="27"/>
              </w:rPr>
              <w:t>k</w:t>
            </w:r>
          </w:p>
        </w:tc>
      </w:tr>
      <w:tr w:rsidR="00663897">
        <w:trPr>
          <w:trHeight w:hRule="exact" w:val="480"/>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88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6"/>
                <w:sz w:val="27"/>
                <w:szCs w:val="27"/>
              </w:rPr>
              <w:t>key</w:t>
            </w:r>
            <w:r w:rsidRPr="00F25AC9">
              <w:rPr>
                <w:rFonts w:ascii="Segoe UI" w:eastAsia="Segoe UI" w:hAnsi="Segoe UI" w:cs="Segoe UI"/>
                <w:color w:val="000000"/>
                <w:spacing w:val="2"/>
                <w:sz w:val="27"/>
                <w:szCs w:val="27"/>
              </w:rPr>
              <w:t>s</w:t>
            </w:r>
          </w:p>
        </w:tc>
        <w:tc>
          <w:tcPr>
            <w:tcW w:w="408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211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To get all keys</w:t>
            </w:r>
            <w:r w:rsidRPr="00F25AC9">
              <w:rPr>
                <w:rFonts w:ascii="Segoe UI" w:eastAsia="Segoe UI" w:hAnsi="Segoe UI" w:cs="Segoe UI"/>
                <w:color w:val="000000"/>
                <w:spacing w:val="8"/>
                <w:sz w:val="27"/>
                <w:szCs w:val="27"/>
              </w:rPr>
              <w:t>.</w:t>
            </w:r>
          </w:p>
        </w:tc>
      </w:tr>
      <w:tr w:rsidR="00663897">
        <w:trPr>
          <w:trHeight w:hRule="exact" w:val="480"/>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66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5"/>
                <w:sz w:val="27"/>
                <w:szCs w:val="27"/>
              </w:rPr>
              <w:t>value</w:t>
            </w:r>
            <w:r w:rsidRPr="00F25AC9">
              <w:rPr>
                <w:rFonts w:ascii="Segoe UI" w:eastAsia="Segoe UI" w:hAnsi="Segoe UI" w:cs="Segoe UI"/>
                <w:color w:val="000000"/>
                <w:spacing w:val="5"/>
                <w:sz w:val="27"/>
                <w:szCs w:val="27"/>
              </w:rPr>
              <w:t>s</w:t>
            </w:r>
          </w:p>
        </w:tc>
        <w:tc>
          <w:tcPr>
            <w:tcW w:w="408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189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To get all values.</w:t>
            </w:r>
          </w:p>
        </w:tc>
      </w:tr>
      <w:tr w:rsidR="00663897">
        <w:trPr>
          <w:trHeight w:hRule="exact" w:val="495"/>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47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3"/>
                <w:sz w:val="27"/>
                <w:szCs w:val="27"/>
              </w:rPr>
              <w:t>isEmpt</w:t>
            </w:r>
            <w:r w:rsidRPr="00F25AC9">
              <w:rPr>
                <w:rFonts w:ascii="Segoe UI" w:eastAsia="Segoe UI" w:hAnsi="Segoe UI" w:cs="Segoe UI"/>
                <w:color w:val="000000"/>
                <w:spacing w:val="2"/>
                <w:sz w:val="27"/>
                <w:szCs w:val="27"/>
              </w:rPr>
              <w:t>y</w:t>
            </w:r>
          </w:p>
        </w:tc>
        <w:tc>
          <w:tcPr>
            <w:tcW w:w="408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151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Return true or false</w:t>
            </w:r>
            <w:r w:rsidRPr="00F25AC9">
              <w:rPr>
                <w:rFonts w:ascii="Segoe UI" w:eastAsia="Segoe UI" w:hAnsi="Segoe UI" w:cs="Segoe UI"/>
                <w:color w:val="000000"/>
                <w:spacing w:val="12"/>
                <w:sz w:val="27"/>
                <w:szCs w:val="27"/>
              </w:rPr>
              <w:t>.</w:t>
            </w:r>
          </w:p>
        </w:tc>
      </w:tr>
      <w:tr w:rsidR="00663897">
        <w:trPr>
          <w:trHeight w:hRule="exact" w:val="480"/>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3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5"/>
                <w:sz w:val="27"/>
                <w:szCs w:val="27"/>
              </w:rPr>
              <w:t>Propertie</w:t>
            </w:r>
            <w:r w:rsidRPr="00F25AC9">
              <w:rPr>
                <w:rFonts w:ascii="Segoe UI" w:eastAsia="Segoe UI" w:hAnsi="Segoe UI" w:cs="Segoe UI"/>
                <w:b/>
                <w:bCs/>
                <w:color w:val="222222"/>
                <w:spacing w:val="6"/>
                <w:sz w:val="27"/>
                <w:szCs w:val="27"/>
              </w:rPr>
              <w:t>s</w:t>
            </w:r>
          </w:p>
        </w:tc>
        <w:tc>
          <w:tcPr>
            <w:tcW w:w="408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317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21"/>
                <w:sz w:val="27"/>
                <w:szCs w:val="27"/>
              </w:rPr>
              <w:t>Wor</w:t>
            </w:r>
            <w:r w:rsidRPr="00F25AC9">
              <w:rPr>
                <w:rFonts w:ascii="Segoe UI" w:eastAsia="Segoe UI" w:hAnsi="Segoe UI" w:cs="Segoe UI"/>
                <w:b/>
                <w:bCs/>
                <w:color w:val="222222"/>
                <w:spacing w:val="1"/>
                <w:sz w:val="27"/>
                <w:szCs w:val="27"/>
              </w:rPr>
              <w:t>k</w:t>
            </w:r>
          </w:p>
        </w:tc>
      </w:tr>
      <w:tr w:rsidR="00663897">
        <w:trPr>
          <w:trHeight w:hRule="exact" w:val="495"/>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8"/>
                <w:sz w:val="27"/>
                <w:szCs w:val="27"/>
              </w:rPr>
              <w:lastRenderedPageBreak/>
              <w:t>isNotEmpty</w:t>
            </w:r>
          </w:p>
        </w:tc>
        <w:tc>
          <w:tcPr>
            <w:tcW w:w="408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151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Return true or false</w:t>
            </w:r>
            <w:r w:rsidRPr="00F25AC9">
              <w:rPr>
                <w:rFonts w:ascii="Segoe UI" w:eastAsia="Segoe UI" w:hAnsi="Segoe UI" w:cs="Segoe UI"/>
                <w:color w:val="000000"/>
                <w:spacing w:val="12"/>
                <w:sz w:val="27"/>
                <w:szCs w:val="27"/>
              </w:rPr>
              <w:t>.</w:t>
            </w:r>
          </w:p>
        </w:tc>
      </w:tr>
      <w:tr w:rsidR="00663897">
        <w:trPr>
          <w:trHeight w:hRule="exact" w:val="480"/>
        </w:trPr>
        <w:tc>
          <w:tcPr>
            <w:tcW w:w="163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64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5"/>
                <w:sz w:val="27"/>
                <w:szCs w:val="27"/>
              </w:rPr>
              <w:t>lengt</w:t>
            </w:r>
            <w:r w:rsidRPr="00F25AC9">
              <w:rPr>
                <w:rFonts w:ascii="Segoe UI" w:eastAsia="Segoe UI" w:hAnsi="Segoe UI" w:cs="Segoe UI"/>
                <w:color w:val="000000"/>
                <w:spacing w:val="5"/>
                <w:sz w:val="27"/>
                <w:szCs w:val="27"/>
              </w:rPr>
              <w:t>h</w:t>
            </w:r>
          </w:p>
        </w:tc>
        <w:tc>
          <w:tcPr>
            <w:tcW w:w="4080" w:type="dxa"/>
            <w:tcBorders>
              <w:top w:val="single" w:sz="4" w:space="0" w:color="EBEDF0"/>
              <w:left w:val="single" w:sz="4" w:space="0" w:color="EBEDF0"/>
              <w:bottom w:val="single" w:sz="4" w:space="0" w:color="EBEDF0"/>
              <w:right w:val="single" w:sz="4" w:space="0" w:color="EBEDF0"/>
            </w:tcBorders>
            <w:shd w:val="clear" w:color="auto" w:fill="auto"/>
            <w:noWrap/>
            <w:tcMar>
              <w:left w:w="129" w:type="dxa"/>
              <w:right w:w="3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It returns the length of the Map</w:t>
            </w:r>
            <w:r w:rsidRPr="00F25AC9">
              <w:rPr>
                <w:rFonts w:ascii="Segoe UI" w:eastAsia="Segoe UI" w:hAnsi="Segoe UI" w:cs="Segoe UI"/>
                <w:color w:val="000000"/>
                <w:spacing w:val="15"/>
                <w:sz w:val="27"/>
                <w:szCs w:val="27"/>
              </w:rPr>
              <w:t>.</w:t>
            </w:r>
          </w:p>
        </w:tc>
      </w:tr>
    </w:tbl>
    <w:p w:rsidR="00663897" w:rsidRDefault="00F25AC9">
      <w:pPr>
        <w:spacing w:before="240"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Map Properties In Dart</w:t>
      </w:r>
    </w:p>
    <w:p w:rsidR="00663897" w:rsidRDefault="00F25AC9">
      <w:pPr>
        <w:spacing w:before="227" w:line="405" w:lineRule="atLeast"/>
        <w:ind w:right="714"/>
        <w:rPr>
          <w:rFonts w:ascii="Segoe UI" w:eastAsia="Segoe UI" w:hAnsi="Segoe UI" w:cs="Segoe UI"/>
          <w:sz w:val="27"/>
          <w:szCs w:val="27"/>
        </w:rPr>
      </w:pPr>
      <w:r>
        <w:rPr>
          <w:rFonts w:ascii="Segoe UI" w:eastAsia="Segoe UI" w:hAnsi="Segoe UI" w:cs="Segoe UI"/>
          <w:color w:val="000000"/>
          <w:sz w:val="27"/>
          <w:szCs w:val="27"/>
        </w:rPr>
        <w:t>This example finds all keys/values of Map, the first and last element, checks whether it is empty or not, and finds its length.</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35" type="#_x0000_t75" style="position:absolute;left:0;text-align:left;margin-left:51pt;margin-top:14.1pt;width:495pt;height:324pt;z-index:-251411456;mso-position-horizontal-relative:page;mso-position-vertical-relative:text" o:allowincell="f">
            <v:imagedata r:id="rId432" o:title=""/>
            <w10:wrap anchorx="page"/>
            <w10:anchorlock/>
          </v:shape>
        </w:pict>
      </w:r>
    </w:p>
    <w:p w:rsidR="00663897" w:rsidRDefault="00F25AC9">
      <w:pPr>
        <w:spacing w:before="406" w:line="404" w:lineRule="atLeast"/>
        <w:ind w:left="240" w:right="4980"/>
        <w:rPr>
          <w:rFonts w:ascii="Consolas" w:eastAsia="Consolas" w:hAnsi="Consolas" w:cs="Consolas"/>
        </w:rPr>
      </w:pPr>
      <w:r>
        <w:rPr>
          <w:rFonts w:ascii="Consolas" w:eastAsia="Consolas" w:hAnsi="Consolas" w:cs="Consolas"/>
          <w:color w:val="555E68"/>
        </w:rPr>
        <w:t xml:space="preserve">  Map&lt;String, double&gt; expenses = {     'sun': 3000.0,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'mon': 3000.0,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'tue': 3234.0,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print("All keys of Map: ${expenses.keys}");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print("All values of Map: ${expenses.values}");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print("Is Map empty: ${expenses.isEmpty}");</w:t>
      </w:r>
    </w:p>
    <w:p w:rsidR="00663897" w:rsidRDefault="00F25AC9">
      <w:pPr>
        <w:spacing w:before="1" w:line="405" w:lineRule="atLeast"/>
        <w:ind w:left="240" w:right="2642"/>
        <w:rPr>
          <w:rFonts w:ascii="Consolas" w:eastAsia="Consolas" w:hAnsi="Consolas" w:cs="Consolas"/>
        </w:rPr>
      </w:pPr>
      <w:r>
        <w:rPr>
          <w:rFonts w:ascii="Consolas" w:eastAsia="Consolas" w:hAnsi="Consolas" w:cs="Consolas"/>
          <w:color w:val="555E68"/>
        </w:rPr>
        <w:t xml:space="preserve">  print("Is Map not empty: ${expenses.isNotEmpty}");   print("Length of map is: ${expenses.length}");</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3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Adding Element To Map</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If you want to add an element to the existing Map. Here is the way for you:</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36" type="#_x0000_t75" style="position:absolute;left:0;text-align:left;margin-left:51pt;margin-top:13.85pt;width:495pt;height:188pt;z-index:-251410432;mso-position-horizontal-relative:page;mso-position-vertical-relative:text" o:allowincell="f">
            <v:imagedata r:id="rId434" o:title=""/>
            <w10:wrap anchorx="page"/>
            <w10:anchorlock/>
          </v:shape>
        </w:pict>
      </w:r>
    </w:p>
    <w:p w:rsidR="00663897" w:rsidRDefault="00F25AC9">
      <w:pPr>
        <w:spacing w:before="1" w:line="405" w:lineRule="atLeast"/>
        <w:ind w:left="240" w:right="4460"/>
        <w:rPr>
          <w:rFonts w:ascii="Consolas" w:eastAsia="Consolas" w:hAnsi="Consolas" w:cs="Consolas"/>
        </w:rPr>
      </w:pPr>
      <w:r>
        <w:rPr>
          <w:rFonts w:ascii="Consolas" w:eastAsia="Consolas" w:hAnsi="Consolas" w:cs="Consolas"/>
          <w:color w:val="555E68"/>
        </w:rPr>
        <w:t>Map&lt;String, String&gt; countryCapital = {   'USA': 'Washington, D.C.',</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'India': 'New Delhi',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'China': 'Beijing'</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Adding New Item</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countryCapital['Japan'] = 'Tokio';</w:t>
      </w:r>
    </w:p>
    <w:p w:rsidR="00663897" w:rsidRDefault="00F25AC9">
      <w:pPr>
        <w:spacing w:line="405" w:lineRule="atLeast"/>
        <w:ind w:left="240" w:right="6279"/>
        <w:rPr>
          <w:rFonts w:ascii="Consolas" w:eastAsia="Consolas" w:hAnsi="Consolas" w:cs="Consolas"/>
        </w:rPr>
      </w:pPr>
      <w:r>
        <w:rPr>
          <w:rFonts w:ascii="Consolas" w:eastAsia="Consolas" w:hAnsi="Consolas" w:cs="Consolas"/>
          <w:color w:val="555E68"/>
        </w:rPr>
        <w:lastRenderedPageBreak/>
        <w:t xml:space="preserve">  print(countryCapital); }</w:t>
      </w:r>
      <w:r w:rsidR="00FB0D64" w:rsidRPr="00FB0D64">
        <w:pict>
          <v:shape id="_x0000_s1737" type="#_x0000_t75" style="position:absolute;left:0;text-align:left;margin-left:51pt;margin-top:-1pt;width:495pt;height:73pt;z-index:-251409408;mso-position-horizontal-relative:page;mso-position-vertical-relative:text" o:allowincell="f">
            <v:imagedata r:id="rId435" o:title=""/>
            <w10:wrap anchorx="page"/>
            <w10:anchorlock/>
          </v:shape>
        </w:pict>
      </w:r>
    </w:p>
    <w:p w:rsidR="00663897" w:rsidRDefault="00FB0D64">
      <w:pPr>
        <w:spacing w:before="890" w:line="359" w:lineRule="atLeast"/>
        <w:ind w:right="-200"/>
        <w:jc w:val="both"/>
        <w:rPr>
          <w:rFonts w:ascii="Segoe UI" w:eastAsia="Segoe UI" w:hAnsi="Segoe UI" w:cs="Segoe UI"/>
          <w:sz w:val="27"/>
          <w:szCs w:val="27"/>
        </w:rPr>
      </w:pPr>
      <w:hyperlink r:id="rId43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Updating An Element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Map</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If you want to update an element of the existing Map. Here is the way for you:</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38" type="#_x0000_t75" style="position:absolute;left:0;text-align:left;margin-left:51pt;margin-top:13.35pt;width:495pt;height:244pt;z-index:-251408384;mso-position-horizontal-relative:page;mso-position-vertical-relative:text" o:allowincell="f">
            <v:imagedata r:id="rId43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Map&lt;String, String&gt; countryCapital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'USA': 'Nothing',</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'India': 'New Delhi',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'China': 'Beijing'</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Updating Item</w:t>
      </w:r>
    </w:p>
    <w:p w:rsidR="00663897" w:rsidRDefault="00F25AC9">
      <w:pPr>
        <w:spacing w:before="1" w:line="405" w:lineRule="atLeast"/>
        <w:ind w:left="240" w:right="3551"/>
        <w:rPr>
          <w:rFonts w:ascii="Consolas" w:eastAsia="Consolas" w:hAnsi="Consolas" w:cs="Consolas"/>
        </w:rPr>
      </w:pPr>
      <w:r>
        <w:rPr>
          <w:rFonts w:ascii="Consolas" w:eastAsia="Consolas" w:hAnsi="Consolas" w:cs="Consolas"/>
          <w:color w:val="555E68"/>
        </w:rPr>
        <w:t xml:space="preserve">  countryCapital['USA'] = 'Washington, D.C.';   print(countryCapital);</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3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Map Methods In Dart</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Some useful Map methods in dart.</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5"/>
        <w:gridCol w:w="6915"/>
      </w:tblGrid>
      <w:tr w:rsidR="00663897">
        <w:trPr>
          <w:trHeight w:hRule="exact" w:val="495"/>
        </w:trPr>
        <w:tc>
          <w:tcPr>
            <w:tcW w:w="280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30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5"/>
                <w:sz w:val="27"/>
                <w:szCs w:val="27"/>
              </w:rPr>
              <w:t>Propertie</w:t>
            </w:r>
            <w:r w:rsidRPr="00F25AC9">
              <w:rPr>
                <w:rFonts w:ascii="Segoe UI" w:eastAsia="Segoe UI" w:hAnsi="Segoe UI" w:cs="Segoe UI"/>
                <w:b/>
                <w:bCs/>
                <w:color w:val="222222"/>
                <w:spacing w:val="6"/>
                <w:sz w:val="27"/>
                <w:szCs w:val="27"/>
              </w:rPr>
              <w:t>s</w:t>
            </w:r>
          </w:p>
        </w:tc>
        <w:tc>
          <w:tcPr>
            <w:tcW w:w="6915" w:type="dxa"/>
            <w:tcBorders>
              <w:top w:val="single" w:sz="4" w:space="0" w:color="EBEDF0"/>
              <w:left w:val="single" w:sz="4" w:space="0" w:color="EBEDF0"/>
              <w:bottom w:val="single" w:sz="4" w:space="0" w:color="EBEDF0"/>
              <w:right w:val="single" w:sz="4" w:space="0" w:color="EBEDF0"/>
            </w:tcBorders>
            <w:shd w:val="clear" w:color="auto" w:fill="auto"/>
            <w:noWrap/>
            <w:tcMar>
              <w:left w:w="132" w:type="dxa"/>
              <w:right w:w="600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21"/>
                <w:sz w:val="27"/>
                <w:szCs w:val="27"/>
              </w:rPr>
              <w:t>Wor</w:t>
            </w:r>
            <w:r w:rsidRPr="00F25AC9">
              <w:rPr>
                <w:rFonts w:ascii="Segoe UI" w:eastAsia="Segoe UI" w:hAnsi="Segoe UI" w:cs="Segoe UI"/>
                <w:b/>
                <w:bCs/>
                <w:color w:val="222222"/>
                <w:spacing w:val="1"/>
                <w:sz w:val="27"/>
                <w:szCs w:val="27"/>
              </w:rPr>
              <w:t>k</w:t>
            </w:r>
          </w:p>
        </w:tc>
      </w:tr>
      <w:tr w:rsidR="00663897">
        <w:trPr>
          <w:trHeight w:hRule="exact" w:val="480"/>
        </w:trPr>
        <w:tc>
          <w:tcPr>
            <w:tcW w:w="280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18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6"/>
                <w:sz w:val="27"/>
                <w:szCs w:val="27"/>
              </w:rPr>
              <w:t>keys.toList(</w:t>
            </w:r>
            <w:r w:rsidRPr="00F25AC9">
              <w:rPr>
                <w:rFonts w:ascii="Segoe UI" w:eastAsia="Segoe UI" w:hAnsi="Segoe UI" w:cs="Segoe UI"/>
                <w:color w:val="000000"/>
                <w:spacing w:val="7"/>
                <w:sz w:val="27"/>
                <w:szCs w:val="27"/>
              </w:rPr>
              <w:t>)</w:t>
            </w:r>
          </w:p>
        </w:tc>
        <w:tc>
          <w:tcPr>
            <w:tcW w:w="6915" w:type="dxa"/>
            <w:tcBorders>
              <w:top w:val="single" w:sz="4" w:space="0" w:color="EBEDF0"/>
              <w:left w:val="single" w:sz="4" w:space="0" w:color="EBEDF0"/>
              <w:bottom w:val="single" w:sz="4" w:space="0" w:color="EBEDF0"/>
              <w:right w:val="single" w:sz="4" w:space="0" w:color="EBEDF0"/>
            </w:tcBorders>
            <w:shd w:val="clear" w:color="auto" w:fill="auto"/>
            <w:noWrap/>
            <w:tcMar>
              <w:left w:w="132" w:type="dxa"/>
              <w:right w:w="323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Convert all Maps keys to List</w:t>
            </w:r>
            <w:r w:rsidRPr="00F25AC9">
              <w:rPr>
                <w:rFonts w:ascii="Segoe UI" w:eastAsia="Segoe UI" w:hAnsi="Segoe UI" w:cs="Segoe UI"/>
                <w:color w:val="000000"/>
                <w:spacing w:val="22"/>
                <w:sz w:val="27"/>
                <w:szCs w:val="27"/>
              </w:rPr>
              <w:t>.</w:t>
            </w:r>
          </w:p>
        </w:tc>
      </w:tr>
      <w:tr w:rsidR="00663897">
        <w:trPr>
          <w:trHeight w:hRule="exact" w:val="480"/>
        </w:trPr>
        <w:tc>
          <w:tcPr>
            <w:tcW w:w="280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96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5"/>
                <w:sz w:val="27"/>
                <w:szCs w:val="27"/>
              </w:rPr>
              <w:t>values.toList(</w:t>
            </w:r>
            <w:r w:rsidRPr="00F25AC9">
              <w:rPr>
                <w:rFonts w:ascii="Segoe UI" w:eastAsia="Segoe UI" w:hAnsi="Segoe UI" w:cs="Segoe UI"/>
                <w:color w:val="000000"/>
                <w:spacing w:val="9"/>
                <w:sz w:val="27"/>
                <w:szCs w:val="27"/>
              </w:rPr>
              <w:t>)</w:t>
            </w:r>
          </w:p>
        </w:tc>
        <w:tc>
          <w:tcPr>
            <w:tcW w:w="6915" w:type="dxa"/>
            <w:tcBorders>
              <w:top w:val="single" w:sz="4" w:space="0" w:color="EBEDF0"/>
              <w:left w:val="single" w:sz="4" w:space="0" w:color="EBEDF0"/>
              <w:bottom w:val="single" w:sz="4" w:space="0" w:color="EBEDF0"/>
              <w:right w:val="single" w:sz="4" w:space="0" w:color="EBEDF0"/>
            </w:tcBorders>
            <w:shd w:val="clear" w:color="auto" w:fill="auto"/>
            <w:noWrap/>
            <w:tcMar>
              <w:left w:w="132" w:type="dxa"/>
              <w:right w:w="301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Convert all Maps values to List</w:t>
            </w:r>
            <w:r w:rsidRPr="00F25AC9">
              <w:rPr>
                <w:rFonts w:ascii="Segoe UI" w:eastAsia="Segoe UI" w:hAnsi="Segoe UI" w:cs="Segoe UI"/>
                <w:color w:val="000000"/>
                <w:spacing w:val="18"/>
                <w:sz w:val="27"/>
                <w:szCs w:val="27"/>
              </w:rPr>
              <w:t>.</w:t>
            </w:r>
          </w:p>
        </w:tc>
      </w:tr>
      <w:tr w:rsidR="00663897">
        <w:trPr>
          <w:trHeight w:hRule="exact" w:val="495"/>
        </w:trPr>
        <w:tc>
          <w:tcPr>
            <w:tcW w:w="280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46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4"/>
                <w:sz w:val="27"/>
                <w:szCs w:val="27"/>
              </w:rPr>
              <w:t>containsKey(‘key’</w:t>
            </w:r>
            <w:r w:rsidRPr="00F25AC9">
              <w:rPr>
                <w:rFonts w:ascii="Segoe UI" w:eastAsia="Segoe UI" w:hAnsi="Segoe UI" w:cs="Segoe UI"/>
                <w:color w:val="000000"/>
                <w:spacing w:val="7"/>
                <w:sz w:val="27"/>
                <w:szCs w:val="27"/>
              </w:rPr>
              <w:t>)</w:t>
            </w:r>
          </w:p>
        </w:tc>
        <w:tc>
          <w:tcPr>
            <w:tcW w:w="6915" w:type="dxa"/>
            <w:tcBorders>
              <w:top w:val="single" w:sz="4" w:space="0" w:color="EBEDF0"/>
              <w:left w:val="single" w:sz="4" w:space="0" w:color="EBEDF0"/>
              <w:bottom w:val="single" w:sz="4" w:space="0" w:color="EBEDF0"/>
              <w:right w:val="single" w:sz="4" w:space="0" w:color="EBEDF0"/>
            </w:tcBorders>
            <w:shd w:val="clear" w:color="auto" w:fill="auto"/>
            <w:noWrap/>
            <w:tcMar>
              <w:left w:w="132" w:type="dxa"/>
              <w:right w:w="434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Return true or false</w:t>
            </w:r>
            <w:r w:rsidRPr="00F25AC9">
              <w:rPr>
                <w:rFonts w:ascii="Segoe UI" w:eastAsia="Segoe UI" w:hAnsi="Segoe UI" w:cs="Segoe UI"/>
                <w:color w:val="000000"/>
                <w:spacing w:val="12"/>
                <w:sz w:val="27"/>
                <w:szCs w:val="27"/>
              </w:rPr>
              <w:t>.</w:t>
            </w:r>
          </w:p>
        </w:tc>
      </w:tr>
      <w:tr w:rsidR="00663897">
        <w:trPr>
          <w:trHeight w:hRule="exact" w:val="480"/>
        </w:trPr>
        <w:tc>
          <w:tcPr>
            <w:tcW w:w="280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containsValue(‘value’</w:t>
            </w:r>
            <w:r w:rsidRPr="00F25AC9">
              <w:rPr>
                <w:rFonts w:ascii="Segoe UI" w:eastAsia="Segoe UI" w:hAnsi="Segoe UI" w:cs="Segoe UI"/>
                <w:color w:val="000000"/>
                <w:spacing w:val="17"/>
                <w:sz w:val="27"/>
                <w:szCs w:val="27"/>
              </w:rPr>
              <w:t>)</w:t>
            </w:r>
          </w:p>
        </w:tc>
        <w:tc>
          <w:tcPr>
            <w:tcW w:w="6915" w:type="dxa"/>
            <w:tcBorders>
              <w:top w:val="single" w:sz="4" w:space="0" w:color="EBEDF0"/>
              <w:left w:val="single" w:sz="4" w:space="0" w:color="EBEDF0"/>
              <w:bottom w:val="single" w:sz="4" w:space="0" w:color="EBEDF0"/>
              <w:right w:val="single" w:sz="4" w:space="0" w:color="EBEDF0"/>
            </w:tcBorders>
            <w:shd w:val="clear" w:color="auto" w:fill="auto"/>
            <w:noWrap/>
            <w:tcMar>
              <w:left w:w="132" w:type="dxa"/>
              <w:right w:w="434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Return true or false</w:t>
            </w:r>
            <w:r w:rsidRPr="00F25AC9">
              <w:rPr>
                <w:rFonts w:ascii="Segoe UI" w:eastAsia="Segoe UI" w:hAnsi="Segoe UI" w:cs="Segoe UI"/>
                <w:color w:val="000000"/>
                <w:spacing w:val="12"/>
                <w:sz w:val="27"/>
                <w:szCs w:val="27"/>
              </w:rPr>
              <w:t>.</w:t>
            </w:r>
          </w:p>
        </w:tc>
      </w:tr>
      <w:tr w:rsidR="00663897">
        <w:trPr>
          <w:trHeight w:hRule="exact" w:val="495"/>
        </w:trPr>
        <w:tc>
          <w:tcPr>
            <w:tcW w:w="280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85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3"/>
                <w:sz w:val="27"/>
                <w:szCs w:val="27"/>
              </w:rPr>
              <w:t>clear(</w:t>
            </w:r>
            <w:r w:rsidRPr="00F25AC9">
              <w:rPr>
                <w:rFonts w:ascii="Segoe UI" w:eastAsia="Segoe UI" w:hAnsi="Segoe UI" w:cs="Segoe UI"/>
                <w:color w:val="000000"/>
                <w:spacing w:val="2"/>
                <w:sz w:val="27"/>
                <w:szCs w:val="27"/>
              </w:rPr>
              <w:t>)</w:t>
            </w:r>
          </w:p>
        </w:tc>
        <w:tc>
          <w:tcPr>
            <w:tcW w:w="6915" w:type="dxa"/>
            <w:tcBorders>
              <w:top w:val="single" w:sz="4" w:space="0" w:color="EBEDF0"/>
              <w:left w:val="single" w:sz="4" w:space="0" w:color="EBEDF0"/>
              <w:bottom w:val="single" w:sz="4" w:space="0" w:color="EBEDF0"/>
              <w:right w:val="single" w:sz="4" w:space="0" w:color="EBEDF0"/>
            </w:tcBorders>
            <w:shd w:val="clear" w:color="auto" w:fill="auto"/>
            <w:noWrap/>
            <w:tcMar>
              <w:left w:w="132" w:type="dxa"/>
              <w:right w:w="234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Removes all elements from the Map</w:t>
            </w:r>
            <w:r w:rsidRPr="00F25AC9">
              <w:rPr>
                <w:rFonts w:ascii="Segoe UI" w:eastAsia="Segoe UI" w:hAnsi="Segoe UI" w:cs="Segoe UI"/>
                <w:color w:val="000000"/>
                <w:spacing w:val="6"/>
                <w:sz w:val="27"/>
                <w:szCs w:val="27"/>
              </w:rPr>
              <w:t>.</w:t>
            </w:r>
          </w:p>
        </w:tc>
      </w:tr>
      <w:tr w:rsidR="00663897">
        <w:trPr>
          <w:trHeight w:hRule="exact" w:val="480"/>
        </w:trPr>
        <w:tc>
          <w:tcPr>
            <w:tcW w:w="280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3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6"/>
                <w:sz w:val="27"/>
                <w:szCs w:val="27"/>
              </w:rPr>
              <w:t>removeWhere(</w:t>
            </w:r>
            <w:r w:rsidRPr="00F25AC9">
              <w:rPr>
                <w:rFonts w:ascii="Segoe UI" w:eastAsia="Segoe UI" w:hAnsi="Segoe UI" w:cs="Segoe UI"/>
                <w:color w:val="000000"/>
                <w:spacing w:val="7"/>
                <w:sz w:val="27"/>
                <w:szCs w:val="27"/>
              </w:rPr>
              <w:t>)</w:t>
            </w:r>
          </w:p>
        </w:tc>
        <w:tc>
          <w:tcPr>
            <w:tcW w:w="6915" w:type="dxa"/>
            <w:tcBorders>
              <w:top w:val="single" w:sz="4" w:space="0" w:color="EBEDF0"/>
              <w:left w:val="single" w:sz="4" w:space="0" w:color="EBEDF0"/>
              <w:bottom w:val="single" w:sz="4" w:space="0" w:color="EBEDF0"/>
              <w:right w:val="single" w:sz="4" w:space="0" w:color="EBEDF0"/>
            </w:tcBorders>
            <w:shd w:val="clear" w:color="auto" w:fill="auto"/>
            <w:noWrap/>
            <w:tcMar>
              <w:left w:w="132" w:type="dxa"/>
              <w:right w:w="3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
                <w:sz w:val="27"/>
                <w:szCs w:val="27"/>
              </w:rPr>
              <w:t>Removes all elements from the Map if condition is valid</w:t>
            </w:r>
            <w:r w:rsidRPr="00F25AC9">
              <w:rPr>
                <w:rFonts w:ascii="Segoe UI" w:eastAsia="Segoe UI" w:hAnsi="Segoe UI" w:cs="Segoe UI"/>
                <w:color w:val="000000"/>
                <w:spacing w:val="17"/>
                <w:sz w:val="27"/>
                <w:szCs w:val="27"/>
              </w:rPr>
              <w:t>.</w:t>
            </w:r>
          </w:p>
        </w:tc>
      </w:tr>
    </w:tbl>
    <w:p w:rsidR="00663897" w:rsidRDefault="00F25AC9">
      <w:pPr>
        <w:spacing w:before="240"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Convert Maps Keys &amp; Values To List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Let’s convert keys and values of Map to List.</w:t>
      </w:r>
    </w:p>
    <w:p w:rsidR="00663897" w:rsidRDefault="00F25AC9">
      <w:pPr>
        <w:spacing w:before="253" w:line="276" w:lineRule="atLeast"/>
        <w:ind w:left="240" w:right="-200"/>
        <w:jc w:val="both"/>
        <w:rPr>
          <w:rFonts w:ascii="Consolas" w:eastAsia="Consolas" w:hAnsi="Consolas" w:cs="Consolas"/>
        </w:rPr>
      </w:pPr>
      <w:r>
        <w:rPr>
          <w:rFonts w:ascii="Consolas" w:eastAsia="Consolas" w:hAnsi="Consolas" w:cs="Consolas"/>
          <w:color w:val="555E68"/>
        </w:rPr>
        <w:lastRenderedPageBreak/>
        <w:t>void main() {</w:t>
      </w:r>
      <w:r w:rsidR="00FB0D64" w:rsidRPr="00FB0D64">
        <w:pict>
          <v:shape id="_x0000_s1739" type="#_x0000_t75" style="position:absolute;left:0;text-align:left;margin-left:51pt;margin-top:-1pt;width:495pt;height:386pt;z-index:-251407360;mso-position-horizontal-relative:page;mso-position-vertical-relative:text" o:allowincell="f">
            <v:imagedata r:id="rId439" o:title=""/>
            <w10:wrap anchorx="page"/>
            <w10:anchorlock/>
          </v:shape>
        </w:pict>
      </w:r>
    </w:p>
    <w:p w:rsidR="00663897" w:rsidRDefault="00F25AC9">
      <w:pPr>
        <w:spacing w:before="406" w:line="405" w:lineRule="atLeast"/>
        <w:ind w:left="240" w:right="4980"/>
        <w:rPr>
          <w:rFonts w:ascii="Consolas" w:eastAsia="Consolas" w:hAnsi="Consolas" w:cs="Consolas"/>
        </w:rPr>
      </w:pPr>
      <w:r>
        <w:rPr>
          <w:rFonts w:ascii="Consolas" w:eastAsia="Consolas" w:hAnsi="Consolas" w:cs="Consolas"/>
          <w:color w:val="555E68"/>
        </w:rPr>
        <w:t xml:space="preserve">  Map&lt;String, double&gt; expenses = {     'sun': 3000.0,</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'mon': 3000.0,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'tue': 3234.0,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Without List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print("All keys of Map: ${expenses.keys}");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print("All values of Map: ${expenses.values}");</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With List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print("All keys of Map with List: ${expenses.keys.toList()}");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print("All values of Map with List: ${expenses.values.toList()}");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4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pacing w:val="1"/>
          <w:sz w:val="26"/>
          <w:szCs w:val="26"/>
        </w:rPr>
        <w:t>Check</w:t>
      </w:r>
      <w:r>
        <w:rPr>
          <w:rFonts w:ascii="Segoe UI" w:eastAsia="Segoe UI" w:hAnsi="Segoe UI" w:cs="Segoe UI"/>
          <w:b/>
          <w:bCs/>
          <w:color w:val="FF82B2"/>
          <w:sz w:val="26"/>
          <w:szCs w:val="26"/>
        </w:rPr>
        <w:t xml:space="preserve"> Map Contains Specific Key/Value </w:t>
      </w:r>
      <w:r>
        <w:rPr>
          <w:rFonts w:ascii="Segoe UI" w:eastAsia="Segoe UI" w:hAnsi="Segoe UI" w:cs="Segoe UI"/>
          <w:b/>
          <w:bCs/>
          <w:color w:val="FF82B2"/>
          <w:spacing w:val="3"/>
          <w:sz w:val="26"/>
          <w:szCs w:val="26"/>
        </w:rPr>
        <w:t>Or</w:t>
      </w:r>
      <w:r>
        <w:rPr>
          <w:rFonts w:ascii="Segoe UI" w:eastAsia="Segoe UI" w:hAnsi="Segoe UI" w:cs="Segoe UI"/>
          <w:b/>
          <w:bCs/>
          <w:color w:val="FF82B2"/>
          <w:sz w:val="26"/>
          <w:szCs w:val="26"/>
        </w:rPr>
        <w:t xml:space="preserve"> Not?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Let’s check whether the Map contains a specific key/value in it or not.</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40" type="#_x0000_t75" style="position:absolute;left:0;text-align:left;margin-left:51pt;margin-top:13.6pt;width:495pt;height:297pt;z-index:-251406336;mso-position-horizontal-relative:page;mso-position-vertical-relative:text" o:allowincell="f">
            <v:imagedata r:id="rId441" o:title=""/>
            <w10:wrap anchorx="page"/>
            <w10:anchorlock/>
          </v:shape>
        </w:pict>
      </w:r>
    </w:p>
    <w:p w:rsidR="00663897" w:rsidRDefault="00F25AC9">
      <w:pPr>
        <w:spacing w:before="406" w:line="405" w:lineRule="atLeast"/>
        <w:ind w:left="240" w:right="4980"/>
        <w:rPr>
          <w:rFonts w:ascii="Consolas" w:eastAsia="Consolas" w:hAnsi="Consolas" w:cs="Consolas"/>
        </w:rPr>
      </w:pPr>
      <w:r>
        <w:rPr>
          <w:rFonts w:ascii="Consolas" w:eastAsia="Consolas" w:hAnsi="Consolas" w:cs="Consolas"/>
          <w:color w:val="555E68"/>
        </w:rPr>
        <w:t xml:space="preserve">  Map&lt;String, double&gt; expenses = {     'sun': 3000.0,</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'mon': 3000.0,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'tue': 3234.0,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For Keys</w:t>
      </w:r>
    </w:p>
    <w:p w:rsidR="00663897" w:rsidRDefault="00F25AC9">
      <w:pPr>
        <w:shd w:val="clear" w:color="auto" w:fill="F6F7F8"/>
        <w:spacing w:before="1" w:line="405" w:lineRule="atLeast"/>
        <w:ind w:left="240" w:right="563"/>
        <w:jc w:val="both"/>
        <w:rPr>
          <w:rFonts w:ascii="Consolas" w:eastAsia="Consolas" w:hAnsi="Consolas" w:cs="Consolas"/>
        </w:rPr>
      </w:pPr>
      <w:r>
        <w:rPr>
          <w:rFonts w:ascii="Consolas" w:eastAsia="Consolas" w:hAnsi="Consolas" w:cs="Consolas"/>
          <w:color w:val="555E68"/>
        </w:rPr>
        <w:t xml:space="preserve">  print("Does Map contain key sun: ${expenses.containsKey("sun")}");   print("Does Map contain key abc: ${expenses.containsKey("abc")}");</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For Values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print("Does Map contain value 3000.0: </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lastRenderedPageBreak/>
        <w:t>${expenses.containsValue(3000.0)}");</w:t>
      </w:r>
      <w:r w:rsidR="00FB0D64" w:rsidRPr="00FB0D64">
        <w:pict>
          <v:shape id="_x0000_s1741" type="#_x0000_t75" style="position:absolute;left:0;text-align:left;margin-left:51pt;margin-top:-1pt;width:495pt;height:134pt;z-index:-251405312;mso-position-horizontal-relative:page;mso-position-vertical-relative:text" o:allowincell="f">
            <v:imagedata r:id="rId442" o:title=""/>
            <w10:wrap anchorx="page"/>
            <w10:anchorlock/>
          </v:shape>
        </w:pict>
      </w:r>
    </w:p>
    <w:p w:rsidR="00663897" w:rsidRDefault="00F25AC9">
      <w:pPr>
        <w:spacing w:before="1" w:line="405" w:lineRule="atLeast"/>
        <w:ind w:left="240" w:right="4330"/>
        <w:rPr>
          <w:rFonts w:ascii="Consolas" w:eastAsia="Consolas" w:hAnsi="Consolas" w:cs="Consolas"/>
        </w:rPr>
      </w:pPr>
      <w:r>
        <w:rPr>
          <w:rFonts w:ascii="Consolas" w:eastAsia="Consolas" w:hAnsi="Consolas" w:cs="Consolas"/>
          <w:color w:val="555E68"/>
        </w:rPr>
        <w:t xml:space="preserve">  print("Does Map contain value 100.0: ${expenses.containsValue(100.0)}");</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4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Removing Items From Map</w:t>
      </w:r>
    </w:p>
    <w:p w:rsidR="00663897" w:rsidRDefault="00F25AC9">
      <w:pPr>
        <w:spacing w:before="227" w:line="405" w:lineRule="atLeast"/>
        <w:ind w:right="6"/>
        <w:rPr>
          <w:rFonts w:ascii="Segoe UI" w:eastAsia="Segoe UI" w:hAnsi="Segoe UI" w:cs="Segoe UI"/>
          <w:sz w:val="27"/>
          <w:szCs w:val="27"/>
        </w:rPr>
      </w:pPr>
      <w:r>
        <w:rPr>
          <w:rFonts w:ascii="Segoe UI" w:eastAsia="Segoe UI" w:hAnsi="Segoe UI" w:cs="Segoe UI"/>
          <w:color w:val="000000"/>
          <w:sz w:val="27"/>
          <w:szCs w:val="27"/>
        </w:rPr>
        <w:t>Suppose you want to remove an element of the existing Map. Here is the way for you:</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42" type="#_x0000_t75" style="position:absolute;left:0;text-align:left;margin-left:51pt;margin-top:13.35pt;width:495pt;height:244pt;z-index:-251404288;mso-position-horizontal-relative:page;mso-position-vertical-relative:text" o:allowincell="f">
            <v:imagedata r:id="rId444" o:title=""/>
            <w10:wrap anchorx="page"/>
            <w10:anchorlock/>
          </v:shape>
        </w:pict>
      </w:r>
    </w:p>
    <w:p w:rsidR="00663897" w:rsidRDefault="00F25AC9">
      <w:pPr>
        <w:spacing w:before="1" w:line="405" w:lineRule="atLeast"/>
        <w:ind w:left="240" w:right="4460"/>
        <w:rPr>
          <w:rFonts w:ascii="Consolas" w:eastAsia="Consolas" w:hAnsi="Consolas" w:cs="Consolas"/>
        </w:rPr>
      </w:pPr>
      <w:r>
        <w:rPr>
          <w:rFonts w:ascii="Consolas" w:eastAsia="Consolas" w:hAnsi="Consolas" w:cs="Consolas"/>
          <w:color w:val="555E68"/>
        </w:rPr>
        <w:t>Map&lt;String, String&gt; countryCapital = {   'USA': 'Nothing',</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'India': 'New Delhi',</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'China': 'Beijing'</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5369"/>
        <w:rPr>
          <w:rFonts w:ascii="Consolas" w:eastAsia="Consolas" w:hAnsi="Consolas" w:cs="Consolas"/>
        </w:rPr>
      </w:pPr>
      <w:r>
        <w:rPr>
          <w:rFonts w:ascii="Consolas" w:eastAsia="Consolas" w:hAnsi="Consolas" w:cs="Consolas"/>
          <w:color w:val="555E68"/>
        </w:rPr>
        <w:t xml:space="preserve">  countryCapital.remove("USA");   print(countryCapital);</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4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Looping Over Element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Map</w:t>
      </w:r>
    </w:p>
    <w:p w:rsidR="00663897" w:rsidRDefault="00F25AC9">
      <w:pPr>
        <w:spacing w:before="212" w:line="405" w:lineRule="atLeast"/>
        <w:ind w:right="-198"/>
        <w:rPr>
          <w:rFonts w:ascii="Segoe UI" w:eastAsia="Segoe UI" w:hAnsi="Segoe UI" w:cs="Segoe UI"/>
          <w:sz w:val="27"/>
          <w:szCs w:val="27"/>
        </w:rPr>
      </w:pPr>
      <w:r>
        <w:rPr>
          <w:rFonts w:ascii="Segoe UI" w:eastAsia="Segoe UI" w:hAnsi="Segoe UI" w:cs="Segoe UI"/>
          <w:color w:val="000000"/>
          <w:sz w:val="27"/>
          <w:szCs w:val="27"/>
        </w:rPr>
        <w:t>You can use any loop in Map to print all keys/values or to perform operations in its keys and values.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43" type="#_x0000_t75" style="position:absolute;left:0;text-align:left;margin-left:51pt;margin-top:13.85pt;width:495pt;height:158pt;z-index:-251403264;mso-position-horizontal-relative:page;mso-position-vertical-relative:text" o:allowincell="f">
            <v:imagedata r:id="rId446" o:title=""/>
            <w10:wrap anchorx="page"/>
            <w10:anchorlock/>
          </v:shape>
        </w:pict>
      </w:r>
    </w:p>
    <w:p w:rsidR="00663897" w:rsidRDefault="00F25AC9">
      <w:pPr>
        <w:spacing w:before="406" w:line="405" w:lineRule="atLeast"/>
        <w:ind w:left="240" w:right="5369"/>
        <w:rPr>
          <w:rFonts w:ascii="Consolas" w:eastAsia="Consolas" w:hAnsi="Consolas" w:cs="Consolas"/>
        </w:rPr>
      </w:pPr>
      <w:r>
        <w:rPr>
          <w:rFonts w:ascii="Consolas" w:eastAsia="Consolas" w:hAnsi="Consolas" w:cs="Consolas"/>
          <w:color w:val="555E68"/>
        </w:rPr>
        <w:t xml:space="preserve">  Map&lt;String, dynamic&gt; book = {     'title': 'Misson Mangal',     'author': 'Kuber Singh',</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'page': 233</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472"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 Loop Through Map</w:t>
      </w:r>
      <w:r w:rsidR="00FB0D64" w:rsidRPr="00FB0D64">
        <w:pict>
          <v:shape id="_x0000_s1744" type="#_x0000_t75" style="position:absolute;left:0;text-align:left;margin-left:51pt;margin-top:-1pt;width:495pt;height:154pt;z-index:-251402240;mso-position-horizontal-relative:page;mso-position-vertical-relative:text" o:allowincell="f">
            <v:imagedata r:id="rId44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for(MapEntry book in book.entries){</w:t>
      </w:r>
    </w:p>
    <w:p w:rsidR="00663897" w:rsidRDefault="00F25AC9">
      <w:pPr>
        <w:spacing w:before="1" w:line="405" w:lineRule="atLeast"/>
        <w:ind w:left="240" w:right="2512"/>
        <w:rPr>
          <w:rFonts w:ascii="Consolas" w:eastAsia="Consolas" w:hAnsi="Consolas" w:cs="Consolas"/>
        </w:rPr>
      </w:pPr>
      <w:r>
        <w:rPr>
          <w:rFonts w:ascii="Consolas" w:eastAsia="Consolas" w:hAnsi="Consolas" w:cs="Consolas"/>
          <w:color w:val="555E68"/>
        </w:rPr>
        <w:t xml:space="preserve">    print('Key is ${book.key}, value ${book.value}');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4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Looping In Map Using For Each</w:t>
      </w:r>
    </w:p>
    <w:p w:rsidR="00663897" w:rsidRDefault="00F25AC9">
      <w:pPr>
        <w:spacing w:before="227" w:line="405" w:lineRule="atLeast"/>
        <w:ind w:right="131"/>
        <w:rPr>
          <w:rFonts w:ascii="Segoe UI" w:eastAsia="Segoe UI" w:hAnsi="Segoe UI" w:cs="Segoe UI"/>
          <w:sz w:val="27"/>
          <w:szCs w:val="27"/>
        </w:rPr>
      </w:pPr>
      <w:r>
        <w:rPr>
          <w:rFonts w:ascii="Segoe UI" w:eastAsia="Segoe UI" w:hAnsi="Segoe UI" w:cs="Segoe UI"/>
          <w:color w:val="000000"/>
          <w:sz w:val="27"/>
          <w:szCs w:val="27"/>
        </w:rPr>
        <w:t>In this example, you will see how to use a loop to print all the keys and values in Map.</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45" type="#_x0000_t75" style="position:absolute;left:0;text-align:left;margin-left:51pt;margin-top:14.1pt;width:495pt;height:304pt;z-index:-251401216;mso-position-horizontal-relative:page;mso-position-vertical-relative:text" o:allowincell="f">
            <v:imagedata r:id="rId449" o:title=""/>
            <w10:wrap anchorx="page"/>
            <w10:anchorlock/>
          </v:shape>
        </w:pict>
      </w:r>
    </w:p>
    <w:p w:rsidR="00663897" w:rsidRDefault="00F25AC9">
      <w:pPr>
        <w:spacing w:before="406" w:line="405" w:lineRule="atLeast"/>
        <w:ind w:left="240" w:right="5369"/>
        <w:rPr>
          <w:rFonts w:ascii="Consolas" w:eastAsia="Consolas" w:hAnsi="Consolas" w:cs="Consolas"/>
        </w:rPr>
      </w:pPr>
      <w:r>
        <w:rPr>
          <w:rFonts w:ascii="Consolas" w:eastAsia="Consolas" w:hAnsi="Consolas" w:cs="Consolas"/>
          <w:color w:val="555E68"/>
        </w:rPr>
        <w:t xml:space="preserve">  Map&lt;String, dynamic&gt; book = {     'title': 'Misson Mangal',     'author': 'Kuber Singh',</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'page': 233</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934" w:line="276" w:lineRule="atLeast"/>
        <w:ind w:left="240" w:right="-200"/>
        <w:jc w:val="both"/>
        <w:rPr>
          <w:rFonts w:ascii="Consolas" w:eastAsia="Consolas" w:hAnsi="Consolas" w:cs="Consolas"/>
        </w:rPr>
      </w:pPr>
      <w:r>
        <w:rPr>
          <w:rFonts w:ascii="Consolas" w:eastAsia="Consolas" w:hAnsi="Consolas" w:cs="Consolas"/>
          <w:color w:val="555E68"/>
        </w:rPr>
        <w:t xml:space="preserve"> // Loop Through For Each</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book.forEach((key,value)=&gt; print('Key is $key and value is $value'));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5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Remove Where In Dart Map</w:t>
      </w:r>
    </w:p>
    <w:p w:rsidR="00663897" w:rsidRDefault="00F25AC9">
      <w:pPr>
        <w:spacing w:before="212" w:line="405" w:lineRule="atLeast"/>
        <w:ind w:right="-189"/>
        <w:rPr>
          <w:rFonts w:ascii="Segoe UI" w:eastAsia="Segoe UI" w:hAnsi="Segoe UI" w:cs="Segoe UI"/>
          <w:sz w:val="27"/>
          <w:szCs w:val="27"/>
        </w:rPr>
      </w:pPr>
      <w:r>
        <w:rPr>
          <w:rFonts w:ascii="Segoe UI" w:eastAsia="Segoe UI" w:hAnsi="Segoe UI" w:cs="Segoe UI"/>
          <w:color w:val="000000"/>
          <w:sz w:val="27"/>
          <w:szCs w:val="27"/>
        </w:rPr>
        <w:t>In this example, you will see how to get students whose marks are greater or equal to 32 using where method.</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46" type="#_x0000_t75" style="position:absolute;left:0;text-align:left;margin-left:51pt;margin-top:13.85pt;width:495pt;height:77pt;z-index:-251400192;mso-position-horizontal-relative:page;mso-position-vertical-relative:text" o:allowincell="f">
            <v:imagedata r:id="rId451" o:title=""/>
            <w10:wrap anchorx="page"/>
            <w10:anchorlock/>
          </v:shape>
        </w:pict>
      </w:r>
    </w:p>
    <w:p w:rsidR="00663897" w:rsidRDefault="00F25AC9">
      <w:pPr>
        <w:spacing w:before="1" w:line="405" w:lineRule="atLeast"/>
        <w:ind w:left="240" w:right="4850"/>
        <w:rPr>
          <w:rFonts w:ascii="Consolas" w:eastAsia="Consolas" w:hAnsi="Consolas" w:cs="Consolas"/>
        </w:rPr>
      </w:pPr>
      <w:r>
        <w:rPr>
          <w:rFonts w:ascii="Consolas" w:eastAsia="Consolas" w:hAnsi="Consolas" w:cs="Consolas"/>
          <w:color w:val="555E68"/>
        </w:rPr>
        <w:t xml:space="preserve">  Map&lt;String, double&gt; mathMarks = {     "ram": 30,</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 xml:space="preserve">    "mark": 32,</w:t>
      </w:r>
      <w:r w:rsidR="00FB0D64" w:rsidRPr="00FB0D64">
        <w:pict>
          <v:shape id="_x0000_s1747" type="#_x0000_t75" style="position:absolute;left:0;text-align:left;margin-left:51pt;margin-top:-1pt;width:495pt;height:195pt;z-index:-251399168;mso-position-horizontal-relative:page;mso-position-vertical-relative:text" o:allowincell="f">
            <v:imagedata r:id="rId45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"harry": 88,</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"raj": 69,</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"john": 15,</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405" w:lineRule="atLeast"/>
        <w:ind w:left="240" w:right="2642"/>
        <w:rPr>
          <w:rFonts w:ascii="Consolas" w:eastAsia="Consolas" w:hAnsi="Consolas" w:cs="Consolas"/>
        </w:rPr>
      </w:pPr>
      <w:r>
        <w:rPr>
          <w:rFonts w:ascii="Consolas" w:eastAsia="Consolas" w:hAnsi="Consolas" w:cs="Consolas"/>
          <w:color w:val="555E68"/>
        </w:rPr>
        <w:t xml:space="preserve">  mathMarks.removeWhere((key, value) =&gt; value &lt; 32);   print(mathMarks);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74" w:line="625" w:lineRule="atLeast"/>
        <w:ind w:right="7847"/>
        <w:rPr>
          <w:rFonts w:ascii="Segoe UI" w:eastAsia="Segoe UI" w:hAnsi="Segoe UI" w:cs="Segoe UI"/>
          <w:sz w:val="29"/>
          <w:szCs w:val="29"/>
        </w:rPr>
      </w:pPr>
      <w:hyperlink r:id="rId453"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2E80F2"/>
          <w:sz w:val="29"/>
          <w:szCs w:val="29"/>
        </w:rPr>
        <w:t>Where in Dart</w:t>
      </w:r>
    </w:p>
    <w:p w:rsidR="00663897" w:rsidRDefault="00F25AC9">
      <w:pPr>
        <w:spacing w:before="206" w:line="405" w:lineRule="atLeast"/>
        <w:ind w:right="343"/>
        <w:rPr>
          <w:rFonts w:ascii="Segoe UI" w:eastAsia="Segoe UI" w:hAnsi="Segoe UI" w:cs="Segoe UI"/>
          <w:sz w:val="27"/>
          <w:szCs w:val="27"/>
        </w:rPr>
      </w:pPr>
      <w:r>
        <w:rPr>
          <w:rFonts w:ascii="Segoe UI" w:eastAsia="Segoe UI" w:hAnsi="Segoe UI" w:cs="Segoe UI"/>
          <w:color w:val="000000"/>
          <w:sz w:val="27"/>
          <w:szCs w:val="27"/>
        </w:rPr>
        <w:t xml:space="preserve">You can use where in list, set, map to </w:t>
      </w:r>
      <w:r>
        <w:rPr>
          <w:rFonts w:ascii="Segoe UI" w:eastAsia="Segoe UI" w:hAnsi="Segoe UI" w:cs="Segoe UI"/>
          <w:b/>
          <w:bCs/>
          <w:color w:val="FF82B2"/>
          <w:sz w:val="27"/>
          <w:szCs w:val="27"/>
        </w:rPr>
        <w:t>filter specific items</w:t>
      </w:r>
      <w:r>
        <w:rPr>
          <w:rFonts w:ascii="Segoe UI" w:eastAsia="Segoe UI" w:hAnsi="Segoe UI" w:cs="Segoe UI"/>
          <w:color w:val="000000"/>
          <w:sz w:val="27"/>
          <w:szCs w:val="27"/>
        </w:rPr>
        <w:t xml:space="preserve">. It returns a new list containing all the elements that satisfy the condition. This is also called </w:t>
      </w:r>
      <w:r>
        <w:rPr>
          <w:rFonts w:ascii="Segoe UI" w:eastAsia="Segoe UI" w:hAnsi="Segoe UI" w:cs="Segoe UI"/>
          <w:b/>
          <w:bCs/>
          <w:color w:val="FF82B2"/>
          <w:sz w:val="27"/>
          <w:szCs w:val="27"/>
        </w:rPr>
        <w:t>Where Filter</w:t>
      </w:r>
      <w:r>
        <w:rPr>
          <w:rFonts w:ascii="Segoe UI" w:eastAsia="Segoe UI" w:hAnsi="Segoe UI" w:cs="Segoe UI"/>
          <w:sz w:val="27"/>
          <w:szCs w:val="27"/>
        </w:rPr>
        <w:t xml:space="preserve"> </w:t>
      </w:r>
      <w:r>
        <w:rPr>
          <w:rFonts w:ascii="Segoe UI" w:eastAsia="Segoe UI" w:hAnsi="Segoe UI" w:cs="Segoe UI"/>
          <w:color w:val="000000"/>
          <w:sz w:val="27"/>
          <w:szCs w:val="27"/>
        </w:rPr>
        <w:t>in dart. Let’s see the syntax below:</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Syntax</w:t>
      </w:r>
    </w:p>
    <w:p w:rsidR="00663897" w:rsidRDefault="00F25AC9">
      <w:pPr>
        <w:spacing w:before="398" w:line="405" w:lineRule="atLeast"/>
        <w:ind w:left="240" w:right="7058"/>
        <w:rPr>
          <w:rFonts w:ascii="Consolas" w:eastAsia="Consolas" w:hAnsi="Consolas" w:cs="Consolas"/>
        </w:rPr>
      </w:pPr>
      <w:r>
        <w:rPr>
          <w:rFonts w:ascii="Consolas" w:eastAsia="Consolas" w:hAnsi="Consolas" w:cs="Consolas"/>
          <w:color w:val="555E68"/>
        </w:rPr>
        <w:t>Iterable&lt;E&gt; where( bool test(</w:t>
      </w:r>
      <w:r w:rsidR="00FB0D64" w:rsidRPr="00FB0D64">
        <w:pict>
          <v:shape id="_x0000_s1748" type="#_x0000_t75" style="position:absolute;left:0;text-align:left;margin-left:51pt;margin-top:12.95pt;width:495pt;height:143pt;z-index:-251398144;mso-position-horizontal-relative:page;mso-position-vertical-relative:text" o:allowincell="f">
            <v:imagedata r:id="rId454"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E element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1: Filter Only </w:t>
      </w:r>
      <w:r>
        <w:rPr>
          <w:rFonts w:ascii="Segoe UI" w:eastAsia="Segoe UI" w:hAnsi="Segoe UI" w:cs="Segoe UI"/>
          <w:b/>
          <w:bCs/>
          <w:color w:val="FF82B2"/>
          <w:spacing w:val="1"/>
          <w:sz w:val="26"/>
          <w:szCs w:val="26"/>
        </w:rPr>
        <w:t>Odd</w:t>
      </w:r>
      <w:r>
        <w:rPr>
          <w:rFonts w:ascii="Segoe UI" w:eastAsia="Segoe UI" w:hAnsi="Segoe UI" w:cs="Segoe UI"/>
          <w:b/>
          <w:bCs/>
          <w:color w:val="FF82B2"/>
          <w:sz w:val="26"/>
          <w:szCs w:val="26"/>
        </w:rPr>
        <w:t xml:space="preserve"> Number From List</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 this example, you will get only odd numbers from a list.</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49" type="#_x0000_t75" style="position:absolute;left:0;text-align:left;margin-left:51pt;margin-top:13.85pt;width:495pt;height:183pt;z-index:-251397120;mso-position-horizontal-relative:page;mso-position-vertical-relative:text" o:allowincell="f">
            <v:imagedata r:id="rId45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List&lt;int&gt; numbers = [2, 4, 6, 8, 10, 11, 12, 13, 14];</w:t>
      </w:r>
    </w:p>
    <w:p w:rsidR="00663897" w:rsidRDefault="00F25AC9">
      <w:pPr>
        <w:spacing w:before="406" w:line="405" w:lineRule="atLeast"/>
        <w:ind w:left="240" w:right="2772"/>
        <w:rPr>
          <w:rFonts w:ascii="Consolas" w:eastAsia="Consolas" w:hAnsi="Consolas" w:cs="Consolas"/>
        </w:rPr>
      </w:pPr>
      <w:r>
        <w:rPr>
          <w:rFonts w:ascii="Consolas" w:eastAsia="Consolas" w:hAnsi="Consolas" w:cs="Consolas"/>
          <w:color w:val="555E68"/>
        </w:rPr>
        <w:t xml:space="preserve">  List&lt;int&gt; oddNumbers = numbers.where((number) =&gt; number.isOdd).toList();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print(oddNumbers);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29" w:line="359" w:lineRule="atLeast"/>
        <w:ind w:right="-200"/>
        <w:jc w:val="both"/>
        <w:rPr>
          <w:rFonts w:ascii="Segoe UI" w:eastAsia="Segoe UI" w:hAnsi="Segoe UI" w:cs="Segoe UI"/>
          <w:sz w:val="27"/>
          <w:szCs w:val="27"/>
        </w:rPr>
      </w:pPr>
      <w:r>
        <w:rPr>
          <w:rFonts w:ascii="Arial" w:eastAsia="Arial" w:hAnsi="Arial" w:cs="Arial"/>
          <w:color w:val="000000"/>
          <w:sz w:val="2"/>
          <w:szCs w:val="2"/>
        </w:rPr>
        <w:br w:type="page"/>
      </w:r>
      <w:hyperlink r:id="rId456" w:history="1">
        <w:r>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Filter Days Start With S</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 this example, you will get only days that start with alphabet s.</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50" type="#_x0000_t75" style="position:absolute;left:0;text-align:left;margin-left:51pt;margin-top:13.6pt;width:495pt;height:365pt;z-index:-251396096;mso-position-horizontal-relative:page;mso-position-vertical-relative:text" o:allowincell="f">
            <v:imagedata r:id="rId457" o:title=""/>
            <w10:wrap anchorx="page"/>
            <w10:anchorlock/>
          </v:shape>
        </w:pict>
      </w:r>
    </w:p>
    <w:p w:rsidR="00663897" w:rsidRDefault="00F25AC9">
      <w:pPr>
        <w:spacing w:before="1" w:line="405" w:lineRule="atLeast"/>
        <w:ind w:left="240" w:right="6409"/>
        <w:rPr>
          <w:rFonts w:ascii="Consolas" w:eastAsia="Consolas" w:hAnsi="Consolas" w:cs="Consolas"/>
        </w:rPr>
      </w:pPr>
      <w:r>
        <w:rPr>
          <w:rFonts w:ascii="Consolas" w:eastAsia="Consolas" w:hAnsi="Consolas" w:cs="Consolas"/>
          <w:color w:val="555E68"/>
        </w:rPr>
        <w:t xml:space="preserve">  List&lt;String&gt; days = [     "Sunday",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"Monday",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"Tuesday",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"Wednesday",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"Thursday",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"Friday",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"Saturday"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List&lt;String&gt; startWithS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days.where((element) =&gt; element.startsWith("S")).toList();</w:t>
      </w:r>
    </w:p>
    <w:p w:rsidR="00663897" w:rsidRDefault="00F25AC9">
      <w:pPr>
        <w:spacing w:before="406" w:line="405" w:lineRule="atLeast"/>
        <w:ind w:left="240" w:right="6798"/>
        <w:rPr>
          <w:rFonts w:ascii="Consolas" w:eastAsia="Consolas" w:hAnsi="Consolas" w:cs="Consolas"/>
        </w:rPr>
      </w:pPr>
      <w:r>
        <w:rPr>
          <w:rFonts w:ascii="Consolas" w:eastAsia="Consolas" w:hAnsi="Consolas" w:cs="Consolas"/>
          <w:color w:val="555E68"/>
        </w:rPr>
        <w:t xml:space="preserve">  print(startWithS); }</w:t>
      </w:r>
    </w:p>
    <w:p w:rsidR="00663897" w:rsidRDefault="00FB0D64">
      <w:pPr>
        <w:spacing w:before="890" w:line="359" w:lineRule="atLeast"/>
        <w:ind w:right="-200"/>
        <w:jc w:val="both"/>
        <w:rPr>
          <w:rFonts w:ascii="Segoe UI" w:eastAsia="Segoe UI" w:hAnsi="Segoe UI" w:cs="Segoe UI"/>
          <w:sz w:val="27"/>
          <w:szCs w:val="27"/>
        </w:rPr>
      </w:pPr>
      <w:hyperlink r:id="rId45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Where Filter In Map</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 this example, you will get students whose marks are greater or equal to 32.</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51" type="#_x0000_t75" style="position:absolute;left:0;text-align:left;margin-left:51pt;margin-top:13.85pt;width:495pt;height:221pt;z-index:-251395072;mso-position-horizontal-relative:page;mso-position-vertical-relative:text" o:allowincell="f">
            <v:imagedata r:id="rId459" o:title=""/>
            <w10:wrap anchorx="page"/>
            <w10:anchorlock/>
          </v:shape>
        </w:pict>
      </w:r>
    </w:p>
    <w:p w:rsidR="00663897" w:rsidRDefault="00F25AC9">
      <w:pPr>
        <w:spacing w:before="1" w:line="405" w:lineRule="atLeast"/>
        <w:ind w:left="240" w:right="4850"/>
        <w:rPr>
          <w:rFonts w:ascii="Consolas" w:eastAsia="Consolas" w:hAnsi="Consolas" w:cs="Consolas"/>
        </w:rPr>
      </w:pPr>
      <w:r>
        <w:rPr>
          <w:rFonts w:ascii="Consolas" w:eastAsia="Consolas" w:hAnsi="Consolas" w:cs="Consolas"/>
          <w:color w:val="555E68"/>
        </w:rPr>
        <w:t xml:space="preserve">  Map&lt;String, double&gt; mathMarks = {     "ram": 30,</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"mark": 32,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"harry": 88,</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"raj": 69,</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"john": 15,</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mathMarks.removeWhere((key, value) =&gt; value &lt; 32);</w:t>
      </w:r>
    </w:p>
    <w:p w:rsidR="00663897" w:rsidRDefault="00F25AC9">
      <w:pPr>
        <w:spacing w:before="349" w:line="405" w:lineRule="atLeast"/>
        <w:ind w:left="240" w:right="6928"/>
        <w:rPr>
          <w:rFonts w:ascii="Consolas" w:eastAsia="Consolas" w:hAnsi="Consolas" w:cs="Consolas"/>
        </w:rPr>
      </w:pPr>
      <w:r>
        <w:rPr>
          <w:rFonts w:ascii="Consolas" w:eastAsia="Consolas" w:hAnsi="Consolas" w:cs="Consolas"/>
          <w:color w:val="555E68"/>
        </w:rPr>
        <w:t xml:space="preserve">  print(mathMarks); }</w:t>
      </w:r>
      <w:r w:rsidR="00FB0D64" w:rsidRPr="00FB0D64">
        <w:pict>
          <v:shape id="_x0000_s1752" type="#_x0000_t75" style="position:absolute;left:0;text-align:left;margin-left:51pt;margin-top:-1pt;width:495pt;height:93pt;z-index:-251394048;mso-position-horizontal-relative:page;mso-position-vertical-relative:text" o:allowincell="f">
            <v:imagedata r:id="rId460" o:title=""/>
            <w10:wrap anchorx="page"/>
            <w10:anchorlock/>
          </v:shape>
        </w:pict>
      </w:r>
    </w:p>
    <w:p w:rsidR="00663897" w:rsidRDefault="00FB0D64">
      <w:pPr>
        <w:spacing w:before="890" w:line="359" w:lineRule="atLeast"/>
        <w:ind w:right="-200"/>
        <w:jc w:val="both"/>
        <w:rPr>
          <w:rFonts w:ascii="Segoe UI" w:eastAsia="Segoe UI" w:hAnsi="Segoe UI" w:cs="Segoe UI"/>
          <w:sz w:val="27"/>
          <w:szCs w:val="27"/>
        </w:rPr>
      </w:pPr>
      <w:hyperlink r:id="rId461" w:history="1">
        <w:r w:rsidR="00F25AC9">
          <w:rPr>
            <w:rFonts w:ascii="Segoe UI" w:eastAsia="Segoe UI" w:hAnsi="Segoe UI" w:cs="Segoe UI"/>
            <w:color w:val="4D8CE6"/>
            <w:sz w:val="27"/>
            <w:szCs w:val="27"/>
            <w:u w:val="single"/>
          </w:rPr>
          <w:t>Run Online</w:t>
        </w:r>
      </w:hyperlink>
    </w:p>
    <w:p w:rsidR="00663897" w:rsidRPr="00562F41" w:rsidRDefault="00F25AC9" w:rsidP="00562F41">
      <w:pPr>
        <w:pStyle w:val="Heading2"/>
        <w:rPr>
          <w:rFonts w:eastAsia="Segoe UI"/>
          <w:sz w:val="36"/>
          <w:szCs w:val="36"/>
        </w:rPr>
      </w:pPr>
      <w:bookmarkStart w:id="6" w:name="_Toc160974836"/>
      <w:r w:rsidRPr="00562F41">
        <w:rPr>
          <w:rFonts w:eastAsia="Segoe UI"/>
          <w:sz w:val="36"/>
          <w:szCs w:val="36"/>
        </w:rPr>
        <w:t>File Handling in Dart</w:t>
      </w:r>
      <w:bookmarkEnd w:id="6"/>
    </w:p>
    <w:p w:rsidR="00663897" w:rsidRDefault="00F25AC9">
      <w:pPr>
        <w:spacing w:before="215"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Read File in Dart</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Introduction To File Handling</w:t>
      </w:r>
    </w:p>
    <w:p w:rsidR="00663897" w:rsidRDefault="00F25AC9">
      <w:pPr>
        <w:spacing w:before="212" w:line="405" w:lineRule="atLeast"/>
        <w:ind w:right="141"/>
        <w:rPr>
          <w:rFonts w:ascii="Segoe UI" w:eastAsia="Segoe UI" w:hAnsi="Segoe UI" w:cs="Segoe UI"/>
          <w:sz w:val="27"/>
          <w:szCs w:val="27"/>
        </w:rPr>
      </w:pPr>
      <w:r>
        <w:rPr>
          <w:rFonts w:ascii="Segoe UI" w:eastAsia="Segoe UI" w:hAnsi="Segoe UI" w:cs="Segoe UI"/>
          <w:color w:val="000000"/>
          <w:sz w:val="27"/>
          <w:szCs w:val="27"/>
        </w:rPr>
        <w:t>File handling is an important part of any programming language. In this section, you will learn how to read the file in a dart programming language.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Read File In Dart</w:t>
      </w:r>
    </w:p>
    <w:p w:rsidR="00663897" w:rsidRDefault="00F25AC9">
      <w:pPr>
        <w:spacing w:before="212" w:line="420" w:lineRule="atLeast"/>
        <w:ind w:right="174"/>
        <w:rPr>
          <w:rFonts w:ascii="Segoe UI" w:eastAsia="Segoe UI" w:hAnsi="Segoe UI" w:cs="Segoe UI"/>
          <w:sz w:val="27"/>
          <w:szCs w:val="27"/>
        </w:rPr>
      </w:pPr>
      <w:r>
        <w:rPr>
          <w:rFonts w:ascii="Segoe UI" w:eastAsia="Segoe UI" w:hAnsi="Segoe UI" w:cs="Segoe UI"/>
          <w:color w:val="000000"/>
          <w:sz w:val="27"/>
          <w:szCs w:val="27"/>
        </w:rPr>
        <w:t xml:space="preserve">Assume that you have a file named </w:t>
      </w:r>
      <w:r>
        <w:rPr>
          <w:rFonts w:ascii="Consolas" w:eastAsia="Consolas" w:hAnsi="Consolas" w:cs="Consolas"/>
          <w:color w:val="555E68"/>
        </w:rPr>
        <w:t>test.txt</w:t>
      </w:r>
      <w:r>
        <w:rPr>
          <w:rFonts w:ascii="Segoe UI" w:eastAsia="Segoe UI" w:hAnsi="Segoe UI" w:cs="Segoe UI"/>
          <w:sz w:val="27"/>
          <w:szCs w:val="27"/>
        </w:rPr>
        <w:t xml:space="preserve"> </w:t>
      </w:r>
      <w:r>
        <w:rPr>
          <w:rFonts w:ascii="Segoe UI" w:eastAsia="Segoe UI" w:hAnsi="Segoe UI" w:cs="Segoe UI"/>
          <w:color w:val="000000"/>
          <w:sz w:val="27"/>
          <w:szCs w:val="27"/>
        </w:rPr>
        <w:t>in the same directory of your dart program.</w:t>
      </w:r>
    </w:p>
    <w:p w:rsidR="00663897" w:rsidRDefault="00F25AC9">
      <w:pPr>
        <w:spacing w:before="412" w:line="405" w:lineRule="atLeast"/>
        <w:ind w:left="240" w:right="6149"/>
        <w:rPr>
          <w:rFonts w:ascii="Consolas" w:eastAsia="Consolas" w:hAnsi="Consolas" w:cs="Consolas"/>
        </w:rPr>
      </w:pPr>
      <w:r>
        <w:rPr>
          <w:rFonts w:ascii="Consolas" w:eastAsia="Consolas" w:hAnsi="Consolas" w:cs="Consolas"/>
          <w:color w:val="555E68"/>
        </w:rPr>
        <w:t>Welcome to test.txt file. This is a test file.</w:t>
      </w:r>
      <w:r w:rsidR="00FB0D64" w:rsidRPr="00FB0D64">
        <w:pict>
          <v:shape id="_x0000_s1753" type="#_x0000_t75" style="position:absolute;left:0;text-align:left;margin-left:51pt;margin-top:14.1pt;width:495pt;height:81pt;z-index:-251393024;mso-position-horizontal-relative:page;mso-position-vertical-relative:text" o:allowincell="f">
            <v:imagedata r:id="rId462" o:title=""/>
            <w10:wrap anchorx="page"/>
            <w10:anchorlock/>
          </v:shape>
        </w:pict>
      </w:r>
    </w:p>
    <w:p w:rsidR="00663897" w:rsidRDefault="00F25AC9">
      <w:pPr>
        <w:spacing w:before="890"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Now, you can read this file using </w:t>
      </w:r>
      <w:r>
        <w:rPr>
          <w:rFonts w:ascii="Segoe UI" w:eastAsia="Segoe UI" w:hAnsi="Segoe UI" w:cs="Segoe UI"/>
          <w:b/>
          <w:bCs/>
          <w:color w:val="FF82B2"/>
          <w:sz w:val="27"/>
          <w:szCs w:val="27"/>
        </w:rPr>
        <w:t>File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and </w:t>
      </w:r>
      <w:r>
        <w:rPr>
          <w:rFonts w:ascii="Segoe UI" w:eastAsia="Segoe UI" w:hAnsi="Segoe UI" w:cs="Segoe UI"/>
          <w:b/>
          <w:bCs/>
          <w:color w:val="FF82B2"/>
          <w:sz w:val="27"/>
          <w:szCs w:val="27"/>
        </w:rPr>
        <w:t>readAsStringSync()</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412" w:line="405" w:lineRule="atLeast"/>
        <w:ind w:left="240" w:right="5110"/>
        <w:rPr>
          <w:rFonts w:ascii="Consolas" w:eastAsia="Consolas" w:hAnsi="Consolas" w:cs="Consolas"/>
        </w:rPr>
      </w:pPr>
      <w:r>
        <w:rPr>
          <w:rFonts w:ascii="Consolas" w:eastAsia="Consolas" w:hAnsi="Consolas" w:cs="Consolas"/>
          <w:color w:val="555E68"/>
        </w:rPr>
        <w:t>// dart program to read from file import 'dart:io';</w:t>
      </w:r>
      <w:r w:rsidR="00FB0D64" w:rsidRPr="00FB0D64">
        <w:pict>
          <v:shape id="_x0000_s1754" type="#_x0000_t75" style="position:absolute;left:0;text-align:left;margin-left:51pt;margin-top:14.1pt;width:495pt;height:264pt;z-index:-251392000;mso-position-horizontal-relative:page;mso-position-vertical-relative:text" o:allowincell="f">
            <v:imagedata r:id="rId463"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creating file object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File file = File('test.txt');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read file</w:t>
      </w:r>
    </w:p>
    <w:p w:rsidR="00663897" w:rsidRDefault="00F25AC9">
      <w:pPr>
        <w:spacing w:before="1" w:line="405" w:lineRule="atLeast"/>
        <w:ind w:left="240" w:right="3681"/>
        <w:rPr>
          <w:rFonts w:ascii="Consolas" w:eastAsia="Consolas" w:hAnsi="Consolas" w:cs="Consolas"/>
        </w:rPr>
      </w:pPr>
      <w:r>
        <w:rPr>
          <w:rFonts w:ascii="Consolas" w:eastAsia="Consolas" w:hAnsi="Consolas" w:cs="Consolas"/>
          <w:color w:val="555E68"/>
        </w:rPr>
        <w:t xml:space="preserve">  String contents = file.readAsStringSync();   // print file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print(contents);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20" w:line="351" w:lineRule="atLeast"/>
        <w:ind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E5B567"/>
          <w:sz w:val="26"/>
          <w:szCs w:val="26"/>
        </w:rPr>
        <w:lastRenderedPageBreak/>
        <w:t>Get File Information</w:t>
      </w:r>
    </w:p>
    <w:p w:rsidR="00663897" w:rsidRDefault="00F25AC9">
      <w:pPr>
        <w:spacing w:before="227" w:line="405" w:lineRule="atLeast"/>
        <w:ind w:right="79"/>
        <w:rPr>
          <w:rFonts w:ascii="Segoe UI" w:eastAsia="Segoe UI" w:hAnsi="Segoe UI" w:cs="Segoe UI"/>
          <w:sz w:val="27"/>
          <w:szCs w:val="27"/>
        </w:rPr>
      </w:pPr>
      <w:r>
        <w:rPr>
          <w:rFonts w:ascii="Segoe UI" w:eastAsia="Segoe UI" w:hAnsi="Segoe UI" w:cs="Segoe UI"/>
          <w:color w:val="000000"/>
          <w:sz w:val="27"/>
          <w:szCs w:val="27"/>
        </w:rPr>
        <w:t>In this example below, you will learn how to get file information like file location, file size, and last modified time.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import 'dart:io';</w:t>
      </w:r>
      <w:r w:rsidR="00FB0D64" w:rsidRPr="00FB0D64">
        <w:pict>
          <v:shape id="_x0000_s1755" type="#_x0000_t75" style="position:absolute;left:0;text-align:left;margin-left:51pt;margin-top:13.6pt;width:495pt;height:325pt;z-index:-251390976;mso-position-horizontal-relative:page;mso-position-vertical-relative:text" o:allowincell="f">
            <v:imagedata r:id="rId464"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open file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File file = File('test.txt');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get file location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print('File path: ${file.path}');</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get absolute path</w:t>
      </w:r>
    </w:p>
    <w:p w:rsidR="00663897" w:rsidRDefault="00F25AC9">
      <w:pPr>
        <w:spacing w:before="1" w:line="405" w:lineRule="atLeast"/>
        <w:ind w:left="240" w:right="2512"/>
        <w:rPr>
          <w:rFonts w:ascii="Consolas" w:eastAsia="Consolas" w:hAnsi="Consolas" w:cs="Consolas"/>
        </w:rPr>
      </w:pPr>
      <w:r>
        <w:rPr>
          <w:rFonts w:ascii="Consolas" w:eastAsia="Consolas" w:hAnsi="Consolas" w:cs="Consolas"/>
          <w:color w:val="555E68"/>
        </w:rPr>
        <w:t xml:space="preserve">  print('File absolute path: ${file.absolute.path}');   // get file size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print('File size: ${file.lengthSync()} bytes');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get last modified time</w:t>
      </w:r>
    </w:p>
    <w:p w:rsidR="00663897" w:rsidRDefault="00F25AC9">
      <w:pPr>
        <w:spacing w:before="1" w:line="405" w:lineRule="atLeast"/>
        <w:ind w:left="240" w:right="2512"/>
        <w:rPr>
          <w:rFonts w:ascii="Consolas" w:eastAsia="Consolas" w:hAnsi="Consolas" w:cs="Consolas"/>
        </w:rPr>
      </w:pPr>
      <w:r>
        <w:rPr>
          <w:rFonts w:ascii="Consolas" w:eastAsia="Consolas" w:hAnsi="Consolas" w:cs="Consolas"/>
          <w:color w:val="555E68"/>
        </w:rPr>
        <w:t xml:space="preserve">  print('Last modified: ${file.lastModifiedSync()}'); }</w:t>
      </w:r>
    </w:p>
    <w:p w:rsidR="00663897" w:rsidRDefault="00F25AC9">
      <w:pPr>
        <w:spacing w:before="890"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158"/>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If you try to get information of a file that does not exist, then it will throw an exception.</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pacing w:val="1"/>
          <w:sz w:val="26"/>
          <w:szCs w:val="26"/>
        </w:rPr>
        <w:t>CSV</w:t>
      </w:r>
      <w:r>
        <w:rPr>
          <w:rFonts w:ascii="Segoe UI" w:eastAsia="Segoe UI" w:hAnsi="Segoe UI" w:cs="Segoe UI"/>
          <w:b/>
          <w:bCs/>
          <w:color w:val="E5B567"/>
          <w:sz w:val="26"/>
          <w:szCs w:val="26"/>
        </w:rPr>
        <w:t xml:space="preserve"> File</w:t>
      </w:r>
    </w:p>
    <w:p w:rsidR="00663897" w:rsidRDefault="00F25AC9">
      <w:pPr>
        <w:spacing w:before="212" w:line="405" w:lineRule="atLeast"/>
        <w:ind w:right="181"/>
        <w:rPr>
          <w:rFonts w:ascii="Segoe UI" w:eastAsia="Segoe UI" w:hAnsi="Segoe UI" w:cs="Segoe UI"/>
          <w:sz w:val="27"/>
          <w:szCs w:val="27"/>
        </w:rPr>
      </w:pPr>
      <w:r>
        <w:rPr>
          <w:rFonts w:ascii="Segoe UI" w:eastAsia="Segoe UI" w:hAnsi="Segoe UI" w:cs="Segoe UI"/>
          <w:color w:val="000000"/>
          <w:sz w:val="27"/>
          <w:szCs w:val="27"/>
        </w:rPr>
        <w:t>A CSV (</w:t>
      </w:r>
      <w:r>
        <w:rPr>
          <w:rFonts w:ascii="Segoe UI" w:eastAsia="Segoe UI" w:hAnsi="Segoe UI" w:cs="Segoe UI"/>
          <w:b/>
          <w:bCs/>
          <w:color w:val="FF82B2"/>
          <w:sz w:val="27"/>
          <w:szCs w:val="27"/>
        </w:rPr>
        <w:t>Comma Separated Values</w:t>
      </w:r>
      <w:r>
        <w:rPr>
          <w:rFonts w:ascii="Segoe UI" w:eastAsia="Segoe UI" w:hAnsi="Segoe UI" w:cs="Segoe UI"/>
          <w:color w:val="000000"/>
          <w:sz w:val="27"/>
          <w:szCs w:val="27"/>
        </w:rPr>
        <w:t>) file is a plain text file that contains data organized in a table format, where columns are separated by commas and rows are separated by line breaks. CSV files are used for:</w:t>
      </w:r>
    </w:p>
    <w:p w:rsidR="00663897" w:rsidRDefault="00F25AC9">
      <w:pPr>
        <w:numPr>
          <w:ilvl w:val="0"/>
          <w:numId w:val="41"/>
        </w:numPr>
        <w:spacing w:before="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Data exchange between different applications.</w:t>
      </w:r>
    </w:p>
    <w:p w:rsidR="00663897" w:rsidRDefault="00F25AC9">
      <w:pPr>
        <w:numPr>
          <w:ilvl w:val="1"/>
          <w:numId w:val="41"/>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Data backup and restore.</w:t>
      </w:r>
    </w:p>
    <w:p w:rsidR="00663897" w:rsidRDefault="00F25AC9">
      <w:pPr>
        <w:numPr>
          <w:ilvl w:val="2"/>
          <w:numId w:val="4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Importing and exporting data from databases.</w:t>
      </w:r>
    </w:p>
    <w:p w:rsidR="00663897" w:rsidRDefault="00F25AC9">
      <w:pPr>
        <w:numPr>
          <w:ilvl w:val="3"/>
          <w:numId w:val="4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Automation of data processing tasks.</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Read </w:t>
      </w:r>
      <w:r>
        <w:rPr>
          <w:rFonts w:ascii="Segoe UI" w:eastAsia="Segoe UI" w:hAnsi="Segoe UI" w:cs="Segoe UI"/>
          <w:b/>
          <w:bCs/>
          <w:color w:val="E5B567"/>
          <w:spacing w:val="1"/>
          <w:sz w:val="26"/>
          <w:szCs w:val="26"/>
        </w:rPr>
        <w:t>CSV</w:t>
      </w:r>
      <w:r>
        <w:rPr>
          <w:rFonts w:ascii="Segoe UI" w:eastAsia="Segoe UI" w:hAnsi="Segoe UI" w:cs="Segoe UI"/>
          <w:b/>
          <w:bCs/>
          <w:color w:val="E5B567"/>
          <w:sz w:val="26"/>
          <w:szCs w:val="26"/>
        </w:rPr>
        <w:t xml:space="preserve"> File In Dart</w:t>
      </w:r>
    </w:p>
    <w:p w:rsidR="00663897" w:rsidRDefault="00F25AC9">
      <w:pPr>
        <w:spacing w:before="227" w:line="405" w:lineRule="atLeast"/>
        <w:ind w:right="177"/>
        <w:rPr>
          <w:rFonts w:ascii="Segoe UI" w:eastAsia="Segoe UI" w:hAnsi="Segoe UI" w:cs="Segoe UI"/>
          <w:sz w:val="27"/>
          <w:szCs w:val="27"/>
        </w:rPr>
      </w:pPr>
      <w:r>
        <w:rPr>
          <w:rFonts w:ascii="Segoe UI" w:eastAsia="Segoe UI" w:hAnsi="Segoe UI" w:cs="Segoe UI"/>
          <w:color w:val="000000"/>
          <w:sz w:val="27"/>
          <w:szCs w:val="27"/>
        </w:rPr>
        <w:lastRenderedPageBreak/>
        <w:t xml:space="preserve">Assume that you have a CSV file named </w:t>
      </w:r>
      <w:r>
        <w:rPr>
          <w:rFonts w:ascii="Consolas" w:eastAsia="Consolas" w:hAnsi="Consolas" w:cs="Consolas"/>
          <w:color w:val="555E68"/>
        </w:rPr>
        <w:t>test.csv</w:t>
      </w:r>
      <w:r>
        <w:rPr>
          <w:rFonts w:ascii="Segoe UI" w:eastAsia="Segoe UI" w:hAnsi="Segoe UI" w:cs="Segoe UI"/>
          <w:sz w:val="27"/>
          <w:szCs w:val="27"/>
        </w:rPr>
        <w:t xml:space="preserve"> </w:t>
      </w:r>
      <w:r>
        <w:rPr>
          <w:rFonts w:ascii="Segoe UI" w:eastAsia="Segoe UI" w:hAnsi="Segoe UI" w:cs="Segoe UI"/>
          <w:color w:val="000000"/>
          <w:sz w:val="27"/>
          <w:szCs w:val="27"/>
        </w:rPr>
        <w:t>in the same directory of your dart program.</w:t>
      </w:r>
    </w:p>
    <w:p w:rsidR="00663897" w:rsidRDefault="00F25AC9">
      <w:pPr>
        <w:spacing w:line="405" w:lineRule="atLeast"/>
        <w:ind w:right="207"/>
        <w:rPr>
          <w:rFonts w:ascii="Segoe UI" w:eastAsia="Segoe UI" w:hAnsi="Segoe UI" w:cs="Segoe UI"/>
          <w:sz w:val="27"/>
          <w:szCs w:val="27"/>
        </w:rPr>
      </w:pPr>
      <w:r>
        <w:rPr>
          <w:rFonts w:ascii="Segoe UI" w:eastAsia="Segoe UI" w:hAnsi="Segoe UI" w:cs="Segoe UI"/>
          <w:color w:val="000000"/>
          <w:sz w:val="27"/>
          <w:szCs w:val="27"/>
        </w:rPr>
        <w:t xml:space="preserve">Now, you can read this file using </w:t>
      </w:r>
      <w:r>
        <w:rPr>
          <w:rFonts w:ascii="Segoe UI" w:eastAsia="Segoe UI" w:hAnsi="Segoe UI" w:cs="Segoe UI"/>
          <w:b/>
          <w:bCs/>
          <w:color w:val="FF82B2"/>
          <w:sz w:val="27"/>
          <w:szCs w:val="27"/>
        </w:rPr>
        <w:t>File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and </w:t>
      </w:r>
      <w:r>
        <w:rPr>
          <w:rFonts w:ascii="Segoe UI" w:eastAsia="Segoe UI" w:hAnsi="Segoe UI" w:cs="Segoe UI"/>
          <w:b/>
          <w:bCs/>
          <w:color w:val="FF82B2"/>
          <w:sz w:val="27"/>
          <w:szCs w:val="27"/>
        </w:rPr>
        <w:t>readAsStringSync()</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We will use </w:t>
      </w:r>
      <w:r>
        <w:rPr>
          <w:rFonts w:ascii="Segoe UI" w:eastAsia="Segoe UI" w:hAnsi="Segoe UI" w:cs="Segoe UI"/>
          <w:b/>
          <w:bCs/>
          <w:color w:val="FF82B2"/>
          <w:sz w:val="27"/>
          <w:szCs w:val="27"/>
        </w:rPr>
        <w:t>split()</w:t>
      </w:r>
      <w:r>
        <w:rPr>
          <w:rFonts w:ascii="Segoe UI" w:eastAsia="Segoe UI" w:hAnsi="Segoe UI" w:cs="Segoe UI"/>
          <w:sz w:val="27"/>
          <w:szCs w:val="27"/>
        </w:rPr>
        <w:t xml:space="preserve"> </w:t>
      </w:r>
      <w:r>
        <w:rPr>
          <w:rFonts w:ascii="Segoe UI" w:eastAsia="Segoe UI" w:hAnsi="Segoe UI" w:cs="Segoe UI"/>
          <w:color w:val="000000"/>
          <w:sz w:val="27"/>
          <w:szCs w:val="27"/>
        </w:rPr>
        <w:t>method to split the string into a list of strings.</w:t>
      </w:r>
    </w:p>
    <w:p w:rsidR="00663897" w:rsidRDefault="00F25AC9">
      <w:pPr>
        <w:spacing w:before="412" w:line="405" w:lineRule="atLeast"/>
        <w:ind w:left="240" w:right="4590"/>
        <w:rPr>
          <w:rFonts w:ascii="Consolas" w:eastAsia="Consolas" w:hAnsi="Consolas" w:cs="Consolas"/>
        </w:rPr>
      </w:pPr>
      <w:r>
        <w:rPr>
          <w:rFonts w:ascii="Consolas" w:eastAsia="Consolas" w:hAnsi="Consolas" w:cs="Consolas"/>
          <w:color w:val="555E68"/>
        </w:rPr>
        <w:t>// dart program to read from csv file import 'dart:io';</w:t>
      </w:r>
      <w:r w:rsidR="00FB0D64" w:rsidRPr="00FB0D64">
        <w:pict>
          <v:shape id="_x0000_s1756" type="#_x0000_t75" style="position:absolute;left:0;text-align:left;margin-left:51pt;margin-top:13.35pt;width:495pt;height:366pt;z-index:-251389952;mso-position-horizontal-relative:page;mso-position-vertical-relative:text" o:allowincell="f">
            <v:imagedata r:id="rId465"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open file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File file = File('test.csv');</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read file</w:t>
      </w:r>
    </w:p>
    <w:p w:rsidR="00663897" w:rsidRDefault="00F25AC9">
      <w:pPr>
        <w:spacing w:before="1" w:line="405" w:lineRule="atLeast"/>
        <w:ind w:left="240" w:right="3681"/>
        <w:rPr>
          <w:rFonts w:ascii="Consolas" w:eastAsia="Consolas" w:hAnsi="Consolas" w:cs="Consolas"/>
        </w:rPr>
      </w:pPr>
      <w:r>
        <w:rPr>
          <w:rFonts w:ascii="Consolas" w:eastAsia="Consolas" w:hAnsi="Consolas" w:cs="Consolas"/>
          <w:color w:val="555E68"/>
        </w:rPr>
        <w:t xml:space="preserve">  String contents = file.readAsStringSync();   // split file using new line</w:t>
      </w:r>
    </w:p>
    <w:p w:rsidR="00663897" w:rsidRDefault="00F25AC9">
      <w:pPr>
        <w:spacing w:line="405" w:lineRule="atLeast"/>
        <w:ind w:left="240" w:right="3681"/>
        <w:rPr>
          <w:rFonts w:ascii="Consolas" w:eastAsia="Consolas" w:hAnsi="Consolas" w:cs="Consolas"/>
        </w:rPr>
      </w:pPr>
      <w:r>
        <w:rPr>
          <w:rFonts w:ascii="Consolas" w:eastAsia="Consolas" w:hAnsi="Consolas" w:cs="Consolas"/>
          <w:color w:val="555E68"/>
        </w:rPr>
        <w:t xml:space="preserve">  List&lt;String&gt; lines = contents.split('\n');   // print file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for (var line in lines)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print(line);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Read Only Part </w:t>
      </w:r>
      <w:r>
        <w:rPr>
          <w:rFonts w:ascii="Segoe UI" w:eastAsia="Segoe UI" w:hAnsi="Segoe UI" w:cs="Segoe UI"/>
          <w:b/>
          <w:bCs/>
          <w:color w:val="E5B567"/>
          <w:spacing w:val="3"/>
          <w:sz w:val="26"/>
          <w:szCs w:val="26"/>
        </w:rPr>
        <w:t>Of</w:t>
      </w:r>
      <w:r>
        <w:rPr>
          <w:rFonts w:ascii="Segoe UI" w:eastAsia="Segoe UI" w:hAnsi="Segoe UI" w:cs="Segoe UI"/>
          <w:b/>
          <w:bCs/>
          <w:color w:val="E5B567"/>
          <w:sz w:val="26"/>
          <w:szCs w:val="26"/>
        </w:rPr>
        <w:t xml:space="preserve"> File</w:t>
      </w:r>
    </w:p>
    <w:p w:rsidR="00663897" w:rsidRDefault="00F25AC9">
      <w:pPr>
        <w:spacing w:before="227" w:line="405" w:lineRule="atLeast"/>
        <w:ind w:right="54"/>
        <w:rPr>
          <w:rFonts w:ascii="Segoe UI" w:eastAsia="Segoe UI" w:hAnsi="Segoe UI" w:cs="Segoe UI"/>
          <w:sz w:val="27"/>
          <w:szCs w:val="27"/>
        </w:rPr>
      </w:pPr>
      <w:r>
        <w:rPr>
          <w:rFonts w:ascii="Segoe UI" w:eastAsia="Segoe UI" w:hAnsi="Segoe UI" w:cs="Segoe UI"/>
          <w:color w:val="000000"/>
          <w:sz w:val="27"/>
          <w:szCs w:val="27"/>
        </w:rPr>
        <w:t xml:space="preserve">You can read only part of file using </w:t>
      </w:r>
      <w:r>
        <w:rPr>
          <w:rFonts w:ascii="Segoe UI" w:eastAsia="Segoe UI" w:hAnsi="Segoe UI" w:cs="Segoe UI"/>
          <w:b/>
          <w:bCs/>
          <w:color w:val="FF82B2"/>
          <w:sz w:val="27"/>
          <w:szCs w:val="27"/>
        </w:rPr>
        <w:t>substring()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Here is an example to read only first 10 characters of file. Make sure that you have a file named </w:t>
      </w:r>
      <w:r>
        <w:rPr>
          <w:rFonts w:ascii="Segoe UI" w:eastAsia="Segoe UI" w:hAnsi="Segoe UI" w:cs="Segoe UI"/>
          <w:b/>
          <w:bCs/>
          <w:color w:val="FF82B2"/>
          <w:sz w:val="27"/>
          <w:szCs w:val="27"/>
        </w:rPr>
        <w:t xml:space="preserve">test.txt </w:t>
      </w:r>
      <w:r>
        <w:rPr>
          <w:rFonts w:ascii="Segoe UI" w:eastAsia="Segoe UI" w:hAnsi="Segoe UI" w:cs="Segoe UI"/>
          <w:color w:val="000000"/>
          <w:sz w:val="27"/>
          <w:szCs w:val="27"/>
        </w:rPr>
        <w:t>in the same directory of your dart program.</w:t>
      </w:r>
    </w:p>
    <w:p w:rsidR="00663897" w:rsidRDefault="00F25AC9">
      <w:pPr>
        <w:spacing w:before="412" w:line="405" w:lineRule="atLeast"/>
        <w:ind w:left="240" w:right="6279"/>
        <w:rPr>
          <w:rFonts w:ascii="Consolas" w:eastAsia="Consolas" w:hAnsi="Consolas" w:cs="Consolas"/>
        </w:rPr>
      </w:pPr>
      <w:r>
        <w:rPr>
          <w:rFonts w:ascii="Consolas" w:eastAsia="Consolas" w:hAnsi="Consolas" w:cs="Consolas"/>
          <w:color w:val="555E68"/>
        </w:rPr>
        <w:t>Welcome to test.txt file This is a test file.</w:t>
      </w:r>
      <w:r w:rsidR="00FB0D64" w:rsidRPr="00FB0D64">
        <w:pict>
          <v:shape id="_x0000_s1757" type="#_x0000_t75" style="position:absolute;left:0;text-align:left;margin-left:51pt;margin-top:13.6pt;width:495pt;height:82pt;z-index:-251388928;mso-position-horizontal-relative:page;mso-position-vertical-relative:text" o:allowincell="f">
            <v:imagedata r:id="rId466" o:title=""/>
            <w10:wrap anchorx="page"/>
            <w10:anchorlock/>
          </v:shape>
        </w:pict>
      </w:r>
    </w:p>
    <w:p w:rsidR="00663897" w:rsidRDefault="00F25AC9">
      <w:pPr>
        <w:spacing w:before="1035" w:line="405" w:lineRule="atLeast"/>
        <w:ind w:left="240" w:right="5110"/>
        <w:rPr>
          <w:rFonts w:ascii="Consolas" w:eastAsia="Consolas" w:hAnsi="Consolas" w:cs="Consolas"/>
        </w:rPr>
      </w:pPr>
      <w:r>
        <w:rPr>
          <w:rFonts w:ascii="Consolas" w:eastAsia="Consolas" w:hAnsi="Consolas" w:cs="Consolas"/>
          <w:color w:val="555E68"/>
        </w:rPr>
        <w:t>// dart program to read from file import 'dart:io';</w:t>
      </w:r>
      <w:r w:rsidR="00FB0D64" w:rsidRPr="00FB0D64">
        <w:pict>
          <v:shape id="_x0000_s1758" type="#_x0000_t75" style="position:absolute;left:0;text-align:left;margin-left:51pt;margin-top:44.55pt;width:495pt;height:163pt;z-index:-251387904;mso-position-horizontal-relative:page;mso-position-vertical-relative:text" o:allowincell="f">
            <v:imagedata r:id="rId467"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open file</w:t>
      </w:r>
    </w:p>
    <w:p w:rsidR="00663897" w:rsidRDefault="00F25AC9">
      <w:pPr>
        <w:spacing w:before="1" w:line="405" w:lineRule="atLeast"/>
        <w:ind w:left="240" w:right="4850"/>
        <w:rPr>
          <w:rFonts w:ascii="Consolas" w:eastAsia="Consolas" w:hAnsi="Consolas" w:cs="Consolas"/>
        </w:rPr>
      </w:pPr>
      <w:r>
        <w:rPr>
          <w:rFonts w:ascii="Consolas" w:eastAsia="Consolas" w:hAnsi="Consolas" w:cs="Consolas"/>
          <w:color w:val="555E68"/>
        </w:rPr>
        <w:lastRenderedPageBreak/>
        <w:t xml:space="preserve">  File file = new File('test.txt');   // read only first 10 characters</w:t>
      </w:r>
    </w:p>
    <w:p w:rsidR="00663897" w:rsidRDefault="00F25AC9">
      <w:pPr>
        <w:spacing w:line="405" w:lineRule="atLeast"/>
        <w:ind w:left="240" w:right="1473"/>
        <w:rPr>
          <w:rFonts w:ascii="Consolas" w:eastAsia="Consolas" w:hAnsi="Consolas" w:cs="Consolas"/>
        </w:rPr>
      </w:pPr>
      <w:r>
        <w:rPr>
          <w:rFonts w:ascii="Consolas" w:eastAsia="Consolas" w:hAnsi="Consolas" w:cs="Consolas"/>
          <w:color w:val="555E68"/>
        </w:rPr>
        <w:t xml:space="preserve">  String contents = file.readAsStringSync().substring(0, 10);   // print file</w:t>
      </w:r>
      <w:r w:rsidR="00FB0D64" w:rsidRPr="00FB0D64">
        <w:pict>
          <v:shape id="_x0000_s1759" type="#_x0000_t75" style="position:absolute;left:0;text-align:left;margin-left:51pt;margin-top:-1pt;width:495pt;height:114pt;z-index:-251386880;mso-position-horizontal-relative:page;mso-position-vertical-relative:text" o:allowincell="f">
            <v:imagedata r:id="rId468"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print(contents);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Read File From Specific Directory</w:t>
      </w:r>
    </w:p>
    <w:p w:rsidR="00663897" w:rsidRDefault="00F25AC9">
      <w:pPr>
        <w:spacing w:before="227" w:line="405" w:lineRule="atLeast"/>
        <w:ind w:right="-151"/>
        <w:rPr>
          <w:rFonts w:ascii="Segoe UI" w:eastAsia="Segoe UI" w:hAnsi="Segoe UI" w:cs="Segoe UI"/>
          <w:sz w:val="27"/>
          <w:szCs w:val="27"/>
        </w:rPr>
      </w:pPr>
      <w:r>
        <w:rPr>
          <w:rFonts w:ascii="Segoe UI" w:eastAsia="Segoe UI" w:hAnsi="Segoe UI" w:cs="Segoe UI"/>
          <w:color w:val="000000"/>
          <w:sz w:val="27"/>
          <w:szCs w:val="27"/>
        </w:rPr>
        <w:t>To read a file from a specific directory, you need to provide the full path of the file. Here is an example to read file from a specific directory.</w:t>
      </w:r>
    </w:p>
    <w:p w:rsidR="00663897" w:rsidRDefault="00F25AC9">
      <w:pPr>
        <w:spacing w:before="412" w:line="404" w:lineRule="atLeast"/>
        <w:ind w:left="240" w:right="5110"/>
        <w:rPr>
          <w:rFonts w:ascii="Consolas" w:eastAsia="Consolas" w:hAnsi="Consolas" w:cs="Consolas"/>
        </w:rPr>
      </w:pPr>
      <w:r>
        <w:rPr>
          <w:rFonts w:ascii="Consolas" w:eastAsia="Consolas" w:hAnsi="Consolas" w:cs="Consolas"/>
          <w:color w:val="555E68"/>
        </w:rPr>
        <w:t>// dart program to read from file import 'dart:io';</w:t>
      </w:r>
      <w:r w:rsidR="00FB0D64" w:rsidRPr="00FB0D64">
        <w:pict>
          <v:shape id="_x0000_s1760" type="#_x0000_t75" style="position:absolute;left:0;text-align:left;margin-left:51pt;margin-top:13.85pt;width:495pt;height:264pt;z-index:-251385856;mso-position-horizontal-relative:page;mso-position-vertical-relative:text" o:allowincell="f">
            <v:imagedata r:id="rId469"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open file</w:t>
      </w:r>
    </w:p>
    <w:p w:rsidR="00663897" w:rsidRDefault="00F25AC9">
      <w:pPr>
        <w:spacing w:before="1" w:line="405" w:lineRule="atLeast"/>
        <w:ind w:left="240" w:right="3941"/>
        <w:rPr>
          <w:rFonts w:ascii="Consolas" w:eastAsia="Consolas" w:hAnsi="Consolas" w:cs="Consolas"/>
        </w:rPr>
      </w:pPr>
      <w:r>
        <w:rPr>
          <w:rFonts w:ascii="Consolas" w:eastAsia="Consolas" w:hAnsi="Consolas" w:cs="Consolas"/>
          <w:color w:val="555E68"/>
        </w:rPr>
        <w:t xml:space="preserve">  File file = File('C:\\Users\\test.txt');   // read file</w:t>
      </w:r>
    </w:p>
    <w:p w:rsidR="00663897" w:rsidRDefault="00F25AC9">
      <w:pPr>
        <w:spacing w:line="405" w:lineRule="atLeast"/>
        <w:ind w:left="240" w:right="3681"/>
        <w:rPr>
          <w:rFonts w:ascii="Consolas" w:eastAsia="Consolas" w:hAnsi="Consolas" w:cs="Consolas"/>
        </w:rPr>
      </w:pPr>
      <w:r>
        <w:rPr>
          <w:rFonts w:ascii="Consolas" w:eastAsia="Consolas" w:hAnsi="Consolas" w:cs="Consolas"/>
          <w:color w:val="555E68"/>
        </w:rPr>
        <w:t xml:space="preserve">  String contents = file.readAsStringSync();   // print file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print(contents);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68"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Write File in Dart</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Introduction</w:t>
      </w:r>
    </w:p>
    <w:p w:rsidR="00663897" w:rsidRDefault="00F25AC9">
      <w:pPr>
        <w:spacing w:before="212" w:line="405" w:lineRule="atLeast"/>
        <w:ind w:right="184"/>
        <w:rPr>
          <w:rFonts w:ascii="Segoe UI" w:eastAsia="Segoe UI" w:hAnsi="Segoe UI" w:cs="Segoe UI"/>
          <w:sz w:val="27"/>
          <w:szCs w:val="27"/>
        </w:rPr>
      </w:pPr>
      <w:r>
        <w:rPr>
          <w:rFonts w:ascii="Segoe UI" w:eastAsia="Segoe UI" w:hAnsi="Segoe UI" w:cs="Segoe UI"/>
          <w:color w:val="000000"/>
          <w:sz w:val="27"/>
          <w:szCs w:val="27"/>
        </w:rPr>
        <w:t xml:space="preserve">In this section, you will learn how to write file in dart programming language by using </w:t>
      </w:r>
      <w:r>
        <w:rPr>
          <w:rFonts w:ascii="Segoe UI" w:eastAsia="Segoe UI" w:hAnsi="Segoe UI" w:cs="Segoe UI"/>
          <w:b/>
          <w:bCs/>
          <w:color w:val="FF82B2"/>
          <w:sz w:val="27"/>
          <w:szCs w:val="27"/>
        </w:rPr>
        <w:t>File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and </w:t>
      </w:r>
      <w:r>
        <w:rPr>
          <w:rFonts w:ascii="Segoe UI" w:eastAsia="Segoe UI" w:hAnsi="Segoe UI" w:cs="Segoe UI"/>
          <w:b/>
          <w:bCs/>
          <w:color w:val="FF82B2"/>
          <w:sz w:val="27"/>
          <w:szCs w:val="27"/>
        </w:rPr>
        <w:t>writeAsStringSync()</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Write File In Dart</w:t>
      </w:r>
    </w:p>
    <w:p w:rsidR="00663897" w:rsidRDefault="00F25AC9">
      <w:pPr>
        <w:spacing w:before="227" w:line="405" w:lineRule="atLeast"/>
        <w:ind w:right="135"/>
        <w:rPr>
          <w:rFonts w:ascii="Segoe UI" w:eastAsia="Segoe UI" w:hAnsi="Segoe UI" w:cs="Segoe UI"/>
          <w:sz w:val="27"/>
          <w:szCs w:val="27"/>
        </w:rPr>
      </w:pPr>
      <w:r>
        <w:rPr>
          <w:rFonts w:ascii="Segoe UI" w:eastAsia="Segoe UI" w:hAnsi="Segoe UI" w:cs="Segoe UI"/>
          <w:color w:val="000000"/>
          <w:sz w:val="27"/>
          <w:szCs w:val="27"/>
        </w:rPr>
        <w:t xml:space="preserve">Let’s create a file named </w:t>
      </w:r>
      <w:r>
        <w:rPr>
          <w:rFonts w:ascii="Segoe UI" w:eastAsia="Segoe UI" w:hAnsi="Segoe UI" w:cs="Segoe UI"/>
          <w:b/>
          <w:bCs/>
          <w:color w:val="FF82B2"/>
          <w:sz w:val="27"/>
          <w:szCs w:val="27"/>
        </w:rPr>
        <w:t>test.txt</w:t>
      </w:r>
      <w:r>
        <w:rPr>
          <w:rFonts w:ascii="Segoe UI" w:eastAsia="Segoe UI" w:hAnsi="Segoe UI" w:cs="Segoe UI"/>
          <w:sz w:val="27"/>
          <w:szCs w:val="27"/>
        </w:rPr>
        <w:t xml:space="preserve"> </w:t>
      </w:r>
      <w:r>
        <w:rPr>
          <w:rFonts w:ascii="Segoe UI" w:eastAsia="Segoe UI" w:hAnsi="Segoe UI" w:cs="Segoe UI"/>
          <w:color w:val="000000"/>
          <w:sz w:val="27"/>
          <w:szCs w:val="27"/>
        </w:rPr>
        <w:t>in the same directory of your dart program and write some text in it.</w:t>
      </w:r>
    </w:p>
    <w:p w:rsidR="00663897" w:rsidRDefault="00F25AC9">
      <w:pPr>
        <w:spacing w:before="412" w:line="405" w:lineRule="atLeast"/>
        <w:ind w:left="240" w:right="5240"/>
        <w:rPr>
          <w:rFonts w:ascii="Consolas" w:eastAsia="Consolas" w:hAnsi="Consolas" w:cs="Consolas"/>
        </w:rPr>
      </w:pPr>
      <w:r>
        <w:rPr>
          <w:rFonts w:ascii="Consolas" w:eastAsia="Consolas" w:hAnsi="Consolas" w:cs="Consolas"/>
          <w:color w:val="555E68"/>
        </w:rPr>
        <w:t>// dart program to write to file import 'dart:io';</w:t>
      </w:r>
      <w:r w:rsidR="00FB0D64" w:rsidRPr="00FB0D64">
        <w:pict>
          <v:shape id="_x0000_s1761" type="#_x0000_t75" style="position:absolute;left:0;text-align:left;margin-left:51pt;margin-top:13.35pt;width:495pt;height:109pt;z-index:-251384832;mso-position-horizontal-relative:page;mso-position-vertical-relative:text" o:allowincell="f">
            <v:imagedata r:id="rId470"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lastRenderedPageBreak/>
        <w:t>void main() {</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 xml:space="preserve">  // open file</w:t>
      </w:r>
      <w:r w:rsidR="00FB0D64" w:rsidRPr="00FB0D64">
        <w:pict>
          <v:shape id="_x0000_s1762" type="#_x0000_t75" style="position:absolute;left:0;text-align:left;margin-left:51pt;margin-top:-1pt;width:495pt;height:154pt;z-index:-251383808;mso-position-horizontal-relative:page;mso-position-vertical-relative:text" o:allowincell="f">
            <v:imagedata r:id="rId471"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File file = File('test.txt');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write to file</w:t>
      </w:r>
    </w:p>
    <w:p w:rsidR="00663897" w:rsidRDefault="00F25AC9">
      <w:pPr>
        <w:spacing w:before="1" w:line="405" w:lineRule="atLeast"/>
        <w:ind w:left="240" w:right="2382"/>
        <w:rPr>
          <w:rFonts w:ascii="Consolas" w:eastAsia="Consolas" w:hAnsi="Consolas" w:cs="Consolas"/>
        </w:rPr>
      </w:pPr>
      <w:r>
        <w:rPr>
          <w:rFonts w:ascii="Consolas" w:eastAsia="Consolas" w:hAnsi="Consolas" w:cs="Consolas"/>
          <w:color w:val="555E68"/>
        </w:rPr>
        <w:t xml:space="preserve">  file.writeAsStringSync('Welcome to test.txt file.');   print('File written.');</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100"/>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If you have already some content in </w:t>
      </w:r>
      <w:r>
        <w:rPr>
          <w:rFonts w:ascii="Segoe UI" w:eastAsia="Segoe UI" w:hAnsi="Segoe UI" w:cs="Segoe UI"/>
          <w:b/>
          <w:bCs/>
          <w:color w:val="FF82B2"/>
          <w:sz w:val="27"/>
          <w:szCs w:val="27"/>
        </w:rPr>
        <w:t>test.txt</w:t>
      </w:r>
      <w:r>
        <w:rPr>
          <w:rFonts w:ascii="Segoe UI" w:eastAsia="Segoe UI" w:hAnsi="Segoe UI" w:cs="Segoe UI"/>
          <w:sz w:val="27"/>
          <w:szCs w:val="27"/>
        </w:rPr>
        <w:t xml:space="preserve"> </w:t>
      </w:r>
      <w:r>
        <w:rPr>
          <w:rFonts w:ascii="Segoe UI" w:eastAsia="Segoe UI" w:hAnsi="Segoe UI" w:cs="Segoe UI"/>
          <w:color w:val="000000"/>
          <w:sz w:val="27"/>
          <w:szCs w:val="27"/>
        </w:rPr>
        <w:t>file, then it will be removed and replaced with new content.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Add New Content To Previous Content</w:t>
      </w:r>
    </w:p>
    <w:p w:rsidR="00663897" w:rsidRDefault="00F25AC9">
      <w:pPr>
        <w:spacing w:before="227" w:line="405" w:lineRule="atLeast"/>
        <w:ind w:right="158"/>
        <w:rPr>
          <w:rFonts w:ascii="Segoe UI" w:eastAsia="Segoe UI" w:hAnsi="Segoe UI" w:cs="Segoe UI"/>
          <w:sz w:val="27"/>
          <w:szCs w:val="27"/>
        </w:rPr>
      </w:pPr>
      <w:r>
        <w:rPr>
          <w:rFonts w:ascii="Segoe UI" w:eastAsia="Segoe UI" w:hAnsi="Segoe UI" w:cs="Segoe UI"/>
          <w:color w:val="000000"/>
          <w:sz w:val="27"/>
          <w:szCs w:val="27"/>
        </w:rPr>
        <w:t xml:space="preserve">You can use </w:t>
      </w:r>
      <w:r>
        <w:rPr>
          <w:rFonts w:ascii="Segoe UI" w:eastAsia="Segoe UI" w:hAnsi="Segoe UI" w:cs="Segoe UI"/>
          <w:b/>
          <w:bCs/>
          <w:color w:val="FF82B2"/>
          <w:sz w:val="27"/>
          <w:szCs w:val="27"/>
        </w:rPr>
        <w:t>FileMode.append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add new content to previous content. Assume that </w:t>
      </w:r>
      <w:r>
        <w:rPr>
          <w:rFonts w:ascii="Segoe UI" w:eastAsia="Segoe UI" w:hAnsi="Segoe UI" w:cs="Segoe UI"/>
          <w:b/>
          <w:bCs/>
          <w:color w:val="FF82B2"/>
          <w:sz w:val="27"/>
          <w:szCs w:val="27"/>
        </w:rPr>
        <w:t>test.txt</w:t>
      </w:r>
      <w:r>
        <w:rPr>
          <w:rFonts w:ascii="Segoe UI" w:eastAsia="Segoe UI" w:hAnsi="Segoe UI" w:cs="Segoe UI"/>
          <w:sz w:val="27"/>
          <w:szCs w:val="27"/>
        </w:rPr>
        <w:t xml:space="preserve"> </w:t>
      </w:r>
      <w:r>
        <w:rPr>
          <w:rFonts w:ascii="Segoe UI" w:eastAsia="Segoe UI" w:hAnsi="Segoe UI" w:cs="Segoe UI"/>
          <w:color w:val="000000"/>
          <w:sz w:val="27"/>
          <w:szCs w:val="27"/>
        </w:rPr>
        <w:t>file already contains some text.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Welcome to test.txt file.</w:t>
      </w:r>
      <w:r w:rsidR="00FB0D64" w:rsidRPr="00FB0D64">
        <w:pict>
          <v:shape id="_x0000_s1763" type="#_x0000_t75" style="position:absolute;left:0;text-align:left;margin-left:51pt;margin-top:13.6pt;width:495pt;height:62pt;z-index:-251382784;mso-position-horizontal-relative:page;mso-position-vertical-relative:text" o:allowincell="f">
            <v:imagedata r:id="rId472" o:title=""/>
            <w10:wrap anchorx="page"/>
            <w10:anchorlock/>
          </v:shape>
        </w:pict>
      </w:r>
    </w:p>
    <w:p w:rsidR="00663897" w:rsidRDefault="00F25AC9">
      <w:pPr>
        <w:spacing w:before="8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Now, let’s add new content to it.</w:t>
      </w:r>
    </w:p>
    <w:p w:rsidR="00663897" w:rsidRDefault="00F25AC9">
      <w:pPr>
        <w:spacing w:before="412" w:line="405" w:lineRule="atLeast"/>
        <w:ind w:left="240" w:right="4071"/>
        <w:rPr>
          <w:rFonts w:ascii="Consolas" w:eastAsia="Consolas" w:hAnsi="Consolas" w:cs="Consolas"/>
        </w:rPr>
      </w:pPr>
      <w:r>
        <w:rPr>
          <w:rFonts w:ascii="Consolas" w:eastAsia="Consolas" w:hAnsi="Consolas" w:cs="Consolas"/>
          <w:color w:val="555E68"/>
        </w:rPr>
        <w:t>// dart program to write to existing file import 'dart:io';</w:t>
      </w:r>
      <w:r w:rsidR="00FB0D64" w:rsidRPr="00FB0D64">
        <w:pict>
          <v:shape id="_x0000_s1764" type="#_x0000_t75" style="position:absolute;left:0;text-align:left;margin-left:51pt;margin-top:13.85pt;width:495pt;height:284pt;z-index:-251381760;mso-position-horizontal-relative:page;mso-position-vertical-relative:text" o:allowincell="f">
            <v:imagedata r:id="rId473"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open file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File file =  File('test.txt');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write to file</w:t>
      </w:r>
    </w:p>
    <w:p w:rsidR="00663897" w:rsidRDefault="00F25AC9">
      <w:pPr>
        <w:spacing w:before="1" w:line="405" w:lineRule="atLeast"/>
        <w:ind w:left="240" w:right="1732"/>
        <w:rPr>
          <w:rFonts w:ascii="Consolas" w:eastAsia="Consolas" w:hAnsi="Consolas" w:cs="Consolas"/>
        </w:rPr>
      </w:pPr>
      <w:r>
        <w:rPr>
          <w:rFonts w:ascii="Consolas" w:eastAsia="Consolas" w:hAnsi="Consolas" w:cs="Consolas"/>
          <w:color w:val="555E68"/>
        </w:rPr>
        <w:t xml:space="preserve">  file.writeAsStringSync('\nThis is a new content.', mode: FileMode.append);</w:t>
      </w:r>
    </w:p>
    <w:p w:rsidR="00663897" w:rsidRDefault="00F25AC9">
      <w:pPr>
        <w:spacing w:line="405" w:lineRule="atLeast"/>
        <w:ind w:left="240" w:right="693"/>
        <w:rPr>
          <w:rFonts w:ascii="Consolas" w:eastAsia="Consolas" w:hAnsi="Consolas" w:cs="Consolas"/>
        </w:rPr>
      </w:pPr>
      <w:r>
        <w:rPr>
          <w:rFonts w:ascii="Consolas" w:eastAsia="Consolas" w:hAnsi="Consolas" w:cs="Consolas"/>
          <w:color w:val="555E68"/>
        </w:rPr>
        <w:t xml:space="preserve">  print('Congratulations!! New content is added on top of previous content.');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Write </w:t>
      </w:r>
      <w:r>
        <w:rPr>
          <w:rFonts w:ascii="Segoe UI" w:eastAsia="Segoe UI" w:hAnsi="Segoe UI" w:cs="Segoe UI"/>
          <w:b/>
          <w:bCs/>
          <w:color w:val="E5B567"/>
          <w:spacing w:val="1"/>
          <w:sz w:val="26"/>
          <w:szCs w:val="26"/>
        </w:rPr>
        <w:t>CSV</w:t>
      </w:r>
      <w:r>
        <w:rPr>
          <w:rFonts w:ascii="Segoe UI" w:eastAsia="Segoe UI" w:hAnsi="Segoe UI" w:cs="Segoe UI"/>
          <w:b/>
          <w:bCs/>
          <w:color w:val="E5B567"/>
          <w:sz w:val="26"/>
          <w:szCs w:val="26"/>
        </w:rPr>
        <w:t xml:space="preserve"> File In Dart</w:t>
      </w:r>
    </w:p>
    <w:p w:rsidR="00663897" w:rsidRDefault="00F25AC9">
      <w:pPr>
        <w:spacing w:line="405" w:lineRule="atLeast"/>
        <w:ind w:right="-189"/>
        <w:rPr>
          <w:rFonts w:ascii="Segoe UI" w:eastAsia="Segoe UI" w:hAnsi="Segoe UI" w:cs="Segoe UI"/>
          <w:sz w:val="27"/>
          <w:szCs w:val="27"/>
        </w:rPr>
      </w:pPr>
      <w:r>
        <w:rPr>
          <w:rFonts w:ascii="Segoe UI" w:eastAsia="Segoe UI" w:hAnsi="Segoe UI" w:cs="Segoe UI"/>
          <w:color w:val="000000"/>
          <w:sz w:val="27"/>
          <w:szCs w:val="27"/>
        </w:rPr>
        <w:lastRenderedPageBreak/>
        <w:t xml:space="preserve">In the example below, we will ask user to enter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phone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of 3 students and write it to a csv file named </w:t>
      </w:r>
      <w:r>
        <w:rPr>
          <w:rFonts w:ascii="Segoe UI" w:eastAsia="Segoe UI" w:hAnsi="Segoe UI" w:cs="Segoe UI"/>
          <w:b/>
          <w:bCs/>
          <w:color w:val="FF82B2"/>
          <w:sz w:val="27"/>
          <w:szCs w:val="27"/>
        </w:rPr>
        <w:t>students.csv</w:t>
      </w:r>
      <w:r>
        <w:rPr>
          <w:rFonts w:ascii="Segoe UI" w:eastAsia="Segoe UI" w:hAnsi="Segoe UI" w:cs="Segoe UI"/>
          <w:color w:val="000000"/>
          <w:sz w:val="27"/>
          <w:szCs w:val="27"/>
        </w:rPr>
        <w:t>.</w:t>
      </w:r>
    </w:p>
    <w:p w:rsidR="00663897" w:rsidRDefault="00F25AC9">
      <w:pPr>
        <w:spacing w:before="412" w:line="405" w:lineRule="atLeast"/>
        <w:ind w:left="240" w:right="4720"/>
        <w:rPr>
          <w:rFonts w:ascii="Consolas" w:eastAsia="Consolas" w:hAnsi="Consolas" w:cs="Consolas"/>
        </w:rPr>
      </w:pPr>
      <w:r>
        <w:rPr>
          <w:rFonts w:ascii="Consolas" w:eastAsia="Consolas" w:hAnsi="Consolas" w:cs="Consolas"/>
          <w:color w:val="555E68"/>
        </w:rPr>
        <w:t>// dart program to write to csv file import 'dart:io';</w:t>
      </w:r>
      <w:r w:rsidR="00FB0D64" w:rsidRPr="00FB0D64">
        <w:pict>
          <v:shape id="_x0000_s1765" type="#_x0000_t75" style="position:absolute;left:0;text-align:left;margin-left:51pt;margin-top:13.35pt;width:495pt;height:426pt;z-index:-251380736;mso-position-horizontal-relative:page;mso-position-vertical-relative:text" o:allowincell="f">
            <v:imagedata r:id="rId474"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open file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File file = File("students.csv");</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write to file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file.writeAsStringSync('Name,Phone\n');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for (int i = 0; i &lt; 3; i++)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user input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stdout.write("Enter name of student ${i + 1}: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 = stdin.readLineSync();</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stdout.write("Enter phone of student ${i + 1}: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user input phone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phone = stdin.readLineSync();</w:t>
      </w:r>
    </w:p>
    <w:p w:rsidR="00663897" w:rsidRDefault="00F25AC9">
      <w:pPr>
        <w:spacing w:before="1" w:line="405" w:lineRule="atLeast"/>
        <w:ind w:left="240" w:right="564"/>
        <w:rPr>
          <w:rFonts w:ascii="Consolas" w:eastAsia="Consolas" w:hAnsi="Consolas" w:cs="Consolas"/>
        </w:rPr>
      </w:pPr>
      <w:r>
        <w:rPr>
          <w:rFonts w:ascii="Consolas" w:eastAsia="Consolas" w:hAnsi="Consolas" w:cs="Consolas"/>
          <w:color w:val="555E68"/>
        </w:rPr>
        <w:t xml:space="preserve">    file.writeAsStringSync('$name,$phone\n', mode: FileMode.append);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print("Congratulations!! CSV file written successfully.");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students.csv</w:t>
      </w:r>
      <w:r>
        <w:rPr>
          <w:rFonts w:ascii="Segoe UI" w:eastAsia="Segoe UI" w:hAnsi="Segoe UI" w:cs="Segoe UI"/>
          <w:sz w:val="27"/>
          <w:szCs w:val="27"/>
        </w:rPr>
        <w:t xml:space="preserve"> </w:t>
      </w:r>
      <w:r>
        <w:rPr>
          <w:rFonts w:ascii="Segoe UI" w:eastAsia="Segoe UI" w:hAnsi="Segoe UI" w:cs="Segoe UI"/>
          <w:color w:val="000000"/>
          <w:sz w:val="27"/>
          <w:szCs w:val="27"/>
        </w:rPr>
        <w:t>file will look like this:</w:t>
      </w:r>
    </w:p>
    <w:p w:rsidR="00663897" w:rsidRDefault="00F25AC9">
      <w:pPr>
        <w:spacing w:before="412" w:line="405" w:lineRule="atLeast"/>
        <w:ind w:left="240" w:right="7448"/>
        <w:rPr>
          <w:rFonts w:ascii="Consolas" w:eastAsia="Consolas" w:hAnsi="Consolas" w:cs="Consolas"/>
        </w:rPr>
      </w:pPr>
      <w:r>
        <w:rPr>
          <w:rFonts w:ascii="Consolas" w:eastAsia="Consolas" w:hAnsi="Consolas" w:cs="Consolas"/>
          <w:color w:val="555E68"/>
        </w:rPr>
        <w:t>Name,Phone John,1234567890 Mark,0123456789 Elon,0122112322</w:t>
      </w:r>
      <w:r w:rsidR="00FB0D64" w:rsidRPr="00FB0D64">
        <w:pict>
          <v:shape id="_x0000_s1766" type="#_x0000_t75" style="position:absolute;left:0;text-align:left;margin-left:51pt;margin-top:14.1pt;width:495pt;height:122pt;z-index:-251379712;mso-position-horizontal-relative:page;mso-position-vertical-relative:text" o:allowincell="f">
            <v:imagedata r:id="rId475" o:title=""/>
            <w10:wrap anchorx="page"/>
            <w10:anchorlock/>
          </v:shape>
        </w:pict>
      </w:r>
    </w:p>
    <w:p w:rsidR="00663897" w:rsidRDefault="00F25AC9">
      <w:pPr>
        <w:spacing w:before="890"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629"/>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You can create any type of file using </w:t>
      </w:r>
      <w:r>
        <w:rPr>
          <w:rFonts w:ascii="Segoe UI" w:eastAsia="Segoe UI" w:hAnsi="Segoe UI" w:cs="Segoe UI"/>
          <w:b/>
          <w:bCs/>
          <w:color w:val="FF82B2"/>
          <w:sz w:val="27"/>
          <w:szCs w:val="27"/>
        </w:rPr>
        <w:t>writeAsStringSync()</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For example, </w:t>
      </w:r>
      <w:r>
        <w:rPr>
          <w:rFonts w:ascii="Segoe UI" w:eastAsia="Segoe UI" w:hAnsi="Segoe UI" w:cs="Segoe UI"/>
          <w:b/>
          <w:bCs/>
          <w:color w:val="FF82B2"/>
          <w:sz w:val="27"/>
          <w:szCs w:val="27"/>
        </w:rPr>
        <w:t>.html</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.json</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.xml</w:t>
      </w:r>
      <w:r>
        <w:rPr>
          <w:rFonts w:ascii="Segoe UI" w:eastAsia="Segoe UI" w:hAnsi="Segoe UI" w:cs="Segoe UI"/>
          <w:color w:val="000000"/>
          <w:sz w:val="27"/>
          <w:szCs w:val="27"/>
        </w:rPr>
        <w:t>, etc.</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Delete File in Dart</w:t>
      </w:r>
    </w:p>
    <w:p w:rsidR="00663897" w:rsidRDefault="00F25AC9">
      <w:pPr>
        <w:spacing w:before="20" w:line="351" w:lineRule="atLeast"/>
        <w:ind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E5B567"/>
          <w:sz w:val="26"/>
          <w:szCs w:val="26"/>
        </w:rPr>
        <w:lastRenderedPageBreak/>
        <w:t>Introduction</w:t>
      </w:r>
    </w:p>
    <w:p w:rsidR="00663897" w:rsidRDefault="00F25AC9">
      <w:pPr>
        <w:spacing w:before="227" w:line="405" w:lineRule="atLeast"/>
        <w:ind w:right="395"/>
        <w:rPr>
          <w:rFonts w:ascii="Segoe UI" w:eastAsia="Segoe UI" w:hAnsi="Segoe UI" w:cs="Segoe UI"/>
          <w:sz w:val="27"/>
          <w:szCs w:val="27"/>
        </w:rPr>
      </w:pPr>
      <w:r>
        <w:rPr>
          <w:rFonts w:ascii="Segoe UI" w:eastAsia="Segoe UI" w:hAnsi="Segoe UI" w:cs="Segoe UI"/>
          <w:color w:val="000000"/>
          <w:sz w:val="27"/>
          <w:szCs w:val="27"/>
        </w:rPr>
        <w:t xml:space="preserve">In this section, you will learn how to delete file in dart programming language using </w:t>
      </w:r>
      <w:r>
        <w:rPr>
          <w:rFonts w:ascii="Segoe UI" w:eastAsia="Segoe UI" w:hAnsi="Segoe UI" w:cs="Segoe UI"/>
          <w:b/>
          <w:bCs/>
          <w:color w:val="FF82B2"/>
          <w:sz w:val="27"/>
          <w:szCs w:val="27"/>
        </w:rPr>
        <w:t>File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and </w:t>
      </w:r>
      <w:r>
        <w:rPr>
          <w:rFonts w:ascii="Segoe UI" w:eastAsia="Segoe UI" w:hAnsi="Segoe UI" w:cs="Segoe UI"/>
          <w:b/>
          <w:bCs/>
          <w:color w:val="FF82B2"/>
          <w:sz w:val="27"/>
          <w:szCs w:val="27"/>
        </w:rPr>
        <w:t>deleteSync()</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Delete File In Dart</w:t>
      </w:r>
    </w:p>
    <w:p w:rsidR="00663897" w:rsidRDefault="00F25AC9">
      <w:pPr>
        <w:spacing w:before="212" w:line="405" w:lineRule="atLeast"/>
        <w:ind w:right="478"/>
        <w:rPr>
          <w:rFonts w:ascii="Segoe UI" w:eastAsia="Segoe UI" w:hAnsi="Segoe UI" w:cs="Segoe UI"/>
          <w:sz w:val="27"/>
          <w:szCs w:val="27"/>
        </w:rPr>
      </w:pPr>
      <w:r>
        <w:rPr>
          <w:rFonts w:ascii="Segoe UI" w:eastAsia="Segoe UI" w:hAnsi="Segoe UI" w:cs="Segoe UI"/>
          <w:color w:val="000000"/>
          <w:sz w:val="27"/>
          <w:szCs w:val="27"/>
        </w:rPr>
        <w:t xml:space="preserve">Assume that you have a file named </w:t>
      </w:r>
      <w:r>
        <w:rPr>
          <w:rFonts w:ascii="Segoe UI" w:eastAsia="Segoe UI" w:hAnsi="Segoe UI" w:cs="Segoe UI"/>
          <w:b/>
          <w:bCs/>
          <w:color w:val="FF82B2"/>
          <w:sz w:val="27"/>
          <w:szCs w:val="27"/>
        </w:rPr>
        <w:t>test.txt</w:t>
      </w:r>
      <w:r>
        <w:rPr>
          <w:rFonts w:ascii="Segoe UI" w:eastAsia="Segoe UI" w:hAnsi="Segoe UI" w:cs="Segoe UI"/>
          <w:sz w:val="27"/>
          <w:szCs w:val="27"/>
        </w:rPr>
        <w:t xml:space="preserve"> </w:t>
      </w:r>
      <w:r>
        <w:rPr>
          <w:rFonts w:ascii="Segoe UI" w:eastAsia="Segoe UI" w:hAnsi="Segoe UI" w:cs="Segoe UI"/>
          <w:color w:val="000000"/>
          <w:sz w:val="27"/>
          <w:szCs w:val="27"/>
        </w:rPr>
        <w:t>in the same directory of your dart program. Now, let’s delete it.</w:t>
      </w:r>
    </w:p>
    <w:p w:rsidR="00663897" w:rsidRDefault="00F25AC9">
      <w:pPr>
        <w:spacing w:before="412" w:line="405" w:lineRule="atLeast"/>
        <w:ind w:left="240" w:right="5499"/>
        <w:rPr>
          <w:rFonts w:ascii="Consolas" w:eastAsia="Consolas" w:hAnsi="Consolas" w:cs="Consolas"/>
        </w:rPr>
      </w:pPr>
      <w:r>
        <w:rPr>
          <w:rFonts w:ascii="Consolas" w:eastAsia="Consolas" w:hAnsi="Consolas" w:cs="Consolas"/>
          <w:color w:val="555E68"/>
        </w:rPr>
        <w:t>// dart program to delete file import 'dart:io';</w:t>
      </w:r>
      <w:r w:rsidR="00FB0D64" w:rsidRPr="00FB0D64">
        <w:pict>
          <v:shape id="_x0000_s1767" type="#_x0000_t75" style="position:absolute;left:0;text-align:left;margin-left:51pt;margin-top:14.1pt;width:495pt;height:243pt;z-index:-251378688;mso-position-horizontal-relative:page;mso-position-vertical-relative:text" o:allowincell="f">
            <v:imagedata r:id="rId476"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open file</w:t>
      </w:r>
    </w:p>
    <w:p w:rsidR="00663897" w:rsidRDefault="00F25AC9">
      <w:pPr>
        <w:spacing w:before="1" w:line="405" w:lineRule="atLeast"/>
        <w:ind w:left="240" w:right="5369"/>
        <w:rPr>
          <w:rFonts w:ascii="Consolas" w:eastAsia="Consolas" w:hAnsi="Consolas" w:cs="Consolas"/>
        </w:rPr>
      </w:pPr>
      <w:r>
        <w:rPr>
          <w:rFonts w:ascii="Consolas" w:eastAsia="Consolas" w:hAnsi="Consolas" w:cs="Consolas"/>
          <w:color w:val="555E68"/>
        </w:rPr>
        <w:t xml:space="preserve">  File file = File('test.txt');   // delete file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file.deleteSync();</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print('File deleted.');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9" w:line="636" w:lineRule="atLeast"/>
        <w:ind w:right="-13"/>
        <w:rPr>
          <w:rFonts w:ascii="Segoe UI" w:eastAsia="Segoe UI" w:hAnsi="Segoe UI" w:cs="Segoe UI"/>
          <w:sz w:val="26"/>
          <w:szCs w:val="26"/>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If you try to delete a file that does not exist, then it will throw an exception. </w:t>
      </w:r>
      <w:r>
        <w:rPr>
          <w:rFonts w:ascii="Segoe UI" w:eastAsia="Segoe UI" w:hAnsi="Segoe UI" w:cs="Segoe UI"/>
          <w:b/>
          <w:bCs/>
          <w:color w:val="E5B567"/>
          <w:sz w:val="26"/>
          <w:szCs w:val="26"/>
        </w:rPr>
        <w:t>Delete File If Exists</w:t>
      </w:r>
    </w:p>
    <w:p w:rsidR="00663897" w:rsidRDefault="00F25AC9">
      <w:pPr>
        <w:spacing w:before="227" w:line="405" w:lineRule="atLeast"/>
        <w:ind w:right="-146"/>
        <w:rPr>
          <w:rFonts w:ascii="Segoe UI" w:eastAsia="Segoe UI" w:hAnsi="Segoe UI" w:cs="Segoe UI"/>
          <w:sz w:val="27"/>
          <w:szCs w:val="27"/>
        </w:rPr>
      </w:pPr>
      <w:r>
        <w:rPr>
          <w:rFonts w:ascii="Segoe UI" w:eastAsia="Segoe UI" w:hAnsi="Segoe UI" w:cs="Segoe UI"/>
          <w:color w:val="000000"/>
          <w:sz w:val="27"/>
          <w:szCs w:val="27"/>
        </w:rPr>
        <w:t xml:space="preserve">You can use </w:t>
      </w:r>
      <w:r>
        <w:rPr>
          <w:rFonts w:ascii="Segoe UI" w:eastAsia="Segoe UI" w:hAnsi="Segoe UI" w:cs="Segoe UI"/>
          <w:b/>
          <w:bCs/>
          <w:color w:val="FF82B2"/>
          <w:sz w:val="27"/>
          <w:szCs w:val="27"/>
        </w:rPr>
        <w:t>File.existsSync()</w:t>
      </w:r>
      <w:r>
        <w:rPr>
          <w:rFonts w:ascii="Segoe UI" w:eastAsia="Segoe UI" w:hAnsi="Segoe UI" w:cs="Segoe UI"/>
          <w:sz w:val="27"/>
          <w:szCs w:val="27"/>
        </w:rPr>
        <w:t xml:space="preserve"> </w:t>
      </w:r>
      <w:r>
        <w:rPr>
          <w:rFonts w:ascii="Segoe UI" w:eastAsia="Segoe UI" w:hAnsi="Segoe UI" w:cs="Segoe UI"/>
          <w:color w:val="000000"/>
          <w:sz w:val="27"/>
          <w:szCs w:val="27"/>
        </w:rPr>
        <w:t>method to check if a file exists or not. If it exists, then you can delete it.</w:t>
      </w:r>
    </w:p>
    <w:p w:rsidR="00663897" w:rsidRDefault="00F25AC9">
      <w:pPr>
        <w:spacing w:before="412" w:line="405" w:lineRule="atLeast"/>
        <w:ind w:left="240" w:right="4201"/>
        <w:rPr>
          <w:rFonts w:ascii="Consolas" w:eastAsia="Consolas" w:hAnsi="Consolas" w:cs="Consolas"/>
        </w:rPr>
      </w:pPr>
      <w:r>
        <w:rPr>
          <w:rFonts w:ascii="Consolas" w:eastAsia="Consolas" w:hAnsi="Consolas" w:cs="Consolas"/>
          <w:color w:val="555E68"/>
        </w:rPr>
        <w:t>// dart program to delete file if exists import 'dart:io';</w:t>
      </w:r>
      <w:r w:rsidR="00FB0D64" w:rsidRPr="00FB0D64">
        <w:pict>
          <v:shape id="_x0000_s1768" type="#_x0000_t75" style="position:absolute;left:0;text-align:left;margin-left:51pt;margin-top:13.6pt;width:495pt;height:219pt;z-index:-251377664;mso-position-horizontal-relative:page;mso-position-vertical-relative:text" o:allowincell="f">
            <v:imagedata r:id="rId477"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open file</w:t>
      </w:r>
    </w:p>
    <w:p w:rsidR="00663897" w:rsidRDefault="00F25AC9">
      <w:pPr>
        <w:spacing w:before="1" w:line="405" w:lineRule="atLeast"/>
        <w:ind w:left="240" w:right="5369"/>
        <w:rPr>
          <w:rFonts w:ascii="Consolas" w:eastAsia="Consolas" w:hAnsi="Consolas" w:cs="Consolas"/>
        </w:rPr>
      </w:pPr>
      <w:r>
        <w:rPr>
          <w:rFonts w:ascii="Consolas" w:eastAsia="Consolas" w:hAnsi="Consolas" w:cs="Consolas"/>
          <w:color w:val="555E68"/>
        </w:rPr>
        <w:t xml:space="preserve">  File file = File('test.txt');   // check if file exists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if (file.existsSync())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delete file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file.deleteSync();</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 xml:space="preserve">    print('File deleted.');</w:t>
      </w:r>
      <w:r w:rsidR="00FB0D64" w:rsidRPr="00FB0D64">
        <w:pict>
          <v:shape id="_x0000_s1769" type="#_x0000_t75" style="position:absolute;left:0;text-align:left;margin-left:51pt;margin-top:-1pt;width:495pt;height:134pt;z-index:-251376640;mso-position-horizontal-relative:page;mso-position-vertical-relative:text" o:allowincell="f">
            <v:imagedata r:id="rId47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else {</w:t>
      </w:r>
    </w:p>
    <w:p w:rsidR="00663897" w:rsidRDefault="00F25AC9">
      <w:pPr>
        <w:spacing w:before="1" w:line="405" w:lineRule="atLeast"/>
        <w:ind w:left="240" w:right="4980"/>
        <w:rPr>
          <w:rFonts w:ascii="Consolas" w:eastAsia="Consolas" w:hAnsi="Consolas" w:cs="Consolas"/>
        </w:rPr>
      </w:pPr>
      <w:r>
        <w:rPr>
          <w:rFonts w:ascii="Consolas" w:eastAsia="Consolas" w:hAnsi="Consolas" w:cs="Consolas"/>
          <w:color w:val="555E68"/>
        </w:rPr>
        <w:t xml:space="preserve">    print('File does not exist.');   }</w:t>
      </w:r>
    </w:p>
    <w:p w:rsidR="00663897" w:rsidRDefault="00F25AC9" w:rsidP="00562F41">
      <w:pPr>
        <w:tabs>
          <w:tab w:val="left" w:pos="1020"/>
        </w:tabs>
        <w:spacing w:before="128" w:line="276" w:lineRule="atLeast"/>
        <w:ind w:left="240" w:right="-200"/>
        <w:jc w:val="both"/>
        <w:rPr>
          <w:rFonts w:ascii="Consolas" w:eastAsia="Consolas" w:hAnsi="Consolas" w:cs="Consolas"/>
          <w:color w:val="555E68"/>
        </w:rPr>
      </w:pPr>
      <w:r>
        <w:rPr>
          <w:rFonts w:ascii="Consolas" w:eastAsia="Consolas" w:hAnsi="Consolas" w:cs="Consolas"/>
          <w:color w:val="555E68"/>
        </w:rPr>
        <w:t>}</w:t>
      </w:r>
      <w:r w:rsidR="00562F41">
        <w:rPr>
          <w:rFonts w:ascii="Consolas" w:eastAsia="Consolas" w:hAnsi="Consolas" w:cs="Consolas"/>
          <w:color w:val="555E68"/>
        </w:rPr>
        <w:tab/>
      </w:r>
    </w:p>
    <w:p w:rsidR="00562F41" w:rsidRDefault="00562F41" w:rsidP="00562F41">
      <w:pPr>
        <w:tabs>
          <w:tab w:val="left" w:pos="1020"/>
        </w:tabs>
        <w:spacing w:before="128" w:line="276" w:lineRule="atLeast"/>
        <w:ind w:left="240" w:right="-200"/>
        <w:jc w:val="both"/>
        <w:rPr>
          <w:rFonts w:ascii="Consolas" w:eastAsia="Consolas" w:hAnsi="Consolas" w:cs="Consolas"/>
          <w:color w:val="555E68"/>
        </w:rPr>
      </w:pPr>
    </w:p>
    <w:p w:rsidR="00562F41" w:rsidRDefault="00562F41" w:rsidP="00562F41">
      <w:pPr>
        <w:tabs>
          <w:tab w:val="left" w:pos="1020"/>
        </w:tabs>
        <w:spacing w:before="128" w:line="276" w:lineRule="atLeast"/>
        <w:ind w:left="240" w:right="-200"/>
        <w:jc w:val="both"/>
        <w:rPr>
          <w:rFonts w:ascii="Consolas" w:eastAsia="Consolas" w:hAnsi="Consolas" w:cs="Consolas"/>
        </w:rPr>
      </w:pPr>
    </w:p>
    <w:p w:rsidR="00663897" w:rsidRPr="00562F41" w:rsidRDefault="00F25AC9" w:rsidP="00562F41">
      <w:pPr>
        <w:pStyle w:val="Heading2"/>
        <w:rPr>
          <w:rFonts w:eastAsia="Segoe UI"/>
          <w:sz w:val="36"/>
          <w:szCs w:val="36"/>
        </w:rPr>
      </w:pPr>
      <w:bookmarkStart w:id="7" w:name="_Toc160974837"/>
      <w:r w:rsidRPr="00562F41">
        <w:rPr>
          <w:rFonts w:eastAsia="Segoe UI"/>
          <w:sz w:val="36"/>
          <w:szCs w:val="36"/>
        </w:rPr>
        <w:t>OOP in Dart</w:t>
      </w:r>
      <w:bookmarkEnd w:id="7"/>
    </w:p>
    <w:p w:rsidR="00663897" w:rsidRDefault="00F25AC9">
      <w:pPr>
        <w:spacing w:before="215"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OOP in Dart</w:t>
      </w:r>
    </w:p>
    <w:p w:rsidR="00663897" w:rsidRDefault="00F25AC9">
      <w:pPr>
        <w:spacing w:before="206" w:line="405" w:lineRule="atLeast"/>
        <w:ind w:right="-151"/>
        <w:rPr>
          <w:rFonts w:ascii="Segoe UI" w:eastAsia="Segoe UI" w:hAnsi="Segoe UI" w:cs="Segoe UI"/>
          <w:sz w:val="27"/>
          <w:szCs w:val="27"/>
        </w:rPr>
      </w:pPr>
      <w:r>
        <w:rPr>
          <w:rFonts w:ascii="Segoe UI" w:eastAsia="Segoe UI" w:hAnsi="Segoe UI" w:cs="Segoe UI"/>
          <w:b/>
          <w:bCs/>
          <w:color w:val="FF82B2"/>
          <w:sz w:val="27"/>
          <w:szCs w:val="27"/>
        </w:rPr>
        <w:t>Object-oriented programming (OOP)</w:t>
      </w:r>
      <w:r>
        <w:rPr>
          <w:rFonts w:ascii="Segoe UI" w:eastAsia="Segoe UI" w:hAnsi="Segoe UI" w:cs="Segoe UI"/>
          <w:sz w:val="27"/>
          <w:szCs w:val="27"/>
        </w:rPr>
        <w:t xml:space="preserve"> </w:t>
      </w:r>
      <w:r>
        <w:rPr>
          <w:rFonts w:ascii="Segoe UI" w:eastAsia="Segoe UI" w:hAnsi="Segoe UI" w:cs="Segoe UI"/>
          <w:color w:val="000000"/>
          <w:sz w:val="27"/>
          <w:szCs w:val="27"/>
        </w:rPr>
        <w:t>is a programming method that uses objects and their interactions to design and program applications. It is one of the most popular programming paradigms and is used in many programming languages, such as Dart, Java, C++, Python, etc.</w:t>
      </w:r>
    </w:p>
    <w:p w:rsidR="00663897" w:rsidRDefault="00F25AC9">
      <w:pPr>
        <w:spacing w:before="240" w:line="405" w:lineRule="atLeast"/>
        <w:ind w:right="-161"/>
        <w:rPr>
          <w:rFonts w:ascii="Segoe UI" w:eastAsia="Segoe UI" w:hAnsi="Segoe UI" w:cs="Segoe UI"/>
          <w:sz w:val="27"/>
          <w:szCs w:val="27"/>
        </w:rPr>
      </w:pPr>
      <w:r>
        <w:rPr>
          <w:rFonts w:ascii="Segoe UI" w:eastAsia="Segoe UI" w:hAnsi="Segoe UI" w:cs="Segoe UI"/>
          <w:color w:val="000000"/>
          <w:sz w:val="27"/>
          <w:szCs w:val="27"/>
        </w:rPr>
        <w:t xml:space="preserve">In </w:t>
      </w:r>
      <w:r>
        <w:rPr>
          <w:rFonts w:ascii="Segoe UI" w:eastAsia="Segoe UI" w:hAnsi="Segoe UI" w:cs="Segoe UI"/>
          <w:b/>
          <w:bCs/>
          <w:color w:val="FF82B2"/>
          <w:sz w:val="27"/>
          <w:szCs w:val="27"/>
        </w:rPr>
        <w:t>OOP</w:t>
      </w:r>
      <w:r>
        <w:rPr>
          <w:rFonts w:ascii="Segoe UI" w:eastAsia="Segoe UI" w:hAnsi="Segoe UI" w:cs="Segoe UI"/>
          <w:color w:val="000000"/>
          <w:sz w:val="27"/>
          <w:szCs w:val="27"/>
        </w:rPr>
        <w:t xml:space="preserve">, an object can be anything, such as a person, a bank account, a car, or a house. Each object has its attributes (or properties) and behavior (or methods). For example, a person object may have the attributes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age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height</w:t>
      </w:r>
      <w:r>
        <w:rPr>
          <w:rFonts w:ascii="Segoe UI" w:eastAsia="Segoe UI" w:hAnsi="Segoe UI" w:cs="Segoe UI"/>
          <w:color w:val="000000"/>
          <w:sz w:val="27"/>
          <w:szCs w:val="27"/>
        </w:rPr>
        <w:t xml:space="preserve">, and the behavior </w:t>
      </w:r>
      <w:r>
        <w:rPr>
          <w:rFonts w:ascii="Segoe UI" w:eastAsia="Segoe UI" w:hAnsi="Segoe UI" w:cs="Segoe UI"/>
          <w:b/>
          <w:bCs/>
          <w:color w:val="FF82B2"/>
          <w:sz w:val="27"/>
          <w:szCs w:val="27"/>
        </w:rPr>
        <w:t>walk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talk</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Advantages</w:t>
      </w:r>
    </w:p>
    <w:p w:rsidR="00663897" w:rsidRDefault="00F25AC9">
      <w:pPr>
        <w:numPr>
          <w:ilvl w:val="0"/>
          <w:numId w:val="42"/>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is easy to understand and use.</w:t>
      </w:r>
    </w:p>
    <w:p w:rsidR="00663897" w:rsidRDefault="00F25AC9">
      <w:pPr>
        <w:numPr>
          <w:ilvl w:val="1"/>
          <w:numId w:val="42"/>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increases reusability and decreases complexity.</w:t>
      </w:r>
    </w:p>
    <w:p w:rsidR="00663897" w:rsidRDefault="00F25AC9">
      <w:pPr>
        <w:numPr>
          <w:ilvl w:val="2"/>
          <w:numId w:val="4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productivity of programmers increases.</w:t>
      </w:r>
    </w:p>
    <w:p w:rsidR="00663897" w:rsidRDefault="00F25AC9">
      <w:pPr>
        <w:numPr>
          <w:ilvl w:val="3"/>
          <w:numId w:val="4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makes the code easier to maintain, modify and debug.</w:t>
      </w:r>
    </w:p>
    <w:p w:rsidR="00663897" w:rsidRDefault="00F25AC9">
      <w:pPr>
        <w:numPr>
          <w:ilvl w:val="4"/>
          <w:numId w:val="42"/>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promotes teamwork and collaboration.</w:t>
      </w:r>
    </w:p>
    <w:p w:rsidR="00663897" w:rsidRDefault="00F25AC9">
      <w:pPr>
        <w:numPr>
          <w:ilvl w:val="5"/>
          <w:numId w:val="4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reduces the repetition of code.</w:t>
      </w:r>
    </w:p>
    <w:p w:rsidR="00663897" w:rsidRDefault="00F25AC9">
      <w:pPr>
        <w:spacing w:before="307" w:after="27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Features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w:t>
      </w:r>
      <w:r>
        <w:rPr>
          <w:rFonts w:ascii="Segoe UI" w:eastAsia="Segoe UI" w:hAnsi="Segoe UI" w:cs="Segoe UI"/>
          <w:b/>
          <w:bCs/>
          <w:color w:val="FF82B2"/>
          <w:spacing w:val="3"/>
          <w:sz w:val="26"/>
          <w:szCs w:val="26"/>
        </w:rPr>
        <w:t>OOP</w:t>
      </w:r>
    </w:p>
    <w:p w:rsidR="00663897" w:rsidRDefault="00F25AC9">
      <w:pPr>
        <w:numPr>
          <w:ilvl w:val="0"/>
          <w:numId w:val="43"/>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Class</w:t>
      </w:r>
    </w:p>
    <w:p w:rsidR="00663897" w:rsidRDefault="00F25AC9">
      <w:pPr>
        <w:numPr>
          <w:ilvl w:val="0"/>
          <w:numId w:val="43"/>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Object</w:t>
      </w:r>
    </w:p>
    <w:p w:rsidR="00663897" w:rsidRDefault="00F25AC9">
      <w:pPr>
        <w:numPr>
          <w:ilvl w:val="0"/>
          <w:numId w:val="43"/>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Encapsulation</w:t>
      </w:r>
    </w:p>
    <w:p w:rsidR="00663897" w:rsidRDefault="00F25AC9">
      <w:pPr>
        <w:numPr>
          <w:ilvl w:val="0"/>
          <w:numId w:val="43"/>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Inheritance</w:t>
      </w:r>
    </w:p>
    <w:p w:rsidR="00663897" w:rsidRDefault="00F25AC9">
      <w:pPr>
        <w:numPr>
          <w:ilvl w:val="0"/>
          <w:numId w:val="43"/>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Polymorphism</w:t>
      </w:r>
    </w:p>
    <w:p w:rsidR="00663897" w:rsidRDefault="00F25AC9">
      <w:pPr>
        <w:numPr>
          <w:ilvl w:val="0"/>
          <w:numId w:val="43"/>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Abstraction</w:t>
      </w:r>
    </w:p>
    <w:p w:rsidR="00663897" w:rsidRDefault="00F25AC9">
      <w:p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Info</w:t>
      </w:r>
    </w:p>
    <w:p w:rsidR="00663897" w:rsidRDefault="00F25AC9">
      <w:pPr>
        <w:spacing w:line="405" w:lineRule="atLeast"/>
        <w:ind w:right="753"/>
        <w:rPr>
          <w:rFonts w:ascii="Segoe UI" w:eastAsia="Segoe UI" w:hAnsi="Segoe UI" w:cs="Segoe UI"/>
          <w:sz w:val="27"/>
          <w:szCs w:val="27"/>
        </w:rPr>
      </w:pPr>
      <w:r>
        <w:rPr>
          <w:rFonts w:ascii="Segoe UI" w:eastAsia="Segoe UI" w:hAnsi="Segoe UI" w:cs="Segoe UI"/>
          <w:color w:val="000000"/>
          <w:sz w:val="27"/>
          <w:szCs w:val="27"/>
        </w:rPr>
        <w:t>Note: The main purpose of OOP is to break complex problems into smaller objects. You will learn all these OOPs features later in this dart tutorial.</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Key Points</w:t>
      </w:r>
    </w:p>
    <w:p w:rsidR="00663897" w:rsidRDefault="00F25AC9">
      <w:pPr>
        <w:numPr>
          <w:ilvl w:val="0"/>
          <w:numId w:val="44"/>
        </w:numPr>
        <w:spacing w:before="242" w:line="405" w:lineRule="atLeast"/>
        <w:ind w:right="72"/>
        <w:rPr>
          <w:rFonts w:ascii="Segoe UI" w:eastAsia="Segoe UI" w:hAnsi="Segoe UI" w:cs="Segoe UI"/>
          <w:sz w:val="27"/>
          <w:szCs w:val="27"/>
        </w:rPr>
      </w:pPr>
      <w:r>
        <w:rPr>
          <w:rFonts w:ascii="Segoe UI" w:eastAsia="Segoe UI" w:hAnsi="Segoe UI" w:cs="Segoe UI"/>
          <w:color w:val="000000"/>
          <w:sz w:val="27"/>
          <w:szCs w:val="27"/>
        </w:rPr>
        <w:t>Object Oriented Programming (OOP) is a programming paradigm that uses objects and their interactions to design and program applications.</w:t>
      </w:r>
    </w:p>
    <w:p w:rsidR="00663897" w:rsidRDefault="00F25AC9">
      <w:pPr>
        <w:numPr>
          <w:ilvl w:val="1"/>
          <w:numId w:val="44"/>
        </w:numPr>
        <w:spacing w:before="45" w:line="405" w:lineRule="atLeast"/>
        <w:ind w:right="548"/>
        <w:rPr>
          <w:rFonts w:ascii="Segoe UI" w:eastAsia="Segoe UI" w:hAnsi="Segoe UI" w:cs="Segoe UI"/>
          <w:sz w:val="27"/>
          <w:szCs w:val="27"/>
        </w:rPr>
      </w:pPr>
      <w:r>
        <w:rPr>
          <w:rFonts w:ascii="Segoe UI" w:eastAsia="Segoe UI" w:hAnsi="Segoe UI" w:cs="Segoe UI"/>
          <w:color w:val="000000"/>
          <w:sz w:val="27"/>
          <w:szCs w:val="27"/>
        </w:rPr>
        <w:t>OOP is based on objects, which are data structures containing data and methods.</w:t>
      </w:r>
    </w:p>
    <w:p w:rsidR="00663897" w:rsidRDefault="00F25AC9">
      <w:pPr>
        <w:numPr>
          <w:ilvl w:val="2"/>
          <w:numId w:val="44"/>
        </w:numPr>
        <w:spacing w:before="30" w:line="405" w:lineRule="atLeast"/>
        <w:ind w:right="315"/>
        <w:rPr>
          <w:rFonts w:ascii="Segoe UI" w:eastAsia="Segoe UI" w:hAnsi="Segoe UI" w:cs="Segoe UI"/>
          <w:sz w:val="27"/>
          <w:szCs w:val="27"/>
        </w:rPr>
      </w:pPr>
      <w:r>
        <w:rPr>
          <w:rFonts w:ascii="Segoe UI" w:eastAsia="Segoe UI" w:hAnsi="Segoe UI" w:cs="Segoe UI"/>
          <w:color w:val="000000"/>
          <w:sz w:val="27"/>
          <w:szCs w:val="27"/>
        </w:rPr>
        <w:t>OOP is a way of thinking about programming that differs from traditional procedural programming.</w:t>
      </w:r>
    </w:p>
    <w:p w:rsidR="00663897" w:rsidRDefault="00F25AC9">
      <w:pPr>
        <w:numPr>
          <w:ilvl w:val="3"/>
          <w:numId w:val="4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OOP can make code more modular, flexible, and extensible.</w:t>
      </w:r>
    </w:p>
    <w:p w:rsidR="00663897" w:rsidRDefault="00F25AC9">
      <w:pPr>
        <w:numPr>
          <w:ilvl w:val="0"/>
          <w:numId w:val="4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OOP can help you to understand better and solve problems.</w:t>
      </w:r>
    </w:p>
    <w:p w:rsidR="00663897" w:rsidRDefault="00F25AC9">
      <w:pPr>
        <w:spacing w:before="282"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Class in Dart</w:t>
      </w:r>
    </w:p>
    <w:p w:rsidR="00663897" w:rsidRDefault="00F25AC9">
      <w:pPr>
        <w:spacing w:before="206" w:line="405" w:lineRule="atLeast"/>
        <w:ind w:right="-66"/>
        <w:rPr>
          <w:rFonts w:ascii="Segoe UI" w:eastAsia="Segoe UI" w:hAnsi="Segoe UI" w:cs="Segoe UI"/>
          <w:sz w:val="27"/>
          <w:szCs w:val="27"/>
        </w:rPr>
      </w:pPr>
      <w:r>
        <w:rPr>
          <w:rFonts w:ascii="Segoe UI" w:eastAsia="Segoe UI" w:hAnsi="Segoe UI" w:cs="Segoe UI"/>
          <w:color w:val="000000"/>
          <w:sz w:val="27"/>
          <w:szCs w:val="27"/>
        </w:rPr>
        <w:t xml:space="preserve">In object-oriented programming, a class is a blueprint for creating objects. A class defines the properties and methods that an object will have. For example, a class called </w:t>
      </w:r>
      <w:r>
        <w:rPr>
          <w:rFonts w:ascii="Segoe UI" w:eastAsia="Segoe UI" w:hAnsi="Segoe UI" w:cs="Segoe UI"/>
          <w:b/>
          <w:bCs/>
          <w:color w:val="FF82B2"/>
          <w:sz w:val="27"/>
          <w:szCs w:val="27"/>
        </w:rPr>
        <w:t>Dog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might have properties like </w:t>
      </w:r>
      <w:r>
        <w:rPr>
          <w:rFonts w:ascii="Segoe UI" w:eastAsia="Segoe UI" w:hAnsi="Segoe UI" w:cs="Segoe UI"/>
          <w:b/>
          <w:bCs/>
          <w:color w:val="FF82B2"/>
          <w:sz w:val="27"/>
          <w:szCs w:val="27"/>
        </w:rPr>
        <w:t>breed</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color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methods like </w:t>
      </w:r>
      <w:r>
        <w:rPr>
          <w:rFonts w:ascii="Segoe UI" w:eastAsia="Segoe UI" w:hAnsi="Segoe UI" w:cs="Segoe UI"/>
          <w:b/>
          <w:bCs/>
          <w:color w:val="FF82B2"/>
          <w:sz w:val="27"/>
          <w:szCs w:val="27"/>
        </w:rPr>
        <w:t>bark</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run</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Declaring Class In Dart</w:t>
      </w:r>
    </w:p>
    <w:p w:rsidR="00663897" w:rsidRDefault="00F25AC9">
      <w:pPr>
        <w:spacing w:before="227" w:line="405" w:lineRule="atLeast"/>
        <w:ind w:right="-181"/>
        <w:rPr>
          <w:rFonts w:ascii="Segoe UI" w:eastAsia="Segoe UI" w:hAnsi="Segoe UI" w:cs="Segoe UI"/>
          <w:sz w:val="27"/>
          <w:szCs w:val="27"/>
        </w:rPr>
      </w:pPr>
      <w:r>
        <w:rPr>
          <w:rFonts w:ascii="Segoe UI" w:eastAsia="Segoe UI" w:hAnsi="Segoe UI" w:cs="Segoe UI"/>
          <w:color w:val="000000"/>
          <w:sz w:val="27"/>
          <w:szCs w:val="27"/>
        </w:rPr>
        <w:t xml:space="preserve">You can declare a class in dart using the </w:t>
      </w:r>
      <w:r>
        <w:rPr>
          <w:rFonts w:ascii="Segoe UI" w:eastAsia="Segoe UI" w:hAnsi="Segoe UI" w:cs="Segoe UI"/>
          <w:b/>
          <w:bCs/>
          <w:color w:val="FF82B2"/>
          <w:sz w:val="27"/>
          <w:szCs w:val="27"/>
        </w:rPr>
        <w:t>class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 followed by class name and braces {}. It’s a good habit to write class name in </w:t>
      </w:r>
      <w:r>
        <w:rPr>
          <w:rFonts w:ascii="Segoe UI" w:eastAsia="Segoe UI" w:hAnsi="Segoe UI" w:cs="Segoe UI"/>
          <w:b/>
          <w:bCs/>
          <w:color w:val="FF82B2"/>
          <w:sz w:val="27"/>
          <w:szCs w:val="27"/>
        </w:rPr>
        <w:t>PascalCase</w:t>
      </w:r>
      <w:r>
        <w:rPr>
          <w:rFonts w:ascii="Segoe UI" w:eastAsia="Segoe UI" w:hAnsi="Segoe UI" w:cs="Segoe UI"/>
          <w:color w:val="000000"/>
          <w:sz w:val="27"/>
          <w:szCs w:val="27"/>
        </w:rPr>
        <w:t xml:space="preserve">. For example, </w:t>
      </w:r>
      <w:r>
        <w:rPr>
          <w:rFonts w:ascii="Segoe UI" w:eastAsia="Segoe UI" w:hAnsi="Segoe UI" w:cs="Segoe UI"/>
          <w:b/>
          <w:bCs/>
          <w:color w:val="FF82B2"/>
          <w:sz w:val="27"/>
          <w:szCs w:val="27"/>
        </w:rPr>
        <w:t>Employee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Student</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QuizBrain</w:t>
      </w:r>
      <w:r>
        <w:rPr>
          <w:rFonts w:ascii="Segoe UI" w:eastAsia="Segoe UI" w:hAnsi="Segoe UI" w:cs="Segoe UI"/>
          <w:color w:val="000000"/>
          <w:sz w:val="27"/>
          <w:szCs w:val="27"/>
        </w:rPr>
        <w:t>, etc.</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506" w:line="276" w:lineRule="atLeast"/>
        <w:ind w:left="240" w:right="-200"/>
        <w:jc w:val="both"/>
        <w:rPr>
          <w:rFonts w:ascii="Consolas" w:eastAsia="Consolas" w:hAnsi="Consolas" w:cs="Consolas"/>
        </w:rPr>
      </w:pPr>
      <w:r>
        <w:rPr>
          <w:rFonts w:ascii="Consolas" w:eastAsia="Consolas" w:hAnsi="Consolas" w:cs="Consolas"/>
          <w:color w:val="555E68"/>
        </w:rPr>
        <w:t>class ClassName {</w:t>
      </w:r>
      <w:r w:rsidR="00FB0D64" w:rsidRPr="00FB0D64">
        <w:pict>
          <v:shape id="_x0000_s1770" type="#_x0000_t75" style="position:absolute;left:0;text-align:left;margin-left:51pt;margin-top:12.45pt;width:495pt;height:122pt;z-index:-251375616;mso-position-horizontal-relative:page;mso-position-vertical-relative:text" o:allowincell="f">
            <v:imagedata r:id="rId479" o:title=""/>
            <w10:wrap anchorx="page"/>
            <w10:anchorlock/>
          </v:shape>
        </w:pict>
      </w:r>
    </w:p>
    <w:p w:rsidR="00663897" w:rsidRDefault="00F25AC9">
      <w:pPr>
        <w:shd w:val="clear" w:color="auto" w:fill="F6F7F8"/>
        <w:spacing w:before="1" w:line="405" w:lineRule="atLeast"/>
        <w:ind w:left="240" w:right="6409"/>
        <w:jc w:val="both"/>
        <w:rPr>
          <w:rFonts w:ascii="Consolas" w:eastAsia="Consolas" w:hAnsi="Consolas" w:cs="Consolas"/>
        </w:rPr>
      </w:pPr>
      <w:r>
        <w:rPr>
          <w:rFonts w:ascii="Consolas" w:eastAsia="Consolas" w:hAnsi="Consolas" w:cs="Consolas"/>
          <w:color w:val="555E68"/>
        </w:rPr>
        <w:t>// properties or fields // methods or functions }</w:t>
      </w:r>
    </w:p>
    <w:p w:rsidR="00663897" w:rsidRDefault="00F25AC9">
      <w:pPr>
        <w:spacing w:before="890"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 the above syntax:</w:t>
      </w:r>
    </w:p>
    <w:p w:rsidR="00663897" w:rsidRDefault="00F25AC9">
      <w:pPr>
        <w:numPr>
          <w:ilvl w:val="0"/>
          <w:numId w:val="45"/>
        </w:numPr>
        <w:spacing w:before="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class</w:t>
      </w:r>
      <w:r>
        <w:rPr>
          <w:rFonts w:ascii="Segoe UI" w:eastAsia="Segoe UI" w:hAnsi="Segoe UI" w:cs="Segoe UI"/>
          <w:sz w:val="27"/>
          <w:szCs w:val="27"/>
        </w:rPr>
        <w:t xml:space="preserve"> </w:t>
      </w:r>
      <w:r>
        <w:rPr>
          <w:rFonts w:ascii="Segoe UI" w:eastAsia="Segoe UI" w:hAnsi="Segoe UI" w:cs="Segoe UI"/>
          <w:color w:val="000000"/>
          <w:sz w:val="27"/>
          <w:szCs w:val="27"/>
        </w:rPr>
        <w:t>keyword is used for defining the class.</w:t>
      </w:r>
    </w:p>
    <w:p w:rsidR="00663897" w:rsidRDefault="00F25AC9">
      <w:pPr>
        <w:numPr>
          <w:ilvl w:val="1"/>
          <w:numId w:val="45"/>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ClassName</w:t>
      </w:r>
      <w:r>
        <w:rPr>
          <w:rFonts w:ascii="Segoe UI" w:eastAsia="Segoe UI" w:hAnsi="Segoe UI" w:cs="Segoe UI"/>
          <w:sz w:val="27"/>
          <w:szCs w:val="27"/>
        </w:rPr>
        <w:t xml:space="preserve"> </w:t>
      </w:r>
      <w:r>
        <w:rPr>
          <w:rFonts w:ascii="Segoe UI" w:eastAsia="Segoe UI" w:hAnsi="Segoe UI" w:cs="Segoe UI"/>
          <w:color w:val="000000"/>
          <w:sz w:val="27"/>
          <w:szCs w:val="27"/>
        </w:rPr>
        <w:t>is the name of the class and must start with capital letter.</w:t>
      </w:r>
    </w:p>
    <w:p w:rsidR="00663897" w:rsidRDefault="00F25AC9">
      <w:pPr>
        <w:numPr>
          <w:ilvl w:val="2"/>
          <w:numId w:val="4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Body of the class consists of </w:t>
      </w:r>
      <w:r>
        <w:rPr>
          <w:rFonts w:ascii="Segoe UI" w:eastAsia="Segoe UI" w:hAnsi="Segoe UI" w:cs="Segoe UI"/>
          <w:b/>
          <w:bCs/>
          <w:color w:val="FF82B2"/>
          <w:sz w:val="27"/>
          <w:szCs w:val="27"/>
        </w:rPr>
        <w:t>properties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functions</w:t>
      </w:r>
      <w:r>
        <w:rPr>
          <w:rFonts w:ascii="Segoe UI" w:eastAsia="Segoe UI" w:hAnsi="Segoe UI" w:cs="Segoe UI"/>
          <w:color w:val="000000"/>
          <w:sz w:val="27"/>
          <w:szCs w:val="27"/>
        </w:rPr>
        <w:t>.</w:t>
      </w:r>
    </w:p>
    <w:p w:rsidR="00663897" w:rsidRDefault="00F25AC9">
      <w:pPr>
        <w:numPr>
          <w:ilvl w:val="3"/>
          <w:numId w:val="45"/>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Properties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are used to store the data. It is also known as </w:t>
      </w:r>
      <w:r>
        <w:rPr>
          <w:rFonts w:ascii="Segoe UI" w:eastAsia="Segoe UI" w:hAnsi="Segoe UI" w:cs="Segoe UI"/>
          <w:b/>
          <w:bCs/>
          <w:color w:val="FF82B2"/>
          <w:sz w:val="27"/>
          <w:szCs w:val="27"/>
        </w:rPr>
        <w:t>fields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w:t>
      </w:r>
      <w:r>
        <w:rPr>
          <w:rFonts w:ascii="Segoe UI" w:eastAsia="Segoe UI" w:hAnsi="Segoe UI" w:cs="Segoe UI"/>
          <w:b/>
          <w:bCs/>
          <w:color w:val="FF82B2"/>
          <w:sz w:val="27"/>
          <w:szCs w:val="27"/>
        </w:rPr>
        <w:t>attributes</w:t>
      </w:r>
      <w:r>
        <w:rPr>
          <w:rFonts w:ascii="Segoe UI" w:eastAsia="Segoe UI" w:hAnsi="Segoe UI" w:cs="Segoe UI"/>
          <w:color w:val="000000"/>
          <w:sz w:val="27"/>
          <w:szCs w:val="27"/>
        </w:rPr>
        <w:t>.</w:t>
      </w:r>
    </w:p>
    <w:p w:rsidR="00663897" w:rsidRDefault="00F25AC9">
      <w:pPr>
        <w:numPr>
          <w:ilvl w:val="4"/>
          <w:numId w:val="45"/>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lastRenderedPageBreak/>
        <w:t>Functions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are used to perform the operations. It is also known as </w:t>
      </w:r>
      <w:r>
        <w:rPr>
          <w:rFonts w:ascii="Segoe UI" w:eastAsia="Segoe UI" w:hAnsi="Segoe UI" w:cs="Segoe UI"/>
          <w:b/>
          <w:bCs/>
          <w:color w:val="FF82B2"/>
          <w:sz w:val="27"/>
          <w:szCs w:val="27"/>
        </w:rPr>
        <w:t>methods</w:t>
      </w:r>
      <w:r>
        <w:rPr>
          <w:rFonts w:ascii="Segoe UI" w:eastAsia="Segoe UI" w:hAnsi="Segoe UI" w:cs="Segoe UI"/>
          <w:color w:val="000000"/>
          <w:sz w:val="27"/>
          <w:szCs w:val="27"/>
        </w:rPr>
        <w:t>.</w:t>
      </w:r>
    </w:p>
    <w:p w:rsidR="00663897" w:rsidRDefault="00F25AC9">
      <w:pPr>
        <w:spacing w:before="20"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 Declaring A Class In Dart</w:t>
      </w:r>
    </w:p>
    <w:p w:rsidR="00663897" w:rsidRDefault="00F25AC9">
      <w:pPr>
        <w:spacing w:before="227" w:line="405" w:lineRule="atLeast"/>
        <w:ind w:right="213"/>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w:t>
      </w:r>
      <w:r>
        <w:rPr>
          <w:rFonts w:ascii="Segoe UI" w:eastAsia="Segoe UI" w:hAnsi="Segoe UI" w:cs="Segoe UI"/>
          <w:b/>
          <w:bCs/>
          <w:color w:val="FF82B2"/>
          <w:sz w:val="27"/>
          <w:szCs w:val="27"/>
        </w:rPr>
        <w:t>Animal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three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numberOfLegs</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lifeSpan</w:t>
      </w:r>
      <w:r>
        <w:rPr>
          <w:rFonts w:ascii="Segoe UI" w:eastAsia="Segoe UI" w:hAnsi="Segoe UI" w:cs="Segoe UI"/>
          <w:color w:val="000000"/>
          <w:sz w:val="27"/>
          <w:szCs w:val="27"/>
        </w:rPr>
        <w:t xml:space="preserve">. The class also has a method called </w:t>
      </w:r>
      <w:r>
        <w:rPr>
          <w:rFonts w:ascii="Segoe UI" w:eastAsia="Segoe UI" w:hAnsi="Segoe UI" w:cs="Segoe UI"/>
          <w:b/>
          <w:bCs/>
          <w:color w:val="FF82B2"/>
          <w:sz w:val="27"/>
          <w:szCs w:val="27"/>
        </w:rPr>
        <w:t>display</w:t>
      </w:r>
      <w:r>
        <w:rPr>
          <w:rFonts w:ascii="Segoe UI" w:eastAsia="Segoe UI" w:hAnsi="Segoe UI" w:cs="Segoe UI"/>
          <w:color w:val="000000"/>
          <w:sz w:val="27"/>
          <w:szCs w:val="27"/>
        </w:rPr>
        <w:t>, which prints out the values of the three properties.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Animal {</w:t>
      </w:r>
      <w:r w:rsidR="00FB0D64" w:rsidRPr="00FB0D64">
        <w:pict>
          <v:shape id="_x0000_s1771" type="#_x0000_t75" style="position:absolute;left:0;text-align:left;margin-left:51pt;margin-top:13.35pt;width:495pt;height:264pt;z-index:-251374592;mso-position-horizontal-relative:page;mso-position-vertical-relative:text" o:allowincell="f">
            <v:imagedata r:id="rId48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 w:line="405" w:lineRule="atLeast"/>
        <w:ind w:left="240" w:right="6798"/>
        <w:rPr>
          <w:rFonts w:ascii="Consolas" w:eastAsia="Consolas" w:hAnsi="Consolas" w:cs="Consolas"/>
        </w:rPr>
      </w:pPr>
      <w:r>
        <w:rPr>
          <w:rFonts w:ascii="Consolas" w:eastAsia="Consolas" w:hAnsi="Consolas" w:cs="Consolas"/>
          <w:color w:val="555E68"/>
        </w:rPr>
        <w:t xml:space="preserve">  int? numberOfLegs;   int? lifeSpan;</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print("Animal name: $name.");</w:t>
      </w:r>
    </w:p>
    <w:p w:rsidR="00663897" w:rsidRDefault="00F25AC9">
      <w:pPr>
        <w:spacing w:before="1" w:line="405" w:lineRule="atLeast"/>
        <w:ind w:left="240" w:right="3681"/>
        <w:rPr>
          <w:rFonts w:ascii="Consolas" w:eastAsia="Consolas" w:hAnsi="Consolas" w:cs="Consolas"/>
        </w:rPr>
      </w:pPr>
      <w:r>
        <w:rPr>
          <w:rFonts w:ascii="Consolas" w:eastAsia="Consolas" w:hAnsi="Consolas" w:cs="Consolas"/>
          <w:color w:val="555E68"/>
        </w:rPr>
        <w:t xml:space="preserve">    print("Number of Legs: $numberOfLegs.");     print("Life Span: $lifeSpan.");</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4" w:line="405" w:lineRule="atLeast"/>
        <w:ind w:right="435"/>
        <w:rPr>
          <w:rFonts w:ascii="Segoe UI" w:eastAsia="Segoe UI" w:hAnsi="Segoe UI" w:cs="Segoe UI"/>
          <w:sz w:val="27"/>
          <w:szCs w:val="27"/>
        </w:rPr>
      </w:pPr>
      <w:r>
        <w:rPr>
          <w:rFonts w:ascii="Segoe UI" w:eastAsia="Segoe UI" w:hAnsi="Segoe UI" w:cs="Segoe UI"/>
          <w:b/>
          <w:bCs/>
          <w:color w:val="FF82B2"/>
          <w:sz w:val="27"/>
          <w:szCs w:val="27"/>
        </w:rPr>
        <w:t>Note: This program will not print anything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because we have not created any object of the class. You will learn about the </w:t>
      </w:r>
      <w:r>
        <w:rPr>
          <w:rFonts w:ascii="Segoe UI" w:eastAsia="Segoe UI" w:hAnsi="Segoe UI" w:cs="Segoe UI"/>
          <w:b/>
          <w:bCs/>
          <w:color w:val="FF82B2"/>
          <w:sz w:val="27"/>
          <w:szCs w:val="27"/>
        </w:rPr>
        <w:t>object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later. The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used for null safety. You will also learn about </w:t>
      </w:r>
      <w:r>
        <w:rPr>
          <w:rFonts w:ascii="Segoe UI" w:eastAsia="Segoe UI" w:hAnsi="Segoe UI" w:cs="Segoe UI"/>
          <w:b/>
          <w:bCs/>
          <w:color w:val="FF82B2"/>
          <w:sz w:val="27"/>
          <w:szCs w:val="27"/>
        </w:rPr>
        <w:t>null safety</w:t>
      </w:r>
      <w:r>
        <w:rPr>
          <w:rFonts w:ascii="Segoe UI" w:eastAsia="Segoe UI" w:hAnsi="Segoe UI" w:cs="Segoe UI"/>
          <w:sz w:val="27"/>
          <w:szCs w:val="27"/>
        </w:rPr>
        <w:t xml:space="preserve"> </w:t>
      </w:r>
      <w:r>
        <w:rPr>
          <w:rFonts w:ascii="Segoe UI" w:eastAsia="Segoe UI" w:hAnsi="Segoe UI" w:cs="Segoe UI"/>
          <w:color w:val="000000"/>
          <w:sz w:val="27"/>
          <w:szCs w:val="27"/>
        </w:rPr>
        <w:t>later.</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Key Points</w:t>
      </w:r>
    </w:p>
    <w:p w:rsidR="00663897" w:rsidRDefault="00F25AC9">
      <w:pPr>
        <w:numPr>
          <w:ilvl w:val="0"/>
          <w:numId w:val="46"/>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The class is declared using the </w:t>
      </w:r>
      <w:r>
        <w:rPr>
          <w:rFonts w:ascii="Segoe UI" w:eastAsia="Segoe UI" w:hAnsi="Segoe UI" w:cs="Segoe UI"/>
          <w:b/>
          <w:bCs/>
          <w:color w:val="FF82B2"/>
          <w:sz w:val="27"/>
          <w:szCs w:val="27"/>
        </w:rPr>
        <w:t>class</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numPr>
          <w:ilvl w:val="1"/>
          <w:numId w:val="46"/>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class is a blueprint for creating objects.</w:t>
      </w:r>
    </w:p>
    <w:p w:rsidR="00663897" w:rsidRDefault="00F25AC9">
      <w:pPr>
        <w:numPr>
          <w:ilvl w:val="2"/>
          <w:numId w:val="4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class body consists of properties and methods.</w:t>
      </w:r>
    </w:p>
    <w:p w:rsidR="00663897" w:rsidRDefault="00F25AC9">
      <w:pPr>
        <w:numPr>
          <w:ilvl w:val="3"/>
          <w:numId w:val="4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properties are also known as fields, attributes, or data members.</w:t>
      </w:r>
    </w:p>
    <w:p w:rsidR="00663897" w:rsidRDefault="00F25AC9">
      <w:pPr>
        <w:numPr>
          <w:ilvl w:val="4"/>
          <w:numId w:val="46"/>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methods are also known as behaviors, or member functions.</w:t>
      </w:r>
    </w:p>
    <w:p w:rsidR="00663897" w:rsidRDefault="00F25AC9">
      <w:pPr>
        <w:spacing w:before="29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Object in Dart</w:t>
      </w:r>
    </w:p>
    <w:p w:rsidR="00663897" w:rsidRDefault="00F25AC9">
      <w:pPr>
        <w:spacing w:before="206" w:line="405" w:lineRule="atLeast"/>
        <w:ind w:right="143"/>
        <w:jc w:val="both"/>
        <w:rPr>
          <w:rFonts w:ascii="Segoe UI" w:eastAsia="Segoe UI" w:hAnsi="Segoe UI" w:cs="Segoe UI"/>
          <w:sz w:val="27"/>
          <w:szCs w:val="27"/>
        </w:rPr>
      </w:pPr>
      <w:r>
        <w:rPr>
          <w:rFonts w:ascii="Segoe UI" w:eastAsia="Segoe UI" w:hAnsi="Segoe UI" w:cs="Segoe UI"/>
          <w:b/>
          <w:bCs/>
          <w:color w:val="FF82B2"/>
          <w:sz w:val="27"/>
          <w:szCs w:val="27"/>
        </w:rPr>
        <w:t>In object-oriented programming</w:t>
      </w:r>
      <w:r>
        <w:rPr>
          <w:rFonts w:ascii="Segoe UI" w:eastAsia="Segoe UI" w:hAnsi="Segoe UI" w:cs="Segoe UI"/>
          <w:color w:val="000000"/>
          <w:sz w:val="27"/>
          <w:szCs w:val="27"/>
        </w:rPr>
        <w:t>, an object is a self-contained unit of code and data. Objects are created from templates called classes. An object is made up of properties(variables) and methods(functions). An object is an instance of a class.</w:t>
      </w:r>
    </w:p>
    <w:p w:rsidR="00663897" w:rsidRDefault="00F25AC9">
      <w:pPr>
        <w:spacing w:before="240" w:line="405" w:lineRule="atLeast"/>
        <w:ind w:right="302"/>
        <w:rPr>
          <w:rFonts w:ascii="Segoe UI" w:eastAsia="Segoe UI" w:hAnsi="Segoe UI" w:cs="Segoe UI"/>
          <w:sz w:val="27"/>
          <w:szCs w:val="27"/>
        </w:rPr>
      </w:pPr>
      <w:r>
        <w:rPr>
          <w:rFonts w:ascii="Segoe UI" w:eastAsia="Segoe UI" w:hAnsi="Segoe UI" w:cs="Segoe UI"/>
          <w:b/>
          <w:bCs/>
          <w:color w:val="FF82B2"/>
          <w:sz w:val="27"/>
          <w:szCs w:val="27"/>
        </w:rPr>
        <w:t>For example</w:t>
      </w:r>
      <w:r>
        <w:rPr>
          <w:rFonts w:ascii="Segoe UI" w:eastAsia="Segoe UI" w:hAnsi="Segoe UI" w:cs="Segoe UI"/>
          <w:color w:val="000000"/>
          <w:sz w:val="27"/>
          <w:szCs w:val="27"/>
        </w:rPr>
        <w:t>, a bicycle object might have attributes like color, size, and current speed. It might have methods like changeGear, pedalFaster, and brake.</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Info</w:t>
      </w:r>
    </w:p>
    <w:p w:rsidR="00663897" w:rsidRDefault="00F25AC9">
      <w:pPr>
        <w:spacing w:line="405" w:lineRule="atLeast"/>
        <w:ind w:right="505"/>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To create an object, you must create a class first. It’s a good practice to declare the object name in lower case.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Instantiation</w:t>
      </w:r>
    </w:p>
    <w:p w:rsidR="00663897" w:rsidRDefault="00F25AC9">
      <w:pPr>
        <w:spacing w:before="227" w:line="405" w:lineRule="atLeast"/>
        <w:ind w:right="7"/>
        <w:rPr>
          <w:rFonts w:ascii="Segoe UI" w:eastAsia="Segoe UI" w:hAnsi="Segoe UI" w:cs="Segoe UI"/>
          <w:sz w:val="27"/>
          <w:szCs w:val="27"/>
        </w:rPr>
      </w:pPr>
      <w:r>
        <w:rPr>
          <w:rFonts w:ascii="Segoe UI" w:eastAsia="Segoe UI" w:hAnsi="Segoe UI" w:cs="Segoe UI"/>
          <w:color w:val="000000"/>
          <w:sz w:val="27"/>
          <w:szCs w:val="27"/>
        </w:rPr>
        <w:t xml:space="preserve">In object-oriented programming, instantiation is the process of creating an instance of a class. In other words, you can say that instantiation is the process of creating an object of a class. For example, if you have a class called </w:t>
      </w:r>
      <w:r>
        <w:rPr>
          <w:rFonts w:ascii="Segoe UI" w:eastAsia="Segoe UI" w:hAnsi="Segoe UI" w:cs="Segoe UI"/>
          <w:b/>
          <w:bCs/>
          <w:color w:val="FF82B2"/>
          <w:sz w:val="27"/>
          <w:szCs w:val="27"/>
        </w:rPr>
        <w:t>Bicycle</w:t>
      </w:r>
      <w:r>
        <w:rPr>
          <w:rFonts w:ascii="Segoe UI" w:eastAsia="Segoe UI" w:hAnsi="Segoe UI" w:cs="Segoe UI"/>
          <w:color w:val="000000"/>
          <w:sz w:val="27"/>
          <w:szCs w:val="27"/>
        </w:rPr>
        <w:t xml:space="preserve">, then you can create an object of the class called </w:t>
      </w:r>
      <w:r>
        <w:rPr>
          <w:rFonts w:ascii="Segoe UI" w:eastAsia="Segoe UI" w:hAnsi="Segoe UI" w:cs="Segoe UI"/>
          <w:b/>
          <w:bCs/>
          <w:color w:val="FF82B2"/>
          <w:sz w:val="27"/>
          <w:szCs w:val="27"/>
        </w:rPr>
        <w:t>bicycle</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Declaring Object In Dart</w:t>
      </w:r>
    </w:p>
    <w:p w:rsidR="00663897" w:rsidRDefault="00F25AC9">
      <w:pPr>
        <w:spacing w:before="212" w:line="405" w:lineRule="atLeast"/>
        <w:ind w:right="96"/>
        <w:rPr>
          <w:rFonts w:ascii="Segoe UI" w:eastAsia="Segoe UI" w:hAnsi="Segoe UI" w:cs="Segoe UI"/>
          <w:sz w:val="27"/>
          <w:szCs w:val="27"/>
        </w:rPr>
      </w:pPr>
      <w:r>
        <w:rPr>
          <w:rFonts w:ascii="Segoe UI" w:eastAsia="Segoe UI" w:hAnsi="Segoe UI" w:cs="Segoe UI"/>
          <w:color w:val="000000"/>
          <w:sz w:val="27"/>
          <w:szCs w:val="27"/>
        </w:rPr>
        <w:t>Once you have created a class, it’s time to declare the object. You can declare an object by the following syntax:</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521" w:line="276" w:lineRule="atLeast"/>
        <w:ind w:left="240" w:right="-200"/>
        <w:jc w:val="both"/>
        <w:rPr>
          <w:rFonts w:ascii="Consolas" w:eastAsia="Consolas" w:hAnsi="Consolas" w:cs="Consolas"/>
        </w:rPr>
      </w:pPr>
      <w:r>
        <w:rPr>
          <w:rFonts w:ascii="Consolas" w:eastAsia="Consolas" w:hAnsi="Consolas" w:cs="Consolas"/>
          <w:color w:val="555E68"/>
        </w:rPr>
        <w:t>ClassName objectName = ClassName();</w:t>
      </w:r>
      <w:r w:rsidR="00FB0D64" w:rsidRPr="00FB0D64">
        <w:pict>
          <v:shape id="_x0000_s1772" type="#_x0000_t75" style="position:absolute;left:0;text-align:left;margin-left:51pt;margin-top:12.7pt;width:495pt;height:62pt;z-index:-251373568;mso-position-horizontal-relative:page;mso-position-vertical-relative:text" o:allowincell="f">
            <v:imagedata r:id="rId481" o:title=""/>
            <w10:wrap anchorx="page"/>
            <w10:anchorlock/>
          </v:shape>
        </w:pic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 Declaring An Object In Dart</w:t>
      </w:r>
    </w:p>
    <w:p w:rsidR="00663897" w:rsidRDefault="00F25AC9">
      <w:pPr>
        <w:spacing w:before="227" w:line="405" w:lineRule="atLeast"/>
        <w:ind w:right="-82"/>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w:t>
      </w:r>
      <w:r>
        <w:rPr>
          <w:rFonts w:ascii="Segoe UI" w:eastAsia="Segoe UI" w:hAnsi="Segoe UI" w:cs="Segoe UI"/>
          <w:b/>
          <w:bCs/>
          <w:color w:val="FF82B2"/>
          <w:sz w:val="27"/>
          <w:szCs w:val="27"/>
        </w:rPr>
        <w:t>Bycycle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three properties: </w:t>
      </w:r>
      <w:r>
        <w:rPr>
          <w:rFonts w:ascii="Segoe UI" w:eastAsia="Segoe UI" w:hAnsi="Segoe UI" w:cs="Segoe UI"/>
          <w:b/>
          <w:bCs/>
          <w:color w:val="FF82B2"/>
          <w:sz w:val="27"/>
          <w:szCs w:val="27"/>
        </w:rPr>
        <w:t>color</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size</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currentSpeed</w:t>
      </w:r>
      <w:r>
        <w:rPr>
          <w:rFonts w:ascii="Segoe UI" w:eastAsia="Segoe UI" w:hAnsi="Segoe UI" w:cs="Segoe UI"/>
          <w:color w:val="000000"/>
          <w:sz w:val="27"/>
          <w:szCs w:val="27"/>
        </w:rPr>
        <w:t xml:space="preserve">. The class has two methods. One is </w:t>
      </w:r>
      <w:r>
        <w:rPr>
          <w:rFonts w:ascii="Segoe UI" w:eastAsia="Segoe UI" w:hAnsi="Segoe UI" w:cs="Segoe UI"/>
          <w:b/>
          <w:bCs/>
          <w:color w:val="FF82B2"/>
          <w:sz w:val="27"/>
          <w:szCs w:val="27"/>
        </w:rPr>
        <w:t>changeGear</w:t>
      </w:r>
      <w:r>
        <w:rPr>
          <w:rFonts w:ascii="Segoe UI" w:eastAsia="Segoe UI" w:hAnsi="Segoe UI" w:cs="Segoe UI"/>
          <w:color w:val="000000"/>
          <w:sz w:val="27"/>
          <w:szCs w:val="27"/>
        </w:rPr>
        <w:t xml:space="preserve">, which changes the gear of the bicycle, and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prints out the values of the three properties. We also have an object of the class </w:t>
      </w:r>
      <w:r>
        <w:rPr>
          <w:rFonts w:ascii="Segoe UI" w:eastAsia="Segoe UI" w:hAnsi="Segoe UI" w:cs="Segoe UI"/>
          <w:b/>
          <w:bCs/>
          <w:color w:val="FF82B2"/>
          <w:sz w:val="27"/>
          <w:szCs w:val="27"/>
        </w:rPr>
        <w:t>Bycycle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bicycle</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 xml:space="preserve">    class Bicycle {</w:t>
      </w:r>
      <w:r w:rsidR="00FB0D64" w:rsidRPr="00FB0D64">
        <w:pict>
          <v:shape id="_x0000_s1773" type="#_x0000_t75" style="position:absolute;left:0;text-align:left;margin-left:51pt;margin-top:14.1pt;width:495pt;height:301pt;z-index:-251372544;mso-position-horizontal-relative:page;mso-position-vertical-relative:text" o:allowincell="f">
            <v:imagedata r:id="rId48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color;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size;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currentSpeed;</w:t>
      </w:r>
    </w:p>
    <w:p w:rsidR="00663897" w:rsidRDefault="00F25AC9">
      <w:pPr>
        <w:spacing w:before="406" w:line="405" w:lineRule="atLeast"/>
        <w:ind w:left="240" w:right="4590"/>
        <w:rPr>
          <w:rFonts w:ascii="Consolas" w:eastAsia="Consolas" w:hAnsi="Consolas" w:cs="Consolas"/>
        </w:rPr>
      </w:pPr>
      <w:r>
        <w:rPr>
          <w:rFonts w:ascii="Consolas" w:eastAsia="Consolas" w:hAnsi="Consolas" w:cs="Consolas"/>
          <w:color w:val="555E68"/>
        </w:rPr>
        <w:t xml:space="preserve">      void changeGear(int newValue) {         currentSpeed = newValue;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print("Color: $color");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print("Size: $size");</w:t>
      </w:r>
    </w:p>
    <w:p w:rsidR="00663897" w:rsidRDefault="00F25AC9">
      <w:pPr>
        <w:spacing w:before="1" w:line="405" w:lineRule="atLeast"/>
        <w:ind w:left="240" w:right="3421"/>
        <w:rPr>
          <w:rFonts w:ascii="Consolas" w:eastAsia="Consolas" w:hAnsi="Consolas" w:cs="Consolas"/>
        </w:rPr>
      </w:pPr>
      <w:r>
        <w:rPr>
          <w:rFonts w:ascii="Consolas" w:eastAsia="Consolas" w:hAnsi="Consolas" w:cs="Consolas"/>
          <w:color w:val="555E68"/>
        </w:rPr>
        <w:lastRenderedPageBreak/>
        <w:t xml:space="preserve">        print("Current Speed: $currentSpeed");       }</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 xml:space="preserve">    }</w:t>
      </w:r>
      <w:r w:rsidR="00FB0D64" w:rsidRPr="00FB0D64">
        <w:pict>
          <v:shape id="_x0000_s1774" type="#_x0000_t75" style="position:absolute;left:0;text-align:left;margin-left:51pt;margin-top:-1pt;width:495pt;height:255pt;z-index:-251371520;mso-position-horizontal-relative:page;mso-position-vertical-relative:text" o:allowincell="f">
            <v:imagedata r:id="rId483"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void main(){</w:t>
      </w:r>
    </w:p>
    <w:p w:rsidR="00663897" w:rsidRDefault="00F25AC9">
      <w:pPr>
        <w:spacing w:before="1" w:line="405" w:lineRule="atLeast"/>
        <w:ind w:left="240" w:right="2642"/>
        <w:rPr>
          <w:rFonts w:ascii="Consolas" w:eastAsia="Consolas" w:hAnsi="Consolas" w:cs="Consolas"/>
        </w:rPr>
      </w:pPr>
      <w:r>
        <w:rPr>
          <w:rFonts w:ascii="Consolas" w:eastAsia="Consolas" w:hAnsi="Consolas" w:cs="Consolas"/>
          <w:color w:val="555E68"/>
        </w:rPr>
        <w:t xml:space="preserve">        // Here bicycle is object of class Bicycle.         Bicycle bicycle = Bicycle();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bicycle.color = "Red";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bicycle.size = 26;</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bicycle.currentSpeed = 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bicycle.changeGear(5);</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bicycle.display();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B0D64">
      <w:pPr>
        <w:spacing w:before="654" w:line="645" w:lineRule="atLeast"/>
        <w:ind w:right="8314"/>
        <w:rPr>
          <w:rFonts w:ascii="Segoe UI" w:eastAsia="Segoe UI" w:hAnsi="Segoe UI" w:cs="Segoe UI"/>
          <w:sz w:val="27"/>
          <w:szCs w:val="27"/>
        </w:rPr>
      </w:pPr>
      <w:hyperlink r:id="rId484"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right="168"/>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Once you create an object, you can access the properties and methods of the object using the dot(.) operator.</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Key Points</w:t>
      </w:r>
    </w:p>
    <w:p w:rsidR="00663897" w:rsidRDefault="00F25AC9">
      <w:pPr>
        <w:numPr>
          <w:ilvl w:val="0"/>
          <w:numId w:val="47"/>
        </w:numPr>
        <w:spacing w:before="242" w:line="405" w:lineRule="atLeast"/>
        <w:ind w:right="33"/>
        <w:rPr>
          <w:rFonts w:ascii="Segoe UI" w:eastAsia="Segoe UI" w:hAnsi="Segoe UI" w:cs="Segoe UI"/>
          <w:sz w:val="27"/>
          <w:szCs w:val="27"/>
        </w:rPr>
      </w:pPr>
      <w:r>
        <w:rPr>
          <w:rFonts w:ascii="Segoe UI" w:eastAsia="Segoe UI" w:hAnsi="Segoe UI" w:cs="Segoe UI"/>
          <w:color w:val="000000"/>
          <w:sz w:val="27"/>
          <w:szCs w:val="27"/>
        </w:rPr>
        <w:t>The main method is the program’s entry point, so it is always needed to see the result.</w:t>
      </w:r>
    </w:p>
    <w:p w:rsidR="00663897" w:rsidRDefault="00F25AC9">
      <w:pPr>
        <w:numPr>
          <w:ilvl w:val="1"/>
          <w:numId w:val="4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new</w:t>
      </w:r>
      <w:r>
        <w:rPr>
          <w:rFonts w:ascii="Segoe UI" w:eastAsia="Segoe UI" w:hAnsi="Segoe UI" w:cs="Segoe UI"/>
          <w:sz w:val="27"/>
          <w:szCs w:val="27"/>
        </w:rPr>
        <w:t xml:space="preserve"> </w:t>
      </w:r>
      <w:r>
        <w:rPr>
          <w:rFonts w:ascii="Segoe UI" w:eastAsia="Segoe UI" w:hAnsi="Segoe UI" w:cs="Segoe UI"/>
          <w:color w:val="000000"/>
          <w:sz w:val="27"/>
          <w:szCs w:val="27"/>
        </w:rPr>
        <w:t>keyword can be used to create a new object, but it is unnecessary.</w:t>
      </w:r>
    </w:p>
    <w:p w:rsidR="00663897" w:rsidRDefault="00F25AC9">
      <w:pPr>
        <w:spacing w:before="282"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Constructor in Dart</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Introduction</w:t>
      </w:r>
    </w:p>
    <w:p w:rsidR="00663897" w:rsidRDefault="00F25AC9">
      <w:pPr>
        <w:spacing w:before="227" w:line="405" w:lineRule="atLeast"/>
        <w:ind w:right="-148"/>
        <w:rPr>
          <w:rFonts w:ascii="Segoe UI" w:eastAsia="Segoe UI" w:hAnsi="Segoe UI" w:cs="Segoe UI"/>
          <w:sz w:val="27"/>
          <w:szCs w:val="27"/>
        </w:rPr>
      </w:pPr>
      <w:r>
        <w:rPr>
          <w:rFonts w:ascii="Segoe UI" w:eastAsia="Segoe UI" w:hAnsi="Segoe UI" w:cs="Segoe UI"/>
          <w:color w:val="000000"/>
          <w:sz w:val="27"/>
          <w:szCs w:val="27"/>
        </w:rPr>
        <w:t>In this section, you will learn about constructor in Dart programming language and how to use constructors with the help of examples. Before learning about the constructor, you should have a basic understanding of the class and object in dart.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Constructor In Dart</w:t>
      </w:r>
    </w:p>
    <w:p w:rsidR="00663897" w:rsidRDefault="00F25AC9">
      <w:pPr>
        <w:spacing w:before="212" w:line="405" w:lineRule="atLeast"/>
        <w:ind w:right="-117"/>
        <w:rPr>
          <w:rFonts w:ascii="Segoe UI" w:eastAsia="Segoe UI" w:hAnsi="Segoe UI" w:cs="Segoe UI"/>
          <w:sz w:val="27"/>
          <w:szCs w:val="27"/>
        </w:rPr>
      </w:pPr>
      <w:r>
        <w:rPr>
          <w:rFonts w:ascii="Segoe UI" w:eastAsia="Segoe UI" w:hAnsi="Segoe UI" w:cs="Segoe UI"/>
          <w:b/>
          <w:bCs/>
          <w:color w:val="FF82B2"/>
          <w:sz w:val="27"/>
          <w:szCs w:val="27"/>
        </w:rPr>
        <w:t>A constructor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special method used to initialize an object. It is called automatically when an object is created, and it can be used to set the initial values for the object’s properties. For example, the following code creates a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object and sets the initial values for the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age</w:t>
      </w:r>
      <w:r>
        <w:rPr>
          <w:rFonts w:ascii="Segoe UI" w:eastAsia="Segoe UI" w:hAnsi="Segoe UI" w:cs="Segoe UI"/>
          <w:sz w:val="27"/>
          <w:szCs w:val="27"/>
        </w:rPr>
        <w:t xml:space="preserve"> </w:t>
      </w:r>
      <w:r>
        <w:rPr>
          <w:rFonts w:ascii="Segoe UI" w:eastAsia="Segoe UI" w:hAnsi="Segoe UI" w:cs="Segoe UI"/>
          <w:color w:val="000000"/>
          <w:sz w:val="27"/>
          <w:szCs w:val="27"/>
        </w:rPr>
        <w:t>properties.</w:t>
      </w:r>
    </w:p>
    <w:p w:rsidR="00663897" w:rsidRDefault="00F25AC9">
      <w:pPr>
        <w:spacing w:before="253" w:line="276" w:lineRule="atLeast"/>
        <w:ind w:left="240" w:right="-200"/>
        <w:jc w:val="both"/>
        <w:rPr>
          <w:rFonts w:ascii="Consolas" w:eastAsia="Consolas" w:hAnsi="Consolas" w:cs="Consolas"/>
        </w:rPr>
      </w:pPr>
      <w:r>
        <w:rPr>
          <w:rFonts w:ascii="Consolas" w:eastAsia="Consolas" w:hAnsi="Consolas" w:cs="Consolas"/>
          <w:color w:val="555E68"/>
        </w:rPr>
        <w:lastRenderedPageBreak/>
        <w:t>Person person = Person("John", 30);</w:t>
      </w:r>
      <w:r w:rsidR="00FB0D64" w:rsidRPr="00FB0D64">
        <w:pict>
          <v:shape id="_x0000_s1775" type="#_x0000_t75" style="position:absolute;left:0;text-align:left;margin-left:51pt;margin-top:-1pt;width:495pt;height:62pt;z-index:-251370496;mso-position-horizontal-relative:page;mso-position-vertical-relative:text" o:allowincell="f">
            <v:imagedata r:id="rId485" o:title=""/>
            <w10:wrap anchorx="page"/>
            <w10:anchorlock/>
          </v:shape>
        </w:pic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Without Constructor</w:t>
      </w:r>
    </w:p>
    <w:p w:rsidR="00663897" w:rsidRDefault="00F25AC9">
      <w:pPr>
        <w:spacing w:before="227" w:line="405" w:lineRule="atLeast"/>
        <w:ind w:right="-150"/>
        <w:rPr>
          <w:rFonts w:ascii="Segoe UI" w:eastAsia="Segoe UI" w:hAnsi="Segoe UI" w:cs="Segoe UI"/>
          <w:sz w:val="27"/>
          <w:szCs w:val="27"/>
        </w:rPr>
      </w:pPr>
      <w:r>
        <w:rPr>
          <w:rFonts w:ascii="Segoe UI" w:eastAsia="Segoe UI" w:hAnsi="Segoe UI" w:cs="Segoe UI"/>
          <w:color w:val="000000"/>
          <w:sz w:val="27"/>
          <w:szCs w:val="27"/>
        </w:rPr>
        <w:t xml:space="preserve">If you don’t define a constructor for class, then you need to set the values of the properties manually. For example, the following code creates a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object and sets the values for the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age</w:t>
      </w:r>
      <w:r>
        <w:rPr>
          <w:rFonts w:ascii="Segoe UI" w:eastAsia="Segoe UI" w:hAnsi="Segoe UI" w:cs="Segoe UI"/>
          <w:sz w:val="27"/>
          <w:szCs w:val="27"/>
        </w:rPr>
        <w:t xml:space="preserve"> </w:t>
      </w:r>
      <w:r>
        <w:rPr>
          <w:rFonts w:ascii="Segoe UI" w:eastAsia="Segoe UI" w:hAnsi="Segoe UI" w:cs="Segoe UI"/>
          <w:color w:val="000000"/>
          <w:sz w:val="27"/>
          <w:szCs w:val="27"/>
        </w:rPr>
        <w:t>properties.</w:t>
      </w:r>
    </w:p>
    <w:p w:rsidR="00663897" w:rsidRDefault="00F25AC9">
      <w:pPr>
        <w:spacing w:before="412" w:line="405" w:lineRule="atLeast"/>
        <w:ind w:left="240" w:right="6149"/>
        <w:rPr>
          <w:rFonts w:ascii="Consolas" w:eastAsia="Consolas" w:hAnsi="Consolas" w:cs="Consolas"/>
        </w:rPr>
      </w:pPr>
      <w:r>
        <w:rPr>
          <w:rFonts w:ascii="Consolas" w:eastAsia="Consolas" w:hAnsi="Consolas" w:cs="Consolas"/>
          <w:color w:val="555E68"/>
        </w:rPr>
        <w:t>Person person = Person(); person.name = "John"; person.age = 30;</w:t>
      </w:r>
      <w:r w:rsidR="00FB0D64" w:rsidRPr="00FB0D64">
        <w:pict>
          <v:shape id="_x0000_s1776" type="#_x0000_t75" style="position:absolute;left:0;text-align:left;margin-left:51pt;margin-top:13.35pt;width:495pt;height:102pt;z-index:-251369472;mso-position-horizontal-relative:page;mso-position-vertical-relative:text" o:allowincell="f">
            <v:imagedata r:id="rId486" o:title=""/>
            <w10:wrap anchorx="page"/>
            <w10:anchorlock/>
          </v:shape>
        </w:pic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Things To Remember</w:t>
      </w:r>
    </w:p>
    <w:p w:rsidR="00663897" w:rsidRDefault="00F25AC9">
      <w:pPr>
        <w:numPr>
          <w:ilvl w:val="0"/>
          <w:numId w:val="48"/>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constructor’s name should be the same as the class name.</w:t>
      </w:r>
    </w:p>
    <w:p w:rsidR="00663897" w:rsidRDefault="00F25AC9">
      <w:pPr>
        <w:numPr>
          <w:ilvl w:val="1"/>
          <w:numId w:val="48"/>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Constructor doesn’t have any return type.</w:t>
      </w:r>
    </w:p>
    <w:p w:rsidR="00663897" w:rsidRDefault="00F25AC9">
      <w:pPr>
        <w:spacing w:before="30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Syntax</w:t>
      </w:r>
    </w:p>
    <w:p w:rsidR="00663897" w:rsidRDefault="00F25AC9">
      <w:pPr>
        <w:spacing w:before="506" w:line="276" w:lineRule="atLeast"/>
        <w:ind w:left="240" w:right="-200"/>
        <w:jc w:val="both"/>
        <w:rPr>
          <w:rFonts w:ascii="Consolas" w:eastAsia="Consolas" w:hAnsi="Consolas" w:cs="Consolas"/>
        </w:rPr>
      </w:pPr>
      <w:r>
        <w:rPr>
          <w:rFonts w:ascii="Consolas" w:eastAsia="Consolas" w:hAnsi="Consolas" w:cs="Consolas"/>
          <w:color w:val="555E68"/>
        </w:rPr>
        <w:t>class ClassName {</w:t>
      </w:r>
      <w:r w:rsidR="00FB0D64" w:rsidRPr="00FB0D64">
        <w:pict>
          <v:shape id="_x0000_s1777" type="#_x0000_t75" style="position:absolute;left:0;text-align:left;margin-left:51pt;margin-top:11.95pt;width:495pt;height:163pt;z-index:-251368448;mso-position-horizontal-relative:page;mso-position-vertical-relative:text" o:allowincell="f">
            <v:imagedata r:id="rId487" o:title=""/>
            <w10:wrap anchorx="page"/>
            <w10:anchorlock/>
          </v:shape>
        </w:pict>
      </w:r>
    </w:p>
    <w:p w:rsidR="00663897" w:rsidRDefault="00F25AC9">
      <w:pPr>
        <w:spacing w:before="1" w:line="405" w:lineRule="atLeast"/>
        <w:ind w:left="240" w:right="3161"/>
        <w:rPr>
          <w:rFonts w:ascii="Consolas" w:eastAsia="Consolas" w:hAnsi="Consolas" w:cs="Consolas"/>
        </w:rPr>
      </w:pPr>
      <w:r>
        <w:rPr>
          <w:rFonts w:ascii="Consolas" w:eastAsia="Consolas" w:hAnsi="Consolas" w:cs="Consolas"/>
          <w:color w:val="555E68"/>
        </w:rPr>
        <w:t xml:space="preserve">  // Constructor declaration: Same as class name   ClassName()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body of the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4" w:line="405" w:lineRule="atLeast"/>
        <w:ind w:right="1"/>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When you create a object of a class, the constructor is called automatically. It is used to initialize the values when an object is created.</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How To Declare Constructor In Dart</w:t>
      </w:r>
    </w:p>
    <w:p w:rsidR="00663897" w:rsidRDefault="00F25AC9">
      <w:pPr>
        <w:spacing w:before="227" w:line="405" w:lineRule="atLeast"/>
        <w:ind w:right="-194"/>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three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rollNumber</w:t>
      </w:r>
      <w:r>
        <w:rPr>
          <w:rFonts w:ascii="Segoe UI" w:eastAsia="Segoe UI" w:hAnsi="Segoe UI" w:cs="Segoe UI"/>
          <w:color w:val="000000"/>
          <w:sz w:val="27"/>
          <w:szCs w:val="27"/>
        </w:rPr>
        <w:t xml:space="preserve">. The class has one constructor. The constructor is used to initialize the values of the three properties. We also created an object of the class </w:t>
      </w:r>
      <w:r>
        <w:rPr>
          <w:rFonts w:ascii="Segoe UI" w:eastAsia="Segoe UI" w:hAnsi="Segoe UI" w:cs="Segoe UI"/>
          <w:b/>
          <w:bCs/>
          <w:color w:val="FF82B2"/>
          <w:sz w:val="27"/>
          <w:szCs w:val="27"/>
        </w:rPr>
        <w:t xml:space="preserve">Student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student</w:t>
      </w:r>
      <w:r>
        <w:rPr>
          <w:rFonts w:ascii="Segoe UI" w:eastAsia="Segoe UI" w:hAnsi="Segoe UI" w:cs="Segoe UI"/>
          <w:color w:val="000000"/>
          <w:sz w:val="27"/>
          <w:szCs w:val="27"/>
        </w:rPr>
        <w:t>.</w:t>
      </w:r>
    </w:p>
    <w:p w:rsidR="00663897" w:rsidRDefault="00F25AC9">
      <w:pPr>
        <w:spacing w:before="253" w:line="276" w:lineRule="atLeast"/>
        <w:ind w:left="240" w:right="-200"/>
        <w:jc w:val="both"/>
        <w:rPr>
          <w:rFonts w:ascii="Consolas" w:eastAsia="Consolas" w:hAnsi="Consolas" w:cs="Consolas"/>
        </w:rPr>
      </w:pPr>
      <w:r>
        <w:rPr>
          <w:rFonts w:ascii="Consolas" w:eastAsia="Consolas" w:hAnsi="Consolas" w:cs="Consolas"/>
          <w:color w:val="555E68"/>
        </w:rPr>
        <w:t>class Student {</w:t>
      </w:r>
      <w:r w:rsidR="00FB0D64" w:rsidRPr="00FB0D64">
        <w:pict>
          <v:shape id="_x0000_s1778" type="#_x0000_t75" style="position:absolute;left:0;text-align:left;margin-left:51pt;margin-top:-1pt;width:495pt;height:507pt;z-index:-251367424;mso-position-horizontal-relative:page;mso-position-vertical-relative:text" o:allowincell="f">
            <v:imagedata r:id="rId48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int?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rollNumber;</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Student(String name, int age, int rollNumber)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w:t>
      </w:r>
    </w:p>
    <w:p w:rsidR="00663897" w:rsidRDefault="00F25AC9">
      <w:pPr>
        <w:spacing w:before="1" w:line="405" w:lineRule="atLeast"/>
        <w:ind w:left="240" w:right="174"/>
        <w:rPr>
          <w:rFonts w:ascii="Consolas" w:eastAsia="Consolas" w:hAnsi="Consolas" w:cs="Consolas"/>
        </w:rPr>
      </w:pPr>
      <w:r>
        <w:rPr>
          <w:rFonts w:ascii="Consolas" w:eastAsia="Consolas" w:hAnsi="Consolas" w:cs="Consolas"/>
          <w:color w:val="555E68"/>
        </w:rPr>
        <w:t xml:space="preserve">        "Constructor called"); // this is for checking the constructor is called or not.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this.name =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this.age =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this.rollNumber = rollNumber;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3551"/>
        <w:rPr>
          <w:rFonts w:ascii="Consolas" w:eastAsia="Consolas" w:hAnsi="Consolas" w:cs="Consolas"/>
        </w:rPr>
      </w:pPr>
      <w:r>
        <w:rPr>
          <w:rFonts w:ascii="Consolas" w:eastAsia="Consolas" w:hAnsi="Consolas" w:cs="Consolas"/>
          <w:color w:val="555E68"/>
        </w:rPr>
        <w:t xml:space="preserve">  // Here student is object of class Student.   Student student = Student("John", 20, 1);</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print("Name: ${student.name}");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print("Age: ${student.age}");</w:t>
      </w:r>
    </w:p>
    <w:p w:rsidR="00663897" w:rsidRDefault="00F25AC9">
      <w:pPr>
        <w:spacing w:before="1" w:line="405" w:lineRule="atLeast"/>
        <w:ind w:left="240" w:right="3421"/>
        <w:rPr>
          <w:rFonts w:ascii="Consolas" w:eastAsia="Consolas" w:hAnsi="Consolas" w:cs="Consolas"/>
        </w:rPr>
      </w:pPr>
      <w:r>
        <w:rPr>
          <w:rFonts w:ascii="Consolas" w:eastAsia="Consolas" w:hAnsi="Consolas" w:cs="Consolas"/>
          <w:color w:val="555E68"/>
        </w:rPr>
        <w:t xml:space="preserve">  print("Roll Number: ${student.rollNumber}"); }</w:t>
      </w:r>
    </w:p>
    <w:p w:rsidR="00663897" w:rsidRDefault="00FB0D64">
      <w:pPr>
        <w:spacing w:before="653" w:line="645" w:lineRule="atLeast"/>
        <w:ind w:right="8314"/>
        <w:rPr>
          <w:rFonts w:ascii="Segoe UI" w:eastAsia="Segoe UI" w:hAnsi="Segoe UI" w:cs="Segoe UI"/>
          <w:sz w:val="27"/>
          <w:szCs w:val="27"/>
        </w:rPr>
      </w:pPr>
      <w:hyperlink r:id="rId489"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right="99"/>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this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 is used to refer to the current instance of the class. It is used to access the current class properties. In the example above, parameter names and class properties of constructor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are the same. Hence to avoid confusion, we use the </w:t>
      </w:r>
      <w:r>
        <w:rPr>
          <w:rFonts w:ascii="Segoe UI" w:eastAsia="Segoe UI" w:hAnsi="Segoe UI" w:cs="Segoe UI"/>
          <w:b/>
          <w:bCs/>
          <w:color w:val="FF82B2"/>
          <w:sz w:val="27"/>
          <w:szCs w:val="27"/>
        </w:rPr>
        <w:t>this</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Constructor In Dart</w:t>
      </w:r>
    </w:p>
    <w:p w:rsidR="00663897" w:rsidRDefault="00F25AC9">
      <w:pPr>
        <w:spacing w:before="227" w:line="405" w:lineRule="atLeast"/>
        <w:ind w:right="-105"/>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Teacher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four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subject</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salary</w:t>
      </w:r>
      <w:r>
        <w:rPr>
          <w:rFonts w:ascii="Segoe UI" w:eastAsia="Segoe UI" w:hAnsi="Segoe UI" w:cs="Segoe UI"/>
          <w:color w:val="000000"/>
          <w:sz w:val="27"/>
          <w:szCs w:val="27"/>
        </w:rPr>
        <w:t xml:space="preserve">. Class has one constructor for initializing the values of the properties. Class also contain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which is used to display the values</w:t>
      </w:r>
      <w:r>
        <w:rPr>
          <w:color w:val="000000"/>
        </w:rPr>
        <w:t xml:space="preserve"> </w:t>
      </w:r>
      <w:r>
        <w:rPr>
          <w:rFonts w:ascii="Segoe UI" w:eastAsia="Segoe UI" w:hAnsi="Segoe UI" w:cs="Segoe UI"/>
          <w:color w:val="000000"/>
          <w:sz w:val="27"/>
          <w:szCs w:val="27"/>
        </w:rPr>
        <w:t xml:space="preserve">of the properties. We also created 2 objects of the class </w:t>
      </w:r>
      <w:r>
        <w:rPr>
          <w:rFonts w:ascii="Segoe UI" w:eastAsia="Segoe UI" w:hAnsi="Segoe UI" w:cs="Segoe UI"/>
          <w:b/>
          <w:bCs/>
          <w:color w:val="FF82B2"/>
          <w:sz w:val="27"/>
          <w:szCs w:val="27"/>
        </w:rPr>
        <w:t>Teacher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 xml:space="preserve">teacher1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teacher2</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lastRenderedPageBreak/>
        <w:t>class Teacher {</w:t>
      </w:r>
      <w:r w:rsidR="00FB0D64" w:rsidRPr="00FB0D64">
        <w:pict>
          <v:shape id="_x0000_s1779" type="#_x0000_t75" style="position:absolute;left:0;text-align:left;margin-left:51pt;margin-top:13.35pt;width:495pt;height:669pt;z-index:-251366400;mso-position-horizontal-relative:page;mso-position-vertical-relative:text" o:allowincell="f">
            <v:imagedata r:id="rId49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age;</w:t>
      </w:r>
    </w:p>
    <w:p w:rsidR="00663897" w:rsidRDefault="00F25AC9">
      <w:pPr>
        <w:spacing w:before="1" w:line="405" w:lineRule="atLeast"/>
        <w:ind w:left="240" w:right="7058"/>
        <w:rPr>
          <w:rFonts w:ascii="Consolas" w:eastAsia="Consolas" w:hAnsi="Consolas" w:cs="Consolas"/>
        </w:rPr>
      </w:pPr>
      <w:r>
        <w:rPr>
          <w:rFonts w:ascii="Consolas" w:eastAsia="Consolas" w:hAnsi="Consolas" w:cs="Consolas"/>
          <w:color w:val="555E68"/>
        </w:rPr>
        <w:t xml:space="preserve">  String? subject;   double? salary;</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1083"/>
        <w:rPr>
          <w:rFonts w:ascii="Consolas" w:eastAsia="Consolas" w:hAnsi="Consolas" w:cs="Consolas"/>
        </w:rPr>
      </w:pPr>
      <w:r>
        <w:rPr>
          <w:rFonts w:ascii="Consolas" w:eastAsia="Consolas" w:hAnsi="Consolas" w:cs="Consolas"/>
          <w:color w:val="555E68"/>
        </w:rPr>
        <w:t xml:space="preserve">  Teacher(String name, int age, String subject, double salary) {     this.name = 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this.age =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this.subject = subject;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this.salary = salary;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print("Name: ${this.name}");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print("Age: ${this.age}");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print("Subject: ${this.subject}");</w:t>
      </w:r>
    </w:p>
    <w:p w:rsidR="00663897" w:rsidRDefault="00F25AC9">
      <w:pPr>
        <w:spacing w:before="1" w:line="405" w:lineRule="atLeast"/>
        <w:ind w:left="240" w:right="953"/>
        <w:rPr>
          <w:rFonts w:ascii="Consolas" w:eastAsia="Consolas" w:hAnsi="Consolas" w:cs="Consolas"/>
        </w:rPr>
      </w:pPr>
      <w:r>
        <w:rPr>
          <w:rFonts w:ascii="Consolas" w:eastAsia="Consolas" w:hAnsi="Consolas" w:cs="Consolas"/>
          <w:color w:val="555E68"/>
        </w:rPr>
        <w:t xml:space="preserve">    print("Salary: ${this.salary}\n"); // \n is used for new line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Creating teacher1 object of class Teacher</w:t>
      </w:r>
    </w:p>
    <w:p w:rsidR="00663897" w:rsidRDefault="00F25AC9">
      <w:pPr>
        <w:spacing w:before="1" w:line="405" w:lineRule="atLeast"/>
        <w:ind w:left="240" w:right="1732"/>
        <w:rPr>
          <w:rFonts w:ascii="Consolas" w:eastAsia="Consolas" w:hAnsi="Consolas" w:cs="Consolas"/>
        </w:rPr>
      </w:pPr>
      <w:r>
        <w:rPr>
          <w:rFonts w:ascii="Consolas" w:eastAsia="Consolas" w:hAnsi="Consolas" w:cs="Consolas"/>
          <w:color w:val="555E68"/>
        </w:rPr>
        <w:t xml:space="preserve">  Teacher teacher1 = Teacher("John", 30, "Maths", 50000.0);   teacher1.display();</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Creating teacher2 object of class Teacher</w:t>
      </w:r>
    </w:p>
    <w:p w:rsidR="00663897" w:rsidRDefault="00F25AC9">
      <w:pPr>
        <w:spacing w:before="1" w:line="405" w:lineRule="atLeast"/>
        <w:ind w:left="240" w:right="1343"/>
        <w:rPr>
          <w:rFonts w:ascii="Consolas" w:eastAsia="Consolas" w:hAnsi="Consolas" w:cs="Consolas"/>
        </w:rPr>
      </w:pPr>
      <w:r>
        <w:rPr>
          <w:rFonts w:ascii="Consolas" w:eastAsia="Consolas" w:hAnsi="Consolas" w:cs="Consolas"/>
          <w:color w:val="555E68"/>
        </w:rPr>
        <w:t xml:space="preserve">  Teacher teacher2 = Teacher("Smith", 35, "Science", 60000.0);   teacher2.display();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54" w:line="645" w:lineRule="atLeast"/>
        <w:ind w:right="8314"/>
        <w:rPr>
          <w:rFonts w:ascii="Segoe UI" w:eastAsia="Segoe UI" w:hAnsi="Segoe UI" w:cs="Segoe UI"/>
          <w:sz w:val="27"/>
          <w:szCs w:val="27"/>
        </w:rPr>
      </w:pPr>
      <w:hyperlink r:id="rId491"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line="405" w:lineRule="atLeast"/>
        <w:ind w:right="-134"/>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You can create many objects of a class. Each object will have its own copy of the properties.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Example 3: Constructor In Dart</w:t>
      </w:r>
    </w:p>
    <w:p w:rsidR="00663897" w:rsidRDefault="00F25AC9">
      <w:pPr>
        <w:spacing w:before="227" w:line="405" w:lineRule="atLeast"/>
        <w:ind w:right="-98"/>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price</w:t>
      </w:r>
      <w:r>
        <w:rPr>
          <w:rFonts w:ascii="Segoe UI" w:eastAsia="Segoe UI" w:hAnsi="Segoe UI" w:cs="Segoe UI"/>
          <w:color w:val="000000"/>
          <w:sz w:val="27"/>
          <w:szCs w:val="27"/>
        </w:rPr>
        <w:t xml:space="preserve">. The class has one constructor for initializing the values of the properties. The class also contains method </w:t>
      </w:r>
      <w:r>
        <w:rPr>
          <w:rFonts w:ascii="Segoe UI" w:eastAsia="Segoe UI" w:hAnsi="Segoe UI" w:cs="Segoe UI"/>
          <w:b/>
          <w:bCs/>
          <w:color w:val="FF82B2"/>
          <w:sz w:val="27"/>
          <w:szCs w:val="27"/>
        </w:rPr>
        <w:t>display()</w:t>
      </w:r>
      <w:r>
        <w:rPr>
          <w:rFonts w:ascii="Segoe UI" w:eastAsia="Segoe UI" w:hAnsi="Segoe UI" w:cs="Segoe UI"/>
          <w:color w:val="000000"/>
          <w:sz w:val="27"/>
          <w:szCs w:val="27"/>
        </w:rPr>
        <w:t xml:space="preserve">, which is used to display the values of the properties. We also created an object of the class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car</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 xml:space="preserve"> class Car {</w:t>
      </w:r>
      <w:r w:rsidR="00FB0D64" w:rsidRPr="00FB0D64">
        <w:pict>
          <v:shape id="_x0000_s1780" type="#_x0000_t75" style="position:absolute;left:0;text-align:left;margin-left:51pt;margin-top:13.6pt;width:495pt;height:487pt;z-index:-251365376;mso-position-horizontal-relative:page;mso-position-vertical-relative:text" o:allowincell="f">
            <v:imagedata r:id="rId492" o:title=""/>
            <w10:wrap anchorx="page"/>
            <w10:anchorlock/>
          </v:shape>
        </w:pict>
      </w:r>
    </w:p>
    <w:p w:rsidR="00663897" w:rsidRDefault="00F25AC9">
      <w:pPr>
        <w:spacing w:before="1" w:line="405" w:lineRule="atLeast"/>
        <w:ind w:left="240" w:right="7318"/>
        <w:rPr>
          <w:rFonts w:ascii="Consolas" w:eastAsia="Consolas" w:hAnsi="Consolas" w:cs="Consolas"/>
        </w:rPr>
      </w:pPr>
      <w:r>
        <w:rPr>
          <w:rFonts w:ascii="Consolas" w:eastAsia="Consolas" w:hAnsi="Consolas" w:cs="Consolas"/>
          <w:color w:val="555E68"/>
        </w:rPr>
        <w:t xml:space="preserve">  String? name;   double? price;</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4980"/>
        <w:rPr>
          <w:rFonts w:ascii="Consolas" w:eastAsia="Consolas" w:hAnsi="Consolas" w:cs="Consolas"/>
        </w:rPr>
      </w:pPr>
      <w:r>
        <w:rPr>
          <w:rFonts w:ascii="Consolas" w:eastAsia="Consolas" w:hAnsi="Consolas" w:cs="Consolas"/>
          <w:color w:val="555E68"/>
        </w:rPr>
        <w:t xml:space="preserve">  Car(String name, double price) {     this.name = 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this.price = price;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 w:line="405" w:lineRule="atLeast"/>
        <w:ind w:left="240" w:right="4980"/>
        <w:rPr>
          <w:rFonts w:ascii="Consolas" w:eastAsia="Consolas" w:hAnsi="Consolas" w:cs="Consolas"/>
        </w:rPr>
      </w:pPr>
      <w:r>
        <w:rPr>
          <w:rFonts w:ascii="Consolas" w:eastAsia="Consolas" w:hAnsi="Consolas" w:cs="Consolas"/>
          <w:color w:val="555E68"/>
        </w:rPr>
        <w:t xml:space="preserve">    print("Name: ${this.name}");     print("Price: ${this.price}");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4590"/>
        <w:rPr>
          <w:rFonts w:ascii="Consolas" w:eastAsia="Consolas" w:hAnsi="Consolas" w:cs="Consolas"/>
        </w:rPr>
      </w:pPr>
      <w:r>
        <w:rPr>
          <w:rFonts w:ascii="Consolas" w:eastAsia="Consolas" w:hAnsi="Consolas" w:cs="Consolas"/>
          <w:color w:val="555E68"/>
        </w:rPr>
        <w:t xml:space="preserve">  // Here car is object of class Car.   Car car = Car("BMW", 500000.0);</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car.display();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9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Constructor In Dart</w:t>
      </w:r>
    </w:p>
    <w:p w:rsidR="00663897" w:rsidRDefault="00F25AC9">
      <w:pPr>
        <w:spacing w:before="212" w:line="405" w:lineRule="atLeast"/>
        <w:ind w:right="220"/>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Staff</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four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phone1</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phone2</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subject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one method </w:t>
      </w:r>
      <w:r>
        <w:rPr>
          <w:rFonts w:ascii="Segoe UI" w:eastAsia="Segoe UI" w:hAnsi="Segoe UI" w:cs="Segoe UI"/>
          <w:b/>
          <w:bCs/>
          <w:color w:val="FF82B2"/>
          <w:sz w:val="27"/>
          <w:szCs w:val="27"/>
        </w:rPr>
        <w:t>display()</w:t>
      </w:r>
      <w:r>
        <w:rPr>
          <w:rFonts w:ascii="Segoe UI" w:eastAsia="Segoe UI" w:hAnsi="Segoe UI" w:cs="Segoe UI"/>
          <w:color w:val="000000"/>
          <w:sz w:val="27"/>
          <w:szCs w:val="27"/>
        </w:rPr>
        <w:t>. Class has one constructor for</w:t>
      </w:r>
      <w:r>
        <w:rPr>
          <w:color w:val="000000"/>
        </w:rPr>
        <w:t xml:space="preserve"> </w:t>
      </w:r>
      <w:r>
        <w:rPr>
          <w:rFonts w:ascii="Segoe UI" w:eastAsia="Segoe UI" w:hAnsi="Segoe UI" w:cs="Segoe UI"/>
          <w:color w:val="000000"/>
          <w:sz w:val="27"/>
          <w:szCs w:val="27"/>
        </w:rPr>
        <w:t xml:space="preserve">initializing the values of only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phone1</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subject</w:t>
      </w:r>
      <w:r>
        <w:rPr>
          <w:rFonts w:ascii="Segoe UI" w:eastAsia="Segoe UI" w:hAnsi="Segoe UI" w:cs="Segoe UI"/>
          <w:color w:val="000000"/>
          <w:sz w:val="27"/>
          <w:szCs w:val="27"/>
        </w:rPr>
        <w:t xml:space="preserve">. We also created an object of the class </w:t>
      </w:r>
      <w:r>
        <w:rPr>
          <w:rFonts w:ascii="Segoe UI" w:eastAsia="Segoe UI" w:hAnsi="Segoe UI" w:cs="Segoe UI"/>
          <w:b/>
          <w:bCs/>
          <w:color w:val="FF82B2"/>
          <w:sz w:val="27"/>
          <w:szCs w:val="27"/>
        </w:rPr>
        <w:t>Staff</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staff</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class Staff {</w:t>
      </w:r>
      <w:r w:rsidR="00FB0D64" w:rsidRPr="00FB0D64">
        <w:pict>
          <v:shape id="_x0000_s1781" type="#_x0000_t75" style="position:absolute;left:0;text-align:left;margin-left:51pt;margin-top:13.35pt;width:495pt;height:588pt;z-index:-251364352;mso-position-horizontal-relative:page;mso-position-vertical-relative:text" o:allowincell="f">
            <v:imagedata r:id="rId494"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phone1;</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phone2;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subject;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2901"/>
        <w:rPr>
          <w:rFonts w:ascii="Consolas" w:eastAsia="Consolas" w:hAnsi="Consolas" w:cs="Consolas"/>
        </w:rPr>
      </w:pPr>
      <w:r>
        <w:rPr>
          <w:rFonts w:ascii="Consolas" w:eastAsia="Consolas" w:hAnsi="Consolas" w:cs="Consolas"/>
          <w:color w:val="555E68"/>
        </w:rPr>
        <w:t xml:space="preserve">  Staff(String name, int phone1, String subject) {     this.name = 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this.phone1 = phone1;</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this.subject = subject;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print("Name: ${this.name}");</w:t>
      </w:r>
    </w:p>
    <w:p w:rsidR="00663897" w:rsidRDefault="00F25AC9">
      <w:pPr>
        <w:spacing w:before="1" w:line="405" w:lineRule="atLeast"/>
        <w:ind w:left="240" w:right="4460"/>
        <w:rPr>
          <w:rFonts w:ascii="Consolas" w:eastAsia="Consolas" w:hAnsi="Consolas" w:cs="Consolas"/>
        </w:rPr>
      </w:pPr>
      <w:r>
        <w:rPr>
          <w:rFonts w:ascii="Consolas" w:eastAsia="Consolas" w:hAnsi="Consolas" w:cs="Consolas"/>
          <w:color w:val="555E68"/>
        </w:rPr>
        <w:t xml:space="preserve">    print("Phone1: ${this.phone1}");     print("Phone2: ${this.phone2}");     print("Subject: ${this.subject}");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Here staff is object of class Staff.</w:t>
      </w:r>
    </w:p>
    <w:p w:rsidR="00663897" w:rsidRDefault="00F25AC9">
      <w:pPr>
        <w:spacing w:before="1" w:line="405" w:lineRule="atLeast"/>
        <w:ind w:left="240" w:right="2772"/>
        <w:rPr>
          <w:rFonts w:ascii="Consolas" w:eastAsia="Consolas" w:hAnsi="Consolas" w:cs="Consolas"/>
        </w:rPr>
      </w:pPr>
      <w:r>
        <w:rPr>
          <w:rFonts w:ascii="Consolas" w:eastAsia="Consolas" w:hAnsi="Consolas" w:cs="Consolas"/>
          <w:color w:val="555E68"/>
        </w:rPr>
        <w:t xml:space="preserve">  Staff staff = Staff("John", 1234567890, "Maths");   staff.display();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9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5: Write Constructor Single Line</w:t>
      </w:r>
    </w:p>
    <w:p w:rsidR="00663897" w:rsidRDefault="00F25AC9">
      <w:pPr>
        <w:spacing w:before="227" w:line="405" w:lineRule="atLeast"/>
        <w:ind w:right="75"/>
        <w:rPr>
          <w:rFonts w:ascii="Segoe UI" w:eastAsia="Segoe UI" w:hAnsi="Segoe UI" w:cs="Segoe UI"/>
          <w:sz w:val="27"/>
          <w:szCs w:val="27"/>
        </w:rPr>
      </w:pPr>
      <w:r>
        <w:rPr>
          <w:rFonts w:ascii="Segoe UI" w:eastAsia="Segoe UI" w:hAnsi="Segoe UI" w:cs="Segoe UI"/>
          <w:color w:val="000000"/>
          <w:sz w:val="27"/>
          <w:szCs w:val="27"/>
        </w:rPr>
        <w:t>In the avobe section, you have written the constructor in long form. You can also write the constructor in short form. You can directly assign the values to the</w:t>
      </w:r>
      <w:r>
        <w:rPr>
          <w:color w:val="000000"/>
        </w:rPr>
        <w:t xml:space="preserve"> </w:t>
      </w:r>
      <w:r>
        <w:rPr>
          <w:rFonts w:ascii="Segoe UI" w:eastAsia="Segoe UI" w:hAnsi="Segoe UI" w:cs="Segoe UI"/>
          <w:color w:val="000000"/>
          <w:sz w:val="27"/>
          <w:szCs w:val="27"/>
        </w:rPr>
        <w:t>properties. For example, the following code is the short form of the constructor in one line.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Person{</w:t>
      </w:r>
      <w:r w:rsidR="00FB0D64" w:rsidRPr="00FB0D64">
        <w:pict>
          <v:shape id="_x0000_s1782" type="#_x0000_t75" style="position:absolute;left:0;text-align:left;margin-left:51pt;margin-top:13.35pt;width:495pt;height:487pt;z-index:-251363328;mso-position-horizontal-relative:page;mso-position-vertical-relative:text" o:allowincell="f">
            <v:imagedata r:id="rId496"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int? age;</w:t>
      </w:r>
    </w:p>
    <w:p w:rsidR="00663897" w:rsidRDefault="00F25AC9">
      <w:pPr>
        <w:spacing w:before="1" w:line="405" w:lineRule="atLeast"/>
        <w:ind w:left="240" w:right="7058"/>
        <w:rPr>
          <w:rFonts w:ascii="Consolas" w:eastAsia="Consolas" w:hAnsi="Consolas" w:cs="Consolas"/>
        </w:rPr>
      </w:pPr>
      <w:r>
        <w:rPr>
          <w:rFonts w:ascii="Consolas" w:eastAsia="Consolas" w:hAnsi="Consolas" w:cs="Consolas"/>
          <w:color w:val="555E68"/>
        </w:rPr>
        <w:t xml:space="preserve">  String? subject;   double? salary;</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Constructor in short form</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Person(this.name, this.age, this.subject, this.salary);</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display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print("Name: ${this.name}");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print("Age: ${this.age}");</w:t>
      </w:r>
    </w:p>
    <w:p w:rsidR="00663897" w:rsidRDefault="00F25AC9">
      <w:pPr>
        <w:spacing w:before="1" w:line="405" w:lineRule="atLeast"/>
        <w:ind w:left="240" w:right="4460"/>
        <w:rPr>
          <w:rFonts w:ascii="Consolas" w:eastAsia="Consolas" w:hAnsi="Consolas" w:cs="Consolas"/>
        </w:rPr>
      </w:pPr>
      <w:r>
        <w:rPr>
          <w:rFonts w:ascii="Consolas" w:eastAsia="Consolas" w:hAnsi="Consolas" w:cs="Consolas"/>
          <w:color w:val="555E68"/>
        </w:rPr>
        <w:t xml:space="preserve">    print("Subject: ${this.subject}");     print("Salary: ${this.salary}");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 w:line="405" w:lineRule="atLeast"/>
        <w:ind w:left="240" w:right="2252"/>
        <w:rPr>
          <w:rFonts w:ascii="Consolas" w:eastAsia="Consolas" w:hAnsi="Consolas" w:cs="Consolas"/>
        </w:rPr>
      </w:pPr>
      <w:r>
        <w:rPr>
          <w:rFonts w:ascii="Consolas" w:eastAsia="Consolas" w:hAnsi="Consolas" w:cs="Consolas"/>
          <w:color w:val="555E68"/>
        </w:rPr>
        <w:t xml:space="preserve">  Person person = Person("John", 30, "Maths", 50000.0);   person.display();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9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6: Constructor With Optional Parameters</w:t>
      </w:r>
    </w:p>
    <w:p w:rsidR="00663897" w:rsidRDefault="00F25AC9">
      <w:pPr>
        <w:spacing w:before="227" w:line="405" w:lineRule="atLeast"/>
        <w:ind w:right="-116"/>
        <w:rPr>
          <w:rFonts w:ascii="Segoe UI" w:eastAsia="Segoe UI" w:hAnsi="Segoe UI" w:cs="Segoe UI"/>
          <w:sz w:val="27"/>
          <w:szCs w:val="27"/>
        </w:rPr>
      </w:pPr>
      <w:r>
        <w:rPr>
          <w:rFonts w:ascii="Segoe UI" w:eastAsia="Segoe UI" w:hAnsi="Segoe UI" w:cs="Segoe UI"/>
          <w:color w:val="000000"/>
          <w:sz w:val="27"/>
          <w:szCs w:val="27"/>
        </w:rPr>
        <w:t xml:space="preserve">In the example below, we have created a class </w:t>
      </w:r>
      <w:r>
        <w:rPr>
          <w:rFonts w:ascii="Segoe UI" w:eastAsia="Segoe UI" w:hAnsi="Segoe UI" w:cs="Segoe UI"/>
          <w:b/>
          <w:bCs/>
          <w:color w:val="FF82B2"/>
          <w:sz w:val="27"/>
          <w:szCs w:val="27"/>
        </w:rPr>
        <w:t>Employee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four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subject</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salary</w:t>
      </w:r>
      <w:r>
        <w:rPr>
          <w:rFonts w:ascii="Segoe UI" w:eastAsia="Segoe UI" w:hAnsi="Segoe UI" w:cs="Segoe UI"/>
          <w:color w:val="000000"/>
          <w:sz w:val="27"/>
          <w:szCs w:val="27"/>
        </w:rPr>
        <w:t xml:space="preserve">. Class has one constructor for initializing the all properties values. For </w:t>
      </w:r>
      <w:r>
        <w:rPr>
          <w:rFonts w:ascii="Segoe UI" w:eastAsia="Segoe UI" w:hAnsi="Segoe UI" w:cs="Segoe UI"/>
          <w:b/>
          <w:bCs/>
          <w:color w:val="FF82B2"/>
          <w:sz w:val="27"/>
          <w:szCs w:val="27"/>
        </w:rPr>
        <w:t>subject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salary</w:t>
      </w:r>
      <w:r>
        <w:rPr>
          <w:rFonts w:ascii="Segoe UI" w:eastAsia="Segoe UI" w:hAnsi="Segoe UI" w:cs="Segoe UI"/>
          <w:color w:val="000000"/>
          <w:sz w:val="27"/>
          <w:szCs w:val="27"/>
        </w:rPr>
        <w:t xml:space="preserve">, we have used optional parameters. It means we can pass or not pass the values of </w:t>
      </w:r>
      <w:r>
        <w:rPr>
          <w:rFonts w:ascii="Segoe UI" w:eastAsia="Segoe UI" w:hAnsi="Segoe UI" w:cs="Segoe UI"/>
          <w:b/>
          <w:bCs/>
          <w:color w:val="FF82B2"/>
          <w:sz w:val="27"/>
          <w:szCs w:val="27"/>
        </w:rPr>
        <w:t>subject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salary</w:t>
      </w:r>
      <w:r>
        <w:rPr>
          <w:rFonts w:ascii="Segoe UI" w:eastAsia="Segoe UI" w:hAnsi="Segoe UI" w:cs="Segoe UI"/>
          <w:color w:val="000000"/>
          <w:sz w:val="27"/>
          <w:szCs w:val="27"/>
        </w:rPr>
        <w:t xml:space="preserve">. The Class also contain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is used to display the values of the properties. We also created an object of the class </w:t>
      </w:r>
      <w:r>
        <w:rPr>
          <w:rFonts w:ascii="Segoe UI" w:eastAsia="Segoe UI" w:hAnsi="Segoe UI" w:cs="Segoe UI"/>
          <w:b/>
          <w:bCs/>
          <w:color w:val="FF82B2"/>
          <w:sz w:val="27"/>
          <w:szCs w:val="27"/>
        </w:rPr>
        <w:t>Employee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employee</w:t>
      </w:r>
      <w:r>
        <w:rPr>
          <w:rFonts w:ascii="Segoe UI" w:eastAsia="Segoe UI" w:hAnsi="Segoe UI" w:cs="Segoe UI"/>
          <w:color w:val="000000"/>
          <w:sz w:val="27"/>
          <w:szCs w:val="27"/>
        </w:rPr>
        <w:t>.</w:t>
      </w:r>
    </w:p>
    <w:p w:rsidR="00663897" w:rsidRDefault="00F25AC9">
      <w:pPr>
        <w:spacing w:before="124" w:line="405" w:lineRule="atLeast"/>
        <w:ind w:left="240" w:right="7318"/>
        <w:rPr>
          <w:rFonts w:ascii="Consolas" w:eastAsia="Consolas" w:hAnsi="Consolas" w:cs="Consolas"/>
        </w:rPr>
      </w:pPr>
      <w:r>
        <w:rPr>
          <w:rFonts w:ascii="Consolas" w:eastAsia="Consolas" w:hAnsi="Consolas" w:cs="Consolas"/>
          <w:color w:val="555E68"/>
        </w:rPr>
        <w:t>class Employee {   String? name;</w:t>
      </w:r>
      <w:r w:rsidR="00FB0D64" w:rsidRPr="00FB0D64">
        <w:pict>
          <v:shape id="_x0000_s1783" type="#_x0000_t75" style="position:absolute;left:0;text-align:left;margin-left:51pt;margin-top:-1pt;width:495pt;height:487pt;z-index:-251362304;mso-position-horizontal-relative:page;mso-position-vertical-relative:text" o:allowincell="f">
            <v:imagedata r:id="rId498"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int? age;</w:t>
      </w:r>
    </w:p>
    <w:p w:rsidR="00663897" w:rsidRDefault="00F25AC9">
      <w:pPr>
        <w:spacing w:before="1" w:line="405" w:lineRule="atLeast"/>
        <w:ind w:left="240" w:right="7058"/>
        <w:rPr>
          <w:rFonts w:ascii="Consolas" w:eastAsia="Consolas" w:hAnsi="Consolas" w:cs="Consolas"/>
        </w:rPr>
      </w:pPr>
      <w:r>
        <w:rPr>
          <w:rFonts w:ascii="Consolas" w:eastAsia="Consolas" w:hAnsi="Consolas" w:cs="Consolas"/>
          <w:color w:val="555E68"/>
        </w:rPr>
        <w:t xml:space="preserve">  String? subject;   double? salary;</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Employee(this.name, this.age, [this.subject = "N/A", this.salary=0]);</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print("Name: ${this.name}");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print("Age: ${this.age}");</w:t>
      </w:r>
    </w:p>
    <w:p w:rsidR="00663897" w:rsidRDefault="00F25AC9">
      <w:pPr>
        <w:spacing w:before="1" w:line="405" w:lineRule="atLeast"/>
        <w:ind w:left="240" w:right="4460"/>
        <w:rPr>
          <w:rFonts w:ascii="Consolas" w:eastAsia="Consolas" w:hAnsi="Consolas" w:cs="Consolas"/>
        </w:rPr>
      </w:pPr>
      <w:r>
        <w:rPr>
          <w:rFonts w:ascii="Consolas" w:eastAsia="Consolas" w:hAnsi="Consolas" w:cs="Consolas"/>
          <w:color w:val="555E68"/>
        </w:rPr>
        <w:t xml:space="preserve">    print("Subject: ${this.subject}");     print("Salary: ${this.salary}");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 w:line="405" w:lineRule="atLeast"/>
        <w:ind w:left="240" w:right="3811"/>
        <w:rPr>
          <w:rFonts w:ascii="Consolas" w:eastAsia="Consolas" w:hAnsi="Consolas" w:cs="Consolas"/>
        </w:rPr>
      </w:pPr>
      <w:r>
        <w:rPr>
          <w:rFonts w:ascii="Consolas" w:eastAsia="Consolas" w:hAnsi="Consolas" w:cs="Consolas"/>
          <w:color w:val="555E68"/>
        </w:rPr>
        <w:t xml:space="preserve">  Employee employee = Employee("John", 30);   employee.display();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49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7: Constructor With Named Parameters</w:t>
      </w:r>
    </w:p>
    <w:p w:rsidR="00663897" w:rsidRDefault="00F25AC9">
      <w:pPr>
        <w:spacing w:before="227" w:line="405" w:lineRule="atLeast"/>
        <w:ind w:right="117"/>
        <w:rPr>
          <w:rFonts w:ascii="Segoe UI" w:eastAsia="Segoe UI" w:hAnsi="Segoe UI" w:cs="Segoe UI"/>
          <w:sz w:val="27"/>
          <w:szCs w:val="27"/>
        </w:rPr>
      </w:pPr>
      <w:r>
        <w:rPr>
          <w:rFonts w:ascii="Segoe UI" w:eastAsia="Segoe UI" w:hAnsi="Segoe UI" w:cs="Segoe UI"/>
          <w:color w:val="000000"/>
          <w:sz w:val="27"/>
          <w:szCs w:val="27"/>
        </w:rPr>
        <w:t xml:space="preserve">In the example below, we have created a class </w:t>
      </w:r>
      <w:r>
        <w:rPr>
          <w:rFonts w:ascii="Segoe UI" w:eastAsia="Segoe UI" w:hAnsi="Segoe UI" w:cs="Segoe UI"/>
          <w:b/>
          <w:bCs/>
          <w:color w:val="FF82B2"/>
          <w:sz w:val="27"/>
          <w:szCs w:val="27"/>
        </w:rPr>
        <w:t>Chair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 xml:space="preserve">name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color</w:t>
      </w:r>
      <w:r>
        <w:rPr>
          <w:rFonts w:ascii="Segoe UI" w:eastAsia="Segoe UI" w:hAnsi="Segoe UI" w:cs="Segoe UI"/>
          <w:color w:val="000000"/>
          <w:sz w:val="27"/>
          <w:szCs w:val="27"/>
        </w:rPr>
        <w:t xml:space="preserve">. Class has one constructor for initializing the all properties values with named parameters. The Class also contain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is used to display the values of the properties. We also created an object of the class </w:t>
      </w:r>
      <w:r>
        <w:rPr>
          <w:rFonts w:ascii="Segoe UI" w:eastAsia="Segoe UI" w:hAnsi="Segoe UI" w:cs="Segoe UI"/>
          <w:b/>
          <w:bCs/>
          <w:color w:val="FF82B2"/>
          <w:sz w:val="27"/>
          <w:szCs w:val="27"/>
        </w:rPr>
        <w:t xml:space="preserve">Chair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chair</w:t>
      </w:r>
      <w:r>
        <w:rPr>
          <w:rFonts w:ascii="Segoe UI" w:eastAsia="Segoe UI" w:hAnsi="Segoe UI" w:cs="Segoe UI"/>
          <w:color w:val="000000"/>
          <w:sz w:val="27"/>
          <w:szCs w:val="27"/>
        </w:rPr>
        <w:t>.</w:t>
      </w:r>
    </w:p>
    <w:p w:rsidR="00663897" w:rsidRDefault="00F25AC9">
      <w:pPr>
        <w:spacing w:before="412" w:line="405" w:lineRule="atLeast"/>
        <w:ind w:left="240" w:right="7578"/>
        <w:rPr>
          <w:rFonts w:ascii="Consolas" w:eastAsia="Consolas" w:hAnsi="Consolas" w:cs="Consolas"/>
        </w:rPr>
      </w:pPr>
      <w:r>
        <w:rPr>
          <w:rFonts w:ascii="Consolas" w:eastAsia="Consolas" w:hAnsi="Consolas" w:cs="Consolas"/>
          <w:color w:val="555E68"/>
        </w:rPr>
        <w:t>class Chair { String? name; String? color;</w:t>
      </w:r>
      <w:r w:rsidR="00FB0D64" w:rsidRPr="00FB0D64">
        <w:pict>
          <v:shape id="_x0000_s1784" type="#_x0000_t75" style="position:absolute;left:0;text-align:left;margin-left:51pt;margin-top:13.35pt;width:495pt;height:115pt;z-index:-251361280;mso-position-horizontal-relative:page;mso-position-vertical-relative:text" o:allowincell="f">
            <v:imagedata r:id="rId500"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Constructor</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Chair({this.name, this.color});</w:t>
      </w:r>
      <w:r w:rsidR="00FB0D64" w:rsidRPr="00FB0D64">
        <w:pict>
          <v:shape id="_x0000_s1785" type="#_x0000_t75" style="position:absolute;left:0;text-align:left;margin-left:51pt;margin-top:-1pt;width:495pt;height:296pt;z-index:-251360256;mso-position-horizontal-relative:page;mso-position-vertical-relative:text" o:allowincell="f">
            <v:imagedata r:id="rId501"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void display() {</w:t>
      </w:r>
    </w:p>
    <w:p w:rsidR="00663897" w:rsidRDefault="00F25AC9">
      <w:pPr>
        <w:spacing w:before="1" w:line="405" w:lineRule="atLeast"/>
        <w:ind w:left="240" w:right="5239"/>
        <w:rPr>
          <w:rFonts w:ascii="Consolas" w:eastAsia="Consolas" w:hAnsi="Consolas" w:cs="Consolas"/>
        </w:rPr>
      </w:pPr>
      <w:r>
        <w:rPr>
          <w:rFonts w:ascii="Consolas" w:eastAsia="Consolas" w:hAnsi="Consolas" w:cs="Consolas"/>
          <w:color w:val="555E68"/>
        </w:rPr>
        <w:t xml:space="preserve">  print("Name: ${this.name}");   print("Color: ${this.color}");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 w:line="405" w:lineRule="atLeast"/>
        <w:ind w:left="240" w:right="2902"/>
        <w:rPr>
          <w:rFonts w:ascii="Consolas" w:eastAsia="Consolas" w:hAnsi="Consolas" w:cs="Consolas"/>
        </w:rPr>
      </w:pPr>
      <w:r>
        <w:rPr>
          <w:rFonts w:ascii="Consolas" w:eastAsia="Consolas" w:hAnsi="Consolas" w:cs="Consolas"/>
          <w:color w:val="555E68"/>
        </w:rPr>
        <w:lastRenderedPageBreak/>
        <w:t>Chair chair = Chair(name: "Chair1", color: "Red"); chair.display();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02"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8: Constructor With Default Values</w:t>
      </w:r>
    </w:p>
    <w:p w:rsidR="00663897" w:rsidRDefault="00F25AC9">
      <w:pPr>
        <w:spacing w:before="227" w:line="405" w:lineRule="atLeast"/>
        <w:ind w:right="148"/>
        <w:rPr>
          <w:rFonts w:ascii="Segoe UI" w:eastAsia="Segoe UI" w:hAnsi="Segoe UI" w:cs="Segoe UI"/>
          <w:sz w:val="27"/>
          <w:szCs w:val="27"/>
        </w:rPr>
      </w:pPr>
      <w:r>
        <w:rPr>
          <w:rFonts w:ascii="Segoe UI" w:eastAsia="Segoe UI" w:hAnsi="Segoe UI" w:cs="Segoe UI"/>
          <w:color w:val="000000"/>
          <w:sz w:val="27"/>
          <w:szCs w:val="27"/>
        </w:rPr>
        <w:t xml:space="preserve">In the example below, we have created a class </w:t>
      </w:r>
      <w:r>
        <w:rPr>
          <w:rFonts w:ascii="Segoe UI" w:eastAsia="Segoe UI" w:hAnsi="Segoe UI" w:cs="Segoe UI"/>
          <w:b/>
          <w:bCs/>
          <w:color w:val="FF82B2"/>
          <w:sz w:val="27"/>
          <w:szCs w:val="27"/>
        </w:rPr>
        <w:t>Table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 xml:space="preserve">name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color</w:t>
      </w:r>
      <w:r>
        <w:rPr>
          <w:rFonts w:ascii="Segoe UI" w:eastAsia="Segoe UI" w:hAnsi="Segoe UI" w:cs="Segoe UI"/>
          <w:color w:val="000000"/>
          <w:sz w:val="27"/>
          <w:szCs w:val="27"/>
        </w:rPr>
        <w:t xml:space="preserve">. Class has one constructor for initializing the all properties values with default values. The Class also contain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is used to display the values of the properties. We also created an object of the class </w:t>
      </w:r>
      <w:r>
        <w:rPr>
          <w:rFonts w:ascii="Segoe UI" w:eastAsia="Segoe UI" w:hAnsi="Segoe UI" w:cs="Segoe UI"/>
          <w:b/>
          <w:bCs/>
          <w:color w:val="FF82B2"/>
          <w:sz w:val="27"/>
          <w:szCs w:val="27"/>
        </w:rPr>
        <w:t>Table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table</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Table {</w:t>
      </w:r>
      <w:r w:rsidR="00FB0D64" w:rsidRPr="00FB0D64">
        <w:pict>
          <v:shape id="_x0000_s1786" type="#_x0000_t75" style="position:absolute;left:0;text-align:left;margin-left:51pt;margin-top:13.6pt;width:495pt;height:306pt;z-index:-251359232;mso-position-horizontal-relative:page;mso-position-vertical-relative:text" o:allowincell="f">
            <v:imagedata r:id="rId503" o:title=""/>
            <w10:wrap anchorx="page"/>
            <w10:anchorlock/>
          </v:shape>
        </w:pict>
      </w:r>
    </w:p>
    <w:p w:rsidR="00663897" w:rsidRDefault="00F25AC9">
      <w:pPr>
        <w:spacing w:before="1" w:line="405" w:lineRule="atLeast"/>
        <w:ind w:left="240" w:right="7318"/>
        <w:rPr>
          <w:rFonts w:ascii="Consolas" w:eastAsia="Consolas" w:hAnsi="Consolas" w:cs="Consolas"/>
        </w:rPr>
      </w:pPr>
      <w:r>
        <w:rPr>
          <w:rFonts w:ascii="Consolas" w:eastAsia="Consolas" w:hAnsi="Consolas" w:cs="Consolas"/>
          <w:color w:val="555E68"/>
        </w:rPr>
        <w:t xml:space="preserve">  String? name;   String? color;</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Table({this.name = "Table1", this.color = "White"});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 w:line="405" w:lineRule="atLeast"/>
        <w:ind w:left="240" w:right="4980"/>
        <w:rPr>
          <w:rFonts w:ascii="Consolas" w:eastAsia="Consolas" w:hAnsi="Consolas" w:cs="Consolas"/>
        </w:rPr>
      </w:pPr>
      <w:r>
        <w:rPr>
          <w:rFonts w:ascii="Consolas" w:eastAsia="Consolas" w:hAnsi="Consolas" w:cs="Consolas"/>
          <w:color w:val="555E68"/>
        </w:rPr>
        <w:t xml:space="preserve">    print("Name: ${this.name}");     print("Color: ${this.color}");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787" type="#_x0000_t75" style="position:absolute;left:0;text-align:left;margin-left:51pt;margin-top:-1pt;width:495pt;height:114pt;z-index:-251358208;mso-position-horizontal-relative:page;mso-position-vertical-relative:text" o:allowincell="f">
            <v:imagedata r:id="rId504" o:title=""/>
            <w10:wrap anchorx="page"/>
            <w10:anchorlock/>
          </v:shape>
        </w:pict>
      </w:r>
    </w:p>
    <w:p w:rsidR="00663897" w:rsidRDefault="00F25AC9">
      <w:pPr>
        <w:spacing w:before="1" w:line="405" w:lineRule="atLeast"/>
        <w:ind w:left="240" w:right="6279"/>
        <w:rPr>
          <w:rFonts w:ascii="Consolas" w:eastAsia="Consolas" w:hAnsi="Consolas" w:cs="Consolas"/>
        </w:rPr>
      </w:pPr>
      <w:r>
        <w:rPr>
          <w:rFonts w:ascii="Consolas" w:eastAsia="Consolas" w:hAnsi="Consolas" w:cs="Consolas"/>
          <w:color w:val="555E68"/>
        </w:rPr>
        <w:t xml:space="preserve">  Table table = Table();   table.display();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right="8314"/>
        <w:jc w:val="both"/>
        <w:rPr>
          <w:rFonts w:ascii="Segoe UI" w:eastAsia="Segoe UI" w:hAnsi="Segoe UI" w:cs="Segoe UI"/>
          <w:sz w:val="26"/>
          <w:szCs w:val="26"/>
        </w:rPr>
      </w:pPr>
      <w:hyperlink r:id="rId505"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Key Points</w:t>
      </w:r>
    </w:p>
    <w:p w:rsidR="00663897" w:rsidRDefault="00F25AC9">
      <w:pPr>
        <w:numPr>
          <w:ilvl w:val="0"/>
          <w:numId w:val="49"/>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constructor’s name should be the same as the class name.</w:t>
      </w:r>
    </w:p>
    <w:p w:rsidR="00663897" w:rsidRDefault="00F25AC9">
      <w:pPr>
        <w:numPr>
          <w:ilvl w:val="1"/>
          <w:numId w:val="4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Constructor doesn’t have any return type.</w:t>
      </w:r>
    </w:p>
    <w:p w:rsidR="00663897" w:rsidRDefault="00F25AC9">
      <w:pPr>
        <w:numPr>
          <w:ilvl w:val="2"/>
          <w:numId w:val="49"/>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Constructor is only called once at the time of the object creation.</w:t>
      </w:r>
    </w:p>
    <w:p w:rsidR="00663897" w:rsidRDefault="00F25AC9">
      <w:pPr>
        <w:numPr>
          <w:ilvl w:val="3"/>
          <w:numId w:val="4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Constructor is called automatically when an object is created.</w:t>
      </w:r>
    </w:p>
    <w:p w:rsidR="00663897" w:rsidRDefault="00F25AC9">
      <w:pPr>
        <w:numPr>
          <w:ilvl w:val="4"/>
          <w:numId w:val="4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Constructor is used to initialize the values of the properties of the class.</w:t>
      </w:r>
    </w:p>
    <w:p w:rsidR="00663897" w:rsidRDefault="00F25AC9">
      <w:pPr>
        <w:spacing w:before="282"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Default Constructor in Dart</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Default Constructor</w:t>
      </w:r>
    </w:p>
    <w:p w:rsidR="00663897" w:rsidRDefault="00F25AC9">
      <w:pPr>
        <w:spacing w:before="227" w:line="405" w:lineRule="atLeast"/>
        <w:ind w:right="189"/>
        <w:rPr>
          <w:rFonts w:ascii="Segoe UI" w:eastAsia="Segoe UI" w:hAnsi="Segoe UI" w:cs="Segoe UI"/>
          <w:sz w:val="27"/>
          <w:szCs w:val="27"/>
        </w:rPr>
      </w:pPr>
      <w:r>
        <w:rPr>
          <w:rFonts w:ascii="Segoe UI" w:eastAsia="Segoe UI" w:hAnsi="Segoe UI" w:cs="Segoe UI"/>
          <w:color w:val="000000"/>
          <w:sz w:val="27"/>
          <w:szCs w:val="27"/>
        </w:rPr>
        <w:t>The constructor which is automatically created by the dart compiler if you don’t create a constructor is called a default constructor. A default constructor has no parameters. A default constructor is declared using the class name followed by parentheses ().</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Default Constructor In Dart</w:t>
      </w:r>
    </w:p>
    <w:p w:rsidR="00663897" w:rsidRDefault="00F25AC9">
      <w:pPr>
        <w:spacing w:before="212" w:line="405" w:lineRule="atLeast"/>
        <w:ind w:right="322"/>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Laptop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brand</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price</w:t>
      </w:r>
      <w:r>
        <w:rPr>
          <w:rFonts w:ascii="Segoe UI" w:eastAsia="Segoe UI" w:hAnsi="Segoe UI" w:cs="Segoe UI"/>
          <w:color w:val="000000"/>
          <w:sz w:val="27"/>
          <w:szCs w:val="27"/>
        </w:rPr>
        <w:t xml:space="preserve">. Lets create constructor with no parameter and print something from the constructor. We also have an object of the class </w:t>
      </w:r>
      <w:r>
        <w:rPr>
          <w:rFonts w:ascii="Segoe UI" w:eastAsia="Segoe UI" w:hAnsi="Segoe UI" w:cs="Segoe UI"/>
          <w:b/>
          <w:bCs/>
          <w:color w:val="FF82B2"/>
          <w:sz w:val="27"/>
          <w:szCs w:val="27"/>
        </w:rPr>
        <w:t>Laptop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laptop</w:t>
      </w:r>
      <w:r>
        <w:rPr>
          <w:rFonts w:ascii="Segoe UI" w:eastAsia="Segoe UI" w:hAnsi="Segoe UI" w:cs="Segoe UI"/>
          <w:color w:val="000000"/>
          <w:sz w:val="27"/>
          <w:szCs w:val="27"/>
        </w:rPr>
        <w:t>.</w:t>
      </w:r>
    </w:p>
    <w:p w:rsidR="00663897" w:rsidRDefault="00F25AC9">
      <w:pPr>
        <w:spacing w:before="412" w:line="405" w:lineRule="atLeast"/>
        <w:ind w:left="240" w:right="7318"/>
        <w:rPr>
          <w:rFonts w:ascii="Consolas" w:eastAsia="Consolas" w:hAnsi="Consolas" w:cs="Consolas"/>
        </w:rPr>
      </w:pPr>
      <w:r>
        <w:rPr>
          <w:rFonts w:ascii="Consolas" w:eastAsia="Consolas" w:hAnsi="Consolas" w:cs="Consolas"/>
          <w:color w:val="555E68"/>
        </w:rPr>
        <w:t>class Laptop {   String? brand;   int? price;</w:t>
      </w:r>
      <w:r w:rsidR="00FB0D64" w:rsidRPr="00FB0D64">
        <w:pict>
          <v:shape id="_x0000_s1788" type="#_x0000_t75" style="position:absolute;left:0;text-align:left;margin-left:51pt;margin-top:13.85pt;width:495pt;height:221pt;z-index:-251357184;mso-position-horizontal-relative:page;mso-position-vertical-relative:text" o:allowincell="f">
            <v:imagedata r:id="rId506"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Laptop() {</w:t>
      </w:r>
    </w:p>
    <w:p w:rsidR="00663897" w:rsidRDefault="00F25AC9">
      <w:pPr>
        <w:spacing w:before="1" w:line="405" w:lineRule="atLeast"/>
        <w:ind w:left="240" w:right="3811"/>
        <w:rPr>
          <w:rFonts w:ascii="Consolas" w:eastAsia="Consolas" w:hAnsi="Consolas" w:cs="Consolas"/>
        </w:rPr>
      </w:pPr>
      <w:r>
        <w:rPr>
          <w:rFonts w:ascii="Consolas" w:eastAsia="Consolas" w:hAnsi="Consolas" w:cs="Consolas"/>
          <w:color w:val="555E68"/>
        </w:rPr>
        <w:t xml:space="preserve">    print("This is a default constructor");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789" type="#_x0000_t75" style="position:absolute;left:0;text-align:left;margin-left:51pt;margin-top:-1pt;width:495pt;height:114pt;z-index:-251356160;mso-position-horizontal-relative:page;mso-position-vertical-relative:text" o:allowincell="f">
            <v:imagedata r:id="rId507" o:title=""/>
            <w10:wrap anchorx="page"/>
            <w10:anchorlock/>
          </v:shape>
        </w:pict>
      </w:r>
    </w:p>
    <w:p w:rsidR="00663897" w:rsidRDefault="00F25AC9">
      <w:pPr>
        <w:spacing w:before="1" w:line="405" w:lineRule="atLeast"/>
        <w:ind w:left="240" w:right="3811"/>
        <w:rPr>
          <w:rFonts w:ascii="Consolas" w:eastAsia="Consolas" w:hAnsi="Consolas" w:cs="Consolas"/>
        </w:rPr>
      </w:pPr>
      <w:r>
        <w:rPr>
          <w:rFonts w:ascii="Consolas" w:eastAsia="Consolas" w:hAnsi="Consolas" w:cs="Consolas"/>
          <w:color w:val="555E68"/>
        </w:rPr>
        <w:t xml:space="preserve">  // Here laptop is object of class Laptop.   Laptop laptop = Laptop();</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54" w:line="645" w:lineRule="atLeast"/>
        <w:ind w:right="8314"/>
        <w:rPr>
          <w:rFonts w:ascii="Segoe UI" w:eastAsia="Segoe UI" w:hAnsi="Segoe UI" w:cs="Segoe UI"/>
          <w:sz w:val="27"/>
          <w:szCs w:val="27"/>
        </w:rPr>
      </w:pPr>
      <w:hyperlink r:id="rId508"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right="-91"/>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The default constructor is called automatically when you create an object of the class. It is used to initialize the instance variables of the class.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Example 2: Default Constructor In Dart</w:t>
      </w:r>
    </w:p>
    <w:p w:rsidR="00663897" w:rsidRDefault="00F25AC9">
      <w:pPr>
        <w:spacing w:before="227" w:line="405" w:lineRule="atLeast"/>
        <w:ind w:right="-155"/>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four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schoolname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grade</w:t>
      </w:r>
      <w:r>
        <w:rPr>
          <w:rFonts w:ascii="Segoe UI" w:eastAsia="Segoe UI" w:hAnsi="Segoe UI" w:cs="Segoe UI"/>
          <w:color w:val="000000"/>
          <w:sz w:val="27"/>
          <w:szCs w:val="27"/>
        </w:rPr>
        <w:t xml:space="preserve">. The default constructor is used to initialize the values of the school name. The reason for this is that the school name is the same for all the students. We also have an object of the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student</w:t>
      </w:r>
      <w:r>
        <w:rPr>
          <w:rFonts w:ascii="Segoe UI" w:eastAsia="Segoe UI" w:hAnsi="Segoe UI" w:cs="Segoe UI"/>
          <w:color w:val="000000"/>
          <w:sz w:val="27"/>
          <w:szCs w:val="27"/>
        </w:rPr>
        <w:t>. The default constructor is called automatically when you create an object of the class.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Student {</w:t>
      </w:r>
      <w:r w:rsidR="00FB0D64" w:rsidRPr="00FB0D64">
        <w:pict>
          <v:shape id="_x0000_s1790" type="#_x0000_t75" style="position:absolute;left:0;text-align:left;margin-left:51pt;margin-top:14.1pt;width:495pt;height:403pt;z-index:-251355136;mso-position-horizontal-relative:page;mso-position-vertical-relative:text" o:allowincell="f">
            <v:imagedata r:id="rId50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age;</w:t>
      </w:r>
    </w:p>
    <w:p w:rsidR="00663897" w:rsidRDefault="00F25AC9">
      <w:pPr>
        <w:spacing w:before="1" w:line="405" w:lineRule="atLeast"/>
        <w:ind w:left="240" w:right="6668"/>
        <w:rPr>
          <w:rFonts w:ascii="Consolas" w:eastAsia="Consolas" w:hAnsi="Consolas" w:cs="Consolas"/>
        </w:rPr>
      </w:pPr>
      <w:r>
        <w:rPr>
          <w:rFonts w:ascii="Consolas" w:eastAsia="Consolas" w:hAnsi="Consolas" w:cs="Consolas"/>
          <w:color w:val="555E68"/>
        </w:rPr>
        <w:t xml:space="preserve">  String? schoolname;   String? grade;</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Default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Student()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w:t>
      </w:r>
    </w:p>
    <w:p w:rsidR="00663897" w:rsidRDefault="00F25AC9">
      <w:pPr>
        <w:spacing w:before="1" w:line="405" w:lineRule="atLeast"/>
        <w:ind w:left="240" w:right="174"/>
        <w:rPr>
          <w:rFonts w:ascii="Consolas" w:eastAsia="Consolas" w:hAnsi="Consolas" w:cs="Consolas"/>
        </w:rPr>
      </w:pPr>
      <w:r>
        <w:rPr>
          <w:rFonts w:ascii="Consolas" w:eastAsia="Consolas" w:hAnsi="Consolas" w:cs="Consolas"/>
          <w:color w:val="555E68"/>
        </w:rPr>
        <w:t xml:space="preserve">        "Constructor called"); // this is for checking the constructor is called or not.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schoolname = "ABC School";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3551"/>
        <w:rPr>
          <w:rFonts w:ascii="Consolas" w:eastAsia="Consolas" w:hAnsi="Consolas" w:cs="Consolas"/>
        </w:rPr>
      </w:pPr>
      <w:r>
        <w:rPr>
          <w:rFonts w:ascii="Consolas" w:eastAsia="Consolas" w:hAnsi="Consolas" w:cs="Consolas"/>
          <w:color w:val="555E68"/>
        </w:rPr>
        <w:t xml:space="preserve">  // Here student is object of class Student.   Student student = Student();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student.name = "John";</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 xml:space="preserve">  student.age = 10;</w:t>
      </w:r>
      <w:r w:rsidR="00FB0D64" w:rsidRPr="00FB0D64">
        <w:pict>
          <v:shape id="_x0000_s1791" type="#_x0000_t75" style="position:absolute;left:0;text-align:left;margin-left:51pt;margin-top:-1pt;width:495pt;height:174pt;z-index:-251354112;mso-position-horizontal-relative:page;mso-position-vertical-relative:text" o:allowincell="f">
            <v:imagedata r:id="rId51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student.grade = "A";</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print("Name: ${student.name}");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print("Age: ${student.age}");</w:t>
      </w:r>
    </w:p>
    <w:p w:rsidR="00663897" w:rsidRDefault="00F25AC9">
      <w:pPr>
        <w:spacing w:before="1" w:line="405" w:lineRule="atLeast"/>
        <w:ind w:left="240" w:right="3421"/>
        <w:rPr>
          <w:rFonts w:ascii="Consolas" w:eastAsia="Consolas" w:hAnsi="Consolas" w:cs="Consolas"/>
        </w:rPr>
      </w:pPr>
      <w:r>
        <w:rPr>
          <w:rFonts w:ascii="Consolas" w:eastAsia="Consolas" w:hAnsi="Consolas" w:cs="Consolas"/>
          <w:color w:val="555E68"/>
        </w:rPr>
        <w:t xml:space="preserve">  print("School Name: ${student.schoolname}");   print("Grade: ${student.grade}");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11"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Parameterized Constructor in Dart</w:t>
      </w:r>
    </w:p>
    <w:p w:rsidR="00663897" w:rsidRDefault="00F25AC9">
      <w:pPr>
        <w:spacing w:before="206" w:line="405" w:lineRule="atLeast"/>
        <w:ind w:right="146"/>
        <w:jc w:val="both"/>
        <w:rPr>
          <w:rFonts w:ascii="Segoe UI" w:eastAsia="Segoe UI" w:hAnsi="Segoe UI" w:cs="Segoe UI"/>
          <w:sz w:val="27"/>
          <w:szCs w:val="27"/>
        </w:rPr>
      </w:pPr>
      <w:r>
        <w:rPr>
          <w:rFonts w:ascii="Segoe UI" w:eastAsia="Segoe UI" w:hAnsi="Segoe UI" w:cs="Segoe UI"/>
          <w:color w:val="000000"/>
          <w:sz w:val="27"/>
          <w:szCs w:val="27"/>
        </w:rPr>
        <w:lastRenderedPageBreak/>
        <w:t>Parameterized constructor is used to initialize the instance variables of the class. Parameterized constructor is the constructor that takes parameters. It is used to pass the values to the constructor at the time of object creation.</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521" w:line="276" w:lineRule="atLeast"/>
        <w:ind w:left="240" w:right="-200"/>
        <w:jc w:val="both"/>
        <w:rPr>
          <w:rFonts w:ascii="Consolas" w:eastAsia="Consolas" w:hAnsi="Consolas" w:cs="Consolas"/>
        </w:rPr>
      </w:pPr>
      <w:r>
        <w:rPr>
          <w:rFonts w:ascii="Consolas" w:eastAsia="Consolas" w:hAnsi="Consolas" w:cs="Consolas"/>
          <w:color w:val="555E68"/>
        </w:rPr>
        <w:t>class ClassName {</w:t>
      </w:r>
      <w:r w:rsidR="00FB0D64" w:rsidRPr="00FB0D64">
        <w:pict>
          <v:shape id="_x0000_s1792" type="#_x0000_t75" style="position:absolute;left:0;text-align:left;margin-left:51pt;margin-top:13.2pt;width:495pt;height:183pt;z-index:-251353088;mso-position-horizontal-relative:page;mso-position-vertical-relative:text" o:allowincell="f">
            <v:imagedata r:id="rId51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Instance Variables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number;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Parameterized Constructor</w:t>
      </w:r>
    </w:p>
    <w:p w:rsidR="00663897" w:rsidRDefault="00F25AC9">
      <w:pPr>
        <w:spacing w:before="1" w:line="405" w:lineRule="atLeast"/>
        <w:ind w:left="240" w:right="4720"/>
        <w:rPr>
          <w:rFonts w:ascii="Consolas" w:eastAsia="Consolas" w:hAnsi="Consolas" w:cs="Consolas"/>
        </w:rPr>
      </w:pPr>
      <w:r>
        <w:rPr>
          <w:rFonts w:ascii="Consolas" w:eastAsia="Consolas" w:hAnsi="Consolas" w:cs="Consolas"/>
          <w:color w:val="555E68"/>
        </w:rPr>
        <w:t xml:space="preserve">  ClassName(this.number, this.name); }</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Parameterized Constructor In Dart</w:t>
      </w:r>
    </w:p>
    <w:p w:rsidR="00663897" w:rsidRDefault="00F25AC9">
      <w:pPr>
        <w:spacing w:before="212" w:line="405" w:lineRule="atLeast"/>
        <w:ind w:right="-194"/>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three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rollNumber</w:t>
      </w:r>
      <w:r>
        <w:rPr>
          <w:rFonts w:ascii="Segoe UI" w:eastAsia="Segoe UI" w:hAnsi="Segoe UI" w:cs="Segoe UI"/>
          <w:color w:val="000000"/>
          <w:sz w:val="27"/>
          <w:szCs w:val="27"/>
        </w:rPr>
        <w:t xml:space="preserve">. The class has one constructor. The constructor is used to initialize the values of the three properties. We also have an object of the class </w:t>
      </w:r>
      <w:r>
        <w:rPr>
          <w:rFonts w:ascii="Segoe UI" w:eastAsia="Segoe UI" w:hAnsi="Segoe UI" w:cs="Segoe UI"/>
          <w:b/>
          <w:bCs/>
          <w:color w:val="FF82B2"/>
          <w:sz w:val="27"/>
          <w:szCs w:val="27"/>
        </w:rPr>
        <w:t xml:space="preserve">Student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student</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Student {</w:t>
      </w:r>
      <w:r w:rsidR="00FB0D64" w:rsidRPr="00FB0D64">
        <w:pict>
          <v:shape id="_x0000_s1793" type="#_x0000_t75" style="position:absolute;left:0;text-align:left;margin-left:51pt;margin-top:13.85pt;width:495pt;height:119pt;z-index:-251352064;mso-position-horizontal-relative:page;mso-position-vertical-relative:text" o:allowincell="f">
            <v:imagedata r:id="rId513"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age;</w:t>
      </w:r>
    </w:p>
    <w:p w:rsidR="00663897" w:rsidRDefault="00F25AC9">
      <w:pPr>
        <w:spacing w:before="1" w:line="405" w:lineRule="atLeast"/>
        <w:ind w:left="240" w:right="7058"/>
        <w:rPr>
          <w:rFonts w:ascii="Consolas" w:eastAsia="Consolas" w:hAnsi="Consolas" w:cs="Consolas"/>
        </w:rPr>
      </w:pPr>
      <w:r>
        <w:rPr>
          <w:rFonts w:ascii="Consolas" w:eastAsia="Consolas" w:hAnsi="Consolas" w:cs="Consolas"/>
          <w:color w:val="555E68"/>
        </w:rPr>
        <w:t xml:space="preserve">  int? rollNumber;   // Constructor</w:t>
      </w:r>
    </w:p>
    <w:p w:rsidR="00663897" w:rsidRDefault="00F25AC9">
      <w:pPr>
        <w:spacing w:line="405" w:lineRule="atLeast"/>
        <w:ind w:left="240" w:right="3161"/>
        <w:rPr>
          <w:rFonts w:ascii="Consolas" w:eastAsia="Consolas" w:hAnsi="Consolas" w:cs="Consolas"/>
        </w:rPr>
      </w:pPr>
      <w:r>
        <w:rPr>
          <w:rFonts w:ascii="Consolas" w:eastAsia="Consolas" w:hAnsi="Consolas" w:cs="Consolas"/>
          <w:color w:val="555E68"/>
        </w:rPr>
        <w:t xml:space="preserve">  Student(this.name, this.age, this.rollNumber); }</w:t>
      </w:r>
      <w:r w:rsidR="00FB0D64" w:rsidRPr="00FB0D64">
        <w:pict>
          <v:shape id="_x0000_s1794" type="#_x0000_t75" style="position:absolute;left:0;text-align:left;margin-left:51pt;margin-top:-1pt;width:495pt;height:235pt;z-index:-251351040;mso-position-horizontal-relative:page;mso-position-vertical-relative:text" o:allowincell="f">
            <v:imagedata r:id="rId514"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 w:line="405" w:lineRule="atLeast"/>
        <w:ind w:left="240" w:right="3161"/>
        <w:rPr>
          <w:rFonts w:ascii="Consolas" w:eastAsia="Consolas" w:hAnsi="Consolas" w:cs="Consolas"/>
        </w:rPr>
      </w:pPr>
      <w:r>
        <w:rPr>
          <w:rFonts w:ascii="Consolas" w:eastAsia="Consolas" w:hAnsi="Consolas" w:cs="Consolas"/>
          <w:color w:val="555E68"/>
        </w:rPr>
        <w:t xml:space="preserve">    // Here student is object of class Student.     Student student = Student("John", 20, 1);</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print("Name: ${student.name}");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print("Age: ${student.age}");</w:t>
      </w:r>
    </w:p>
    <w:p w:rsidR="00663897" w:rsidRDefault="00F25AC9">
      <w:pPr>
        <w:spacing w:before="1" w:line="405" w:lineRule="atLeast"/>
        <w:ind w:left="240" w:right="3161"/>
        <w:rPr>
          <w:rFonts w:ascii="Consolas" w:eastAsia="Consolas" w:hAnsi="Consolas" w:cs="Consolas"/>
        </w:rPr>
      </w:pPr>
      <w:r>
        <w:rPr>
          <w:rFonts w:ascii="Consolas" w:eastAsia="Consolas" w:hAnsi="Consolas" w:cs="Consolas"/>
          <w:color w:val="555E68"/>
        </w:rPr>
        <w:t xml:space="preserve">    print("Roll Number: ${student.rollNumber}"); }</w:t>
      </w:r>
    </w:p>
    <w:p w:rsidR="00663897" w:rsidRDefault="00FB0D64">
      <w:pPr>
        <w:spacing w:before="890" w:line="359" w:lineRule="atLeast"/>
        <w:ind w:right="-200"/>
        <w:jc w:val="both"/>
        <w:rPr>
          <w:rFonts w:ascii="Segoe UI" w:eastAsia="Segoe UI" w:hAnsi="Segoe UI" w:cs="Segoe UI"/>
          <w:sz w:val="27"/>
          <w:szCs w:val="27"/>
        </w:rPr>
      </w:pPr>
      <w:hyperlink r:id="rId51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Parameterized Constructor With Named Parameters In Dart</w:t>
      </w:r>
    </w:p>
    <w:p w:rsidR="00663897" w:rsidRDefault="00F25AC9">
      <w:pPr>
        <w:spacing w:before="227" w:line="405" w:lineRule="atLeast"/>
        <w:ind w:right="-194"/>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three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rollNumber</w:t>
      </w:r>
      <w:r>
        <w:rPr>
          <w:rFonts w:ascii="Segoe UI" w:eastAsia="Segoe UI" w:hAnsi="Segoe UI" w:cs="Segoe UI"/>
          <w:color w:val="000000"/>
          <w:sz w:val="27"/>
          <w:szCs w:val="27"/>
        </w:rPr>
        <w:t xml:space="preserve">. The class has one constructor. The constructor is used to initialize the values of the three properties. We also have an object of the class </w:t>
      </w:r>
      <w:r>
        <w:rPr>
          <w:rFonts w:ascii="Segoe UI" w:eastAsia="Segoe UI" w:hAnsi="Segoe UI" w:cs="Segoe UI"/>
          <w:b/>
          <w:bCs/>
          <w:color w:val="FF82B2"/>
          <w:sz w:val="27"/>
          <w:szCs w:val="27"/>
        </w:rPr>
        <w:t xml:space="preserve">Student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student</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Student {</w:t>
      </w:r>
      <w:r w:rsidR="00FB0D64" w:rsidRPr="00FB0D64">
        <w:pict>
          <v:shape id="_x0000_s1795" type="#_x0000_t75" style="position:absolute;left:0;text-align:left;margin-left:51pt;margin-top:13.6pt;width:495pt;height:387pt;z-index:-251350016;mso-position-horizontal-relative:page;mso-position-vertical-relative:text" o:allowincell="f">
            <v:imagedata r:id="rId516"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rollNumber;</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2382"/>
        <w:rPr>
          <w:rFonts w:ascii="Consolas" w:eastAsia="Consolas" w:hAnsi="Consolas" w:cs="Consolas"/>
        </w:rPr>
      </w:pPr>
      <w:r>
        <w:rPr>
          <w:rFonts w:ascii="Consolas" w:eastAsia="Consolas" w:hAnsi="Consolas" w:cs="Consolas"/>
          <w:color w:val="555E68"/>
        </w:rPr>
        <w:t xml:space="preserve">  Student({String? name, int? age, int? rollNumber}) {     this.name = 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this.age =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this.rollNumber = rollNumber;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Here student is object of class Student. </w:t>
      </w:r>
    </w:p>
    <w:p w:rsidR="00663897" w:rsidRDefault="00F25AC9">
      <w:pPr>
        <w:spacing w:before="1" w:line="405" w:lineRule="atLeast"/>
        <w:ind w:left="240" w:right="564"/>
        <w:rPr>
          <w:rFonts w:ascii="Consolas" w:eastAsia="Consolas" w:hAnsi="Consolas" w:cs="Consolas"/>
        </w:rPr>
      </w:pPr>
      <w:r>
        <w:rPr>
          <w:rFonts w:ascii="Consolas" w:eastAsia="Consolas" w:hAnsi="Consolas" w:cs="Consolas"/>
          <w:color w:val="555E68"/>
        </w:rPr>
        <w:t xml:space="preserve">    Student student = Student(name: "John", age: 20, rollNumber: 1);     print("Name: ${student.name}");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print("Age: ${student.age}");</w:t>
      </w:r>
    </w:p>
    <w:p w:rsidR="00663897" w:rsidRDefault="00F25AC9">
      <w:pPr>
        <w:spacing w:line="405" w:lineRule="atLeast"/>
        <w:ind w:left="240" w:right="3161"/>
        <w:rPr>
          <w:rFonts w:ascii="Consolas" w:eastAsia="Consolas" w:hAnsi="Consolas" w:cs="Consolas"/>
        </w:rPr>
      </w:pPr>
      <w:r>
        <w:rPr>
          <w:rFonts w:ascii="Consolas" w:eastAsia="Consolas" w:hAnsi="Consolas" w:cs="Consolas"/>
          <w:color w:val="555E68"/>
        </w:rPr>
        <w:t xml:space="preserve">    print("Roll Number: ${student.rollNumber}"); }</w:t>
      </w:r>
      <w:r w:rsidR="00FB0D64" w:rsidRPr="00FB0D64">
        <w:pict>
          <v:shape id="_x0000_s1796" type="#_x0000_t75" style="position:absolute;left:0;text-align:left;margin-left:51pt;margin-top:-1pt;width:495pt;height:73pt;z-index:-251348992;mso-position-horizontal-relative:page;mso-position-vertical-relative:text" o:allowincell="f">
            <v:imagedata r:id="rId517" o:title=""/>
            <w10:wrap anchorx="page"/>
            <w10:anchorlock/>
          </v:shape>
        </w:pict>
      </w:r>
    </w:p>
    <w:p w:rsidR="00663897" w:rsidRDefault="00FB0D64">
      <w:pPr>
        <w:spacing w:before="890" w:line="359" w:lineRule="atLeast"/>
        <w:ind w:right="-200"/>
        <w:jc w:val="both"/>
        <w:rPr>
          <w:rFonts w:ascii="Segoe UI" w:eastAsia="Segoe UI" w:hAnsi="Segoe UI" w:cs="Segoe UI"/>
          <w:sz w:val="27"/>
          <w:szCs w:val="27"/>
        </w:rPr>
      </w:pPr>
      <w:hyperlink r:id="rId51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Parameterized Constructor With Default Values In Dart</w:t>
      </w:r>
    </w:p>
    <w:p w:rsidR="00663897" w:rsidRDefault="00F25AC9">
      <w:pPr>
        <w:spacing w:before="227" w:line="405" w:lineRule="atLeast"/>
        <w:ind w:right="15"/>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The class has parameterized constructor with default values. The constructor is used to initialize the values of the two properties. We also have an object of the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student</w:t>
      </w:r>
      <w:r>
        <w:rPr>
          <w:rFonts w:ascii="Segoe UI" w:eastAsia="Segoe UI" w:hAnsi="Segoe UI" w:cs="Segoe UI"/>
          <w:color w:val="000000"/>
          <w:sz w:val="27"/>
          <w:szCs w:val="27"/>
        </w:rPr>
        <w:t>.</w:t>
      </w:r>
    </w:p>
    <w:p w:rsidR="00663897" w:rsidRDefault="00F25AC9">
      <w:pPr>
        <w:shd w:val="clear" w:color="auto" w:fill="F6F7F8"/>
        <w:spacing w:before="412" w:line="405" w:lineRule="atLeast"/>
        <w:ind w:left="240" w:right="7448"/>
        <w:jc w:val="both"/>
        <w:rPr>
          <w:rFonts w:ascii="Consolas" w:eastAsia="Consolas" w:hAnsi="Consolas" w:cs="Consolas"/>
        </w:rPr>
      </w:pPr>
      <w:r>
        <w:rPr>
          <w:rFonts w:ascii="Consolas" w:eastAsia="Consolas" w:hAnsi="Consolas" w:cs="Consolas"/>
          <w:color w:val="555E68"/>
        </w:rPr>
        <w:lastRenderedPageBreak/>
        <w:t>class Student {   String? name;   int? age;</w:t>
      </w:r>
      <w:r w:rsidR="00FB0D64" w:rsidRPr="00FB0D64">
        <w:pict>
          <v:shape id="_x0000_s1797" type="#_x0000_t75" style="position:absolute;left:0;text-align:left;margin-left:51pt;margin-top:13.6pt;width:495pt;height:386pt;z-index:-251347968;mso-position-horizontal-relative:page;mso-position-vertical-relative:text" o:allowincell="f">
            <v:imagedata r:id="rId519"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2901"/>
        <w:rPr>
          <w:rFonts w:ascii="Consolas" w:eastAsia="Consolas" w:hAnsi="Consolas" w:cs="Consolas"/>
        </w:rPr>
      </w:pPr>
      <w:r>
        <w:rPr>
          <w:rFonts w:ascii="Consolas" w:eastAsia="Consolas" w:hAnsi="Consolas" w:cs="Consolas"/>
          <w:color w:val="555E68"/>
        </w:rPr>
        <w:t xml:space="preserve">  Student({String? name = "John", int? age = 0}) {     this.name = 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this.age =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 w:line="405" w:lineRule="atLeast"/>
        <w:ind w:left="240" w:right="3161"/>
        <w:rPr>
          <w:rFonts w:ascii="Consolas" w:eastAsia="Consolas" w:hAnsi="Consolas" w:cs="Consolas"/>
        </w:rPr>
      </w:pPr>
      <w:r>
        <w:rPr>
          <w:rFonts w:ascii="Consolas" w:eastAsia="Consolas" w:hAnsi="Consolas" w:cs="Consolas"/>
          <w:color w:val="555E68"/>
        </w:rPr>
        <w:t xml:space="preserve">    // Here student is object of class Student.     Student student = Student();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print("Name: ${student.name}");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print("Age: ${student.age}");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20"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right="18"/>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In parameterized constructor, at the time of object creation, you must pass the parameters through the constructor which initialize the variables value, avoiding the null values.</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Named Constructor in Dart :: Dart Tutorial - Learn Dart Programming</w:t>
      </w:r>
    </w:p>
    <w:p w:rsidR="00663897" w:rsidRDefault="00F25AC9">
      <w:pPr>
        <w:spacing w:before="20" w:line="351" w:lineRule="atLeast"/>
        <w:ind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FF82B2"/>
          <w:sz w:val="26"/>
          <w:szCs w:val="26"/>
        </w:rPr>
        <w:lastRenderedPageBreak/>
        <w:t>Named Constructor In Dart</w:t>
      </w:r>
    </w:p>
    <w:p w:rsidR="00663897" w:rsidRDefault="00F25AC9">
      <w:pPr>
        <w:spacing w:before="227" w:line="405" w:lineRule="atLeast"/>
        <w:ind w:right="77"/>
        <w:rPr>
          <w:rFonts w:ascii="Segoe UI" w:eastAsia="Segoe UI" w:hAnsi="Segoe UI" w:cs="Segoe UI"/>
          <w:sz w:val="27"/>
          <w:szCs w:val="27"/>
        </w:rPr>
      </w:pPr>
      <w:r>
        <w:rPr>
          <w:rFonts w:ascii="Segoe UI" w:eastAsia="Segoe UI" w:hAnsi="Segoe UI" w:cs="Segoe UI"/>
          <w:color w:val="000000"/>
          <w:sz w:val="27"/>
          <w:szCs w:val="27"/>
        </w:rPr>
        <w:t xml:space="preserve">In most programming languages like java, c++, c#, etc., we can create multiple constructors with the same name. But in Dart, this is not possible. Well, there is a way. We can create multiple constructors with the same name using </w:t>
      </w:r>
      <w:r>
        <w:rPr>
          <w:rFonts w:ascii="Segoe UI" w:eastAsia="Segoe UI" w:hAnsi="Segoe UI" w:cs="Segoe UI"/>
          <w:b/>
          <w:bCs/>
          <w:color w:val="FF82B2"/>
          <w:sz w:val="27"/>
          <w:szCs w:val="27"/>
        </w:rPr>
        <w:t>named constructors</w:t>
      </w:r>
      <w:r>
        <w:rPr>
          <w:rFonts w:ascii="Segoe UI" w:eastAsia="Segoe UI" w:hAnsi="Segoe UI" w:cs="Segoe UI"/>
          <w:color w:val="000000"/>
          <w:sz w:val="27"/>
          <w:szCs w:val="27"/>
        </w:rPr>
        <w:t>.</w:t>
      </w:r>
    </w:p>
    <w:p w:rsidR="00663897" w:rsidRDefault="00F25AC9">
      <w:pPr>
        <w:spacing w:before="240" w:line="405" w:lineRule="atLeast"/>
        <w:ind w:right="116"/>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Named constructors improves code readability. It is useful when you want to create multiple constructors with the same name.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Named Constructor In Dart</w:t>
      </w:r>
    </w:p>
    <w:p w:rsidR="00663897" w:rsidRDefault="00F25AC9">
      <w:pPr>
        <w:spacing w:before="212" w:line="405" w:lineRule="atLeast"/>
        <w:ind w:right="-85"/>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three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rollNumber</w:t>
      </w:r>
      <w:r>
        <w:rPr>
          <w:rFonts w:ascii="Segoe UI" w:eastAsia="Segoe UI" w:hAnsi="Segoe UI" w:cs="Segoe UI"/>
          <w:color w:val="000000"/>
          <w:sz w:val="27"/>
          <w:szCs w:val="27"/>
        </w:rPr>
        <w:t xml:space="preserve">. The class has two constructors. The first constructor is a default constructor. The second constructor is a named constructor. The named constructor is used to initialize the values of the three properties. We also have an object of the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student</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Student {</w:t>
      </w:r>
      <w:r w:rsidR="00FB0D64" w:rsidRPr="00FB0D64">
        <w:pict>
          <v:shape id="_x0000_s1798" type="#_x0000_t75" style="position:absolute;left:0;text-align:left;margin-left:51pt;margin-top:13.35pt;width:495pt;height:469pt;z-index:-251346944;mso-position-horizontal-relative:page;mso-position-vertical-relative:text" o:allowincell="f">
            <v:imagedata r:id="rId521"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rollNumber;</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Default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Student() {</w:t>
      </w:r>
    </w:p>
    <w:p w:rsidR="00663897" w:rsidRDefault="00F25AC9">
      <w:pPr>
        <w:spacing w:before="1" w:line="405" w:lineRule="atLeast"/>
        <w:ind w:left="240" w:right="3811"/>
        <w:rPr>
          <w:rFonts w:ascii="Consolas" w:eastAsia="Consolas" w:hAnsi="Consolas" w:cs="Consolas"/>
        </w:rPr>
      </w:pPr>
      <w:r>
        <w:rPr>
          <w:rFonts w:ascii="Consolas" w:eastAsia="Consolas" w:hAnsi="Consolas" w:cs="Consolas"/>
          <w:color w:val="555E68"/>
        </w:rPr>
        <w:t xml:space="preserve">    print("This is a default constructor");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Named Constructor</w:t>
      </w:r>
    </w:p>
    <w:p w:rsidR="00663897" w:rsidRDefault="00F25AC9">
      <w:pPr>
        <w:spacing w:before="1" w:line="405" w:lineRule="atLeast"/>
        <w:ind w:left="240" w:right="823"/>
        <w:rPr>
          <w:rFonts w:ascii="Consolas" w:eastAsia="Consolas" w:hAnsi="Consolas" w:cs="Consolas"/>
        </w:rPr>
      </w:pPr>
      <w:r>
        <w:rPr>
          <w:rFonts w:ascii="Consolas" w:eastAsia="Consolas" w:hAnsi="Consolas" w:cs="Consolas"/>
          <w:color w:val="555E68"/>
        </w:rPr>
        <w:t xml:space="preserve">  Student.namedConstructor(String name, int age, int rollNumber) {     this.name = 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this.age =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this.rollNumber = rollNumber;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Here student is object of class Student.</w:t>
      </w:r>
    </w:p>
    <w:p w:rsidR="00663897" w:rsidRDefault="00F25AC9">
      <w:pPr>
        <w:spacing w:before="1" w:line="405" w:lineRule="atLeast"/>
        <w:ind w:left="240" w:right="1603"/>
        <w:rPr>
          <w:rFonts w:ascii="Consolas" w:eastAsia="Consolas" w:hAnsi="Consolas" w:cs="Consolas"/>
        </w:rPr>
      </w:pPr>
      <w:r>
        <w:rPr>
          <w:rFonts w:ascii="Consolas" w:eastAsia="Consolas" w:hAnsi="Consolas" w:cs="Consolas"/>
          <w:color w:val="555E68"/>
        </w:rPr>
        <w:t xml:space="preserve">  Student student = Student.namedConstructor("John", 20, 1);   print("Name: ${student.name}");</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print("Age: ${student.age}");</w:t>
      </w:r>
      <w:r w:rsidR="00FB0D64" w:rsidRPr="00FB0D64">
        <w:pict>
          <v:shape id="_x0000_s1799" type="#_x0000_t75" style="position:absolute;left:0;text-align:left;margin-left:51pt;margin-top:-1pt;width:495pt;height:93pt;z-index:-251345920;mso-position-horizontal-relative:page;mso-position-vertical-relative:text" o:allowincell="f">
            <v:imagedata r:id="rId522" o:title=""/>
            <w10:wrap anchorx="page"/>
            <w10:anchorlock/>
          </v:shape>
        </w:pict>
      </w:r>
    </w:p>
    <w:p w:rsidR="00663897" w:rsidRDefault="00F25AC9">
      <w:pPr>
        <w:spacing w:before="1" w:line="405" w:lineRule="atLeast"/>
        <w:ind w:left="240" w:right="3421"/>
        <w:rPr>
          <w:rFonts w:ascii="Consolas" w:eastAsia="Consolas" w:hAnsi="Consolas" w:cs="Consolas"/>
        </w:rPr>
      </w:pPr>
      <w:r>
        <w:rPr>
          <w:rFonts w:ascii="Consolas" w:eastAsia="Consolas" w:hAnsi="Consolas" w:cs="Consolas"/>
          <w:color w:val="555E68"/>
        </w:rPr>
        <w:t xml:space="preserve">  print("Roll Number: ${student.rollNumber}"); }</w:t>
      </w:r>
    </w:p>
    <w:p w:rsidR="00663897" w:rsidRDefault="00FB0D64">
      <w:pPr>
        <w:spacing w:before="890" w:line="359" w:lineRule="atLeast"/>
        <w:ind w:right="-200"/>
        <w:jc w:val="both"/>
        <w:rPr>
          <w:rFonts w:ascii="Segoe UI" w:eastAsia="Segoe UI" w:hAnsi="Segoe UI" w:cs="Segoe UI"/>
          <w:sz w:val="27"/>
          <w:szCs w:val="27"/>
        </w:rPr>
      </w:pPr>
      <w:hyperlink r:id="rId52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Named Constructor In Dart</w:t>
      </w:r>
    </w:p>
    <w:p w:rsidR="00663897" w:rsidRDefault="00F25AC9">
      <w:pPr>
        <w:spacing w:before="227" w:line="405" w:lineRule="atLeast"/>
        <w:ind w:right="-177"/>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w:t>
      </w:r>
      <w:r>
        <w:rPr>
          <w:rFonts w:ascii="Segoe UI" w:eastAsia="Segoe UI" w:hAnsi="Segoe UI" w:cs="Segoe UI"/>
          <w:b/>
          <w:bCs/>
          <w:color w:val="FF82B2"/>
          <w:sz w:val="27"/>
          <w:szCs w:val="27"/>
        </w:rPr>
        <w:t>Mobile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three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color</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price</w:t>
      </w:r>
      <w:r>
        <w:rPr>
          <w:rFonts w:ascii="Segoe UI" w:eastAsia="Segoe UI" w:hAnsi="Segoe UI" w:cs="Segoe UI"/>
          <w:color w:val="000000"/>
          <w:sz w:val="27"/>
          <w:szCs w:val="27"/>
        </w:rPr>
        <w:t xml:space="preserve">. The class has one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prints out the values of the three properties. We also have an object of the class </w:t>
      </w:r>
      <w:r>
        <w:rPr>
          <w:rFonts w:ascii="Segoe UI" w:eastAsia="Segoe UI" w:hAnsi="Segoe UI" w:cs="Segoe UI"/>
          <w:b/>
          <w:bCs/>
          <w:color w:val="FF82B2"/>
          <w:sz w:val="27"/>
          <w:szCs w:val="27"/>
        </w:rPr>
        <w:t>Mobile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mobile</w:t>
      </w:r>
      <w:r>
        <w:rPr>
          <w:rFonts w:ascii="Segoe UI" w:eastAsia="Segoe UI" w:hAnsi="Segoe UI" w:cs="Segoe UI"/>
          <w:color w:val="000000"/>
          <w:sz w:val="27"/>
          <w:szCs w:val="27"/>
        </w:rPr>
        <w:t xml:space="preserve">. There is also constructor </w:t>
      </w:r>
      <w:r>
        <w:rPr>
          <w:rFonts w:ascii="Segoe UI" w:eastAsia="Segoe UI" w:hAnsi="Segoe UI" w:cs="Segoe UI"/>
          <w:b/>
          <w:bCs/>
          <w:color w:val="FF82B2"/>
          <w:sz w:val="27"/>
          <w:szCs w:val="27"/>
        </w:rPr>
        <w:t>Mobile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takes all the three properties as parameters. Named constructor </w:t>
      </w:r>
      <w:r>
        <w:rPr>
          <w:rFonts w:ascii="Segoe UI" w:eastAsia="Segoe UI" w:hAnsi="Segoe UI" w:cs="Segoe UI"/>
          <w:b/>
          <w:bCs/>
          <w:color w:val="FF82B2"/>
          <w:sz w:val="27"/>
          <w:szCs w:val="27"/>
        </w:rPr>
        <w:t>Mobile.namedConstructor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used to create an object of the class </w:t>
      </w:r>
      <w:r>
        <w:rPr>
          <w:rFonts w:ascii="Segoe UI" w:eastAsia="Segoe UI" w:hAnsi="Segoe UI" w:cs="Segoe UI"/>
          <w:b/>
          <w:bCs/>
          <w:color w:val="FF82B2"/>
          <w:sz w:val="27"/>
          <w:szCs w:val="27"/>
        </w:rPr>
        <w:t>Mobile</w:t>
      </w:r>
      <w:r>
        <w:rPr>
          <w:rFonts w:ascii="Segoe UI" w:eastAsia="Segoe UI" w:hAnsi="Segoe UI" w:cs="Segoe UI"/>
          <w:sz w:val="27"/>
          <w:szCs w:val="27"/>
        </w:rPr>
        <w:t xml:space="preserve"> </w:t>
      </w:r>
      <w:r>
        <w:rPr>
          <w:rFonts w:ascii="Segoe UI" w:eastAsia="Segoe UI" w:hAnsi="Segoe UI" w:cs="Segoe UI"/>
          <w:color w:val="000000"/>
          <w:sz w:val="27"/>
          <w:szCs w:val="27"/>
        </w:rPr>
        <w:t>with name, color and optional price. The default value of the price is 0. If the price is not passed, then the default value is used.</w:t>
      </w:r>
    </w:p>
    <w:p w:rsidR="00663897" w:rsidRDefault="00F25AC9">
      <w:pPr>
        <w:spacing w:before="412" w:line="405" w:lineRule="atLeast"/>
        <w:ind w:left="240" w:right="7318"/>
        <w:rPr>
          <w:rFonts w:ascii="Consolas" w:eastAsia="Consolas" w:hAnsi="Consolas" w:cs="Consolas"/>
        </w:rPr>
      </w:pPr>
      <w:r>
        <w:rPr>
          <w:rFonts w:ascii="Consolas" w:eastAsia="Consolas" w:hAnsi="Consolas" w:cs="Consolas"/>
          <w:color w:val="555E68"/>
        </w:rPr>
        <w:t>class Mobile {   String? name;   String? color;   int? price;</w:t>
      </w:r>
      <w:r w:rsidR="00FB0D64" w:rsidRPr="00FB0D64">
        <w:pict>
          <v:shape id="_x0000_s1800" type="#_x0000_t75" style="position:absolute;left:0;text-align:left;margin-left:51pt;margin-top:13.6pt;width:495pt;height:468pt;z-index:-251344896;mso-position-horizontal-relative:page;mso-position-vertical-relative:text" o:allowincell="f">
            <v:imagedata r:id="rId524"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Mobile(this.name, this.color, this.price);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here Mobile() is a named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Mobile.namedConstructor(this.name, this.color, [this.price = 0]);</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displayMobileDetails() {</w:t>
      </w:r>
    </w:p>
    <w:p w:rsidR="00663897" w:rsidRDefault="00F25AC9">
      <w:pPr>
        <w:spacing w:before="1" w:line="405" w:lineRule="atLeast"/>
        <w:ind w:left="240" w:right="4850"/>
        <w:rPr>
          <w:rFonts w:ascii="Consolas" w:eastAsia="Consolas" w:hAnsi="Consolas" w:cs="Consolas"/>
        </w:rPr>
      </w:pPr>
      <w:r>
        <w:rPr>
          <w:rFonts w:ascii="Consolas" w:eastAsia="Consolas" w:hAnsi="Consolas" w:cs="Consolas"/>
          <w:color w:val="555E68"/>
        </w:rPr>
        <w:t xml:space="preserve">    print("Mobile name: $name.");     print("Mobile color: $color.");     print("Mobile price: $price");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mobile1 = Mobile("Samsung", "Black", 20000);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mobile1.displayMobileDetails();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mobile2 = Mobile.namedConstructor("Apple", "White");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mobile2.displayMobileDetails();</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w:t>
      </w:r>
      <w:r w:rsidR="00FB0D64" w:rsidRPr="00FB0D64">
        <w:pict>
          <v:shape id="_x0000_s1801" type="#_x0000_t75" style="position:absolute;left:0;text-align:left;margin-left:51pt;margin-top:-1pt;width:495pt;height:53pt;z-index:-251343872;mso-position-horizontal-relative:page;mso-position-vertical-relative:text" o:allowincell="f">
            <v:imagedata r:id="rId525" o:title=""/>
            <w10:wrap anchorx="page"/>
            <w10:anchorlock/>
          </v:shape>
        </w:pict>
      </w:r>
    </w:p>
    <w:p w:rsidR="00663897" w:rsidRDefault="00FB0D64">
      <w:pPr>
        <w:spacing w:before="891" w:line="359" w:lineRule="atLeast"/>
        <w:ind w:right="-200"/>
        <w:jc w:val="both"/>
        <w:rPr>
          <w:rFonts w:ascii="Segoe UI" w:eastAsia="Segoe UI" w:hAnsi="Segoe UI" w:cs="Segoe UI"/>
          <w:sz w:val="27"/>
          <w:szCs w:val="27"/>
        </w:rPr>
      </w:pPr>
      <w:hyperlink r:id="rId52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Named Constructor In Dart</w:t>
      </w:r>
    </w:p>
    <w:p w:rsidR="00663897" w:rsidRDefault="00F25AC9">
      <w:pPr>
        <w:spacing w:before="227" w:line="405" w:lineRule="atLeast"/>
        <w:ind w:right="-116"/>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Animal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The class has three constructors. The first constructor is a default constructor. The second and third constructors are named constructors. The second constructor is used to initialize the values of name and age, and the third constructor is used to initialize the value of name only. We also have an object of the class </w:t>
      </w:r>
      <w:r>
        <w:rPr>
          <w:rFonts w:ascii="Segoe UI" w:eastAsia="Segoe UI" w:hAnsi="Segoe UI" w:cs="Segoe UI"/>
          <w:b/>
          <w:bCs/>
          <w:color w:val="FF82B2"/>
          <w:sz w:val="27"/>
          <w:szCs w:val="27"/>
        </w:rPr>
        <w:t>Animal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animal</w:t>
      </w:r>
      <w:r>
        <w:rPr>
          <w:rFonts w:ascii="Segoe UI" w:eastAsia="Segoe UI" w:hAnsi="Segoe UI" w:cs="Segoe UI"/>
          <w:color w:val="000000"/>
          <w:sz w:val="27"/>
          <w:szCs w:val="27"/>
        </w:rPr>
        <w:t>.</w:t>
      </w:r>
    </w:p>
    <w:p w:rsidR="00663897" w:rsidRDefault="00F25AC9">
      <w:pPr>
        <w:spacing w:before="412" w:line="405" w:lineRule="atLeast"/>
        <w:ind w:left="240" w:right="7448"/>
        <w:rPr>
          <w:rFonts w:ascii="Consolas" w:eastAsia="Consolas" w:hAnsi="Consolas" w:cs="Consolas"/>
        </w:rPr>
      </w:pPr>
      <w:r>
        <w:rPr>
          <w:rFonts w:ascii="Consolas" w:eastAsia="Consolas" w:hAnsi="Consolas" w:cs="Consolas"/>
          <w:color w:val="555E68"/>
        </w:rPr>
        <w:t>class Animal {   String? name;   int? age;</w:t>
      </w:r>
      <w:r w:rsidR="00FB0D64" w:rsidRPr="00FB0D64">
        <w:pict>
          <v:shape id="_x0000_s1802" type="#_x0000_t75" style="position:absolute;left:0;text-align:left;margin-left:51pt;margin-top:13.35pt;width:495pt;height:529pt;z-index:-251342848;mso-position-horizontal-relative:page;mso-position-vertical-relative:text" o:allowincell="f">
            <v:imagedata r:id="rId527"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Default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Animal() {</w:t>
      </w:r>
    </w:p>
    <w:p w:rsidR="00663897" w:rsidRDefault="00F25AC9">
      <w:pPr>
        <w:spacing w:before="1" w:line="405" w:lineRule="atLeast"/>
        <w:ind w:left="240" w:right="3811"/>
        <w:rPr>
          <w:rFonts w:ascii="Consolas" w:eastAsia="Consolas" w:hAnsi="Consolas" w:cs="Consolas"/>
        </w:rPr>
      </w:pPr>
      <w:r>
        <w:rPr>
          <w:rFonts w:ascii="Consolas" w:eastAsia="Consolas" w:hAnsi="Consolas" w:cs="Consolas"/>
          <w:color w:val="555E68"/>
        </w:rPr>
        <w:t xml:space="preserve">    print("This is a default constructor");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Named Constructor</w:t>
      </w:r>
    </w:p>
    <w:p w:rsidR="00663897" w:rsidRDefault="00F25AC9">
      <w:pPr>
        <w:spacing w:before="1" w:line="405" w:lineRule="atLeast"/>
        <w:ind w:left="240" w:right="3031"/>
        <w:rPr>
          <w:rFonts w:ascii="Consolas" w:eastAsia="Consolas" w:hAnsi="Consolas" w:cs="Consolas"/>
        </w:rPr>
      </w:pPr>
      <w:r>
        <w:rPr>
          <w:rFonts w:ascii="Consolas" w:eastAsia="Consolas" w:hAnsi="Consolas" w:cs="Consolas"/>
          <w:color w:val="555E68"/>
        </w:rPr>
        <w:t xml:space="preserve">  Animal.namedConstructor(String name, int age) {     this.name = 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this.age =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Named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Animal.namedConstructor2(String name)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this.name =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Here animal is object of class Animal.</w:t>
      </w:r>
    </w:p>
    <w:p w:rsidR="00663897" w:rsidRDefault="00F25AC9">
      <w:pPr>
        <w:spacing w:before="1" w:line="405" w:lineRule="atLeast"/>
        <w:ind w:left="240" w:right="2642"/>
        <w:rPr>
          <w:rFonts w:ascii="Consolas" w:eastAsia="Consolas" w:hAnsi="Consolas" w:cs="Consolas"/>
        </w:rPr>
      </w:pPr>
      <w:r>
        <w:rPr>
          <w:rFonts w:ascii="Consolas" w:eastAsia="Consolas" w:hAnsi="Consolas" w:cs="Consolas"/>
          <w:color w:val="555E68"/>
        </w:rPr>
        <w:t xml:space="preserve">  Animal animal = Animal.namedConstructor("Dog", 5);   print("Name: ${animal.name}");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print("Age: ${animal.age}");</w:t>
      </w:r>
    </w:p>
    <w:p w:rsidR="00663897" w:rsidRDefault="00F25AC9">
      <w:pPr>
        <w:spacing w:before="349" w:line="405" w:lineRule="atLeast"/>
        <w:ind w:left="240" w:right="2772"/>
        <w:rPr>
          <w:rFonts w:ascii="Consolas" w:eastAsia="Consolas" w:hAnsi="Consolas" w:cs="Consolas"/>
        </w:rPr>
      </w:pPr>
      <w:r>
        <w:rPr>
          <w:rFonts w:ascii="Consolas" w:eastAsia="Consolas" w:hAnsi="Consolas" w:cs="Consolas"/>
          <w:color w:val="555E68"/>
        </w:rPr>
        <w:t xml:space="preserve">  Animal animal2 = Animal.namedConstructor2("Cat");   print("Name: ${animal2.name}");</w:t>
      </w:r>
      <w:r w:rsidR="00FB0D64" w:rsidRPr="00FB0D64">
        <w:pict>
          <v:shape id="_x0000_s1803" type="#_x0000_t75" style="position:absolute;left:0;text-align:left;margin-left:51pt;margin-top:-1pt;width:495pt;height:114pt;z-index:-251341824;mso-position-horizontal-relative:page;mso-position-vertical-relative:text" o:allowincell="f">
            <v:imagedata r:id="rId528"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lastRenderedPageBreak/>
        <w:t>}</w:t>
      </w:r>
    </w:p>
    <w:p w:rsidR="00663897" w:rsidRDefault="00FB0D64">
      <w:pPr>
        <w:spacing w:before="891" w:line="359" w:lineRule="atLeast"/>
        <w:ind w:right="-200"/>
        <w:jc w:val="both"/>
        <w:rPr>
          <w:rFonts w:ascii="Segoe UI" w:eastAsia="Segoe UI" w:hAnsi="Segoe UI" w:cs="Segoe UI"/>
          <w:sz w:val="27"/>
          <w:szCs w:val="27"/>
        </w:rPr>
      </w:pPr>
      <w:hyperlink r:id="rId52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Real Life Example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Named Constructor In Dart</w:t>
      </w:r>
    </w:p>
    <w:p w:rsidR="00663897" w:rsidRDefault="00F25AC9">
      <w:pPr>
        <w:spacing w:before="227" w:line="405" w:lineRule="atLeast"/>
        <w:ind w:right="-124"/>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The class has three constructors. The first is a parameterized constructor which takes two parameters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The second and third constructors are named constructors. Second constructor fromJson is used to create an object of the class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from a JSON. The third fromJsonString is used to create an object of the class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from a JSON string. We also have an object of the class </w:t>
      </w:r>
      <w:r>
        <w:rPr>
          <w:rFonts w:ascii="Segoe UI" w:eastAsia="Segoe UI" w:hAnsi="Segoe UI" w:cs="Segoe UI"/>
          <w:b/>
          <w:bCs/>
          <w:color w:val="FF82B2"/>
          <w:sz w:val="27"/>
          <w:szCs w:val="27"/>
        </w:rPr>
        <w:t xml:space="preserve">Person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person</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import 'dart:convert';</w:t>
      </w:r>
      <w:r w:rsidR="00FB0D64" w:rsidRPr="00FB0D64">
        <w:pict>
          <v:shape id="_x0000_s1804" type="#_x0000_t75" style="position:absolute;left:0;text-align:left;margin-left:51pt;margin-top:13.35pt;width:495pt;height:448pt;z-index:-251340800;mso-position-horizontal-relative:page;mso-position-vertical-relative:text" o:allowincell="f">
            <v:imagedata r:id="rId530" o:title=""/>
            <w10:wrap anchorx="page"/>
            <w10:anchorlock/>
          </v:shape>
        </w:pict>
      </w:r>
    </w:p>
    <w:p w:rsidR="00663897" w:rsidRDefault="00F25AC9">
      <w:pPr>
        <w:spacing w:before="406" w:line="405" w:lineRule="atLeast"/>
        <w:ind w:left="240" w:right="7448"/>
        <w:rPr>
          <w:rFonts w:ascii="Consolas" w:eastAsia="Consolas" w:hAnsi="Consolas" w:cs="Consolas"/>
        </w:rPr>
      </w:pPr>
      <w:r>
        <w:rPr>
          <w:rFonts w:ascii="Consolas" w:eastAsia="Consolas" w:hAnsi="Consolas" w:cs="Consolas"/>
          <w:color w:val="555E68"/>
        </w:rPr>
        <w:t>class Person {   String? name;   int? age;</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Person(this.name, this.age);</w:t>
      </w:r>
    </w:p>
    <w:p w:rsidR="00663897" w:rsidRDefault="00F25AC9">
      <w:pPr>
        <w:spacing w:before="406" w:line="405" w:lineRule="atLeast"/>
        <w:ind w:left="240" w:right="3421"/>
        <w:rPr>
          <w:rFonts w:ascii="Consolas" w:eastAsia="Consolas" w:hAnsi="Consolas" w:cs="Consolas"/>
        </w:rPr>
      </w:pPr>
      <w:r>
        <w:rPr>
          <w:rFonts w:ascii="Consolas" w:eastAsia="Consolas" w:hAnsi="Consolas" w:cs="Consolas"/>
          <w:color w:val="555E68"/>
        </w:rPr>
        <w:t xml:space="preserve">  Person.fromJson(Map&lt;String, dynamic&gt; json) {     name = json['name'];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age = json['age'];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Person.fromJsonString(String jsonString) {</w:t>
      </w:r>
    </w:p>
    <w:p w:rsidR="00663897" w:rsidRDefault="00F25AC9">
      <w:pPr>
        <w:spacing w:before="1" w:line="405" w:lineRule="atLeast"/>
        <w:ind w:left="240" w:right="2252"/>
        <w:rPr>
          <w:rFonts w:ascii="Consolas" w:eastAsia="Consolas" w:hAnsi="Consolas" w:cs="Consolas"/>
        </w:rPr>
      </w:pPr>
      <w:r>
        <w:rPr>
          <w:rFonts w:ascii="Consolas" w:eastAsia="Consolas" w:hAnsi="Consolas" w:cs="Consolas"/>
          <w:color w:val="555E68"/>
        </w:rPr>
        <w:t xml:space="preserve">    Map&lt;String, dynamic&gt; json = jsonDecode(jsonString);     name = json['name'];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age = json['age'];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 Here person is object of class Person.</w:t>
      </w:r>
      <w:r w:rsidR="00FB0D64" w:rsidRPr="00FB0D64">
        <w:pict>
          <v:shape id="_x0000_s1805" type="#_x0000_t75" style="position:absolute;left:0;text-align:left;margin-left:51pt;margin-top:-1pt;width:495pt;height:276pt;z-index:-251339776;mso-position-horizontal-relative:page;mso-position-vertical-relative:text" o:allowincell="f">
            <v:imagedata r:id="rId531" o:title=""/>
            <w10:wrap anchorx="page"/>
            <w10:anchorlock/>
          </v:shape>
        </w:pict>
      </w:r>
    </w:p>
    <w:p w:rsidR="00663897" w:rsidRDefault="00F25AC9">
      <w:pPr>
        <w:spacing w:before="1" w:line="405" w:lineRule="atLeast"/>
        <w:ind w:left="240" w:right="1862"/>
        <w:rPr>
          <w:rFonts w:ascii="Consolas" w:eastAsia="Consolas" w:hAnsi="Consolas" w:cs="Consolas"/>
        </w:rPr>
      </w:pPr>
      <w:r>
        <w:rPr>
          <w:rFonts w:ascii="Consolas" w:eastAsia="Consolas" w:hAnsi="Consolas" w:cs="Consolas"/>
          <w:color w:val="555E68"/>
        </w:rPr>
        <w:t xml:space="preserve">  String jsonString1 = '{"name": "Bishworaj", "age": 25}';   String jsonString2 = '{"name": "John", "age": 30}';</w:t>
      </w:r>
    </w:p>
    <w:p w:rsidR="00663897" w:rsidRDefault="00F25AC9">
      <w:pPr>
        <w:spacing w:before="405" w:line="405" w:lineRule="atLeast"/>
        <w:ind w:left="240" w:right="3031"/>
        <w:rPr>
          <w:rFonts w:ascii="Consolas" w:eastAsia="Consolas" w:hAnsi="Consolas" w:cs="Consolas"/>
        </w:rPr>
      </w:pPr>
      <w:r>
        <w:rPr>
          <w:rFonts w:ascii="Consolas" w:eastAsia="Consolas" w:hAnsi="Consolas" w:cs="Consolas"/>
          <w:color w:val="555E68"/>
        </w:rPr>
        <w:lastRenderedPageBreak/>
        <w:t xml:space="preserve">  Person p1 = Person.fromJsonString(jsonString1);   print("Person 1 name: ${p1.name}");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print("Person 1 age: ${p1.age}");</w:t>
      </w:r>
    </w:p>
    <w:p w:rsidR="00663897" w:rsidRDefault="00F25AC9">
      <w:pPr>
        <w:spacing w:before="406" w:line="405" w:lineRule="atLeast"/>
        <w:ind w:left="240" w:right="3031"/>
        <w:rPr>
          <w:rFonts w:ascii="Consolas" w:eastAsia="Consolas" w:hAnsi="Consolas" w:cs="Consolas"/>
        </w:rPr>
      </w:pPr>
      <w:r>
        <w:rPr>
          <w:rFonts w:ascii="Consolas" w:eastAsia="Consolas" w:hAnsi="Consolas" w:cs="Consolas"/>
          <w:color w:val="555E68"/>
        </w:rPr>
        <w:t xml:space="preserve">  Person p2 = Person.fromJsonString(jsonString2);   print("Person 2 name: ${p2.name}");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print("Person 2 age: ${p2.age}");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32"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Constant Constructor in Dart</w:t>
      </w:r>
    </w:p>
    <w:p w:rsidR="00663897" w:rsidRDefault="00F25AC9">
      <w:pPr>
        <w:spacing w:before="206" w:line="405" w:lineRule="atLeast"/>
        <w:ind w:right="176"/>
        <w:rPr>
          <w:rFonts w:ascii="Segoe UI" w:eastAsia="Segoe UI" w:hAnsi="Segoe UI" w:cs="Segoe UI"/>
          <w:sz w:val="27"/>
          <w:szCs w:val="27"/>
        </w:rPr>
      </w:pPr>
      <w:r>
        <w:rPr>
          <w:rFonts w:ascii="Segoe UI" w:eastAsia="Segoe UI" w:hAnsi="Segoe UI" w:cs="Segoe UI"/>
          <w:b/>
          <w:bCs/>
          <w:color w:val="FF82B2"/>
          <w:sz w:val="27"/>
          <w:szCs w:val="27"/>
        </w:rPr>
        <w:t>Constant constructor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constructor that creates a constant object. A constant object is an object whose value cannot be changed. A constant constructor is declared using the keyword </w:t>
      </w:r>
      <w:r>
        <w:rPr>
          <w:rFonts w:ascii="Segoe UI" w:eastAsia="Segoe UI" w:hAnsi="Segoe UI" w:cs="Segoe UI"/>
          <w:b/>
          <w:bCs/>
          <w:color w:val="FF82B2"/>
          <w:sz w:val="27"/>
          <w:szCs w:val="27"/>
        </w:rPr>
        <w:t>const</w:t>
      </w:r>
      <w:r>
        <w:rPr>
          <w:rFonts w:ascii="Segoe UI" w:eastAsia="Segoe UI" w:hAnsi="Segoe UI" w:cs="Segoe UI"/>
          <w:color w:val="000000"/>
          <w:sz w:val="27"/>
          <w:szCs w:val="27"/>
        </w:rPr>
        <w:t>.</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434"/>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Constant Constructor</w:t>
      </w:r>
      <w:r>
        <w:rPr>
          <w:rFonts w:ascii="Segoe UI" w:eastAsia="Segoe UI" w:hAnsi="Segoe UI" w:cs="Segoe UI"/>
          <w:sz w:val="27"/>
          <w:szCs w:val="27"/>
        </w:rPr>
        <w:t xml:space="preserve"> </w:t>
      </w:r>
      <w:r>
        <w:rPr>
          <w:rFonts w:ascii="Segoe UI" w:eastAsia="Segoe UI" w:hAnsi="Segoe UI" w:cs="Segoe UI"/>
          <w:color w:val="000000"/>
          <w:sz w:val="27"/>
          <w:szCs w:val="27"/>
        </w:rPr>
        <w:t>is used to create a object whose value cannot be changed. It Improves the performance of the program.</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Rule For Declaring Constant Constructor In Dart</w:t>
      </w:r>
    </w:p>
    <w:p w:rsidR="00663897" w:rsidRDefault="00F25AC9">
      <w:pPr>
        <w:numPr>
          <w:ilvl w:val="0"/>
          <w:numId w:val="50"/>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All properties of the class must be final.</w:t>
      </w:r>
    </w:p>
    <w:p w:rsidR="00663897" w:rsidRDefault="00F25AC9">
      <w:pPr>
        <w:numPr>
          <w:ilvl w:val="1"/>
          <w:numId w:val="50"/>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does not have any body.</w:t>
      </w:r>
    </w:p>
    <w:p w:rsidR="00663897" w:rsidRDefault="00F25AC9">
      <w:pPr>
        <w:numPr>
          <w:ilvl w:val="2"/>
          <w:numId w:val="50"/>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Only class containing </w:t>
      </w:r>
      <w:r>
        <w:rPr>
          <w:rFonts w:ascii="Segoe UI" w:eastAsia="Segoe UI" w:hAnsi="Segoe UI" w:cs="Segoe UI"/>
          <w:b/>
          <w:bCs/>
          <w:color w:val="FF82B2"/>
          <w:sz w:val="27"/>
          <w:szCs w:val="27"/>
        </w:rPr>
        <w:t>const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constructor is initialized using the </w:t>
      </w:r>
      <w:r>
        <w:rPr>
          <w:rFonts w:ascii="Segoe UI" w:eastAsia="Segoe UI" w:hAnsi="Segoe UI" w:cs="Segoe UI"/>
          <w:b/>
          <w:bCs/>
          <w:color w:val="FF82B2"/>
          <w:sz w:val="27"/>
          <w:szCs w:val="27"/>
        </w:rPr>
        <w:t>const</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spacing w:before="30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Constant Constructor In Dart</w:t>
      </w:r>
    </w:p>
    <w:p w:rsidR="00663897" w:rsidRDefault="00F25AC9">
      <w:pPr>
        <w:spacing w:before="212" w:line="405" w:lineRule="atLeast"/>
        <w:ind w:right="-51"/>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Point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final properties: </w:t>
      </w:r>
      <w:r>
        <w:rPr>
          <w:rFonts w:ascii="Segoe UI" w:eastAsia="Segoe UI" w:hAnsi="Segoe UI" w:cs="Segoe UI"/>
          <w:b/>
          <w:bCs/>
          <w:color w:val="FF82B2"/>
          <w:sz w:val="27"/>
          <w:szCs w:val="27"/>
        </w:rPr>
        <w:t>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y</w:t>
      </w:r>
      <w:r>
        <w:rPr>
          <w:rFonts w:ascii="Segoe UI" w:eastAsia="Segoe UI" w:hAnsi="Segoe UI" w:cs="Segoe UI"/>
          <w:color w:val="000000"/>
          <w:sz w:val="27"/>
          <w:szCs w:val="27"/>
        </w:rPr>
        <w:t xml:space="preserve">. The class also has a constant constructor that initializes the two properties. The class also has a method called </w:t>
      </w:r>
      <w:r>
        <w:rPr>
          <w:rFonts w:ascii="Segoe UI" w:eastAsia="Segoe UI" w:hAnsi="Segoe UI" w:cs="Segoe UI"/>
          <w:b/>
          <w:bCs/>
          <w:color w:val="FF82B2"/>
          <w:sz w:val="27"/>
          <w:szCs w:val="27"/>
        </w:rPr>
        <w:t>display</w:t>
      </w:r>
      <w:r>
        <w:rPr>
          <w:rFonts w:ascii="Segoe UI" w:eastAsia="Segoe UI" w:hAnsi="Segoe UI" w:cs="Segoe UI"/>
          <w:color w:val="000000"/>
          <w:sz w:val="27"/>
          <w:szCs w:val="27"/>
        </w:rPr>
        <w:t>, which prints out the values of the two properties.</w:t>
      </w:r>
    </w:p>
    <w:p w:rsidR="00663897" w:rsidRDefault="00F25AC9">
      <w:pPr>
        <w:spacing w:before="124" w:line="405" w:lineRule="atLeast"/>
        <w:ind w:left="240" w:right="7578"/>
        <w:rPr>
          <w:rFonts w:ascii="Consolas" w:eastAsia="Consolas" w:hAnsi="Consolas" w:cs="Consolas"/>
        </w:rPr>
      </w:pPr>
      <w:r>
        <w:rPr>
          <w:rFonts w:ascii="Consolas" w:eastAsia="Consolas" w:hAnsi="Consolas" w:cs="Consolas"/>
          <w:color w:val="555E68"/>
        </w:rPr>
        <w:t>class Point {   final int x;   final int y;</w:t>
      </w:r>
      <w:r w:rsidR="00FB0D64" w:rsidRPr="00FB0D64">
        <w:pict>
          <v:shape id="_x0000_s1806" type="#_x0000_t75" style="position:absolute;left:0;text-align:left;margin-left:51pt;margin-top:-1pt;width:495pt;height:487pt;z-index:-251338752;mso-position-horizontal-relative:page;mso-position-vertical-relative:text" o:allowincell="f">
            <v:imagedata r:id="rId533" o:title=""/>
            <w10:wrap anchorx="page"/>
            <w10:anchorlock/>
          </v:shape>
        </w:pict>
      </w:r>
    </w:p>
    <w:p w:rsidR="00663897" w:rsidRDefault="00F25AC9">
      <w:pPr>
        <w:spacing w:before="405" w:line="405" w:lineRule="atLeast"/>
        <w:ind w:left="240" w:right="5499"/>
        <w:rPr>
          <w:rFonts w:ascii="Consolas" w:eastAsia="Consolas" w:hAnsi="Consolas" w:cs="Consolas"/>
        </w:rPr>
      </w:pPr>
      <w:r>
        <w:rPr>
          <w:rFonts w:ascii="Consolas" w:eastAsia="Consolas" w:hAnsi="Consolas" w:cs="Consolas"/>
          <w:color w:val="555E68"/>
        </w:rPr>
        <w:t xml:space="preserve">  const Point(this.x, this.y);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lastRenderedPageBreak/>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p1 and p2 has the same hash code.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Point p1 = const Point(1, 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print("The p1 hash code is: ${p1.hashCode}");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Point p2 = const Point(1, 2);</w:t>
      </w:r>
    </w:p>
    <w:p w:rsidR="00663897" w:rsidRDefault="00F25AC9">
      <w:pPr>
        <w:spacing w:before="1" w:line="405" w:lineRule="atLeast"/>
        <w:ind w:left="240" w:right="3291"/>
        <w:rPr>
          <w:rFonts w:ascii="Consolas" w:eastAsia="Consolas" w:hAnsi="Consolas" w:cs="Consolas"/>
        </w:rPr>
      </w:pPr>
      <w:r>
        <w:rPr>
          <w:rFonts w:ascii="Consolas" w:eastAsia="Consolas" w:hAnsi="Consolas" w:cs="Consolas"/>
          <w:color w:val="555E68"/>
        </w:rPr>
        <w:t xml:space="preserve">  print("The p2 hash code is: ${p2.hashCode}");   // without using const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this has different hash code.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Point p3 = Point(2, 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print("The p3 hash code is: ${p3.hashCode}");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Point p4 = Point(2, 2);</w:t>
      </w:r>
    </w:p>
    <w:p w:rsidR="00663897" w:rsidRDefault="00F25AC9">
      <w:pPr>
        <w:spacing w:before="1" w:line="405" w:lineRule="atLeast"/>
        <w:ind w:left="240" w:right="3291"/>
        <w:rPr>
          <w:rFonts w:ascii="Consolas" w:eastAsia="Consolas" w:hAnsi="Consolas" w:cs="Consolas"/>
        </w:rPr>
      </w:pPr>
      <w:r>
        <w:rPr>
          <w:rFonts w:ascii="Consolas" w:eastAsia="Consolas" w:hAnsi="Consolas" w:cs="Consolas"/>
          <w:color w:val="555E68"/>
        </w:rPr>
        <w:t xml:space="preserve">  print("The p4 hash code is: ${p4.hashCode}"); }</w:t>
      </w:r>
    </w:p>
    <w:p w:rsidR="00663897" w:rsidRDefault="00FB0D64">
      <w:pPr>
        <w:spacing w:before="653" w:line="645" w:lineRule="atLeast"/>
        <w:ind w:right="8314"/>
        <w:rPr>
          <w:rFonts w:ascii="Segoe UI" w:eastAsia="Segoe UI" w:hAnsi="Segoe UI" w:cs="Segoe UI"/>
          <w:sz w:val="27"/>
          <w:szCs w:val="27"/>
        </w:rPr>
      </w:pPr>
      <w:hyperlink r:id="rId534"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right="-124"/>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Here p1 and p2 has the same hash code. This is because p1 and p2 are constant objects. The hash code of a constant object is the same. This is because the hash code of a constant object is computed at compile time. The hash code of a non-constant object is computed at run time. This is why p3 and p4 have different hash code.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Constant Constructor In Dart</w:t>
      </w:r>
    </w:p>
    <w:p w:rsidR="00663897" w:rsidRDefault="00F25AC9">
      <w:pPr>
        <w:spacing w:before="227" w:line="405" w:lineRule="atLeast"/>
        <w:ind w:right="21"/>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three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rollNumber</w:t>
      </w:r>
      <w:r>
        <w:rPr>
          <w:rFonts w:ascii="Segoe UI" w:eastAsia="Segoe UI" w:hAnsi="Segoe UI" w:cs="Segoe UI"/>
          <w:color w:val="000000"/>
          <w:sz w:val="27"/>
          <w:szCs w:val="27"/>
        </w:rPr>
        <w:t xml:space="preserve">. The class has one constant constructor. The constructor is used to initialize the values of the three properties. We also have an object of the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student</w:t>
      </w:r>
      <w:r>
        <w:rPr>
          <w:rFonts w:ascii="Segoe UI" w:eastAsia="Segoe UI" w:hAnsi="Segoe UI" w:cs="Segoe UI"/>
          <w:color w:val="000000"/>
          <w:sz w:val="27"/>
          <w:szCs w:val="27"/>
        </w:rPr>
        <w:t>.</w:t>
      </w:r>
    </w:p>
    <w:p w:rsidR="00663897" w:rsidRDefault="00F25AC9">
      <w:pPr>
        <w:spacing w:before="253" w:line="276" w:lineRule="atLeast"/>
        <w:ind w:left="240" w:right="-200"/>
        <w:jc w:val="both"/>
        <w:rPr>
          <w:rFonts w:ascii="Consolas" w:eastAsia="Consolas" w:hAnsi="Consolas" w:cs="Consolas"/>
        </w:rPr>
      </w:pPr>
      <w:r>
        <w:rPr>
          <w:rFonts w:ascii="Consolas" w:eastAsia="Consolas" w:hAnsi="Consolas" w:cs="Consolas"/>
          <w:color w:val="555E68"/>
        </w:rPr>
        <w:t>class Student {</w:t>
      </w:r>
      <w:r w:rsidR="00FB0D64" w:rsidRPr="00FB0D64">
        <w:pict>
          <v:shape id="_x0000_s1807" type="#_x0000_t75" style="position:absolute;left:0;text-align:left;margin-left:51pt;margin-top:-1pt;width:495pt;height:366pt;z-index:-251337728;mso-position-horizontal-relative:page;mso-position-vertical-relative:text" o:allowincell="f">
            <v:imagedata r:id="rId53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final String?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final int?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final int? rollNumber;</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Constant Constructor</w:t>
      </w:r>
    </w:p>
    <w:p w:rsidR="00663897" w:rsidRDefault="00F25AC9">
      <w:pPr>
        <w:spacing w:before="1" w:line="405" w:lineRule="atLeast"/>
        <w:ind w:left="240" w:right="2122"/>
        <w:rPr>
          <w:rFonts w:ascii="Consolas" w:eastAsia="Consolas" w:hAnsi="Consolas" w:cs="Consolas"/>
        </w:rPr>
      </w:pPr>
      <w:r>
        <w:rPr>
          <w:rFonts w:ascii="Consolas" w:eastAsia="Consolas" w:hAnsi="Consolas" w:cs="Consolas"/>
          <w:color w:val="555E68"/>
        </w:rPr>
        <w:lastRenderedPageBreak/>
        <w:t xml:space="preserve">  const Student({this.name, this.age, this.rollNumber});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Here student is object of Student.</w:t>
      </w:r>
    </w:p>
    <w:p w:rsidR="00663897" w:rsidRDefault="00F25AC9">
      <w:pPr>
        <w:spacing w:before="1" w:line="405" w:lineRule="atLeast"/>
        <w:ind w:left="240" w:right="44"/>
        <w:rPr>
          <w:rFonts w:ascii="Consolas" w:eastAsia="Consolas" w:hAnsi="Consolas" w:cs="Consolas"/>
        </w:rPr>
      </w:pPr>
      <w:r>
        <w:rPr>
          <w:rFonts w:ascii="Consolas" w:eastAsia="Consolas" w:hAnsi="Consolas" w:cs="Consolas"/>
          <w:color w:val="555E68"/>
        </w:rPr>
        <w:t xml:space="preserve">  const Student student = Student(name: "John", age: 20, rollNumber: 1);   print("Name: ${student.name}");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print("Age: ${student.age}");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print("Roll Number: ${student.rollNumber}");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3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Constant Constructor With Named Parameters In Dart</w:t>
      </w:r>
    </w:p>
    <w:p w:rsidR="00663897" w:rsidRDefault="00F25AC9">
      <w:pPr>
        <w:spacing w:before="227" w:line="405" w:lineRule="atLeast"/>
        <w:ind w:right="-155"/>
        <w:jc w:val="both"/>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three properties: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model</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price</w:t>
      </w:r>
      <w:r>
        <w:rPr>
          <w:rFonts w:ascii="Segoe UI" w:eastAsia="Segoe UI" w:hAnsi="Segoe UI" w:cs="Segoe UI"/>
          <w:color w:val="000000"/>
          <w:sz w:val="27"/>
          <w:szCs w:val="27"/>
        </w:rPr>
        <w:t xml:space="preserve">. The class has one constructor. The constructor is used to initialize the values of the three properties. We also have an object of the class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called </w:t>
      </w:r>
      <w:r>
        <w:rPr>
          <w:rFonts w:ascii="Segoe UI" w:eastAsia="Segoe UI" w:hAnsi="Segoe UI" w:cs="Segoe UI"/>
          <w:b/>
          <w:bCs/>
          <w:color w:val="FF82B2"/>
          <w:sz w:val="27"/>
          <w:szCs w:val="27"/>
        </w:rPr>
        <w:t>car</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Car {</w:t>
      </w:r>
      <w:r w:rsidR="00FB0D64" w:rsidRPr="00FB0D64">
        <w:pict>
          <v:shape id="_x0000_s1808" type="#_x0000_t75" style="position:absolute;left:0;text-align:left;margin-left:51pt;margin-top:13.35pt;width:495pt;height:277pt;z-index:-251336704;mso-position-horizontal-relative:page;mso-position-vertical-relative:text" o:allowincell="f">
            <v:imagedata r:id="rId537" o:title=""/>
            <w10:wrap anchorx="page"/>
            <w10:anchorlock/>
          </v:shape>
        </w:pict>
      </w:r>
    </w:p>
    <w:p w:rsidR="00663897" w:rsidRDefault="00F25AC9">
      <w:pPr>
        <w:spacing w:before="1" w:line="405" w:lineRule="atLeast"/>
        <w:ind w:left="240" w:right="6538"/>
        <w:rPr>
          <w:rFonts w:ascii="Consolas" w:eastAsia="Consolas" w:hAnsi="Consolas" w:cs="Consolas"/>
        </w:rPr>
      </w:pPr>
      <w:r>
        <w:rPr>
          <w:rFonts w:ascii="Consolas" w:eastAsia="Consolas" w:hAnsi="Consolas" w:cs="Consolas"/>
          <w:color w:val="555E68"/>
        </w:rPr>
        <w:t xml:space="preserve">  final String? name;   final String? model;   final int? price;</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Constant Constructor</w:t>
      </w:r>
    </w:p>
    <w:p w:rsidR="00663897" w:rsidRDefault="00F25AC9">
      <w:pPr>
        <w:spacing w:before="1" w:line="405" w:lineRule="atLeast"/>
        <w:ind w:left="240" w:right="3031"/>
        <w:rPr>
          <w:rFonts w:ascii="Consolas" w:eastAsia="Consolas" w:hAnsi="Consolas" w:cs="Consolas"/>
        </w:rPr>
      </w:pPr>
      <w:r>
        <w:rPr>
          <w:rFonts w:ascii="Consolas" w:eastAsia="Consolas" w:hAnsi="Consolas" w:cs="Consolas"/>
          <w:color w:val="555E68"/>
        </w:rPr>
        <w:t xml:space="preserve">  const Car({this.name, this.model, this.price});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Here car is object of class Car.</w:t>
      </w:r>
    </w:p>
    <w:p w:rsidR="00663897" w:rsidRDefault="00F25AC9">
      <w:pPr>
        <w:spacing w:before="1" w:line="405" w:lineRule="atLeast"/>
        <w:ind w:left="240" w:right="1343"/>
        <w:rPr>
          <w:rFonts w:ascii="Consolas" w:eastAsia="Consolas" w:hAnsi="Consolas" w:cs="Consolas"/>
        </w:rPr>
      </w:pPr>
      <w:r>
        <w:rPr>
          <w:rFonts w:ascii="Consolas" w:eastAsia="Consolas" w:hAnsi="Consolas" w:cs="Consolas"/>
          <w:color w:val="555E68"/>
        </w:rPr>
        <w:t xml:space="preserve">  const Car car = Car(name: "BMW", model: "X5", price: 50000);   print("Name: ${car.name}");</w:t>
      </w:r>
    </w:p>
    <w:p w:rsidR="00663897" w:rsidRDefault="00F25AC9">
      <w:pPr>
        <w:shd w:val="clear" w:color="auto" w:fill="F6F7F8"/>
        <w:spacing w:line="405" w:lineRule="atLeast"/>
        <w:ind w:left="240" w:right="5369"/>
        <w:jc w:val="both"/>
        <w:rPr>
          <w:rFonts w:ascii="Consolas" w:eastAsia="Consolas" w:hAnsi="Consolas" w:cs="Consolas"/>
        </w:rPr>
      </w:pPr>
      <w:r>
        <w:rPr>
          <w:rFonts w:ascii="Consolas" w:eastAsia="Consolas" w:hAnsi="Consolas" w:cs="Consolas"/>
          <w:color w:val="555E68"/>
        </w:rPr>
        <w:t xml:space="preserve">  print("Model: ${car.model}");   print("Price: ${car.price}"); }</w:t>
      </w:r>
      <w:r w:rsidR="00FB0D64" w:rsidRPr="00FB0D64">
        <w:pict>
          <v:shape id="_x0000_s1809" type="#_x0000_t75" style="position:absolute;left:0;text-align:left;margin-left:51pt;margin-top:-1pt;width:495pt;height:93pt;z-index:-251335680;mso-position-horizontal-relative:page;mso-position-vertical-relative:text" o:allowincell="f">
            <v:imagedata r:id="rId538" o:title=""/>
            <w10:wrap anchorx="page"/>
            <w10:anchorlock/>
          </v:shape>
        </w:pict>
      </w:r>
    </w:p>
    <w:p w:rsidR="00663897" w:rsidRDefault="00FB0D64">
      <w:pPr>
        <w:spacing w:before="890" w:line="359" w:lineRule="atLeast"/>
        <w:ind w:right="-200"/>
        <w:jc w:val="both"/>
        <w:rPr>
          <w:rFonts w:ascii="Segoe UI" w:eastAsia="Segoe UI" w:hAnsi="Segoe UI" w:cs="Segoe UI"/>
          <w:sz w:val="27"/>
          <w:szCs w:val="27"/>
        </w:rPr>
      </w:pPr>
      <w:hyperlink r:id="rId53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 xml:space="preserve">Benefits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Constant Constructor In Dart</w:t>
      </w:r>
    </w:p>
    <w:p w:rsidR="00663897" w:rsidRDefault="00CC330F">
      <w:pPr>
        <w:spacing w:before="288" w:line="359" w:lineRule="atLeast"/>
        <w:ind w:left="300" w:right="-200"/>
        <w:jc w:val="both"/>
        <w:rPr>
          <w:rFonts w:ascii="Segoe UI" w:eastAsia="Segoe UI" w:hAnsi="Segoe UI" w:cs="Segoe UI"/>
          <w:sz w:val="27"/>
          <w:szCs w:val="27"/>
        </w:rPr>
      </w:pPr>
      <w:r>
        <w:pict>
          <v:shape id="_x0000_i1061" type="#_x0000_t75" style="width:6.6pt;height:6.6pt" o:allowincell="f">
            <v:imagedata r:id="rId540" o:title=""/>
          </v:shape>
        </w:pict>
      </w:r>
      <w:r w:rsidR="00F25AC9">
        <w:rPr>
          <w:rFonts w:ascii="Segoe UI" w:eastAsia="Segoe UI" w:hAnsi="Segoe UI" w:cs="Segoe UI"/>
          <w:spacing w:val="94"/>
          <w:sz w:val="27"/>
          <w:szCs w:val="27"/>
        </w:rPr>
        <w:t xml:space="preserve"> </w:t>
      </w:r>
      <w:r w:rsidR="00F25AC9">
        <w:rPr>
          <w:rFonts w:ascii="Segoe UI" w:eastAsia="Segoe UI" w:hAnsi="Segoe UI" w:cs="Segoe UI"/>
          <w:color w:val="000000"/>
          <w:sz w:val="27"/>
          <w:szCs w:val="27"/>
        </w:rPr>
        <w:t>Improves the performance of the program.</w:t>
      </w:r>
    </w:p>
    <w:p w:rsidR="00663897" w:rsidRDefault="00F25AC9">
      <w:pPr>
        <w:spacing w:before="282"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Encapsulation in Dart</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Introduction</w:t>
      </w:r>
    </w:p>
    <w:p w:rsidR="00663897" w:rsidRDefault="00F25AC9">
      <w:pPr>
        <w:spacing w:before="227" w:line="405" w:lineRule="atLeast"/>
        <w:ind w:right="-76"/>
        <w:rPr>
          <w:rFonts w:ascii="Segoe UI" w:eastAsia="Segoe UI" w:hAnsi="Segoe UI" w:cs="Segoe UI"/>
          <w:sz w:val="27"/>
          <w:szCs w:val="27"/>
        </w:rPr>
      </w:pPr>
      <w:r>
        <w:rPr>
          <w:rFonts w:ascii="Segoe UI" w:eastAsia="Segoe UI" w:hAnsi="Segoe UI" w:cs="Segoe UI"/>
          <w:color w:val="000000"/>
          <w:sz w:val="27"/>
          <w:szCs w:val="27"/>
        </w:rPr>
        <w:t xml:space="preserve">In this section, you will learn about </w:t>
      </w:r>
      <w:r>
        <w:rPr>
          <w:rFonts w:ascii="Segoe UI" w:eastAsia="Segoe UI" w:hAnsi="Segoe UI" w:cs="Segoe UI"/>
          <w:b/>
          <w:bCs/>
          <w:color w:val="FF82B2"/>
          <w:sz w:val="27"/>
          <w:szCs w:val="27"/>
        </w:rPr>
        <w:t>encapsulation in Dart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programming language with examples. Encapsulation is one of the important concepts of object-oriented programming. Before learning about dart encapsulation, you should have a basic understanding of the </w:t>
      </w:r>
      <w:hyperlink r:id="rId541" w:history="1">
        <w:r>
          <w:rPr>
            <w:rFonts w:ascii="Segoe UI" w:eastAsia="Segoe UI" w:hAnsi="Segoe UI" w:cs="Segoe UI"/>
            <w:b/>
            <w:bCs/>
            <w:color w:val="4D8CE6"/>
            <w:sz w:val="27"/>
            <w:szCs w:val="27"/>
            <w:u w:val="single"/>
          </w:rPr>
          <w:t>class</w:t>
        </w:r>
      </w:hyperlink>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hyperlink r:id="rId542" w:history="1">
        <w:r>
          <w:rPr>
            <w:rFonts w:ascii="Segoe UI" w:eastAsia="Segoe UI" w:hAnsi="Segoe UI" w:cs="Segoe UI"/>
            <w:b/>
            <w:bCs/>
            <w:color w:val="4D8CE6"/>
            <w:sz w:val="27"/>
            <w:szCs w:val="27"/>
            <w:u w:val="single"/>
          </w:rPr>
          <w:t>object</w:t>
        </w:r>
      </w:hyperlink>
      <w:r>
        <w:rPr>
          <w:rFonts w:ascii="Segoe UI" w:eastAsia="Segoe UI" w:hAnsi="Segoe UI" w:cs="Segoe UI"/>
          <w:sz w:val="27"/>
          <w:szCs w:val="27"/>
        </w:rPr>
        <w:t xml:space="preserve"> </w:t>
      </w:r>
      <w:r>
        <w:rPr>
          <w:rFonts w:ascii="Segoe UI" w:eastAsia="Segoe UI" w:hAnsi="Segoe UI" w:cs="Segoe UI"/>
          <w:color w:val="000000"/>
          <w:sz w:val="27"/>
          <w:szCs w:val="27"/>
        </w:rPr>
        <w:t>in dart.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Encapsulation In Dart</w:t>
      </w:r>
    </w:p>
    <w:p w:rsidR="00663897" w:rsidRDefault="00F25AC9">
      <w:pPr>
        <w:spacing w:before="227" w:line="405" w:lineRule="atLeast"/>
        <w:ind w:right="75"/>
        <w:rPr>
          <w:rFonts w:ascii="Segoe UI" w:eastAsia="Segoe UI" w:hAnsi="Segoe UI" w:cs="Segoe UI"/>
          <w:sz w:val="27"/>
          <w:szCs w:val="27"/>
        </w:rPr>
      </w:pPr>
      <w:r>
        <w:rPr>
          <w:rFonts w:ascii="Segoe UI" w:eastAsia="Segoe UI" w:hAnsi="Segoe UI" w:cs="Segoe UI"/>
          <w:color w:val="000000"/>
          <w:sz w:val="27"/>
          <w:szCs w:val="27"/>
        </w:rPr>
        <w:t xml:space="preserve">In Dart, </w:t>
      </w:r>
      <w:r>
        <w:rPr>
          <w:rFonts w:ascii="Segoe UI" w:eastAsia="Segoe UI" w:hAnsi="Segoe UI" w:cs="Segoe UI"/>
          <w:b/>
          <w:bCs/>
          <w:color w:val="FF82B2"/>
          <w:sz w:val="27"/>
          <w:szCs w:val="27"/>
        </w:rPr>
        <w:t>Encapsulation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means </w:t>
      </w:r>
      <w:r>
        <w:rPr>
          <w:rFonts w:ascii="Segoe UI" w:eastAsia="Segoe UI" w:hAnsi="Segoe UI" w:cs="Segoe UI"/>
          <w:b/>
          <w:bCs/>
          <w:color w:val="FF82B2"/>
          <w:sz w:val="27"/>
          <w:szCs w:val="27"/>
        </w:rPr>
        <w:t>hiding data</w:t>
      </w:r>
      <w:r>
        <w:rPr>
          <w:rFonts w:ascii="Segoe UI" w:eastAsia="Segoe UI" w:hAnsi="Segoe UI" w:cs="Segoe UI"/>
          <w:sz w:val="27"/>
          <w:szCs w:val="27"/>
        </w:rPr>
        <w:t xml:space="preserve"> </w:t>
      </w:r>
      <w:r>
        <w:rPr>
          <w:rFonts w:ascii="Segoe UI" w:eastAsia="Segoe UI" w:hAnsi="Segoe UI" w:cs="Segoe UI"/>
          <w:color w:val="000000"/>
          <w:sz w:val="27"/>
          <w:szCs w:val="27"/>
        </w:rPr>
        <w:t>within a library, preventing it from outside factors. It helps you control your program and prevent it from becoming too complicated.</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What Is Library In Dart?</w:t>
      </w:r>
    </w:p>
    <w:p w:rsidR="00663897" w:rsidRDefault="00F25AC9">
      <w:pPr>
        <w:spacing w:before="212" w:line="405" w:lineRule="atLeast"/>
        <w:ind w:right="62"/>
        <w:rPr>
          <w:rFonts w:ascii="Segoe UI" w:eastAsia="Segoe UI" w:hAnsi="Segoe UI" w:cs="Segoe UI"/>
          <w:sz w:val="27"/>
          <w:szCs w:val="27"/>
        </w:rPr>
      </w:pPr>
      <w:r>
        <w:rPr>
          <w:rFonts w:ascii="Segoe UI" w:eastAsia="Segoe UI" w:hAnsi="Segoe UI" w:cs="Segoe UI"/>
          <w:color w:val="000000"/>
          <w:sz w:val="27"/>
          <w:szCs w:val="27"/>
        </w:rPr>
        <w:t xml:space="preserve">By default, every </w:t>
      </w:r>
      <w:r>
        <w:rPr>
          <w:rFonts w:ascii="Segoe UI" w:eastAsia="Segoe UI" w:hAnsi="Segoe UI" w:cs="Segoe UI"/>
          <w:b/>
          <w:bCs/>
          <w:color w:val="FF82B2"/>
          <w:sz w:val="27"/>
          <w:szCs w:val="27"/>
        </w:rPr>
        <w:t>.dart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file is a library. A library is a collection of functions and classes. A library can be imported into another library using the </w:t>
      </w:r>
      <w:r>
        <w:rPr>
          <w:rFonts w:ascii="Segoe UI" w:eastAsia="Segoe UI" w:hAnsi="Segoe UI" w:cs="Segoe UI"/>
          <w:b/>
          <w:bCs/>
          <w:color w:val="FF82B2"/>
          <w:sz w:val="27"/>
          <w:szCs w:val="27"/>
        </w:rPr>
        <w:t>import</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spacing w:before="5" w:line="623" w:lineRule="atLeast"/>
        <w:ind w:right="4837"/>
        <w:rPr>
          <w:rFonts w:ascii="Segoe UI" w:eastAsia="Segoe UI" w:hAnsi="Segoe UI" w:cs="Segoe UI"/>
          <w:sz w:val="27"/>
          <w:szCs w:val="27"/>
        </w:rPr>
      </w:pPr>
      <w:r>
        <w:rPr>
          <w:rFonts w:ascii="Segoe UI" w:eastAsia="Segoe UI" w:hAnsi="Segoe UI" w:cs="Segoe UI"/>
          <w:b/>
          <w:bCs/>
          <w:color w:val="FF82B2"/>
          <w:sz w:val="26"/>
          <w:szCs w:val="26"/>
        </w:rPr>
        <w:t xml:space="preserve">How To Achieve Encapsulation In Dart? </w:t>
      </w:r>
      <w:r>
        <w:rPr>
          <w:rFonts w:ascii="Segoe UI" w:eastAsia="Segoe UI" w:hAnsi="Segoe UI" w:cs="Segoe UI"/>
          <w:color w:val="000000"/>
          <w:sz w:val="27"/>
          <w:szCs w:val="27"/>
        </w:rPr>
        <w:t>Encapsulation can be achieved by:</w:t>
      </w:r>
    </w:p>
    <w:p w:rsidR="00663897" w:rsidRDefault="00F25AC9">
      <w:pPr>
        <w:numPr>
          <w:ilvl w:val="0"/>
          <w:numId w:val="51"/>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Declaring the class properties as </w:t>
      </w:r>
      <w:r>
        <w:rPr>
          <w:rFonts w:ascii="Segoe UI" w:eastAsia="Segoe UI" w:hAnsi="Segoe UI" w:cs="Segoe UI"/>
          <w:b/>
          <w:bCs/>
          <w:color w:val="FF82B2"/>
          <w:sz w:val="27"/>
          <w:szCs w:val="27"/>
        </w:rPr>
        <w:t>private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by using </w:t>
      </w:r>
      <w:r>
        <w:rPr>
          <w:rFonts w:ascii="Segoe UI" w:eastAsia="Segoe UI" w:hAnsi="Segoe UI" w:cs="Segoe UI"/>
          <w:b/>
          <w:bCs/>
          <w:color w:val="FF82B2"/>
          <w:sz w:val="27"/>
          <w:szCs w:val="27"/>
        </w:rPr>
        <w:t>underscore(_)</w:t>
      </w:r>
      <w:r>
        <w:rPr>
          <w:rFonts w:ascii="Segoe UI" w:eastAsia="Segoe UI" w:hAnsi="Segoe UI" w:cs="Segoe UI"/>
          <w:color w:val="000000"/>
          <w:sz w:val="27"/>
          <w:szCs w:val="27"/>
        </w:rPr>
        <w:t>.</w:t>
      </w:r>
    </w:p>
    <w:p w:rsidR="00663897" w:rsidRDefault="00F25AC9">
      <w:pPr>
        <w:numPr>
          <w:ilvl w:val="1"/>
          <w:numId w:val="51"/>
        </w:numPr>
        <w:spacing w:before="45" w:line="405" w:lineRule="atLeast"/>
        <w:ind w:right="108"/>
        <w:rPr>
          <w:rFonts w:ascii="Segoe UI" w:eastAsia="Segoe UI" w:hAnsi="Segoe UI" w:cs="Segoe UI"/>
          <w:sz w:val="27"/>
          <w:szCs w:val="27"/>
        </w:rPr>
      </w:pPr>
      <w:r>
        <w:rPr>
          <w:rFonts w:ascii="Segoe UI" w:eastAsia="Segoe UI" w:hAnsi="Segoe UI" w:cs="Segoe UI"/>
          <w:color w:val="000000"/>
          <w:sz w:val="27"/>
          <w:szCs w:val="27"/>
        </w:rPr>
        <w:t xml:space="preserve">Providing public </w:t>
      </w:r>
      <w:r>
        <w:rPr>
          <w:rFonts w:ascii="Segoe UI" w:eastAsia="Segoe UI" w:hAnsi="Segoe UI" w:cs="Segoe UI"/>
          <w:b/>
          <w:bCs/>
          <w:color w:val="FF82B2"/>
          <w:sz w:val="27"/>
          <w:szCs w:val="27"/>
        </w:rPr>
        <w:t>getter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setter</w:t>
      </w:r>
      <w:r>
        <w:rPr>
          <w:rFonts w:ascii="Segoe UI" w:eastAsia="Segoe UI" w:hAnsi="Segoe UI" w:cs="Segoe UI"/>
          <w:sz w:val="27"/>
          <w:szCs w:val="27"/>
        </w:rPr>
        <w:t xml:space="preserve"> </w:t>
      </w:r>
      <w:r>
        <w:rPr>
          <w:rFonts w:ascii="Segoe UI" w:eastAsia="Segoe UI" w:hAnsi="Segoe UI" w:cs="Segoe UI"/>
          <w:color w:val="000000"/>
          <w:sz w:val="27"/>
          <w:szCs w:val="27"/>
        </w:rPr>
        <w:t>methods to access and update the value of private property.</w:t>
      </w:r>
    </w:p>
    <w:p w:rsidR="00663897" w:rsidRDefault="00F25AC9">
      <w:p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150"/>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Dart doesn’t support keywords like </w:t>
      </w:r>
      <w:r>
        <w:rPr>
          <w:rFonts w:ascii="Segoe UI" w:eastAsia="Segoe UI" w:hAnsi="Segoe UI" w:cs="Segoe UI"/>
          <w:b/>
          <w:bCs/>
          <w:color w:val="FF82B2"/>
          <w:sz w:val="27"/>
          <w:szCs w:val="27"/>
        </w:rPr>
        <w:t>public</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private</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protected</w:t>
      </w:r>
      <w:r>
        <w:rPr>
          <w:rFonts w:ascii="Segoe UI" w:eastAsia="Segoe UI" w:hAnsi="Segoe UI" w:cs="Segoe UI"/>
          <w:color w:val="000000"/>
          <w:sz w:val="27"/>
          <w:szCs w:val="27"/>
        </w:rPr>
        <w:t xml:space="preserve">. Dart uses </w:t>
      </w:r>
      <w:r>
        <w:rPr>
          <w:rFonts w:ascii="Segoe UI" w:eastAsia="Segoe UI" w:hAnsi="Segoe UI" w:cs="Segoe UI"/>
          <w:b/>
          <w:bCs/>
          <w:color w:val="FF82B2"/>
          <w:sz w:val="27"/>
          <w:szCs w:val="27"/>
        </w:rPr>
        <w:t>_</w:t>
      </w:r>
      <w:r>
        <w:rPr>
          <w:rFonts w:ascii="Segoe UI" w:eastAsia="Segoe UI" w:hAnsi="Segoe UI" w:cs="Segoe UI"/>
          <w:sz w:val="27"/>
          <w:szCs w:val="27"/>
        </w:rPr>
        <w:t xml:space="preserve"> </w:t>
      </w:r>
      <w:r>
        <w:rPr>
          <w:rFonts w:ascii="Segoe UI" w:eastAsia="Segoe UI" w:hAnsi="Segoe UI" w:cs="Segoe UI"/>
          <w:color w:val="000000"/>
          <w:sz w:val="27"/>
          <w:szCs w:val="27"/>
        </w:rPr>
        <w:t>(underscore) to make a property or method private. The encapsulation happens at library level, not at class level.</w:t>
      </w:r>
    </w:p>
    <w:p w:rsidR="00663897" w:rsidRDefault="00F25AC9">
      <w:pPr>
        <w:spacing w:before="20"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Getter and Setter Methods</w:t>
      </w:r>
    </w:p>
    <w:p w:rsidR="00663897" w:rsidRDefault="00F25AC9">
      <w:pPr>
        <w:spacing w:before="227" w:line="405" w:lineRule="atLeast"/>
        <w:ind w:right="3"/>
        <w:rPr>
          <w:rFonts w:ascii="Segoe UI" w:eastAsia="Segoe UI" w:hAnsi="Segoe UI" w:cs="Segoe UI"/>
          <w:sz w:val="27"/>
          <w:szCs w:val="27"/>
        </w:rPr>
      </w:pPr>
      <w:r>
        <w:rPr>
          <w:rFonts w:ascii="Segoe UI" w:eastAsia="Segoe UI" w:hAnsi="Segoe UI" w:cs="Segoe UI"/>
          <w:b/>
          <w:bCs/>
          <w:color w:val="FF82B2"/>
          <w:sz w:val="27"/>
          <w:szCs w:val="27"/>
        </w:rPr>
        <w:t>Getter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setter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methods are used to access and update the value of private property. </w:t>
      </w:r>
      <w:r>
        <w:rPr>
          <w:rFonts w:ascii="Segoe UI" w:eastAsia="Segoe UI" w:hAnsi="Segoe UI" w:cs="Segoe UI"/>
          <w:b/>
          <w:bCs/>
          <w:color w:val="FF82B2"/>
          <w:sz w:val="27"/>
          <w:szCs w:val="27"/>
        </w:rPr>
        <w:t>Getter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methods are used to access the value of private property. </w:t>
      </w:r>
      <w:r>
        <w:rPr>
          <w:rFonts w:ascii="Segoe UI" w:eastAsia="Segoe UI" w:hAnsi="Segoe UI" w:cs="Segoe UI"/>
          <w:b/>
          <w:bCs/>
          <w:color w:val="FF82B2"/>
          <w:sz w:val="27"/>
          <w:szCs w:val="27"/>
        </w:rPr>
        <w:t xml:space="preserve">Setter </w:t>
      </w:r>
      <w:r>
        <w:rPr>
          <w:rFonts w:ascii="Segoe UI" w:eastAsia="Segoe UI" w:hAnsi="Segoe UI" w:cs="Segoe UI"/>
          <w:color w:val="000000"/>
          <w:sz w:val="27"/>
          <w:szCs w:val="27"/>
        </w:rPr>
        <w:t>methods are used to update the value of private property.</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Encapsulation In Dart</w:t>
      </w:r>
    </w:p>
    <w:p w:rsidR="00663897" w:rsidRDefault="00F25AC9">
      <w:pPr>
        <w:spacing w:before="212" w:line="405" w:lineRule="atLeast"/>
        <w:ind w:right="-3"/>
        <w:rPr>
          <w:rFonts w:ascii="Segoe UI" w:eastAsia="Segoe UI" w:hAnsi="Segoe UI" w:cs="Segoe UI"/>
          <w:sz w:val="27"/>
          <w:szCs w:val="27"/>
        </w:rPr>
      </w:pPr>
      <w:r>
        <w:rPr>
          <w:rFonts w:ascii="Segoe UI" w:eastAsia="Segoe UI" w:hAnsi="Segoe UI" w:cs="Segoe UI"/>
          <w:color w:val="000000"/>
          <w:sz w:val="27"/>
          <w:szCs w:val="27"/>
        </w:rPr>
        <w:lastRenderedPageBreak/>
        <w:t xml:space="preserve">In this example, we will create a class named </w:t>
      </w:r>
      <w:r>
        <w:rPr>
          <w:rFonts w:ascii="Segoe UI" w:eastAsia="Segoe UI" w:hAnsi="Segoe UI" w:cs="Segoe UI"/>
          <w:b/>
          <w:bCs/>
          <w:color w:val="FF82B2"/>
          <w:sz w:val="27"/>
          <w:szCs w:val="27"/>
        </w:rPr>
        <w:t>Employee</w:t>
      </w:r>
      <w:r>
        <w:rPr>
          <w:rFonts w:ascii="Segoe UI" w:eastAsia="Segoe UI" w:hAnsi="Segoe UI" w:cs="Segoe UI"/>
          <w:color w:val="000000"/>
          <w:sz w:val="27"/>
          <w:szCs w:val="27"/>
        </w:rPr>
        <w:t xml:space="preserve">. The class will have two private properties </w:t>
      </w:r>
      <w:r>
        <w:rPr>
          <w:rFonts w:ascii="Segoe UI" w:eastAsia="Segoe UI" w:hAnsi="Segoe UI" w:cs="Segoe UI"/>
          <w:b/>
          <w:bCs/>
          <w:color w:val="FF82B2"/>
          <w:sz w:val="27"/>
          <w:szCs w:val="27"/>
        </w:rPr>
        <w:t>_id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_name</w:t>
      </w:r>
      <w:r>
        <w:rPr>
          <w:rFonts w:ascii="Segoe UI" w:eastAsia="Segoe UI" w:hAnsi="Segoe UI" w:cs="Segoe UI"/>
          <w:color w:val="000000"/>
          <w:sz w:val="27"/>
          <w:szCs w:val="27"/>
        </w:rPr>
        <w:t xml:space="preserve">. We will also create two public methods </w:t>
      </w:r>
      <w:r>
        <w:rPr>
          <w:rFonts w:ascii="Segoe UI" w:eastAsia="Segoe UI" w:hAnsi="Segoe UI" w:cs="Segoe UI"/>
          <w:b/>
          <w:bCs/>
          <w:color w:val="FF82B2"/>
          <w:sz w:val="27"/>
          <w:szCs w:val="27"/>
        </w:rPr>
        <w:t xml:space="preserve">getId()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getName()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access the private properties. We will also create two public methods </w:t>
      </w:r>
      <w:r>
        <w:rPr>
          <w:rFonts w:ascii="Segoe UI" w:eastAsia="Segoe UI" w:hAnsi="Segoe UI" w:cs="Segoe UI"/>
          <w:b/>
          <w:bCs/>
          <w:color w:val="FF82B2"/>
          <w:sz w:val="27"/>
          <w:szCs w:val="27"/>
        </w:rPr>
        <w:t>setId()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setName()</w:t>
      </w:r>
      <w:r>
        <w:rPr>
          <w:rFonts w:ascii="Segoe UI" w:eastAsia="Segoe UI" w:hAnsi="Segoe UI" w:cs="Segoe UI"/>
          <w:sz w:val="27"/>
          <w:szCs w:val="27"/>
        </w:rPr>
        <w:t xml:space="preserve"> </w:t>
      </w:r>
      <w:r>
        <w:rPr>
          <w:rFonts w:ascii="Segoe UI" w:eastAsia="Segoe UI" w:hAnsi="Segoe UI" w:cs="Segoe UI"/>
          <w:color w:val="000000"/>
          <w:sz w:val="27"/>
          <w:szCs w:val="27"/>
        </w:rPr>
        <w:t>to update the private properties.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Employee {</w:t>
      </w:r>
      <w:r w:rsidR="00FB0D64" w:rsidRPr="00FB0D64">
        <w:pict>
          <v:shape id="_x0000_s1811" type="#_x0000_t75" style="position:absolute;left:0;text-align:left;margin-left:51pt;margin-top:13.35pt;width:495pt;height:562pt;z-index:-251334656;mso-position-horizontal-relative:page;mso-position-vertical-relative:text" o:allowincell="f">
            <v:imagedata r:id="rId543" o:title=""/>
            <w10:wrap anchorx="page"/>
            <w10:anchorlock/>
          </v:shape>
        </w:pict>
      </w:r>
    </w:p>
    <w:p w:rsidR="00663897" w:rsidRDefault="00F25AC9">
      <w:pPr>
        <w:spacing w:before="1" w:line="405" w:lineRule="atLeast"/>
        <w:ind w:left="240" w:right="6409"/>
        <w:rPr>
          <w:rFonts w:ascii="Consolas" w:eastAsia="Consolas" w:hAnsi="Consolas" w:cs="Consolas"/>
        </w:rPr>
      </w:pPr>
      <w:r>
        <w:rPr>
          <w:rFonts w:ascii="Consolas" w:eastAsia="Consolas" w:hAnsi="Consolas" w:cs="Consolas"/>
          <w:color w:val="555E68"/>
        </w:rPr>
        <w:t xml:space="preserve">  // Private properties   int? _id;</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String? _name;</w:t>
      </w:r>
    </w:p>
    <w:p w:rsidR="00663897" w:rsidRDefault="00F25AC9">
      <w:pPr>
        <w:spacing w:before="406" w:line="405" w:lineRule="atLeast"/>
        <w:ind w:left="240" w:right="3291"/>
        <w:rPr>
          <w:rFonts w:ascii="Consolas" w:eastAsia="Consolas" w:hAnsi="Consolas" w:cs="Consolas"/>
        </w:rPr>
      </w:pPr>
      <w:r>
        <w:rPr>
          <w:rFonts w:ascii="Consolas" w:eastAsia="Consolas" w:hAnsi="Consolas" w:cs="Consolas"/>
          <w:color w:val="555E68"/>
        </w:rPr>
        <w:t>// Getter method to access private property _id   int getId()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return _id!;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405" w:lineRule="atLeast"/>
        <w:ind w:left="240" w:right="3031"/>
        <w:rPr>
          <w:rFonts w:ascii="Consolas" w:eastAsia="Consolas" w:hAnsi="Consolas" w:cs="Consolas"/>
        </w:rPr>
      </w:pPr>
      <w:r>
        <w:rPr>
          <w:rFonts w:ascii="Consolas" w:eastAsia="Consolas" w:hAnsi="Consolas" w:cs="Consolas"/>
          <w:color w:val="555E68"/>
        </w:rPr>
        <w:t>// Getter method to access private property _name   String getName()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return _name!;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405" w:lineRule="atLeast"/>
        <w:ind w:left="240" w:right="3291"/>
        <w:rPr>
          <w:rFonts w:ascii="Consolas" w:eastAsia="Consolas" w:hAnsi="Consolas" w:cs="Consolas"/>
        </w:rPr>
      </w:pPr>
      <w:r>
        <w:rPr>
          <w:rFonts w:ascii="Consolas" w:eastAsia="Consolas" w:hAnsi="Consolas" w:cs="Consolas"/>
          <w:color w:val="555E68"/>
        </w:rPr>
        <w:t>// Setter method to update private property _id   void setId(int id)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this._id = id;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405" w:lineRule="atLeast"/>
        <w:ind w:left="240" w:right="3031"/>
        <w:rPr>
          <w:rFonts w:ascii="Consolas" w:eastAsia="Consolas" w:hAnsi="Consolas" w:cs="Consolas"/>
        </w:rPr>
      </w:pPr>
      <w:r>
        <w:rPr>
          <w:rFonts w:ascii="Consolas" w:eastAsia="Consolas" w:hAnsi="Consolas" w:cs="Consolas"/>
          <w:color w:val="555E68"/>
        </w:rPr>
        <w:t>// Setter method to update private property _name   void setName(String name)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this._name =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4330"/>
        <w:rPr>
          <w:rFonts w:ascii="Consolas" w:eastAsia="Consolas" w:hAnsi="Consolas" w:cs="Consolas"/>
        </w:rPr>
      </w:pPr>
      <w:r>
        <w:rPr>
          <w:rFonts w:ascii="Consolas" w:eastAsia="Consolas" w:hAnsi="Consolas" w:cs="Consolas"/>
          <w:color w:val="555E68"/>
        </w:rPr>
        <w:t xml:space="preserve">  // Create an object of Employee class   Employee emp = new Employee();</w:t>
      </w:r>
    </w:p>
    <w:p w:rsidR="00663897" w:rsidRDefault="00F25AC9">
      <w:pPr>
        <w:spacing w:line="405" w:lineRule="atLeast"/>
        <w:ind w:left="240" w:right="3421"/>
        <w:rPr>
          <w:rFonts w:ascii="Consolas" w:eastAsia="Consolas" w:hAnsi="Consolas" w:cs="Consolas"/>
        </w:rPr>
      </w:pPr>
      <w:r>
        <w:rPr>
          <w:rFonts w:ascii="Consolas" w:eastAsia="Consolas" w:hAnsi="Consolas" w:cs="Consolas"/>
          <w:color w:val="555E68"/>
        </w:rPr>
        <w:t xml:space="preserve">  // setting values to the object using setter   emp.setId(1);</w:t>
      </w:r>
      <w:r w:rsidR="00FB0D64" w:rsidRPr="00FB0D64">
        <w:pict>
          <v:shape id="_x0000_s1812" type="#_x0000_t75" style="position:absolute;left:0;text-align:left;margin-left:51pt;margin-top:-1pt;width:495pt;height:195pt;z-index:-251333632;mso-position-horizontal-relative:page;mso-position-vertical-relative:text" o:allowincell="f">
            <v:imagedata r:id="rId544"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emp.setName("John");</w:t>
      </w:r>
    </w:p>
    <w:p w:rsidR="00663897" w:rsidRDefault="00F25AC9">
      <w:pPr>
        <w:spacing w:before="406" w:line="405" w:lineRule="atLeast"/>
        <w:ind w:left="240" w:right="2772"/>
        <w:rPr>
          <w:rFonts w:ascii="Consolas" w:eastAsia="Consolas" w:hAnsi="Consolas" w:cs="Consolas"/>
        </w:rPr>
      </w:pPr>
      <w:r>
        <w:rPr>
          <w:rFonts w:ascii="Consolas" w:eastAsia="Consolas" w:hAnsi="Consolas" w:cs="Consolas"/>
          <w:color w:val="555E68"/>
        </w:rPr>
        <w:t xml:space="preserve">  // Retrieve the values of the object using getter   print("Id: ${emp.getId()}");</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print("Name: ${emp.getName()}");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right="7441"/>
        <w:rPr>
          <w:rFonts w:ascii="Segoe UI" w:eastAsia="Segoe UI" w:hAnsi="Segoe UI" w:cs="Segoe UI"/>
          <w:sz w:val="26"/>
          <w:szCs w:val="26"/>
        </w:rPr>
      </w:pPr>
      <w:hyperlink r:id="rId545"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Private Properties</w:t>
      </w:r>
    </w:p>
    <w:p w:rsidR="00663897" w:rsidRDefault="00F25AC9">
      <w:pPr>
        <w:spacing w:before="227" w:line="405" w:lineRule="atLeast"/>
        <w:ind w:right="108"/>
        <w:rPr>
          <w:rFonts w:ascii="Segoe UI" w:eastAsia="Segoe UI" w:hAnsi="Segoe UI" w:cs="Segoe UI"/>
          <w:sz w:val="27"/>
          <w:szCs w:val="27"/>
        </w:rPr>
      </w:pPr>
      <w:r>
        <w:rPr>
          <w:rFonts w:ascii="Segoe UI" w:eastAsia="Segoe UI" w:hAnsi="Segoe UI" w:cs="Segoe UI"/>
          <w:b/>
          <w:bCs/>
          <w:color w:val="FF82B2"/>
          <w:sz w:val="27"/>
          <w:szCs w:val="27"/>
        </w:rPr>
        <w:t>Private property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property that can only be accessed from same </w:t>
      </w:r>
      <w:r>
        <w:rPr>
          <w:rFonts w:ascii="Segoe UI" w:eastAsia="Segoe UI" w:hAnsi="Segoe UI" w:cs="Segoe UI"/>
          <w:b/>
          <w:bCs/>
          <w:color w:val="FF82B2"/>
          <w:sz w:val="27"/>
          <w:szCs w:val="27"/>
        </w:rPr>
        <w:t>library</w:t>
      </w:r>
      <w:r>
        <w:rPr>
          <w:rFonts w:ascii="Segoe UI" w:eastAsia="Segoe UI" w:hAnsi="Segoe UI" w:cs="Segoe UI"/>
          <w:color w:val="000000"/>
          <w:sz w:val="27"/>
          <w:szCs w:val="27"/>
        </w:rPr>
        <w:t xml:space="preserve">. Dart does not have any keywords like </w:t>
      </w:r>
      <w:r>
        <w:rPr>
          <w:rFonts w:ascii="Segoe UI" w:eastAsia="Segoe UI" w:hAnsi="Segoe UI" w:cs="Segoe UI"/>
          <w:b/>
          <w:bCs/>
          <w:color w:val="FF82B2"/>
          <w:sz w:val="27"/>
          <w:szCs w:val="27"/>
        </w:rPr>
        <w:t>private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define a private property. You can define it by prefixing an </w:t>
      </w:r>
      <w:r>
        <w:rPr>
          <w:rFonts w:ascii="Segoe UI" w:eastAsia="Segoe UI" w:hAnsi="Segoe UI" w:cs="Segoe UI"/>
          <w:b/>
          <w:bCs/>
          <w:color w:val="FF82B2"/>
          <w:sz w:val="27"/>
          <w:szCs w:val="27"/>
        </w:rPr>
        <w:t>underscore (_)</w:t>
      </w:r>
      <w:r>
        <w:rPr>
          <w:rFonts w:ascii="Segoe UI" w:eastAsia="Segoe UI" w:hAnsi="Segoe UI" w:cs="Segoe UI"/>
          <w:sz w:val="27"/>
          <w:szCs w:val="27"/>
        </w:rPr>
        <w:t xml:space="preserve"> </w:t>
      </w:r>
      <w:r>
        <w:rPr>
          <w:rFonts w:ascii="Segoe UI" w:eastAsia="Segoe UI" w:hAnsi="Segoe UI" w:cs="Segoe UI"/>
          <w:color w:val="000000"/>
          <w:sz w:val="27"/>
          <w:szCs w:val="27"/>
        </w:rPr>
        <w:t>to its name.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Private Properties In Dart</w:t>
      </w:r>
    </w:p>
    <w:p w:rsidR="00663897" w:rsidRDefault="00F25AC9">
      <w:pPr>
        <w:spacing w:before="212" w:line="405" w:lineRule="atLeast"/>
        <w:ind w:right="-2"/>
        <w:rPr>
          <w:rFonts w:ascii="Segoe UI" w:eastAsia="Segoe UI" w:hAnsi="Segoe UI" w:cs="Segoe UI"/>
          <w:sz w:val="27"/>
          <w:szCs w:val="27"/>
        </w:rPr>
      </w:pPr>
      <w:r>
        <w:rPr>
          <w:rFonts w:ascii="Segoe UI" w:eastAsia="Segoe UI" w:hAnsi="Segoe UI" w:cs="Segoe UI"/>
          <w:color w:val="000000"/>
          <w:sz w:val="27"/>
          <w:szCs w:val="27"/>
        </w:rPr>
        <w:t xml:space="preserve">In this example, we will create a class named </w:t>
      </w:r>
      <w:r>
        <w:rPr>
          <w:rFonts w:ascii="Segoe UI" w:eastAsia="Segoe UI" w:hAnsi="Segoe UI" w:cs="Segoe UI"/>
          <w:b/>
          <w:bCs/>
          <w:color w:val="FF82B2"/>
          <w:sz w:val="27"/>
          <w:szCs w:val="27"/>
        </w:rPr>
        <w:t>Employee</w:t>
      </w:r>
      <w:r>
        <w:rPr>
          <w:rFonts w:ascii="Segoe UI" w:eastAsia="Segoe UI" w:hAnsi="Segoe UI" w:cs="Segoe UI"/>
          <w:color w:val="000000"/>
          <w:sz w:val="27"/>
          <w:szCs w:val="27"/>
        </w:rPr>
        <w:t xml:space="preserve">. The class has one private property </w:t>
      </w:r>
      <w:r>
        <w:rPr>
          <w:rFonts w:ascii="Segoe UI" w:eastAsia="Segoe UI" w:hAnsi="Segoe UI" w:cs="Segoe UI"/>
          <w:b/>
          <w:bCs/>
          <w:color w:val="FF82B2"/>
          <w:sz w:val="27"/>
          <w:szCs w:val="27"/>
        </w:rPr>
        <w:t>_name</w:t>
      </w:r>
      <w:r>
        <w:rPr>
          <w:rFonts w:ascii="Segoe UI" w:eastAsia="Segoe UI" w:hAnsi="Segoe UI" w:cs="Segoe UI"/>
          <w:color w:val="000000"/>
          <w:sz w:val="27"/>
          <w:szCs w:val="27"/>
        </w:rPr>
        <w:t xml:space="preserve">. We will also create a public method </w:t>
      </w:r>
      <w:r>
        <w:rPr>
          <w:rFonts w:ascii="Segoe UI" w:eastAsia="Segoe UI" w:hAnsi="Segoe UI" w:cs="Segoe UI"/>
          <w:b/>
          <w:bCs/>
          <w:color w:val="FF82B2"/>
          <w:sz w:val="27"/>
          <w:szCs w:val="27"/>
        </w:rPr>
        <w:t>getName()</w:t>
      </w:r>
      <w:r>
        <w:rPr>
          <w:rFonts w:ascii="Segoe UI" w:eastAsia="Segoe UI" w:hAnsi="Segoe UI" w:cs="Segoe UI"/>
          <w:sz w:val="27"/>
          <w:szCs w:val="27"/>
        </w:rPr>
        <w:t xml:space="preserve"> </w:t>
      </w:r>
      <w:r>
        <w:rPr>
          <w:rFonts w:ascii="Segoe UI" w:eastAsia="Segoe UI" w:hAnsi="Segoe UI" w:cs="Segoe UI"/>
          <w:color w:val="000000"/>
          <w:sz w:val="27"/>
          <w:szCs w:val="27"/>
        </w:rPr>
        <w:t>to access the private property.</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Employee {</w:t>
      </w:r>
      <w:r w:rsidR="00FB0D64" w:rsidRPr="00FB0D64">
        <w:pict>
          <v:shape id="_x0000_s1813" type="#_x0000_t75" style="position:absolute;left:0;text-align:left;margin-left:51pt;margin-top:13.6pt;width:495pt;height:345pt;z-index:-251332608;mso-position-horizontal-relative:page;mso-position-vertical-relative:text" o:allowincell="f">
            <v:imagedata r:id="rId546" o:title=""/>
            <w10:wrap anchorx="page"/>
            <w10:anchorlock/>
          </v:shape>
        </w:pict>
      </w:r>
    </w:p>
    <w:p w:rsidR="00663897" w:rsidRDefault="00F25AC9">
      <w:pPr>
        <w:spacing w:before="1" w:line="405" w:lineRule="atLeast"/>
        <w:ind w:left="240" w:right="6668"/>
        <w:rPr>
          <w:rFonts w:ascii="Consolas" w:eastAsia="Consolas" w:hAnsi="Consolas" w:cs="Consolas"/>
        </w:rPr>
      </w:pPr>
      <w:r>
        <w:rPr>
          <w:rFonts w:ascii="Consolas" w:eastAsia="Consolas" w:hAnsi="Consolas" w:cs="Consolas"/>
          <w:color w:val="555E68"/>
        </w:rPr>
        <w:t xml:space="preserve">  // Private property   var _name;</w:t>
      </w:r>
    </w:p>
    <w:p w:rsidR="00663897" w:rsidRDefault="00F25AC9">
      <w:pPr>
        <w:spacing w:before="405" w:line="405" w:lineRule="atLeast"/>
        <w:ind w:left="240" w:right="2772"/>
        <w:rPr>
          <w:rFonts w:ascii="Consolas" w:eastAsia="Consolas" w:hAnsi="Consolas" w:cs="Consolas"/>
        </w:rPr>
      </w:pPr>
      <w:r>
        <w:rPr>
          <w:rFonts w:ascii="Consolas" w:eastAsia="Consolas" w:hAnsi="Consolas" w:cs="Consolas"/>
          <w:color w:val="555E68"/>
        </w:rPr>
        <w:t xml:space="preserve">  // Getter method to access private property _name   String getName()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return _name;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406" w:line="405" w:lineRule="atLeast"/>
        <w:ind w:left="240" w:right="2772"/>
        <w:rPr>
          <w:rFonts w:ascii="Consolas" w:eastAsia="Consolas" w:hAnsi="Consolas" w:cs="Consolas"/>
        </w:rPr>
      </w:pPr>
      <w:r>
        <w:rPr>
          <w:rFonts w:ascii="Consolas" w:eastAsia="Consolas" w:hAnsi="Consolas" w:cs="Consolas"/>
          <w:color w:val="555E68"/>
        </w:rPr>
        <w:t xml:space="preserve">  // Setter method to update private property _name   void setName(String name)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this._name =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line="405" w:lineRule="atLeast"/>
        <w:ind w:left="240" w:right="5759"/>
        <w:rPr>
          <w:rFonts w:ascii="Consolas" w:eastAsia="Consolas" w:hAnsi="Consolas" w:cs="Consolas"/>
        </w:rPr>
      </w:pPr>
      <w:r>
        <w:rPr>
          <w:rFonts w:ascii="Consolas" w:eastAsia="Consolas" w:hAnsi="Consolas" w:cs="Consolas"/>
          <w:color w:val="555E68"/>
        </w:rPr>
        <w:t xml:space="preserve">  var employee = Employee();   employee.setName("Jack");   print(employee.getName()); }</w:t>
      </w:r>
      <w:r w:rsidR="00FB0D64" w:rsidRPr="00FB0D64">
        <w:pict>
          <v:shape id="_x0000_s1814" type="#_x0000_t75" style="position:absolute;left:0;text-align:left;margin-left:51pt;margin-top:-1pt;width:495pt;height:114pt;z-index:-251331584;mso-position-horizontal-relative:page;mso-position-vertical-relative:text" o:allowincell="f">
            <v:imagedata r:id="rId547" o:title=""/>
            <w10:wrap anchorx="page"/>
            <w10:anchorlock/>
          </v:shape>
        </w:pict>
      </w:r>
    </w:p>
    <w:p w:rsidR="00663897" w:rsidRDefault="00FB0D64">
      <w:pPr>
        <w:spacing w:before="890" w:line="359" w:lineRule="atLeast"/>
        <w:ind w:right="-200"/>
        <w:jc w:val="both"/>
        <w:rPr>
          <w:rFonts w:ascii="Segoe UI" w:eastAsia="Segoe UI" w:hAnsi="Segoe UI" w:cs="Segoe UI"/>
          <w:sz w:val="27"/>
          <w:szCs w:val="27"/>
        </w:rPr>
      </w:pPr>
      <w:hyperlink r:id="rId54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Why Aren’t Private Properties Private?</w:t>
      </w:r>
    </w:p>
    <w:p w:rsidR="00663897" w:rsidRDefault="00F25AC9">
      <w:pPr>
        <w:spacing w:before="227" w:line="405" w:lineRule="atLeast"/>
        <w:ind w:right="756"/>
        <w:rPr>
          <w:rFonts w:ascii="Segoe UI" w:eastAsia="Segoe UI" w:hAnsi="Segoe UI" w:cs="Segoe UI"/>
          <w:sz w:val="27"/>
          <w:szCs w:val="27"/>
        </w:rPr>
      </w:pPr>
      <w:r>
        <w:rPr>
          <w:rFonts w:ascii="Segoe UI" w:eastAsia="Segoe UI" w:hAnsi="Segoe UI" w:cs="Segoe UI"/>
          <w:color w:val="000000"/>
          <w:sz w:val="27"/>
          <w:szCs w:val="27"/>
        </w:rPr>
        <w:t>In the main method, if you write the following code, it will compile and run without any error. Let’s see why it is happening.</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Employee {</w:t>
      </w:r>
      <w:r w:rsidR="00FB0D64" w:rsidRPr="00FB0D64">
        <w:pict>
          <v:shape id="_x0000_s1815" type="#_x0000_t75" style="position:absolute;left:0;text-align:left;margin-left:51pt;margin-top:13.6pt;width:495pt;height:446pt;z-index:-251330560;mso-position-horizontal-relative:page;mso-position-vertical-relative:text" o:allowincell="f">
            <v:imagedata r:id="rId549" o:title=""/>
            <w10:wrap anchorx="page"/>
            <w10:anchorlock/>
          </v:shape>
        </w:pict>
      </w:r>
    </w:p>
    <w:p w:rsidR="00663897" w:rsidRDefault="00F25AC9">
      <w:pPr>
        <w:spacing w:before="1" w:line="405" w:lineRule="atLeast"/>
        <w:ind w:left="240" w:right="6668"/>
        <w:rPr>
          <w:rFonts w:ascii="Consolas" w:eastAsia="Consolas" w:hAnsi="Consolas" w:cs="Consolas"/>
        </w:rPr>
      </w:pPr>
      <w:r>
        <w:rPr>
          <w:rFonts w:ascii="Consolas" w:eastAsia="Consolas" w:hAnsi="Consolas" w:cs="Consolas"/>
          <w:color w:val="555E68"/>
        </w:rPr>
        <w:t xml:space="preserve">  // Private property   var _name;</w:t>
      </w:r>
    </w:p>
    <w:p w:rsidR="00663897" w:rsidRDefault="00F25AC9">
      <w:pPr>
        <w:spacing w:before="405" w:line="405" w:lineRule="atLeast"/>
        <w:ind w:left="240" w:right="2772"/>
        <w:rPr>
          <w:rFonts w:ascii="Consolas" w:eastAsia="Consolas" w:hAnsi="Consolas" w:cs="Consolas"/>
        </w:rPr>
      </w:pPr>
      <w:r>
        <w:rPr>
          <w:rFonts w:ascii="Consolas" w:eastAsia="Consolas" w:hAnsi="Consolas" w:cs="Consolas"/>
          <w:color w:val="555E68"/>
        </w:rPr>
        <w:t xml:space="preserve">  // Getter method to access private property _name   String getName()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return _name;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406" w:line="405" w:lineRule="atLeast"/>
        <w:ind w:left="240" w:right="2772"/>
        <w:rPr>
          <w:rFonts w:ascii="Consolas" w:eastAsia="Consolas" w:hAnsi="Consolas" w:cs="Consolas"/>
        </w:rPr>
      </w:pPr>
      <w:r>
        <w:rPr>
          <w:rFonts w:ascii="Consolas" w:eastAsia="Consolas" w:hAnsi="Consolas" w:cs="Consolas"/>
          <w:color w:val="555E68"/>
        </w:rPr>
        <w:t xml:space="preserve">  // Setter method to update private property _name   void setName(String name)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this._name =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employee = Employee();</w:t>
      </w:r>
    </w:p>
    <w:p w:rsidR="00663897" w:rsidRDefault="00F25AC9">
      <w:pPr>
        <w:spacing w:before="1" w:line="405" w:lineRule="atLeast"/>
        <w:ind w:left="240" w:right="2512"/>
        <w:rPr>
          <w:rFonts w:ascii="Consolas" w:eastAsia="Consolas" w:hAnsi="Consolas" w:cs="Consolas"/>
        </w:rPr>
      </w:pPr>
      <w:r>
        <w:rPr>
          <w:rFonts w:ascii="Consolas" w:eastAsia="Consolas" w:hAnsi="Consolas" w:cs="Consolas"/>
          <w:color w:val="555E68"/>
        </w:rPr>
        <w:t xml:space="preserve">  employee._name = "John"; // It is working, but why?   print(employee.getName());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right="8314"/>
        <w:rPr>
          <w:rFonts w:ascii="Segoe UI" w:eastAsia="Segoe UI" w:hAnsi="Segoe UI" w:cs="Segoe UI"/>
          <w:sz w:val="26"/>
          <w:szCs w:val="26"/>
        </w:rPr>
      </w:pPr>
      <w:hyperlink r:id="rId550"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Reason</w:t>
      </w:r>
    </w:p>
    <w:p w:rsidR="00663897" w:rsidRDefault="00663897">
      <w:pPr>
        <w:sectPr w:rsidR="00663897">
          <w:pgSz w:w="11899" w:h="16838"/>
          <w:pgMar w:top="540" w:right="1023" w:bottom="580" w:left="1040" w:header="708" w:footer="708" w:gutter="0"/>
          <w:cols w:space="708"/>
        </w:sectPr>
      </w:pPr>
    </w:p>
    <w:p w:rsidR="00663897" w:rsidRDefault="00F25AC9">
      <w:pPr>
        <w:spacing w:line="405" w:lineRule="atLeast"/>
        <w:ind w:right="-200"/>
        <w:rPr>
          <w:rFonts w:ascii="Segoe UI" w:eastAsia="Segoe UI" w:hAnsi="Segoe UI" w:cs="Segoe UI"/>
          <w:sz w:val="27"/>
          <w:szCs w:val="27"/>
        </w:rPr>
      </w:pPr>
      <w:r>
        <w:rPr>
          <w:rFonts w:ascii="Segoe UI" w:eastAsia="Segoe UI" w:hAnsi="Segoe UI" w:cs="Segoe UI"/>
          <w:color w:val="000000"/>
          <w:sz w:val="27"/>
          <w:szCs w:val="27"/>
        </w:rPr>
        <w:lastRenderedPageBreak/>
        <w:t xml:space="preserve">The reason is that using </w:t>
      </w:r>
      <w:r>
        <w:rPr>
          <w:rFonts w:ascii="Segoe UI" w:eastAsia="Segoe UI" w:hAnsi="Segoe UI" w:cs="Segoe UI"/>
          <w:b/>
          <w:bCs/>
          <w:color w:val="FF82B2"/>
          <w:sz w:val="27"/>
          <w:szCs w:val="27"/>
        </w:rPr>
        <w:t>underscore (_)</w:t>
      </w:r>
      <w:r>
        <w:rPr>
          <w:rFonts w:ascii="Segoe UI" w:eastAsia="Segoe UI" w:hAnsi="Segoe UI" w:cs="Segoe UI"/>
          <w:sz w:val="27"/>
          <w:szCs w:val="27"/>
        </w:rPr>
        <w:t xml:space="preserve"> </w:t>
      </w:r>
      <w:r>
        <w:rPr>
          <w:rFonts w:ascii="Segoe UI" w:eastAsia="Segoe UI" w:hAnsi="Segoe UI" w:cs="Segoe UI"/>
          <w:color w:val="000000"/>
          <w:sz w:val="27"/>
          <w:szCs w:val="27"/>
        </w:rPr>
        <w:t xml:space="preserve">before a variable or method name makes it </w:t>
      </w:r>
      <w:r>
        <w:rPr>
          <w:rFonts w:ascii="Segoe UI" w:eastAsia="Segoe UI" w:hAnsi="Segoe UI" w:cs="Segoe UI"/>
          <w:b/>
          <w:bCs/>
          <w:color w:val="FF82B2"/>
          <w:sz w:val="27"/>
          <w:szCs w:val="27"/>
        </w:rPr>
        <w:t>library private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not </w:t>
      </w:r>
      <w:r>
        <w:rPr>
          <w:rFonts w:ascii="Segoe UI" w:eastAsia="Segoe UI" w:hAnsi="Segoe UI" w:cs="Segoe UI"/>
          <w:b/>
          <w:bCs/>
          <w:color w:val="FF82B2"/>
          <w:sz w:val="27"/>
          <w:szCs w:val="27"/>
        </w:rPr>
        <w:t>class private</w:t>
      </w:r>
      <w:r>
        <w:rPr>
          <w:rFonts w:ascii="Segoe UI" w:eastAsia="Segoe UI" w:hAnsi="Segoe UI" w:cs="Segoe UI"/>
          <w:color w:val="000000"/>
          <w:sz w:val="27"/>
          <w:szCs w:val="27"/>
        </w:rPr>
        <w:t>. It means that the variable or method is only visible to the library in which it is declared. It is not visible to any other library. In simple words, library is one file. If you write the main method in a separate file, this will not work.</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Solution</w:t>
      </w:r>
    </w:p>
    <w:p w:rsidR="00663897" w:rsidRDefault="00F25AC9">
      <w:pPr>
        <w:spacing w:before="227" w:line="405" w:lineRule="atLeast"/>
        <w:ind w:right="-183"/>
        <w:rPr>
          <w:rFonts w:ascii="Segoe UI" w:eastAsia="Segoe UI" w:hAnsi="Segoe UI" w:cs="Segoe UI"/>
          <w:sz w:val="27"/>
          <w:szCs w:val="27"/>
        </w:rPr>
      </w:pPr>
      <w:r>
        <w:rPr>
          <w:rFonts w:ascii="Segoe UI" w:eastAsia="Segoe UI" w:hAnsi="Segoe UI" w:cs="Segoe UI"/>
          <w:color w:val="000000"/>
          <w:sz w:val="27"/>
          <w:szCs w:val="27"/>
        </w:rPr>
        <w:t>To see private properties in action, you must create a separate file for the class and import it into the main file.</w:t>
      </w:r>
      <w:r w:rsidR="00FB0D64" w:rsidRPr="00FB0D64">
        <w:pict>
          <v:shape id="_x0000_s1816" type="#_x0000_t75" style="position:absolute;margin-left:51pt;margin-top:76.2pt;width:495pt;height:4pt;z-index:-251329536;mso-position-horizontal-relative:page;mso-position-vertical-relative:text" o:allowincell="f">
            <v:imagedata r:id="rId551" o:title=""/>
            <w10:wrap anchorx="page"/>
            <w10:anchorlock/>
          </v:shape>
        </w:pict>
      </w:r>
    </w:p>
    <w:p w:rsidR="00663897" w:rsidRDefault="00F25AC9">
      <w:pPr>
        <w:spacing w:before="979"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Read-only Properties</w:t>
      </w:r>
    </w:p>
    <w:p w:rsidR="00663897" w:rsidRDefault="00F25AC9">
      <w:pPr>
        <w:spacing w:before="212" w:line="405" w:lineRule="atLeast"/>
        <w:ind w:right="160"/>
        <w:rPr>
          <w:rFonts w:ascii="Segoe UI" w:eastAsia="Segoe UI" w:hAnsi="Segoe UI" w:cs="Segoe UI"/>
          <w:sz w:val="27"/>
          <w:szCs w:val="27"/>
        </w:rPr>
      </w:pPr>
      <w:r>
        <w:rPr>
          <w:rFonts w:ascii="Segoe UI" w:eastAsia="Segoe UI" w:hAnsi="Segoe UI" w:cs="Segoe UI"/>
          <w:color w:val="000000"/>
          <w:sz w:val="27"/>
          <w:szCs w:val="27"/>
        </w:rPr>
        <w:t xml:space="preserve">You can control the properties’s access and implement the encapsulation in the dart by using the read-only properties. You can do that by adding the </w:t>
      </w:r>
      <w:r>
        <w:rPr>
          <w:rFonts w:ascii="Segoe UI" w:eastAsia="Segoe UI" w:hAnsi="Segoe UI" w:cs="Segoe UI"/>
          <w:b/>
          <w:bCs/>
          <w:color w:val="FF82B2"/>
          <w:sz w:val="27"/>
          <w:szCs w:val="27"/>
        </w:rPr>
        <w:t xml:space="preserve">final </w:t>
      </w:r>
      <w:r>
        <w:rPr>
          <w:rFonts w:ascii="Segoe UI" w:eastAsia="Segoe UI" w:hAnsi="Segoe UI" w:cs="Segoe UI"/>
          <w:color w:val="000000"/>
          <w:sz w:val="27"/>
          <w:szCs w:val="27"/>
        </w:rPr>
        <w:t>keyword before the properties declaration. Hence, you can only access its value, but you cannot change it.</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73"/>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Properties declared with the </w:t>
      </w:r>
      <w:r>
        <w:rPr>
          <w:rFonts w:ascii="Segoe UI" w:eastAsia="Segoe UI" w:hAnsi="Segoe UI" w:cs="Segoe UI"/>
          <w:b/>
          <w:bCs/>
          <w:color w:val="FF82B2"/>
          <w:sz w:val="27"/>
          <w:szCs w:val="27"/>
        </w:rPr>
        <w:t>final</w:t>
      </w:r>
      <w:r>
        <w:rPr>
          <w:rFonts w:ascii="Segoe UI" w:eastAsia="Segoe UI" w:hAnsi="Segoe UI" w:cs="Segoe UI"/>
          <w:sz w:val="27"/>
          <w:szCs w:val="27"/>
        </w:rPr>
        <w:t xml:space="preserve"> </w:t>
      </w:r>
      <w:r>
        <w:rPr>
          <w:rFonts w:ascii="Segoe UI" w:eastAsia="Segoe UI" w:hAnsi="Segoe UI" w:cs="Segoe UI"/>
          <w:color w:val="000000"/>
          <w:sz w:val="27"/>
          <w:szCs w:val="27"/>
        </w:rPr>
        <w:t>keyword must be initialized at the time of declaration. You can also initialize them in the constructor.</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Student {</w:t>
      </w:r>
      <w:r w:rsidR="00FB0D64" w:rsidRPr="00FB0D64">
        <w:pict>
          <v:shape id="_x0000_s1817" type="#_x0000_t75" style="position:absolute;left:0;text-align:left;margin-left:51pt;margin-top:14.1pt;width:495pt;height:324pt;z-index:-251328512;mso-position-horizontal-relative:page;mso-position-vertical-relative:text" o:allowincell="f">
            <v:imagedata r:id="rId55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final _schoolname = "ABC School";</w:t>
      </w:r>
    </w:p>
    <w:p w:rsidR="00663897" w:rsidRDefault="00F25AC9">
      <w:pPr>
        <w:spacing w:before="406" w:line="405" w:lineRule="atLeast"/>
        <w:ind w:left="240" w:right="6021"/>
        <w:rPr>
          <w:rFonts w:ascii="Consolas" w:eastAsia="Consolas" w:hAnsi="Consolas" w:cs="Consolas"/>
        </w:rPr>
      </w:pPr>
      <w:r>
        <w:rPr>
          <w:rFonts w:ascii="Consolas" w:eastAsia="Consolas" w:hAnsi="Consolas" w:cs="Consolas"/>
          <w:color w:val="555E68"/>
        </w:rPr>
        <w:t xml:space="preserve">  String getSchoolName() {     return _schoolname;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student = Student();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print(student.getSchoolName());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This is not possible</w:t>
      </w:r>
    </w:p>
    <w:p w:rsidR="00663897" w:rsidRDefault="00F25AC9">
      <w:pPr>
        <w:spacing w:before="1" w:line="405" w:lineRule="atLeast"/>
        <w:ind w:left="240" w:right="4333"/>
        <w:rPr>
          <w:rFonts w:ascii="Consolas" w:eastAsia="Consolas" w:hAnsi="Consolas" w:cs="Consolas"/>
        </w:rPr>
      </w:pPr>
      <w:r>
        <w:rPr>
          <w:rFonts w:ascii="Consolas" w:eastAsia="Consolas" w:hAnsi="Consolas" w:cs="Consolas"/>
          <w:color w:val="555E68"/>
        </w:rPr>
        <w:t xml:space="preserve">  //student._schoolname = "XYZ School"; }</w:t>
      </w:r>
    </w:p>
    <w:p w:rsidR="00663897" w:rsidRDefault="00663897">
      <w:pPr>
        <w:sectPr w:rsidR="00663897">
          <w:pgSz w:w="11899" w:h="16838"/>
          <w:pgMar w:top="560" w:right="1021" w:bottom="640" w:left="1040" w:header="708" w:footer="708" w:gutter="0"/>
          <w:cols w:space="708"/>
        </w:sectPr>
      </w:pPr>
    </w:p>
    <w:p w:rsidR="00663897" w:rsidRDefault="00F25AC9">
      <w:pPr>
        <w:spacing w:line="405" w:lineRule="atLeast"/>
        <w:ind w:right="-98"/>
        <w:rPr>
          <w:rFonts w:ascii="Segoe UI" w:eastAsia="Segoe UI" w:hAnsi="Segoe UI" w:cs="Segoe UI"/>
          <w:sz w:val="27"/>
          <w:szCs w:val="27"/>
        </w:rPr>
      </w:pPr>
      <w:r>
        <w:rPr>
          <w:rFonts w:ascii="Segoe UI" w:eastAsia="Segoe UI" w:hAnsi="Segoe UI" w:cs="Segoe UI"/>
          <w:b/>
          <w:bCs/>
          <w:color w:val="FF82B2"/>
          <w:sz w:val="27"/>
          <w:szCs w:val="27"/>
        </w:rPr>
        <w:lastRenderedPageBreak/>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You can also define </w:t>
      </w:r>
      <w:r>
        <w:rPr>
          <w:rFonts w:ascii="Segoe UI" w:eastAsia="Segoe UI" w:hAnsi="Segoe UI" w:cs="Segoe UI"/>
          <w:b/>
          <w:bCs/>
          <w:color w:val="FF82B2"/>
          <w:sz w:val="27"/>
          <w:szCs w:val="27"/>
        </w:rPr>
        <w:t>getter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setter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using </w:t>
      </w:r>
      <w:r>
        <w:rPr>
          <w:rFonts w:ascii="Segoe UI" w:eastAsia="Segoe UI" w:hAnsi="Segoe UI" w:cs="Segoe UI"/>
          <w:b/>
          <w:bCs/>
          <w:color w:val="FF82B2"/>
          <w:sz w:val="27"/>
          <w:szCs w:val="27"/>
        </w:rPr>
        <w:t>get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set</w:t>
      </w:r>
      <w:r>
        <w:rPr>
          <w:rFonts w:ascii="Segoe UI" w:eastAsia="Segoe UI" w:hAnsi="Segoe UI" w:cs="Segoe UI"/>
          <w:sz w:val="27"/>
          <w:szCs w:val="27"/>
        </w:rPr>
        <w:t xml:space="preserve"> </w:t>
      </w:r>
      <w:r>
        <w:rPr>
          <w:rFonts w:ascii="Segoe UI" w:eastAsia="Segoe UI" w:hAnsi="Segoe UI" w:cs="Segoe UI"/>
          <w:color w:val="000000"/>
          <w:sz w:val="27"/>
          <w:szCs w:val="27"/>
        </w:rPr>
        <w:t>keywords. For more see this example below.</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How To Create Getter and Setter Methods?</w:t>
      </w:r>
    </w:p>
    <w:p w:rsidR="00663897" w:rsidRDefault="00F25AC9">
      <w:pPr>
        <w:spacing w:before="227" w:line="405" w:lineRule="atLeast"/>
        <w:ind w:right="-42"/>
        <w:rPr>
          <w:rFonts w:ascii="Segoe UI" w:eastAsia="Segoe UI" w:hAnsi="Segoe UI" w:cs="Segoe UI"/>
          <w:sz w:val="27"/>
          <w:szCs w:val="27"/>
        </w:rPr>
      </w:pPr>
      <w:r>
        <w:rPr>
          <w:rFonts w:ascii="Segoe UI" w:eastAsia="Segoe UI" w:hAnsi="Segoe UI" w:cs="Segoe UI"/>
          <w:color w:val="000000"/>
          <w:sz w:val="27"/>
          <w:szCs w:val="27"/>
        </w:rPr>
        <w:t xml:space="preserve">You can create getter and setter methods by using the </w:t>
      </w:r>
      <w:r>
        <w:rPr>
          <w:rFonts w:ascii="Segoe UI" w:eastAsia="Segoe UI" w:hAnsi="Segoe UI" w:cs="Segoe UI"/>
          <w:b/>
          <w:bCs/>
          <w:color w:val="FF82B2"/>
          <w:sz w:val="27"/>
          <w:szCs w:val="27"/>
        </w:rPr>
        <w:t>get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set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keywords. In this example below, we have created a class named </w:t>
      </w:r>
      <w:r>
        <w:rPr>
          <w:rFonts w:ascii="Segoe UI" w:eastAsia="Segoe UI" w:hAnsi="Segoe UI" w:cs="Segoe UI"/>
          <w:b/>
          <w:bCs/>
          <w:color w:val="FF82B2"/>
          <w:sz w:val="27"/>
          <w:szCs w:val="27"/>
        </w:rPr>
        <w:t>Vehicle</w:t>
      </w:r>
      <w:r>
        <w:rPr>
          <w:rFonts w:ascii="Segoe UI" w:eastAsia="Segoe UI" w:hAnsi="Segoe UI" w:cs="Segoe UI"/>
          <w:color w:val="000000"/>
          <w:sz w:val="27"/>
          <w:szCs w:val="27"/>
        </w:rPr>
        <w:t xml:space="preserve">. The class has two private properties </w:t>
      </w:r>
      <w:r>
        <w:rPr>
          <w:rFonts w:ascii="Segoe UI" w:eastAsia="Segoe UI" w:hAnsi="Segoe UI" w:cs="Segoe UI"/>
          <w:b/>
          <w:bCs/>
          <w:color w:val="FF82B2"/>
          <w:sz w:val="27"/>
          <w:szCs w:val="27"/>
        </w:rPr>
        <w:t>_model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_year</w:t>
      </w:r>
      <w:r>
        <w:rPr>
          <w:rFonts w:ascii="Segoe UI" w:eastAsia="Segoe UI" w:hAnsi="Segoe UI" w:cs="Segoe UI"/>
          <w:color w:val="000000"/>
          <w:sz w:val="27"/>
          <w:szCs w:val="27"/>
        </w:rPr>
        <w:t xml:space="preserve">. We have also created two getter and setter methods for each property. The getter and setter methods are named </w:t>
      </w:r>
      <w:r>
        <w:rPr>
          <w:rFonts w:ascii="Segoe UI" w:eastAsia="Segoe UI" w:hAnsi="Segoe UI" w:cs="Segoe UI"/>
          <w:b/>
          <w:bCs/>
          <w:color w:val="FF82B2"/>
          <w:sz w:val="27"/>
          <w:szCs w:val="27"/>
        </w:rPr>
        <w:t>model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year</w:t>
      </w:r>
      <w:r>
        <w:rPr>
          <w:rFonts w:ascii="Segoe UI" w:eastAsia="Segoe UI" w:hAnsi="Segoe UI" w:cs="Segoe UI"/>
          <w:color w:val="000000"/>
          <w:sz w:val="27"/>
          <w:szCs w:val="27"/>
        </w:rPr>
        <w:t>. The getter and setter methods are used to access and update the value of the private properties.</w:t>
      </w:r>
    </w:p>
    <w:p w:rsidR="00663897" w:rsidRDefault="00F25AC9">
      <w:pPr>
        <w:spacing w:before="412" w:line="405" w:lineRule="atLeast"/>
        <w:ind w:left="240" w:right="7303"/>
        <w:rPr>
          <w:rFonts w:ascii="Consolas" w:eastAsia="Consolas" w:hAnsi="Consolas" w:cs="Consolas"/>
        </w:rPr>
      </w:pPr>
      <w:r>
        <w:rPr>
          <w:rFonts w:ascii="Consolas" w:eastAsia="Consolas" w:hAnsi="Consolas" w:cs="Consolas"/>
          <w:color w:val="555E68"/>
        </w:rPr>
        <w:t>class Vehicle {   String _model;   int _year;</w:t>
      </w:r>
      <w:r w:rsidR="00FB0D64" w:rsidRPr="00FB0D64">
        <w:pict>
          <v:shape id="_x0000_s1818" type="#_x0000_t75" style="position:absolute;left:0;text-align:left;margin-left:51pt;margin-top:13.85pt;width:495pt;height:527pt;z-index:-251327488;mso-position-horizontal-relative:page;mso-position-vertical-relative:text" o:allowincell="f">
            <v:imagedata r:id="rId553"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Getter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get model =&gt; _model;</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Setter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set model(String model) =&gt; _model = model;</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Getter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get year =&gt; _year;</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Setter method</w:t>
      </w:r>
    </w:p>
    <w:p w:rsidR="00663897" w:rsidRDefault="00F25AC9">
      <w:pPr>
        <w:spacing w:before="1" w:line="405" w:lineRule="atLeast"/>
        <w:ind w:left="240" w:right="4575"/>
        <w:rPr>
          <w:rFonts w:ascii="Consolas" w:eastAsia="Consolas" w:hAnsi="Consolas" w:cs="Consolas"/>
        </w:rPr>
      </w:pPr>
      <w:r>
        <w:rPr>
          <w:rFonts w:ascii="Consolas" w:eastAsia="Consolas" w:hAnsi="Consolas" w:cs="Consolas"/>
          <w:color w:val="555E68"/>
        </w:rPr>
        <w:t xml:space="preserve">  set year(int year) =&gt; _year = year;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5874"/>
        <w:rPr>
          <w:rFonts w:ascii="Consolas" w:eastAsia="Consolas" w:hAnsi="Consolas" w:cs="Consolas"/>
        </w:rPr>
      </w:pPr>
      <w:r>
        <w:rPr>
          <w:rFonts w:ascii="Consolas" w:eastAsia="Consolas" w:hAnsi="Consolas" w:cs="Consolas"/>
          <w:color w:val="555E68"/>
        </w:rPr>
        <w:t xml:space="preserve">  var vehicle = Vehicle();   vehicle.model = "Toyota";   vehicle.year = 2019;</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print(vehicle.model);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print(vehicle.year);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line="405" w:lineRule="atLeast"/>
        <w:ind w:right="602"/>
        <w:rPr>
          <w:rFonts w:ascii="Segoe UI" w:eastAsia="Segoe UI" w:hAnsi="Segoe UI" w:cs="Segoe UI"/>
          <w:sz w:val="27"/>
          <w:szCs w:val="27"/>
        </w:rPr>
      </w:pPr>
      <w:r>
        <w:rPr>
          <w:rFonts w:ascii="Segoe UI" w:eastAsia="Segoe UI" w:hAnsi="Segoe UI" w:cs="Segoe UI"/>
          <w:b/>
          <w:bCs/>
          <w:color w:val="FF82B2"/>
          <w:sz w:val="27"/>
          <w:szCs w:val="27"/>
        </w:rPr>
        <w:lastRenderedPageBreak/>
        <w:t>Note:</w:t>
      </w:r>
      <w:r>
        <w:rPr>
          <w:rFonts w:ascii="Segoe UI" w:eastAsia="Segoe UI" w:hAnsi="Segoe UI" w:cs="Segoe UI"/>
          <w:sz w:val="27"/>
          <w:szCs w:val="27"/>
        </w:rPr>
        <w:t xml:space="preserve"> </w:t>
      </w:r>
      <w:r>
        <w:rPr>
          <w:rFonts w:ascii="Segoe UI" w:eastAsia="Segoe UI" w:hAnsi="Segoe UI" w:cs="Segoe UI"/>
          <w:color w:val="000000"/>
          <w:sz w:val="27"/>
          <w:szCs w:val="27"/>
        </w:rPr>
        <w:t>In dart, any identifier like (class, class properties, top-level function, or variable) that starts with an underscore _ it is private to its library.</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Why Encapsulation Is Important?</w:t>
      </w:r>
    </w:p>
    <w:p w:rsidR="00663897" w:rsidRDefault="00F25AC9">
      <w:pPr>
        <w:numPr>
          <w:ilvl w:val="0"/>
          <w:numId w:val="52"/>
        </w:numPr>
        <w:spacing w:before="242" w:line="405" w:lineRule="atLeast"/>
        <w:ind w:right="-200"/>
        <w:rPr>
          <w:rFonts w:ascii="Segoe UI" w:eastAsia="Segoe UI" w:hAnsi="Segoe UI" w:cs="Segoe UI"/>
          <w:sz w:val="27"/>
          <w:szCs w:val="27"/>
        </w:rPr>
      </w:pPr>
      <w:r>
        <w:rPr>
          <w:rFonts w:ascii="Segoe UI" w:eastAsia="Segoe UI" w:hAnsi="Segoe UI" w:cs="Segoe UI"/>
          <w:b/>
          <w:bCs/>
          <w:color w:val="FF82B2"/>
          <w:sz w:val="27"/>
          <w:szCs w:val="27"/>
        </w:rPr>
        <w:t>Data Hiding</w:t>
      </w:r>
      <w:r>
        <w:rPr>
          <w:rFonts w:ascii="Segoe UI" w:eastAsia="Segoe UI" w:hAnsi="Segoe UI" w:cs="Segoe UI"/>
          <w:color w:val="000000"/>
          <w:sz w:val="27"/>
          <w:szCs w:val="27"/>
        </w:rPr>
        <w:t>: Encapsulation hides the data from the outside world. It prevents the data from being accessed by the code outside the class. This is known as data hiding.</w:t>
      </w:r>
    </w:p>
    <w:p w:rsidR="00663897" w:rsidRDefault="00F25AC9">
      <w:pPr>
        <w:numPr>
          <w:ilvl w:val="1"/>
          <w:numId w:val="52"/>
        </w:numPr>
        <w:spacing w:before="45" w:line="405" w:lineRule="atLeast"/>
        <w:ind w:right="615"/>
        <w:rPr>
          <w:rFonts w:ascii="Segoe UI" w:eastAsia="Segoe UI" w:hAnsi="Segoe UI" w:cs="Segoe UI"/>
          <w:sz w:val="27"/>
          <w:szCs w:val="27"/>
        </w:rPr>
      </w:pPr>
      <w:r>
        <w:rPr>
          <w:rFonts w:ascii="Segoe UI" w:eastAsia="Segoe UI" w:hAnsi="Segoe UI" w:cs="Segoe UI"/>
          <w:b/>
          <w:bCs/>
          <w:color w:val="FF82B2"/>
          <w:sz w:val="27"/>
          <w:szCs w:val="27"/>
        </w:rPr>
        <w:t>Testability</w:t>
      </w:r>
      <w:r>
        <w:rPr>
          <w:rFonts w:ascii="Segoe UI" w:eastAsia="Segoe UI" w:hAnsi="Segoe UI" w:cs="Segoe UI"/>
          <w:color w:val="000000"/>
          <w:sz w:val="27"/>
          <w:szCs w:val="27"/>
        </w:rPr>
        <w:t>: Encapsulation allows you to test the class in isolation. It will enable you to test the class without testing the code outside the class.</w:t>
      </w:r>
    </w:p>
    <w:p w:rsidR="00663897" w:rsidRDefault="00F25AC9">
      <w:pPr>
        <w:numPr>
          <w:ilvl w:val="2"/>
          <w:numId w:val="52"/>
        </w:numPr>
        <w:spacing w:before="30" w:line="405" w:lineRule="atLeast"/>
        <w:ind w:right="281"/>
        <w:rPr>
          <w:rFonts w:ascii="Segoe UI" w:eastAsia="Segoe UI" w:hAnsi="Segoe UI" w:cs="Segoe UI"/>
          <w:sz w:val="27"/>
          <w:szCs w:val="27"/>
        </w:rPr>
      </w:pPr>
      <w:r>
        <w:rPr>
          <w:rFonts w:ascii="Segoe UI" w:eastAsia="Segoe UI" w:hAnsi="Segoe UI" w:cs="Segoe UI"/>
          <w:b/>
          <w:bCs/>
          <w:color w:val="FF82B2"/>
          <w:sz w:val="27"/>
          <w:szCs w:val="27"/>
        </w:rPr>
        <w:t>Flexibility</w:t>
      </w:r>
      <w:r>
        <w:rPr>
          <w:rFonts w:ascii="Segoe UI" w:eastAsia="Segoe UI" w:hAnsi="Segoe UI" w:cs="Segoe UI"/>
          <w:color w:val="000000"/>
          <w:sz w:val="27"/>
          <w:szCs w:val="27"/>
        </w:rPr>
        <w:t>: Encapsulation allows you to change the implementation of the class without affecting the code outside the class.</w:t>
      </w:r>
    </w:p>
    <w:p w:rsidR="00663897" w:rsidRDefault="00F25AC9">
      <w:pPr>
        <w:numPr>
          <w:ilvl w:val="3"/>
          <w:numId w:val="52"/>
        </w:numPr>
        <w:spacing w:before="45" w:line="405" w:lineRule="atLeast"/>
        <w:ind w:right="-16"/>
        <w:rPr>
          <w:rFonts w:ascii="Segoe UI" w:eastAsia="Segoe UI" w:hAnsi="Segoe UI" w:cs="Segoe UI"/>
          <w:sz w:val="27"/>
          <w:szCs w:val="27"/>
        </w:rPr>
      </w:pPr>
      <w:r>
        <w:rPr>
          <w:rFonts w:ascii="Segoe UI" w:eastAsia="Segoe UI" w:hAnsi="Segoe UI" w:cs="Segoe UI"/>
          <w:b/>
          <w:bCs/>
          <w:color w:val="FF82B2"/>
          <w:sz w:val="27"/>
          <w:szCs w:val="27"/>
        </w:rPr>
        <w:t>Security</w:t>
      </w:r>
      <w:r>
        <w:rPr>
          <w:rFonts w:ascii="Segoe UI" w:eastAsia="Segoe UI" w:hAnsi="Segoe UI" w:cs="Segoe UI"/>
          <w:color w:val="000000"/>
          <w:sz w:val="27"/>
          <w:szCs w:val="27"/>
        </w:rPr>
        <w:t>: Encapsulation allows you to restrict access to the class members. It will enable you to limit access to the class members from the code outside the library.</w:t>
      </w:r>
    </w:p>
    <w:p w:rsidR="00663897" w:rsidRDefault="00F25AC9">
      <w:pPr>
        <w:spacing w:before="281"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Getter in Dart :</w:t>
      </w:r>
    </w:p>
    <w:p w:rsidR="00663897" w:rsidRDefault="00F25AC9">
      <w:pPr>
        <w:spacing w:before="206" w:line="405" w:lineRule="atLeast"/>
        <w:ind w:right="33"/>
        <w:rPr>
          <w:rFonts w:ascii="Segoe UI" w:eastAsia="Segoe UI" w:hAnsi="Segoe UI" w:cs="Segoe UI"/>
          <w:sz w:val="27"/>
          <w:szCs w:val="27"/>
        </w:rPr>
      </w:pPr>
      <w:r>
        <w:rPr>
          <w:rFonts w:ascii="Segoe UI" w:eastAsia="Segoe UI" w:hAnsi="Segoe UI" w:cs="Segoe UI"/>
          <w:b/>
          <w:bCs/>
          <w:color w:val="FF82B2"/>
          <w:sz w:val="27"/>
          <w:szCs w:val="27"/>
        </w:rPr>
        <w:t>Getter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used to get the value of a property. It is mostly used to access a </w:t>
      </w:r>
      <w:r>
        <w:rPr>
          <w:rFonts w:ascii="Segoe UI" w:eastAsia="Segoe UI" w:hAnsi="Segoe UI" w:cs="Segoe UI"/>
          <w:b/>
          <w:bCs/>
          <w:color w:val="FF82B2"/>
          <w:sz w:val="27"/>
          <w:szCs w:val="27"/>
        </w:rPr>
        <w:t>private property’s</w:t>
      </w:r>
      <w:r>
        <w:rPr>
          <w:rFonts w:ascii="Segoe UI" w:eastAsia="Segoe UI" w:hAnsi="Segoe UI" w:cs="Segoe UI"/>
          <w:sz w:val="27"/>
          <w:szCs w:val="27"/>
        </w:rPr>
        <w:t xml:space="preserve"> </w:t>
      </w:r>
      <w:r>
        <w:rPr>
          <w:rFonts w:ascii="Segoe UI" w:eastAsia="Segoe UI" w:hAnsi="Segoe UI" w:cs="Segoe UI"/>
          <w:color w:val="000000"/>
          <w:sz w:val="27"/>
          <w:szCs w:val="27"/>
        </w:rPr>
        <w:t>value. Getter provide explicit read access to an object properties.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398" w:line="405" w:lineRule="atLeast"/>
        <w:ind w:left="240" w:right="5355"/>
        <w:rPr>
          <w:rFonts w:ascii="Consolas" w:eastAsia="Consolas" w:hAnsi="Consolas" w:cs="Consolas"/>
        </w:rPr>
      </w:pPr>
      <w:r>
        <w:rPr>
          <w:rFonts w:ascii="Consolas" w:eastAsia="Consolas" w:hAnsi="Consolas" w:cs="Consolas"/>
          <w:color w:val="555E68"/>
        </w:rPr>
        <w:t>return_type get property_name {   // Getter body</w:t>
      </w:r>
      <w:r w:rsidR="00FB0D64" w:rsidRPr="00FB0D64">
        <w:pict>
          <v:shape id="_x0000_s1819" type="#_x0000_t75" style="position:absolute;left:0;text-align:left;margin-left:51pt;margin-top:12.7pt;width:495pt;height:102pt;z-index:-251326464;mso-position-horizontal-relative:page;mso-position-vertical-relative:text" o:allowincell="f">
            <v:imagedata r:id="rId554"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370"/>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Instead of writing { } after the property name, you can also write </w:t>
      </w:r>
      <w:r>
        <w:rPr>
          <w:rFonts w:ascii="Segoe UI" w:eastAsia="Segoe UI" w:hAnsi="Segoe UI" w:cs="Segoe UI"/>
          <w:b/>
          <w:bCs/>
          <w:color w:val="FF82B2"/>
          <w:sz w:val="27"/>
          <w:szCs w:val="27"/>
        </w:rPr>
        <w:t>=&gt;</w:t>
      </w:r>
      <w:r>
        <w:rPr>
          <w:rFonts w:ascii="Segoe UI" w:eastAsia="Segoe UI" w:hAnsi="Segoe UI" w:cs="Segoe UI"/>
          <w:sz w:val="27"/>
          <w:szCs w:val="27"/>
        </w:rPr>
        <w:t xml:space="preserve"> </w:t>
      </w:r>
      <w:r>
        <w:rPr>
          <w:rFonts w:ascii="Segoe UI" w:eastAsia="Segoe UI" w:hAnsi="Segoe UI" w:cs="Segoe UI"/>
          <w:color w:val="000000"/>
          <w:sz w:val="27"/>
          <w:szCs w:val="27"/>
        </w:rPr>
        <w:t>(fat arrow) after the property name.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Getter In Dart</w:t>
      </w:r>
    </w:p>
    <w:p w:rsidR="00663897" w:rsidRDefault="00F25AC9">
      <w:pPr>
        <w:spacing w:before="227" w:line="405" w:lineRule="atLeast"/>
        <w:ind w:right="-104"/>
        <w:jc w:val="both"/>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named </w:t>
      </w:r>
      <w:r>
        <w:rPr>
          <w:rFonts w:ascii="Segoe UI" w:eastAsia="Segoe UI" w:hAnsi="Segoe UI" w:cs="Segoe UI"/>
          <w:b/>
          <w:bCs/>
          <w:color w:val="FF82B2"/>
          <w:sz w:val="27"/>
          <w:szCs w:val="27"/>
        </w:rPr>
        <w:t>Person</w:t>
      </w:r>
      <w:r>
        <w:rPr>
          <w:rFonts w:ascii="Segoe UI" w:eastAsia="Segoe UI" w:hAnsi="Segoe UI" w:cs="Segoe UI"/>
          <w:color w:val="000000"/>
          <w:sz w:val="27"/>
          <w:szCs w:val="27"/>
        </w:rPr>
        <w:t xml:space="preserve">. The class has two properties </w:t>
      </w:r>
      <w:r>
        <w:rPr>
          <w:rFonts w:ascii="Segoe UI" w:eastAsia="Segoe UI" w:hAnsi="Segoe UI" w:cs="Segoe UI"/>
          <w:b/>
          <w:bCs/>
          <w:color w:val="FF82B2"/>
          <w:sz w:val="27"/>
          <w:szCs w:val="27"/>
        </w:rPr>
        <w:t>firstName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lastName</w:t>
      </w:r>
      <w:r>
        <w:rPr>
          <w:rFonts w:ascii="Segoe UI" w:eastAsia="Segoe UI" w:hAnsi="Segoe UI" w:cs="Segoe UI"/>
          <w:color w:val="000000"/>
          <w:sz w:val="27"/>
          <w:szCs w:val="27"/>
        </w:rPr>
        <w:t xml:space="preserve">. There is getter </w:t>
      </w:r>
      <w:r>
        <w:rPr>
          <w:rFonts w:ascii="Segoe UI" w:eastAsia="Segoe UI" w:hAnsi="Segoe UI" w:cs="Segoe UI"/>
          <w:b/>
          <w:bCs/>
          <w:color w:val="FF82B2"/>
          <w:sz w:val="27"/>
          <w:szCs w:val="27"/>
        </w:rPr>
        <w:t>fullName</w:t>
      </w:r>
      <w:r>
        <w:rPr>
          <w:rFonts w:ascii="Segoe UI" w:eastAsia="Segoe UI" w:hAnsi="Segoe UI" w:cs="Segoe UI"/>
          <w:sz w:val="27"/>
          <w:szCs w:val="27"/>
        </w:rPr>
        <w:t xml:space="preserve"> </w:t>
      </w:r>
      <w:r>
        <w:rPr>
          <w:rFonts w:ascii="Segoe UI" w:eastAsia="Segoe UI" w:hAnsi="Segoe UI" w:cs="Segoe UI"/>
          <w:color w:val="000000"/>
          <w:sz w:val="27"/>
          <w:szCs w:val="27"/>
        </w:rPr>
        <w:t>which is responsible to get full name of person.</w:t>
      </w:r>
    </w:p>
    <w:p w:rsidR="00663897" w:rsidRDefault="00663897">
      <w:pPr>
        <w:sectPr w:rsidR="00663897">
          <w:headerReference w:type="even" r:id="rId555"/>
          <w:headerReference w:type="default" r:id="rId556"/>
          <w:pgSz w:w="11899" w:h="16838"/>
          <w:pgMar w:top="1200" w:right="1038" w:bottom="1120" w:left="1040" w:header="560" w:footer="708" w:gutter="0"/>
          <w:cols w:space="708"/>
        </w:sectPr>
      </w:pPr>
    </w:p>
    <w:p w:rsidR="00663897" w:rsidRDefault="00F25AC9">
      <w:pPr>
        <w:spacing w:before="153" w:line="276" w:lineRule="atLeast"/>
        <w:ind w:left="240" w:right="-200"/>
        <w:jc w:val="both"/>
        <w:rPr>
          <w:rFonts w:ascii="Consolas" w:eastAsia="Consolas" w:hAnsi="Consolas" w:cs="Consolas"/>
        </w:rPr>
      </w:pPr>
      <w:r>
        <w:rPr>
          <w:rFonts w:ascii="Consolas" w:eastAsia="Consolas" w:hAnsi="Consolas" w:cs="Consolas"/>
          <w:color w:val="555E68"/>
        </w:rPr>
        <w:lastRenderedPageBreak/>
        <w:t>class Person {</w:t>
      </w:r>
      <w:r w:rsidR="00FB0D64" w:rsidRPr="00FB0D64">
        <w:pict>
          <v:shape id="_x0000_s1820" type="#_x0000_t75" style="position:absolute;left:0;text-align:left;margin-left:51pt;margin-top:-6pt;width:495pt;height:366pt;z-index:-251325440;mso-position-horizontal-relative:page;mso-position-vertical-relative:text" o:allowincell="f">
            <v:imagedata r:id="rId55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Properties</w:t>
      </w:r>
    </w:p>
    <w:p w:rsidR="00663897" w:rsidRDefault="00F25AC9">
      <w:pPr>
        <w:spacing w:before="1" w:line="405" w:lineRule="atLeast"/>
        <w:ind w:left="240" w:right="6694"/>
        <w:rPr>
          <w:rFonts w:ascii="Consolas" w:eastAsia="Consolas" w:hAnsi="Consolas" w:cs="Consolas"/>
        </w:rPr>
      </w:pPr>
      <w:r>
        <w:rPr>
          <w:rFonts w:ascii="Consolas" w:eastAsia="Consolas" w:hAnsi="Consolas" w:cs="Consolas"/>
          <w:color w:val="555E68"/>
        </w:rPr>
        <w:t xml:space="preserve">  String? firstName;   String? lastName;</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Person(this.firstName, this.lastName);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Getter</w:t>
      </w:r>
    </w:p>
    <w:p w:rsidR="00663897" w:rsidRDefault="00F25AC9">
      <w:pPr>
        <w:spacing w:before="1" w:line="405" w:lineRule="atLeast"/>
        <w:ind w:left="240" w:right="3057"/>
        <w:rPr>
          <w:rFonts w:ascii="Consolas" w:eastAsia="Consolas" w:hAnsi="Consolas" w:cs="Consolas"/>
        </w:rPr>
      </w:pPr>
      <w:r>
        <w:rPr>
          <w:rFonts w:ascii="Consolas" w:eastAsia="Consolas" w:hAnsi="Consolas" w:cs="Consolas"/>
          <w:color w:val="555E68"/>
        </w:rPr>
        <w:t xml:space="preserve">  String get fullName =&gt; "$firstName $lastName";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4746"/>
        <w:rPr>
          <w:rFonts w:ascii="Consolas" w:eastAsia="Consolas" w:hAnsi="Consolas" w:cs="Consolas"/>
        </w:rPr>
      </w:pPr>
      <w:r>
        <w:rPr>
          <w:rFonts w:ascii="Consolas" w:eastAsia="Consolas" w:hAnsi="Consolas" w:cs="Consolas"/>
          <w:color w:val="555E68"/>
        </w:rPr>
        <w:t xml:space="preserve">  Person p = Person("John", "Doe");   print(p.fullName);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5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Getter In Dart</w:t>
      </w:r>
    </w:p>
    <w:p w:rsidR="00663897" w:rsidRDefault="00F25AC9">
      <w:pPr>
        <w:spacing w:before="227"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named </w:t>
      </w:r>
      <w:r>
        <w:rPr>
          <w:rFonts w:ascii="Segoe UI" w:eastAsia="Segoe UI" w:hAnsi="Segoe UI" w:cs="Segoe UI"/>
          <w:b/>
          <w:bCs/>
          <w:color w:val="FF82B2"/>
          <w:sz w:val="27"/>
          <w:szCs w:val="27"/>
        </w:rPr>
        <w:t>NoteBook</w:t>
      </w:r>
      <w:r>
        <w:rPr>
          <w:rFonts w:ascii="Segoe UI" w:eastAsia="Segoe UI" w:hAnsi="Segoe UI" w:cs="Segoe UI"/>
          <w:color w:val="000000"/>
          <w:sz w:val="27"/>
          <w:szCs w:val="27"/>
        </w:rPr>
        <w:t xml:space="preserve">. The class has two private properties </w:t>
      </w:r>
      <w:r>
        <w:rPr>
          <w:rFonts w:ascii="Segoe UI" w:eastAsia="Segoe UI" w:hAnsi="Segoe UI" w:cs="Segoe UI"/>
          <w:b/>
          <w:bCs/>
          <w:color w:val="FF82B2"/>
          <w:sz w:val="27"/>
          <w:szCs w:val="27"/>
        </w:rPr>
        <w:t>_name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_prize</w:t>
      </w:r>
      <w:r>
        <w:rPr>
          <w:rFonts w:ascii="Segoe UI" w:eastAsia="Segoe UI" w:hAnsi="Segoe UI" w:cs="Segoe UI"/>
          <w:color w:val="000000"/>
          <w:sz w:val="27"/>
          <w:szCs w:val="27"/>
        </w:rPr>
        <w:t xml:space="preserve">. There are two getters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price</w:t>
      </w:r>
      <w:r>
        <w:rPr>
          <w:rFonts w:ascii="Segoe UI" w:eastAsia="Segoe UI" w:hAnsi="Segoe UI" w:cs="Segoe UI"/>
          <w:sz w:val="27"/>
          <w:szCs w:val="27"/>
        </w:rPr>
        <w:t xml:space="preserve"> </w:t>
      </w:r>
      <w:r>
        <w:rPr>
          <w:rFonts w:ascii="Segoe UI" w:eastAsia="Segoe UI" w:hAnsi="Segoe UI" w:cs="Segoe UI"/>
          <w:color w:val="000000"/>
          <w:sz w:val="27"/>
          <w:szCs w:val="27"/>
        </w:rPr>
        <w:t>to access the value of the properties.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NoteBook {</w:t>
      </w:r>
      <w:r w:rsidR="00FB0D64" w:rsidRPr="00FB0D64">
        <w:pict>
          <v:shape id="_x0000_s1821" type="#_x0000_t75" style="position:absolute;left:0;text-align:left;margin-left:51pt;margin-top:13.35pt;width:495pt;height:277pt;z-index:-251324416;mso-position-horizontal-relative:page;mso-position-vertical-relative:text" o:allowincell="f">
            <v:imagedata r:id="rId559" o:title=""/>
            <w10:wrap anchorx="page"/>
            <w10:anchorlock/>
          </v:shape>
        </w:pict>
      </w:r>
    </w:p>
    <w:p w:rsidR="00663897" w:rsidRDefault="00F25AC9">
      <w:pPr>
        <w:spacing w:before="1" w:line="405" w:lineRule="atLeast"/>
        <w:ind w:left="240" w:right="6304"/>
        <w:rPr>
          <w:rFonts w:ascii="Consolas" w:eastAsia="Consolas" w:hAnsi="Consolas" w:cs="Consolas"/>
        </w:rPr>
      </w:pPr>
      <w:r>
        <w:rPr>
          <w:rFonts w:ascii="Consolas" w:eastAsia="Consolas" w:hAnsi="Consolas" w:cs="Consolas"/>
          <w:color w:val="555E68"/>
        </w:rPr>
        <w:t xml:space="preserve">  // Private properties   String? _name;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double? _prize;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NoteBook(this._name, this._prize);</w:t>
      </w:r>
    </w:p>
    <w:p w:rsidR="00663897" w:rsidRDefault="00F25AC9">
      <w:pPr>
        <w:spacing w:before="406" w:line="405" w:lineRule="atLeast"/>
        <w:ind w:left="240" w:right="2667"/>
        <w:rPr>
          <w:rFonts w:ascii="Consolas" w:eastAsia="Consolas" w:hAnsi="Consolas" w:cs="Consolas"/>
        </w:rPr>
      </w:pPr>
      <w:r>
        <w:rPr>
          <w:rFonts w:ascii="Consolas" w:eastAsia="Consolas" w:hAnsi="Consolas" w:cs="Consolas"/>
          <w:color w:val="555E68"/>
        </w:rPr>
        <w:t xml:space="preserve">  // Getter method to access private property _name   String get name =&gt; this._name!;</w:t>
      </w:r>
    </w:p>
    <w:p w:rsidR="00663897" w:rsidRDefault="00F25AC9">
      <w:pPr>
        <w:spacing w:before="405" w:line="405" w:lineRule="atLeast"/>
        <w:ind w:left="240" w:right="2538"/>
        <w:rPr>
          <w:rFonts w:ascii="Consolas" w:eastAsia="Consolas" w:hAnsi="Consolas" w:cs="Consolas"/>
        </w:rPr>
      </w:pPr>
      <w:r>
        <w:rPr>
          <w:rFonts w:ascii="Consolas" w:eastAsia="Consolas" w:hAnsi="Consolas" w:cs="Consolas"/>
          <w:color w:val="555E68"/>
        </w:rPr>
        <w:lastRenderedPageBreak/>
        <w:t xml:space="preserve">  // Getter method to access private property _prize   double get price =&gt; this._prize!;</w:t>
      </w:r>
    </w:p>
    <w:p w:rsidR="00663897" w:rsidRDefault="00663897">
      <w:pPr>
        <w:sectPr w:rsidR="00663897">
          <w:headerReference w:type="even" r:id="rId560"/>
          <w:headerReference w:type="default" r:id="rId561"/>
          <w:pgSz w:w="11899" w:h="16838"/>
          <w:pgMar w:top="640" w:right="1127" w:bottom="640" w:left="1040" w:header="708" w:footer="708" w:gutter="0"/>
          <w:cols w:space="708"/>
        </w:sectPr>
      </w:pP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lastRenderedPageBreak/>
        <w:t>}</w:t>
      </w:r>
      <w:r w:rsidR="00FB0D64" w:rsidRPr="00FB0D64">
        <w:pict>
          <v:shape id="_x0000_s1822" type="#_x0000_t75" style="position:absolute;left:0;text-align:left;margin-left:51pt;margin-top:-2pt;width:495pt;height:215pt;z-index:-251323392;mso-position-horizontal-relative:page;mso-position-vertical-relative:text" o:allowincell="f">
            <v:imagedata r:id="rId562"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Create an object of NoteBook class</w:t>
      </w:r>
    </w:p>
    <w:p w:rsidR="00663897" w:rsidRDefault="00F25AC9">
      <w:pPr>
        <w:spacing w:before="1" w:line="405" w:lineRule="atLeast"/>
        <w:ind w:left="240" w:right="3975"/>
        <w:rPr>
          <w:rFonts w:ascii="Consolas" w:eastAsia="Consolas" w:hAnsi="Consolas" w:cs="Consolas"/>
        </w:rPr>
      </w:pPr>
      <w:r>
        <w:rPr>
          <w:rFonts w:ascii="Consolas" w:eastAsia="Consolas" w:hAnsi="Consolas" w:cs="Consolas"/>
          <w:color w:val="555E68"/>
        </w:rPr>
        <w:t xml:space="preserve">  NoteBook nb = new NoteBook("Dell", 500);   // Display the values of the object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print(nb.name);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print(nb.price);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54" w:line="645" w:lineRule="atLeast"/>
        <w:ind w:right="8348"/>
        <w:rPr>
          <w:rFonts w:ascii="Segoe UI" w:eastAsia="Segoe UI" w:hAnsi="Segoe UI" w:cs="Segoe UI"/>
          <w:sz w:val="27"/>
          <w:szCs w:val="27"/>
        </w:rPr>
      </w:pPr>
      <w:hyperlink r:id="rId563"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right="-54"/>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the above example, a getter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price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are used to access the value of the properties </w:t>
      </w:r>
      <w:r>
        <w:rPr>
          <w:rFonts w:ascii="Segoe UI" w:eastAsia="Segoe UI" w:hAnsi="Segoe UI" w:cs="Segoe UI"/>
          <w:b/>
          <w:bCs/>
          <w:color w:val="FF82B2"/>
          <w:sz w:val="27"/>
          <w:szCs w:val="27"/>
        </w:rPr>
        <w:t>_name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_prize</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Getter In Dart With Data Validation</w:t>
      </w:r>
    </w:p>
    <w:p w:rsidR="00663897" w:rsidRDefault="00F25AC9">
      <w:pPr>
        <w:spacing w:before="227" w:line="405" w:lineRule="atLeast"/>
        <w:ind w:right="-62"/>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named </w:t>
      </w:r>
      <w:r>
        <w:rPr>
          <w:rFonts w:ascii="Segoe UI" w:eastAsia="Segoe UI" w:hAnsi="Segoe UI" w:cs="Segoe UI"/>
          <w:b/>
          <w:bCs/>
          <w:color w:val="FF82B2"/>
          <w:sz w:val="27"/>
          <w:szCs w:val="27"/>
        </w:rPr>
        <w:t>NoteBook</w:t>
      </w:r>
      <w:r>
        <w:rPr>
          <w:rFonts w:ascii="Segoe UI" w:eastAsia="Segoe UI" w:hAnsi="Segoe UI" w:cs="Segoe UI"/>
          <w:color w:val="000000"/>
          <w:sz w:val="27"/>
          <w:szCs w:val="27"/>
        </w:rPr>
        <w:t xml:space="preserve">. The class has two private properties </w:t>
      </w:r>
      <w:r>
        <w:rPr>
          <w:rFonts w:ascii="Segoe UI" w:eastAsia="Segoe UI" w:hAnsi="Segoe UI" w:cs="Segoe UI"/>
          <w:b/>
          <w:bCs/>
          <w:color w:val="FF82B2"/>
          <w:sz w:val="27"/>
          <w:szCs w:val="27"/>
        </w:rPr>
        <w:t>_name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_prize</w:t>
      </w:r>
      <w:r>
        <w:rPr>
          <w:rFonts w:ascii="Segoe UI" w:eastAsia="Segoe UI" w:hAnsi="Segoe UI" w:cs="Segoe UI"/>
          <w:color w:val="000000"/>
          <w:sz w:val="27"/>
          <w:szCs w:val="27"/>
        </w:rPr>
        <w:t xml:space="preserve">. There are two getters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price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access the value of the properties. If you provide a blank name, then it will return </w:t>
      </w:r>
      <w:r>
        <w:rPr>
          <w:rFonts w:ascii="Segoe UI" w:eastAsia="Segoe UI" w:hAnsi="Segoe UI" w:cs="Segoe UI"/>
          <w:b/>
          <w:bCs/>
          <w:color w:val="FF82B2"/>
          <w:sz w:val="27"/>
          <w:szCs w:val="27"/>
        </w:rPr>
        <w:t>No Name</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NoteBook {</w:t>
      </w:r>
      <w:r w:rsidR="00FB0D64" w:rsidRPr="00FB0D64">
        <w:pict>
          <v:shape id="_x0000_s1823" type="#_x0000_t75" style="position:absolute;left:0;text-align:left;margin-left:51pt;margin-top:13.35pt;width:495pt;height:343pt;z-index:-251322368;mso-position-horizontal-relative:page;mso-position-vertical-relative:text" o:allowincell="f">
            <v:imagedata r:id="rId564" o:title=""/>
            <w10:wrap anchorx="page"/>
            <w10:anchorlock/>
          </v:shape>
        </w:pict>
      </w:r>
    </w:p>
    <w:p w:rsidR="00663897" w:rsidRDefault="00F25AC9">
      <w:pPr>
        <w:spacing w:before="1" w:line="405" w:lineRule="atLeast"/>
        <w:ind w:left="240" w:right="6443"/>
        <w:rPr>
          <w:rFonts w:ascii="Consolas" w:eastAsia="Consolas" w:hAnsi="Consolas" w:cs="Consolas"/>
        </w:rPr>
      </w:pPr>
      <w:r>
        <w:rPr>
          <w:rFonts w:ascii="Consolas" w:eastAsia="Consolas" w:hAnsi="Consolas" w:cs="Consolas"/>
          <w:color w:val="555E68"/>
        </w:rPr>
        <w:t xml:space="preserve">  // Private properties   String _name;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double _prize;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NoteBook(this._name, this._prize);</w:t>
      </w:r>
    </w:p>
    <w:p w:rsidR="00663897" w:rsidRDefault="00F25AC9">
      <w:pPr>
        <w:spacing w:before="406" w:line="405" w:lineRule="atLeast"/>
        <w:ind w:left="240" w:right="3715"/>
        <w:rPr>
          <w:rFonts w:ascii="Consolas" w:eastAsia="Consolas" w:hAnsi="Consolas" w:cs="Consolas"/>
        </w:rPr>
      </w:pPr>
      <w:r>
        <w:rPr>
          <w:rFonts w:ascii="Consolas" w:eastAsia="Consolas" w:hAnsi="Consolas" w:cs="Consolas"/>
          <w:color w:val="555E68"/>
        </w:rPr>
        <w:t xml:space="preserve">  // Getter to access private property _name   String get name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if (_name ==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return "No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return this._name;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line="405" w:lineRule="atLeast"/>
        <w:ind w:left="240" w:right="3585"/>
        <w:rPr>
          <w:rFonts w:ascii="Consolas" w:eastAsia="Consolas" w:hAnsi="Consolas" w:cs="Consolas"/>
        </w:rPr>
      </w:pPr>
      <w:r>
        <w:rPr>
          <w:rFonts w:ascii="Consolas" w:eastAsia="Consolas" w:hAnsi="Consolas" w:cs="Consolas"/>
          <w:color w:val="555E68"/>
        </w:rPr>
        <w:lastRenderedPageBreak/>
        <w:t xml:space="preserve">  // Getter to access private property _prize   double get price {</w:t>
      </w:r>
      <w:r w:rsidR="00FB0D64" w:rsidRPr="00FB0D64">
        <w:pict>
          <v:shape id="_x0000_s1824" type="#_x0000_t75" style="position:absolute;left:0;text-align:left;margin-left:51pt;margin-top:-2pt;width:495pt;height:336pt;z-index:-251321344;mso-position-horizontal-relative:page;mso-position-vertical-relative:text" o:allowincell="f">
            <v:imagedata r:id="rId565"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return this._prize;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Create an object of NoteBook class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NoteBook nb = new NoteBook("Apple", 1000);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print("First Notebook name: ${nb.name}");</w:t>
      </w:r>
    </w:p>
    <w:p w:rsidR="00663897" w:rsidRDefault="00F25AC9">
      <w:pPr>
        <w:spacing w:before="1" w:line="405" w:lineRule="atLeast"/>
        <w:ind w:left="240" w:right="3585"/>
        <w:rPr>
          <w:rFonts w:ascii="Consolas" w:eastAsia="Consolas" w:hAnsi="Consolas" w:cs="Consolas"/>
        </w:rPr>
      </w:pPr>
      <w:r>
        <w:rPr>
          <w:rFonts w:ascii="Consolas" w:eastAsia="Consolas" w:hAnsi="Consolas" w:cs="Consolas"/>
          <w:color w:val="555E68"/>
        </w:rPr>
        <w:t xml:space="preserve">  print("First Notebook price: ${nb.price}");   NoteBook nb2 = new NoteBook("", 500);</w:t>
      </w:r>
    </w:p>
    <w:p w:rsidR="00663897" w:rsidRDefault="00F25AC9">
      <w:pPr>
        <w:spacing w:line="405" w:lineRule="atLeast"/>
        <w:ind w:left="240" w:right="3325"/>
        <w:rPr>
          <w:rFonts w:ascii="Consolas" w:eastAsia="Consolas" w:hAnsi="Consolas" w:cs="Consolas"/>
        </w:rPr>
      </w:pPr>
      <w:r>
        <w:rPr>
          <w:rFonts w:ascii="Consolas" w:eastAsia="Consolas" w:hAnsi="Consolas" w:cs="Consolas"/>
          <w:color w:val="555E68"/>
        </w:rPr>
        <w:t xml:space="preserve">  print("Second Notebook name: ${nb2.name}");   print("Second Notebook price: ${nb2.price}"); }</w:t>
      </w:r>
    </w:p>
    <w:p w:rsidR="00663897" w:rsidRDefault="00FB0D64">
      <w:pPr>
        <w:spacing w:before="890" w:line="359" w:lineRule="atLeast"/>
        <w:ind w:right="-200"/>
        <w:jc w:val="both"/>
        <w:rPr>
          <w:rFonts w:ascii="Segoe UI" w:eastAsia="Segoe UI" w:hAnsi="Segoe UI" w:cs="Segoe UI"/>
          <w:sz w:val="27"/>
          <w:szCs w:val="27"/>
        </w:rPr>
      </w:pPr>
      <w:hyperlink r:id="rId56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Getter In Dart</w:t>
      </w:r>
    </w:p>
    <w:p w:rsidR="00663897" w:rsidRDefault="00F25AC9">
      <w:pPr>
        <w:spacing w:before="227" w:line="405" w:lineRule="atLeast"/>
        <w:ind w:right="43"/>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named </w:t>
      </w:r>
      <w:r>
        <w:rPr>
          <w:rFonts w:ascii="Segoe UI" w:eastAsia="Segoe UI" w:hAnsi="Segoe UI" w:cs="Segoe UI"/>
          <w:b/>
          <w:bCs/>
          <w:color w:val="FF82B2"/>
          <w:sz w:val="27"/>
          <w:szCs w:val="27"/>
        </w:rPr>
        <w:t>Doctor</w:t>
      </w:r>
      <w:r>
        <w:rPr>
          <w:rFonts w:ascii="Segoe UI" w:eastAsia="Segoe UI" w:hAnsi="Segoe UI" w:cs="Segoe UI"/>
          <w:color w:val="000000"/>
          <w:sz w:val="27"/>
          <w:szCs w:val="27"/>
        </w:rPr>
        <w:t xml:space="preserve">. The class has three private properties </w:t>
      </w:r>
      <w:r>
        <w:rPr>
          <w:rFonts w:ascii="Segoe UI" w:eastAsia="Segoe UI" w:hAnsi="Segoe UI" w:cs="Segoe UI"/>
          <w:b/>
          <w:bCs/>
          <w:color w:val="FF82B2"/>
          <w:sz w:val="27"/>
          <w:szCs w:val="27"/>
        </w:rPr>
        <w:t>_name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_age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_gender</w:t>
      </w:r>
      <w:r>
        <w:rPr>
          <w:rFonts w:ascii="Segoe UI" w:eastAsia="Segoe UI" w:hAnsi="Segoe UI" w:cs="Segoe UI"/>
          <w:color w:val="000000"/>
          <w:sz w:val="27"/>
          <w:szCs w:val="27"/>
        </w:rPr>
        <w:t xml:space="preserve">. There are three getters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gender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access the value of the properties. It has </w:t>
      </w:r>
      <w:r>
        <w:rPr>
          <w:rFonts w:ascii="Segoe UI" w:eastAsia="Segoe UI" w:hAnsi="Segoe UI" w:cs="Segoe UI"/>
          <w:b/>
          <w:bCs/>
          <w:color w:val="FF82B2"/>
          <w:sz w:val="27"/>
          <w:szCs w:val="27"/>
        </w:rPr>
        <w:t>map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getter to get </w:t>
      </w:r>
      <w:hyperlink r:id="rId567" w:history="1">
        <w:r>
          <w:rPr>
            <w:rFonts w:ascii="Segoe UI" w:eastAsia="Segoe UI" w:hAnsi="Segoe UI" w:cs="Segoe UI"/>
            <w:b/>
            <w:bCs/>
            <w:color w:val="4D8CE6"/>
            <w:sz w:val="27"/>
            <w:szCs w:val="27"/>
            <w:u w:val="single"/>
          </w:rPr>
          <w:t>Map</w:t>
        </w:r>
      </w:hyperlink>
      <w:r>
        <w:rPr>
          <w:rFonts w:ascii="Segoe UI" w:eastAsia="Segoe UI" w:hAnsi="Segoe UI" w:cs="Segoe UI"/>
          <w:sz w:val="27"/>
          <w:szCs w:val="27"/>
        </w:rPr>
        <w:t xml:space="preserve"> </w:t>
      </w:r>
      <w:r>
        <w:rPr>
          <w:rFonts w:ascii="Segoe UI" w:eastAsia="Segoe UI" w:hAnsi="Segoe UI" w:cs="Segoe UI"/>
          <w:color w:val="000000"/>
          <w:sz w:val="27"/>
          <w:szCs w:val="27"/>
        </w:rPr>
        <w:t>of the object.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Doctor {</w:t>
      </w:r>
      <w:r w:rsidR="00FB0D64" w:rsidRPr="00FB0D64">
        <w:pict>
          <v:shape id="_x0000_s1825" type="#_x0000_t75" style="position:absolute;left:0;text-align:left;margin-left:51pt;margin-top:13.35pt;width:495pt;height:286pt;z-index:-251320320;mso-position-horizontal-relative:page;mso-position-vertical-relative:text" o:allowincell="f">
            <v:imagedata r:id="rId568" o:title=""/>
            <w10:wrap anchorx="page"/>
            <w10:anchorlock/>
          </v:shape>
        </w:pict>
      </w:r>
    </w:p>
    <w:p w:rsidR="00663897" w:rsidRDefault="00F25AC9">
      <w:pPr>
        <w:spacing w:before="1" w:line="405" w:lineRule="atLeast"/>
        <w:ind w:left="240" w:right="6703"/>
        <w:rPr>
          <w:rFonts w:ascii="Consolas" w:eastAsia="Consolas" w:hAnsi="Consolas" w:cs="Consolas"/>
        </w:rPr>
      </w:pPr>
      <w:r>
        <w:rPr>
          <w:rFonts w:ascii="Consolas" w:eastAsia="Consolas" w:hAnsi="Consolas" w:cs="Consolas"/>
          <w:color w:val="555E68"/>
        </w:rPr>
        <w:t>// Private properties   String _name;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int _age;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_gender;</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Doctor(this._name, this._age, this._gender);</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Getters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get name =&gt; _name;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get age =&gt; _age;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get gender =&gt; _gender;</w:t>
      </w:r>
    </w:p>
    <w:p w:rsidR="00663897" w:rsidRDefault="00F25AC9">
      <w:pPr>
        <w:spacing w:before="452" w:line="276" w:lineRule="atLeast"/>
        <w:ind w:left="240" w:right="-200"/>
        <w:jc w:val="both"/>
        <w:rPr>
          <w:rFonts w:ascii="Consolas" w:eastAsia="Consolas" w:hAnsi="Consolas" w:cs="Consolas"/>
        </w:rPr>
      </w:pPr>
      <w:r>
        <w:rPr>
          <w:rFonts w:ascii="Consolas" w:eastAsia="Consolas" w:hAnsi="Consolas" w:cs="Consolas"/>
          <w:color w:val="555E68"/>
        </w:rPr>
        <w:lastRenderedPageBreak/>
        <w:t>// Map Getter</w:t>
      </w:r>
      <w:r w:rsidR="00FB0D64" w:rsidRPr="00FB0D64">
        <w:pict>
          <v:shape id="_x0000_s1826" type="#_x0000_t75" style="position:absolute;left:0;text-align:left;margin-left:51pt;margin-top:-2pt;width:495pt;height:276pt;z-index:-251319296;mso-position-horizontal-relative:page;mso-position-vertical-relative:text" o:allowincell="f">
            <v:imagedata r:id="rId56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Map&lt;String, dynamic&gt; get map {</w:t>
      </w:r>
    </w:p>
    <w:p w:rsidR="00663897" w:rsidRDefault="00F25AC9">
      <w:pPr>
        <w:spacing w:before="1" w:line="405" w:lineRule="atLeast"/>
        <w:ind w:left="240" w:right="1767"/>
        <w:rPr>
          <w:rFonts w:ascii="Consolas" w:eastAsia="Consolas" w:hAnsi="Consolas" w:cs="Consolas"/>
        </w:rPr>
      </w:pPr>
      <w:r>
        <w:rPr>
          <w:rFonts w:ascii="Consolas" w:eastAsia="Consolas" w:hAnsi="Consolas" w:cs="Consolas"/>
          <w:color w:val="555E68"/>
        </w:rPr>
        <w:t xml:space="preserve">    return {"name": _name, "age": _age, "gender": _gender};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Create an object of Doctor class</w:t>
      </w:r>
    </w:p>
    <w:p w:rsidR="00663897" w:rsidRDefault="00F25AC9">
      <w:pPr>
        <w:spacing w:before="1" w:line="405" w:lineRule="atLeast"/>
        <w:ind w:left="240" w:right="4235"/>
        <w:rPr>
          <w:rFonts w:ascii="Consolas" w:eastAsia="Consolas" w:hAnsi="Consolas" w:cs="Consolas"/>
        </w:rPr>
      </w:pPr>
      <w:r>
        <w:rPr>
          <w:rFonts w:ascii="Consolas" w:eastAsia="Consolas" w:hAnsi="Consolas" w:cs="Consolas"/>
          <w:color w:val="555E68"/>
        </w:rPr>
        <w:t xml:space="preserve">  Doctor d = Doctor("John", 41, "Male");   print(d.map);</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7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Why Is Getter Important In Dart?</w:t>
      </w:r>
    </w:p>
    <w:p w:rsidR="00663897" w:rsidRDefault="00F25AC9">
      <w:pPr>
        <w:numPr>
          <w:ilvl w:val="0"/>
          <w:numId w:val="53"/>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access the value of private property.</w:t>
      </w:r>
    </w:p>
    <w:p w:rsidR="00663897" w:rsidRDefault="00F25AC9">
      <w:pPr>
        <w:numPr>
          <w:ilvl w:val="1"/>
          <w:numId w:val="53"/>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restrict the access of data members of a class.</w:t>
      </w:r>
    </w:p>
    <w:p w:rsidR="00663897" w:rsidRDefault="00F25AC9">
      <w:pPr>
        <w:spacing w:before="282"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Setter in Dart</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Setter In Dart</w:t>
      </w:r>
    </w:p>
    <w:p w:rsidR="00663897" w:rsidRDefault="00F25AC9">
      <w:pPr>
        <w:spacing w:before="227" w:line="405" w:lineRule="atLeast"/>
        <w:ind w:right="84"/>
        <w:rPr>
          <w:rFonts w:ascii="Segoe UI" w:eastAsia="Segoe UI" w:hAnsi="Segoe UI" w:cs="Segoe UI"/>
          <w:sz w:val="27"/>
          <w:szCs w:val="27"/>
        </w:rPr>
      </w:pPr>
      <w:r>
        <w:rPr>
          <w:rFonts w:ascii="Segoe UI" w:eastAsia="Segoe UI" w:hAnsi="Segoe UI" w:cs="Segoe UI"/>
          <w:b/>
          <w:bCs/>
          <w:color w:val="FF82B2"/>
          <w:sz w:val="27"/>
          <w:szCs w:val="27"/>
        </w:rPr>
        <w:t>Setter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used to set the value of a property. It is mostly used to update a </w:t>
      </w:r>
      <w:r>
        <w:rPr>
          <w:rFonts w:ascii="Segoe UI" w:eastAsia="Segoe UI" w:hAnsi="Segoe UI" w:cs="Segoe UI"/>
          <w:b/>
          <w:bCs/>
          <w:color w:val="FF82B2"/>
          <w:sz w:val="27"/>
          <w:szCs w:val="27"/>
        </w:rPr>
        <w:t>private property’s</w:t>
      </w:r>
      <w:r>
        <w:rPr>
          <w:rFonts w:ascii="Segoe UI" w:eastAsia="Segoe UI" w:hAnsi="Segoe UI" w:cs="Segoe UI"/>
          <w:sz w:val="27"/>
          <w:szCs w:val="27"/>
        </w:rPr>
        <w:t xml:space="preserve"> </w:t>
      </w:r>
      <w:r>
        <w:rPr>
          <w:rFonts w:ascii="Segoe UI" w:eastAsia="Segoe UI" w:hAnsi="Segoe UI" w:cs="Segoe UI"/>
          <w:color w:val="000000"/>
          <w:sz w:val="27"/>
          <w:szCs w:val="27"/>
        </w:rPr>
        <w:t>value. Setter provide explicit write access to an object properties.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383" w:line="405" w:lineRule="atLeast"/>
        <w:ind w:left="240" w:right="5923"/>
        <w:rPr>
          <w:rFonts w:ascii="Consolas" w:eastAsia="Consolas" w:hAnsi="Consolas" w:cs="Consolas"/>
        </w:rPr>
      </w:pPr>
      <w:r>
        <w:rPr>
          <w:rFonts w:ascii="Consolas" w:eastAsia="Consolas" w:hAnsi="Consolas" w:cs="Consolas"/>
          <w:color w:val="555E68"/>
        </w:rPr>
        <w:t>set property_name (value) {   // Setter body</w:t>
      </w:r>
      <w:r w:rsidR="00FB0D64" w:rsidRPr="00FB0D64">
        <w:pict>
          <v:shape id="_x0000_s1827" type="#_x0000_t75" style="position:absolute;left:0;text-align:left;margin-left:51pt;margin-top:12.45pt;width:495pt;height:102pt;z-index:-251318272;mso-position-horizontal-relative:page;mso-position-vertical-relative:text" o:allowincell="f">
            <v:imagedata r:id="rId571"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419"/>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Instead of writing { } after the property name, you can also write </w:t>
      </w:r>
      <w:r>
        <w:rPr>
          <w:rFonts w:ascii="Segoe UI" w:eastAsia="Segoe UI" w:hAnsi="Segoe UI" w:cs="Segoe UI"/>
          <w:b/>
          <w:bCs/>
          <w:color w:val="FF82B2"/>
          <w:sz w:val="27"/>
          <w:szCs w:val="27"/>
        </w:rPr>
        <w:t>=&gt;</w:t>
      </w:r>
      <w:r>
        <w:rPr>
          <w:rFonts w:ascii="Segoe UI" w:eastAsia="Segoe UI" w:hAnsi="Segoe UI" w:cs="Segoe UI"/>
          <w:sz w:val="27"/>
          <w:szCs w:val="27"/>
        </w:rPr>
        <w:t xml:space="preserve"> </w:t>
      </w:r>
      <w:r>
        <w:rPr>
          <w:rFonts w:ascii="Segoe UI" w:eastAsia="Segoe UI" w:hAnsi="Segoe UI" w:cs="Segoe UI"/>
          <w:color w:val="000000"/>
          <w:sz w:val="27"/>
          <w:szCs w:val="27"/>
        </w:rPr>
        <w:t>(fat arrow) after the property name.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Setter In Dart</w:t>
      </w:r>
    </w:p>
    <w:p w:rsidR="00663897" w:rsidRDefault="00F25AC9">
      <w:pPr>
        <w:spacing w:line="405" w:lineRule="atLeast"/>
        <w:ind w:right="-62"/>
        <w:rPr>
          <w:rFonts w:ascii="Segoe UI" w:eastAsia="Segoe UI" w:hAnsi="Segoe UI" w:cs="Segoe UI"/>
          <w:sz w:val="27"/>
          <w:szCs w:val="27"/>
        </w:rPr>
      </w:pPr>
      <w:r>
        <w:rPr>
          <w:rFonts w:ascii="Segoe UI" w:eastAsia="Segoe UI" w:hAnsi="Segoe UI" w:cs="Segoe UI"/>
          <w:color w:val="000000"/>
          <w:sz w:val="27"/>
          <w:szCs w:val="27"/>
        </w:rPr>
        <w:lastRenderedPageBreak/>
        <w:t xml:space="preserve">In this example below, there is a class named </w:t>
      </w:r>
      <w:r>
        <w:rPr>
          <w:rFonts w:ascii="Segoe UI" w:eastAsia="Segoe UI" w:hAnsi="Segoe UI" w:cs="Segoe UI"/>
          <w:b/>
          <w:bCs/>
          <w:color w:val="FF82B2"/>
          <w:sz w:val="27"/>
          <w:szCs w:val="27"/>
        </w:rPr>
        <w:t>NoteBook</w:t>
      </w:r>
      <w:r>
        <w:rPr>
          <w:rFonts w:ascii="Segoe UI" w:eastAsia="Segoe UI" w:hAnsi="Segoe UI" w:cs="Segoe UI"/>
          <w:color w:val="000000"/>
          <w:sz w:val="27"/>
          <w:szCs w:val="27"/>
        </w:rPr>
        <w:t xml:space="preserve">. The class has two private properties </w:t>
      </w:r>
      <w:r>
        <w:rPr>
          <w:rFonts w:ascii="Segoe UI" w:eastAsia="Segoe UI" w:hAnsi="Segoe UI" w:cs="Segoe UI"/>
          <w:b/>
          <w:bCs/>
          <w:color w:val="FF82B2"/>
          <w:sz w:val="27"/>
          <w:szCs w:val="27"/>
        </w:rPr>
        <w:t>_name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_prize</w:t>
      </w:r>
      <w:r>
        <w:rPr>
          <w:rFonts w:ascii="Segoe UI" w:eastAsia="Segoe UI" w:hAnsi="Segoe UI" w:cs="Segoe UI"/>
          <w:color w:val="000000"/>
          <w:sz w:val="27"/>
          <w:szCs w:val="27"/>
        </w:rPr>
        <w:t xml:space="preserve">. There are two setters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price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update the value of the properties. There is also a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to display the value of the properties.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NoteBook {</w:t>
      </w:r>
      <w:r w:rsidR="00FB0D64" w:rsidRPr="00FB0D64">
        <w:pict>
          <v:shape id="_x0000_s1828" type="#_x0000_t75" style="position:absolute;left:0;text-align:left;margin-left:51pt;margin-top:13.85pt;width:495pt;height:588pt;z-index:-251317248;mso-position-horizontal-relative:page;mso-position-vertical-relative:text" o:allowincell="f">
            <v:imagedata r:id="rId572" o:title=""/>
            <w10:wrap anchorx="page"/>
            <w10:anchorlock/>
          </v:shape>
        </w:pict>
      </w:r>
    </w:p>
    <w:p w:rsidR="00663897" w:rsidRDefault="00F25AC9">
      <w:pPr>
        <w:spacing w:before="1" w:line="405" w:lineRule="atLeast"/>
        <w:ind w:left="240" w:right="6443"/>
        <w:rPr>
          <w:rFonts w:ascii="Consolas" w:eastAsia="Consolas" w:hAnsi="Consolas" w:cs="Consolas"/>
        </w:rPr>
      </w:pPr>
      <w:r>
        <w:rPr>
          <w:rFonts w:ascii="Consolas" w:eastAsia="Consolas" w:hAnsi="Consolas" w:cs="Consolas"/>
          <w:color w:val="555E68"/>
        </w:rPr>
        <w:t xml:space="preserve">  // Private Properties   String? _name;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double? _prize;</w:t>
      </w:r>
    </w:p>
    <w:p w:rsidR="00663897" w:rsidRDefault="00F25AC9">
      <w:pPr>
        <w:spacing w:before="406" w:line="405" w:lineRule="atLeast"/>
        <w:ind w:left="240" w:right="3585"/>
        <w:rPr>
          <w:rFonts w:ascii="Consolas" w:eastAsia="Consolas" w:hAnsi="Consolas" w:cs="Consolas"/>
        </w:rPr>
      </w:pPr>
      <w:r>
        <w:rPr>
          <w:rFonts w:ascii="Consolas" w:eastAsia="Consolas" w:hAnsi="Consolas" w:cs="Consolas"/>
          <w:color w:val="555E68"/>
        </w:rPr>
        <w:t xml:space="preserve">  // Setter to update private property _name   set name(String name) =&gt; this._name = name;</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Setter to update private property _prize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set price(double price) =&gt; this._prize = price;</w:t>
      </w:r>
    </w:p>
    <w:p w:rsidR="00663897" w:rsidRDefault="00F25AC9">
      <w:pPr>
        <w:spacing w:before="406" w:line="405" w:lineRule="atLeast"/>
        <w:ind w:left="240" w:right="2806"/>
        <w:rPr>
          <w:rFonts w:ascii="Consolas" w:eastAsia="Consolas" w:hAnsi="Consolas" w:cs="Consolas"/>
        </w:rPr>
      </w:pPr>
      <w:r>
        <w:rPr>
          <w:rFonts w:ascii="Consolas" w:eastAsia="Consolas" w:hAnsi="Consolas" w:cs="Consolas"/>
          <w:color w:val="555E68"/>
        </w:rPr>
        <w:t xml:space="preserve">  // Method to display the values of the properties   void display()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print("Name: ${_name}");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print("Price: ${_prize}");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Create an object of NoteBook class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NoteBook nb = new NoteBook();</w:t>
      </w:r>
    </w:p>
    <w:p w:rsidR="00663897" w:rsidRDefault="00F25AC9">
      <w:pPr>
        <w:spacing w:before="1" w:line="405" w:lineRule="atLeast"/>
        <w:ind w:left="240" w:right="3455"/>
        <w:rPr>
          <w:rFonts w:ascii="Consolas" w:eastAsia="Consolas" w:hAnsi="Consolas" w:cs="Consolas"/>
        </w:rPr>
      </w:pPr>
      <w:r>
        <w:rPr>
          <w:rFonts w:ascii="Consolas" w:eastAsia="Consolas" w:hAnsi="Consolas" w:cs="Consolas"/>
          <w:color w:val="555E68"/>
        </w:rPr>
        <w:t xml:space="preserve">  // setting values to the object using setter   nb.name = "Dell";</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nb.price = 500.00;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Display the values of the object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nb.display();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54" w:line="645" w:lineRule="atLeast"/>
        <w:ind w:right="8348"/>
        <w:rPr>
          <w:rFonts w:ascii="Segoe UI" w:eastAsia="Segoe UI" w:hAnsi="Segoe UI" w:cs="Segoe UI"/>
          <w:sz w:val="27"/>
          <w:szCs w:val="27"/>
        </w:rPr>
      </w:pPr>
      <w:hyperlink r:id="rId573"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line="405" w:lineRule="atLeast"/>
        <w:ind w:right="-93"/>
        <w:rPr>
          <w:rFonts w:ascii="Segoe UI" w:eastAsia="Segoe UI" w:hAnsi="Segoe UI" w:cs="Segoe UI"/>
          <w:sz w:val="27"/>
          <w:szCs w:val="27"/>
        </w:rPr>
      </w:pPr>
      <w:r>
        <w:rPr>
          <w:rFonts w:ascii="Arial" w:eastAsia="Arial" w:hAnsi="Arial" w:cs="Arial"/>
          <w:color w:val="000000"/>
          <w:sz w:val="2"/>
          <w:szCs w:val="2"/>
        </w:rPr>
        <w:br w:type="page"/>
      </w:r>
      <w:r>
        <w:rPr>
          <w:rFonts w:ascii="Segoe UI" w:eastAsia="Segoe UI" w:hAnsi="Segoe UI" w:cs="Segoe UI"/>
          <w:b/>
          <w:bCs/>
          <w:color w:val="FF82B2"/>
          <w:sz w:val="27"/>
          <w:szCs w:val="27"/>
        </w:rPr>
        <w:lastRenderedPageBreak/>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the above example, a setter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price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are used to update the value of the properties </w:t>
      </w:r>
      <w:r>
        <w:rPr>
          <w:rFonts w:ascii="Segoe UI" w:eastAsia="Segoe UI" w:hAnsi="Segoe UI" w:cs="Segoe UI"/>
          <w:b/>
          <w:bCs/>
          <w:color w:val="FF82B2"/>
          <w:sz w:val="27"/>
          <w:szCs w:val="27"/>
        </w:rPr>
        <w:t>_name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_prize</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Setter In Dart With Data Validation</w:t>
      </w:r>
    </w:p>
    <w:p w:rsidR="00663897" w:rsidRDefault="00F25AC9">
      <w:pPr>
        <w:spacing w:before="227" w:line="405" w:lineRule="atLeast"/>
        <w:ind w:right="66"/>
        <w:rPr>
          <w:rFonts w:ascii="Segoe UI" w:eastAsia="Segoe UI" w:hAnsi="Segoe UI" w:cs="Segoe UI"/>
          <w:sz w:val="27"/>
          <w:szCs w:val="27"/>
        </w:rPr>
      </w:pPr>
      <w:r>
        <w:rPr>
          <w:rFonts w:ascii="Segoe UI" w:eastAsia="Segoe UI" w:hAnsi="Segoe UI" w:cs="Segoe UI"/>
          <w:color w:val="000000"/>
          <w:sz w:val="27"/>
          <w:szCs w:val="27"/>
        </w:rPr>
        <w:t xml:space="preserve">In this example, there is a class named </w:t>
      </w:r>
      <w:r>
        <w:rPr>
          <w:rFonts w:ascii="Segoe UI" w:eastAsia="Segoe UI" w:hAnsi="Segoe UI" w:cs="Segoe UI"/>
          <w:b/>
          <w:bCs/>
          <w:color w:val="FF82B2"/>
          <w:sz w:val="27"/>
          <w:szCs w:val="27"/>
        </w:rPr>
        <w:t>NoteBook</w:t>
      </w:r>
      <w:r>
        <w:rPr>
          <w:rFonts w:ascii="Segoe UI" w:eastAsia="Segoe UI" w:hAnsi="Segoe UI" w:cs="Segoe UI"/>
          <w:color w:val="000000"/>
          <w:sz w:val="27"/>
          <w:szCs w:val="27"/>
        </w:rPr>
        <w:t xml:space="preserve">. The class has two private properties </w:t>
      </w:r>
      <w:r>
        <w:rPr>
          <w:rFonts w:ascii="Segoe UI" w:eastAsia="Segoe UI" w:hAnsi="Segoe UI" w:cs="Segoe UI"/>
          <w:b/>
          <w:bCs/>
          <w:color w:val="FF82B2"/>
          <w:sz w:val="27"/>
          <w:szCs w:val="27"/>
        </w:rPr>
        <w:t>_name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_prize</w:t>
      </w:r>
      <w:r>
        <w:rPr>
          <w:rFonts w:ascii="Segoe UI" w:eastAsia="Segoe UI" w:hAnsi="Segoe UI" w:cs="Segoe UI"/>
          <w:color w:val="000000"/>
          <w:sz w:val="27"/>
          <w:szCs w:val="27"/>
        </w:rPr>
        <w:t xml:space="preserve">. If the value of </w:t>
      </w:r>
      <w:r>
        <w:rPr>
          <w:rFonts w:ascii="Segoe UI" w:eastAsia="Segoe UI" w:hAnsi="Segoe UI" w:cs="Segoe UI"/>
          <w:b/>
          <w:bCs/>
          <w:color w:val="FF82B2"/>
          <w:sz w:val="27"/>
          <w:szCs w:val="27"/>
        </w:rPr>
        <w:t>_prize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less than 0, we will throw an exception. There are also two setters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price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update the value of the properties. The class also has a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to display the values of the properties.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NoteBook {</w:t>
      </w:r>
      <w:r w:rsidR="00FB0D64" w:rsidRPr="00FB0D64">
        <w:pict>
          <v:shape id="_x0000_s1829" type="#_x0000_t75" style="position:absolute;left:0;text-align:left;margin-left:51pt;margin-top:13.35pt;width:495pt;height:592pt;z-index:-251316224;mso-position-horizontal-relative:page;mso-position-vertical-relative:text" o:allowincell="f">
            <v:imagedata r:id="rId574" o:title=""/>
            <w10:wrap anchorx="page"/>
            <w10:anchorlock/>
          </v:shape>
        </w:pict>
      </w:r>
    </w:p>
    <w:p w:rsidR="00663897" w:rsidRDefault="00F25AC9">
      <w:pPr>
        <w:spacing w:before="1" w:line="405" w:lineRule="atLeast"/>
        <w:ind w:left="240" w:right="6443"/>
        <w:rPr>
          <w:rFonts w:ascii="Consolas" w:eastAsia="Consolas" w:hAnsi="Consolas" w:cs="Consolas"/>
        </w:rPr>
      </w:pPr>
      <w:r>
        <w:rPr>
          <w:rFonts w:ascii="Consolas" w:eastAsia="Consolas" w:hAnsi="Consolas" w:cs="Consolas"/>
          <w:color w:val="555E68"/>
        </w:rPr>
        <w:t xml:space="preserve">  // Private properties   String? _name;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double? _prize;</w:t>
      </w:r>
    </w:p>
    <w:p w:rsidR="00663897" w:rsidRDefault="00F25AC9">
      <w:pPr>
        <w:spacing w:before="406" w:line="405" w:lineRule="atLeast"/>
        <w:ind w:left="240" w:right="3196"/>
        <w:rPr>
          <w:rFonts w:ascii="Consolas" w:eastAsia="Consolas" w:hAnsi="Consolas" w:cs="Consolas"/>
        </w:rPr>
      </w:pPr>
      <w:r>
        <w:rPr>
          <w:rFonts w:ascii="Consolas" w:eastAsia="Consolas" w:hAnsi="Consolas" w:cs="Consolas"/>
          <w:color w:val="555E68"/>
        </w:rPr>
        <w:t xml:space="preserve">  // Setter to update the value of name property   set name(String name) =&gt; _name = name;</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Setter to update the value of price property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set price(double price)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if (price &lt; 0) {</w:t>
      </w:r>
    </w:p>
    <w:p w:rsidR="00663897" w:rsidRDefault="00F25AC9">
      <w:pPr>
        <w:spacing w:before="1" w:line="405" w:lineRule="atLeast"/>
        <w:ind w:left="240" w:right="2546"/>
        <w:rPr>
          <w:rFonts w:ascii="Consolas" w:eastAsia="Consolas" w:hAnsi="Consolas" w:cs="Consolas"/>
        </w:rPr>
      </w:pPr>
      <w:r>
        <w:rPr>
          <w:rFonts w:ascii="Consolas" w:eastAsia="Consolas" w:hAnsi="Consolas" w:cs="Consolas"/>
          <w:color w:val="555E68"/>
        </w:rPr>
        <w:t xml:space="preserve">      throw Exception("Price cannot be less than 0");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this._prize = price;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406" w:line="405" w:lineRule="atLeast"/>
        <w:ind w:left="240" w:right="2806"/>
        <w:rPr>
          <w:rFonts w:ascii="Consolas" w:eastAsia="Consolas" w:hAnsi="Consolas" w:cs="Consolas"/>
        </w:rPr>
      </w:pPr>
      <w:r>
        <w:rPr>
          <w:rFonts w:ascii="Consolas" w:eastAsia="Consolas" w:hAnsi="Consolas" w:cs="Consolas"/>
          <w:color w:val="555E68"/>
        </w:rPr>
        <w:t xml:space="preserve">  // Method to display the values of the properties   void display()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print("Name: $_name");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print("Price: $_prize");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Create an object of NoteBook class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NoteBook nb = new NoteBook();</w:t>
      </w:r>
    </w:p>
    <w:p w:rsidR="00663897" w:rsidRDefault="00F25AC9">
      <w:pPr>
        <w:spacing w:before="1" w:line="405" w:lineRule="atLeast"/>
        <w:ind w:left="240" w:right="3455"/>
        <w:rPr>
          <w:rFonts w:ascii="Consolas" w:eastAsia="Consolas" w:hAnsi="Consolas" w:cs="Consolas"/>
        </w:rPr>
      </w:pPr>
      <w:r>
        <w:rPr>
          <w:rFonts w:ascii="Consolas" w:eastAsia="Consolas" w:hAnsi="Consolas" w:cs="Consolas"/>
          <w:color w:val="555E68"/>
        </w:rPr>
        <w:lastRenderedPageBreak/>
        <w:t xml:space="preserve">  // setting values to the object using setter   nb.name = "Dell";</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nb.price = 250;</w:t>
      </w:r>
      <w:r w:rsidR="00FB0D64" w:rsidRPr="00FB0D64">
        <w:pict>
          <v:shape id="_x0000_s1830" type="#_x0000_t75" style="position:absolute;left:0;text-align:left;margin-left:51pt;margin-top:-2pt;width:495pt;height:134pt;z-index:-251315200;mso-position-horizontal-relative:page;mso-position-vertical-relative:text" o:allowincell="f">
            <v:imagedata r:id="rId575" o:title=""/>
            <w10:wrap anchorx="page"/>
            <w10:anchorlock/>
          </v:shape>
        </w:pict>
      </w:r>
    </w:p>
    <w:p w:rsidR="00663897" w:rsidRDefault="00F25AC9">
      <w:pPr>
        <w:spacing w:before="406" w:line="405" w:lineRule="atLeast"/>
        <w:ind w:left="240" w:right="4624"/>
        <w:rPr>
          <w:rFonts w:ascii="Consolas" w:eastAsia="Consolas" w:hAnsi="Consolas" w:cs="Consolas"/>
        </w:rPr>
      </w:pPr>
      <w:r>
        <w:rPr>
          <w:rFonts w:ascii="Consolas" w:eastAsia="Consolas" w:hAnsi="Consolas" w:cs="Consolas"/>
          <w:color w:val="555E68"/>
        </w:rPr>
        <w:t xml:space="preserve">  // Display the values of the object   nb.display();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76"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right="215"/>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It is generally best to not allow the user to set the value of a field directly. Instead, you should provide a setter method that can validate the value before setting it. This is very important when working on large and complex programs.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Setter In Dart</w:t>
      </w:r>
    </w:p>
    <w:p w:rsidR="00663897" w:rsidRDefault="00F25AC9">
      <w:pPr>
        <w:spacing w:before="227" w:line="405" w:lineRule="atLeast"/>
        <w:ind w:right="287"/>
        <w:rPr>
          <w:rFonts w:ascii="Segoe UI" w:eastAsia="Segoe UI" w:hAnsi="Segoe UI" w:cs="Segoe UI"/>
          <w:sz w:val="27"/>
          <w:szCs w:val="27"/>
        </w:rPr>
      </w:pPr>
      <w:r>
        <w:rPr>
          <w:rFonts w:ascii="Segoe UI" w:eastAsia="Segoe UI" w:hAnsi="Segoe UI" w:cs="Segoe UI"/>
          <w:color w:val="000000"/>
          <w:sz w:val="27"/>
          <w:szCs w:val="27"/>
        </w:rPr>
        <w:t xml:space="preserve">In this example, there is a class named </w:t>
      </w:r>
      <w:r>
        <w:rPr>
          <w:rFonts w:ascii="Segoe UI" w:eastAsia="Segoe UI" w:hAnsi="Segoe UI" w:cs="Segoe UI"/>
          <w:b/>
          <w:bCs/>
          <w:color w:val="FF82B2"/>
          <w:sz w:val="27"/>
          <w:szCs w:val="27"/>
        </w:rPr>
        <w:t>Student</w:t>
      </w:r>
      <w:r>
        <w:rPr>
          <w:rFonts w:ascii="Segoe UI" w:eastAsia="Segoe UI" w:hAnsi="Segoe UI" w:cs="Segoe UI"/>
          <w:color w:val="000000"/>
          <w:sz w:val="27"/>
          <w:szCs w:val="27"/>
        </w:rPr>
        <w:t xml:space="preserve">. The class has two private properties </w:t>
      </w:r>
      <w:r>
        <w:rPr>
          <w:rFonts w:ascii="Segoe UI" w:eastAsia="Segoe UI" w:hAnsi="Segoe UI" w:cs="Segoe UI"/>
          <w:b/>
          <w:bCs/>
          <w:color w:val="FF82B2"/>
          <w:sz w:val="27"/>
          <w:szCs w:val="27"/>
        </w:rPr>
        <w:t>_name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_classnumber</w:t>
      </w:r>
      <w:r>
        <w:rPr>
          <w:rFonts w:ascii="Segoe UI" w:eastAsia="Segoe UI" w:hAnsi="Segoe UI" w:cs="Segoe UI"/>
          <w:color w:val="000000"/>
          <w:sz w:val="27"/>
          <w:szCs w:val="27"/>
        </w:rPr>
        <w:t xml:space="preserve">. We will also create two setters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classnumber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update the value of the properties. The </w:t>
      </w:r>
      <w:r>
        <w:rPr>
          <w:rFonts w:ascii="Segoe UI" w:eastAsia="Segoe UI" w:hAnsi="Segoe UI" w:cs="Segoe UI"/>
          <w:b/>
          <w:bCs/>
          <w:color w:val="FF82B2"/>
          <w:sz w:val="27"/>
          <w:szCs w:val="27"/>
        </w:rPr>
        <w:t>classnumber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setter will only accept a value between 1 and 12. The class also has a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to display the values of the properties.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Student {</w:t>
      </w:r>
      <w:r w:rsidR="00FB0D64" w:rsidRPr="00FB0D64">
        <w:pict>
          <v:shape id="_x0000_s1831" type="#_x0000_t75" style="position:absolute;left:0;text-align:left;margin-left:51pt;margin-top:13.85pt;width:495pt;height:395pt;z-index:-251314176;mso-position-horizontal-relative:page;mso-position-vertical-relative:text" o:allowincell="f">
            <v:imagedata r:id="rId577" o:title=""/>
            <w10:wrap anchorx="page"/>
            <w10:anchorlock/>
          </v:shape>
        </w:pict>
      </w:r>
    </w:p>
    <w:p w:rsidR="00663897" w:rsidRDefault="00F25AC9">
      <w:pPr>
        <w:spacing w:before="1" w:line="405" w:lineRule="atLeast"/>
        <w:ind w:left="240" w:right="6443"/>
        <w:rPr>
          <w:rFonts w:ascii="Consolas" w:eastAsia="Consolas" w:hAnsi="Consolas" w:cs="Consolas"/>
        </w:rPr>
      </w:pPr>
      <w:r>
        <w:rPr>
          <w:rFonts w:ascii="Consolas" w:eastAsia="Consolas" w:hAnsi="Consolas" w:cs="Consolas"/>
          <w:color w:val="555E68"/>
        </w:rPr>
        <w:t xml:space="preserve">  // Private properties   String? _name;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int? _classnumber;</w:t>
      </w:r>
    </w:p>
    <w:p w:rsidR="00663897" w:rsidRDefault="00F25AC9">
      <w:pPr>
        <w:spacing w:before="406" w:line="405" w:lineRule="atLeast"/>
        <w:ind w:left="240" w:right="3196"/>
        <w:rPr>
          <w:rFonts w:ascii="Consolas" w:eastAsia="Consolas" w:hAnsi="Consolas" w:cs="Consolas"/>
        </w:rPr>
      </w:pPr>
      <w:r>
        <w:rPr>
          <w:rFonts w:ascii="Consolas" w:eastAsia="Consolas" w:hAnsi="Consolas" w:cs="Consolas"/>
          <w:color w:val="555E68"/>
        </w:rPr>
        <w:t xml:space="preserve">  // Setter to update the value of name property   set name(String name) =&gt; this._name = name;</w:t>
      </w:r>
    </w:p>
    <w:p w:rsidR="00663897" w:rsidRDefault="00F25AC9">
      <w:pPr>
        <w:spacing w:before="405" w:line="405" w:lineRule="atLeast"/>
        <w:ind w:left="240" w:right="2286"/>
        <w:rPr>
          <w:rFonts w:ascii="Consolas" w:eastAsia="Consolas" w:hAnsi="Consolas" w:cs="Consolas"/>
        </w:rPr>
      </w:pPr>
      <w:r>
        <w:rPr>
          <w:rFonts w:ascii="Consolas" w:eastAsia="Consolas" w:hAnsi="Consolas" w:cs="Consolas"/>
          <w:color w:val="555E68"/>
        </w:rPr>
        <w:t xml:space="preserve">  // Setter to update the value of classnumber property   set classnumber(int classnumber)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if (classnumber &lt;= 0 || classnumber &gt; 12) {</w:t>
      </w:r>
    </w:p>
    <w:p w:rsidR="00663897" w:rsidRDefault="00F25AC9">
      <w:pPr>
        <w:spacing w:before="1" w:line="405" w:lineRule="atLeast"/>
        <w:ind w:left="240" w:right="2546"/>
        <w:rPr>
          <w:rFonts w:ascii="Consolas" w:eastAsia="Consolas" w:hAnsi="Consolas" w:cs="Consolas"/>
        </w:rPr>
      </w:pPr>
      <w:r>
        <w:rPr>
          <w:rFonts w:ascii="Consolas" w:eastAsia="Consolas" w:hAnsi="Consolas" w:cs="Consolas"/>
          <w:color w:val="555E68"/>
        </w:rPr>
        <w:t xml:space="preserve">      throw ('Classnumber must be between 1 and 12');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this._classnumber = classnumber;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406" w:line="405" w:lineRule="atLeast"/>
        <w:ind w:left="240" w:right="2806"/>
        <w:rPr>
          <w:rFonts w:ascii="Consolas" w:eastAsia="Consolas" w:hAnsi="Consolas" w:cs="Consolas"/>
        </w:rPr>
      </w:pPr>
      <w:r>
        <w:rPr>
          <w:rFonts w:ascii="Consolas" w:eastAsia="Consolas" w:hAnsi="Consolas" w:cs="Consolas"/>
          <w:color w:val="555E68"/>
        </w:rPr>
        <w:lastRenderedPageBreak/>
        <w:t xml:space="preserve">  // Method to display the values of the properties   void display() {</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print("Name: $_name");</w:t>
      </w:r>
      <w:r w:rsidR="00FB0D64" w:rsidRPr="00FB0D64">
        <w:pict>
          <v:shape id="_x0000_s1832" type="#_x0000_t75" style="position:absolute;left:0;text-align:left;margin-left:51pt;margin-top:-2pt;width:495pt;height:377pt;z-index:-251313152;mso-position-horizontal-relative:page;mso-position-vertical-relative:text" o:allowincell="f">
            <v:imagedata r:id="rId57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print("Class Number: $_classnumber");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Create an object of Student class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Student s = new Student();</w:t>
      </w:r>
    </w:p>
    <w:p w:rsidR="00663897" w:rsidRDefault="00F25AC9">
      <w:pPr>
        <w:spacing w:before="1" w:line="405" w:lineRule="atLeast"/>
        <w:ind w:left="240" w:right="3455"/>
        <w:rPr>
          <w:rFonts w:ascii="Consolas" w:eastAsia="Consolas" w:hAnsi="Consolas" w:cs="Consolas"/>
        </w:rPr>
      </w:pPr>
      <w:r>
        <w:rPr>
          <w:rFonts w:ascii="Consolas" w:eastAsia="Consolas" w:hAnsi="Consolas" w:cs="Consolas"/>
          <w:color w:val="555E68"/>
        </w:rPr>
        <w:t xml:space="preserve">  // setting values to the object using setter   s.name = "John Doe";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s.classnumber = 12;</w:t>
      </w:r>
    </w:p>
    <w:p w:rsidR="00663897" w:rsidRDefault="00F25AC9">
      <w:pPr>
        <w:spacing w:before="406" w:line="404" w:lineRule="atLeast"/>
        <w:ind w:left="240" w:right="4624"/>
        <w:rPr>
          <w:rFonts w:ascii="Consolas" w:eastAsia="Consolas" w:hAnsi="Consolas" w:cs="Consolas"/>
        </w:rPr>
      </w:pPr>
      <w:r>
        <w:rPr>
          <w:rFonts w:ascii="Consolas" w:eastAsia="Consolas" w:hAnsi="Consolas" w:cs="Consolas"/>
          <w:color w:val="555E68"/>
        </w:rPr>
        <w:t xml:space="preserve">  // Display the values of the object   s.display();</w:t>
      </w:r>
    </w:p>
    <w:p w:rsidR="00663897" w:rsidRDefault="00F25AC9">
      <w:pPr>
        <w:spacing w:before="406" w:line="405" w:lineRule="atLeast"/>
        <w:ind w:left="240" w:right="5663"/>
        <w:rPr>
          <w:rFonts w:ascii="Consolas" w:eastAsia="Consolas" w:hAnsi="Consolas" w:cs="Consolas"/>
        </w:rPr>
      </w:pPr>
      <w:r>
        <w:rPr>
          <w:rFonts w:ascii="Consolas" w:eastAsia="Consolas" w:hAnsi="Consolas" w:cs="Consolas"/>
          <w:color w:val="555E68"/>
        </w:rPr>
        <w:t xml:space="preserve">  // This will generate error   //s.setClassNumber(13);</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7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Why Is Setter Important?</w:t>
      </w:r>
    </w:p>
    <w:p w:rsidR="00663897" w:rsidRDefault="00F25AC9">
      <w:pPr>
        <w:numPr>
          <w:ilvl w:val="0"/>
          <w:numId w:val="54"/>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is used to set the value of a private property.</w:t>
      </w:r>
    </w:p>
    <w:p w:rsidR="00663897" w:rsidRDefault="00F25AC9">
      <w:pPr>
        <w:numPr>
          <w:ilvl w:val="1"/>
          <w:numId w:val="5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is also used for data validation.</w:t>
      </w:r>
    </w:p>
    <w:p w:rsidR="00663897" w:rsidRDefault="00F25AC9">
      <w:pPr>
        <w:numPr>
          <w:ilvl w:val="2"/>
          <w:numId w:val="54"/>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gives you better control over the data.</w:t>
      </w:r>
    </w:p>
    <w:p w:rsidR="00663897" w:rsidRDefault="00F25AC9">
      <w:pPr>
        <w:spacing w:before="29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Inheritance in Dart</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Introduction</w:t>
      </w:r>
    </w:p>
    <w:p w:rsidR="00663897" w:rsidRDefault="00F25AC9">
      <w:pPr>
        <w:spacing w:before="212" w:line="405" w:lineRule="atLeast"/>
        <w:ind w:right="-123"/>
        <w:rPr>
          <w:rFonts w:ascii="Segoe UI" w:eastAsia="Segoe UI" w:hAnsi="Segoe UI" w:cs="Segoe UI"/>
          <w:sz w:val="27"/>
          <w:szCs w:val="27"/>
        </w:rPr>
      </w:pPr>
      <w:r>
        <w:rPr>
          <w:rFonts w:ascii="Segoe UI" w:eastAsia="Segoe UI" w:hAnsi="Segoe UI" w:cs="Segoe UI"/>
          <w:color w:val="000000"/>
          <w:sz w:val="27"/>
          <w:szCs w:val="27"/>
        </w:rPr>
        <w:t>In this section, you will learn inheritance in Dart programming and how to define a class that reuses the properties and methods of another class.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Inheritance In Dart</w:t>
      </w:r>
    </w:p>
    <w:p w:rsidR="00663897" w:rsidRDefault="00F25AC9">
      <w:pPr>
        <w:spacing w:before="227" w:line="405" w:lineRule="atLeast"/>
        <w:ind w:right="-126"/>
        <w:rPr>
          <w:rFonts w:ascii="Segoe UI" w:eastAsia="Segoe UI" w:hAnsi="Segoe UI" w:cs="Segoe UI"/>
          <w:sz w:val="27"/>
          <w:szCs w:val="27"/>
        </w:rPr>
      </w:pPr>
      <w:r>
        <w:rPr>
          <w:rFonts w:ascii="Segoe UI" w:eastAsia="Segoe UI" w:hAnsi="Segoe UI" w:cs="Segoe UI"/>
          <w:color w:val="000000"/>
          <w:sz w:val="27"/>
          <w:szCs w:val="27"/>
        </w:rPr>
        <w:t xml:space="preserve">Inheritance is a sharing of behaviour between two classes. It allows you to define a class that extends the functionality of another class. The </w:t>
      </w:r>
      <w:r>
        <w:rPr>
          <w:rFonts w:ascii="Segoe UI" w:eastAsia="Segoe UI" w:hAnsi="Segoe UI" w:cs="Segoe UI"/>
          <w:b/>
          <w:bCs/>
          <w:color w:val="FF82B2"/>
          <w:sz w:val="27"/>
          <w:szCs w:val="27"/>
        </w:rPr>
        <w:t>extend</w:t>
      </w:r>
      <w:r>
        <w:rPr>
          <w:rFonts w:ascii="Segoe UI" w:eastAsia="Segoe UI" w:hAnsi="Segoe UI" w:cs="Segoe UI"/>
          <w:sz w:val="27"/>
          <w:szCs w:val="27"/>
        </w:rPr>
        <w:t xml:space="preserve"> </w:t>
      </w:r>
      <w:r>
        <w:rPr>
          <w:rFonts w:ascii="Segoe UI" w:eastAsia="Segoe UI" w:hAnsi="Segoe UI" w:cs="Segoe UI"/>
          <w:color w:val="000000"/>
          <w:sz w:val="27"/>
          <w:szCs w:val="27"/>
        </w:rPr>
        <w:t>keyword is used for inheriting from parent class.</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Info</w:t>
      </w:r>
    </w:p>
    <w:p w:rsidR="00663897" w:rsidRDefault="00F25AC9">
      <w:pPr>
        <w:spacing w:line="405" w:lineRule="atLeast"/>
        <w:ind w:right="-139"/>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Whenever you use inheritance, it always create a </w:t>
      </w:r>
      <w:r>
        <w:rPr>
          <w:rFonts w:ascii="Segoe UI" w:eastAsia="Segoe UI" w:hAnsi="Segoe UI" w:cs="Segoe UI"/>
          <w:b/>
          <w:bCs/>
          <w:color w:val="FF82B2"/>
          <w:sz w:val="27"/>
          <w:szCs w:val="27"/>
        </w:rPr>
        <w:t>is-a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relation between the parent and child class like </w:t>
      </w:r>
      <w:r>
        <w:rPr>
          <w:rFonts w:ascii="Segoe UI" w:eastAsia="Segoe UI" w:hAnsi="Segoe UI" w:cs="Segoe UI"/>
          <w:b/>
          <w:bCs/>
          <w:color w:val="FF82B2"/>
          <w:sz w:val="27"/>
          <w:szCs w:val="27"/>
        </w:rPr>
        <w:t>Student is a Person</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Truck is a Vehicle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 xml:space="preserve">Cow is a Animal </w:t>
      </w:r>
      <w:r>
        <w:rPr>
          <w:rFonts w:ascii="Segoe UI" w:eastAsia="Segoe UI" w:hAnsi="Segoe UI" w:cs="Segoe UI"/>
          <w:color w:val="000000"/>
          <w:sz w:val="27"/>
          <w:szCs w:val="27"/>
        </w:rPr>
        <w:t>etc.</w:t>
      </w:r>
    </w:p>
    <w:p w:rsidR="00663897" w:rsidRDefault="00F25AC9">
      <w:pPr>
        <w:spacing w:before="240" w:line="405" w:lineRule="atLeast"/>
        <w:ind w:right="50"/>
        <w:rPr>
          <w:rFonts w:ascii="Segoe UI" w:eastAsia="Segoe UI" w:hAnsi="Segoe UI" w:cs="Segoe UI"/>
          <w:sz w:val="27"/>
          <w:szCs w:val="27"/>
        </w:rPr>
      </w:pPr>
      <w:r>
        <w:rPr>
          <w:rFonts w:ascii="Segoe UI" w:eastAsia="Segoe UI" w:hAnsi="Segoe UI" w:cs="Segoe UI"/>
          <w:color w:val="000000"/>
          <w:sz w:val="27"/>
          <w:szCs w:val="27"/>
        </w:rPr>
        <w:t>Dart supports single inheritance, which means that a class can only inherit from a single class. Dart does not support multiple inheritance which means that a class cannot inherit from multiple classes.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521" w:line="276" w:lineRule="atLeast"/>
        <w:ind w:left="240" w:right="-200"/>
        <w:jc w:val="both"/>
        <w:rPr>
          <w:rFonts w:ascii="Consolas" w:eastAsia="Consolas" w:hAnsi="Consolas" w:cs="Consolas"/>
        </w:rPr>
      </w:pPr>
      <w:r>
        <w:rPr>
          <w:rFonts w:ascii="Consolas" w:eastAsia="Consolas" w:hAnsi="Consolas" w:cs="Consolas"/>
          <w:color w:val="555E68"/>
        </w:rPr>
        <w:t>class ParentClass {</w:t>
      </w:r>
      <w:r w:rsidR="00FB0D64" w:rsidRPr="00FB0D64">
        <w:pict>
          <v:shape id="_x0000_s1833" type="#_x0000_t75" style="position:absolute;left:0;text-align:left;margin-left:51pt;margin-top:12.95pt;width:495pt;height:183pt;z-index:-251312128;mso-position-horizontal-relative:page;mso-position-vertical-relative:text" o:allowincell="f">
            <v:imagedata r:id="rId580" o:title=""/>
            <w10:wrap anchorx="page"/>
            <w10:anchorlock/>
          </v:shape>
        </w:pict>
      </w:r>
    </w:p>
    <w:p w:rsidR="00663897" w:rsidRDefault="00F25AC9">
      <w:pPr>
        <w:spacing w:before="1" w:line="405" w:lineRule="atLeast"/>
        <w:ind w:left="240" w:right="6573"/>
        <w:rPr>
          <w:rFonts w:ascii="Consolas" w:eastAsia="Consolas" w:hAnsi="Consolas" w:cs="Consolas"/>
        </w:rPr>
      </w:pPr>
      <w:r>
        <w:rPr>
          <w:rFonts w:ascii="Consolas" w:eastAsia="Consolas" w:hAnsi="Consolas" w:cs="Consolas"/>
          <w:color w:val="555E68"/>
        </w:rPr>
        <w:t xml:space="preserve">  // Parent class code }</w:t>
      </w:r>
    </w:p>
    <w:p w:rsidR="00663897" w:rsidRDefault="00F25AC9">
      <w:pPr>
        <w:spacing w:before="405" w:line="405" w:lineRule="atLeast"/>
        <w:ind w:left="240" w:right="4495"/>
        <w:rPr>
          <w:rFonts w:ascii="Consolas" w:eastAsia="Consolas" w:hAnsi="Consolas" w:cs="Consolas"/>
        </w:rPr>
      </w:pPr>
      <w:r>
        <w:rPr>
          <w:rFonts w:ascii="Consolas" w:eastAsia="Consolas" w:hAnsi="Consolas" w:cs="Consolas"/>
          <w:color w:val="555E68"/>
        </w:rPr>
        <w:t>class ChildClass extends ParentClass {   // Child class code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4" w:line="405" w:lineRule="atLeast"/>
        <w:ind w:right="262"/>
        <w:rPr>
          <w:rFonts w:ascii="Segoe UI" w:eastAsia="Segoe UI" w:hAnsi="Segoe UI" w:cs="Segoe UI"/>
          <w:sz w:val="27"/>
          <w:szCs w:val="27"/>
        </w:rPr>
      </w:pPr>
      <w:r>
        <w:rPr>
          <w:rFonts w:ascii="Segoe UI" w:eastAsia="Segoe UI" w:hAnsi="Segoe UI" w:cs="Segoe UI"/>
          <w:color w:val="000000"/>
          <w:sz w:val="27"/>
          <w:szCs w:val="27"/>
        </w:rPr>
        <w:t xml:space="preserve">In this syntax, </w:t>
      </w:r>
      <w:r>
        <w:rPr>
          <w:rFonts w:ascii="Segoe UI" w:eastAsia="Segoe UI" w:hAnsi="Segoe UI" w:cs="Segoe UI"/>
          <w:b/>
          <w:bCs/>
          <w:color w:val="FF82B2"/>
          <w:sz w:val="27"/>
          <w:szCs w:val="27"/>
        </w:rPr>
        <w:t>ParentClass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the super class and </w:t>
      </w:r>
      <w:r>
        <w:rPr>
          <w:rFonts w:ascii="Segoe UI" w:eastAsia="Segoe UI" w:hAnsi="Segoe UI" w:cs="Segoe UI"/>
          <w:b/>
          <w:bCs/>
          <w:color w:val="FF82B2"/>
          <w:sz w:val="27"/>
          <w:szCs w:val="27"/>
        </w:rPr>
        <w:t>ChildClass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the sub class. The </w:t>
      </w:r>
      <w:r>
        <w:rPr>
          <w:rFonts w:ascii="Segoe UI" w:eastAsia="Segoe UI" w:hAnsi="Segoe UI" w:cs="Segoe UI"/>
          <w:b/>
          <w:bCs/>
          <w:color w:val="FF82B2"/>
          <w:sz w:val="27"/>
          <w:szCs w:val="27"/>
        </w:rPr>
        <w:t>ChildClass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inherits the properties and methods of the </w:t>
      </w:r>
      <w:r>
        <w:rPr>
          <w:rFonts w:ascii="Segoe UI" w:eastAsia="Segoe UI" w:hAnsi="Segoe UI" w:cs="Segoe UI"/>
          <w:b/>
          <w:bCs/>
          <w:color w:val="FF82B2"/>
          <w:sz w:val="27"/>
          <w:szCs w:val="27"/>
        </w:rPr>
        <w:t>ParentClass</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Terminology</w:t>
      </w:r>
    </w:p>
    <w:p w:rsidR="00663897" w:rsidRDefault="00F25AC9">
      <w:pPr>
        <w:spacing w:before="212" w:line="405" w:lineRule="atLeast"/>
        <w:ind w:right="270"/>
        <w:rPr>
          <w:rFonts w:ascii="Segoe UI" w:eastAsia="Segoe UI" w:hAnsi="Segoe UI" w:cs="Segoe UI"/>
          <w:sz w:val="27"/>
          <w:szCs w:val="27"/>
        </w:rPr>
      </w:pPr>
      <w:r>
        <w:rPr>
          <w:rFonts w:ascii="Segoe UI" w:eastAsia="Segoe UI" w:hAnsi="Segoe UI" w:cs="Segoe UI"/>
          <w:b/>
          <w:bCs/>
          <w:color w:val="FF82B2"/>
          <w:sz w:val="27"/>
          <w:szCs w:val="27"/>
        </w:rPr>
        <w:t>Parent Class:</w:t>
      </w:r>
      <w:r>
        <w:rPr>
          <w:rFonts w:ascii="Segoe UI" w:eastAsia="Segoe UI" w:hAnsi="Segoe UI" w:cs="Segoe UI"/>
          <w:sz w:val="27"/>
          <w:szCs w:val="27"/>
        </w:rPr>
        <w:t xml:space="preserve"> </w:t>
      </w:r>
      <w:r>
        <w:rPr>
          <w:rFonts w:ascii="Segoe UI" w:eastAsia="Segoe UI" w:hAnsi="Segoe UI" w:cs="Segoe UI"/>
          <w:color w:val="000000"/>
          <w:sz w:val="27"/>
          <w:szCs w:val="27"/>
        </w:rPr>
        <w:t>The class whose properties and methods are inherited by another class is called parent class. It is also known as base class or super class.</w:t>
      </w:r>
    </w:p>
    <w:p w:rsidR="00663897" w:rsidRDefault="00F25AC9">
      <w:pPr>
        <w:spacing w:before="240" w:line="405" w:lineRule="atLeast"/>
        <w:ind w:right="52"/>
        <w:rPr>
          <w:rFonts w:ascii="Segoe UI" w:eastAsia="Segoe UI" w:hAnsi="Segoe UI" w:cs="Segoe UI"/>
          <w:sz w:val="27"/>
          <w:szCs w:val="27"/>
        </w:rPr>
      </w:pPr>
      <w:r>
        <w:rPr>
          <w:rFonts w:ascii="Segoe UI" w:eastAsia="Segoe UI" w:hAnsi="Segoe UI" w:cs="Segoe UI"/>
          <w:b/>
          <w:bCs/>
          <w:color w:val="FF82B2"/>
          <w:sz w:val="27"/>
          <w:szCs w:val="27"/>
        </w:rPr>
        <w:t>Child Class:</w:t>
      </w:r>
      <w:r>
        <w:rPr>
          <w:rFonts w:ascii="Segoe UI" w:eastAsia="Segoe UI" w:hAnsi="Segoe UI" w:cs="Segoe UI"/>
          <w:sz w:val="27"/>
          <w:szCs w:val="27"/>
        </w:rPr>
        <w:t xml:space="preserve"> </w:t>
      </w:r>
      <w:r>
        <w:rPr>
          <w:rFonts w:ascii="Segoe UI" w:eastAsia="Segoe UI" w:hAnsi="Segoe UI" w:cs="Segoe UI"/>
          <w:color w:val="000000"/>
          <w:sz w:val="27"/>
          <w:szCs w:val="27"/>
        </w:rPr>
        <w:t>The class that inherits the properties and methods of another class is called child class. It is also known as derived class or sub class.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Example 1: Inheritance In Dart</w:t>
      </w:r>
    </w:p>
    <w:p w:rsidR="00663897" w:rsidRDefault="00F25AC9">
      <w:pPr>
        <w:spacing w:before="227" w:line="405" w:lineRule="atLeast"/>
        <w:ind w:right="33"/>
        <w:rPr>
          <w:rFonts w:ascii="Segoe UI" w:eastAsia="Segoe UI" w:hAnsi="Segoe UI" w:cs="Segoe UI"/>
          <w:sz w:val="27"/>
          <w:szCs w:val="27"/>
        </w:rPr>
      </w:pPr>
      <w:r>
        <w:rPr>
          <w:rFonts w:ascii="Segoe UI" w:eastAsia="Segoe UI" w:hAnsi="Segoe UI" w:cs="Segoe UI"/>
          <w:color w:val="000000"/>
          <w:sz w:val="27"/>
          <w:szCs w:val="27"/>
        </w:rPr>
        <w:t xml:space="preserve">In this example, we will create a class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then create a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that inherits the properties and methods of the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class.</w:t>
      </w:r>
    </w:p>
    <w:p w:rsidR="00663897" w:rsidRDefault="00F25AC9">
      <w:pPr>
        <w:spacing w:before="412" w:line="405" w:lineRule="atLeast"/>
        <w:ind w:left="240" w:right="7482"/>
        <w:rPr>
          <w:rFonts w:ascii="Consolas" w:eastAsia="Consolas" w:hAnsi="Consolas" w:cs="Consolas"/>
        </w:rPr>
      </w:pPr>
      <w:r>
        <w:rPr>
          <w:rFonts w:ascii="Consolas" w:eastAsia="Consolas" w:hAnsi="Consolas" w:cs="Consolas"/>
          <w:color w:val="555E68"/>
        </w:rPr>
        <w:t>class Person {   // Properties   String? name;   int? age;</w:t>
      </w:r>
      <w:r w:rsidR="00FB0D64" w:rsidRPr="00FB0D64">
        <w:pict>
          <v:shape id="_x0000_s1834" type="#_x0000_t75" style="position:absolute;left:0;text-align:left;margin-left:51pt;margin-top:13.85pt;width:495pt;height:146pt;z-index:-251311104;mso-position-horizontal-relative:page;mso-position-vertical-relative:text" o:allowincell="f">
            <v:imagedata r:id="rId581"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 Method</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r w:rsidR="00FB0D64" w:rsidRPr="00FB0D64">
        <w:pict>
          <v:shape id="_x0000_s1835" type="#_x0000_t75" style="position:absolute;left:0;text-align:left;margin-left:51pt;margin-top:-2pt;width:495pt;height:620pt;z-index:-251310080;mso-position-horizontal-relative:page;mso-position-vertical-relative:text" o:allowincell="f">
            <v:imagedata r:id="rId58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print("Name: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print("Age: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 w:line="405" w:lineRule="atLeast"/>
        <w:ind w:left="240" w:right="3455"/>
        <w:rPr>
          <w:rFonts w:ascii="Consolas" w:eastAsia="Consolas" w:hAnsi="Consolas" w:cs="Consolas"/>
        </w:rPr>
      </w:pPr>
      <w:r>
        <w:rPr>
          <w:rFonts w:ascii="Consolas" w:eastAsia="Consolas" w:hAnsi="Consolas" w:cs="Consolas"/>
          <w:color w:val="555E68"/>
        </w:rPr>
        <w:t>// Here In student class, we are extending the // properties and methods of the Person class class Student extends Person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Fields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schoolName;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schoolAddress;</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displaySchoolInfo()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print("School Name: $schoolName");</w:t>
      </w:r>
    </w:p>
    <w:p w:rsidR="00663897" w:rsidRDefault="00F25AC9">
      <w:pPr>
        <w:spacing w:before="1" w:line="405" w:lineRule="atLeast"/>
        <w:ind w:left="240" w:right="3715"/>
        <w:rPr>
          <w:rFonts w:ascii="Consolas" w:eastAsia="Consolas" w:hAnsi="Consolas" w:cs="Consolas"/>
        </w:rPr>
      </w:pPr>
      <w:r>
        <w:rPr>
          <w:rFonts w:ascii="Consolas" w:eastAsia="Consolas" w:hAnsi="Consolas" w:cs="Consolas"/>
          <w:color w:val="555E68"/>
        </w:rPr>
        <w:t xml:space="preserve">    print("School Address: $schoolAddress");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3715"/>
        <w:rPr>
          <w:rFonts w:ascii="Consolas" w:eastAsia="Consolas" w:hAnsi="Consolas" w:cs="Consolas"/>
        </w:rPr>
      </w:pPr>
      <w:r>
        <w:rPr>
          <w:rFonts w:ascii="Consolas" w:eastAsia="Consolas" w:hAnsi="Consolas" w:cs="Consolas"/>
          <w:color w:val="555E68"/>
        </w:rPr>
        <w:t xml:space="preserve">  // Creating an object of the Student class   var student = Student();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student.name = "John";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student.age = 20;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student.schoolName = "ABC School";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student.schoolAddress = "New York";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student.display();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student.displaySchoolInfo();</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8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Advantages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Inheritance In Dart</w:t>
      </w:r>
    </w:p>
    <w:p w:rsidR="00663897" w:rsidRDefault="00F25AC9">
      <w:pPr>
        <w:numPr>
          <w:ilvl w:val="0"/>
          <w:numId w:val="55"/>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promotes reusability of the code and reduces redundant code.</w:t>
      </w:r>
    </w:p>
    <w:p w:rsidR="00663897" w:rsidRDefault="00F25AC9">
      <w:pPr>
        <w:numPr>
          <w:ilvl w:val="1"/>
          <w:numId w:val="5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helps to design a program in a better way.</w:t>
      </w:r>
    </w:p>
    <w:p w:rsidR="00663897" w:rsidRDefault="00F25AC9">
      <w:pPr>
        <w:numPr>
          <w:ilvl w:val="2"/>
          <w:numId w:val="55"/>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makes code simpler, cleaner and saves time and money on maintenance.</w:t>
      </w:r>
    </w:p>
    <w:p w:rsidR="00663897" w:rsidRDefault="00F25AC9">
      <w:pPr>
        <w:numPr>
          <w:ilvl w:val="3"/>
          <w:numId w:val="5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It facilitates the creation of class libraries.</w:t>
      </w:r>
    </w:p>
    <w:p w:rsidR="00663897" w:rsidRDefault="00F25AC9">
      <w:pPr>
        <w:numPr>
          <w:ilvl w:val="0"/>
          <w:numId w:val="56"/>
        </w:numPr>
        <w:spacing w:before="24"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can be used to enforce standard interface to all children classes.</w:t>
      </w:r>
    </w:p>
    <w:p w:rsidR="00663897" w:rsidRDefault="00F25AC9">
      <w:pPr>
        <w:spacing w:before="30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Inheritance In Dart</w:t>
      </w:r>
    </w:p>
    <w:p w:rsidR="00663897" w:rsidRDefault="00F25AC9">
      <w:pPr>
        <w:spacing w:before="212" w:line="405" w:lineRule="atLeast"/>
        <w:ind w:right="215"/>
        <w:rPr>
          <w:rFonts w:ascii="Segoe UI" w:eastAsia="Segoe UI" w:hAnsi="Segoe UI" w:cs="Segoe UI"/>
          <w:sz w:val="27"/>
          <w:szCs w:val="27"/>
        </w:rPr>
      </w:pPr>
      <w:r>
        <w:rPr>
          <w:rFonts w:ascii="Segoe UI" w:eastAsia="Segoe UI" w:hAnsi="Segoe UI" w:cs="Segoe UI"/>
          <w:color w:val="000000"/>
          <w:sz w:val="27"/>
          <w:szCs w:val="27"/>
        </w:rPr>
        <w:t xml:space="preserve">In this example, here is parent class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child class </w:t>
      </w:r>
      <w:r>
        <w:rPr>
          <w:rFonts w:ascii="Segoe UI" w:eastAsia="Segoe UI" w:hAnsi="Segoe UI" w:cs="Segoe UI"/>
          <w:b/>
          <w:bCs/>
          <w:color w:val="FF82B2"/>
          <w:sz w:val="27"/>
          <w:szCs w:val="27"/>
        </w:rPr>
        <w:t>Toyota</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Toyota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inherits the properties and methods of the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class.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Car{</w:t>
      </w:r>
      <w:r w:rsidR="00FB0D64" w:rsidRPr="00FB0D64">
        <w:pict>
          <v:shape id="_x0000_s1836" type="#_x0000_t75" style="position:absolute;left:0;text-align:left;margin-left:51pt;margin-top:13.85pt;width:495pt;height:608pt;z-index:-251309056;mso-position-horizontal-relative:page;mso-position-vertical-relative:text" o:allowincell="f">
            <v:imagedata r:id="rId584" o:title=""/>
            <w10:wrap anchorx="page"/>
            <w10:anchorlock/>
          </v:shape>
        </w:pict>
      </w:r>
    </w:p>
    <w:p w:rsidR="00663897" w:rsidRDefault="00F25AC9">
      <w:pPr>
        <w:spacing w:before="1" w:line="405" w:lineRule="atLeast"/>
        <w:ind w:left="240" w:right="7482"/>
        <w:rPr>
          <w:rFonts w:ascii="Consolas" w:eastAsia="Consolas" w:hAnsi="Consolas" w:cs="Consolas"/>
        </w:rPr>
      </w:pPr>
      <w:r>
        <w:rPr>
          <w:rFonts w:ascii="Consolas" w:eastAsia="Consolas" w:hAnsi="Consolas" w:cs="Consolas"/>
          <w:color w:val="555E68"/>
        </w:rPr>
        <w:t xml:space="preserve">  String color;   int year;</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void start(){</w:t>
      </w:r>
    </w:p>
    <w:p w:rsidR="00663897" w:rsidRDefault="00F25AC9">
      <w:pPr>
        <w:spacing w:before="1" w:line="405" w:lineRule="atLeast"/>
        <w:ind w:left="240" w:right="6183"/>
        <w:rPr>
          <w:rFonts w:ascii="Consolas" w:eastAsia="Consolas" w:hAnsi="Consolas" w:cs="Consolas"/>
        </w:rPr>
      </w:pPr>
      <w:r>
        <w:rPr>
          <w:rFonts w:ascii="Consolas" w:eastAsia="Consolas" w:hAnsi="Consolas" w:cs="Consolas"/>
          <w:color w:val="555E68"/>
        </w:rPr>
        <w:t xml:space="preserve">    print("Car started");   }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6183"/>
        <w:rPr>
          <w:rFonts w:ascii="Consolas" w:eastAsia="Consolas" w:hAnsi="Consolas" w:cs="Consolas"/>
        </w:rPr>
      </w:pPr>
      <w:r>
        <w:rPr>
          <w:rFonts w:ascii="Consolas" w:eastAsia="Consolas" w:hAnsi="Consolas" w:cs="Consolas"/>
          <w:color w:val="555E68"/>
        </w:rPr>
        <w:t>class Toyota extends Car{   String model;</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int price;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void showDetails(){</w:t>
      </w:r>
    </w:p>
    <w:p w:rsidR="00663897" w:rsidRDefault="00F25AC9">
      <w:pPr>
        <w:shd w:val="clear" w:color="auto" w:fill="F6F7F8"/>
        <w:spacing w:before="1" w:line="405" w:lineRule="atLeast"/>
        <w:ind w:left="240" w:right="5923"/>
        <w:jc w:val="both"/>
        <w:rPr>
          <w:rFonts w:ascii="Consolas" w:eastAsia="Consolas" w:hAnsi="Consolas" w:cs="Consolas"/>
        </w:rPr>
      </w:pPr>
      <w:r>
        <w:rPr>
          <w:rFonts w:ascii="Consolas" w:eastAsia="Consolas" w:hAnsi="Consolas" w:cs="Consolas"/>
          <w:color w:val="555E68"/>
        </w:rPr>
        <w:t xml:space="preserve">    print("Model: $model");     print("Price: $price");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 w:line="405" w:lineRule="atLeast"/>
        <w:ind w:left="240" w:right="6313"/>
        <w:rPr>
          <w:rFonts w:ascii="Consolas" w:eastAsia="Consolas" w:hAnsi="Consolas" w:cs="Consolas"/>
        </w:rPr>
      </w:pPr>
      <w:r>
        <w:rPr>
          <w:rFonts w:ascii="Consolas" w:eastAsia="Consolas" w:hAnsi="Consolas" w:cs="Consolas"/>
          <w:color w:val="555E68"/>
        </w:rPr>
        <w:t xml:space="preserve">  var toyota = Toyota();   toyota.color = "Red";   toyota.year = 2020;</w:t>
      </w:r>
    </w:p>
    <w:p w:rsidR="00663897" w:rsidRDefault="00F25AC9">
      <w:pPr>
        <w:spacing w:line="405" w:lineRule="atLeast"/>
        <w:ind w:left="240" w:right="6183"/>
        <w:rPr>
          <w:rFonts w:ascii="Consolas" w:eastAsia="Consolas" w:hAnsi="Consolas" w:cs="Consolas"/>
        </w:rPr>
      </w:pPr>
      <w:r>
        <w:rPr>
          <w:rFonts w:ascii="Consolas" w:eastAsia="Consolas" w:hAnsi="Consolas" w:cs="Consolas"/>
          <w:color w:val="555E68"/>
        </w:rPr>
        <w:t xml:space="preserve">  toyota.model = "Camry";   toyota.price = 20000;   toyota.start();</w:t>
      </w:r>
    </w:p>
    <w:p w:rsidR="00663897" w:rsidRDefault="00F25AC9">
      <w:pPr>
        <w:spacing w:line="405" w:lineRule="atLeast"/>
        <w:ind w:left="240" w:right="6443"/>
        <w:rPr>
          <w:rFonts w:ascii="Consolas" w:eastAsia="Consolas" w:hAnsi="Consolas" w:cs="Consolas"/>
        </w:rPr>
      </w:pPr>
      <w:r>
        <w:rPr>
          <w:rFonts w:ascii="Consolas" w:eastAsia="Consolas" w:hAnsi="Consolas" w:cs="Consolas"/>
          <w:color w:val="555E68"/>
        </w:rPr>
        <w:t xml:space="preserve">  toyota.showDetails(); }</w:t>
      </w:r>
    </w:p>
    <w:p w:rsidR="00663897" w:rsidRDefault="00FB0D64">
      <w:pPr>
        <w:spacing w:before="890" w:line="359" w:lineRule="atLeast"/>
        <w:ind w:right="-200"/>
        <w:jc w:val="both"/>
        <w:rPr>
          <w:rFonts w:ascii="Segoe UI" w:eastAsia="Segoe UI" w:hAnsi="Segoe UI" w:cs="Segoe UI"/>
          <w:sz w:val="27"/>
          <w:szCs w:val="27"/>
        </w:rPr>
      </w:pPr>
      <w:hyperlink r:id="rId585" w:history="1">
        <w:r w:rsidR="00F25AC9">
          <w:rPr>
            <w:rFonts w:ascii="Segoe UI" w:eastAsia="Segoe UI" w:hAnsi="Segoe UI" w:cs="Segoe UI"/>
            <w:color w:val="4D8CE6"/>
            <w:sz w:val="27"/>
            <w:szCs w:val="27"/>
            <w:u w:val="single"/>
          </w:rPr>
          <w:t>Run Online</w:t>
        </w:r>
      </w:hyperlink>
    </w:p>
    <w:p w:rsidR="00663897" w:rsidRDefault="00F25AC9">
      <w:pPr>
        <w:spacing w:after="242" w:line="351" w:lineRule="atLeast"/>
        <w:ind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FF82B2"/>
          <w:sz w:val="26"/>
          <w:szCs w:val="26"/>
        </w:rPr>
        <w:lastRenderedPageBreak/>
        <w:t xml:space="preserve">Types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Inheritance In Dart</w:t>
      </w:r>
    </w:p>
    <w:p w:rsidR="00663897" w:rsidRDefault="00F25AC9">
      <w:pPr>
        <w:numPr>
          <w:ilvl w:val="0"/>
          <w:numId w:val="57"/>
        </w:numPr>
        <w:spacing w:before="45" w:line="405" w:lineRule="atLeast"/>
        <w:ind w:right="128"/>
        <w:rPr>
          <w:rFonts w:ascii="Segoe UI" w:eastAsia="Segoe UI" w:hAnsi="Segoe UI" w:cs="Segoe UI"/>
          <w:sz w:val="27"/>
          <w:szCs w:val="27"/>
        </w:rPr>
      </w:pPr>
      <w:r>
        <w:rPr>
          <w:rFonts w:ascii="Segoe UI" w:eastAsia="Segoe UI" w:hAnsi="Segoe UI" w:cs="Segoe UI"/>
          <w:b/>
          <w:bCs/>
          <w:color w:val="FF82B2"/>
          <w:sz w:val="27"/>
          <w:szCs w:val="27"/>
        </w:rPr>
        <w:t>Single Inheritance</w:t>
      </w:r>
      <w:r>
        <w:rPr>
          <w:rFonts w:ascii="Segoe UI" w:eastAsia="Segoe UI" w:hAnsi="Segoe UI" w:cs="Segoe UI"/>
          <w:sz w:val="27"/>
          <w:szCs w:val="27"/>
        </w:rPr>
        <w:t xml:space="preserve"> </w:t>
      </w:r>
      <w:r>
        <w:rPr>
          <w:rFonts w:ascii="Segoe UI" w:eastAsia="Segoe UI" w:hAnsi="Segoe UI" w:cs="Segoe UI"/>
          <w:color w:val="000000"/>
          <w:sz w:val="27"/>
          <w:szCs w:val="27"/>
        </w:rPr>
        <w:t>- In this type of inheritance, a class can inherit from only one class. In Dart, we can only extend one class at a time.</w:t>
      </w:r>
    </w:p>
    <w:p w:rsidR="00663897" w:rsidRDefault="00F25AC9">
      <w:pPr>
        <w:numPr>
          <w:ilvl w:val="0"/>
          <w:numId w:val="57"/>
        </w:numPr>
        <w:spacing w:before="45" w:line="405" w:lineRule="atLeast"/>
        <w:ind w:right="-139"/>
        <w:rPr>
          <w:rFonts w:ascii="Segoe UI" w:eastAsia="Segoe UI" w:hAnsi="Segoe UI" w:cs="Segoe UI"/>
          <w:sz w:val="27"/>
          <w:szCs w:val="27"/>
        </w:rPr>
      </w:pPr>
      <w:r>
        <w:rPr>
          <w:rFonts w:ascii="Segoe UI" w:eastAsia="Segoe UI" w:hAnsi="Segoe UI" w:cs="Segoe UI"/>
          <w:b/>
          <w:bCs/>
          <w:color w:val="FF82B2"/>
          <w:sz w:val="27"/>
          <w:szCs w:val="27"/>
        </w:rPr>
        <w:t>Multilevel Inheritance</w:t>
      </w:r>
      <w:r>
        <w:rPr>
          <w:rFonts w:ascii="Segoe UI" w:eastAsia="Segoe UI" w:hAnsi="Segoe UI" w:cs="Segoe UI"/>
          <w:sz w:val="27"/>
          <w:szCs w:val="27"/>
        </w:rPr>
        <w:t xml:space="preserve"> </w:t>
      </w:r>
      <w:r>
        <w:rPr>
          <w:rFonts w:ascii="Segoe UI" w:eastAsia="Segoe UI" w:hAnsi="Segoe UI" w:cs="Segoe UI"/>
          <w:color w:val="000000"/>
          <w:sz w:val="27"/>
          <w:szCs w:val="27"/>
        </w:rPr>
        <w:t>- In this type of inheritance, a class can inherit from another class and that class can also inherit from another class. In Dart, we can extend a class from another class which is already extended from another class.</w:t>
      </w:r>
    </w:p>
    <w:p w:rsidR="00663897" w:rsidRDefault="00F25AC9">
      <w:pPr>
        <w:numPr>
          <w:ilvl w:val="0"/>
          <w:numId w:val="57"/>
        </w:numPr>
        <w:spacing w:before="30" w:line="405" w:lineRule="atLeast"/>
        <w:ind w:right="-43"/>
        <w:rPr>
          <w:rFonts w:ascii="Segoe UI" w:eastAsia="Segoe UI" w:hAnsi="Segoe UI" w:cs="Segoe UI"/>
          <w:sz w:val="27"/>
          <w:szCs w:val="27"/>
        </w:rPr>
      </w:pPr>
      <w:r>
        <w:rPr>
          <w:rFonts w:ascii="Segoe UI" w:eastAsia="Segoe UI" w:hAnsi="Segoe UI" w:cs="Segoe UI"/>
          <w:b/>
          <w:bCs/>
          <w:color w:val="FF82B2"/>
          <w:sz w:val="27"/>
          <w:szCs w:val="27"/>
        </w:rPr>
        <w:t>Hierarchical Inheritance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 In this type of inheritance, parent class is inherited by multiple subclasses. For example, the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can be inherited by the </w:t>
      </w:r>
      <w:r>
        <w:rPr>
          <w:rFonts w:ascii="Segoe UI" w:eastAsia="Segoe UI" w:hAnsi="Segoe UI" w:cs="Segoe UI"/>
          <w:b/>
          <w:bCs/>
          <w:color w:val="FF82B2"/>
          <w:sz w:val="27"/>
          <w:szCs w:val="27"/>
        </w:rPr>
        <w:t>Toyota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and </w:t>
      </w:r>
      <w:r>
        <w:rPr>
          <w:rFonts w:ascii="Segoe UI" w:eastAsia="Segoe UI" w:hAnsi="Segoe UI" w:cs="Segoe UI"/>
          <w:b/>
          <w:bCs/>
          <w:color w:val="FF82B2"/>
          <w:sz w:val="27"/>
          <w:szCs w:val="27"/>
        </w:rPr>
        <w:t>Honda</w:t>
      </w:r>
      <w:r>
        <w:rPr>
          <w:rFonts w:ascii="Segoe UI" w:eastAsia="Segoe UI" w:hAnsi="Segoe UI" w:cs="Segoe UI"/>
          <w:sz w:val="27"/>
          <w:szCs w:val="27"/>
        </w:rPr>
        <w:t xml:space="preserve"> </w:t>
      </w:r>
      <w:r>
        <w:rPr>
          <w:rFonts w:ascii="Segoe UI" w:eastAsia="Segoe UI" w:hAnsi="Segoe UI" w:cs="Segoe UI"/>
          <w:color w:val="000000"/>
          <w:sz w:val="27"/>
          <w:szCs w:val="27"/>
        </w:rPr>
        <w:t>class.</w:t>
      </w:r>
    </w:p>
    <w:p w:rsidR="00663897" w:rsidRDefault="00F25AC9">
      <w:pPr>
        <w:numPr>
          <w:ilvl w:val="0"/>
          <w:numId w:val="57"/>
        </w:numPr>
        <w:spacing w:before="45" w:line="405" w:lineRule="atLeast"/>
        <w:ind w:right="100"/>
        <w:rPr>
          <w:rFonts w:ascii="Segoe UI" w:eastAsia="Segoe UI" w:hAnsi="Segoe UI" w:cs="Segoe UI"/>
          <w:sz w:val="27"/>
          <w:szCs w:val="27"/>
        </w:rPr>
      </w:pPr>
      <w:r>
        <w:rPr>
          <w:rFonts w:ascii="Segoe UI" w:eastAsia="Segoe UI" w:hAnsi="Segoe UI" w:cs="Segoe UI"/>
          <w:b/>
          <w:bCs/>
          <w:color w:val="FF82B2"/>
          <w:sz w:val="27"/>
          <w:szCs w:val="27"/>
        </w:rPr>
        <w:t>Multiple Inheritance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 In this type of inheritance, a class can inherit from multiple classes. </w:t>
      </w:r>
      <w:r>
        <w:rPr>
          <w:rFonts w:ascii="Segoe UI" w:eastAsia="Segoe UI" w:hAnsi="Segoe UI" w:cs="Segoe UI"/>
          <w:b/>
          <w:bCs/>
          <w:color w:val="FF82B2"/>
          <w:sz w:val="27"/>
          <w:szCs w:val="27"/>
        </w:rPr>
        <w:t>Dart does not support multiple inheritance.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For e.g. </w:t>
      </w:r>
      <w:r>
        <w:rPr>
          <w:rFonts w:ascii="Segoe UI" w:eastAsia="Segoe UI" w:hAnsi="Segoe UI" w:cs="Segoe UI"/>
          <w:b/>
          <w:bCs/>
          <w:color w:val="FF82B2"/>
          <w:sz w:val="27"/>
          <w:szCs w:val="27"/>
        </w:rPr>
        <w:t>Class Toyota extends Car, Vehicle {}</w:t>
      </w:r>
      <w:r>
        <w:rPr>
          <w:rFonts w:ascii="Segoe UI" w:eastAsia="Segoe UI" w:hAnsi="Segoe UI" w:cs="Segoe UI"/>
          <w:sz w:val="27"/>
          <w:szCs w:val="27"/>
        </w:rPr>
        <w:t xml:space="preserve"> </w:t>
      </w:r>
      <w:r>
        <w:rPr>
          <w:rFonts w:ascii="Segoe UI" w:eastAsia="Segoe UI" w:hAnsi="Segoe UI" w:cs="Segoe UI"/>
          <w:color w:val="000000"/>
          <w:sz w:val="27"/>
          <w:szCs w:val="27"/>
        </w:rPr>
        <w:t>is not allowed in Dart.</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Example 3: Single Inheritance In Dart</w:t>
      </w:r>
    </w:p>
    <w:p w:rsidR="00663897" w:rsidRDefault="00F25AC9">
      <w:pPr>
        <w:spacing w:before="227" w:line="405" w:lineRule="atLeast"/>
        <w:ind w:right="163"/>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super class named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 xml:space="preserve">name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price</w:t>
      </w:r>
      <w:r>
        <w:rPr>
          <w:rFonts w:ascii="Segoe UI" w:eastAsia="Segoe UI" w:hAnsi="Segoe UI" w:cs="Segoe UI"/>
          <w:color w:val="000000"/>
          <w:sz w:val="27"/>
          <w:szCs w:val="27"/>
        </w:rPr>
        <w:t xml:space="preserve">. There is sub class named </w:t>
      </w:r>
      <w:r>
        <w:rPr>
          <w:rFonts w:ascii="Segoe UI" w:eastAsia="Segoe UI" w:hAnsi="Segoe UI" w:cs="Segoe UI"/>
          <w:b/>
          <w:bCs/>
          <w:color w:val="FF82B2"/>
          <w:sz w:val="27"/>
          <w:szCs w:val="27"/>
        </w:rPr>
        <w:t>Tesla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inherits the properties of the super class. The sub class has a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to display the values of the properties.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Car {</w:t>
      </w:r>
      <w:r w:rsidR="00FB0D64" w:rsidRPr="00FB0D64">
        <w:pict>
          <v:shape id="_x0000_s1837" type="#_x0000_t75" style="position:absolute;left:0;text-align:left;margin-left:51pt;margin-top:13.85pt;width:495pt;height:371pt;z-index:-251308032;mso-position-horizontal-relative:page;mso-position-vertical-relative:text" o:allowincell="f">
            <v:imagedata r:id="rId586" o:title=""/>
            <w10:wrap anchorx="page"/>
            <w10:anchorlock/>
          </v:shape>
        </w:pict>
      </w:r>
    </w:p>
    <w:p w:rsidR="00663897" w:rsidRDefault="00F25AC9">
      <w:pPr>
        <w:spacing w:before="1" w:line="405" w:lineRule="atLeast"/>
        <w:ind w:left="240" w:right="7352"/>
        <w:rPr>
          <w:rFonts w:ascii="Consolas" w:eastAsia="Consolas" w:hAnsi="Consolas" w:cs="Consolas"/>
        </w:rPr>
      </w:pPr>
      <w:r>
        <w:rPr>
          <w:rFonts w:ascii="Consolas" w:eastAsia="Consolas" w:hAnsi="Consolas" w:cs="Consolas"/>
          <w:color w:val="555E68"/>
        </w:rPr>
        <w:t xml:space="preserve">  // Properties   String? name;   double? price;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class Tesla extends Car {</w:t>
      </w:r>
    </w:p>
    <w:p w:rsidR="00663897" w:rsidRDefault="00F25AC9">
      <w:pPr>
        <w:spacing w:before="1" w:line="405" w:lineRule="atLeast"/>
        <w:ind w:left="240" w:right="2806"/>
        <w:rPr>
          <w:rFonts w:ascii="Consolas" w:eastAsia="Consolas" w:hAnsi="Consolas" w:cs="Consolas"/>
        </w:rPr>
      </w:pPr>
      <w:r>
        <w:rPr>
          <w:rFonts w:ascii="Consolas" w:eastAsia="Consolas" w:hAnsi="Consolas" w:cs="Consolas"/>
          <w:color w:val="555E68"/>
        </w:rPr>
        <w:t xml:space="preserve">  // Method to display the values of the properties   void display()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print("Name: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print("Price: ${price}");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4754"/>
        <w:rPr>
          <w:rFonts w:ascii="Consolas" w:eastAsia="Consolas" w:hAnsi="Consolas" w:cs="Consolas"/>
        </w:rPr>
      </w:pPr>
      <w:r>
        <w:rPr>
          <w:rFonts w:ascii="Consolas" w:eastAsia="Consolas" w:hAnsi="Consolas" w:cs="Consolas"/>
          <w:color w:val="555E68"/>
        </w:rPr>
        <w:t xml:space="preserve">  // Create an object of Tesla class   Tesla t = new Tesla();</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 setting values to the object</w:t>
      </w:r>
      <w:r w:rsidR="00FB0D64" w:rsidRPr="00FB0D64">
        <w:pict>
          <v:shape id="_x0000_s1838" type="#_x0000_t75" style="position:absolute;left:0;text-align:left;margin-left:51pt;margin-top:-2pt;width:495pt;height:154pt;z-index:-251307008;mso-position-horizontal-relative:page;mso-position-vertical-relative:text" o:allowincell="f">
            <v:imagedata r:id="rId58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t.name = "Tesla Model 3";</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t.price = 50000.00;</w:t>
      </w:r>
    </w:p>
    <w:p w:rsidR="00663897" w:rsidRDefault="00F25AC9">
      <w:pPr>
        <w:spacing w:before="1" w:line="405" w:lineRule="atLeast"/>
        <w:ind w:left="240" w:right="4624"/>
        <w:rPr>
          <w:rFonts w:ascii="Consolas" w:eastAsia="Consolas" w:hAnsi="Consolas" w:cs="Consolas"/>
        </w:rPr>
      </w:pPr>
      <w:r>
        <w:rPr>
          <w:rFonts w:ascii="Consolas" w:eastAsia="Consolas" w:hAnsi="Consolas" w:cs="Consolas"/>
          <w:color w:val="555E68"/>
        </w:rPr>
        <w:t xml:space="preserve">  // Display the values of the object   t.display();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8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Multilevel Inheritance In Dart</w:t>
      </w:r>
    </w:p>
    <w:p w:rsidR="00663897" w:rsidRDefault="00F25AC9">
      <w:pPr>
        <w:spacing w:before="227" w:line="405" w:lineRule="atLeast"/>
        <w:ind w:right="-111"/>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super class named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 xml:space="preserve">name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price</w:t>
      </w:r>
      <w:r>
        <w:rPr>
          <w:rFonts w:ascii="Segoe UI" w:eastAsia="Segoe UI" w:hAnsi="Segoe UI" w:cs="Segoe UI"/>
          <w:color w:val="000000"/>
          <w:sz w:val="27"/>
          <w:szCs w:val="27"/>
        </w:rPr>
        <w:t xml:space="preserve">. There is sub class named </w:t>
      </w:r>
      <w:r>
        <w:rPr>
          <w:rFonts w:ascii="Segoe UI" w:eastAsia="Segoe UI" w:hAnsi="Segoe UI" w:cs="Segoe UI"/>
          <w:b/>
          <w:bCs/>
          <w:color w:val="FF82B2"/>
          <w:sz w:val="27"/>
          <w:szCs w:val="27"/>
        </w:rPr>
        <w:t>Tesla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inherits the properties of the super class. The sub class has a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display the values of the properties. There is another sub class named </w:t>
      </w:r>
      <w:r>
        <w:rPr>
          <w:rFonts w:ascii="Segoe UI" w:eastAsia="Segoe UI" w:hAnsi="Segoe UI" w:cs="Segoe UI"/>
          <w:b/>
          <w:bCs/>
          <w:color w:val="FF82B2"/>
          <w:sz w:val="27"/>
          <w:szCs w:val="27"/>
        </w:rPr>
        <w:t>Model3</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inherits the properties of the sub class </w:t>
      </w:r>
      <w:r>
        <w:rPr>
          <w:rFonts w:ascii="Segoe UI" w:eastAsia="Segoe UI" w:hAnsi="Segoe UI" w:cs="Segoe UI"/>
          <w:b/>
          <w:bCs/>
          <w:color w:val="FF82B2"/>
          <w:sz w:val="27"/>
          <w:szCs w:val="27"/>
        </w:rPr>
        <w:t>Tesla</w:t>
      </w:r>
      <w:r>
        <w:rPr>
          <w:rFonts w:ascii="Segoe UI" w:eastAsia="Segoe UI" w:hAnsi="Segoe UI" w:cs="Segoe UI"/>
          <w:color w:val="000000"/>
          <w:sz w:val="27"/>
          <w:szCs w:val="27"/>
        </w:rPr>
        <w:t xml:space="preserve">. The sub class has a property </w:t>
      </w:r>
      <w:r>
        <w:rPr>
          <w:rFonts w:ascii="Segoe UI" w:eastAsia="Segoe UI" w:hAnsi="Segoe UI" w:cs="Segoe UI"/>
          <w:b/>
          <w:bCs/>
          <w:color w:val="FF82B2"/>
          <w:sz w:val="27"/>
          <w:szCs w:val="27"/>
        </w:rPr>
        <w:t>color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a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to display the values of the properties.</w:t>
      </w:r>
    </w:p>
    <w:p w:rsidR="00663897" w:rsidRDefault="00F25AC9">
      <w:pPr>
        <w:spacing w:before="412" w:line="405" w:lineRule="atLeast"/>
        <w:ind w:left="240" w:right="7612"/>
        <w:rPr>
          <w:rFonts w:ascii="Consolas" w:eastAsia="Consolas" w:hAnsi="Consolas" w:cs="Consolas"/>
        </w:rPr>
      </w:pPr>
      <w:r>
        <w:rPr>
          <w:rFonts w:ascii="Consolas" w:eastAsia="Consolas" w:hAnsi="Consolas" w:cs="Consolas"/>
          <w:color w:val="555E68"/>
        </w:rPr>
        <w:t>class Car { // Properties String? name; double? price; }</w:t>
      </w:r>
      <w:r w:rsidR="00FB0D64" w:rsidRPr="00FB0D64">
        <w:pict>
          <v:shape id="_x0000_s1839" type="#_x0000_t75" style="position:absolute;left:0;text-align:left;margin-left:51pt;margin-top:14.1pt;width:495pt;height:427pt;z-index:-251305984;mso-position-horizontal-relative:page;mso-position-vertical-relative:text" o:allowincell="f">
            <v:imagedata r:id="rId589"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class Tesla extends Car {</w:t>
      </w:r>
    </w:p>
    <w:p w:rsidR="00663897" w:rsidRDefault="00F25AC9">
      <w:pPr>
        <w:spacing w:before="1" w:line="405" w:lineRule="atLeast"/>
        <w:ind w:left="240" w:right="3066"/>
        <w:rPr>
          <w:rFonts w:ascii="Consolas" w:eastAsia="Consolas" w:hAnsi="Consolas" w:cs="Consolas"/>
        </w:rPr>
      </w:pPr>
      <w:r>
        <w:rPr>
          <w:rFonts w:ascii="Consolas" w:eastAsia="Consolas" w:hAnsi="Consolas" w:cs="Consolas"/>
          <w:color w:val="555E68"/>
        </w:rPr>
        <w:t>// Method to display the values of the properties void display()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print("Name: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print("Price: ${price}");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5794"/>
        <w:rPr>
          <w:rFonts w:ascii="Consolas" w:eastAsia="Consolas" w:hAnsi="Consolas" w:cs="Consolas"/>
        </w:rPr>
      </w:pPr>
      <w:r>
        <w:rPr>
          <w:rFonts w:ascii="Consolas" w:eastAsia="Consolas" w:hAnsi="Consolas" w:cs="Consolas"/>
          <w:color w:val="555E68"/>
        </w:rPr>
        <w:t>class Model3 extends Tesla { // Properties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String? color;</w:t>
      </w:r>
    </w:p>
    <w:p w:rsidR="00663897" w:rsidRDefault="00F25AC9">
      <w:pPr>
        <w:spacing w:before="406" w:line="405" w:lineRule="atLeast"/>
        <w:ind w:left="240" w:right="3066"/>
        <w:rPr>
          <w:rFonts w:ascii="Consolas" w:eastAsia="Consolas" w:hAnsi="Consolas" w:cs="Consolas"/>
        </w:rPr>
      </w:pPr>
      <w:r>
        <w:rPr>
          <w:rFonts w:ascii="Consolas" w:eastAsia="Consolas" w:hAnsi="Consolas" w:cs="Consolas"/>
          <w:color w:val="555E68"/>
        </w:rPr>
        <w:t>// Method to display the values of the properties void display() {</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super.display();</w:t>
      </w:r>
      <w:r w:rsidR="00FB0D64" w:rsidRPr="00FB0D64">
        <w:pict>
          <v:shape id="_x0000_s1840" type="#_x0000_t75" style="position:absolute;left:0;text-align:left;margin-left:51pt;margin-top:-2pt;width:495pt;height:336pt;z-index:-251304960;mso-position-horizontal-relative:page;mso-position-vertical-relative:text" o:allowincell="f">
            <v:imagedata r:id="rId590" o:title=""/>
            <w10:wrap anchorx="page"/>
            <w10:anchorlock/>
          </v:shape>
        </w:pict>
      </w:r>
    </w:p>
    <w:p w:rsidR="00663897" w:rsidRDefault="00F25AC9">
      <w:pPr>
        <w:spacing w:before="1" w:line="405" w:lineRule="atLeast"/>
        <w:ind w:left="240" w:right="5923"/>
        <w:rPr>
          <w:rFonts w:ascii="Consolas" w:eastAsia="Consolas" w:hAnsi="Consolas" w:cs="Consolas"/>
        </w:rPr>
      </w:pPr>
      <w:r>
        <w:rPr>
          <w:rFonts w:ascii="Consolas" w:eastAsia="Consolas" w:hAnsi="Consolas" w:cs="Consolas"/>
          <w:color w:val="555E68"/>
        </w:rPr>
        <w:lastRenderedPageBreak/>
        <w:t xml:space="preserve">  print("Color: ${color}");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4884"/>
        <w:rPr>
          <w:rFonts w:ascii="Consolas" w:eastAsia="Consolas" w:hAnsi="Consolas" w:cs="Consolas"/>
        </w:rPr>
      </w:pPr>
      <w:r>
        <w:rPr>
          <w:rFonts w:ascii="Consolas" w:eastAsia="Consolas" w:hAnsi="Consolas" w:cs="Consolas"/>
          <w:color w:val="555E68"/>
        </w:rPr>
        <w:t>// Create an object of Model3 class Model3 m = new Model3();</w:t>
      </w:r>
    </w:p>
    <w:p w:rsidR="00663897" w:rsidRDefault="00F25AC9">
      <w:pPr>
        <w:spacing w:line="405" w:lineRule="atLeast"/>
        <w:ind w:left="240" w:right="5404"/>
        <w:rPr>
          <w:rFonts w:ascii="Consolas" w:eastAsia="Consolas" w:hAnsi="Consolas" w:cs="Consolas"/>
        </w:rPr>
      </w:pPr>
      <w:r>
        <w:rPr>
          <w:rFonts w:ascii="Consolas" w:eastAsia="Consolas" w:hAnsi="Consolas" w:cs="Consolas"/>
          <w:color w:val="555E68"/>
        </w:rPr>
        <w:t>// setting values to the object m.name = "Tesla Model 3";</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m.price = 50000.00;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m.color = "Red";</w:t>
      </w:r>
    </w:p>
    <w:p w:rsidR="00663897" w:rsidRDefault="00F25AC9">
      <w:pPr>
        <w:spacing w:before="1" w:line="405" w:lineRule="atLeast"/>
        <w:ind w:left="240" w:right="4884"/>
        <w:rPr>
          <w:rFonts w:ascii="Consolas" w:eastAsia="Consolas" w:hAnsi="Consolas" w:cs="Consolas"/>
        </w:rPr>
      </w:pPr>
      <w:r>
        <w:rPr>
          <w:rFonts w:ascii="Consolas" w:eastAsia="Consolas" w:hAnsi="Consolas" w:cs="Consolas"/>
          <w:color w:val="555E68"/>
        </w:rPr>
        <w:t>// Display the values of the object m.display();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91" w:history="1">
        <w:r w:rsidR="00F25AC9">
          <w:rPr>
            <w:rFonts w:ascii="Segoe UI" w:eastAsia="Segoe UI" w:hAnsi="Segoe UI" w:cs="Segoe UI"/>
            <w:color w:val="4D8CE6"/>
            <w:sz w:val="27"/>
            <w:szCs w:val="27"/>
            <w:u w:val="single"/>
          </w:rPr>
          <w:t>Run Online</w:t>
        </w:r>
      </w:hyperlink>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9" w:line="636" w:lineRule="atLeast"/>
        <w:ind w:right="1065"/>
        <w:rPr>
          <w:rFonts w:ascii="Segoe UI" w:eastAsia="Segoe UI" w:hAnsi="Segoe UI" w:cs="Segoe UI"/>
          <w:sz w:val="26"/>
          <w:szCs w:val="26"/>
        </w:rPr>
      </w:pPr>
      <w:r>
        <w:rPr>
          <w:rFonts w:ascii="Segoe UI" w:eastAsia="Segoe UI" w:hAnsi="Segoe UI" w:cs="Segoe UI"/>
          <w:b/>
          <w:bCs/>
          <w:color w:val="FF82B2"/>
          <w:sz w:val="27"/>
          <w:szCs w:val="27"/>
        </w:rPr>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Here super keyword is used to call the method of the parent class. </w:t>
      </w:r>
      <w:r>
        <w:rPr>
          <w:rFonts w:ascii="Segoe UI" w:eastAsia="Segoe UI" w:hAnsi="Segoe UI" w:cs="Segoe UI"/>
          <w:b/>
          <w:bCs/>
          <w:color w:val="FF82B2"/>
          <w:sz w:val="26"/>
          <w:szCs w:val="26"/>
        </w:rPr>
        <w:t>Example 5: Multilevel Inheritance In Dart</w:t>
      </w:r>
    </w:p>
    <w:p w:rsidR="00663897" w:rsidRDefault="00F25AC9">
      <w:pPr>
        <w:spacing w:before="227" w:line="405" w:lineRule="atLeast"/>
        <w:ind w:right="-24"/>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named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There is sub class named </w:t>
      </w:r>
      <w:r>
        <w:rPr>
          <w:rFonts w:ascii="Segoe UI" w:eastAsia="Segoe UI" w:hAnsi="Segoe UI" w:cs="Segoe UI"/>
          <w:b/>
          <w:bCs/>
          <w:color w:val="FF82B2"/>
          <w:sz w:val="27"/>
          <w:szCs w:val="27"/>
        </w:rPr>
        <w:t>Doctor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properties </w:t>
      </w:r>
      <w:r>
        <w:rPr>
          <w:rFonts w:ascii="Segoe UI" w:eastAsia="Segoe UI" w:hAnsi="Segoe UI" w:cs="Segoe UI"/>
          <w:b/>
          <w:bCs/>
          <w:color w:val="FF82B2"/>
          <w:sz w:val="27"/>
          <w:szCs w:val="27"/>
        </w:rPr>
        <w:t>listofdegrees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hospitalname</w:t>
      </w:r>
      <w:r>
        <w:rPr>
          <w:rFonts w:ascii="Segoe UI" w:eastAsia="Segoe UI" w:hAnsi="Segoe UI" w:cs="Segoe UI"/>
          <w:color w:val="000000"/>
          <w:sz w:val="27"/>
          <w:szCs w:val="27"/>
        </w:rPr>
        <w:t xml:space="preserve">. There is another subclass named </w:t>
      </w:r>
      <w:r>
        <w:rPr>
          <w:rFonts w:ascii="Segoe UI" w:eastAsia="Segoe UI" w:hAnsi="Segoe UI" w:cs="Segoe UI"/>
          <w:b/>
          <w:bCs/>
          <w:color w:val="FF82B2"/>
          <w:sz w:val="27"/>
          <w:szCs w:val="27"/>
        </w:rPr>
        <w:t>Specialist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property </w:t>
      </w:r>
      <w:r>
        <w:rPr>
          <w:rFonts w:ascii="Segoe UI" w:eastAsia="Segoe UI" w:hAnsi="Segoe UI" w:cs="Segoe UI"/>
          <w:b/>
          <w:bCs/>
          <w:color w:val="FF82B2"/>
          <w:sz w:val="27"/>
          <w:szCs w:val="27"/>
        </w:rPr>
        <w:t>specialization</w:t>
      </w:r>
      <w:r>
        <w:rPr>
          <w:rFonts w:ascii="Segoe UI" w:eastAsia="Segoe UI" w:hAnsi="Segoe UI" w:cs="Segoe UI"/>
          <w:color w:val="000000"/>
          <w:sz w:val="27"/>
          <w:szCs w:val="27"/>
        </w:rPr>
        <w:t xml:space="preserve">. The sub class has a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to display the values of the properties.</w:t>
      </w:r>
    </w:p>
    <w:p w:rsidR="00663897" w:rsidRDefault="00F25AC9">
      <w:pPr>
        <w:spacing w:before="412" w:line="405" w:lineRule="atLeast"/>
        <w:ind w:left="240" w:right="7482"/>
        <w:rPr>
          <w:rFonts w:ascii="Consolas" w:eastAsia="Consolas" w:hAnsi="Consolas" w:cs="Consolas"/>
        </w:rPr>
      </w:pPr>
      <w:r>
        <w:rPr>
          <w:rFonts w:ascii="Consolas" w:eastAsia="Consolas" w:hAnsi="Consolas" w:cs="Consolas"/>
          <w:color w:val="555E68"/>
        </w:rPr>
        <w:t>class Person {   // Properties   String? name;   int? age;</w:t>
      </w:r>
      <w:r w:rsidR="00FB0D64" w:rsidRPr="00FB0D64">
        <w:pict>
          <v:shape id="_x0000_s1841" type="#_x0000_t75" style="position:absolute;left:0;text-align:left;margin-left:51pt;margin-top:13.6pt;width:495pt;height:201pt;z-index:-251303936;mso-position-horizontal-relative:page;mso-position-vertical-relative:text" o:allowincell="f">
            <v:imagedata r:id="rId592"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5664"/>
        <w:rPr>
          <w:rFonts w:ascii="Consolas" w:eastAsia="Consolas" w:hAnsi="Consolas" w:cs="Consolas"/>
        </w:rPr>
      </w:pPr>
      <w:r>
        <w:rPr>
          <w:rFonts w:ascii="Consolas" w:eastAsia="Consolas" w:hAnsi="Consolas" w:cs="Consolas"/>
          <w:color w:val="555E68"/>
        </w:rPr>
        <w:t>class Doctor extends Person {   // Properties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List&lt;String&gt;? listofdegrees;</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String? hospitalname;</w:t>
      </w:r>
      <w:r w:rsidR="00FB0D64" w:rsidRPr="00FB0D64">
        <w:pict>
          <v:shape id="_x0000_s1842" type="#_x0000_t75" style="position:absolute;left:0;text-align:left;margin-left:51pt;margin-top:-2pt;width:495pt;height:721pt;z-index:-251302912;mso-position-horizontal-relative:page;mso-position-vertical-relative:text" o:allowincell="f">
            <v:imagedata r:id="rId593" o:title=""/>
            <w10:wrap anchorx="page"/>
            <w10:anchorlock/>
          </v:shape>
        </w:pict>
      </w:r>
    </w:p>
    <w:p w:rsidR="00663897" w:rsidRDefault="00F25AC9">
      <w:pPr>
        <w:spacing w:before="406" w:line="405" w:lineRule="atLeast"/>
        <w:ind w:left="240" w:right="2806"/>
        <w:rPr>
          <w:rFonts w:ascii="Consolas" w:eastAsia="Consolas" w:hAnsi="Consolas" w:cs="Consolas"/>
        </w:rPr>
      </w:pPr>
      <w:r>
        <w:rPr>
          <w:rFonts w:ascii="Consolas" w:eastAsia="Consolas" w:hAnsi="Consolas" w:cs="Consolas"/>
          <w:color w:val="555E68"/>
        </w:rPr>
        <w:t xml:space="preserve">  // Method to display the values of the properties   void display()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print("Name: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print("Age: ${age}");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print("List of Degrees: ${listofdegrees}");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print("Hospital Name: ${hospitalname}");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4" w:lineRule="atLeast"/>
        <w:ind w:left="240" w:right="5144"/>
        <w:rPr>
          <w:rFonts w:ascii="Consolas" w:eastAsia="Consolas" w:hAnsi="Consolas" w:cs="Consolas"/>
        </w:rPr>
      </w:pPr>
      <w:r>
        <w:rPr>
          <w:rFonts w:ascii="Consolas" w:eastAsia="Consolas" w:hAnsi="Consolas" w:cs="Consolas"/>
          <w:color w:val="555E68"/>
        </w:rPr>
        <w:t>class Specialist extends Doctor {   // Properties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specialization;</w:t>
      </w:r>
    </w:p>
    <w:p w:rsidR="00663897" w:rsidRDefault="00F25AC9">
      <w:pPr>
        <w:spacing w:before="406" w:line="405" w:lineRule="atLeast"/>
        <w:ind w:left="240" w:right="2806"/>
        <w:rPr>
          <w:rFonts w:ascii="Consolas" w:eastAsia="Consolas" w:hAnsi="Consolas" w:cs="Consolas"/>
        </w:rPr>
      </w:pPr>
      <w:r>
        <w:rPr>
          <w:rFonts w:ascii="Consolas" w:eastAsia="Consolas" w:hAnsi="Consolas" w:cs="Consolas"/>
          <w:color w:val="555E68"/>
        </w:rPr>
        <w:t xml:space="preserve">  // Method to display the values of the properties   void display()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super.display();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print("Specialization: ${specialization}");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4105"/>
        <w:rPr>
          <w:rFonts w:ascii="Consolas" w:eastAsia="Consolas" w:hAnsi="Consolas" w:cs="Consolas"/>
        </w:rPr>
      </w:pPr>
      <w:r>
        <w:rPr>
          <w:rFonts w:ascii="Consolas" w:eastAsia="Consolas" w:hAnsi="Consolas" w:cs="Consolas"/>
          <w:color w:val="555E68"/>
        </w:rPr>
        <w:t xml:space="preserve">  // Create an object of Specialist class   Specialist s = new Specialist();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setting values to the object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s.name = "John";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s.age = 30;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s.listofdegrees = ["MBBS", "MD"];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s.hospitalname = "ABC Hospital";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s.specialization = "Cardiologist";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Display the values of the object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s.display();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594"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Example 6: Hierarchical Inheritance In Dart</w:t>
      </w:r>
    </w:p>
    <w:p w:rsidR="00663897" w:rsidRDefault="00F25AC9">
      <w:pPr>
        <w:spacing w:line="405" w:lineRule="atLeast"/>
        <w:ind w:right="-84"/>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named </w:t>
      </w:r>
      <w:r>
        <w:rPr>
          <w:rFonts w:ascii="Segoe UI" w:eastAsia="Segoe UI" w:hAnsi="Segoe UI" w:cs="Segoe UI"/>
          <w:b/>
          <w:bCs/>
          <w:color w:val="FF82B2"/>
          <w:sz w:val="27"/>
          <w:szCs w:val="27"/>
        </w:rPr>
        <w:t>Shape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 xml:space="preserve">diameter1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diameter2</w:t>
      </w:r>
      <w:r>
        <w:rPr>
          <w:rFonts w:ascii="Segoe UI" w:eastAsia="Segoe UI" w:hAnsi="Segoe UI" w:cs="Segoe UI"/>
          <w:color w:val="000000"/>
          <w:sz w:val="27"/>
          <w:szCs w:val="27"/>
        </w:rPr>
        <w:t xml:space="preserve">. There is sub class named </w:t>
      </w:r>
      <w:r>
        <w:rPr>
          <w:rFonts w:ascii="Segoe UI" w:eastAsia="Segoe UI" w:hAnsi="Segoe UI" w:cs="Segoe UI"/>
          <w:b/>
          <w:bCs/>
          <w:color w:val="FF82B2"/>
          <w:sz w:val="27"/>
          <w:szCs w:val="27"/>
        </w:rPr>
        <w:t>Rectangle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method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calculate the area of the rectangle. There is another subclass named </w:t>
      </w:r>
      <w:r>
        <w:rPr>
          <w:rFonts w:ascii="Segoe UI" w:eastAsia="Segoe UI" w:hAnsi="Segoe UI" w:cs="Segoe UI"/>
          <w:b/>
          <w:bCs/>
          <w:color w:val="FF82B2"/>
          <w:sz w:val="27"/>
          <w:szCs w:val="27"/>
        </w:rPr>
        <w:t>Triangle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method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to calculate the area of the triangle.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Shape {</w:t>
      </w:r>
      <w:r w:rsidR="00FB0D64" w:rsidRPr="00FB0D64">
        <w:pict>
          <v:shape id="_x0000_s1843" type="#_x0000_t75" style="position:absolute;left:0;text-align:left;margin-left:51pt;margin-top:13.85pt;width:495pt;height:695pt;z-index:-251301888;mso-position-horizontal-relative:page;mso-position-vertical-relative:text" o:allowincell="f">
            <v:imagedata r:id="rId59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Properties</w:t>
      </w:r>
    </w:p>
    <w:p w:rsidR="00663897" w:rsidRDefault="00F25AC9">
      <w:pPr>
        <w:shd w:val="clear" w:color="auto" w:fill="F6F7F8"/>
        <w:spacing w:before="1" w:line="405" w:lineRule="atLeast"/>
        <w:ind w:left="240" w:right="6833"/>
        <w:jc w:val="both"/>
        <w:rPr>
          <w:rFonts w:ascii="Consolas" w:eastAsia="Consolas" w:hAnsi="Consolas" w:cs="Consolas"/>
        </w:rPr>
      </w:pPr>
      <w:r>
        <w:rPr>
          <w:rFonts w:ascii="Consolas" w:eastAsia="Consolas" w:hAnsi="Consolas" w:cs="Consolas"/>
          <w:color w:val="555E68"/>
        </w:rPr>
        <w:t xml:space="preserve">  double? diameter1;   double? diameter2;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class Rectangle extends Shape {</w:t>
      </w:r>
    </w:p>
    <w:p w:rsidR="00663897" w:rsidRDefault="00F25AC9">
      <w:pPr>
        <w:spacing w:before="1" w:line="405" w:lineRule="atLeast"/>
        <w:ind w:left="240" w:right="2936"/>
        <w:rPr>
          <w:rFonts w:ascii="Consolas" w:eastAsia="Consolas" w:hAnsi="Consolas" w:cs="Consolas"/>
        </w:rPr>
      </w:pPr>
      <w:r>
        <w:rPr>
          <w:rFonts w:ascii="Consolas" w:eastAsia="Consolas" w:hAnsi="Consolas" w:cs="Consolas"/>
          <w:color w:val="555E68"/>
        </w:rPr>
        <w:t xml:space="preserve">  // Method to calculate the area of the rectangle   double area()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return diameter1! * diameter2!;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Triangle extends Shape {</w:t>
      </w:r>
    </w:p>
    <w:p w:rsidR="00663897" w:rsidRDefault="00F25AC9">
      <w:pPr>
        <w:spacing w:before="1" w:line="405" w:lineRule="atLeast"/>
        <w:ind w:left="240" w:right="3066"/>
        <w:rPr>
          <w:rFonts w:ascii="Consolas" w:eastAsia="Consolas" w:hAnsi="Consolas" w:cs="Consolas"/>
        </w:rPr>
      </w:pPr>
      <w:r>
        <w:rPr>
          <w:rFonts w:ascii="Consolas" w:eastAsia="Consolas" w:hAnsi="Consolas" w:cs="Consolas"/>
          <w:color w:val="555E68"/>
        </w:rPr>
        <w:t xml:space="preserve">  // Method to calculate the area of the triangle   double area()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return 0.5 * diameter1! * diameter2!;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Create an object of Rectangle class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Rectangle r = new Rectangle();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setting values to the object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r.diameter1 = 10.0;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r.diameter2 = 20.0;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Display the area of the rectangle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print("Area of the rectangle: ${r.area()}");</w:t>
      </w:r>
    </w:p>
    <w:p w:rsidR="00663897" w:rsidRDefault="00F25AC9">
      <w:pPr>
        <w:spacing w:before="406" w:line="405" w:lineRule="atLeast"/>
        <w:ind w:left="240" w:right="4365"/>
        <w:rPr>
          <w:rFonts w:ascii="Consolas" w:eastAsia="Consolas" w:hAnsi="Consolas" w:cs="Consolas"/>
        </w:rPr>
      </w:pPr>
      <w:r>
        <w:rPr>
          <w:rFonts w:ascii="Consolas" w:eastAsia="Consolas" w:hAnsi="Consolas" w:cs="Consolas"/>
          <w:color w:val="555E68"/>
        </w:rPr>
        <w:t xml:space="preserve">  // Create an object of Triangle class   Triangle t = new Triangle();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setting values to the object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t.diameter1 = 10.0;</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t.diameter2 = 20.0;</w:t>
      </w:r>
      <w:r w:rsidR="00FB0D64" w:rsidRPr="00FB0D64">
        <w:pict>
          <v:shape id="_x0000_s1844" type="#_x0000_t75" style="position:absolute;left:0;text-align:left;margin-left:51pt;margin-top:-1pt;width:495pt;height:113pt;z-index:-251300864;mso-position-horizontal-relative:page;mso-position-vertical-relative:text" o:allowincell="f">
            <v:imagedata r:id="rId596"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Display the area of the triangle</w:t>
      </w:r>
    </w:p>
    <w:p w:rsidR="00663897" w:rsidRDefault="00F25AC9">
      <w:pPr>
        <w:spacing w:before="1" w:line="405" w:lineRule="atLeast"/>
        <w:ind w:left="240" w:right="3585"/>
        <w:rPr>
          <w:rFonts w:ascii="Consolas" w:eastAsia="Consolas" w:hAnsi="Consolas" w:cs="Consolas"/>
        </w:rPr>
      </w:pPr>
      <w:r>
        <w:rPr>
          <w:rFonts w:ascii="Consolas" w:eastAsia="Consolas" w:hAnsi="Consolas" w:cs="Consolas"/>
          <w:color w:val="555E68"/>
        </w:rPr>
        <w:t xml:space="preserve">  print("Area of the triangle: ${t.area()}"); }</w:t>
      </w:r>
    </w:p>
    <w:p w:rsidR="00663897" w:rsidRDefault="00FB0D64">
      <w:pPr>
        <w:spacing w:before="662" w:line="636" w:lineRule="atLeast"/>
        <w:ind w:right="8348"/>
        <w:jc w:val="both"/>
        <w:rPr>
          <w:rFonts w:ascii="Segoe UI" w:eastAsia="Segoe UI" w:hAnsi="Segoe UI" w:cs="Segoe UI"/>
          <w:sz w:val="26"/>
          <w:szCs w:val="26"/>
        </w:rPr>
      </w:pPr>
      <w:hyperlink r:id="rId597"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Key Points</w:t>
      </w:r>
    </w:p>
    <w:p w:rsidR="00663897" w:rsidRDefault="00F25AC9">
      <w:pPr>
        <w:numPr>
          <w:ilvl w:val="0"/>
          <w:numId w:val="58"/>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Inheritance is used to reuse the code.</w:t>
      </w:r>
    </w:p>
    <w:p w:rsidR="00663897" w:rsidRDefault="00F25AC9">
      <w:pPr>
        <w:numPr>
          <w:ilvl w:val="1"/>
          <w:numId w:val="58"/>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Inheritance is a concept which is achieved by using the </w:t>
      </w:r>
      <w:r>
        <w:rPr>
          <w:rFonts w:ascii="Segoe UI" w:eastAsia="Segoe UI" w:hAnsi="Segoe UI" w:cs="Segoe UI"/>
          <w:b/>
          <w:bCs/>
          <w:color w:val="FF82B2"/>
          <w:sz w:val="27"/>
          <w:szCs w:val="27"/>
        </w:rPr>
        <w:t>extends</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numPr>
          <w:ilvl w:val="2"/>
          <w:numId w:val="58"/>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Properties and methods of the super class can be accessed by the sub class.</w:t>
      </w:r>
    </w:p>
    <w:p w:rsidR="00663897" w:rsidRDefault="00F25AC9">
      <w:pPr>
        <w:numPr>
          <w:ilvl w:val="3"/>
          <w:numId w:val="58"/>
        </w:numPr>
        <w:spacing w:before="45" w:line="405" w:lineRule="atLeast"/>
        <w:ind w:right="-85"/>
        <w:rPr>
          <w:rFonts w:ascii="Segoe UI" w:eastAsia="Segoe UI" w:hAnsi="Segoe UI" w:cs="Segoe UI"/>
          <w:sz w:val="27"/>
          <w:szCs w:val="27"/>
        </w:rPr>
      </w:pPr>
      <w:r>
        <w:rPr>
          <w:rFonts w:ascii="Segoe UI" w:eastAsia="Segoe UI" w:hAnsi="Segoe UI" w:cs="Segoe UI"/>
          <w:color w:val="000000"/>
          <w:sz w:val="27"/>
          <w:szCs w:val="27"/>
        </w:rPr>
        <w:t xml:space="preserve">Class </w:t>
      </w:r>
      <w:r>
        <w:rPr>
          <w:rFonts w:ascii="Segoe UI" w:eastAsia="Segoe UI" w:hAnsi="Segoe UI" w:cs="Segoe UI"/>
          <w:b/>
          <w:bCs/>
          <w:color w:val="FF82B2"/>
          <w:sz w:val="27"/>
          <w:szCs w:val="27"/>
        </w:rPr>
        <w:t>Dog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extends class </w:t>
      </w:r>
      <w:r>
        <w:rPr>
          <w:rFonts w:ascii="Segoe UI" w:eastAsia="Segoe UI" w:hAnsi="Segoe UI" w:cs="Segoe UI"/>
          <w:b/>
          <w:bCs/>
          <w:color w:val="FF82B2"/>
          <w:sz w:val="27"/>
          <w:szCs w:val="27"/>
        </w:rPr>
        <w:t>Animal</w:t>
      </w:r>
      <w:r>
        <w:rPr>
          <w:rFonts w:ascii="Segoe UI" w:eastAsia="Segoe UI" w:hAnsi="Segoe UI" w:cs="Segoe UI"/>
          <w:color w:val="000000"/>
          <w:sz w:val="27"/>
          <w:szCs w:val="27"/>
        </w:rPr>
        <w:t>{} means Dog is sub class and Animal is super class.</w:t>
      </w:r>
    </w:p>
    <w:p w:rsidR="00663897" w:rsidRDefault="00F25AC9">
      <w:pPr>
        <w:numPr>
          <w:ilvl w:val="4"/>
          <w:numId w:val="58"/>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sub class can have its own properties and methods.</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Why Dart Does Not Support Multiple Inheritance?</w:t>
      </w:r>
    </w:p>
    <w:p w:rsidR="00663897" w:rsidRDefault="00F25AC9">
      <w:pPr>
        <w:spacing w:before="227" w:line="405" w:lineRule="atLeast"/>
        <w:ind w:right="-53"/>
        <w:rPr>
          <w:rFonts w:ascii="Segoe UI" w:eastAsia="Segoe UI" w:hAnsi="Segoe UI" w:cs="Segoe UI"/>
          <w:sz w:val="27"/>
          <w:szCs w:val="27"/>
        </w:rPr>
      </w:pPr>
      <w:r>
        <w:rPr>
          <w:rFonts w:ascii="Segoe UI" w:eastAsia="Segoe UI" w:hAnsi="Segoe UI" w:cs="Segoe UI"/>
          <w:color w:val="000000"/>
          <w:sz w:val="27"/>
          <w:szCs w:val="27"/>
        </w:rPr>
        <w:t xml:space="preserve">Dart does not support multiple inheritance because it can lead to ambiguity. For example, if class </w:t>
      </w:r>
      <w:r>
        <w:rPr>
          <w:rFonts w:ascii="Segoe UI" w:eastAsia="Segoe UI" w:hAnsi="Segoe UI" w:cs="Segoe UI"/>
          <w:b/>
          <w:bCs/>
          <w:color w:val="FF82B2"/>
          <w:sz w:val="27"/>
          <w:szCs w:val="27"/>
        </w:rPr>
        <w:t>Apple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inherits class </w:t>
      </w:r>
      <w:r>
        <w:rPr>
          <w:rFonts w:ascii="Segoe UI" w:eastAsia="Segoe UI" w:hAnsi="Segoe UI" w:cs="Segoe UI"/>
          <w:b/>
          <w:bCs/>
          <w:color w:val="FF82B2"/>
          <w:sz w:val="27"/>
          <w:szCs w:val="27"/>
        </w:rPr>
        <w:t>Fruit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class </w:t>
      </w:r>
      <w:r>
        <w:rPr>
          <w:rFonts w:ascii="Segoe UI" w:eastAsia="Segoe UI" w:hAnsi="Segoe UI" w:cs="Segoe UI"/>
          <w:b/>
          <w:bCs/>
          <w:color w:val="FF82B2"/>
          <w:sz w:val="27"/>
          <w:szCs w:val="27"/>
        </w:rPr>
        <w:t>Vegetable</w:t>
      </w:r>
      <w:r>
        <w:rPr>
          <w:rFonts w:ascii="Segoe UI" w:eastAsia="Segoe UI" w:hAnsi="Segoe UI" w:cs="Segoe UI"/>
          <w:color w:val="000000"/>
          <w:sz w:val="27"/>
          <w:szCs w:val="27"/>
        </w:rPr>
        <w:t xml:space="preserve">, then there may be two methods with the same name </w:t>
      </w:r>
      <w:r>
        <w:rPr>
          <w:rFonts w:ascii="Segoe UI" w:eastAsia="Segoe UI" w:hAnsi="Segoe UI" w:cs="Segoe UI"/>
          <w:b/>
          <w:bCs/>
          <w:color w:val="FF82B2"/>
          <w:sz w:val="27"/>
          <w:szCs w:val="27"/>
        </w:rPr>
        <w:t>eat</w:t>
      </w:r>
      <w:r>
        <w:rPr>
          <w:rFonts w:ascii="Segoe UI" w:eastAsia="Segoe UI" w:hAnsi="Segoe UI" w:cs="Segoe UI"/>
          <w:color w:val="000000"/>
          <w:sz w:val="27"/>
          <w:szCs w:val="27"/>
        </w:rPr>
        <w:t>. If the method is called, then which method should be called? This is the reason why Dart does not support multiple inheritance.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What’s problem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Copy Paste Instead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Inheritance?</w:t>
      </w:r>
    </w:p>
    <w:p w:rsidR="00663897" w:rsidRDefault="00F25AC9">
      <w:pPr>
        <w:spacing w:before="212" w:line="405" w:lineRule="atLeast"/>
        <w:ind w:right="11"/>
        <w:rPr>
          <w:rFonts w:ascii="Segoe UI" w:eastAsia="Segoe UI" w:hAnsi="Segoe UI" w:cs="Segoe UI"/>
          <w:sz w:val="27"/>
          <w:szCs w:val="27"/>
        </w:rPr>
      </w:pPr>
      <w:r>
        <w:rPr>
          <w:rFonts w:ascii="Segoe UI" w:eastAsia="Segoe UI" w:hAnsi="Segoe UI" w:cs="Segoe UI"/>
          <w:color w:val="000000"/>
          <w:sz w:val="27"/>
          <w:szCs w:val="27"/>
        </w:rPr>
        <w:t>If you copy the code from one class to another class, then you will have to maintain the code in both the classes. If you make any changes in one class, then you will have to make the same changes in the other class. This can lead to errors and bugs in the code.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Is Inheritance Finished If I Learned Extending Class?</w:t>
      </w:r>
    </w:p>
    <w:p w:rsidR="00663897" w:rsidRDefault="00F25AC9">
      <w:pPr>
        <w:spacing w:before="227" w:line="405" w:lineRule="atLeast"/>
        <w:ind w:right="-87"/>
        <w:rPr>
          <w:rFonts w:ascii="Segoe UI" w:eastAsia="Segoe UI" w:hAnsi="Segoe UI" w:cs="Segoe UI"/>
          <w:sz w:val="27"/>
          <w:szCs w:val="27"/>
        </w:rPr>
      </w:pPr>
      <w:r>
        <w:rPr>
          <w:rFonts w:ascii="Segoe UI" w:eastAsia="Segoe UI" w:hAnsi="Segoe UI" w:cs="Segoe UI"/>
          <w:color w:val="000000"/>
          <w:sz w:val="27"/>
          <w:szCs w:val="27"/>
        </w:rPr>
        <w:t xml:space="preserve">No, there is a lot more to learn about inheritance. You need to learn about </w:t>
      </w:r>
      <w:r>
        <w:rPr>
          <w:rFonts w:ascii="Segoe UI" w:eastAsia="Segoe UI" w:hAnsi="Segoe UI" w:cs="Segoe UI"/>
          <w:b/>
          <w:bCs/>
          <w:color w:val="FF82B2"/>
          <w:sz w:val="27"/>
          <w:szCs w:val="27"/>
        </w:rPr>
        <w:t>Constructor Inheritance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Method Overriding</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Abstract Class</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Interface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 xml:space="preserve">Mixin </w:t>
      </w:r>
      <w:r>
        <w:rPr>
          <w:rFonts w:ascii="Segoe UI" w:eastAsia="Segoe UI" w:hAnsi="Segoe UI" w:cs="Segoe UI"/>
          <w:color w:val="000000"/>
          <w:sz w:val="27"/>
          <w:szCs w:val="27"/>
        </w:rPr>
        <w:t>etc. You will learn about these concepts in the next chapters.</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Inheritance Of Constructor in Dart</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Introduction</w:t>
      </w:r>
    </w:p>
    <w:p w:rsidR="00663897" w:rsidRDefault="00F25AC9">
      <w:pPr>
        <w:spacing w:line="405" w:lineRule="atLeast"/>
        <w:ind w:right="172"/>
        <w:rPr>
          <w:rFonts w:ascii="Segoe UI" w:eastAsia="Segoe UI" w:hAnsi="Segoe UI" w:cs="Segoe UI"/>
          <w:sz w:val="27"/>
          <w:szCs w:val="27"/>
        </w:rPr>
      </w:pPr>
      <w:r>
        <w:rPr>
          <w:rFonts w:ascii="Segoe UI" w:eastAsia="Segoe UI" w:hAnsi="Segoe UI" w:cs="Segoe UI"/>
          <w:color w:val="000000"/>
          <w:sz w:val="27"/>
          <w:szCs w:val="27"/>
        </w:rPr>
        <w:lastRenderedPageBreak/>
        <w:t xml:space="preserve">In this section, you will learn about inheritance of constructor in Dart programming language with the help of examples. Before learning about inheritance of constructor in Dart, you should have a basic understanding of the </w:t>
      </w:r>
      <w:hyperlink r:id="rId598" w:history="1">
        <w:r>
          <w:rPr>
            <w:rFonts w:ascii="Segoe UI" w:eastAsia="Segoe UI" w:hAnsi="Segoe UI" w:cs="Segoe UI"/>
            <w:color w:val="4D8CE6"/>
            <w:sz w:val="27"/>
            <w:szCs w:val="27"/>
            <w:u w:val="single"/>
          </w:rPr>
          <w:t>constructor</w:t>
        </w:r>
      </w:hyperlink>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hyperlink r:id="rId599" w:history="1">
        <w:r>
          <w:rPr>
            <w:rFonts w:ascii="Segoe UI" w:eastAsia="Segoe UI" w:hAnsi="Segoe UI" w:cs="Segoe UI"/>
            <w:color w:val="4D8CE6"/>
            <w:sz w:val="27"/>
            <w:szCs w:val="27"/>
            <w:u w:val="single"/>
          </w:rPr>
          <w:t>inheritance</w:t>
        </w:r>
      </w:hyperlink>
      <w:r>
        <w:rPr>
          <w:rFonts w:ascii="Segoe UI" w:eastAsia="Segoe UI" w:hAnsi="Segoe UI" w:cs="Segoe UI"/>
          <w:sz w:val="27"/>
          <w:szCs w:val="27"/>
        </w:rPr>
        <w:t xml:space="preserve"> </w:t>
      </w:r>
      <w:r>
        <w:rPr>
          <w:rFonts w:ascii="Segoe UI" w:eastAsia="Segoe UI" w:hAnsi="Segoe UI" w:cs="Segoe UI"/>
          <w:color w:val="000000"/>
          <w:sz w:val="27"/>
          <w:szCs w:val="27"/>
        </w:rPr>
        <w:t>in Dart.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What Is Inheritance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Constructor In Dart?</w:t>
      </w:r>
    </w:p>
    <w:p w:rsidR="00663897" w:rsidRDefault="00F25AC9">
      <w:pPr>
        <w:spacing w:before="227" w:line="405" w:lineRule="atLeast"/>
        <w:ind w:right="77"/>
        <w:rPr>
          <w:rFonts w:ascii="Segoe UI" w:eastAsia="Segoe UI" w:hAnsi="Segoe UI" w:cs="Segoe UI"/>
          <w:sz w:val="27"/>
          <w:szCs w:val="27"/>
        </w:rPr>
      </w:pPr>
      <w:r>
        <w:rPr>
          <w:rFonts w:ascii="Segoe UI" w:eastAsia="Segoe UI" w:hAnsi="Segoe UI" w:cs="Segoe UI"/>
          <w:color w:val="000000"/>
          <w:sz w:val="27"/>
          <w:szCs w:val="27"/>
        </w:rPr>
        <w:t>Inheritance of constructor in Dart is a process of inheriting the constructor of the parent class to the child class. It is a way of reusing the code of the parent class.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1: Inheritance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Constructor In Dart</w:t>
      </w:r>
    </w:p>
    <w:p w:rsidR="00663897" w:rsidRDefault="00F25AC9">
      <w:pPr>
        <w:spacing w:before="212" w:line="405" w:lineRule="atLeast"/>
        <w:ind w:right="339"/>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named </w:t>
      </w:r>
      <w:r>
        <w:rPr>
          <w:rFonts w:ascii="Segoe UI" w:eastAsia="Segoe UI" w:hAnsi="Segoe UI" w:cs="Segoe UI"/>
          <w:b/>
          <w:bCs/>
          <w:color w:val="FF82B2"/>
          <w:sz w:val="27"/>
          <w:szCs w:val="27"/>
        </w:rPr>
        <w:t>Laptop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constructor. There is another class named </w:t>
      </w:r>
      <w:r>
        <w:rPr>
          <w:rFonts w:ascii="Segoe UI" w:eastAsia="Segoe UI" w:hAnsi="Segoe UI" w:cs="Segoe UI"/>
          <w:b/>
          <w:bCs/>
          <w:color w:val="FF82B2"/>
          <w:sz w:val="27"/>
          <w:szCs w:val="27"/>
        </w:rPr>
        <w:t>MacBook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extends the </w:t>
      </w:r>
      <w:r>
        <w:rPr>
          <w:rFonts w:ascii="Segoe UI" w:eastAsia="Segoe UI" w:hAnsi="Segoe UI" w:cs="Segoe UI"/>
          <w:b/>
          <w:bCs/>
          <w:color w:val="FF82B2"/>
          <w:sz w:val="27"/>
          <w:szCs w:val="27"/>
        </w:rPr>
        <w:t>Laptop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The </w:t>
      </w:r>
      <w:r>
        <w:rPr>
          <w:rFonts w:ascii="Segoe UI" w:eastAsia="Segoe UI" w:hAnsi="Segoe UI" w:cs="Segoe UI"/>
          <w:b/>
          <w:bCs/>
          <w:color w:val="FF82B2"/>
          <w:sz w:val="27"/>
          <w:szCs w:val="27"/>
        </w:rPr>
        <w:t xml:space="preserve">MacBook </w:t>
      </w:r>
      <w:r>
        <w:rPr>
          <w:rFonts w:ascii="Segoe UI" w:eastAsia="Segoe UI" w:hAnsi="Segoe UI" w:cs="Segoe UI"/>
          <w:color w:val="000000"/>
          <w:sz w:val="27"/>
          <w:szCs w:val="27"/>
        </w:rPr>
        <w:t>class has its own constructor.</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Laptop {</w:t>
      </w:r>
      <w:r w:rsidR="00FB0D64" w:rsidRPr="00FB0D64">
        <w:pict>
          <v:shape id="_x0000_s1845" type="#_x0000_t75" style="position:absolute;left:0;text-align:left;margin-left:51pt;margin-top:13.85pt;width:495pt;height:386pt;z-index:-251299840;mso-position-horizontal-relative:page;mso-position-vertical-relative:text" o:allowincell="f">
            <v:imagedata r:id="rId60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Laptop() {</w:t>
      </w:r>
    </w:p>
    <w:p w:rsidR="00663897" w:rsidRDefault="00F25AC9">
      <w:pPr>
        <w:spacing w:before="1" w:line="405" w:lineRule="atLeast"/>
        <w:ind w:left="240" w:right="5274"/>
        <w:rPr>
          <w:rFonts w:ascii="Consolas" w:eastAsia="Consolas" w:hAnsi="Consolas" w:cs="Consolas"/>
        </w:rPr>
      </w:pPr>
      <w:r>
        <w:rPr>
          <w:rFonts w:ascii="Consolas" w:eastAsia="Consolas" w:hAnsi="Consolas" w:cs="Consolas"/>
          <w:color w:val="555E68"/>
        </w:rPr>
        <w:t xml:space="preserve">    print("Laptop constructor");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MacBook extends Laptop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MacBook() {</w:t>
      </w:r>
    </w:p>
    <w:p w:rsidR="00663897" w:rsidRDefault="00F25AC9">
      <w:pPr>
        <w:spacing w:before="1" w:line="405" w:lineRule="atLeast"/>
        <w:ind w:left="240" w:right="5144"/>
        <w:rPr>
          <w:rFonts w:ascii="Consolas" w:eastAsia="Consolas" w:hAnsi="Consolas" w:cs="Consolas"/>
        </w:rPr>
      </w:pPr>
      <w:r>
        <w:rPr>
          <w:rFonts w:ascii="Consolas" w:eastAsia="Consolas" w:hAnsi="Consolas" w:cs="Consolas"/>
          <w:color w:val="555E68"/>
        </w:rPr>
        <w:t xml:space="preserve">    print("MacBook constructor");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6053"/>
        <w:rPr>
          <w:rFonts w:ascii="Consolas" w:eastAsia="Consolas" w:hAnsi="Consolas" w:cs="Consolas"/>
        </w:rPr>
      </w:pPr>
      <w:r>
        <w:rPr>
          <w:rFonts w:ascii="Consolas" w:eastAsia="Consolas" w:hAnsi="Consolas" w:cs="Consolas"/>
          <w:color w:val="555E68"/>
        </w:rPr>
        <w:t xml:space="preserve">  var macbook = MacBook(); }</w:t>
      </w:r>
    </w:p>
    <w:p w:rsidR="00663897" w:rsidRDefault="00FB0D64">
      <w:pPr>
        <w:spacing w:before="653" w:line="645" w:lineRule="atLeast"/>
        <w:ind w:right="8348"/>
        <w:rPr>
          <w:rFonts w:ascii="Segoe UI" w:eastAsia="Segoe UI" w:hAnsi="Segoe UI" w:cs="Segoe UI"/>
          <w:sz w:val="27"/>
          <w:szCs w:val="27"/>
        </w:rPr>
      </w:pPr>
      <w:hyperlink r:id="rId601"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right="-79"/>
        <w:rPr>
          <w:rFonts w:ascii="Segoe UI" w:eastAsia="Segoe UI" w:hAnsi="Segoe UI" w:cs="Segoe UI"/>
          <w:sz w:val="27"/>
          <w:szCs w:val="27"/>
        </w:rPr>
      </w:pPr>
      <w:r>
        <w:rPr>
          <w:rFonts w:ascii="Segoe UI" w:eastAsia="Segoe UI" w:hAnsi="Segoe UI" w:cs="Segoe UI"/>
          <w:b/>
          <w:bCs/>
          <w:color w:val="FF82B2"/>
          <w:sz w:val="27"/>
          <w:szCs w:val="27"/>
        </w:rPr>
        <w:lastRenderedPageBreak/>
        <w:t>Note</w:t>
      </w:r>
      <w:r>
        <w:rPr>
          <w:rFonts w:ascii="Segoe UI" w:eastAsia="Segoe UI" w:hAnsi="Segoe UI" w:cs="Segoe UI"/>
          <w:color w:val="000000"/>
          <w:sz w:val="27"/>
          <w:szCs w:val="27"/>
        </w:rPr>
        <w:t>: The constructor of the parent class is called first and then the constructor of the child class is called.</w:t>
      </w:r>
    </w:p>
    <w:p w:rsidR="00663897" w:rsidRDefault="00F25AC9">
      <w:pPr>
        <w:spacing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2: Inheritance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Constructor With Parameters In Dart</w:t>
      </w:r>
    </w:p>
    <w:p w:rsidR="00663897" w:rsidRDefault="00F25AC9">
      <w:pPr>
        <w:spacing w:before="227" w:line="405" w:lineRule="atLeast"/>
        <w:ind w:right="363"/>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named </w:t>
      </w:r>
      <w:r>
        <w:rPr>
          <w:rFonts w:ascii="Segoe UI" w:eastAsia="Segoe UI" w:hAnsi="Segoe UI" w:cs="Segoe UI"/>
          <w:b/>
          <w:bCs/>
          <w:color w:val="FF82B2"/>
          <w:sz w:val="27"/>
          <w:szCs w:val="27"/>
        </w:rPr>
        <w:t>Laptop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constructor with parameters. There is another class named </w:t>
      </w:r>
      <w:r>
        <w:rPr>
          <w:rFonts w:ascii="Segoe UI" w:eastAsia="Segoe UI" w:hAnsi="Segoe UI" w:cs="Segoe UI"/>
          <w:b/>
          <w:bCs/>
          <w:color w:val="FF82B2"/>
          <w:sz w:val="27"/>
          <w:szCs w:val="27"/>
        </w:rPr>
        <w:t>MacBook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extends the </w:t>
      </w:r>
      <w:r>
        <w:rPr>
          <w:rFonts w:ascii="Segoe UI" w:eastAsia="Segoe UI" w:hAnsi="Segoe UI" w:cs="Segoe UI"/>
          <w:b/>
          <w:bCs/>
          <w:color w:val="FF82B2"/>
          <w:sz w:val="27"/>
          <w:szCs w:val="27"/>
        </w:rPr>
        <w:t xml:space="preserve">Laptop </w:t>
      </w:r>
      <w:r>
        <w:rPr>
          <w:rFonts w:ascii="Segoe UI" w:eastAsia="Segoe UI" w:hAnsi="Segoe UI" w:cs="Segoe UI"/>
          <w:color w:val="000000"/>
          <w:sz w:val="27"/>
          <w:szCs w:val="27"/>
        </w:rPr>
        <w:t xml:space="preserve">class. The </w:t>
      </w:r>
      <w:r>
        <w:rPr>
          <w:rFonts w:ascii="Segoe UI" w:eastAsia="Segoe UI" w:hAnsi="Segoe UI" w:cs="Segoe UI"/>
          <w:b/>
          <w:bCs/>
          <w:color w:val="FF82B2"/>
          <w:sz w:val="27"/>
          <w:szCs w:val="27"/>
        </w:rPr>
        <w:t>MacBook</w:t>
      </w:r>
      <w:r>
        <w:rPr>
          <w:rFonts w:ascii="Segoe UI" w:eastAsia="Segoe UI" w:hAnsi="Segoe UI" w:cs="Segoe UI"/>
          <w:sz w:val="27"/>
          <w:szCs w:val="27"/>
        </w:rPr>
        <w:t xml:space="preserve"> </w:t>
      </w:r>
      <w:r>
        <w:rPr>
          <w:rFonts w:ascii="Segoe UI" w:eastAsia="Segoe UI" w:hAnsi="Segoe UI" w:cs="Segoe UI"/>
          <w:color w:val="000000"/>
          <w:sz w:val="27"/>
          <w:szCs w:val="27"/>
        </w:rPr>
        <w:t>class has its own constructor with parameters.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Laptop {</w:t>
      </w:r>
      <w:r w:rsidR="00FB0D64" w:rsidRPr="00FB0D64">
        <w:pict>
          <v:shape id="_x0000_s1846" type="#_x0000_t75" style="position:absolute;left:0;text-align:left;margin-left:51pt;margin-top:14.35pt;width:495pt;height:426pt;z-index:-251298816;mso-position-horizontal-relative:page;mso-position-vertical-relative:text" o:allowincell="f">
            <v:imagedata r:id="rId60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4624"/>
        <w:rPr>
          <w:rFonts w:ascii="Consolas" w:eastAsia="Consolas" w:hAnsi="Consolas" w:cs="Consolas"/>
        </w:rPr>
      </w:pPr>
      <w:r>
        <w:rPr>
          <w:rFonts w:ascii="Consolas" w:eastAsia="Consolas" w:hAnsi="Consolas" w:cs="Consolas"/>
          <w:color w:val="555E68"/>
        </w:rPr>
        <w:t xml:space="preserve">  Laptop(String name, String color) {     print("Laptop constructor");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print("Name: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print("Color: $color");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MacBook extends Laptop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1767"/>
        <w:rPr>
          <w:rFonts w:ascii="Consolas" w:eastAsia="Consolas" w:hAnsi="Consolas" w:cs="Consolas"/>
        </w:rPr>
      </w:pPr>
      <w:r>
        <w:rPr>
          <w:rFonts w:ascii="Consolas" w:eastAsia="Consolas" w:hAnsi="Consolas" w:cs="Consolas"/>
          <w:color w:val="555E68"/>
        </w:rPr>
        <w:t xml:space="preserve">  MacBook(String name, String color) : super(name, color) {     print("MacBook constructor");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3066"/>
        <w:rPr>
          <w:rFonts w:ascii="Consolas" w:eastAsia="Consolas" w:hAnsi="Consolas" w:cs="Consolas"/>
        </w:rPr>
      </w:pPr>
      <w:r>
        <w:rPr>
          <w:rFonts w:ascii="Consolas" w:eastAsia="Consolas" w:hAnsi="Consolas" w:cs="Consolas"/>
          <w:color w:val="555E68"/>
        </w:rPr>
        <w:t xml:space="preserve">  var macbook = MacBook("MacBook Pro", "Silver"); }</w:t>
      </w:r>
    </w:p>
    <w:p w:rsidR="00663897" w:rsidRDefault="00FB0D64">
      <w:pPr>
        <w:spacing w:before="890" w:line="359" w:lineRule="atLeast"/>
        <w:ind w:right="-200"/>
        <w:jc w:val="both"/>
        <w:rPr>
          <w:rFonts w:ascii="Segoe UI" w:eastAsia="Segoe UI" w:hAnsi="Segoe UI" w:cs="Segoe UI"/>
          <w:sz w:val="27"/>
          <w:szCs w:val="27"/>
        </w:rPr>
      </w:pPr>
      <w:hyperlink r:id="rId60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3: Inheritance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Constructor</w:t>
      </w:r>
    </w:p>
    <w:p w:rsidR="00663897" w:rsidRDefault="00F25AC9">
      <w:pPr>
        <w:spacing w:before="212"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named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properties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There is another class named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extends the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The </w:t>
      </w:r>
      <w:r>
        <w:rPr>
          <w:rFonts w:ascii="Segoe UI" w:eastAsia="Segoe UI" w:hAnsi="Segoe UI" w:cs="Segoe UI"/>
          <w:b/>
          <w:bCs/>
          <w:color w:val="FF82B2"/>
          <w:sz w:val="27"/>
          <w:szCs w:val="27"/>
        </w:rPr>
        <w:t xml:space="preserve">Student </w:t>
      </w:r>
      <w:r>
        <w:rPr>
          <w:rFonts w:ascii="Segoe UI" w:eastAsia="Segoe UI" w:hAnsi="Segoe UI" w:cs="Segoe UI"/>
          <w:color w:val="000000"/>
          <w:sz w:val="27"/>
          <w:szCs w:val="27"/>
        </w:rPr>
        <w:t xml:space="preserve">class has additional property </w:t>
      </w:r>
      <w:r>
        <w:rPr>
          <w:rFonts w:ascii="Segoe UI" w:eastAsia="Segoe UI" w:hAnsi="Segoe UI" w:cs="Segoe UI"/>
          <w:b/>
          <w:bCs/>
          <w:color w:val="FF82B2"/>
          <w:sz w:val="27"/>
          <w:szCs w:val="27"/>
        </w:rPr>
        <w:t>rollNumber</w:t>
      </w:r>
      <w:r>
        <w:rPr>
          <w:rFonts w:ascii="Segoe UI" w:eastAsia="Segoe UI" w:hAnsi="Segoe UI" w:cs="Segoe UI"/>
          <w:color w:val="000000"/>
          <w:sz w:val="27"/>
          <w:szCs w:val="27"/>
        </w:rPr>
        <w:t xml:space="preserve">. Lets see how to create a constructor for the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class.</w:t>
      </w:r>
    </w:p>
    <w:p w:rsidR="00663897" w:rsidRDefault="00F25AC9">
      <w:pPr>
        <w:shd w:val="clear" w:color="auto" w:fill="F6F7F8"/>
        <w:spacing w:before="412" w:line="405" w:lineRule="atLeast"/>
        <w:ind w:left="240" w:right="7612"/>
        <w:jc w:val="both"/>
        <w:rPr>
          <w:rFonts w:ascii="Consolas" w:eastAsia="Consolas" w:hAnsi="Consolas" w:cs="Consolas"/>
        </w:rPr>
      </w:pPr>
      <w:r>
        <w:rPr>
          <w:rFonts w:ascii="Consolas" w:eastAsia="Consolas" w:hAnsi="Consolas" w:cs="Consolas"/>
          <w:color w:val="555E68"/>
        </w:rPr>
        <w:lastRenderedPageBreak/>
        <w:t>class Person {   String name;   int age;</w:t>
      </w:r>
      <w:r w:rsidR="00FB0D64" w:rsidRPr="00FB0D64">
        <w:pict>
          <v:shape id="_x0000_s1847" type="#_x0000_t75" style="position:absolute;left:0;text-align:left;margin-left:51pt;margin-top:14.1pt;width:495pt;height:91pt;z-index:-251297792;mso-position-horizontal-relative:page;mso-position-vertical-relative:text" o:allowincell="f">
            <v:imagedata r:id="rId604" o:title=""/>
            <w10:wrap anchorx="page"/>
            <w10:anchorlock/>
          </v:shape>
        </w:pict>
      </w:r>
    </w:p>
    <w:p w:rsidR="00663897" w:rsidRDefault="00F25AC9">
      <w:pPr>
        <w:spacing w:before="453"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r w:rsidR="00FB0D64" w:rsidRPr="00FB0D64">
        <w:pict>
          <v:shape id="_x0000_s1848" type="#_x0000_t75" style="position:absolute;left:0;text-align:left;margin-left:51pt;margin-top:-1pt;width:495pt;height:417pt;z-index:-251296768;mso-position-horizontal-relative:page;mso-position-vertical-relative:text" o:allowincell="f">
            <v:imagedata r:id="rId605" o:title=""/>
            <w10:wrap anchorx="page"/>
            <w10:anchorlock/>
          </v:shape>
        </w:pict>
      </w:r>
    </w:p>
    <w:p w:rsidR="00663897" w:rsidRDefault="00F25AC9">
      <w:pPr>
        <w:spacing w:before="1" w:line="405" w:lineRule="atLeast"/>
        <w:ind w:left="240" w:right="5534"/>
        <w:rPr>
          <w:rFonts w:ascii="Consolas" w:eastAsia="Consolas" w:hAnsi="Consolas" w:cs="Consolas"/>
        </w:rPr>
      </w:pPr>
      <w:r>
        <w:rPr>
          <w:rFonts w:ascii="Consolas" w:eastAsia="Consolas" w:hAnsi="Consolas" w:cs="Consolas"/>
          <w:color w:val="555E68"/>
        </w:rPr>
        <w:t xml:space="preserve">  Person(this.name, this.age); }</w:t>
      </w:r>
    </w:p>
    <w:p w:rsidR="00663897" w:rsidRDefault="00F25AC9">
      <w:pPr>
        <w:spacing w:before="405" w:line="405" w:lineRule="atLeast"/>
        <w:ind w:left="240" w:right="5534"/>
        <w:rPr>
          <w:rFonts w:ascii="Consolas" w:eastAsia="Consolas" w:hAnsi="Consolas" w:cs="Consolas"/>
        </w:rPr>
      </w:pPr>
      <w:r>
        <w:rPr>
          <w:rFonts w:ascii="Consolas" w:eastAsia="Consolas" w:hAnsi="Consolas" w:cs="Consolas"/>
          <w:color w:val="555E68"/>
        </w:rPr>
        <w:t>class Student extends Person {   int rollNumber;</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598"/>
        <w:rPr>
          <w:rFonts w:ascii="Consolas" w:eastAsia="Consolas" w:hAnsi="Consolas" w:cs="Consolas"/>
        </w:rPr>
      </w:pPr>
      <w:r>
        <w:rPr>
          <w:rFonts w:ascii="Consolas" w:eastAsia="Consolas" w:hAnsi="Consolas" w:cs="Consolas"/>
          <w:color w:val="555E68"/>
        </w:rPr>
        <w:t xml:space="preserve">  Student(String name, int age, this.rollNumber) : super(name, age);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student = Student("John", 20, 1);</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print("Student name: ${student.name}");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print("Student age: ${student.age}");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print("Student roll number: ${student.rollNumber}");</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0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Inheritance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Constructor With Named Parameters In Dart</w:t>
      </w:r>
    </w:p>
    <w:p w:rsidR="00663897" w:rsidRDefault="00F25AC9">
      <w:pPr>
        <w:spacing w:before="227" w:line="405" w:lineRule="atLeast"/>
        <w:ind w:right="-80"/>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named </w:t>
      </w:r>
      <w:r>
        <w:rPr>
          <w:rFonts w:ascii="Segoe UI" w:eastAsia="Segoe UI" w:hAnsi="Segoe UI" w:cs="Segoe UI"/>
          <w:b/>
          <w:bCs/>
          <w:color w:val="FF82B2"/>
          <w:sz w:val="27"/>
          <w:szCs w:val="27"/>
        </w:rPr>
        <w:t>Laptop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constructor with named parameters. There is another class named </w:t>
      </w:r>
      <w:r>
        <w:rPr>
          <w:rFonts w:ascii="Segoe UI" w:eastAsia="Segoe UI" w:hAnsi="Segoe UI" w:cs="Segoe UI"/>
          <w:b/>
          <w:bCs/>
          <w:color w:val="FF82B2"/>
          <w:sz w:val="27"/>
          <w:szCs w:val="27"/>
        </w:rPr>
        <w:t>MacBook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extends the </w:t>
      </w:r>
      <w:r>
        <w:rPr>
          <w:rFonts w:ascii="Segoe UI" w:eastAsia="Segoe UI" w:hAnsi="Segoe UI" w:cs="Segoe UI"/>
          <w:b/>
          <w:bCs/>
          <w:color w:val="FF82B2"/>
          <w:sz w:val="27"/>
          <w:szCs w:val="27"/>
        </w:rPr>
        <w:t xml:space="preserve">Laptop </w:t>
      </w:r>
      <w:r>
        <w:rPr>
          <w:rFonts w:ascii="Segoe UI" w:eastAsia="Segoe UI" w:hAnsi="Segoe UI" w:cs="Segoe UI"/>
          <w:color w:val="000000"/>
          <w:sz w:val="27"/>
          <w:szCs w:val="27"/>
        </w:rPr>
        <w:t xml:space="preserve">class. The </w:t>
      </w:r>
      <w:r>
        <w:rPr>
          <w:rFonts w:ascii="Segoe UI" w:eastAsia="Segoe UI" w:hAnsi="Segoe UI" w:cs="Segoe UI"/>
          <w:b/>
          <w:bCs/>
          <w:color w:val="FF82B2"/>
          <w:sz w:val="27"/>
          <w:szCs w:val="27"/>
        </w:rPr>
        <w:t>MacBook</w:t>
      </w:r>
      <w:r>
        <w:rPr>
          <w:rFonts w:ascii="Segoe UI" w:eastAsia="Segoe UI" w:hAnsi="Segoe UI" w:cs="Segoe UI"/>
          <w:sz w:val="27"/>
          <w:szCs w:val="27"/>
        </w:rPr>
        <w:t xml:space="preserve"> </w:t>
      </w:r>
      <w:r>
        <w:rPr>
          <w:rFonts w:ascii="Segoe UI" w:eastAsia="Segoe UI" w:hAnsi="Segoe UI" w:cs="Segoe UI"/>
          <w:color w:val="000000"/>
          <w:sz w:val="27"/>
          <w:szCs w:val="27"/>
        </w:rPr>
        <w:t>class has its own constructor with named parameters.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Laptop {</w:t>
      </w:r>
      <w:r w:rsidR="00FB0D64" w:rsidRPr="00FB0D64">
        <w:pict>
          <v:shape id="_x0000_s1849" type="#_x0000_t75" style="position:absolute;left:0;text-align:left;margin-left:51pt;margin-top:13.6pt;width:495pt;height:225pt;z-index:-251295744;mso-position-horizontal-relative:page;mso-position-vertical-relative:text" o:allowincell="f">
            <v:imagedata r:id="rId60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4365"/>
        <w:rPr>
          <w:rFonts w:ascii="Consolas" w:eastAsia="Consolas" w:hAnsi="Consolas" w:cs="Consolas"/>
        </w:rPr>
      </w:pPr>
      <w:r>
        <w:rPr>
          <w:rFonts w:ascii="Consolas" w:eastAsia="Consolas" w:hAnsi="Consolas" w:cs="Consolas"/>
          <w:color w:val="555E68"/>
        </w:rPr>
        <w:t xml:space="preserve">  Laptop({String name, String color}) {     print("Laptop constructor");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print("Name: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print("Color: $color");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MacBook extends Laptop {</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r w:rsidR="00FB0D64" w:rsidRPr="00FB0D64">
        <w:pict>
          <v:shape id="_x0000_s1850" type="#_x0000_t75" style="position:absolute;left:0;text-align:left;margin-left:51pt;margin-top:-1pt;width:495pt;height:234pt;z-index:-251294720;mso-position-horizontal-relative:page;mso-position-vertical-relative:text" o:allowincell="f">
            <v:imagedata r:id="rId608" o:title=""/>
            <w10:wrap anchorx="page"/>
            <w10:anchorlock/>
          </v:shape>
        </w:pict>
      </w:r>
    </w:p>
    <w:p w:rsidR="00663897" w:rsidRDefault="00F25AC9">
      <w:pPr>
        <w:spacing w:before="1" w:line="405" w:lineRule="atLeast"/>
        <w:ind w:left="240" w:right="-52"/>
        <w:rPr>
          <w:rFonts w:ascii="Consolas" w:eastAsia="Consolas" w:hAnsi="Consolas" w:cs="Consolas"/>
        </w:rPr>
      </w:pPr>
      <w:r>
        <w:rPr>
          <w:rFonts w:ascii="Consolas" w:eastAsia="Consolas" w:hAnsi="Consolas" w:cs="Consolas"/>
          <w:color w:val="555E68"/>
        </w:rPr>
        <w:t xml:space="preserve">  MacBook({String name, String color}) : super(name: name, color: color)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print("MacBook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1377"/>
        <w:rPr>
          <w:rFonts w:ascii="Consolas" w:eastAsia="Consolas" w:hAnsi="Consolas" w:cs="Consolas"/>
        </w:rPr>
      </w:pPr>
      <w:r>
        <w:rPr>
          <w:rFonts w:ascii="Consolas" w:eastAsia="Consolas" w:hAnsi="Consolas" w:cs="Consolas"/>
          <w:color w:val="555E68"/>
        </w:rPr>
        <w:t xml:space="preserve">  var macbook = MacBook(name: "MacBook Pro", color: "Silver"); }</w:t>
      </w:r>
    </w:p>
    <w:p w:rsidR="00663897" w:rsidRDefault="00FB0D64">
      <w:pPr>
        <w:spacing w:before="890" w:line="359" w:lineRule="atLeast"/>
        <w:ind w:right="-200"/>
        <w:jc w:val="both"/>
        <w:rPr>
          <w:rFonts w:ascii="Segoe UI" w:eastAsia="Segoe UI" w:hAnsi="Segoe UI" w:cs="Segoe UI"/>
          <w:sz w:val="27"/>
          <w:szCs w:val="27"/>
        </w:rPr>
      </w:pPr>
      <w:hyperlink r:id="rId60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5: Calling Named Constructor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Parent Class In Dart</w:t>
      </w:r>
    </w:p>
    <w:p w:rsidR="00663897" w:rsidRDefault="00F25AC9">
      <w:pPr>
        <w:spacing w:before="227" w:line="405" w:lineRule="atLeast"/>
        <w:ind w:right="-1"/>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named </w:t>
      </w:r>
      <w:r>
        <w:rPr>
          <w:rFonts w:ascii="Segoe UI" w:eastAsia="Segoe UI" w:hAnsi="Segoe UI" w:cs="Segoe UI"/>
          <w:b/>
          <w:bCs/>
          <w:color w:val="FF82B2"/>
          <w:sz w:val="27"/>
          <w:szCs w:val="27"/>
        </w:rPr>
        <w:t>Laptop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one default constructor and one named constructor. There is another class named </w:t>
      </w:r>
      <w:r>
        <w:rPr>
          <w:rFonts w:ascii="Segoe UI" w:eastAsia="Segoe UI" w:hAnsi="Segoe UI" w:cs="Segoe UI"/>
          <w:b/>
          <w:bCs/>
          <w:color w:val="FF82B2"/>
          <w:sz w:val="27"/>
          <w:szCs w:val="27"/>
        </w:rPr>
        <w:t>MacBook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extends the </w:t>
      </w:r>
      <w:r>
        <w:rPr>
          <w:rFonts w:ascii="Segoe UI" w:eastAsia="Segoe UI" w:hAnsi="Segoe UI" w:cs="Segoe UI"/>
          <w:b/>
          <w:bCs/>
          <w:color w:val="FF82B2"/>
          <w:sz w:val="27"/>
          <w:szCs w:val="27"/>
        </w:rPr>
        <w:t>Laptop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The </w:t>
      </w:r>
      <w:r>
        <w:rPr>
          <w:rFonts w:ascii="Segoe UI" w:eastAsia="Segoe UI" w:hAnsi="Segoe UI" w:cs="Segoe UI"/>
          <w:b/>
          <w:bCs/>
          <w:color w:val="FF82B2"/>
          <w:sz w:val="27"/>
          <w:szCs w:val="27"/>
        </w:rPr>
        <w:t>MacBook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its own constructor with named parameters. You can call the named constructor of the parent class using the </w:t>
      </w:r>
      <w:r>
        <w:rPr>
          <w:rFonts w:ascii="Segoe UI" w:eastAsia="Segoe UI" w:hAnsi="Segoe UI" w:cs="Segoe UI"/>
          <w:b/>
          <w:bCs/>
          <w:color w:val="FF82B2"/>
          <w:sz w:val="27"/>
          <w:szCs w:val="27"/>
        </w:rPr>
        <w:t>super</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Laptop {</w:t>
      </w:r>
      <w:r w:rsidR="00FB0D64" w:rsidRPr="00FB0D64">
        <w:pict>
          <v:shape id="_x0000_s1851" type="#_x0000_t75" style="position:absolute;left:0;text-align:left;margin-left:51pt;margin-top:14.35pt;width:495pt;height:366pt;z-index:-251293696;mso-position-horizontal-relative:page;mso-position-vertical-relative:text" o:allowincell="f">
            <v:imagedata r:id="rId61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Default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Laptop() {</w:t>
      </w:r>
    </w:p>
    <w:p w:rsidR="00663897" w:rsidRDefault="00F25AC9">
      <w:pPr>
        <w:spacing w:before="1" w:line="405" w:lineRule="atLeast"/>
        <w:ind w:left="240" w:right="5274"/>
        <w:rPr>
          <w:rFonts w:ascii="Consolas" w:eastAsia="Consolas" w:hAnsi="Consolas" w:cs="Consolas"/>
        </w:rPr>
      </w:pPr>
      <w:r>
        <w:rPr>
          <w:rFonts w:ascii="Consolas" w:eastAsia="Consolas" w:hAnsi="Consolas" w:cs="Consolas"/>
          <w:color w:val="555E68"/>
        </w:rPr>
        <w:t xml:space="preserve">    print("Laptop constructor");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Named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Laptop.named() {</w:t>
      </w:r>
    </w:p>
    <w:p w:rsidR="00663897" w:rsidRDefault="00F25AC9">
      <w:pPr>
        <w:spacing w:before="1" w:line="405" w:lineRule="atLeast"/>
        <w:ind w:left="240" w:right="4495"/>
        <w:rPr>
          <w:rFonts w:ascii="Consolas" w:eastAsia="Consolas" w:hAnsi="Consolas" w:cs="Consolas"/>
        </w:rPr>
      </w:pPr>
      <w:r>
        <w:rPr>
          <w:rFonts w:ascii="Consolas" w:eastAsia="Consolas" w:hAnsi="Consolas" w:cs="Consolas"/>
          <w:color w:val="555E68"/>
        </w:rPr>
        <w:t xml:space="preserve">    print("Laptop named constructor");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MacBook extends Laptop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MacBook() : super.named() {</w:t>
      </w:r>
    </w:p>
    <w:p w:rsidR="00663897" w:rsidRDefault="00F25AC9">
      <w:pPr>
        <w:spacing w:before="1" w:line="405" w:lineRule="atLeast"/>
        <w:ind w:left="240" w:right="5144"/>
        <w:rPr>
          <w:rFonts w:ascii="Consolas" w:eastAsia="Consolas" w:hAnsi="Consolas" w:cs="Consolas"/>
        </w:rPr>
      </w:pPr>
      <w:r>
        <w:rPr>
          <w:rFonts w:ascii="Consolas" w:eastAsia="Consolas" w:hAnsi="Consolas" w:cs="Consolas"/>
          <w:color w:val="555E68"/>
        </w:rPr>
        <w:t xml:space="preserve">    print("MacBook constructor");   }</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w:t>
      </w:r>
      <w:r w:rsidR="00FB0D64" w:rsidRPr="00FB0D64">
        <w:pict>
          <v:shape id="_x0000_s1852" type="#_x0000_t75" style="position:absolute;left:0;text-align:left;margin-left:51pt;margin-top:-1pt;width:495pt;height:133pt;z-index:-251292672;mso-position-horizontal-relative:page;mso-position-vertical-relative:text" o:allowincell="f">
            <v:imagedata r:id="rId611"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6053"/>
        <w:rPr>
          <w:rFonts w:ascii="Consolas" w:eastAsia="Consolas" w:hAnsi="Consolas" w:cs="Consolas"/>
        </w:rPr>
      </w:pPr>
      <w:r>
        <w:rPr>
          <w:rFonts w:ascii="Consolas" w:eastAsia="Consolas" w:hAnsi="Consolas" w:cs="Consolas"/>
          <w:color w:val="555E68"/>
        </w:rPr>
        <w:t xml:space="preserve">  var macbook = MacBook(); }</w:t>
      </w:r>
    </w:p>
    <w:p w:rsidR="00663897" w:rsidRDefault="00FB0D64">
      <w:pPr>
        <w:spacing w:before="673" w:line="625" w:lineRule="atLeast"/>
        <w:ind w:right="7979"/>
        <w:rPr>
          <w:rFonts w:ascii="Segoe UI" w:eastAsia="Segoe UI" w:hAnsi="Segoe UI" w:cs="Segoe UI"/>
          <w:sz w:val="26"/>
          <w:szCs w:val="26"/>
        </w:rPr>
      </w:pPr>
      <w:hyperlink r:id="rId612"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2E80F2"/>
          <w:sz w:val="29"/>
          <w:szCs w:val="29"/>
        </w:rPr>
        <w:t xml:space="preserve">Super in Dart </w:t>
      </w:r>
      <w:r w:rsidR="00F25AC9">
        <w:rPr>
          <w:rFonts w:ascii="Segoe UI" w:eastAsia="Segoe UI" w:hAnsi="Segoe UI" w:cs="Segoe UI"/>
          <w:b/>
          <w:bCs/>
          <w:color w:val="FF82B2"/>
          <w:sz w:val="26"/>
          <w:szCs w:val="26"/>
        </w:rPr>
        <w:t>Introduction</w:t>
      </w:r>
    </w:p>
    <w:p w:rsidR="00663897" w:rsidRDefault="00F25AC9">
      <w:pPr>
        <w:spacing w:before="227" w:line="405" w:lineRule="atLeast"/>
        <w:ind w:right="-28"/>
        <w:rPr>
          <w:rFonts w:ascii="Segoe UI" w:eastAsia="Segoe UI" w:hAnsi="Segoe UI" w:cs="Segoe UI"/>
          <w:sz w:val="27"/>
          <w:szCs w:val="27"/>
        </w:rPr>
      </w:pPr>
      <w:r>
        <w:rPr>
          <w:rFonts w:ascii="Segoe UI" w:eastAsia="Segoe UI" w:hAnsi="Segoe UI" w:cs="Segoe UI"/>
          <w:color w:val="000000"/>
          <w:sz w:val="27"/>
          <w:szCs w:val="27"/>
        </w:rPr>
        <w:t xml:space="preserve">In this section, you will learn about Super in Dart programming language with the help of examples. Before learning about Super in Dart, you should have a basic understanding of the </w:t>
      </w:r>
      <w:hyperlink r:id="rId613" w:history="1">
        <w:r>
          <w:rPr>
            <w:rFonts w:ascii="Segoe UI" w:eastAsia="Segoe UI" w:hAnsi="Segoe UI" w:cs="Segoe UI"/>
            <w:color w:val="4D8CE6"/>
            <w:sz w:val="27"/>
            <w:szCs w:val="27"/>
            <w:u w:val="single"/>
          </w:rPr>
          <w:t>constructor</w:t>
        </w:r>
      </w:hyperlink>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hyperlink r:id="rId614" w:history="1">
        <w:r>
          <w:rPr>
            <w:rFonts w:ascii="Segoe UI" w:eastAsia="Segoe UI" w:hAnsi="Segoe UI" w:cs="Segoe UI"/>
            <w:color w:val="4D8CE6"/>
            <w:sz w:val="27"/>
            <w:szCs w:val="27"/>
            <w:u w:val="single"/>
          </w:rPr>
          <w:t>inheritance</w:t>
        </w:r>
      </w:hyperlink>
      <w:r>
        <w:rPr>
          <w:rFonts w:ascii="Segoe UI" w:eastAsia="Segoe UI" w:hAnsi="Segoe UI" w:cs="Segoe UI"/>
          <w:sz w:val="27"/>
          <w:szCs w:val="27"/>
        </w:rPr>
        <w:t xml:space="preserve"> </w:t>
      </w:r>
      <w:r>
        <w:rPr>
          <w:rFonts w:ascii="Segoe UI" w:eastAsia="Segoe UI" w:hAnsi="Segoe UI" w:cs="Segoe UI"/>
          <w:color w:val="000000"/>
          <w:sz w:val="27"/>
          <w:szCs w:val="27"/>
        </w:rPr>
        <w:t>in Dart.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What Is Super In Dart?</w:t>
      </w:r>
    </w:p>
    <w:p w:rsidR="00663897" w:rsidRDefault="00F25AC9">
      <w:pPr>
        <w:spacing w:before="212" w:line="405" w:lineRule="atLeast"/>
        <w:ind w:right="772"/>
        <w:rPr>
          <w:rFonts w:ascii="Segoe UI" w:eastAsia="Segoe UI" w:hAnsi="Segoe UI" w:cs="Segoe UI"/>
          <w:sz w:val="27"/>
          <w:szCs w:val="27"/>
        </w:rPr>
      </w:pPr>
      <w:r>
        <w:rPr>
          <w:rFonts w:ascii="Segoe UI" w:eastAsia="Segoe UI" w:hAnsi="Segoe UI" w:cs="Segoe UI"/>
          <w:color w:val="000000"/>
          <w:sz w:val="27"/>
          <w:szCs w:val="27"/>
        </w:rPr>
        <w:t>Super is used to refer to the parent class. It is used to call the parent class’s properties and methods.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Super In Dart</w:t>
      </w:r>
    </w:p>
    <w:p w:rsidR="00663897" w:rsidRDefault="00F25AC9">
      <w:pPr>
        <w:spacing w:before="227" w:line="405" w:lineRule="atLeast"/>
        <w:ind w:right="60"/>
        <w:rPr>
          <w:rFonts w:ascii="Segoe UI" w:eastAsia="Segoe UI" w:hAnsi="Segoe UI" w:cs="Segoe UI"/>
          <w:sz w:val="27"/>
          <w:szCs w:val="27"/>
        </w:rPr>
      </w:pPr>
      <w:r>
        <w:rPr>
          <w:rFonts w:ascii="Segoe UI" w:eastAsia="Segoe UI" w:hAnsi="Segoe UI" w:cs="Segoe UI"/>
          <w:color w:val="000000"/>
          <w:sz w:val="27"/>
          <w:szCs w:val="27"/>
        </w:rPr>
        <w:t xml:space="preserve">In this example below, the </w:t>
      </w:r>
      <w:r>
        <w:rPr>
          <w:rFonts w:ascii="Segoe UI" w:eastAsia="Segoe UI" w:hAnsi="Segoe UI" w:cs="Segoe UI"/>
          <w:b/>
          <w:bCs/>
          <w:color w:val="FF82B2"/>
          <w:sz w:val="27"/>
          <w:szCs w:val="27"/>
        </w:rPr>
        <w:t>show()</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of the </w:t>
      </w:r>
      <w:r>
        <w:rPr>
          <w:rFonts w:ascii="Segoe UI" w:eastAsia="Segoe UI" w:hAnsi="Segoe UI" w:cs="Segoe UI"/>
          <w:b/>
          <w:bCs/>
          <w:color w:val="FF82B2"/>
          <w:sz w:val="27"/>
          <w:szCs w:val="27"/>
        </w:rPr>
        <w:t>MacBook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calls the </w:t>
      </w:r>
      <w:r>
        <w:rPr>
          <w:rFonts w:ascii="Segoe UI" w:eastAsia="Segoe UI" w:hAnsi="Segoe UI" w:cs="Segoe UI"/>
          <w:b/>
          <w:bCs/>
          <w:color w:val="FF82B2"/>
          <w:sz w:val="27"/>
          <w:szCs w:val="27"/>
        </w:rPr>
        <w:t xml:space="preserve">show() </w:t>
      </w:r>
      <w:r>
        <w:rPr>
          <w:rFonts w:ascii="Segoe UI" w:eastAsia="Segoe UI" w:hAnsi="Segoe UI" w:cs="Segoe UI"/>
          <w:color w:val="000000"/>
          <w:sz w:val="27"/>
          <w:szCs w:val="27"/>
        </w:rPr>
        <w:t xml:space="preserve">method of the parent class using the </w:t>
      </w:r>
      <w:r>
        <w:rPr>
          <w:rFonts w:ascii="Segoe UI" w:eastAsia="Segoe UI" w:hAnsi="Segoe UI" w:cs="Segoe UI"/>
          <w:b/>
          <w:bCs/>
          <w:color w:val="FF82B2"/>
          <w:sz w:val="27"/>
          <w:szCs w:val="27"/>
        </w:rPr>
        <w:t>super</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Laptop {</w:t>
      </w:r>
      <w:r w:rsidR="00FB0D64" w:rsidRPr="00FB0D64">
        <w:pict>
          <v:shape id="_x0000_s1853" type="#_x0000_t75" style="position:absolute;left:0;text-align:left;margin-left:51pt;margin-top:13.6pt;width:495pt;height:312pt;z-index:-251291648;mso-position-horizontal-relative:page;mso-position-vertical-relative:text" o:allowincell="f">
            <v:imagedata r:id="rId61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show() {</w:t>
      </w:r>
    </w:p>
    <w:p w:rsidR="00663897" w:rsidRDefault="00F25AC9">
      <w:pPr>
        <w:spacing w:before="1" w:line="405" w:lineRule="atLeast"/>
        <w:ind w:left="240" w:right="4754"/>
        <w:rPr>
          <w:rFonts w:ascii="Consolas" w:eastAsia="Consolas" w:hAnsi="Consolas" w:cs="Consolas"/>
        </w:rPr>
      </w:pPr>
      <w:r>
        <w:rPr>
          <w:rFonts w:ascii="Consolas" w:eastAsia="Consolas" w:hAnsi="Consolas" w:cs="Consolas"/>
          <w:color w:val="555E68"/>
        </w:rPr>
        <w:t xml:space="preserve">        print("Laptop show method");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MacBook extends Laptop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show() {</w:t>
      </w:r>
    </w:p>
    <w:p w:rsidR="00663897" w:rsidRDefault="00F25AC9">
      <w:pPr>
        <w:spacing w:before="1" w:line="405" w:lineRule="atLeast"/>
        <w:ind w:left="240" w:right="598"/>
        <w:rPr>
          <w:rFonts w:ascii="Consolas" w:eastAsia="Consolas" w:hAnsi="Consolas" w:cs="Consolas"/>
        </w:rPr>
      </w:pPr>
      <w:r>
        <w:rPr>
          <w:rFonts w:ascii="Consolas" w:eastAsia="Consolas" w:hAnsi="Consolas" w:cs="Consolas"/>
          <w:color w:val="555E68"/>
        </w:rPr>
        <w:t xml:space="preserve">        super.show(); // Calling the show method of the parent class         print("MacBook show method");</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854" type="#_x0000_t75" style="position:absolute;left:0;text-align:left;margin-left:51pt;margin-top:-1pt;width:495pt;height:133pt;z-index:-251290624;mso-position-horizontal-relative:page;mso-position-vertical-relative:text" o:allowincell="f">
            <v:imagedata r:id="rId616" o:title=""/>
            <w10:wrap anchorx="page"/>
            <w10:anchorlock/>
          </v:shape>
        </w:pict>
      </w:r>
    </w:p>
    <w:p w:rsidR="00663897" w:rsidRDefault="00F25AC9">
      <w:pPr>
        <w:spacing w:before="1" w:line="405" w:lineRule="atLeast"/>
        <w:ind w:left="240" w:right="3715"/>
        <w:rPr>
          <w:rFonts w:ascii="Consolas" w:eastAsia="Consolas" w:hAnsi="Consolas" w:cs="Consolas"/>
        </w:rPr>
      </w:pPr>
      <w:r>
        <w:rPr>
          <w:rFonts w:ascii="Consolas" w:eastAsia="Consolas" w:hAnsi="Consolas" w:cs="Consolas"/>
          <w:color w:val="555E68"/>
        </w:rPr>
        <w:t xml:space="preserve">  // Creating an object of the MacBook class   MacBook macbook = MacBook();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macbook.show();</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1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Accessing Super Properties In Dart</w:t>
      </w:r>
    </w:p>
    <w:p w:rsidR="00663897" w:rsidRDefault="00F25AC9">
      <w:pPr>
        <w:spacing w:before="227" w:line="405" w:lineRule="atLeast"/>
        <w:ind w:right="-54"/>
        <w:rPr>
          <w:rFonts w:ascii="Segoe UI" w:eastAsia="Segoe UI" w:hAnsi="Segoe UI" w:cs="Segoe UI"/>
          <w:sz w:val="27"/>
          <w:szCs w:val="27"/>
        </w:rPr>
      </w:pPr>
      <w:r>
        <w:rPr>
          <w:rFonts w:ascii="Segoe UI" w:eastAsia="Segoe UI" w:hAnsi="Segoe UI" w:cs="Segoe UI"/>
          <w:color w:val="000000"/>
          <w:sz w:val="27"/>
          <w:szCs w:val="27"/>
        </w:rPr>
        <w:t xml:space="preserve">In this example below, the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of the </w:t>
      </w:r>
      <w:r>
        <w:rPr>
          <w:rFonts w:ascii="Segoe UI" w:eastAsia="Segoe UI" w:hAnsi="Segoe UI" w:cs="Segoe UI"/>
          <w:b/>
          <w:bCs/>
          <w:color w:val="FF82B2"/>
          <w:sz w:val="27"/>
          <w:szCs w:val="27"/>
        </w:rPr>
        <w:t>Tesla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calls the </w:t>
      </w:r>
      <w:r>
        <w:rPr>
          <w:rFonts w:ascii="Segoe UI" w:eastAsia="Segoe UI" w:hAnsi="Segoe UI" w:cs="Segoe UI"/>
          <w:b/>
          <w:bCs/>
          <w:color w:val="FF82B2"/>
          <w:sz w:val="27"/>
          <w:szCs w:val="27"/>
        </w:rPr>
        <w:t xml:space="preserve">noOfSeats </w:t>
      </w:r>
      <w:r>
        <w:rPr>
          <w:rFonts w:ascii="Segoe UI" w:eastAsia="Segoe UI" w:hAnsi="Segoe UI" w:cs="Segoe UI"/>
          <w:color w:val="000000"/>
          <w:sz w:val="27"/>
          <w:szCs w:val="27"/>
        </w:rPr>
        <w:t xml:space="preserve">property of the parent class using the </w:t>
      </w:r>
      <w:r>
        <w:rPr>
          <w:rFonts w:ascii="Segoe UI" w:eastAsia="Segoe UI" w:hAnsi="Segoe UI" w:cs="Segoe UI"/>
          <w:b/>
          <w:bCs/>
          <w:color w:val="FF82B2"/>
          <w:sz w:val="27"/>
          <w:szCs w:val="27"/>
        </w:rPr>
        <w:t>super</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Car {</w:t>
      </w:r>
      <w:r w:rsidR="00FB0D64" w:rsidRPr="00FB0D64">
        <w:pict>
          <v:shape id="_x0000_s1855" type="#_x0000_t75" style="position:absolute;left:0;text-align:left;margin-left:51pt;margin-top:14.35pt;width:495pt;height:385pt;z-index:-251289600;mso-position-horizontal-relative:page;mso-position-vertical-relative:text" o:allowincell="f">
            <v:imagedata r:id="rId618" o:title=""/>
            <w10:wrap anchorx="page"/>
            <w10:anchorlock/>
          </v:shape>
        </w:pict>
      </w:r>
    </w:p>
    <w:p w:rsidR="00663897" w:rsidRDefault="00F25AC9">
      <w:pPr>
        <w:spacing w:before="1" w:line="405" w:lineRule="atLeast"/>
        <w:ind w:left="240" w:right="6833"/>
        <w:rPr>
          <w:rFonts w:ascii="Consolas" w:eastAsia="Consolas" w:hAnsi="Consolas" w:cs="Consolas"/>
        </w:rPr>
      </w:pPr>
      <w:r>
        <w:rPr>
          <w:rFonts w:ascii="Consolas" w:eastAsia="Consolas" w:hAnsi="Consolas" w:cs="Consolas"/>
          <w:color w:val="555E68"/>
        </w:rPr>
        <w:t xml:space="preserve">  int noOfSeats = 4; }</w:t>
      </w:r>
    </w:p>
    <w:p w:rsidR="00663897" w:rsidRDefault="00F25AC9">
      <w:pPr>
        <w:spacing w:before="405" w:line="405" w:lineRule="atLeast"/>
        <w:ind w:left="240" w:right="6183"/>
        <w:rPr>
          <w:rFonts w:ascii="Consolas" w:eastAsia="Consolas" w:hAnsi="Consolas" w:cs="Consolas"/>
        </w:rPr>
      </w:pPr>
      <w:r>
        <w:rPr>
          <w:rFonts w:ascii="Consolas" w:eastAsia="Consolas" w:hAnsi="Consolas" w:cs="Consolas"/>
          <w:color w:val="555E68"/>
        </w:rPr>
        <w:t>class Tesla extends Car {   int noOfSeats = 6;</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print("No of seats in Tesla: $noOfSeats");</w:t>
      </w:r>
    </w:p>
    <w:p w:rsidR="00663897" w:rsidRDefault="00F25AC9">
      <w:pPr>
        <w:spacing w:before="1" w:line="405" w:lineRule="atLeast"/>
        <w:ind w:left="240" w:right="2676"/>
        <w:rPr>
          <w:rFonts w:ascii="Consolas" w:eastAsia="Consolas" w:hAnsi="Consolas" w:cs="Consolas"/>
        </w:rPr>
      </w:pPr>
      <w:r>
        <w:rPr>
          <w:rFonts w:ascii="Consolas" w:eastAsia="Consolas" w:hAnsi="Consolas" w:cs="Consolas"/>
          <w:color w:val="555E68"/>
        </w:rPr>
        <w:t xml:space="preserve">    print("No of seats in Car: ${super.noOfSeats}");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6573"/>
        <w:rPr>
          <w:rFonts w:ascii="Consolas" w:eastAsia="Consolas" w:hAnsi="Consolas" w:cs="Consolas"/>
        </w:rPr>
      </w:pPr>
      <w:r>
        <w:rPr>
          <w:rFonts w:ascii="Consolas" w:eastAsia="Consolas" w:hAnsi="Consolas" w:cs="Consolas"/>
          <w:color w:val="555E68"/>
        </w:rPr>
        <w:t xml:space="preserve">  var tesla = Tesla();   tesla.display();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1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Super With Constructor In Dart</w:t>
      </w:r>
    </w:p>
    <w:p w:rsidR="00663897" w:rsidRDefault="00F25AC9">
      <w:pPr>
        <w:spacing w:before="212" w:line="405" w:lineRule="atLeast"/>
        <w:ind w:right="391"/>
        <w:rPr>
          <w:rFonts w:ascii="Segoe UI" w:eastAsia="Segoe UI" w:hAnsi="Segoe UI" w:cs="Segoe UI"/>
          <w:sz w:val="27"/>
          <w:szCs w:val="27"/>
        </w:rPr>
      </w:pPr>
      <w:r>
        <w:rPr>
          <w:rFonts w:ascii="Segoe UI" w:eastAsia="Segoe UI" w:hAnsi="Segoe UI" w:cs="Segoe UI"/>
          <w:color w:val="000000"/>
          <w:sz w:val="27"/>
          <w:szCs w:val="27"/>
        </w:rPr>
        <w:lastRenderedPageBreak/>
        <w:t xml:space="preserve">In this example below, the </w:t>
      </w:r>
      <w:r>
        <w:rPr>
          <w:rFonts w:ascii="Segoe UI" w:eastAsia="Segoe UI" w:hAnsi="Segoe UI" w:cs="Segoe UI"/>
          <w:b/>
          <w:bCs/>
          <w:color w:val="FF82B2"/>
          <w:sz w:val="27"/>
          <w:szCs w:val="27"/>
        </w:rPr>
        <w:t>Manager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constructor calls the </w:t>
      </w:r>
      <w:r>
        <w:rPr>
          <w:rFonts w:ascii="Segoe UI" w:eastAsia="Segoe UI" w:hAnsi="Segoe UI" w:cs="Segoe UI"/>
          <w:b/>
          <w:bCs/>
          <w:color w:val="FF82B2"/>
          <w:sz w:val="27"/>
          <w:szCs w:val="27"/>
        </w:rPr>
        <w:t>Employee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constructor using the </w:t>
      </w:r>
      <w:r>
        <w:rPr>
          <w:rFonts w:ascii="Segoe UI" w:eastAsia="Segoe UI" w:hAnsi="Segoe UI" w:cs="Segoe UI"/>
          <w:b/>
          <w:bCs/>
          <w:color w:val="FF82B2"/>
          <w:sz w:val="27"/>
          <w:szCs w:val="27"/>
        </w:rPr>
        <w:t>super</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spacing w:before="233" w:line="276" w:lineRule="atLeast"/>
        <w:ind w:left="240" w:right="-200"/>
        <w:jc w:val="both"/>
        <w:rPr>
          <w:rFonts w:ascii="Consolas" w:eastAsia="Consolas" w:hAnsi="Consolas" w:cs="Consolas"/>
        </w:rPr>
      </w:pPr>
      <w:r>
        <w:rPr>
          <w:rFonts w:ascii="Consolas" w:eastAsia="Consolas" w:hAnsi="Consolas" w:cs="Consolas"/>
          <w:color w:val="555E68"/>
        </w:rPr>
        <w:t>class Employee {</w:t>
      </w:r>
      <w:r w:rsidR="00FB0D64" w:rsidRPr="00FB0D64">
        <w:pict>
          <v:shape id="_x0000_s1856" type="#_x0000_t75" style="position:absolute;left:0;text-align:left;margin-left:51pt;margin-top:-1pt;width:495pt;height:426pt;z-index:-251288576;mso-position-horizontal-relative:page;mso-position-vertical-relative:text" o:allowincell="f">
            <v:imagedata r:id="rId62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4235"/>
        <w:rPr>
          <w:rFonts w:ascii="Consolas" w:eastAsia="Consolas" w:hAnsi="Consolas" w:cs="Consolas"/>
        </w:rPr>
      </w:pPr>
      <w:r>
        <w:rPr>
          <w:rFonts w:ascii="Consolas" w:eastAsia="Consolas" w:hAnsi="Consolas" w:cs="Consolas"/>
          <w:color w:val="555E68"/>
        </w:rPr>
        <w:t xml:space="preserve">  Employee(String name, double salary) {     print("Employee constructor");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print("Name: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print("Salary: $salary");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Manager extends Employee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1507"/>
        <w:rPr>
          <w:rFonts w:ascii="Consolas" w:eastAsia="Consolas" w:hAnsi="Consolas" w:cs="Consolas"/>
        </w:rPr>
      </w:pPr>
      <w:r>
        <w:rPr>
          <w:rFonts w:ascii="Consolas" w:eastAsia="Consolas" w:hAnsi="Consolas" w:cs="Consolas"/>
          <w:color w:val="555E68"/>
        </w:rPr>
        <w:t xml:space="preserve">  Manager(String name, double salary) : super(name, salary) {     print("Manager constructor");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3585"/>
        <w:rPr>
          <w:rFonts w:ascii="Consolas" w:eastAsia="Consolas" w:hAnsi="Consolas" w:cs="Consolas"/>
        </w:rPr>
      </w:pPr>
      <w:r>
        <w:rPr>
          <w:rFonts w:ascii="Consolas" w:eastAsia="Consolas" w:hAnsi="Consolas" w:cs="Consolas"/>
          <w:color w:val="555E68"/>
        </w:rPr>
        <w:t xml:space="preserve">  Manager manager = Manager("John", 25000.0); }</w:t>
      </w:r>
    </w:p>
    <w:p w:rsidR="00663897" w:rsidRDefault="00FB0D64">
      <w:pPr>
        <w:spacing w:before="890" w:line="359" w:lineRule="atLeast"/>
        <w:ind w:right="-200"/>
        <w:jc w:val="both"/>
        <w:rPr>
          <w:rFonts w:ascii="Segoe UI" w:eastAsia="Segoe UI" w:hAnsi="Segoe UI" w:cs="Segoe UI"/>
          <w:sz w:val="27"/>
          <w:szCs w:val="27"/>
        </w:rPr>
      </w:pPr>
      <w:hyperlink r:id="rId62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Super With Named Constructor In Dart</w:t>
      </w:r>
    </w:p>
    <w:p w:rsidR="00663897" w:rsidRDefault="00F25AC9">
      <w:pPr>
        <w:spacing w:before="227" w:line="405" w:lineRule="atLeast"/>
        <w:ind w:right="120"/>
        <w:rPr>
          <w:rFonts w:ascii="Segoe UI" w:eastAsia="Segoe UI" w:hAnsi="Segoe UI" w:cs="Segoe UI"/>
          <w:sz w:val="27"/>
          <w:szCs w:val="27"/>
        </w:rPr>
      </w:pPr>
      <w:r>
        <w:rPr>
          <w:rFonts w:ascii="Segoe UI" w:eastAsia="Segoe UI" w:hAnsi="Segoe UI" w:cs="Segoe UI"/>
          <w:color w:val="000000"/>
          <w:sz w:val="27"/>
          <w:szCs w:val="27"/>
        </w:rPr>
        <w:t xml:space="preserve">In this example below, the </w:t>
      </w:r>
      <w:r>
        <w:rPr>
          <w:rFonts w:ascii="Segoe UI" w:eastAsia="Segoe UI" w:hAnsi="Segoe UI" w:cs="Segoe UI"/>
          <w:b/>
          <w:bCs/>
          <w:color w:val="FF82B2"/>
          <w:sz w:val="27"/>
          <w:szCs w:val="27"/>
        </w:rPr>
        <w:t>Manager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named constructor calls the </w:t>
      </w:r>
      <w:r>
        <w:rPr>
          <w:rFonts w:ascii="Segoe UI" w:eastAsia="Segoe UI" w:hAnsi="Segoe UI" w:cs="Segoe UI"/>
          <w:b/>
          <w:bCs/>
          <w:color w:val="FF82B2"/>
          <w:sz w:val="27"/>
          <w:szCs w:val="27"/>
        </w:rPr>
        <w:t xml:space="preserve">Employee </w:t>
      </w:r>
      <w:r>
        <w:rPr>
          <w:rFonts w:ascii="Segoe UI" w:eastAsia="Segoe UI" w:hAnsi="Segoe UI" w:cs="Segoe UI"/>
          <w:color w:val="000000"/>
          <w:sz w:val="27"/>
          <w:szCs w:val="27"/>
        </w:rPr>
        <w:t xml:space="preserve">class named constructor using the </w:t>
      </w:r>
      <w:r>
        <w:rPr>
          <w:rFonts w:ascii="Segoe UI" w:eastAsia="Segoe UI" w:hAnsi="Segoe UI" w:cs="Segoe UI"/>
          <w:b/>
          <w:bCs/>
          <w:color w:val="FF82B2"/>
          <w:sz w:val="27"/>
          <w:szCs w:val="27"/>
        </w:rPr>
        <w:t>super</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Employee {</w:t>
      </w:r>
      <w:r w:rsidR="00FB0D64" w:rsidRPr="00FB0D64">
        <w:pict>
          <v:shape id="_x0000_s1857" type="#_x0000_t75" style="position:absolute;left:0;text-align:left;margin-left:51pt;margin-top:13.85pt;width:495pt;height:236pt;z-index:-251287552;mso-position-horizontal-relative:page;mso-position-vertical-relative:text" o:allowincell="f">
            <v:imagedata r:id="rId62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Named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Employee.manager() {</w:t>
      </w:r>
    </w:p>
    <w:p w:rsidR="00663897" w:rsidRDefault="00F25AC9">
      <w:pPr>
        <w:spacing w:before="1" w:line="405" w:lineRule="atLeast"/>
        <w:ind w:left="240" w:right="4235"/>
        <w:rPr>
          <w:rFonts w:ascii="Consolas" w:eastAsia="Consolas" w:hAnsi="Consolas" w:cs="Consolas"/>
        </w:rPr>
      </w:pPr>
      <w:r>
        <w:rPr>
          <w:rFonts w:ascii="Consolas" w:eastAsia="Consolas" w:hAnsi="Consolas" w:cs="Consolas"/>
          <w:color w:val="555E68"/>
        </w:rPr>
        <w:t xml:space="preserve">    print("Employee named constructor");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Manager extends Employee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 Named constructor</w:t>
      </w:r>
    </w:p>
    <w:p w:rsidR="00663897" w:rsidRDefault="00F25AC9">
      <w:pPr>
        <w:shd w:val="clear" w:color="auto" w:fill="F6F7F8"/>
        <w:spacing w:before="1" w:line="405" w:lineRule="atLeast"/>
        <w:ind w:left="240" w:right="4365"/>
        <w:jc w:val="both"/>
        <w:rPr>
          <w:rFonts w:ascii="Consolas" w:eastAsia="Consolas" w:hAnsi="Consolas" w:cs="Consolas"/>
        </w:rPr>
      </w:pPr>
      <w:r>
        <w:rPr>
          <w:rFonts w:ascii="Consolas" w:eastAsia="Consolas" w:hAnsi="Consolas" w:cs="Consolas"/>
          <w:color w:val="555E68"/>
        </w:rPr>
        <w:t xml:space="preserve">  Manager.manager() : super.manager() {     print("Manager named constructor");</w:t>
      </w:r>
    </w:p>
    <w:p w:rsidR="00663897" w:rsidRDefault="00F25AC9">
      <w:pPr>
        <w:spacing w:line="405" w:lineRule="atLeast"/>
        <w:ind w:left="240" w:right="9041"/>
        <w:rPr>
          <w:rFonts w:ascii="Consolas" w:eastAsia="Consolas" w:hAnsi="Consolas" w:cs="Consolas"/>
        </w:rPr>
      </w:pPr>
      <w:r>
        <w:rPr>
          <w:rFonts w:ascii="Consolas" w:eastAsia="Consolas" w:hAnsi="Consolas" w:cs="Consolas"/>
          <w:color w:val="555E68"/>
        </w:rPr>
        <w:t xml:space="preserve">  } }</w:t>
      </w:r>
      <w:r w:rsidR="00FB0D64" w:rsidRPr="00FB0D64">
        <w:pict>
          <v:shape id="_x0000_s1858" type="#_x0000_t75" style="position:absolute;left:0;text-align:left;margin-left:51pt;margin-top:-1pt;width:495pt;height:153pt;z-index:-251286528;mso-position-horizontal-relative:page;mso-position-vertical-relative:text" o:allowincell="f">
            <v:imagedata r:id="rId623"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4494"/>
        <w:rPr>
          <w:rFonts w:ascii="Consolas" w:eastAsia="Consolas" w:hAnsi="Consolas" w:cs="Consolas"/>
        </w:rPr>
      </w:pPr>
      <w:r>
        <w:rPr>
          <w:rFonts w:ascii="Consolas" w:eastAsia="Consolas" w:hAnsi="Consolas" w:cs="Consolas"/>
          <w:color w:val="555E68"/>
        </w:rPr>
        <w:t xml:space="preserve">  Manager manager = Manager.manager(); }</w:t>
      </w:r>
    </w:p>
    <w:p w:rsidR="00663897" w:rsidRDefault="00FB0D64">
      <w:pPr>
        <w:spacing w:before="890" w:line="359" w:lineRule="atLeast"/>
        <w:ind w:right="-200"/>
        <w:jc w:val="both"/>
        <w:rPr>
          <w:rFonts w:ascii="Segoe UI" w:eastAsia="Segoe UI" w:hAnsi="Segoe UI" w:cs="Segoe UI"/>
          <w:sz w:val="27"/>
          <w:szCs w:val="27"/>
        </w:rPr>
      </w:pPr>
      <w:hyperlink r:id="rId624"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5: Super With Multilevel Inheritance In Dart</w:t>
      </w:r>
    </w:p>
    <w:p w:rsidR="00663897" w:rsidRDefault="00F25AC9">
      <w:pPr>
        <w:spacing w:before="227" w:line="405" w:lineRule="atLeast"/>
        <w:ind w:right="280"/>
        <w:rPr>
          <w:rFonts w:ascii="Segoe UI" w:eastAsia="Segoe UI" w:hAnsi="Segoe UI" w:cs="Segoe UI"/>
          <w:sz w:val="27"/>
          <w:szCs w:val="27"/>
        </w:rPr>
      </w:pPr>
      <w:r>
        <w:rPr>
          <w:rFonts w:ascii="Segoe UI" w:eastAsia="Segoe UI" w:hAnsi="Segoe UI" w:cs="Segoe UI"/>
          <w:color w:val="000000"/>
          <w:sz w:val="27"/>
          <w:szCs w:val="27"/>
        </w:rPr>
        <w:t xml:space="preserve">In this example below, the </w:t>
      </w:r>
      <w:r>
        <w:rPr>
          <w:rFonts w:ascii="Segoe UI" w:eastAsia="Segoe UI" w:hAnsi="Segoe UI" w:cs="Segoe UI"/>
          <w:b/>
          <w:bCs/>
          <w:color w:val="FF82B2"/>
          <w:sz w:val="27"/>
          <w:szCs w:val="27"/>
        </w:rPr>
        <w:t>MacBookPro</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calls the </w:t>
      </w:r>
      <w:r>
        <w:rPr>
          <w:rFonts w:ascii="Segoe UI" w:eastAsia="Segoe UI" w:hAnsi="Segoe UI" w:cs="Segoe UI"/>
          <w:b/>
          <w:bCs/>
          <w:color w:val="FF82B2"/>
          <w:sz w:val="27"/>
          <w:szCs w:val="27"/>
        </w:rPr>
        <w:t xml:space="preserve">display </w:t>
      </w:r>
      <w:r>
        <w:rPr>
          <w:rFonts w:ascii="Segoe UI" w:eastAsia="Segoe UI" w:hAnsi="Segoe UI" w:cs="Segoe UI"/>
          <w:color w:val="000000"/>
          <w:sz w:val="27"/>
          <w:szCs w:val="27"/>
        </w:rPr>
        <w:t xml:space="preserve">method of the parent class </w:t>
      </w:r>
      <w:r>
        <w:rPr>
          <w:rFonts w:ascii="Segoe UI" w:eastAsia="Segoe UI" w:hAnsi="Segoe UI" w:cs="Segoe UI"/>
          <w:b/>
          <w:bCs/>
          <w:color w:val="FF82B2"/>
          <w:sz w:val="27"/>
          <w:szCs w:val="27"/>
        </w:rPr>
        <w:t>MacBook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using the </w:t>
      </w:r>
      <w:r>
        <w:rPr>
          <w:rFonts w:ascii="Segoe UI" w:eastAsia="Segoe UI" w:hAnsi="Segoe UI" w:cs="Segoe UI"/>
          <w:b/>
          <w:bCs/>
          <w:color w:val="FF82B2"/>
          <w:sz w:val="27"/>
          <w:szCs w:val="27"/>
        </w:rPr>
        <w:t>super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 The </w:t>
      </w:r>
      <w:r>
        <w:rPr>
          <w:rFonts w:ascii="Segoe UI" w:eastAsia="Segoe UI" w:hAnsi="Segoe UI" w:cs="Segoe UI"/>
          <w:b/>
          <w:bCs/>
          <w:color w:val="FF82B2"/>
          <w:sz w:val="27"/>
          <w:szCs w:val="27"/>
        </w:rPr>
        <w:t xml:space="preserve">MacBook </w:t>
      </w:r>
      <w:r>
        <w:rPr>
          <w:rFonts w:ascii="Segoe UI" w:eastAsia="Segoe UI" w:hAnsi="Segoe UI" w:cs="Segoe UI"/>
          <w:color w:val="000000"/>
          <w:sz w:val="27"/>
          <w:szCs w:val="27"/>
        </w:rPr>
        <w:t xml:space="preserve">class method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calls the </w:t>
      </w:r>
      <w:r>
        <w:rPr>
          <w:rFonts w:ascii="Segoe UI" w:eastAsia="Segoe UI" w:hAnsi="Segoe UI" w:cs="Segoe UI"/>
          <w:b/>
          <w:bCs/>
          <w:color w:val="FF82B2"/>
          <w:sz w:val="27"/>
          <w:szCs w:val="27"/>
        </w:rPr>
        <w:t>display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of the parent class </w:t>
      </w:r>
      <w:r>
        <w:rPr>
          <w:rFonts w:ascii="Segoe UI" w:eastAsia="Segoe UI" w:hAnsi="Segoe UI" w:cs="Segoe UI"/>
          <w:b/>
          <w:bCs/>
          <w:color w:val="FF82B2"/>
          <w:sz w:val="27"/>
          <w:szCs w:val="27"/>
        </w:rPr>
        <w:t>Laptop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using the </w:t>
      </w:r>
      <w:r>
        <w:rPr>
          <w:rFonts w:ascii="Segoe UI" w:eastAsia="Segoe UI" w:hAnsi="Segoe UI" w:cs="Segoe UI"/>
          <w:b/>
          <w:bCs/>
          <w:color w:val="FF82B2"/>
          <w:sz w:val="27"/>
          <w:szCs w:val="27"/>
        </w:rPr>
        <w:t>super</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Laptop {</w:t>
      </w:r>
      <w:r w:rsidR="00FB0D64" w:rsidRPr="00FB0D64">
        <w:pict>
          <v:shape id="_x0000_s1859" type="#_x0000_t75" style="position:absolute;left:0;text-align:left;margin-left:51pt;margin-top:13.6pt;width:495pt;height:468pt;z-index:-251285504;mso-position-horizontal-relative:page;mso-position-vertical-relative:text" o:allowincell="f">
            <v:imagedata r:id="rId62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 w:line="405" w:lineRule="atLeast"/>
        <w:ind w:left="240" w:right="5793"/>
        <w:rPr>
          <w:rFonts w:ascii="Consolas" w:eastAsia="Consolas" w:hAnsi="Consolas" w:cs="Consolas"/>
        </w:rPr>
      </w:pPr>
      <w:r>
        <w:rPr>
          <w:rFonts w:ascii="Consolas" w:eastAsia="Consolas" w:hAnsi="Consolas" w:cs="Consolas"/>
          <w:color w:val="555E68"/>
        </w:rPr>
        <w:t xml:space="preserve">    print("Laptop display");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5534"/>
        <w:rPr>
          <w:rFonts w:ascii="Consolas" w:eastAsia="Consolas" w:hAnsi="Consolas" w:cs="Consolas"/>
        </w:rPr>
      </w:pPr>
      <w:r>
        <w:rPr>
          <w:rFonts w:ascii="Consolas" w:eastAsia="Consolas" w:hAnsi="Consolas" w:cs="Consolas"/>
          <w:color w:val="555E68"/>
        </w:rPr>
        <w:t>class MacBook extends Laptop {   // Method</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 w:line="405" w:lineRule="atLeast"/>
        <w:ind w:left="240" w:right="5664"/>
        <w:rPr>
          <w:rFonts w:ascii="Consolas" w:eastAsia="Consolas" w:hAnsi="Consolas" w:cs="Consolas"/>
        </w:rPr>
      </w:pPr>
      <w:r>
        <w:rPr>
          <w:rFonts w:ascii="Consolas" w:eastAsia="Consolas" w:hAnsi="Consolas" w:cs="Consolas"/>
          <w:color w:val="555E68"/>
        </w:rPr>
        <w:t xml:space="preserve">    print("MacBook display");     super.display();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5014"/>
        <w:rPr>
          <w:rFonts w:ascii="Consolas" w:eastAsia="Consolas" w:hAnsi="Consolas" w:cs="Consolas"/>
        </w:rPr>
      </w:pPr>
      <w:r>
        <w:rPr>
          <w:rFonts w:ascii="Consolas" w:eastAsia="Consolas" w:hAnsi="Consolas" w:cs="Consolas"/>
          <w:color w:val="555E68"/>
        </w:rPr>
        <w:t>class MacBookPro extends MacBook {   // Method</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 w:line="405" w:lineRule="atLeast"/>
        <w:ind w:left="240" w:right="5274"/>
        <w:rPr>
          <w:rFonts w:ascii="Consolas" w:eastAsia="Consolas" w:hAnsi="Consolas" w:cs="Consolas"/>
        </w:rPr>
      </w:pPr>
      <w:r>
        <w:rPr>
          <w:rFonts w:ascii="Consolas" w:eastAsia="Consolas" w:hAnsi="Consolas" w:cs="Consolas"/>
          <w:color w:val="555E68"/>
        </w:rPr>
        <w:lastRenderedPageBreak/>
        <w:t xml:space="preserve">    print("MacBookPro display");     super.display();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53"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860" type="#_x0000_t75" style="position:absolute;left:0;text-align:left;margin-left:51pt;margin-top:-1pt;width:495pt;height:133pt;z-index:-251284480;mso-position-horizontal-relative:page;mso-position-vertical-relative:text" o:allowincell="f">
            <v:imagedata r:id="rId626" o:title=""/>
            <w10:wrap anchorx="page"/>
            <w10:anchorlock/>
          </v:shape>
        </w:pict>
      </w:r>
    </w:p>
    <w:p w:rsidR="00663897" w:rsidRDefault="00F25AC9">
      <w:pPr>
        <w:spacing w:before="1" w:line="405" w:lineRule="atLeast"/>
        <w:ind w:left="240" w:right="5274"/>
        <w:rPr>
          <w:rFonts w:ascii="Consolas" w:eastAsia="Consolas" w:hAnsi="Consolas" w:cs="Consolas"/>
        </w:rPr>
      </w:pPr>
      <w:r>
        <w:rPr>
          <w:rFonts w:ascii="Consolas" w:eastAsia="Consolas" w:hAnsi="Consolas" w:cs="Consolas"/>
          <w:color w:val="555E68"/>
        </w:rPr>
        <w:t xml:space="preserve">  var macbookpro = MacBookPro();   macbookpro.display();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2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Key Points To Remember</w:t>
      </w:r>
    </w:p>
    <w:p w:rsidR="00663897" w:rsidRDefault="00F25AC9">
      <w:pPr>
        <w:numPr>
          <w:ilvl w:val="0"/>
          <w:numId w:val="59"/>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super</w:t>
      </w:r>
      <w:r>
        <w:rPr>
          <w:rFonts w:ascii="Segoe UI" w:eastAsia="Segoe UI" w:hAnsi="Segoe UI" w:cs="Segoe UI"/>
          <w:sz w:val="27"/>
          <w:szCs w:val="27"/>
        </w:rPr>
        <w:t xml:space="preserve"> </w:t>
      </w:r>
      <w:r>
        <w:rPr>
          <w:rFonts w:ascii="Segoe UI" w:eastAsia="Segoe UI" w:hAnsi="Segoe UI" w:cs="Segoe UI"/>
          <w:color w:val="000000"/>
          <w:sz w:val="27"/>
          <w:szCs w:val="27"/>
        </w:rPr>
        <w:t>keyword is used to access the parent class members.</w:t>
      </w:r>
    </w:p>
    <w:p w:rsidR="00663897" w:rsidRDefault="00F25AC9">
      <w:pPr>
        <w:numPr>
          <w:ilvl w:val="1"/>
          <w:numId w:val="5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super</w:t>
      </w:r>
      <w:r>
        <w:rPr>
          <w:rFonts w:ascii="Segoe UI" w:eastAsia="Segoe UI" w:hAnsi="Segoe UI" w:cs="Segoe UI"/>
          <w:sz w:val="27"/>
          <w:szCs w:val="27"/>
        </w:rPr>
        <w:t xml:space="preserve"> </w:t>
      </w:r>
      <w:r>
        <w:rPr>
          <w:rFonts w:ascii="Segoe UI" w:eastAsia="Segoe UI" w:hAnsi="Segoe UI" w:cs="Segoe UI"/>
          <w:color w:val="000000"/>
          <w:sz w:val="27"/>
          <w:szCs w:val="27"/>
        </w:rPr>
        <w:t>keyword is used to call the method of the parent class.</w:t>
      </w:r>
    </w:p>
    <w:p w:rsidR="00663897" w:rsidRDefault="00F25AC9">
      <w:pPr>
        <w:spacing w:before="282"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Polymorphism in Dart</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Introduction</w:t>
      </w:r>
    </w:p>
    <w:p w:rsidR="00663897" w:rsidRDefault="00F25AC9">
      <w:pPr>
        <w:spacing w:before="227" w:line="405" w:lineRule="atLeast"/>
        <w:ind w:right="-21"/>
        <w:rPr>
          <w:rFonts w:ascii="Segoe UI" w:eastAsia="Segoe UI" w:hAnsi="Segoe UI" w:cs="Segoe UI"/>
          <w:sz w:val="27"/>
          <w:szCs w:val="27"/>
        </w:rPr>
      </w:pPr>
      <w:r>
        <w:rPr>
          <w:rFonts w:ascii="Segoe UI" w:eastAsia="Segoe UI" w:hAnsi="Segoe UI" w:cs="Segoe UI"/>
          <w:color w:val="000000"/>
          <w:sz w:val="27"/>
          <w:szCs w:val="27"/>
        </w:rPr>
        <w:t xml:space="preserve">In this section, you will learn about polymorphism in Dart programming language with the help of examples. Before learning about polymorphism in Dart, you should have a basic understanding of the </w:t>
      </w:r>
      <w:hyperlink r:id="rId628" w:history="1">
        <w:r>
          <w:rPr>
            <w:rFonts w:ascii="Segoe UI" w:eastAsia="Segoe UI" w:hAnsi="Segoe UI" w:cs="Segoe UI"/>
            <w:color w:val="4D8CE6"/>
            <w:sz w:val="27"/>
            <w:szCs w:val="27"/>
            <w:u w:val="single"/>
          </w:rPr>
          <w:t>inheritance</w:t>
        </w:r>
      </w:hyperlink>
      <w:r>
        <w:rPr>
          <w:rFonts w:ascii="Segoe UI" w:eastAsia="Segoe UI" w:hAnsi="Segoe UI" w:cs="Segoe UI"/>
          <w:sz w:val="27"/>
          <w:szCs w:val="27"/>
        </w:rPr>
        <w:t xml:space="preserve"> </w:t>
      </w:r>
      <w:r>
        <w:rPr>
          <w:rFonts w:ascii="Segoe UI" w:eastAsia="Segoe UI" w:hAnsi="Segoe UI" w:cs="Segoe UI"/>
          <w:color w:val="000000"/>
          <w:sz w:val="27"/>
          <w:szCs w:val="27"/>
        </w:rPr>
        <w:t>in Dart.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Polymorphism In Dart</w:t>
      </w:r>
    </w:p>
    <w:p w:rsidR="00663897" w:rsidRDefault="00F25AC9">
      <w:pPr>
        <w:spacing w:before="212" w:line="405" w:lineRule="atLeast"/>
        <w:ind w:right="-35"/>
        <w:rPr>
          <w:rFonts w:ascii="Segoe UI" w:eastAsia="Segoe UI" w:hAnsi="Segoe UI" w:cs="Segoe UI"/>
          <w:sz w:val="27"/>
          <w:szCs w:val="27"/>
        </w:rPr>
      </w:pPr>
      <w:r>
        <w:rPr>
          <w:rFonts w:ascii="Segoe UI" w:eastAsia="Segoe UI" w:hAnsi="Segoe UI" w:cs="Segoe UI"/>
          <w:color w:val="000000"/>
          <w:sz w:val="27"/>
          <w:szCs w:val="27"/>
        </w:rPr>
        <w:t xml:space="preserve">Poly means </w:t>
      </w:r>
      <w:r>
        <w:rPr>
          <w:rFonts w:ascii="Segoe UI" w:eastAsia="Segoe UI" w:hAnsi="Segoe UI" w:cs="Segoe UI"/>
          <w:b/>
          <w:bCs/>
          <w:color w:val="FF82B2"/>
          <w:sz w:val="27"/>
          <w:szCs w:val="27"/>
        </w:rPr>
        <w:t>many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morph means </w:t>
      </w:r>
      <w:r>
        <w:rPr>
          <w:rFonts w:ascii="Segoe UI" w:eastAsia="Segoe UI" w:hAnsi="Segoe UI" w:cs="Segoe UI"/>
          <w:b/>
          <w:bCs/>
          <w:color w:val="FF82B2"/>
          <w:sz w:val="27"/>
          <w:szCs w:val="27"/>
        </w:rPr>
        <w:t>forms</w:t>
      </w:r>
      <w:r>
        <w:rPr>
          <w:rFonts w:ascii="Segoe UI" w:eastAsia="Segoe UI" w:hAnsi="Segoe UI" w:cs="Segoe UI"/>
          <w:color w:val="000000"/>
          <w:sz w:val="27"/>
          <w:szCs w:val="27"/>
        </w:rPr>
        <w:t>. Polymorphism is the ability of an object to take on many forms. As humans, we have the ability to take on many forms. We can be a student, a teacher, a parent, a friend, and so on. Similarly, in object-oriented programming, polymorphism is the ability of an object to take on many forms.</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right="688"/>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In the real world, polymorphism is updating or modifying the feature, function, or implementation that already exists in the parent class.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Polymorphism By Method Overriding</w:t>
      </w:r>
    </w:p>
    <w:p w:rsidR="00663897" w:rsidRDefault="00F25AC9">
      <w:pPr>
        <w:spacing w:before="227" w:line="405" w:lineRule="atLeast"/>
        <w:ind w:right="-164"/>
        <w:rPr>
          <w:rFonts w:ascii="Segoe UI" w:eastAsia="Segoe UI" w:hAnsi="Segoe UI" w:cs="Segoe UI"/>
          <w:sz w:val="27"/>
          <w:szCs w:val="27"/>
        </w:rPr>
      </w:pPr>
      <w:r>
        <w:rPr>
          <w:rFonts w:ascii="Segoe UI" w:eastAsia="Segoe UI" w:hAnsi="Segoe UI" w:cs="Segoe UI"/>
          <w:color w:val="000000"/>
          <w:sz w:val="27"/>
          <w:szCs w:val="27"/>
        </w:rPr>
        <w:lastRenderedPageBreak/>
        <w:t>Method overriding is a technique in which you can create a method in the child class that has the same name as the method in the parent class. The method in the child class overrides the method in the parent class.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233" w:line="276" w:lineRule="atLeast"/>
        <w:ind w:left="240" w:right="-200"/>
        <w:jc w:val="both"/>
        <w:rPr>
          <w:rFonts w:ascii="Consolas" w:eastAsia="Consolas" w:hAnsi="Consolas" w:cs="Consolas"/>
        </w:rPr>
      </w:pPr>
      <w:r>
        <w:rPr>
          <w:rFonts w:ascii="Consolas" w:eastAsia="Consolas" w:hAnsi="Consolas" w:cs="Consolas"/>
          <w:color w:val="555E68"/>
        </w:rPr>
        <w:t>class ParentClass{</w:t>
      </w:r>
      <w:r w:rsidR="00FB0D64" w:rsidRPr="00FB0D64">
        <w:pict>
          <v:shape id="_x0000_s1861" type="#_x0000_t75" style="position:absolute;left:0;text-align:left;margin-left:51pt;margin-top:-1pt;width:495pt;height:223pt;z-index:-251283456;mso-position-horizontal-relative:page;mso-position-vertical-relative:text" o:allowincell="f">
            <v:imagedata r:id="rId62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void functionName(){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 w:line="405" w:lineRule="atLeast"/>
        <w:ind w:left="240" w:right="4624"/>
        <w:rPr>
          <w:rFonts w:ascii="Consolas" w:eastAsia="Consolas" w:hAnsi="Consolas" w:cs="Consolas"/>
        </w:rPr>
      </w:pPr>
      <w:r>
        <w:rPr>
          <w:rFonts w:ascii="Consolas" w:eastAsia="Consolas" w:hAnsi="Consolas" w:cs="Consolas"/>
          <w:color w:val="555E68"/>
        </w:rPr>
        <w:t xml:space="preserve">class ChildClass extends ParentClass{ @override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void functionName(){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Polymorphism By Method Overriding In Dart</w:t>
      </w:r>
    </w:p>
    <w:p w:rsidR="00663897" w:rsidRDefault="00F25AC9">
      <w:pPr>
        <w:spacing w:before="227" w:line="405" w:lineRule="atLeast"/>
        <w:ind w:right="11"/>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named </w:t>
      </w:r>
      <w:r>
        <w:rPr>
          <w:rFonts w:ascii="Segoe UI" w:eastAsia="Segoe UI" w:hAnsi="Segoe UI" w:cs="Segoe UI"/>
          <w:b/>
          <w:bCs/>
          <w:color w:val="FF82B2"/>
          <w:sz w:val="27"/>
          <w:szCs w:val="27"/>
        </w:rPr>
        <w:t>Animal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method named </w:t>
      </w:r>
      <w:r>
        <w:rPr>
          <w:rFonts w:ascii="Segoe UI" w:eastAsia="Segoe UI" w:hAnsi="Segoe UI" w:cs="Segoe UI"/>
          <w:b/>
          <w:bCs/>
          <w:color w:val="FF82B2"/>
          <w:sz w:val="27"/>
          <w:szCs w:val="27"/>
        </w:rPr>
        <w:t>eat()</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eat()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is overridden in the child class named </w:t>
      </w:r>
      <w:r>
        <w:rPr>
          <w:rFonts w:ascii="Segoe UI" w:eastAsia="Segoe UI" w:hAnsi="Segoe UI" w:cs="Segoe UI"/>
          <w:b/>
          <w:bCs/>
          <w:color w:val="FF82B2"/>
          <w:sz w:val="27"/>
          <w:szCs w:val="27"/>
        </w:rPr>
        <w:t>Dog</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Animal {</w:t>
      </w:r>
      <w:r w:rsidR="00FB0D64" w:rsidRPr="00FB0D64">
        <w:pict>
          <v:shape id="_x0000_s1862" type="#_x0000_t75" style="position:absolute;left:0;text-align:left;margin-left:51pt;margin-top:13.6pt;width:495pt;height:447pt;z-index:-251282432;mso-position-horizontal-relative:page;mso-position-vertical-relative:text" o:allowincell="f">
            <v:imagedata r:id="rId630"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eat() {</w:t>
      </w:r>
    </w:p>
    <w:p w:rsidR="00663897" w:rsidRDefault="00F25AC9">
      <w:pPr>
        <w:spacing w:before="1" w:line="405" w:lineRule="atLeast"/>
        <w:ind w:left="240" w:right="5534"/>
        <w:rPr>
          <w:rFonts w:ascii="Consolas" w:eastAsia="Consolas" w:hAnsi="Consolas" w:cs="Consolas"/>
        </w:rPr>
      </w:pPr>
      <w:r>
        <w:rPr>
          <w:rFonts w:ascii="Consolas" w:eastAsia="Consolas" w:hAnsi="Consolas" w:cs="Consolas"/>
          <w:color w:val="555E68"/>
        </w:rPr>
        <w:t xml:space="preserve">    print("Animal is eating");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6053"/>
        <w:rPr>
          <w:rFonts w:ascii="Consolas" w:eastAsia="Consolas" w:hAnsi="Consolas" w:cs="Consolas"/>
        </w:rPr>
      </w:pPr>
      <w:r>
        <w:rPr>
          <w:rFonts w:ascii="Consolas" w:eastAsia="Consolas" w:hAnsi="Consolas" w:cs="Consolas"/>
          <w:color w:val="555E68"/>
        </w:rPr>
        <w:t>class Dog extends Animal {   @override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void eat() {</w:t>
      </w:r>
    </w:p>
    <w:p w:rsidR="00663897" w:rsidRDefault="00F25AC9">
      <w:pPr>
        <w:spacing w:before="1" w:line="405" w:lineRule="atLeast"/>
        <w:ind w:left="240" w:right="5923"/>
        <w:rPr>
          <w:rFonts w:ascii="Consolas" w:eastAsia="Consolas" w:hAnsi="Consolas" w:cs="Consolas"/>
        </w:rPr>
      </w:pPr>
      <w:r>
        <w:rPr>
          <w:rFonts w:ascii="Consolas" w:eastAsia="Consolas" w:hAnsi="Consolas" w:cs="Consolas"/>
          <w:color w:val="555E68"/>
        </w:rPr>
        <w:t xml:space="preserve">    print("Dog is eating");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5923"/>
        <w:rPr>
          <w:rFonts w:ascii="Consolas" w:eastAsia="Consolas" w:hAnsi="Consolas" w:cs="Consolas"/>
        </w:rPr>
      </w:pPr>
      <w:r>
        <w:rPr>
          <w:rFonts w:ascii="Consolas" w:eastAsia="Consolas" w:hAnsi="Consolas" w:cs="Consolas"/>
          <w:color w:val="555E68"/>
        </w:rPr>
        <w:t xml:space="preserve">  Animal animal = Animal();   animal.eat();</w:t>
      </w:r>
    </w:p>
    <w:p w:rsidR="00663897" w:rsidRDefault="00F25AC9">
      <w:pPr>
        <w:spacing w:before="405" w:line="405" w:lineRule="atLeast"/>
        <w:ind w:left="240" w:right="7092"/>
        <w:rPr>
          <w:rFonts w:ascii="Consolas" w:eastAsia="Consolas" w:hAnsi="Consolas" w:cs="Consolas"/>
        </w:rPr>
      </w:pPr>
      <w:r>
        <w:rPr>
          <w:rFonts w:ascii="Consolas" w:eastAsia="Consolas" w:hAnsi="Consolas" w:cs="Consolas"/>
          <w:color w:val="555E68"/>
        </w:rPr>
        <w:lastRenderedPageBreak/>
        <w:t xml:space="preserve">  Dog dog = Dog();   dog.eat();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9" w:line="359" w:lineRule="atLeast"/>
        <w:ind w:right="-200"/>
        <w:jc w:val="both"/>
        <w:rPr>
          <w:rFonts w:ascii="Segoe UI" w:eastAsia="Segoe UI" w:hAnsi="Segoe UI" w:cs="Segoe UI"/>
          <w:sz w:val="27"/>
          <w:szCs w:val="27"/>
        </w:rPr>
      </w:pPr>
      <w:hyperlink r:id="rId63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Polymorphism By Method Overriding In Dart</w:t>
      </w:r>
    </w:p>
    <w:p w:rsidR="00663897" w:rsidRDefault="00F25AC9">
      <w:pPr>
        <w:spacing w:before="227" w:line="405" w:lineRule="atLeast"/>
        <w:ind w:right="-30"/>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named </w:t>
      </w:r>
      <w:r>
        <w:rPr>
          <w:rFonts w:ascii="Segoe UI" w:eastAsia="Segoe UI" w:hAnsi="Segoe UI" w:cs="Segoe UI"/>
          <w:b/>
          <w:bCs/>
          <w:color w:val="FF82B2"/>
          <w:sz w:val="27"/>
          <w:szCs w:val="27"/>
        </w:rPr>
        <w:t>Vehicle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method named </w:t>
      </w:r>
      <w:r>
        <w:rPr>
          <w:rFonts w:ascii="Segoe UI" w:eastAsia="Segoe UI" w:hAnsi="Segoe UI" w:cs="Segoe UI"/>
          <w:b/>
          <w:bCs/>
          <w:color w:val="FF82B2"/>
          <w:sz w:val="27"/>
          <w:szCs w:val="27"/>
        </w:rPr>
        <w:t>run()</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run()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is overridden in the child class named </w:t>
      </w:r>
      <w:r>
        <w:rPr>
          <w:rFonts w:ascii="Segoe UI" w:eastAsia="Segoe UI" w:hAnsi="Segoe UI" w:cs="Segoe UI"/>
          <w:b/>
          <w:bCs/>
          <w:color w:val="FF82B2"/>
          <w:sz w:val="27"/>
          <w:szCs w:val="27"/>
        </w:rPr>
        <w:t>Bus</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Vehicle {</w:t>
      </w:r>
      <w:r w:rsidR="00FB0D64" w:rsidRPr="00FB0D64">
        <w:pict>
          <v:shape id="_x0000_s1863" type="#_x0000_t75" style="position:absolute;left:0;text-align:left;margin-left:51pt;margin-top:14.35pt;width:495pt;height:446pt;z-index:-251281408;mso-position-horizontal-relative:page;mso-position-vertical-relative:text" o:allowincell="f">
            <v:imagedata r:id="rId63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run() {</w:t>
      </w:r>
    </w:p>
    <w:p w:rsidR="00663897" w:rsidRDefault="00F25AC9">
      <w:pPr>
        <w:spacing w:before="1" w:line="405" w:lineRule="atLeast"/>
        <w:ind w:left="240" w:right="5274"/>
        <w:rPr>
          <w:rFonts w:ascii="Consolas" w:eastAsia="Consolas" w:hAnsi="Consolas" w:cs="Consolas"/>
        </w:rPr>
      </w:pPr>
      <w:r>
        <w:rPr>
          <w:rFonts w:ascii="Consolas" w:eastAsia="Consolas" w:hAnsi="Consolas" w:cs="Consolas"/>
          <w:color w:val="555E68"/>
        </w:rPr>
        <w:t xml:space="preserve">    print("Vehicle is running");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5923"/>
        <w:rPr>
          <w:rFonts w:ascii="Consolas" w:eastAsia="Consolas" w:hAnsi="Consolas" w:cs="Consolas"/>
        </w:rPr>
      </w:pPr>
      <w:r>
        <w:rPr>
          <w:rFonts w:ascii="Consolas" w:eastAsia="Consolas" w:hAnsi="Consolas" w:cs="Consolas"/>
          <w:color w:val="555E68"/>
        </w:rPr>
        <w:t>class Bus extends Vehicle {   @override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void run() {</w:t>
      </w:r>
    </w:p>
    <w:p w:rsidR="00663897" w:rsidRDefault="00F25AC9">
      <w:pPr>
        <w:spacing w:before="1" w:line="405" w:lineRule="atLeast"/>
        <w:ind w:left="240" w:right="5793"/>
        <w:rPr>
          <w:rFonts w:ascii="Consolas" w:eastAsia="Consolas" w:hAnsi="Consolas" w:cs="Consolas"/>
        </w:rPr>
      </w:pPr>
      <w:r>
        <w:rPr>
          <w:rFonts w:ascii="Consolas" w:eastAsia="Consolas" w:hAnsi="Consolas" w:cs="Consolas"/>
          <w:color w:val="555E68"/>
        </w:rPr>
        <w:t xml:space="preserve">    print("Bus is running");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5534"/>
        <w:rPr>
          <w:rFonts w:ascii="Consolas" w:eastAsia="Consolas" w:hAnsi="Consolas" w:cs="Consolas"/>
        </w:rPr>
      </w:pPr>
      <w:r>
        <w:rPr>
          <w:rFonts w:ascii="Consolas" w:eastAsia="Consolas" w:hAnsi="Consolas" w:cs="Consolas"/>
          <w:color w:val="555E68"/>
        </w:rPr>
        <w:t xml:space="preserve">  Vehicle vehicle = Vehicle();   vehicle.run();</w:t>
      </w:r>
    </w:p>
    <w:p w:rsidR="00663897" w:rsidRDefault="00F25AC9">
      <w:pPr>
        <w:spacing w:before="405" w:line="405" w:lineRule="atLeast"/>
        <w:ind w:left="240" w:right="7092"/>
        <w:rPr>
          <w:rFonts w:ascii="Consolas" w:eastAsia="Consolas" w:hAnsi="Consolas" w:cs="Consolas"/>
        </w:rPr>
      </w:pPr>
      <w:r>
        <w:rPr>
          <w:rFonts w:ascii="Consolas" w:eastAsia="Consolas" w:hAnsi="Consolas" w:cs="Consolas"/>
          <w:color w:val="555E68"/>
        </w:rPr>
        <w:t xml:space="preserve">  Bus bus = Bus();   bus.run();</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54" w:line="645" w:lineRule="atLeast"/>
        <w:ind w:right="8348"/>
        <w:rPr>
          <w:rFonts w:ascii="Segoe UI" w:eastAsia="Segoe UI" w:hAnsi="Segoe UI" w:cs="Segoe UI"/>
          <w:sz w:val="27"/>
          <w:szCs w:val="27"/>
        </w:rPr>
      </w:pPr>
      <w:hyperlink r:id="rId633"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before="240" w:line="405" w:lineRule="atLeast"/>
        <w:ind w:right="-144"/>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If you don’t write </w:t>
      </w:r>
      <w:r>
        <w:rPr>
          <w:rFonts w:ascii="Segoe UI" w:eastAsia="Segoe UI" w:hAnsi="Segoe UI" w:cs="Segoe UI"/>
          <w:b/>
          <w:bCs/>
          <w:color w:val="FF82B2"/>
          <w:sz w:val="27"/>
          <w:szCs w:val="27"/>
        </w:rPr>
        <w:t>@override</w:t>
      </w:r>
      <w:r>
        <w:rPr>
          <w:rFonts w:ascii="Segoe UI" w:eastAsia="Segoe UI" w:hAnsi="Segoe UI" w:cs="Segoe UI"/>
          <w:color w:val="000000"/>
          <w:sz w:val="27"/>
          <w:szCs w:val="27"/>
        </w:rPr>
        <w:t xml:space="preserve">, the program still runs. But, it is a good practice to write </w:t>
      </w:r>
      <w:r>
        <w:rPr>
          <w:rFonts w:ascii="Segoe UI" w:eastAsia="Segoe UI" w:hAnsi="Segoe UI" w:cs="Segoe UI"/>
          <w:b/>
          <w:bCs/>
          <w:color w:val="FF82B2"/>
          <w:sz w:val="27"/>
          <w:szCs w:val="27"/>
        </w:rPr>
        <w:t>@override</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Polymorphism By Method Overriding In Dart</w:t>
      </w:r>
    </w:p>
    <w:p w:rsidR="00663897" w:rsidRDefault="00F25AC9">
      <w:pPr>
        <w:spacing w:before="212" w:line="405" w:lineRule="atLeast"/>
        <w:ind w:right="74"/>
        <w:rPr>
          <w:rFonts w:ascii="Segoe UI" w:eastAsia="Segoe UI" w:hAnsi="Segoe UI" w:cs="Segoe UI"/>
          <w:sz w:val="27"/>
          <w:szCs w:val="27"/>
        </w:rPr>
      </w:pPr>
      <w:r>
        <w:rPr>
          <w:rFonts w:ascii="Segoe UI" w:eastAsia="Segoe UI" w:hAnsi="Segoe UI" w:cs="Segoe UI"/>
          <w:color w:val="000000"/>
          <w:sz w:val="27"/>
          <w:szCs w:val="27"/>
        </w:rPr>
        <w:lastRenderedPageBreak/>
        <w:t xml:space="preserve">In this example below, there is a class named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method named </w:t>
      </w:r>
      <w:r>
        <w:rPr>
          <w:rFonts w:ascii="Segoe UI" w:eastAsia="Segoe UI" w:hAnsi="Segoe UI" w:cs="Segoe UI"/>
          <w:b/>
          <w:bCs/>
          <w:color w:val="FF82B2"/>
          <w:sz w:val="27"/>
          <w:szCs w:val="27"/>
        </w:rPr>
        <w:t>power()</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power()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is overridden in two child classes named </w:t>
      </w:r>
      <w:r>
        <w:rPr>
          <w:rFonts w:ascii="Segoe UI" w:eastAsia="Segoe UI" w:hAnsi="Segoe UI" w:cs="Segoe UI"/>
          <w:b/>
          <w:bCs/>
          <w:color w:val="FF82B2"/>
          <w:sz w:val="27"/>
          <w:szCs w:val="27"/>
        </w:rPr>
        <w:t>Honda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Tesla</w:t>
      </w:r>
      <w:r>
        <w:rPr>
          <w:rFonts w:ascii="Segoe UI" w:eastAsia="Segoe UI" w:hAnsi="Segoe UI" w:cs="Segoe UI"/>
          <w:color w:val="000000"/>
          <w:sz w:val="27"/>
          <w:szCs w:val="27"/>
        </w:rPr>
        <w:t>.</w:t>
      </w:r>
    </w:p>
    <w:p w:rsidR="00663897" w:rsidRDefault="00F25AC9">
      <w:pPr>
        <w:spacing w:before="233" w:line="276" w:lineRule="atLeast"/>
        <w:ind w:left="240" w:right="-200"/>
        <w:jc w:val="both"/>
        <w:rPr>
          <w:rFonts w:ascii="Consolas" w:eastAsia="Consolas" w:hAnsi="Consolas" w:cs="Consolas"/>
        </w:rPr>
      </w:pPr>
      <w:r>
        <w:rPr>
          <w:rFonts w:ascii="Consolas" w:eastAsia="Consolas" w:hAnsi="Consolas" w:cs="Consolas"/>
          <w:color w:val="555E68"/>
        </w:rPr>
        <w:t>class Car{</w:t>
      </w:r>
      <w:r w:rsidR="00FB0D64" w:rsidRPr="00FB0D64">
        <w:pict>
          <v:shape id="_x0000_s1864" type="#_x0000_t75" style="position:absolute;left:0;text-align:left;margin-left:51pt;margin-top:-1pt;width:495pt;height:507pt;z-index:-251280384;mso-position-horizontal-relative:page;mso-position-vertical-relative:text" o:allowincell="f">
            <v:imagedata r:id="rId634"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power(){</w:t>
      </w:r>
    </w:p>
    <w:p w:rsidR="00663897" w:rsidRDefault="00F25AC9">
      <w:pPr>
        <w:spacing w:before="1" w:line="405" w:lineRule="atLeast"/>
        <w:ind w:left="240" w:right="5274"/>
        <w:rPr>
          <w:rFonts w:ascii="Consolas" w:eastAsia="Consolas" w:hAnsi="Consolas" w:cs="Consolas"/>
        </w:rPr>
      </w:pPr>
      <w:r>
        <w:rPr>
          <w:rFonts w:ascii="Consolas" w:eastAsia="Consolas" w:hAnsi="Consolas" w:cs="Consolas"/>
          <w:color w:val="555E68"/>
        </w:rPr>
        <w:t xml:space="preserve">    print("It runs on petrol.");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Honda extends Car{</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class Tesla extends Car{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power(){</w:t>
      </w:r>
    </w:p>
    <w:p w:rsidR="00663897" w:rsidRDefault="00F25AC9">
      <w:pPr>
        <w:spacing w:before="1" w:line="405" w:lineRule="atLeast"/>
        <w:ind w:left="240" w:right="4624"/>
        <w:rPr>
          <w:rFonts w:ascii="Consolas" w:eastAsia="Consolas" w:hAnsi="Consolas" w:cs="Consolas"/>
        </w:rPr>
      </w:pPr>
      <w:r>
        <w:rPr>
          <w:rFonts w:ascii="Consolas" w:eastAsia="Consolas" w:hAnsi="Consolas" w:cs="Consolas"/>
          <w:color w:val="555E68"/>
        </w:rPr>
        <w:t xml:space="preserve">    print("It runs on electricity.");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hd w:val="clear" w:color="auto" w:fill="F6F7F8"/>
        <w:spacing w:before="1" w:line="405" w:lineRule="atLeast"/>
        <w:ind w:left="240" w:right="6573"/>
        <w:jc w:val="both"/>
        <w:rPr>
          <w:rFonts w:ascii="Consolas" w:eastAsia="Consolas" w:hAnsi="Consolas" w:cs="Consolas"/>
        </w:rPr>
      </w:pPr>
      <w:r>
        <w:rPr>
          <w:rFonts w:ascii="Consolas" w:eastAsia="Consolas" w:hAnsi="Consolas" w:cs="Consolas"/>
          <w:color w:val="555E68"/>
        </w:rPr>
        <w:t xml:space="preserve">  Honda honda=Honda();   Tesla tesla=Tesla();</w:t>
      </w:r>
    </w:p>
    <w:p w:rsidR="00663897" w:rsidRDefault="00F25AC9">
      <w:pPr>
        <w:shd w:val="clear" w:color="auto" w:fill="F6F7F8"/>
        <w:spacing w:before="405" w:line="405" w:lineRule="atLeast"/>
        <w:ind w:left="240" w:right="7352"/>
        <w:jc w:val="both"/>
        <w:rPr>
          <w:rFonts w:ascii="Consolas" w:eastAsia="Consolas" w:hAnsi="Consolas" w:cs="Consolas"/>
        </w:rPr>
      </w:pPr>
      <w:r>
        <w:rPr>
          <w:rFonts w:ascii="Consolas" w:eastAsia="Consolas" w:hAnsi="Consolas" w:cs="Consolas"/>
          <w:color w:val="555E68"/>
        </w:rPr>
        <w:t xml:space="preserve">  honda.power();   tesla.power(); }</w:t>
      </w:r>
    </w:p>
    <w:p w:rsidR="00663897" w:rsidRDefault="00FB0D64">
      <w:pPr>
        <w:spacing w:before="890" w:line="359" w:lineRule="atLeast"/>
        <w:ind w:right="-200"/>
        <w:jc w:val="both"/>
        <w:rPr>
          <w:rFonts w:ascii="Segoe UI" w:eastAsia="Segoe UI" w:hAnsi="Segoe UI" w:cs="Segoe UI"/>
          <w:sz w:val="27"/>
          <w:szCs w:val="27"/>
        </w:rPr>
      </w:pPr>
      <w:hyperlink r:id="rId63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Polymorphism By Method Overriding In Dart</w:t>
      </w:r>
    </w:p>
    <w:p w:rsidR="00663897" w:rsidRDefault="00F25AC9">
      <w:pPr>
        <w:spacing w:before="227" w:line="405" w:lineRule="atLeast"/>
        <w:ind w:right="163"/>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named </w:t>
      </w:r>
      <w:r>
        <w:rPr>
          <w:rFonts w:ascii="Segoe UI" w:eastAsia="Segoe UI" w:hAnsi="Segoe UI" w:cs="Segoe UI"/>
          <w:b/>
          <w:bCs/>
          <w:color w:val="FF82B2"/>
          <w:sz w:val="27"/>
          <w:szCs w:val="27"/>
        </w:rPr>
        <w:t>Employee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method named </w:t>
      </w:r>
      <w:r>
        <w:rPr>
          <w:rFonts w:ascii="Segoe UI" w:eastAsia="Segoe UI" w:hAnsi="Segoe UI" w:cs="Segoe UI"/>
          <w:b/>
          <w:bCs/>
          <w:color w:val="FF82B2"/>
          <w:sz w:val="27"/>
          <w:szCs w:val="27"/>
        </w:rPr>
        <w:t>salary()</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salary()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is overridden in two child classes named </w:t>
      </w:r>
      <w:r>
        <w:rPr>
          <w:rFonts w:ascii="Segoe UI" w:eastAsia="Segoe UI" w:hAnsi="Segoe UI" w:cs="Segoe UI"/>
          <w:b/>
          <w:bCs/>
          <w:color w:val="FF82B2"/>
          <w:sz w:val="27"/>
          <w:szCs w:val="27"/>
        </w:rPr>
        <w:t xml:space="preserve">Manager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Developer</w:t>
      </w:r>
      <w:r>
        <w:rPr>
          <w:rFonts w:ascii="Segoe UI" w:eastAsia="Segoe UI" w:hAnsi="Segoe UI" w:cs="Segoe UI"/>
          <w:color w:val="000000"/>
          <w:sz w:val="27"/>
          <w:szCs w:val="27"/>
        </w:rPr>
        <w: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Employee{</w:t>
      </w:r>
      <w:r w:rsidR="00FB0D64" w:rsidRPr="00FB0D64">
        <w:pict>
          <v:shape id="_x0000_s1865" type="#_x0000_t75" style="position:absolute;left:0;text-align:left;margin-left:51pt;margin-top:13.6pt;width:495pt;height:135pt;z-index:-251279360;mso-position-horizontal-relative:page;mso-position-vertical-relative:text" o:allowincell="f">
            <v:imagedata r:id="rId636"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salary(){</w:t>
      </w:r>
    </w:p>
    <w:p w:rsidR="00663897" w:rsidRDefault="00F25AC9">
      <w:pPr>
        <w:spacing w:before="1" w:line="405" w:lineRule="atLeast"/>
        <w:ind w:left="240" w:right="4235"/>
        <w:rPr>
          <w:rFonts w:ascii="Consolas" w:eastAsia="Consolas" w:hAnsi="Consolas" w:cs="Consolas"/>
        </w:rPr>
      </w:pPr>
      <w:r>
        <w:rPr>
          <w:rFonts w:ascii="Consolas" w:eastAsia="Consolas" w:hAnsi="Consolas" w:cs="Consolas"/>
          <w:color w:val="555E68"/>
        </w:rPr>
        <w:t xml:space="preserve">    print("Employee salary is \$1000.");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lastRenderedPageBreak/>
        <w:t>}</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class Manager extends Employee{</w:t>
      </w:r>
      <w:r w:rsidR="00FB0D64" w:rsidRPr="00FB0D64">
        <w:pict>
          <v:shape id="_x0000_s1866" type="#_x0000_t75" style="position:absolute;left:0;text-align:left;margin-left:51pt;margin-top:-1pt;width:495pt;height:457pt;z-index:-251278336;mso-position-horizontal-relative:page;mso-position-vertical-relative:text" o:allowincell="f">
            <v:imagedata r:id="rId63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salary(){</w:t>
      </w:r>
    </w:p>
    <w:p w:rsidR="00663897" w:rsidRDefault="00F25AC9">
      <w:pPr>
        <w:spacing w:before="1" w:line="405" w:lineRule="atLeast"/>
        <w:ind w:left="240" w:right="4365"/>
        <w:rPr>
          <w:rFonts w:ascii="Consolas" w:eastAsia="Consolas" w:hAnsi="Consolas" w:cs="Consolas"/>
        </w:rPr>
      </w:pPr>
      <w:r>
        <w:rPr>
          <w:rFonts w:ascii="Consolas" w:eastAsia="Consolas" w:hAnsi="Consolas" w:cs="Consolas"/>
          <w:color w:val="555E68"/>
        </w:rPr>
        <w:t xml:space="preserve">    print("Manager salary is \$2000.");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Developer extends Employee{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salary(){</w:t>
      </w:r>
    </w:p>
    <w:p w:rsidR="00663897" w:rsidRDefault="00F25AC9">
      <w:pPr>
        <w:spacing w:before="1" w:line="405" w:lineRule="atLeast"/>
        <w:ind w:left="240" w:right="4105"/>
        <w:rPr>
          <w:rFonts w:ascii="Consolas" w:eastAsia="Consolas" w:hAnsi="Consolas" w:cs="Consolas"/>
        </w:rPr>
      </w:pPr>
      <w:r>
        <w:rPr>
          <w:rFonts w:ascii="Consolas" w:eastAsia="Consolas" w:hAnsi="Consolas" w:cs="Consolas"/>
          <w:color w:val="555E68"/>
        </w:rPr>
        <w:t xml:space="preserve">    print("Developer salary is \$3000.");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Manager manager=Manager();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Developer developer=Developer();</w:t>
      </w:r>
    </w:p>
    <w:p w:rsidR="00663897" w:rsidRDefault="00F25AC9">
      <w:pPr>
        <w:spacing w:before="406" w:line="405" w:lineRule="atLeast"/>
        <w:ind w:left="240" w:right="6703"/>
        <w:rPr>
          <w:rFonts w:ascii="Consolas" w:eastAsia="Consolas" w:hAnsi="Consolas" w:cs="Consolas"/>
        </w:rPr>
      </w:pPr>
      <w:r>
        <w:rPr>
          <w:rFonts w:ascii="Consolas" w:eastAsia="Consolas" w:hAnsi="Consolas" w:cs="Consolas"/>
          <w:color w:val="555E68"/>
        </w:rPr>
        <w:t xml:space="preserve">  manager.salary();   developer.salary(); }</w:t>
      </w:r>
    </w:p>
    <w:p w:rsidR="00663897" w:rsidRDefault="00FB0D64">
      <w:pPr>
        <w:spacing w:before="890" w:line="359" w:lineRule="atLeast"/>
        <w:ind w:right="-200"/>
        <w:jc w:val="both"/>
        <w:rPr>
          <w:rFonts w:ascii="Segoe UI" w:eastAsia="Segoe UI" w:hAnsi="Segoe UI" w:cs="Segoe UI"/>
          <w:sz w:val="27"/>
          <w:szCs w:val="27"/>
        </w:rPr>
      </w:pPr>
      <w:hyperlink r:id="rId63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Advantage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Polymorphism In Dart</w:t>
      </w:r>
    </w:p>
    <w:p w:rsidR="00663897" w:rsidRDefault="00F25AC9">
      <w:pPr>
        <w:numPr>
          <w:ilvl w:val="0"/>
          <w:numId w:val="60"/>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Subclasses can override the behavior of the parent class.</w:t>
      </w:r>
    </w:p>
    <w:p w:rsidR="00663897" w:rsidRDefault="00F25AC9">
      <w:pPr>
        <w:numPr>
          <w:ilvl w:val="1"/>
          <w:numId w:val="60"/>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allows us to write code that is more flexible and reusable.</w:t>
      </w:r>
    </w:p>
    <w:p w:rsidR="00663897" w:rsidRDefault="00F25AC9">
      <w:pPr>
        <w:spacing w:before="282"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Static in Dart</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Introduction</w:t>
      </w:r>
    </w:p>
    <w:p w:rsidR="00663897" w:rsidRDefault="00F25AC9">
      <w:pPr>
        <w:spacing w:before="227" w:line="405" w:lineRule="atLeast"/>
        <w:ind w:right="716"/>
        <w:rPr>
          <w:rFonts w:ascii="Segoe UI" w:eastAsia="Segoe UI" w:hAnsi="Segoe UI" w:cs="Segoe UI"/>
          <w:sz w:val="27"/>
          <w:szCs w:val="27"/>
        </w:rPr>
      </w:pPr>
      <w:r>
        <w:rPr>
          <w:rFonts w:ascii="Segoe UI" w:eastAsia="Segoe UI" w:hAnsi="Segoe UI" w:cs="Segoe UI"/>
          <w:color w:val="000000"/>
          <w:sz w:val="27"/>
          <w:szCs w:val="27"/>
        </w:rPr>
        <w:t xml:space="preserve">In this section, you will learn about </w:t>
      </w:r>
      <w:r>
        <w:rPr>
          <w:rFonts w:ascii="Segoe UI" w:eastAsia="Segoe UI" w:hAnsi="Segoe UI" w:cs="Segoe UI"/>
          <w:b/>
          <w:bCs/>
          <w:color w:val="FF82B2"/>
          <w:sz w:val="27"/>
          <w:szCs w:val="27"/>
        </w:rPr>
        <w:t>dart static</w:t>
      </w:r>
      <w:r>
        <w:rPr>
          <w:rFonts w:ascii="Segoe UI" w:eastAsia="Segoe UI" w:hAnsi="Segoe UI" w:cs="Segoe UI"/>
          <w:sz w:val="27"/>
          <w:szCs w:val="27"/>
        </w:rPr>
        <w:t xml:space="preserve"> </w:t>
      </w:r>
      <w:r>
        <w:rPr>
          <w:rFonts w:ascii="Segoe UI" w:eastAsia="Segoe UI" w:hAnsi="Segoe UI" w:cs="Segoe UI"/>
          <w:color w:val="000000"/>
          <w:sz w:val="27"/>
          <w:szCs w:val="27"/>
        </w:rPr>
        <w:t>to share the same variable or method across all instances of a class.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Static In Dart</w:t>
      </w:r>
    </w:p>
    <w:p w:rsidR="00663897" w:rsidRDefault="00F25AC9">
      <w:pPr>
        <w:spacing w:before="212" w:line="405" w:lineRule="atLeast"/>
        <w:ind w:right="-161"/>
        <w:jc w:val="both"/>
        <w:rPr>
          <w:rFonts w:ascii="Segoe UI" w:eastAsia="Segoe UI" w:hAnsi="Segoe UI" w:cs="Segoe UI"/>
          <w:sz w:val="27"/>
          <w:szCs w:val="27"/>
        </w:rPr>
      </w:pPr>
      <w:r>
        <w:rPr>
          <w:rFonts w:ascii="Segoe UI" w:eastAsia="Segoe UI" w:hAnsi="Segoe UI" w:cs="Segoe UI"/>
          <w:color w:val="000000"/>
          <w:sz w:val="27"/>
          <w:szCs w:val="27"/>
        </w:rPr>
        <w:t xml:space="preserve">If you want to define a variable or method that is shared by all instances of a class, you can use the </w:t>
      </w:r>
      <w:r>
        <w:rPr>
          <w:rFonts w:ascii="Segoe UI" w:eastAsia="Segoe UI" w:hAnsi="Segoe UI" w:cs="Segoe UI"/>
          <w:b/>
          <w:bCs/>
          <w:color w:val="FF82B2"/>
          <w:sz w:val="27"/>
          <w:szCs w:val="27"/>
        </w:rPr>
        <w:t>static</w:t>
      </w:r>
      <w:r>
        <w:rPr>
          <w:rFonts w:ascii="Segoe UI" w:eastAsia="Segoe UI" w:hAnsi="Segoe UI" w:cs="Segoe UI"/>
          <w:sz w:val="27"/>
          <w:szCs w:val="27"/>
        </w:rPr>
        <w:t xml:space="preserve"> </w:t>
      </w:r>
      <w:r>
        <w:rPr>
          <w:rFonts w:ascii="Segoe UI" w:eastAsia="Segoe UI" w:hAnsi="Segoe UI" w:cs="Segoe UI"/>
          <w:color w:val="000000"/>
          <w:sz w:val="27"/>
          <w:szCs w:val="27"/>
        </w:rPr>
        <w:t>keyword. Static members are accessed using the class name.</w:t>
      </w:r>
    </w:p>
    <w:p w:rsidR="00663897" w:rsidRDefault="00F25AC9">
      <w:pPr>
        <w:spacing w:line="636" w:lineRule="atLeast"/>
        <w:ind w:right="5337"/>
        <w:rPr>
          <w:rFonts w:ascii="Segoe UI" w:eastAsia="Segoe UI" w:hAnsi="Segoe UI" w:cs="Segoe UI"/>
          <w:sz w:val="26"/>
          <w:szCs w:val="26"/>
        </w:rPr>
      </w:pPr>
      <w:r>
        <w:rPr>
          <w:rFonts w:ascii="Segoe UI" w:eastAsia="Segoe UI" w:hAnsi="Segoe UI" w:cs="Segoe UI"/>
          <w:color w:val="000000"/>
          <w:sz w:val="27"/>
          <w:szCs w:val="27"/>
        </w:rPr>
        <w:lastRenderedPageBreak/>
        <w:t xml:space="preserve">It is used for </w:t>
      </w:r>
      <w:r>
        <w:rPr>
          <w:rFonts w:ascii="Segoe UI" w:eastAsia="Segoe UI" w:hAnsi="Segoe UI" w:cs="Segoe UI"/>
          <w:b/>
          <w:bCs/>
          <w:color w:val="FF82B2"/>
          <w:sz w:val="27"/>
          <w:szCs w:val="27"/>
        </w:rPr>
        <w:t>memory management</w:t>
      </w:r>
      <w:r>
        <w:rPr>
          <w:rFonts w:ascii="Segoe UI" w:eastAsia="Segoe UI" w:hAnsi="Segoe UI" w:cs="Segoe UI"/>
          <w:color w:val="000000"/>
          <w:sz w:val="27"/>
          <w:szCs w:val="27"/>
        </w:rPr>
        <w:t xml:space="preserve">. </w:t>
      </w:r>
      <w:r>
        <w:rPr>
          <w:rFonts w:ascii="Segoe UI" w:eastAsia="Segoe UI" w:hAnsi="Segoe UI" w:cs="Segoe UI"/>
          <w:b/>
          <w:bCs/>
          <w:color w:val="FF82B2"/>
          <w:sz w:val="26"/>
          <w:szCs w:val="26"/>
        </w:rPr>
        <w:t>Dart Static Variable</w:t>
      </w:r>
    </w:p>
    <w:p w:rsidR="00663897" w:rsidRDefault="00F25AC9">
      <w:pPr>
        <w:spacing w:before="227" w:line="405" w:lineRule="atLeast"/>
        <w:ind w:right="-25"/>
        <w:rPr>
          <w:rFonts w:ascii="Segoe UI" w:eastAsia="Segoe UI" w:hAnsi="Segoe UI" w:cs="Segoe UI"/>
          <w:sz w:val="27"/>
          <w:szCs w:val="27"/>
        </w:rPr>
      </w:pPr>
      <w:r>
        <w:rPr>
          <w:rFonts w:ascii="Segoe UI" w:eastAsia="Segoe UI" w:hAnsi="Segoe UI" w:cs="Segoe UI"/>
          <w:color w:val="000000"/>
          <w:sz w:val="27"/>
          <w:szCs w:val="27"/>
        </w:rPr>
        <w:t xml:space="preserve">A static variable is a variable that is shared by all instances of a class. It is declared using the static keyword. It is initialized only once when the class is loaded. It is used to store the </w:t>
      </w:r>
      <w:r>
        <w:rPr>
          <w:rFonts w:ascii="Segoe UI" w:eastAsia="Segoe UI" w:hAnsi="Segoe UI" w:cs="Segoe UI"/>
          <w:b/>
          <w:bCs/>
          <w:color w:val="FF82B2"/>
          <w:sz w:val="27"/>
          <w:szCs w:val="27"/>
        </w:rPr>
        <w:t>class-level data</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How To Declare A Static Variable In Dart</w:t>
      </w:r>
    </w:p>
    <w:p w:rsidR="00663897" w:rsidRDefault="00F25AC9">
      <w:pPr>
        <w:spacing w:before="212" w:line="405" w:lineRule="atLeast"/>
        <w:ind w:right="392"/>
        <w:rPr>
          <w:rFonts w:ascii="Segoe UI" w:eastAsia="Segoe UI" w:hAnsi="Segoe UI" w:cs="Segoe UI"/>
          <w:sz w:val="27"/>
          <w:szCs w:val="27"/>
        </w:rPr>
      </w:pPr>
      <w:r>
        <w:rPr>
          <w:rFonts w:ascii="Segoe UI" w:eastAsia="Segoe UI" w:hAnsi="Segoe UI" w:cs="Segoe UI"/>
          <w:color w:val="000000"/>
          <w:sz w:val="27"/>
          <w:szCs w:val="27"/>
        </w:rPr>
        <w:t>To declare a static variable in Dart, you must use the static keyword before the variable name.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ClassName {</w:t>
      </w:r>
      <w:r w:rsidR="00FB0D64" w:rsidRPr="00FB0D64">
        <w:pict>
          <v:shape id="_x0000_s1867" type="#_x0000_t75" style="position:absolute;left:0;text-align:left;margin-left:51pt;margin-top:13.6pt;width:495pt;height:102pt;z-index:-251277312;mso-position-horizontal-relative:page;mso-position-vertical-relative:text" o:allowincell="f">
            <v:imagedata r:id="rId639" o:title=""/>
            <w10:wrap anchorx="page"/>
            <w10:anchorlock/>
          </v:shape>
        </w:pict>
      </w:r>
    </w:p>
    <w:p w:rsidR="00663897" w:rsidRDefault="00F25AC9">
      <w:pPr>
        <w:spacing w:before="1" w:line="405" w:lineRule="atLeast"/>
        <w:ind w:left="240" w:right="5404"/>
        <w:rPr>
          <w:rFonts w:ascii="Consolas" w:eastAsia="Consolas" w:hAnsi="Consolas" w:cs="Consolas"/>
        </w:rPr>
      </w:pPr>
      <w:r>
        <w:rPr>
          <w:rFonts w:ascii="Consolas" w:eastAsia="Consolas" w:hAnsi="Consolas" w:cs="Consolas"/>
          <w:color w:val="555E68"/>
        </w:rPr>
        <w:t xml:space="preserve">  static dataType variableName; }</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How To Initialize A Static Variable In Dart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initialize a static variable simply assign a value to it.</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class ClassName {</w:t>
      </w:r>
      <w:r w:rsidR="00FB0D64" w:rsidRPr="00FB0D64">
        <w:pict>
          <v:shape id="_x0000_s1868" type="#_x0000_t75" style="position:absolute;left:0;text-align:left;margin-left:51pt;margin-top:13.6pt;width:495pt;height:163pt;z-index:-251276288;mso-position-horizontal-relative:page;mso-position-vertical-relative:text" o:allowincell="f">
            <v:imagedata r:id="rId640" o:title=""/>
            <w10:wrap anchorx="page"/>
            <w10:anchorlock/>
          </v:shape>
        </w:pict>
      </w:r>
    </w:p>
    <w:p w:rsidR="00663897" w:rsidRDefault="00F25AC9">
      <w:pPr>
        <w:spacing w:before="1" w:line="405" w:lineRule="atLeast"/>
        <w:ind w:left="240" w:right="4365"/>
        <w:rPr>
          <w:rFonts w:ascii="Consolas" w:eastAsia="Consolas" w:hAnsi="Consolas" w:cs="Consolas"/>
        </w:rPr>
      </w:pPr>
      <w:r>
        <w:rPr>
          <w:rFonts w:ascii="Consolas" w:eastAsia="Consolas" w:hAnsi="Consolas" w:cs="Consolas"/>
          <w:color w:val="555E68"/>
        </w:rPr>
        <w:t xml:space="preserve">  static dataType variableName = value;   // for e.g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static int num = 10;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static String name = "Dart";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How To Access A Static Variable In Dart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You need to use the </w:t>
      </w:r>
      <w:r>
        <w:rPr>
          <w:rFonts w:ascii="Segoe UI" w:eastAsia="Segoe UI" w:hAnsi="Segoe UI" w:cs="Segoe UI"/>
          <w:b/>
          <w:bCs/>
          <w:color w:val="FF82B2"/>
          <w:sz w:val="27"/>
          <w:szCs w:val="27"/>
        </w:rPr>
        <w:t>ClassName.variableName</w:t>
      </w:r>
      <w:r>
        <w:rPr>
          <w:rFonts w:ascii="Segoe UI" w:eastAsia="Segoe UI" w:hAnsi="Segoe UI" w:cs="Segoe UI"/>
          <w:sz w:val="27"/>
          <w:szCs w:val="27"/>
        </w:rPr>
        <w:t xml:space="preserve"> </w:t>
      </w:r>
      <w:r>
        <w:rPr>
          <w:rFonts w:ascii="Segoe UI" w:eastAsia="Segoe UI" w:hAnsi="Segoe UI" w:cs="Segoe UI"/>
          <w:color w:val="000000"/>
          <w:sz w:val="27"/>
          <w:szCs w:val="27"/>
        </w:rPr>
        <w:t>to access a static variable in Dart.</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class ClassName {</w:t>
      </w:r>
      <w:r w:rsidR="00FB0D64" w:rsidRPr="00FB0D64">
        <w:pict>
          <v:shape id="_x0000_s1869" type="#_x0000_t75" style="position:absolute;left:0;text-align:left;margin-left:51pt;margin-top:13.85pt;width:495pt;height:155pt;z-index:-251275264;mso-position-horizontal-relative:page;mso-position-vertical-relative:text" o:allowincell="f">
            <v:imagedata r:id="rId641"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static dataType variableName = value;</w:t>
      </w:r>
    </w:p>
    <w:p w:rsidR="00663897" w:rsidRDefault="00F25AC9">
      <w:pPr>
        <w:spacing w:before="1" w:line="405" w:lineRule="atLeast"/>
        <w:ind w:left="240" w:right="2676"/>
        <w:rPr>
          <w:rFonts w:ascii="Consolas" w:eastAsia="Consolas" w:hAnsi="Consolas" w:cs="Consolas"/>
        </w:rPr>
      </w:pPr>
      <w:r>
        <w:rPr>
          <w:rFonts w:ascii="Consolas" w:eastAsia="Consolas" w:hAnsi="Consolas" w:cs="Consolas"/>
          <w:color w:val="555E68"/>
        </w:rPr>
        <w:t xml:space="preserve">  // Accessing the static variable inside same class   void display()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print(variableName);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w:t>
      </w:r>
    </w:p>
    <w:p w:rsidR="00663897" w:rsidRDefault="00F25AC9">
      <w:pPr>
        <w:spacing w:before="453" w:line="276" w:lineRule="atLeast"/>
        <w:ind w:left="24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870" type="#_x0000_t75" style="position:absolute;left:0;text-align:left;margin-left:51pt;margin-top:-1pt;width:495pt;height:133pt;z-index:-251274240;mso-position-horizontal-relative:page;mso-position-vertical-relative:text" o:allowincell="f">
            <v:imagedata r:id="rId642" o:title=""/>
            <w10:wrap anchorx="page"/>
            <w10:anchorlock/>
          </v:shape>
        </w:pict>
      </w:r>
    </w:p>
    <w:p w:rsidR="00663897" w:rsidRDefault="00F25AC9">
      <w:pPr>
        <w:spacing w:before="1" w:line="405" w:lineRule="atLeast"/>
        <w:ind w:left="240" w:right="3196"/>
        <w:rPr>
          <w:rFonts w:ascii="Consolas" w:eastAsia="Consolas" w:hAnsi="Consolas" w:cs="Consolas"/>
        </w:rPr>
      </w:pPr>
      <w:r>
        <w:rPr>
          <w:rFonts w:ascii="Consolas" w:eastAsia="Consolas" w:hAnsi="Consolas" w:cs="Consolas"/>
          <w:color w:val="555E68"/>
        </w:rPr>
        <w:t xml:space="preserve">  // Accessing static variable outside the class   dataType value =ClassName.variableName;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Static Variable In Dart</w:t>
      </w:r>
    </w:p>
    <w:p w:rsidR="00663897" w:rsidRDefault="00F25AC9">
      <w:pPr>
        <w:spacing w:before="227" w:line="405" w:lineRule="atLeast"/>
        <w:ind w:right="478"/>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named </w:t>
      </w:r>
      <w:r>
        <w:rPr>
          <w:rFonts w:ascii="Segoe UI" w:eastAsia="Segoe UI" w:hAnsi="Segoe UI" w:cs="Segoe UI"/>
          <w:b/>
          <w:bCs/>
          <w:color w:val="FF82B2"/>
          <w:sz w:val="27"/>
          <w:szCs w:val="27"/>
        </w:rPr>
        <w:t>Employee</w:t>
      </w:r>
      <w:r>
        <w:rPr>
          <w:rFonts w:ascii="Segoe UI" w:eastAsia="Segoe UI" w:hAnsi="Segoe UI" w:cs="Segoe UI"/>
          <w:color w:val="000000"/>
          <w:sz w:val="27"/>
          <w:szCs w:val="27"/>
        </w:rPr>
        <w:t xml:space="preserve">. The class has a static variable </w:t>
      </w:r>
      <w:r>
        <w:rPr>
          <w:rFonts w:ascii="Segoe UI" w:eastAsia="Segoe UI" w:hAnsi="Segoe UI" w:cs="Segoe UI"/>
          <w:b/>
          <w:bCs/>
          <w:color w:val="FF82B2"/>
          <w:sz w:val="27"/>
          <w:szCs w:val="27"/>
        </w:rPr>
        <w:t>count</w:t>
      </w:r>
      <w:r>
        <w:rPr>
          <w:rFonts w:ascii="Segoe UI" w:eastAsia="Segoe UI" w:hAnsi="Segoe UI" w:cs="Segoe UI"/>
          <w:sz w:val="27"/>
          <w:szCs w:val="27"/>
        </w:rPr>
        <w:t xml:space="preserve"> </w:t>
      </w:r>
      <w:r>
        <w:rPr>
          <w:rFonts w:ascii="Segoe UI" w:eastAsia="Segoe UI" w:hAnsi="Segoe UI" w:cs="Segoe UI"/>
          <w:color w:val="000000"/>
          <w:sz w:val="27"/>
          <w:szCs w:val="27"/>
        </w:rPr>
        <w:t>to count the number of employees.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Employee {</w:t>
      </w:r>
      <w:r w:rsidR="00FB0D64" w:rsidRPr="00FB0D64">
        <w:pict>
          <v:shape id="_x0000_s1871" type="#_x0000_t75" style="position:absolute;left:0;text-align:left;margin-left:51pt;margin-top:13.6pt;width:495pt;height:487pt;z-index:-251273216;mso-position-horizontal-relative:page;mso-position-vertical-relative:text" o:allowincell="f">
            <v:imagedata r:id="rId643"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Static variable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static int count = 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Employee()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count++;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405" w:lineRule="atLeast"/>
        <w:ind w:left="240" w:right="4105"/>
        <w:rPr>
          <w:rFonts w:ascii="Consolas" w:eastAsia="Consolas" w:hAnsi="Consolas" w:cs="Consolas"/>
        </w:rPr>
      </w:pPr>
      <w:r>
        <w:rPr>
          <w:rFonts w:ascii="Consolas" w:eastAsia="Consolas" w:hAnsi="Consolas" w:cs="Consolas"/>
          <w:color w:val="555E68"/>
        </w:rPr>
        <w:t xml:space="preserve">  // Method to display the value of count   void totalEmployee()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print("Total Employee: $count");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4365"/>
        <w:rPr>
          <w:rFonts w:ascii="Consolas" w:eastAsia="Consolas" w:hAnsi="Consolas" w:cs="Consolas"/>
        </w:rPr>
      </w:pPr>
      <w:r>
        <w:rPr>
          <w:rFonts w:ascii="Consolas" w:eastAsia="Consolas" w:hAnsi="Consolas" w:cs="Consolas"/>
          <w:color w:val="555E68"/>
        </w:rPr>
        <w:t xml:space="preserve">  // Creating objects of Employee class   Employee e1 = new Employee();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e1.totalEmployee();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Employee e2 = new Employee();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e2.totalEmployee();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Employee e3 = new Employee();</w:t>
      </w:r>
    </w:p>
    <w:p w:rsidR="00663897" w:rsidRDefault="00F25AC9">
      <w:pPr>
        <w:spacing w:before="1" w:line="405" w:lineRule="atLeast"/>
        <w:ind w:left="240" w:right="6703"/>
        <w:rPr>
          <w:rFonts w:ascii="Consolas" w:eastAsia="Consolas" w:hAnsi="Consolas" w:cs="Consolas"/>
        </w:rPr>
      </w:pPr>
      <w:r>
        <w:rPr>
          <w:rFonts w:ascii="Consolas" w:eastAsia="Consolas" w:hAnsi="Consolas" w:cs="Consolas"/>
          <w:color w:val="555E68"/>
        </w:rPr>
        <w:t xml:space="preserve">  e3.totalEmployee(); }</w:t>
      </w:r>
    </w:p>
    <w:p w:rsidR="00663897" w:rsidRDefault="00FB0D64">
      <w:pPr>
        <w:spacing w:before="653" w:line="645" w:lineRule="atLeast"/>
        <w:ind w:right="8348"/>
        <w:rPr>
          <w:rFonts w:ascii="Segoe UI" w:eastAsia="Segoe UI" w:hAnsi="Segoe UI" w:cs="Segoe UI"/>
          <w:sz w:val="27"/>
          <w:szCs w:val="27"/>
        </w:rPr>
      </w:pPr>
      <w:hyperlink r:id="rId644"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color w:val="000000"/>
          <w:sz w:val="27"/>
          <w:szCs w:val="27"/>
        </w:rPr>
        <w:t>Info</w:t>
      </w:r>
    </w:p>
    <w:p w:rsidR="00663897" w:rsidRDefault="00F25AC9">
      <w:pPr>
        <w:spacing w:line="405" w:lineRule="atLeast"/>
        <w:ind w:right="345"/>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While creating the objects of the class, the static variable </w:t>
      </w:r>
      <w:r>
        <w:rPr>
          <w:rFonts w:ascii="Segoe UI" w:eastAsia="Segoe UI" w:hAnsi="Segoe UI" w:cs="Segoe UI"/>
          <w:b/>
          <w:bCs/>
          <w:color w:val="FF82B2"/>
          <w:sz w:val="27"/>
          <w:szCs w:val="27"/>
        </w:rPr>
        <w:t>count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incremented by 1. The </w:t>
      </w:r>
      <w:r>
        <w:rPr>
          <w:rFonts w:ascii="Segoe UI" w:eastAsia="Segoe UI" w:hAnsi="Segoe UI" w:cs="Segoe UI"/>
          <w:b/>
          <w:bCs/>
          <w:color w:val="FF82B2"/>
          <w:sz w:val="27"/>
          <w:szCs w:val="27"/>
        </w:rPr>
        <w:t>totalEmployee()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displays the value of the static variable </w:t>
      </w:r>
      <w:r>
        <w:rPr>
          <w:rFonts w:ascii="Segoe UI" w:eastAsia="Segoe UI" w:hAnsi="Segoe UI" w:cs="Segoe UI"/>
          <w:b/>
          <w:bCs/>
          <w:color w:val="FF82B2"/>
          <w:sz w:val="27"/>
          <w:szCs w:val="27"/>
        </w:rPr>
        <w:t>count</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Static Variable In Dart</w:t>
      </w:r>
    </w:p>
    <w:p w:rsidR="00663897" w:rsidRDefault="00F25AC9">
      <w:pPr>
        <w:spacing w:before="227" w:line="405" w:lineRule="atLeast"/>
        <w:ind w:right="1"/>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named </w:t>
      </w:r>
      <w:r>
        <w:rPr>
          <w:rFonts w:ascii="Segoe UI" w:eastAsia="Segoe UI" w:hAnsi="Segoe UI" w:cs="Segoe UI"/>
          <w:b/>
          <w:bCs/>
          <w:color w:val="FF82B2"/>
          <w:sz w:val="27"/>
          <w:szCs w:val="27"/>
        </w:rPr>
        <w:t>Student</w:t>
      </w:r>
      <w:r>
        <w:rPr>
          <w:rFonts w:ascii="Segoe UI" w:eastAsia="Segoe UI" w:hAnsi="Segoe UI" w:cs="Segoe UI"/>
          <w:color w:val="000000"/>
          <w:sz w:val="27"/>
          <w:szCs w:val="27"/>
        </w:rPr>
        <w:t xml:space="preserve">. The class has a static variable </w:t>
      </w:r>
      <w:r>
        <w:rPr>
          <w:rFonts w:ascii="Segoe UI" w:eastAsia="Segoe UI" w:hAnsi="Segoe UI" w:cs="Segoe UI"/>
          <w:b/>
          <w:bCs/>
          <w:color w:val="FF82B2"/>
          <w:sz w:val="27"/>
          <w:szCs w:val="27"/>
        </w:rPr>
        <w:t>schoolName</w:t>
      </w:r>
      <w:r>
        <w:rPr>
          <w:rFonts w:ascii="Segoe UI" w:eastAsia="Segoe UI" w:hAnsi="Segoe UI" w:cs="Segoe UI"/>
          <w:sz w:val="27"/>
          <w:szCs w:val="27"/>
        </w:rPr>
        <w:t xml:space="preserve"> </w:t>
      </w:r>
      <w:r>
        <w:rPr>
          <w:rFonts w:ascii="Segoe UI" w:eastAsia="Segoe UI" w:hAnsi="Segoe UI" w:cs="Segoe UI"/>
          <w:color w:val="000000"/>
          <w:sz w:val="27"/>
          <w:szCs w:val="27"/>
        </w:rPr>
        <w:t>to store the name of the school. If every student belongs to the same school, then it is better to use a static variable.</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Student {</w:t>
      </w:r>
      <w:r w:rsidR="00FB0D64" w:rsidRPr="00FB0D64">
        <w:pict>
          <v:shape id="_x0000_s1872" type="#_x0000_t75" style="position:absolute;left:0;text-align:left;margin-left:51pt;margin-top:13.6pt;width:495pt;height:406pt;z-index:-251272192;mso-position-horizontal-relative:page;mso-position-vertical-relative:text" o:allowincell="f">
            <v:imagedata r:id="rId64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id;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static String schoolName = "ABC School";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Student(this.id, this.name);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print("Id: ${this.id}");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print("Name: ${this.name}");</w:t>
      </w:r>
    </w:p>
    <w:p w:rsidR="00663897" w:rsidRDefault="00F25AC9">
      <w:pPr>
        <w:spacing w:before="1" w:line="405" w:lineRule="atLeast"/>
        <w:ind w:left="240" w:right="3196"/>
        <w:rPr>
          <w:rFonts w:ascii="Consolas" w:eastAsia="Consolas" w:hAnsi="Consolas" w:cs="Consolas"/>
        </w:rPr>
      </w:pPr>
      <w:r>
        <w:rPr>
          <w:rFonts w:ascii="Consolas" w:eastAsia="Consolas" w:hAnsi="Consolas" w:cs="Consolas"/>
          <w:color w:val="555E68"/>
        </w:rPr>
        <w:t xml:space="preserve">    print("School Name: ${Student.schoolName}");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4494"/>
        <w:rPr>
          <w:rFonts w:ascii="Consolas" w:eastAsia="Consolas" w:hAnsi="Consolas" w:cs="Consolas"/>
        </w:rPr>
      </w:pPr>
      <w:r>
        <w:rPr>
          <w:rFonts w:ascii="Consolas" w:eastAsia="Consolas" w:hAnsi="Consolas" w:cs="Consolas"/>
          <w:color w:val="555E68"/>
        </w:rPr>
        <w:t xml:space="preserve">  Student s1 = new Student(1, "John");   s1.display();</w:t>
      </w:r>
    </w:p>
    <w:p w:rsidR="00663897" w:rsidRDefault="00F25AC9">
      <w:pPr>
        <w:spacing w:line="405" w:lineRule="atLeast"/>
        <w:ind w:left="240" w:right="4365"/>
        <w:rPr>
          <w:rFonts w:ascii="Consolas" w:eastAsia="Consolas" w:hAnsi="Consolas" w:cs="Consolas"/>
        </w:rPr>
      </w:pPr>
      <w:r>
        <w:rPr>
          <w:rFonts w:ascii="Consolas" w:eastAsia="Consolas" w:hAnsi="Consolas" w:cs="Consolas"/>
          <w:color w:val="555E68"/>
        </w:rPr>
        <w:t xml:space="preserve">  Student s2 = new Student(2, "Smith");   s2.display();</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4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Dart Static Method</w:t>
      </w:r>
    </w:p>
    <w:p w:rsidR="00663897" w:rsidRDefault="00F25AC9">
      <w:pPr>
        <w:spacing w:before="212" w:line="405" w:lineRule="atLeast"/>
        <w:ind w:right="106"/>
        <w:rPr>
          <w:rFonts w:ascii="Segoe UI" w:eastAsia="Segoe UI" w:hAnsi="Segoe UI" w:cs="Segoe UI"/>
          <w:sz w:val="27"/>
          <w:szCs w:val="27"/>
        </w:rPr>
      </w:pPr>
      <w:r>
        <w:rPr>
          <w:rFonts w:ascii="Segoe UI" w:eastAsia="Segoe UI" w:hAnsi="Segoe UI" w:cs="Segoe UI"/>
          <w:color w:val="000000"/>
          <w:sz w:val="27"/>
          <w:szCs w:val="27"/>
        </w:rPr>
        <w:t>A static method is shared by all instances of a class. It is declared using the static keyword. You can access a static method without creating an object of the class.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Syntax</w:t>
      </w:r>
    </w:p>
    <w:p w:rsidR="00663897" w:rsidRDefault="00F25AC9">
      <w:pPr>
        <w:spacing w:before="233" w:line="276" w:lineRule="atLeast"/>
        <w:ind w:left="240" w:right="-200"/>
        <w:jc w:val="both"/>
        <w:rPr>
          <w:rFonts w:ascii="Consolas" w:eastAsia="Consolas" w:hAnsi="Consolas" w:cs="Consolas"/>
        </w:rPr>
      </w:pPr>
      <w:r>
        <w:rPr>
          <w:rFonts w:ascii="Consolas" w:eastAsia="Consolas" w:hAnsi="Consolas" w:cs="Consolas"/>
          <w:color w:val="555E68"/>
        </w:rPr>
        <w:t>class ClassName{</w:t>
      </w:r>
      <w:r w:rsidR="00FB0D64" w:rsidRPr="00FB0D64">
        <w:pict>
          <v:shape id="_x0000_s1873" type="#_x0000_t75" style="position:absolute;left:0;text-align:left;margin-left:51pt;margin-top:-1pt;width:495pt;height:142pt;z-index:-251271168;mso-position-horizontal-relative:page;mso-position-vertical-relative:text" o:allowincell="f">
            <v:imagedata r:id="rId647" o:title=""/>
            <w10:wrap anchorx="page"/>
            <w10:anchorlock/>
          </v:shape>
        </w:pict>
      </w:r>
    </w:p>
    <w:p w:rsidR="00663897" w:rsidRDefault="00F25AC9">
      <w:pPr>
        <w:spacing w:before="1" w:line="405" w:lineRule="atLeast"/>
        <w:ind w:left="240" w:right="5404"/>
        <w:rPr>
          <w:rFonts w:ascii="Consolas" w:eastAsia="Consolas" w:hAnsi="Consolas" w:cs="Consolas"/>
        </w:rPr>
      </w:pPr>
      <w:r>
        <w:rPr>
          <w:rFonts w:ascii="Consolas" w:eastAsia="Consolas" w:hAnsi="Consolas" w:cs="Consolas"/>
          <w:color w:val="555E68"/>
        </w:rPr>
        <w:t>static returnType methodName(){   //statements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Static Method In Dart</w:t>
      </w:r>
    </w:p>
    <w:p w:rsidR="00663897" w:rsidRDefault="00F25AC9">
      <w:pPr>
        <w:spacing w:before="227" w:line="405" w:lineRule="atLeast"/>
        <w:ind w:right="-151"/>
        <w:rPr>
          <w:rFonts w:ascii="Segoe UI" w:eastAsia="Segoe UI" w:hAnsi="Segoe UI" w:cs="Segoe UI"/>
          <w:sz w:val="27"/>
          <w:szCs w:val="27"/>
        </w:rPr>
      </w:pPr>
      <w:r>
        <w:rPr>
          <w:rFonts w:ascii="Segoe UI" w:eastAsia="Segoe UI" w:hAnsi="Segoe UI" w:cs="Segoe UI"/>
          <w:color w:val="000000"/>
          <w:sz w:val="27"/>
          <w:szCs w:val="27"/>
        </w:rPr>
        <w:t xml:space="preserve">In this example, we will create a static method </w:t>
      </w:r>
      <w:r>
        <w:rPr>
          <w:rFonts w:ascii="Segoe UI" w:eastAsia="Segoe UI" w:hAnsi="Segoe UI" w:cs="Segoe UI"/>
          <w:b/>
          <w:bCs/>
          <w:color w:val="FF82B2"/>
          <w:sz w:val="27"/>
          <w:szCs w:val="27"/>
        </w:rPr>
        <w:t>calculateInterest()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calculates the simple interest. You can call </w:t>
      </w:r>
      <w:r>
        <w:rPr>
          <w:rFonts w:ascii="Segoe UI" w:eastAsia="Segoe UI" w:hAnsi="Segoe UI" w:cs="Segoe UI"/>
          <w:b/>
          <w:bCs/>
          <w:color w:val="FF82B2"/>
          <w:sz w:val="27"/>
          <w:szCs w:val="27"/>
        </w:rPr>
        <w:t>SimpleInterest.calculateInterest()</w:t>
      </w:r>
      <w:r>
        <w:rPr>
          <w:rFonts w:ascii="Segoe UI" w:eastAsia="Segoe UI" w:hAnsi="Segoe UI" w:cs="Segoe UI"/>
          <w:sz w:val="27"/>
          <w:szCs w:val="27"/>
        </w:rPr>
        <w:t xml:space="preserve"> </w:t>
      </w:r>
      <w:r>
        <w:rPr>
          <w:rFonts w:ascii="Segoe UI" w:eastAsia="Segoe UI" w:hAnsi="Segoe UI" w:cs="Segoe UI"/>
          <w:color w:val="000000"/>
          <w:sz w:val="27"/>
          <w:szCs w:val="27"/>
        </w:rPr>
        <w:t>anytime without creating an instance of the class.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SimpleInterest {</w:t>
      </w:r>
      <w:r w:rsidR="00FB0D64" w:rsidRPr="00FB0D64">
        <w:pict>
          <v:shape id="_x0000_s1874" type="#_x0000_t75" style="position:absolute;left:0;text-align:left;margin-left:51pt;margin-top:14.35pt;width:495pt;height:284pt;z-index:-251270144;mso-position-horizontal-relative:page;mso-position-vertical-relative:text" o:allowincell="f">
            <v:imagedata r:id="rId648" o:title=""/>
            <w10:wrap anchorx="page"/>
            <w10:anchorlock/>
          </v:shape>
        </w:pict>
      </w:r>
    </w:p>
    <w:p w:rsidR="00663897" w:rsidRDefault="00F25AC9">
      <w:pPr>
        <w:spacing w:before="1" w:line="405" w:lineRule="atLeast"/>
        <w:ind w:left="240" w:right="78"/>
        <w:rPr>
          <w:rFonts w:ascii="Consolas" w:eastAsia="Consolas" w:hAnsi="Consolas" w:cs="Consolas"/>
        </w:rPr>
      </w:pPr>
      <w:r>
        <w:rPr>
          <w:rFonts w:ascii="Consolas" w:eastAsia="Consolas" w:hAnsi="Consolas" w:cs="Consolas"/>
          <w:color w:val="555E68"/>
        </w:rPr>
        <w:t xml:space="preserve">  static double calculateInterest(double principal, double rate, double time)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return (principal * rate * time) / 100;</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w:t>
      </w:r>
    </w:p>
    <w:p w:rsidR="00663897" w:rsidRDefault="00F25AC9">
      <w:pPr>
        <w:spacing w:before="1" w:line="405" w:lineRule="atLeast"/>
        <w:ind w:left="240" w:right="208"/>
        <w:rPr>
          <w:rFonts w:ascii="Consolas" w:eastAsia="Consolas" w:hAnsi="Consolas" w:cs="Consolas"/>
        </w:rPr>
      </w:pPr>
      <w:r>
        <w:rPr>
          <w:rFonts w:ascii="Consolas" w:eastAsia="Consolas" w:hAnsi="Consolas" w:cs="Consolas"/>
          <w:color w:val="555E68"/>
        </w:rPr>
        <w:t xml:space="preserve">      "The simple interest is ${SimpleInterest.calculateInterest(1000, 2, 2)}");</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4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Static Method In Dart</w:t>
      </w:r>
    </w:p>
    <w:p w:rsidR="00663897" w:rsidRDefault="00F25AC9">
      <w:pPr>
        <w:spacing w:before="212" w:line="405" w:lineRule="atLeast"/>
        <w:ind w:right="82"/>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static method </w:t>
      </w:r>
      <w:r>
        <w:rPr>
          <w:rFonts w:ascii="Segoe UI" w:eastAsia="Segoe UI" w:hAnsi="Segoe UI" w:cs="Segoe UI"/>
          <w:b/>
          <w:bCs/>
          <w:color w:val="FF82B2"/>
          <w:sz w:val="27"/>
          <w:szCs w:val="27"/>
        </w:rPr>
        <w:t>generateRandomPassword()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generates a random password. You can call </w:t>
      </w:r>
      <w:r>
        <w:rPr>
          <w:rFonts w:ascii="Segoe UI" w:eastAsia="Segoe UI" w:hAnsi="Segoe UI" w:cs="Segoe UI"/>
          <w:b/>
          <w:bCs/>
          <w:color w:val="FF82B2"/>
          <w:sz w:val="27"/>
          <w:szCs w:val="27"/>
        </w:rPr>
        <w:t>PasswordGenerator.generateRandomPassword()</w:t>
      </w:r>
      <w:r>
        <w:rPr>
          <w:rFonts w:ascii="Segoe UI" w:eastAsia="Segoe UI" w:hAnsi="Segoe UI" w:cs="Segoe UI"/>
          <w:sz w:val="27"/>
          <w:szCs w:val="27"/>
        </w:rPr>
        <w:t xml:space="preserve"> </w:t>
      </w:r>
      <w:r>
        <w:rPr>
          <w:rFonts w:ascii="Segoe UI" w:eastAsia="Segoe UI" w:hAnsi="Segoe UI" w:cs="Segoe UI"/>
          <w:color w:val="000000"/>
          <w:sz w:val="27"/>
          <w:szCs w:val="27"/>
        </w:rPr>
        <w:t>anytime without creating an instance of the class.</w:t>
      </w:r>
    </w:p>
    <w:p w:rsidR="00663897" w:rsidRDefault="00F25AC9">
      <w:pPr>
        <w:spacing w:before="67" w:line="720" w:lineRule="atLeast"/>
        <w:ind w:left="240" w:right="6182"/>
        <w:rPr>
          <w:rFonts w:ascii="Consolas" w:eastAsia="Consolas" w:hAnsi="Consolas" w:cs="Consolas"/>
        </w:rPr>
      </w:pPr>
      <w:r>
        <w:rPr>
          <w:rFonts w:ascii="Consolas" w:eastAsia="Consolas" w:hAnsi="Consolas" w:cs="Consolas"/>
          <w:color w:val="A625A4"/>
        </w:rPr>
        <w:lastRenderedPageBreak/>
        <w:t>import</w:t>
      </w:r>
      <w:r>
        <w:rPr>
          <w:rFonts w:ascii="Consolas" w:eastAsia="Consolas" w:hAnsi="Consolas" w:cs="Consolas"/>
        </w:rPr>
        <w:t xml:space="preserve"> </w:t>
      </w:r>
      <w:r>
        <w:rPr>
          <w:rFonts w:ascii="Consolas" w:eastAsia="Consolas" w:hAnsi="Consolas" w:cs="Consolas"/>
          <w:color w:val="4EA24C"/>
        </w:rPr>
        <w:t>'dart:math'</w:t>
      </w:r>
      <w:r>
        <w:rPr>
          <w:rFonts w:ascii="Consolas" w:eastAsia="Consolas" w:hAnsi="Consolas" w:cs="Consolas"/>
          <w:color w:val="383A42"/>
        </w:rPr>
        <w:t xml:space="preserve">; </w:t>
      </w:r>
      <w:r w:rsidR="00FB0D64" w:rsidRPr="00FB0D64">
        <w:pict>
          <v:shape id="_x0000_s1875" type="#_x0000_t75" style="position:absolute;left:0;text-align:left;margin-left:51pt;margin-top:13.85pt;width:495pt;height:80pt;z-index:-251269120;mso-position-horizontal-relative:page;mso-position-vertical-relative:text" o:allowincell="f">
            <v:imagedata r:id="rId650" o:title=""/>
            <w10:wrap anchorx="page"/>
            <w10:anchorlock/>
          </v:shape>
        </w:pict>
      </w: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PasswordGenerator</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2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static</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3D74F6"/>
        </w:rPr>
        <w:t>generateRandomPassword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1876" type="#_x0000_t75" style="position:absolute;left:0;text-align:left;margin-left:51pt;margin-top:-1pt;width:495pt;height:384pt;z-index:-251268096;mso-position-horizontal-relative:page;mso-position-vertical-relative:text" o:allowincell="f">
            <v:imagedata r:id="rId651" o:title=""/>
            <w10:wrap anchorx="page"/>
            <w10:anchorlock/>
          </v:shape>
        </w:pict>
      </w:r>
    </w:p>
    <w:p w:rsidR="00663897" w:rsidRDefault="00F25AC9">
      <w:pPr>
        <w:spacing w:before="16" w:line="345" w:lineRule="atLeast"/>
        <w:ind w:left="240" w:right="20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List</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555E68"/>
        </w:rPr>
        <w:t xml:space="preserve">allalphabets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'abcdefghijklmnopqrstuvwxyz'</w:t>
      </w:r>
      <w:r>
        <w:rPr>
          <w:rFonts w:ascii="Consolas" w:eastAsia="Consolas" w:hAnsi="Consolas" w:cs="Consolas"/>
          <w:color w:val="383A42"/>
        </w:rPr>
        <w:t>.</w:t>
      </w:r>
      <w:r>
        <w:rPr>
          <w:rFonts w:ascii="Consolas" w:eastAsia="Consolas" w:hAnsi="Consolas" w:cs="Consolas"/>
          <w:color w:val="3D74F6"/>
        </w:rPr>
        <w:t>split</w:t>
      </w:r>
      <w:r>
        <w:rPr>
          <w:rFonts w:ascii="Consolas" w:eastAsia="Consolas" w:hAnsi="Consolas" w:cs="Consolas"/>
          <w:color w:val="383A42"/>
        </w:rPr>
        <w:t>(</w:t>
      </w:r>
      <w:r>
        <w:rPr>
          <w:rFonts w:ascii="Consolas" w:eastAsia="Consolas" w:hAnsi="Consolas" w:cs="Consolas"/>
          <w:color w:val="4EA24C"/>
        </w:rPr>
        <w:t>''</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List</w:t>
      </w:r>
      <w:r>
        <w:rPr>
          <w:rFonts w:ascii="Consolas" w:eastAsia="Consolas" w:hAnsi="Consolas" w:cs="Consolas"/>
          <w:color w:val="383A42"/>
        </w:rPr>
        <w:t>&lt;</w:t>
      </w:r>
      <w:r>
        <w:rPr>
          <w:rFonts w:ascii="Consolas" w:eastAsia="Consolas" w:hAnsi="Consolas" w:cs="Consolas"/>
          <w:color w:val="555E68"/>
        </w:rPr>
        <w:t>int</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555E68"/>
        </w:rPr>
        <w:t xml:space="preserve">numbers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986800"/>
        </w:rPr>
        <w:t>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3</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4</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5</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6</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7</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8</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9</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List</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555E68"/>
        </w:rPr>
        <w:t xml:space="preserve">specialCharacters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4EA24C"/>
        </w:rPr>
        <w: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"&amp;"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List</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555E68"/>
        </w:rPr>
        <w:t xml:space="preserve">password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for</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 xml:space="preserve">int i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i </w:t>
      </w:r>
      <w:r>
        <w:rPr>
          <w:rFonts w:ascii="Consolas" w:eastAsia="Consolas" w:hAnsi="Consolas" w:cs="Consolas"/>
          <w:color w:val="0084BC"/>
        </w:rPr>
        <w:t>&lt;</w:t>
      </w:r>
      <w:r>
        <w:rPr>
          <w:rFonts w:ascii="Consolas" w:eastAsia="Consolas" w:hAnsi="Consolas" w:cs="Consolas"/>
        </w:rPr>
        <w:t xml:space="preserve"> </w:t>
      </w:r>
      <w:r>
        <w:rPr>
          <w:rFonts w:ascii="Consolas" w:eastAsia="Consolas" w:hAnsi="Consolas" w:cs="Consolas"/>
          <w:color w:val="986800"/>
        </w:rPr>
        <w:t>5</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i</w:t>
      </w:r>
      <w:r>
        <w:rPr>
          <w:rFonts w:ascii="Consolas" w:eastAsia="Consolas" w:hAnsi="Consolas" w:cs="Consolas"/>
          <w:color w:val="0084BC"/>
        </w:rPr>
        <w: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password</w:t>
      </w:r>
      <w:r>
        <w:rPr>
          <w:rFonts w:ascii="Consolas" w:eastAsia="Consolas" w:hAnsi="Consolas" w:cs="Consolas"/>
          <w:color w:val="383A42"/>
        </w:rPr>
        <w:t>.</w:t>
      </w:r>
      <w:r>
        <w:rPr>
          <w:rFonts w:ascii="Consolas" w:eastAsia="Consolas" w:hAnsi="Consolas" w:cs="Consolas"/>
          <w:color w:val="3D74F6"/>
        </w:rPr>
        <w:t>add</w:t>
      </w:r>
      <w:r>
        <w:rPr>
          <w:rFonts w:ascii="Consolas" w:eastAsia="Consolas" w:hAnsi="Consolas" w:cs="Consolas"/>
          <w:color w:val="383A42"/>
        </w:rPr>
        <w:t>(</w:t>
      </w:r>
      <w:r>
        <w:rPr>
          <w:rFonts w:ascii="Consolas" w:eastAsia="Consolas" w:hAnsi="Consolas" w:cs="Consolas"/>
          <w:color w:val="555E68"/>
        </w:rPr>
        <w:t>allalphabets</w:t>
      </w:r>
      <w:r>
        <w:rPr>
          <w:rFonts w:ascii="Consolas" w:eastAsia="Consolas" w:hAnsi="Consolas" w:cs="Consolas"/>
          <w:color w:val="383A42"/>
        </w:rPr>
        <w:t>[</w:t>
      </w:r>
      <w:r>
        <w:rPr>
          <w:rFonts w:ascii="Consolas" w:eastAsia="Consolas" w:hAnsi="Consolas" w:cs="Consolas"/>
          <w:color w:val="E35649"/>
        </w:rPr>
        <w:t>Random</w:t>
      </w:r>
      <w:r>
        <w:rPr>
          <w:rFonts w:ascii="Consolas" w:eastAsia="Consolas" w:hAnsi="Consolas" w:cs="Consolas"/>
          <w:color w:val="383A42"/>
        </w:rPr>
        <w:t>().</w:t>
      </w:r>
      <w:r>
        <w:rPr>
          <w:rFonts w:ascii="Consolas" w:eastAsia="Consolas" w:hAnsi="Consolas" w:cs="Consolas"/>
          <w:color w:val="3D74F6"/>
        </w:rPr>
        <w:t>nextInt</w:t>
      </w:r>
      <w:r>
        <w:rPr>
          <w:rFonts w:ascii="Consolas" w:eastAsia="Consolas" w:hAnsi="Consolas" w:cs="Consolas"/>
          <w:color w:val="383A42"/>
        </w:rPr>
        <w:t>(</w:t>
      </w:r>
      <w:r>
        <w:rPr>
          <w:rFonts w:ascii="Consolas" w:eastAsia="Consolas" w:hAnsi="Consolas" w:cs="Consolas"/>
          <w:color w:val="555E68"/>
        </w:rPr>
        <w:t>allalphabets</w:t>
      </w:r>
      <w:r>
        <w:rPr>
          <w:rFonts w:ascii="Consolas" w:eastAsia="Consolas" w:hAnsi="Consolas" w:cs="Consolas"/>
          <w:color w:val="383A42"/>
        </w:rPr>
        <w:t>.</w:t>
      </w:r>
      <w:r>
        <w:rPr>
          <w:rFonts w:ascii="Consolas" w:eastAsia="Consolas" w:hAnsi="Consolas" w:cs="Consolas"/>
          <w:color w:val="555E68"/>
        </w:rPr>
        <w:t>length</w:t>
      </w:r>
      <w:r>
        <w:rPr>
          <w:rFonts w:ascii="Consolas" w:eastAsia="Consolas" w:hAnsi="Consolas" w:cs="Consolas"/>
          <w:color w:val="383A42"/>
        </w:rPr>
        <w:t>)]);</w:t>
      </w:r>
    </w:p>
    <w:p w:rsidR="00663897" w:rsidRDefault="00F25AC9">
      <w:pPr>
        <w:spacing w:before="346" w:line="360" w:lineRule="atLeast"/>
        <w:ind w:left="240" w:right="724"/>
        <w:rPr>
          <w:rFonts w:ascii="Consolas" w:eastAsia="Consolas" w:hAnsi="Consolas" w:cs="Consolas"/>
        </w:rPr>
      </w:pPr>
      <w:r>
        <w:rPr>
          <w:rFonts w:ascii="Consolas" w:eastAsia="Consolas" w:hAnsi="Consolas" w:cs="Consolas"/>
          <w:color w:val="555E68"/>
        </w:rPr>
        <w:t>password</w:t>
      </w:r>
      <w:r>
        <w:rPr>
          <w:rFonts w:ascii="Consolas" w:eastAsia="Consolas" w:hAnsi="Consolas" w:cs="Consolas"/>
          <w:color w:val="383A42"/>
        </w:rPr>
        <w:t>.</w:t>
      </w:r>
      <w:r>
        <w:rPr>
          <w:rFonts w:ascii="Consolas" w:eastAsia="Consolas" w:hAnsi="Consolas" w:cs="Consolas"/>
          <w:color w:val="3D74F6"/>
        </w:rPr>
        <w:t>add</w:t>
      </w:r>
      <w:r>
        <w:rPr>
          <w:rFonts w:ascii="Consolas" w:eastAsia="Consolas" w:hAnsi="Consolas" w:cs="Consolas"/>
          <w:color w:val="383A42"/>
        </w:rPr>
        <w:t>(</w:t>
      </w:r>
      <w:r>
        <w:rPr>
          <w:rFonts w:ascii="Consolas" w:eastAsia="Consolas" w:hAnsi="Consolas" w:cs="Consolas"/>
          <w:color w:val="555E68"/>
        </w:rPr>
        <w:t>numbers</w:t>
      </w:r>
      <w:r>
        <w:rPr>
          <w:rFonts w:ascii="Consolas" w:eastAsia="Consolas" w:hAnsi="Consolas" w:cs="Consolas"/>
          <w:color w:val="383A42"/>
        </w:rPr>
        <w:t>[</w:t>
      </w:r>
      <w:r>
        <w:rPr>
          <w:rFonts w:ascii="Consolas" w:eastAsia="Consolas" w:hAnsi="Consolas" w:cs="Consolas"/>
          <w:color w:val="E35649"/>
        </w:rPr>
        <w:t>Random</w:t>
      </w:r>
      <w:r>
        <w:rPr>
          <w:rFonts w:ascii="Consolas" w:eastAsia="Consolas" w:hAnsi="Consolas" w:cs="Consolas"/>
          <w:color w:val="383A42"/>
        </w:rPr>
        <w:t>().</w:t>
      </w:r>
      <w:r>
        <w:rPr>
          <w:rFonts w:ascii="Consolas" w:eastAsia="Consolas" w:hAnsi="Consolas" w:cs="Consolas"/>
          <w:color w:val="3D74F6"/>
        </w:rPr>
        <w:t>nextInt</w:t>
      </w:r>
      <w:r>
        <w:rPr>
          <w:rFonts w:ascii="Consolas" w:eastAsia="Consolas" w:hAnsi="Consolas" w:cs="Consolas"/>
          <w:color w:val="383A42"/>
        </w:rPr>
        <w:t>(</w:t>
      </w:r>
      <w:r>
        <w:rPr>
          <w:rFonts w:ascii="Consolas" w:eastAsia="Consolas" w:hAnsi="Consolas" w:cs="Consolas"/>
          <w:color w:val="555E68"/>
        </w:rPr>
        <w:t>numbers</w:t>
      </w:r>
      <w:r>
        <w:rPr>
          <w:rFonts w:ascii="Consolas" w:eastAsia="Consolas" w:hAnsi="Consolas" w:cs="Consolas"/>
          <w:color w:val="383A42"/>
        </w:rPr>
        <w:t>.</w:t>
      </w:r>
      <w:r>
        <w:rPr>
          <w:rFonts w:ascii="Consolas" w:eastAsia="Consolas" w:hAnsi="Consolas" w:cs="Consolas"/>
          <w:color w:val="555E68"/>
        </w:rPr>
        <w:t>length</w:t>
      </w:r>
      <w:r>
        <w:rPr>
          <w:rFonts w:ascii="Consolas" w:eastAsia="Consolas" w:hAnsi="Consolas" w:cs="Consolas"/>
          <w:color w:val="383A42"/>
        </w:rPr>
        <w:t>)].</w:t>
      </w:r>
      <w:r>
        <w:rPr>
          <w:rFonts w:ascii="Consolas" w:eastAsia="Consolas" w:hAnsi="Consolas" w:cs="Consolas"/>
          <w:color w:val="3D74F6"/>
        </w:rPr>
        <w:t>toString</w:t>
      </w:r>
      <w:r>
        <w:rPr>
          <w:rFonts w:ascii="Consolas" w:eastAsia="Consolas" w:hAnsi="Consolas" w:cs="Consolas"/>
          <w:color w:val="383A42"/>
        </w:rPr>
        <w:t xml:space="preserve">()); </w:t>
      </w:r>
      <w:r>
        <w:rPr>
          <w:rFonts w:ascii="Consolas" w:eastAsia="Consolas" w:hAnsi="Consolas" w:cs="Consolas"/>
          <w:color w:val="555E68"/>
        </w:rPr>
        <w:t xml:space="preserve">      password</w:t>
      </w:r>
    </w:p>
    <w:p w:rsidR="00663897" w:rsidRDefault="00F25AC9">
      <w:pPr>
        <w:spacing w:before="345" w:line="360" w:lineRule="atLeast"/>
        <w:ind w:left="240" w:right="595"/>
        <w:rPr>
          <w:rFonts w:ascii="Consolas" w:eastAsia="Consolas" w:hAnsi="Consolas" w:cs="Consolas"/>
        </w:rPr>
      </w:pPr>
      <w:r>
        <w:rPr>
          <w:rFonts w:ascii="Consolas" w:eastAsia="Consolas" w:hAnsi="Consolas" w:cs="Consolas"/>
          <w:color w:val="383A42"/>
        </w:rPr>
        <w:t>.</w:t>
      </w:r>
      <w:r>
        <w:rPr>
          <w:rFonts w:ascii="Consolas" w:eastAsia="Consolas" w:hAnsi="Consolas" w:cs="Consolas"/>
          <w:color w:val="3D74F6"/>
        </w:rPr>
        <w:t>add</w:t>
      </w:r>
      <w:r>
        <w:rPr>
          <w:rFonts w:ascii="Consolas" w:eastAsia="Consolas" w:hAnsi="Consolas" w:cs="Consolas"/>
          <w:color w:val="383A42"/>
        </w:rPr>
        <w:t>(</w:t>
      </w:r>
      <w:r>
        <w:rPr>
          <w:rFonts w:ascii="Consolas" w:eastAsia="Consolas" w:hAnsi="Consolas" w:cs="Consolas"/>
          <w:color w:val="555E68"/>
        </w:rPr>
        <w:t>specialCharacters</w:t>
      </w:r>
      <w:r>
        <w:rPr>
          <w:rFonts w:ascii="Consolas" w:eastAsia="Consolas" w:hAnsi="Consolas" w:cs="Consolas"/>
          <w:color w:val="383A42"/>
        </w:rPr>
        <w:t>[</w:t>
      </w:r>
      <w:r>
        <w:rPr>
          <w:rFonts w:ascii="Consolas" w:eastAsia="Consolas" w:hAnsi="Consolas" w:cs="Consolas"/>
          <w:color w:val="E35649"/>
        </w:rPr>
        <w:t>Random</w:t>
      </w:r>
      <w:r>
        <w:rPr>
          <w:rFonts w:ascii="Consolas" w:eastAsia="Consolas" w:hAnsi="Consolas" w:cs="Consolas"/>
          <w:color w:val="383A42"/>
        </w:rPr>
        <w:t>().</w:t>
      </w:r>
      <w:r>
        <w:rPr>
          <w:rFonts w:ascii="Consolas" w:eastAsia="Consolas" w:hAnsi="Consolas" w:cs="Consolas"/>
          <w:color w:val="3D74F6"/>
        </w:rPr>
        <w:t>nextInt</w:t>
      </w:r>
      <w:r>
        <w:rPr>
          <w:rFonts w:ascii="Consolas" w:eastAsia="Consolas" w:hAnsi="Consolas" w:cs="Consolas"/>
          <w:color w:val="383A42"/>
        </w:rPr>
        <w:t>(</w:t>
      </w:r>
      <w:r>
        <w:rPr>
          <w:rFonts w:ascii="Consolas" w:eastAsia="Consolas" w:hAnsi="Consolas" w:cs="Consolas"/>
          <w:color w:val="555E68"/>
        </w:rPr>
        <w:t>specialCharacters</w:t>
      </w:r>
      <w:r>
        <w:rPr>
          <w:rFonts w:ascii="Consolas" w:eastAsia="Consolas" w:hAnsi="Consolas" w:cs="Consolas"/>
          <w:color w:val="383A42"/>
        </w:rPr>
        <w:t>.</w:t>
      </w:r>
      <w:r>
        <w:rPr>
          <w:rFonts w:ascii="Consolas" w:eastAsia="Consolas" w:hAnsi="Consolas" w:cs="Consolas"/>
          <w:color w:val="555E68"/>
        </w:rPr>
        <w:t>length</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555E68"/>
        </w:rPr>
        <w:t>password</w:t>
      </w:r>
      <w:r>
        <w:rPr>
          <w:rFonts w:ascii="Consolas" w:eastAsia="Consolas" w:hAnsi="Consolas" w:cs="Consolas"/>
          <w:color w:val="383A42"/>
        </w:rPr>
        <w:t>.</w:t>
      </w:r>
      <w:r>
        <w:rPr>
          <w:rFonts w:ascii="Consolas" w:eastAsia="Consolas" w:hAnsi="Consolas" w:cs="Consolas"/>
          <w:color w:val="3D74F6"/>
        </w:rPr>
        <w:t>join</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39"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40" w:right="267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print</w:t>
      </w:r>
      <w:r>
        <w:rPr>
          <w:rFonts w:ascii="Consolas" w:eastAsia="Consolas" w:hAnsi="Consolas" w:cs="Consolas"/>
          <w:color w:val="383A42"/>
        </w:rPr>
        <w:t>(</w:t>
      </w:r>
      <w:r>
        <w:rPr>
          <w:rFonts w:ascii="Consolas" w:eastAsia="Consolas" w:hAnsi="Consolas" w:cs="Consolas"/>
          <w:color w:val="E35649"/>
        </w:rPr>
        <w:t>PasswordGenerator</w:t>
      </w:r>
      <w:r>
        <w:rPr>
          <w:rFonts w:ascii="Consolas" w:eastAsia="Consolas" w:hAnsi="Consolas" w:cs="Consolas"/>
          <w:color w:val="383A42"/>
        </w:rPr>
        <w:t>.</w:t>
      </w:r>
      <w:r>
        <w:rPr>
          <w:rFonts w:ascii="Consolas" w:eastAsia="Consolas" w:hAnsi="Consolas" w:cs="Consolas"/>
          <w:color w:val="3D74F6"/>
        </w:rPr>
        <w:t>generateRandomPassword</w:t>
      </w:r>
      <w:r>
        <w:rPr>
          <w:rFonts w:ascii="Consolas" w:eastAsia="Consolas" w:hAnsi="Consolas" w:cs="Consolas"/>
          <w:color w:val="383A42"/>
        </w:rPr>
        <w:t>()); }</w:t>
      </w:r>
    </w:p>
    <w:p w:rsidR="00663897" w:rsidRDefault="00FB0D64">
      <w:pPr>
        <w:spacing w:before="815" w:line="359" w:lineRule="atLeast"/>
        <w:ind w:right="-200"/>
        <w:jc w:val="both"/>
        <w:rPr>
          <w:rFonts w:ascii="Segoe UI" w:eastAsia="Segoe UI" w:hAnsi="Segoe UI" w:cs="Segoe UI"/>
          <w:sz w:val="27"/>
          <w:szCs w:val="27"/>
        </w:rPr>
      </w:pPr>
      <w:hyperlink r:id="rId652" w:history="1">
        <w:r w:rsidR="00F25AC9">
          <w:rPr>
            <w:rFonts w:ascii="Segoe UI" w:eastAsia="Segoe UI" w:hAnsi="Segoe UI" w:cs="Segoe UI"/>
            <w:color w:val="4D8CE6"/>
            <w:sz w:val="27"/>
            <w:szCs w:val="27"/>
            <w:u w:val="single"/>
          </w:rPr>
          <w:t>Run Online</w:t>
        </w:r>
      </w:hyperlink>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9" w:line="636" w:lineRule="atLeast"/>
        <w:ind w:right="655"/>
        <w:rPr>
          <w:rFonts w:ascii="Segoe UI" w:eastAsia="Segoe UI" w:hAnsi="Segoe UI" w:cs="Segoe UI"/>
          <w:sz w:val="26"/>
          <w:szCs w:val="26"/>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You don’t need to create an instance of a class to call a static method. </w:t>
      </w:r>
      <w:r>
        <w:rPr>
          <w:rFonts w:ascii="Segoe UI" w:eastAsia="Segoe UI" w:hAnsi="Segoe UI" w:cs="Segoe UI"/>
          <w:b/>
          <w:bCs/>
          <w:color w:val="FF82B2"/>
          <w:sz w:val="26"/>
          <w:szCs w:val="26"/>
        </w:rPr>
        <w:t>Key Points To Remember</w:t>
      </w:r>
    </w:p>
    <w:p w:rsidR="00663897" w:rsidRDefault="00F25AC9">
      <w:pPr>
        <w:numPr>
          <w:ilvl w:val="0"/>
          <w:numId w:val="61"/>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Static members are accessed using the class name.</w:t>
      </w:r>
    </w:p>
    <w:p w:rsidR="00663897" w:rsidRDefault="00F25AC9">
      <w:pPr>
        <w:numPr>
          <w:ilvl w:val="1"/>
          <w:numId w:val="6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All instances of a class share static members.</w:t>
      </w:r>
    </w:p>
    <w:p w:rsidR="00663897" w:rsidRDefault="00F25AC9">
      <w:pPr>
        <w:spacing w:before="282"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Enum in Dart</w:t>
      </w:r>
    </w:p>
    <w:p w:rsidR="00663897" w:rsidRDefault="00F25AC9">
      <w:pPr>
        <w:spacing w:before="206" w:line="405" w:lineRule="atLeast"/>
        <w:ind w:right="230"/>
        <w:rPr>
          <w:rFonts w:ascii="Segoe UI" w:eastAsia="Segoe UI" w:hAnsi="Segoe UI" w:cs="Segoe UI"/>
          <w:sz w:val="27"/>
          <w:szCs w:val="27"/>
        </w:rPr>
      </w:pPr>
      <w:r>
        <w:rPr>
          <w:rFonts w:ascii="Segoe UI" w:eastAsia="Segoe UI" w:hAnsi="Segoe UI" w:cs="Segoe UI"/>
          <w:color w:val="000000"/>
          <w:sz w:val="27"/>
          <w:szCs w:val="27"/>
        </w:rPr>
        <w:t xml:space="preserve">An enum is a special type that represents a fixed number of constant values. An enum is declared using the keyword </w:t>
      </w:r>
      <w:r>
        <w:rPr>
          <w:rFonts w:ascii="Segoe UI" w:eastAsia="Segoe UI" w:hAnsi="Segoe UI" w:cs="Segoe UI"/>
          <w:b/>
          <w:bCs/>
          <w:color w:val="FF82B2"/>
          <w:sz w:val="27"/>
          <w:szCs w:val="27"/>
        </w:rPr>
        <w:t>enum</w:t>
      </w:r>
      <w:r>
        <w:rPr>
          <w:rFonts w:ascii="Segoe UI" w:eastAsia="Segoe UI" w:hAnsi="Segoe UI" w:cs="Segoe UI"/>
          <w:sz w:val="27"/>
          <w:szCs w:val="27"/>
        </w:rPr>
        <w:t xml:space="preserve"> </w:t>
      </w:r>
      <w:r>
        <w:rPr>
          <w:rFonts w:ascii="Segoe UI" w:eastAsia="Segoe UI" w:hAnsi="Segoe UI" w:cs="Segoe UI"/>
          <w:color w:val="000000"/>
          <w:sz w:val="27"/>
          <w:szCs w:val="27"/>
        </w:rPr>
        <w:t>followed by the enum’s name.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398" w:line="405" w:lineRule="atLeast"/>
        <w:ind w:left="240" w:right="7352"/>
        <w:rPr>
          <w:rFonts w:ascii="Consolas" w:eastAsia="Consolas" w:hAnsi="Consolas" w:cs="Consolas"/>
        </w:rPr>
      </w:pPr>
      <w:r>
        <w:rPr>
          <w:rFonts w:ascii="Consolas" w:eastAsia="Consolas" w:hAnsi="Consolas" w:cs="Consolas"/>
          <w:color w:val="555E68"/>
        </w:rPr>
        <w:lastRenderedPageBreak/>
        <w:t>enum enumName {   constantName1,   constantName2,   constantName3,</w:t>
      </w:r>
      <w:r w:rsidR="00FB0D64" w:rsidRPr="00FB0D64">
        <w:pict>
          <v:shape id="_x0000_s1877" type="#_x0000_t75" style="position:absolute;left:0;text-align:left;margin-left:51pt;margin-top:12.9pt;width:495pt;height:96pt;z-index:-251267072;mso-position-horizontal-relative:page;mso-position-vertical-relative:text" o:allowincell="f">
            <v:imagedata r:id="rId653" o:title=""/>
            <w10:wrap anchorx="page"/>
            <w10:anchorlock/>
          </v:shape>
        </w:pic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w:t>
      </w:r>
      <w:r w:rsidR="00FB0D64" w:rsidRPr="00FB0D64">
        <w:pict>
          <v:shape id="_x0000_s1878" type="#_x0000_t75" style="position:absolute;left:0;text-align:left;margin-left:51pt;margin-top:-1pt;width:495pt;height:93pt;z-index:-251266048;mso-position-horizontal-relative:page;mso-position-vertical-relative:text" o:allowincell="f">
            <v:imagedata r:id="rId654" o:title=""/>
            <w10:wrap anchorx="page"/>
            <w10:anchorlock/>
          </v:shape>
        </w:pict>
      </w:r>
    </w:p>
    <w:p w:rsidR="00663897" w:rsidRDefault="00F25AC9">
      <w:pPr>
        <w:spacing w:before="1" w:line="405" w:lineRule="atLeast"/>
        <w:ind w:left="240" w:right="7482"/>
        <w:rPr>
          <w:rFonts w:ascii="Consolas" w:eastAsia="Consolas" w:hAnsi="Consolas" w:cs="Consolas"/>
        </w:rPr>
      </w:pPr>
      <w:r>
        <w:rPr>
          <w:rFonts w:ascii="Consolas" w:eastAsia="Consolas" w:hAnsi="Consolas" w:cs="Consolas"/>
          <w:color w:val="555E68"/>
        </w:rPr>
        <w:t xml:space="preserve">  constantNameN }</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Enum In Dart</w:t>
      </w:r>
    </w:p>
    <w:p w:rsidR="00663897" w:rsidRDefault="00F25AC9">
      <w:pPr>
        <w:spacing w:before="227" w:line="405" w:lineRule="atLeast"/>
        <w:ind w:right="-136"/>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enum type named </w:t>
      </w:r>
      <w:r>
        <w:rPr>
          <w:rFonts w:ascii="Segoe UI" w:eastAsia="Segoe UI" w:hAnsi="Segoe UI" w:cs="Segoe UI"/>
          <w:b/>
          <w:bCs/>
          <w:color w:val="FF82B2"/>
          <w:sz w:val="27"/>
          <w:szCs w:val="27"/>
        </w:rPr>
        <w:t>days</w:t>
      </w:r>
      <w:r>
        <w:rPr>
          <w:rFonts w:ascii="Segoe UI" w:eastAsia="Segoe UI" w:hAnsi="Segoe UI" w:cs="Segoe UI"/>
          <w:color w:val="000000"/>
          <w:sz w:val="27"/>
          <w:szCs w:val="27"/>
        </w:rPr>
        <w:t xml:space="preserve">. It contains seven constants days. The </w:t>
      </w:r>
      <w:r>
        <w:rPr>
          <w:rFonts w:ascii="Segoe UI" w:eastAsia="Segoe UI" w:hAnsi="Segoe UI" w:cs="Segoe UI"/>
          <w:b/>
          <w:bCs/>
          <w:color w:val="FF82B2"/>
          <w:sz w:val="27"/>
          <w:szCs w:val="27"/>
        </w:rPr>
        <w:t>days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enum type is used in the </w:t>
      </w:r>
      <w:r>
        <w:rPr>
          <w:rFonts w:ascii="Segoe UI" w:eastAsia="Segoe UI" w:hAnsi="Segoe UI" w:cs="Segoe UI"/>
          <w:b/>
          <w:bCs/>
          <w:color w:val="FF82B2"/>
          <w:sz w:val="27"/>
          <w:szCs w:val="27"/>
        </w:rPr>
        <w:t>main()</w:t>
      </w:r>
      <w:r>
        <w:rPr>
          <w:rFonts w:ascii="Segoe UI" w:eastAsia="Segoe UI" w:hAnsi="Segoe UI" w:cs="Segoe UI"/>
          <w:sz w:val="27"/>
          <w:szCs w:val="27"/>
        </w:rPr>
        <w:t xml:space="preserve"> </w:t>
      </w:r>
      <w:r>
        <w:rPr>
          <w:rFonts w:ascii="Segoe UI" w:eastAsia="Segoe UI" w:hAnsi="Segoe UI" w:cs="Segoe UI"/>
          <w:color w:val="000000"/>
          <w:sz w:val="27"/>
          <w:szCs w:val="27"/>
        </w:rPr>
        <w:t>function.</w:t>
      </w:r>
    </w:p>
    <w:p w:rsidR="00663897" w:rsidRDefault="00F25AC9">
      <w:pPr>
        <w:spacing w:before="412" w:line="405" w:lineRule="atLeast"/>
        <w:ind w:left="240" w:right="8002"/>
        <w:rPr>
          <w:rFonts w:ascii="Consolas" w:eastAsia="Consolas" w:hAnsi="Consolas" w:cs="Consolas"/>
        </w:rPr>
      </w:pPr>
      <w:r>
        <w:rPr>
          <w:rFonts w:ascii="Consolas" w:eastAsia="Consolas" w:hAnsi="Consolas" w:cs="Consolas"/>
          <w:color w:val="555E68"/>
        </w:rPr>
        <w:t>enum days {   Sunday,</w:t>
      </w:r>
      <w:r w:rsidR="00FB0D64" w:rsidRPr="00FB0D64">
        <w:pict>
          <v:shape id="_x0000_s1879" type="#_x0000_t75" style="position:absolute;left:0;text-align:left;margin-left:51pt;margin-top:14.1pt;width:495pt;height:601pt;z-index:-251265024;mso-position-horizontal-relative:page;mso-position-vertical-relative:text" o:allowincell="f">
            <v:imagedata r:id="rId655"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Monday,</w:t>
      </w:r>
    </w:p>
    <w:p w:rsidR="00663897" w:rsidRDefault="00F25AC9">
      <w:pPr>
        <w:spacing w:before="1" w:line="405" w:lineRule="atLeast"/>
        <w:ind w:left="240" w:right="7872"/>
        <w:rPr>
          <w:rFonts w:ascii="Consolas" w:eastAsia="Consolas" w:hAnsi="Consolas" w:cs="Consolas"/>
        </w:rPr>
      </w:pPr>
      <w:r>
        <w:rPr>
          <w:rFonts w:ascii="Consolas" w:eastAsia="Consolas" w:hAnsi="Consolas" w:cs="Consolas"/>
          <w:color w:val="555E68"/>
        </w:rPr>
        <w:t xml:space="preserve">  Tuesday,   Wednesday,   Thrusday,   Friday,</w:t>
      </w:r>
    </w:p>
    <w:p w:rsidR="00663897" w:rsidRDefault="00F25AC9">
      <w:pPr>
        <w:spacing w:line="405" w:lineRule="atLeast"/>
        <w:ind w:left="240" w:right="8131"/>
        <w:rPr>
          <w:rFonts w:ascii="Consolas" w:eastAsia="Consolas" w:hAnsi="Consolas" w:cs="Consolas"/>
        </w:rPr>
      </w:pPr>
      <w:r>
        <w:rPr>
          <w:rFonts w:ascii="Consolas" w:eastAsia="Consolas" w:hAnsi="Consolas" w:cs="Consolas"/>
          <w:color w:val="555E68"/>
        </w:rPr>
        <w:t xml:space="preserve">  Saturday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var today = days.Friday;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switch (today)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days.Sunday: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print("Today is Sunday.");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days.Monday: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print("Today is Monday.");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break;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case days.Tuesday:</w:t>
      </w:r>
    </w:p>
    <w:p w:rsidR="00663897" w:rsidRDefault="00F25AC9">
      <w:pPr>
        <w:spacing w:before="1" w:line="405" w:lineRule="atLeast"/>
        <w:ind w:left="240" w:right="5144"/>
        <w:rPr>
          <w:rFonts w:ascii="Consolas" w:eastAsia="Consolas" w:hAnsi="Consolas" w:cs="Consolas"/>
        </w:rPr>
      </w:pPr>
      <w:r>
        <w:rPr>
          <w:rFonts w:ascii="Consolas" w:eastAsia="Consolas" w:hAnsi="Consolas" w:cs="Consolas"/>
          <w:color w:val="555E68"/>
        </w:rPr>
        <w:t xml:space="preserve">      print("Today is Tuesday.");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days.Wednesday:</w:t>
      </w:r>
    </w:p>
    <w:p w:rsidR="00663897" w:rsidRDefault="00F25AC9">
      <w:pPr>
        <w:spacing w:before="1" w:line="405" w:lineRule="atLeast"/>
        <w:ind w:left="240" w:right="4884"/>
        <w:rPr>
          <w:rFonts w:ascii="Consolas" w:eastAsia="Consolas" w:hAnsi="Consolas" w:cs="Consolas"/>
        </w:rPr>
      </w:pPr>
      <w:r>
        <w:rPr>
          <w:rFonts w:ascii="Consolas" w:eastAsia="Consolas" w:hAnsi="Consolas" w:cs="Consolas"/>
          <w:color w:val="555E68"/>
        </w:rPr>
        <w:lastRenderedPageBreak/>
        <w:t xml:space="preserve">      print("Today is Wednesday.");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days.Thursday:</w:t>
      </w:r>
    </w:p>
    <w:p w:rsidR="00663897" w:rsidRDefault="00F25AC9">
      <w:pPr>
        <w:spacing w:before="1" w:line="405" w:lineRule="atLeast"/>
        <w:ind w:left="240" w:right="5014"/>
        <w:rPr>
          <w:rFonts w:ascii="Consolas" w:eastAsia="Consolas" w:hAnsi="Consolas" w:cs="Consolas"/>
        </w:rPr>
      </w:pPr>
      <w:r>
        <w:rPr>
          <w:rFonts w:ascii="Consolas" w:eastAsia="Consolas" w:hAnsi="Consolas" w:cs="Consolas"/>
          <w:color w:val="555E68"/>
        </w:rPr>
        <w:t xml:space="preserve">      print("Today is Thursday.");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days.Friday:</w:t>
      </w:r>
    </w:p>
    <w:p w:rsidR="00663897" w:rsidRDefault="00F25AC9">
      <w:pPr>
        <w:spacing w:line="405" w:lineRule="atLeast"/>
        <w:ind w:left="240" w:right="5274"/>
        <w:rPr>
          <w:rFonts w:ascii="Consolas" w:eastAsia="Consolas" w:hAnsi="Consolas" w:cs="Consolas"/>
        </w:rPr>
      </w:pPr>
      <w:r>
        <w:rPr>
          <w:rFonts w:ascii="Consolas" w:eastAsia="Consolas" w:hAnsi="Consolas" w:cs="Consolas"/>
          <w:color w:val="555E68"/>
        </w:rPr>
        <w:t xml:space="preserve">      print("Today is Friday.");       break;</w:t>
      </w:r>
      <w:r w:rsidR="00FB0D64" w:rsidRPr="00FB0D64">
        <w:pict>
          <v:shape id="_x0000_s1880" type="#_x0000_t75" style="position:absolute;left:0;text-align:left;margin-left:51pt;margin-top:-1pt;width:495pt;height:174pt;z-index:-251264000;mso-position-horizontal-relative:page;mso-position-vertical-relative:text" o:allowincell="f">
            <v:imagedata r:id="rId656"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case days.Saturday:</w:t>
      </w:r>
    </w:p>
    <w:p w:rsidR="00663897" w:rsidRDefault="00F25AC9">
      <w:pPr>
        <w:spacing w:before="1" w:line="405" w:lineRule="atLeast"/>
        <w:ind w:left="240" w:right="5014"/>
        <w:rPr>
          <w:rFonts w:ascii="Consolas" w:eastAsia="Consolas" w:hAnsi="Consolas" w:cs="Consolas"/>
        </w:rPr>
      </w:pPr>
      <w:r>
        <w:rPr>
          <w:rFonts w:ascii="Consolas" w:eastAsia="Consolas" w:hAnsi="Consolas" w:cs="Consolas"/>
          <w:color w:val="555E68"/>
        </w:rPr>
        <w:t xml:space="preserve">      print("Today is Saturday.");       break;</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5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Enum In Dart</w:t>
      </w:r>
    </w:p>
    <w:p w:rsidR="00663897" w:rsidRDefault="00F25AC9">
      <w:pPr>
        <w:spacing w:before="227" w:line="405" w:lineRule="atLeast"/>
        <w:ind w:right="13"/>
        <w:rPr>
          <w:rFonts w:ascii="Segoe UI" w:eastAsia="Segoe UI" w:hAnsi="Segoe UI" w:cs="Segoe UI"/>
          <w:sz w:val="27"/>
          <w:szCs w:val="27"/>
        </w:rPr>
      </w:pPr>
      <w:r>
        <w:rPr>
          <w:rFonts w:ascii="Segoe UI" w:eastAsia="Segoe UI" w:hAnsi="Segoe UI" w:cs="Segoe UI"/>
          <w:color w:val="000000"/>
          <w:sz w:val="27"/>
          <w:szCs w:val="27"/>
        </w:rPr>
        <w:t xml:space="preserve">In this example, there is an enum type named </w:t>
      </w:r>
      <w:r>
        <w:rPr>
          <w:rFonts w:ascii="Segoe UI" w:eastAsia="Segoe UI" w:hAnsi="Segoe UI" w:cs="Segoe UI"/>
          <w:b/>
          <w:bCs/>
          <w:color w:val="FF82B2"/>
          <w:sz w:val="27"/>
          <w:szCs w:val="27"/>
        </w:rPr>
        <w:t>Gender</w:t>
      </w:r>
      <w:r>
        <w:rPr>
          <w:rFonts w:ascii="Segoe UI" w:eastAsia="Segoe UI" w:hAnsi="Segoe UI" w:cs="Segoe UI"/>
          <w:color w:val="000000"/>
          <w:sz w:val="27"/>
          <w:szCs w:val="27"/>
        </w:rPr>
        <w:t xml:space="preserve">. It contains three constants </w:t>
      </w:r>
      <w:r>
        <w:rPr>
          <w:rFonts w:ascii="Segoe UI" w:eastAsia="Segoe UI" w:hAnsi="Segoe UI" w:cs="Segoe UI"/>
          <w:b/>
          <w:bCs/>
          <w:color w:val="FF82B2"/>
          <w:sz w:val="27"/>
          <w:szCs w:val="27"/>
        </w:rPr>
        <w:t>Male</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Female</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Other</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Gender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enum type is used in the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class.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enum Gender { Male, Female, Other }</w:t>
      </w:r>
      <w:r w:rsidR="00FB0D64" w:rsidRPr="00FB0D64">
        <w:pict>
          <v:shape id="_x0000_s1881" type="#_x0000_t75" style="position:absolute;left:0;text-align:left;margin-left:51pt;margin-top:13.85pt;width:495pt;height:488pt;z-index:-251262976;mso-position-horizontal-relative:page;mso-position-vertical-relative:text" o:allowincell="f">
            <v:imagedata r:id="rId658"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Person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Properties</w:t>
      </w:r>
    </w:p>
    <w:p w:rsidR="00663897" w:rsidRDefault="00F25AC9">
      <w:pPr>
        <w:spacing w:before="1" w:line="405" w:lineRule="atLeast"/>
        <w:ind w:left="240" w:right="6833"/>
        <w:rPr>
          <w:rFonts w:ascii="Consolas" w:eastAsia="Consolas" w:hAnsi="Consolas" w:cs="Consolas"/>
        </w:rPr>
      </w:pPr>
      <w:r>
        <w:rPr>
          <w:rFonts w:ascii="Consolas" w:eastAsia="Consolas" w:hAnsi="Consolas" w:cs="Consolas"/>
          <w:color w:val="555E68"/>
        </w:rPr>
        <w:t xml:space="preserve">  String? firstName;   String? lastName;   Gender? gender;</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Person(this.firstName, this.lastName, this.gender);</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display()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display() {</w:t>
      </w:r>
    </w:p>
    <w:p w:rsidR="00663897" w:rsidRDefault="00F25AC9">
      <w:pPr>
        <w:spacing w:before="1" w:line="405" w:lineRule="atLeast"/>
        <w:ind w:left="240" w:right="4754"/>
        <w:rPr>
          <w:rFonts w:ascii="Consolas" w:eastAsia="Consolas" w:hAnsi="Consolas" w:cs="Consolas"/>
        </w:rPr>
      </w:pPr>
      <w:r>
        <w:rPr>
          <w:rFonts w:ascii="Consolas" w:eastAsia="Consolas" w:hAnsi="Consolas" w:cs="Consolas"/>
          <w:color w:val="555E68"/>
        </w:rPr>
        <w:t xml:space="preserve">    print("First Name: $firstName");     print("Last Name: $lastName");     print("Gender: $gender");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3066"/>
        <w:rPr>
          <w:rFonts w:ascii="Consolas" w:eastAsia="Consolas" w:hAnsi="Consolas" w:cs="Consolas"/>
        </w:rPr>
      </w:pPr>
      <w:r>
        <w:rPr>
          <w:rFonts w:ascii="Consolas" w:eastAsia="Consolas" w:hAnsi="Consolas" w:cs="Consolas"/>
          <w:color w:val="555E68"/>
        </w:rPr>
        <w:t xml:space="preserve">  Person p1 = Person("John", "Doe", Gender.Male);   p1.display();</w:t>
      </w:r>
    </w:p>
    <w:p w:rsidR="00663897" w:rsidRDefault="00F25AC9">
      <w:pPr>
        <w:spacing w:line="405" w:lineRule="atLeast"/>
        <w:ind w:left="240" w:right="2156"/>
        <w:rPr>
          <w:rFonts w:ascii="Consolas" w:eastAsia="Consolas" w:hAnsi="Consolas" w:cs="Consolas"/>
        </w:rPr>
      </w:pPr>
      <w:r>
        <w:rPr>
          <w:rFonts w:ascii="Consolas" w:eastAsia="Consolas" w:hAnsi="Consolas" w:cs="Consolas"/>
          <w:color w:val="555E68"/>
        </w:rPr>
        <w:t xml:space="preserve">  Person p2 = Person("Menuka", "Sharma", Gender.Female);   p2.display();</w:t>
      </w:r>
      <w:r w:rsidR="00FB0D64" w:rsidRPr="00FB0D64">
        <w:pict>
          <v:shape id="_x0000_s1882" type="#_x0000_t75" style="position:absolute;left:0;text-align:left;margin-left:51pt;margin-top:-1pt;width:495pt;height:93pt;z-index:-251261952;mso-position-horizontal-relative:page;mso-position-vertical-relative:text" o:allowincell="f">
            <v:imagedata r:id="rId659"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6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How to Print All Enum Values</w:t>
      </w:r>
    </w:p>
    <w:p w:rsidR="00663897" w:rsidRDefault="00F25AC9">
      <w:pPr>
        <w:spacing w:before="227" w:line="405" w:lineRule="atLeast"/>
        <w:ind w:right="277"/>
        <w:rPr>
          <w:rFonts w:ascii="Segoe UI" w:eastAsia="Segoe UI" w:hAnsi="Segoe UI" w:cs="Segoe UI"/>
          <w:sz w:val="27"/>
          <w:szCs w:val="27"/>
        </w:rPr>
      </w:pPr>
      <w:r>
        <w:rPr>
          <w:rFonts w:ascii="Segoe UI" w:eastAsia="Segoe UI" w:hAnsi="Segoe UI" w:cs="Segoe UI"/>
          <w:color w:val="000000"/>
          <w:sz w:val="27"/>
          <w:szCs w:val="27"/>
        </w:rPr>
        <w:t xml:space="preserve">In this example, there is enum type named </w:t>
      </w:r>
      <w:r>
        <w:rPr>
          <w:rFonts w:ascii="Segoe UI" w:eastAsia="Segoe UI" w:hAnsi="Segoe UI" w:cs="Segoe UI"/>
          <w:b/>
          <w:bCs/>
          <w:color w:val="FF82B2"/>
          <w:sz w:val="27"/>
          <w:szCs w:val="27"/>
        </w:rPr>
        <w:t>Days</w:t>
      </w:r>
      <w:r>
        <w:rPr>
          <w:rFonts w:ascii="Segoe UI" w:eastAsia="Segoe UI" w:hAnsi="Segoe UI" w:cs="Segoe UI"/>
          <w:color w:val="000000"/>
          <w:sz w:val="27"/>
          <w:szCs w:val="27"/>
        </w:rPr>
        <w:t>. It contain 7 days. The for loop iterates through all the enum values.</w:t>
      </w:r>
    </w:p>
    <w:p w:rsidR="00663897" w:rsidRDefault="00F25AC9">
      <w:pPr>
        <w:spacing w:before="412" w:line="405" w:lineRule="atLeast"/>
        <w:ind w:left="240" w:right="858"/>
        <w:rPr>
          <w:rFonts w:ascii="Consolas" w:eastAsia="Consolas" w:hAnsi="Consolas" w:cs="Consolas"/>
        </w:rPr>
      </w:pPr>
      <w:r>
        <w:rPr>
          <w:rFonts w:ascii="Consolas" w:eastAsia="Consolas" w:hAnsi="Consolas" w:cs="Consolas"/>
          <w:color w:val="555E68"/>
        </w:rPr>
        <w:t>enum Days { Sunday, Monday, Tuesday, Wednesday, Thursday, Friday, Saturday }</w:t>
      </w:r>
      <w:r w:rsidR="00FB0D64" w:rsidRPr="00FB0D64">
        <w:pict>
          <v:shape id="_x0000_s1883" type="#_x0000_t75" style="position:absolute;left:0;text-align:left;margin-left:51pt;margin-top:13.85pt;width:495pt;height:224pt;z-index:-251260928;mso-position-horizontal-relative:page;mso-position-vertical-relative:text" o:allowincell="f">
            <v:imagedata r:id="rId661"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2286"/>
        <w:rPr>
          <w:rFonts w:ascii="Consolas" w:eastAsia="Consolas" w:hAnsi="Consolas" w:cs="Consolas"/>
        </w:rPr>
      </w:pPr>
      <w:r>
        <w:rPr>
          <w:rFonts w:ascii="Consolas" w:eastAsia="Consolas" w:hAnsi="Consolas" w:cs="Consolas"/>
          <w:color w:val="555E68"/>
        </w:rPr>
        <w:t xml:space="preserve"> // Days.values: It returns all the values of the enum.   for (Days day in Days.values)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print(day);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62"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Advantages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Enum In Dart</w:t>
      </w:r>
    </w:p>
    <w:p w:rsidR="00663897" w:rsidRDefault="00F25AC9">
      <w:pPr>
        <w:numPr>
          <w:ilvl w:val="0"/>
          <w:numId w:val="62"/>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is used to define a set of named constants.</w:t>
      </w:r>
    </w:p>
    <w:p w:rsidR="00663897" w:rsidRDefault="00F25AC9">
      <w:pPr>
        <w:numPr>
          <w:ilvl w:val="1"/>
          <w:numId w:val="62"/>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Makes your code more readable and maintainable.</w:t>
      </w:r>
    </w:p>
    <w:p w:rsidR="00663897" w:rsidRDefault="00F25AC9">
      <w:pPr>
        <w:numPr>
          <w:ilvl w:val="2"/>
          <w:numId w:val="6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makes the code more reusable and makes it easier for developers.</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Characteristics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Enum</w:t>
      </w:r>
    </w:p>
    <w:p w:rsidR="00663897" w:rsidRDefault="00F25AC9">
      <w:pPr>
        <w:numPr>
          <w:ilvl w:val="0"/>
          <w:numId w:val="63"/>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must contain at least one constant value.</w:t>
      </w:r>
    </w:p>
    <w:p w:rsidR="00663897" w:rsidRDefault="00F25AC9">
      <w:pPr>
        <w:numPr>
          <w:ilvl w:val="1"/>
          <w:numId w:val="63"/>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Enums are declared outside the class.</w:t>
      </w:r>
    </w:p>
    <w:p w:rsidR="00663897" w:rsidRDefault="00F25AC9">
      <w:pPr>
        <w:numPr>
          <w:ilvl w:val="2"/>
          <w:numId w:val="63"/>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Used to store a large number of constant values.</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Enhanced Enum In Dart</w:t>
      </w:r>
    </w:p>
    <w:p w:rsidR="00663897" w:rsidRDefault="00F25AC9">
      <w:pPr>
        <w:spacing w:before="227" w:line="405" w:lineRule="atLeast"/>
        <w:ind w:right="193"/>
        <w:rPr>
          <w:rFonts w:ascii="Segoe UI" w:eastAsia="Segoe UI" w:hAnsi="Segoe UI" w:cs="Segoe UI"/>
          <w:sz w:val="27"/>
          <w:szCs w:val="27"/>
        </w:rPr>
      </w:pPr>
      <w:r>
        <w:rPr>
          <w:rFonts w:ascii="Segoe UI" w:eastAsia="Segoe UI" w:hAnsi="Segoe UI" w:cs="Segoe UI"/>
          <w:color w:val="000000"/>
          <w:sz w:val="27"/>
          <w:szCs w:val="27"/>
        </w:rPr>
        <w:t xml:space="preserve">In dart, you can declare enums with members. For example, for your accounting software you can store company types like </w:t>
      </w:r>
      <w:r>
        <w:rPr>
          <w:rFonts w:ascii="Segoe UI" w:eastAsia="Segoe UI" w:hAnsi="Segoe UI" w:cs="Segoe UI"/>
          <w:b/>
          <w:bCs/>
          <w:color w:val="FF82B2"/>
          <w:sz w:val="27"/>
          <w:szCs w:val="27"/>
        </w:rPr>
        <w:t>Sole Proprietorship</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Partnership</w:t>
      </w:r>
      <w:r>
        <w:rPr>
          <w:rFonts w:ascii="Segoe UI" w:eastAsia="Segoe UI" w:hAnsi="Segoe UI" w:cs="Segoe UI"/>
          <w:color w:val="000000"/>
          <w:sz w:val="27"/>
          <w:szCs w:val="27"/>
        </w:rPr>
        <w:t>,</w:t>
      </w:r>
      <w:r>
        <w:rPr>
          <w:color w:val="000000"/>
        </w:rPr>
        <w:t xml:space="preserve"> </w:t>
      </w:r>
      <w:r>
        <w:rPr>
          <w:rFonts w:ascii="Segoe UI" w:eastAsia="Segoe UI" w:hAnsi="Segoe UI" w:cs="Segoe UI"/>
          <w:b/>
          <w:bCs/>
          <w:color w:val="FF82B2"/>
          <w:sz w:val="27"/>
          <w:szCs w:val="27"/>
        </w:rPr>
        <w:t>Corporation</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Limited Liability Company</w:t>
      </w:r>
      <w:r>
        <w:rPr>
          <w:rFonts w:ascii="Segoe UI" w:eastAsia="Segoe UI" w:hAnsi="Segoe UI" w:cs="Segoe UI"/>
          <w:color w:val="000000"/>
          <w:sz w:val="27"/>
          <w:szCs w:val="27"/>
        </w:rPr>
        <w:t>. You can declare an enum with members as shown below.</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enum CompanyType {</w:t>
      </w:r>
      <w:r w:rsidR="00FB0D64" w:rsidRPr="00FB0D64">
        <w:pict>
          <v:shape id="_x0000_s1884" type="#_x0000_t75" style="position:absolute;left:0;text-align:left;margin-left:51pt;margin-top:14.35pt;width:495pt;height:345pt;z-index:-251259904;mso-position-horizontal-relative:page;mso-position-vertical-relative:text" o:allowincell="f">
            <v:imagedata r:id="rId663"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soleProprietorship("Sole Proprietorship"),</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partnership("Partnership"),</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corporation("Corporation"),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limitedLiabilityCompany("Limited Liability Company");</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Members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final String text;</w:t>
      </w:r>
    </w:p>
    <w:p w:rsidR="00663897" w:rsidRDefault="00F25AC9">
      <w:pPr>
        <w:spacing w:before="1" w:line="404" w:lineRule="atLeast"/>
        <w:ind w:left="240" w:right="5404"/>
        <w:rPr>
          <w:rFonts w:ascii="Consolas" w:eastAsia="Consolas" w:hAnsi="Consolas" w:cs="Consolas"/>
        </w:rPr>
      </w:pPr>
      <w:r>
        <w:rPr>
          <w:rFonts w:ascii="Consolas" w:eastAsia="Consolas" w:hAnsi="Consolas" w:cs="Consolas"/>
          <w:color w:val="555E68"/>
        </w:rPr>
        <w:t xml:space="preserve">  const CompanyType(this.text);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857"/>
        <w:rPr>
          <w:rFonts w:ascii="Consolas" w:eastAsia="Consolas" w:hAnsi="Consolas" w:cs="Consolas"/>
        </w:rPr>
      </w:pPr>
      <w:r>
        <w:rPr>
          <w:rFonts w:ascii="Consolas" w:eastAsia="Consolas" w:hAnsi="Consolas" w:cs="Consolas"/>
          <w:color w:val="555E68"/>
        </w:rPr>
        <w:t xml:space="preserve">  CompanyType soleProprietorship = CompanyType.soleProprietorship;   print(soleProprietorship.text);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64" w:history="1">
        <w:r w:rsidR="00F25AC9">
          <w:rPr>
            <w:rFonts w:ascii="Segoe UI" w:eastAsia="Segoe UI" w:hAnsi="Segoe UI" w:cs="Segoe UI"/>
            <w:color w:val="4D8CE6"/>
            <w:sz w:val="27"/>
            <w:szCs w:val="27"/>
            <w:u w:val="single"/>
          </w:rPr>
          <w:t>Run Online</w:t>
        </w:r>
      </w:hyperlink>
    </w:p>
    <w:p w:rsidR="00663897" w:rsidRDefault="00F25AC9">
      <w:pPr>
        <w:spacing w:before="24" w:line="625" w:lineRule="atLeast"/>
        <w:ind w:right="6952"/>
        <w:rPr>
          <w:rFonts w:ascii="Segoe UI" w:eastAsia="Segoe UI" w:hAnsi="Segoe UI" w:cs="Segoe UI"/>
          <w:sz w:val="26"/>
          <w:szCs w:val="26"/>
        </w:rPr>
      </w:pPr>
      <w:r>
        <w:rPr>
          <w:rFonts w:ascii="Segoe UI" w:eastAsia="Segoe UI" w:hAnsi="Segoe UI" w:cs="Segoe UI"/>
          <w:b/>
          <w:bCs/>
          <w:color w:val="2E80F2"/>
          <w:sz w:val="29"/>
          <w:szCs w:val="29"/>
        </w:rPr>
        <w:t xml:space="preserve">Abstract Class in Dart </w:t>
      </w:r>
      <w:r>
        <w:rPr>
          <w:rFonts w:ascii="Segoe UI" w:eastAsia="Segoe UI" w:hAnsi="Segoe UI" w:cs="Segoe UI"/>
          <w:b/>
          <w:bCs/>
          <w:color w:val="FF82B2"/>
          <w:sz w:val="26"/>
          <w:szCs w:val="26"/>
        </w:rPr>
        <w:t>Introduction</w:t>
      </w:r>
    </w:p>
    <w:p w:rsidR="00663897" w:rsidRDefault="00F25AC9">
      <w:pPr>
        <w:spacing w:before="227" w:line="405" w:lineRule="atLeast"/>
        <w:ind w:right="176"/>
        <w:jc w:val="both"/>
        <w:rPr>
          <w:rFonts w:ascii="Segoe UI" w:eastAsia="Segoe UI" w:hAnsi="Segoe UI" w:cs="Segoe UI"/>
          <w:sz w:val="27"/>
          <w:szCs w:val="27"/>
        </w:rPr>
      </w:pPr>
      <w:r>
        <w:rPr>
          <w:rFonts w:ascii="Segoe UI" w:eastAsia="Segoe UI" w:hAnsi="Segoe UI" w:cs="Segoe UI"/>
          <w:color w:val="000000"/>
          <w:sz w:val="27"/>
          <w:szCs w:val="27"/>
        </w:rPr>
        <w:t xml:space="preserve">Previously you learned how to define a class. These classes are </w:t>
      </w:r>
      <w:r>
        <w:rPr>
          <w:rFonts w:ascii="Segoe UI" w:eastAsia="Segoe UI" w:hAnsi="Segoe UI" w:cs="Segoe UI"/>
          <w:b/>
          <w:bCs/>
          <w:color w:val="FF82B2"/>
          <w:sz w:val="27"/>
          <w:szCs w:val="27"/>
        </w:rPr>
        <w:t>concrete classes</w:t>
      </w:r>
      <w:r>
        <w:rPr>
          <w:rFonts w:ascii="Segoe UI" w:eastAsia="Segoe UI" w:hAnsi="Segoe UI" w:cs="Segoe UI"/>
          <w:color w:val="000000"/>
          <w:sz w:val="27"/>
          <w:szCs w:val="27"/>
        </w:rPr>
        <w:t>. You can create an object of concrete classes, but you cannot create an object of abstract classes.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Abstract Class</w:t>
      </w:r>
    </w:p>
    <w:p w:rsidR="00663897" w:rsidRDefault="00F25AC9">
      <w:pPr>
        <w:spacing w:before="212" w:line="405" w:lineRule="atLeast"/>
        <w:ind w:right="599"/>
        <w:jc w:val="both"/>
        <w:rPr>
          <w:rFonts w:ascii="Segoe UI" w:eastAsia="Segoe UI" w:hAnsi="Segoe UI" w:cs="Segoe UI"/>
          <w:sz w:val="27"/>
          <w:szCs w:val="27"/>
        </w:rPr>
      </w:pPr>
      <w:r>
        <w:rPr>
          <w:rFonts w:ascii="Segoe UI" w:eastAsia="Segoe UI" w:hAnsi="Segoe UI" w:cs="Segoe UI"/>
          <w:color w:val="000000"/>
          <w:sz w:val="27"/>
          <w:szCs w:val="27"/>
        </w:rPr>
        <w:lastRenderedPageBreak/>
        <w:t xml:space="preserve">Abstract classes are classes that cannot be initialized. It is used to define the behavior of a class that can be inherited by other classes. An abstract class is declared using the keyword </w:t>
      </w:r>
      <w:r>
        <w:rPr>
          <w:rFonts w:ascii="Segoe UI" w:eastAsia="Segoe UI" w:hAnsi="Segoe UI" w:cs="Segoe UI"/>
          <w:b/>
          <w:bCs/>
          <w:color w:val="FF82B2"/>
          <w:sz w:val="27"/>
          <w:szCs w:val="27"/>
        </w:rPr>
        <w:t>abstract</w:t>
      </w:r>
      <w:r>
        <w:rPr>
          <w:rFonts w:ascii="Segoe UI" w:eastAsia="Segoe UI" w:hAnsi="Segoe UI" w:cs="Segoe UI"/>
          <w:color w:val="000000"/>
          <w:sz w:val="27"/>
          <w:szCs w:val="27"/>
        </w:rPr>
        <w:t>.</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hd w:val="clear" w:color="auto" w:fill="F6F7F8"/>
        <w:spacing w:before="398" w:line="405" w:lineRule="atLeast"/>
        <w:ind w:left="240" w:right="6053"/>
        <w:jc w:val="both"/>
        <w:rPr>
          <w:rFonts w:ascii="Consolas" w:eastAsia="Consolas" w:hAnsi="Consolas" w:cs="Consolas"/>
        </w:rPr>
      </w:pPr>
      <w:r>
        <w:rPr>
          <w:rFonts w:ascii="Consolas" w:eastAsia="Consolas" w:hAnsi="Consolas" w:cs="Consolas"/>
          <w:color w:val="555E68"/>
        </w:rPr>
        <w:t>abstract class ClassName {   //Body of abstract class</w:t>
      </w:r>
      <w:r w:rsidR="00FB0D64" w:rsidRPr="00FB0D64">
        <w:pict>
          <v:shape id="_x0000_s1885" type="#_x0000_t75" style="position:absolute;left:0;text-align:left;margin-left:51pt;margin-top:13.65pt;width:495pt;height:78pt;z-index:-251258880;mso-position-horizontal-relative:page;mso-position-vertical-relative:text" o:allowincell="f">
            <v:imagedata r:id="rId665" o:title=""/>
            <w10:wrap anchorx="page"/>
            <w10:anchorlock/>
          </v:shape>
        </w:pict>
      </w:r>
    </w:p>
    <w:p w:rsidR="00663897" w:rsidRDefault="00F25AC9">
      <w:pPr>
        <w:shd w:val="clear" w:color="auto" w:fill="F6F7F8"/>
        <w:spacing w:line="405" w:lineRule="atLeast"/>
        <w:ind w:left="240" w:right="7872"/>
        <w:jc w:val="both"/>
        <w:rPr>
          <w:rFonts w:ascii="Consolas" w:eastAsia="Consolas" w:hAnsi="Consolas" w:cs="Consolas"/>
        </w:rPr>
      </w:pPr>
      <w:r>
        <w:rPr>
          <w:rFonts w:ascii="Consolas" w:eastAsia="Consolas" w:hAnsi="Consolas" w:cs="Consolas"/>
          <w:color w:val="555E68"/>
        </w:rPr>
        <w:t xml:space="preserve">  method1();   method2(); }</w:t>
      </w:r>
      <w:r w:rsidR="00FB0D64" w:rsidRPr="00FB0D64">
        <w:pict>
          <v:shape id="_x0000_s1886" type="#_x0000_t75" style="position:absolute;left:0;text-align:left;margin-left:51pt;margin-top:-1pt;width:495pt;height:93pt;z-index:-251257856;mso-position-horizontal-relative:page;mso-position-vertical-relative:text" o:allowincell="f">
            <v:imagedata r:id="rId666" o:title=""/>
            <w10:wrap anchorx="page"/>
            <w10:anchorlock/>
          </v:shape>
        </w:pic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Abstract Method</w:t>
      </w:r>
    </w:p>
    <w:p w:rsidR="00663897" w:rsidRDefault="00F25AC9">
      <w:pPr>
        <w:spacing w:before="227" w:line="405" w:lineRule="atLeast"/>
        <w:ind w:right="84"/>
        <w:rPr>
          <w:rFonts w:ascii="Segoe UI" w:eastAsia="Segoe UI" w:hAnsi="Segoe UI" w:cs="Segoe UI"/>
          <w:sz w:val="27"/>
          <w:szCs w:val="27"/>
        </w:rPr>
      </w:pPr>
      <w:r>
        <w:rPr>
          <w:rFonts w:ascii="Segoe UI" w:eastAsia="Segoe UI" w:hAnsi="Segoe UI" w:cs="Segoe UI"/>
          <w:color w:val="000000"/>
          <w:sz w:val="27"/>
          <w:szCs w:val="27"/>
        </w:rPr>
        <w:t>An abstract method is a method that is declared without an implementation. It is declared with a semicolon (;) instead of a method body.</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Syntax</w:t>
      </w:r>
    </w:p>
    <w:p w:rsidR="00663897" w:rsidRDefault="00F25AC9">
      <w:pPr>
        <w:shd w:val="clear" w:color="auto" w:fill="F6F7F8"/>
        <w:spacing w:before="383" w:line="405" w:lineRule="atLeast"/>
        <w:ind w:left="240" w:right="6053"/>
        <w:jc w:val="both"/>
        <w:rPr>
          <w:rFonts w:ascii="Consolas" w:eastAsia="Consolas" w:hAnsi="Consolas" w:cs="Consolas"/>
        </w:rPr>
      </w:pPr>
      <w:r>
        <w:rPr>
          <w:rFonts w:ascii="Consolas" w:eastAsia="Consolas" w:hAnsi="Consolas" w:cs="Consolas"/>
          <w:color w:val="555E68"/>
        </w:rPr>
        <w:t>abstract class ClassName {   //Body of abstract class   method1();</w:t>
      </w:r>
      <w:r w:rsidR="00FB0D64" w:rsidRPr="00FB0D64">
        <w:pict>
          <v:shape id="_x0000_s1887" type="#_x0000_t75" style="position:absolute;left:0;text-align:left;margin-left:51pt;margin-top:12.65pt;width:495pt;height:142pt;z-index:-251256832;mso-position-horizontal-relative:page;mso-position-vertical-relative:text" o:allowincell="f">
            <v:imagedata r:id="rId667"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method2();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Why We Need Abstract Class</w:t>
      </w:r>
    </w:p>
    <w:p w:rsidR="00663897" w:rsidRDefault="00F25AC9">
      <w:pPr>
        <w:spacing w:before="227" w:line="405" w:lineRule="atLeast"/>
        <w:ind w:right="-83"/>
        <w:rPr>
          <w:rFonts w:ascii="Segoe UI" w:eastAsia="Segoe UI" w:hAnsi="Segoe UI" w:cs="Segoe UI"/>
          <w:sz w:val="27"/>
          <w:szCs w:val="27"/>
        </w:rPr>
      </w:pPr>
      <w:r>
        <w:rPr>
          <w:rFonts w:ascii="Segoe UI" w:eastAsia="Segoe UI" w:hAnsi="Segoe UI" w:cs="Segoe UI"/>
          <w:color w:val="000000"/>
          <w:sz w:val="27"/>
          <w:szCs w:val="27"/>
        </w:rPr>
        <w:t>Subclasses of an abstract class must implement all the abstract methods of the abstract class. It is used to achieve abstraction in the Dart programming language.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1: Abstract Class In Dart</w:t>
      </w:r>
    </w:p>
    <w:p w:rsidR="00663897" w:rsidRDefault="00F25AC9">
      <w:pPr>
        <w:spacing w:before="227" w:line="405" w:lineRule="atLeast"/>
        <w:ind w:right="-132"/>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an abstract class </w:t>
      </w:r>
      <w:r>
        <w:rPr>
          <w:rFonts w:ascii="Segoe UI" w:eastAsia="Segoe UI" w:hAnsi="Segoe UI" w:cs="Segoe UI"/>
          <w:b/>
          <w:bCs/>
          <w:color w:val="FF82B2"/>
          <w:sz w:val="27"/>
          <w:szCs w:val="27"/>
        </w:rPr>
        <w:t>Vehicle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abstract methods </w:t>
      </w:r>
      <w:r>
        <w:rPr>
          <w:rFonts w:ascii="Segoe UI" w:eastAsia="Segoe UI" w:hAnsi="Segoe UI" w:cs="Segoe UI"/>
          <w:b/>
          <w:bCs/>
          <w:color w:val="FF82B2"/>
          <w:sz w:val="27"/>
          <w:szCs w:val="27"/>
        </w:rPr>
        <w:t>start()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stop()</w:t>
      </w:r>
      <w:r>
        <w:rPr>
          <w:rFonts w:ascii="Segoe UI" w:eastAsia="Segoe UI" w:hAnsi="Segoe UI" w:cs="Segoe UI"/>
          <w:color w:val="000000"/>
          <w:sz w:val="27"/>
          <w:szCs w:val="27"/>
        </w:rPr>
        <w:t xml:space="preserve">. The subclasses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Bike</w:t>
      </w:r>
      <w:r>
        <w:rPr>
          <w:rFonts w:ascii="Segoe UI" w:eastAsia="Segoe UI" w:hAnsi="Segoe UI" w:cs="Segoe UI"/>
          <w:sz w:val="27"/>
          <w:szCs w:val="27"/>
        </w:rPr>
        <w:t xml:space="preserve"> </w:t>
      </w:r>
      <w:r>
        <w:rPr>
          <w:rFonts w:ascii="Segoe UI" w:eastAsia="Segoe UI" w:hAnsi="Segoe UI" w:cs="Segoe UI"/>
          <w:color w:val="000000"/>
          <w:sz w:val="27"/>
          <w:szCs w:val="27"/>
        </w:rPr>
        <w:t>implement the abstract methods and override them to print the message.</w:t>
      </w:r>
    </w:p>
    <w:p w:rsidR="00663897" w:rsidRDefault="00F25AC9">
      <w:pPr>
        <w:spacing w:before="412" w:line="405" w:lineRule="atLeast"/>
        <w:ind w:left="240" w:right="6313"/>
        <w:rPr>
          <w:rFonts w:ascii="Consolas" w:eastAsia="Consolas" w:hAnsi="Consolas" w:cs="Consolas"/>
        </w:rPr>
      </w:pPr>
      <w:r>
        <w:rPr>
          <w:rFonts w:ascii="Consolas" w:eastAsia="Consolas" w:hAnsi="Consolas" w:cs="Consolas"/>
          <w:color w:val="555E68"/>
        </w:rPr>
        <w:t>abstract class Vehicle {   // Abstract method</w:t>
      </w:r>
      <w:r w:rsidR="00FB0D64" w:rsidRPr="00FB0D64">
        <w:pict>
          <v:shape id="_x0000_s1888" type="#_x0000_t75" style="position:absolute;left:0;text-align:left;margin-left:51pt;margin-top:13.85pt;width:495pt;height:230pt;z-index:-251255808;mso-position-horizontal-relative:page;mso-position-vertical-relative:text" o:allowincell="f">
            <v:imagedata r:id="rId668"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void start();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 Abstract method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stop();</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Car extends Vehicle {</w:t>
      </w:r>
    </w:p>
    <w:p w:rsidR="00663897" w:rsidRDefault="00F25AC9">
      <w:pPr>
        <w:spacing w:before="1" w:line="405" w:lineRule="atLeast"/>
        <w:ind w:left="240" w:right="5534"/>
        <w:rPr>
          <w:rFonts w:ascii="Consolas" w:eastAsia="Consolas" w:hAnsi="Consolas" w:cs="Consolas"/>
        </w:rPr>
      </w:pPr>
      <w:r>
        <w:rPr>
          <w:rFonts w:ascii="Consolas" w:eastAsia="Consolas" w:hAnsi="Consolas" w:cs="Consolas"/>
          <w:color w:val="555E68"/>
        </w:rPr>
        <w:t xml:space="preserve">  // Implementation of start()   @override</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void start() {</w:t>
      </w:r>
      <w:r w:rsidR="00FB0D64" w:rsidRPr="00FB0D64">
        <w:pict>
          <v:shape id="_x0000_s1889" type="#_x0000_t75" style="position:absolute;left:0;text-align:left;margin-left:51pt;margin-top:-1pt;width:495pt;height:10in;z-index:-251254784;mso-position-horizontal-relative:page;mso-position-vertical-relative:text" o:allowincell="f">
            <v:imagedata r:id="rId669" o:title=""/>
            <w10:wrap anchorx="page"/>
            <w10:anchorlock/>
          </v:shape>
        </w:pict>
      </w:r>
    </w:p>
    <w:p w:rsidR="00663897" w:rsidRDefault="00F25AC9">
      <w:pPr>
        <w:spacing w:before="1" w:line="405" w:lineRule="atLeast"/>
        <w:ind w:left="240" w:right="6183"/>
        <w:rPr>
          <w:rFonts w:ascii="Consolas" w:eastAsia="Consolas" w:hAnsi="Consolas" w:cs="Consolas"/>
        </w:rPr>
      </w:pPr>
      <w:r>
        <w:rPr>
          <w:rFonts w:ascii="Consolas" w:eastAsia="Consolas" w:hAnsi="Consolas" w:cs="Consolas"/>
          <w:color w:val="555E68"/>
        </w:rPr>
        <w:t xml:space="preserve">    print('Car started');   }</w:t>
      </w:r>
    </w:p>
    <w:p w:rsidR="00663897" w:rsidRDefault="00F25AC9">
      <w:pPr>
        <w:spacing w:before="405" w:line="405" w:lineRule="atLeast"/>
        <w:ind w:left="240" w:right="5663"/>
        <w:rPr>
          <w:rFonts w:ascii="Consolas" w:eastAsia="Consolas" w:hAnsi="Consolas" w:cs="Consolas"/>
        </w:rPr>
      </w:pPr>
      <w:r>
        <w:rPr>
          <w:rFonts w:ascii="Consolas" w:eastAsia="Consolas" w:hAnsi="Consolas" w:cs="Consolas"/>
          <w:color w:val="555E68"/>
        </w:rPr>
        <w:t xml:space="preserve">  // Implementation of stop()   @override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void stop()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print('Car stopped');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4" w:lineRule="atLeast"/>
        <w:ind w:left="240" w:right="5534"/>
        <w:rPr>
          <w:rFonts w:ascii="Consolas" w:eastAsia="Consolas" w:hAnsi="Consolas" w:cs="Consolas"/>
        </w:rPr>
      </w:pPr>
      <w:r>
        <w:rPr>
          <w:rFonts w:ascii="Consolas" w:eastAsia="Consolas" w:hAnsi="Consolas" w:cs="Consolas"/>
          <w:color w:val="555E68"/>
        </w:rPr>
        <w:t>class Bike extends Vehicle {   // Implementation of start()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start()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print('Bike started');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406" w:line="405" w:lineRule="atLeast"/>
        <w:ind w:left="240" w:right="5663"/>
        <w:rPr>
          <w:rFonts w:ascii="Consolas" w:eastAsia="Consolas" w:hAnsi="Consolas" w:cs="Consolas"/>
        </w:rPr>
      </w:pPr>
      <w:r>
        <w:rPr>
          <w:rFonts w:ascii="Consolas" w:eastAsia="Consolas" w:hAnsi="Consolas" w:cs="Consolas"/>
          <w:color w:val="555E68"/>
        </w:rPr>
        <w:t xml:space="preserve">  // Implementation of stop()   @override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void stop()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print('Bike stopped');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40" w:right="7092"/>
        <w:rPr>
          <w:rFonts w:ascii="Consolas" w:eastAsia="Consolas" w:hAnsi="Consolas" w:cs="Consolas"/>
        </w:rPr>
      </w:pPr>
      <w:r>
        <w:rPr>
          <w:rFonts w:ascii="Consolas" w:eastAsia="Consolas" w:hAnsi="Consolas" w:cs="Consolas"/>
          <w:color w:val="555E68"/>
        </w:rPr>
        <w:t xml:space="preserve">  Car car = Car();   car.start();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car.stop();</w:t>
      </w:r>
    </w:p>
    <w:p w:rsidR="00663897" w:rsidRDefault="00F25AC9">
      <w:pPr>
        <w:spacing w:before="406" w:line="405" w:lineRule="atLeast"/>
        <w:ind w:left="240" w:right="6703"/>
        <w:rPr>
          <w:rFonts w:ascii="Consolas" w:eastAsia="Consolas" w:hAnsi="Consolas" w:cs="Consolas"/>
        </w:rPr>
      </w:pPr>
      <w:r>
        <w:rPr>
          <w:rFonts w:ascii="Consolas" w:eastAsia="Consolas" w:hAnsi="Consolas" w:cs="Consolas"/>
          <w:color w:val="555E68"/>
        </w:rPr>
        <w:lastRenderedPageBreak/>
        <w:t xml:space="preserve">  Bike bike = Bike();   bike.start();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bike.stop();</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70" w:history="1">
        <w:r w:rsidR="00F25AC9">
          <w:rPr>
            <w:rFonts w:ascii="Segoe UI" w:eastAsia="Segoe UI" w:hAnsi="Segoe UI" w:cs="Segoe UI"/>
            <w:color w:val="4D8CE6"/>
            <w:sz w:val="27"/>
            <w:szCs w:val="27"/>
            <w:u w:val="single"/>
          </w:rPr>
          <w:t>Run Online</w:t>
        </w:r>
      </w:hyperlink>
    </w:p>
    <w:p w:rsidR="00663897" w:rsidRDefault="00663897">
      <w:pPr>
        <w:sectPr w:rsidR="00663897">
          <w:pgSz w:w="11899" w:h="16838"/>
          <w:pgMar w:top="560" w:right="989" w:bottom="640" w:left="1040" w:header="708" w:footer="708" w:gutter="0"/>
          <w:cols w:space="708"/>
        </w:sectPr>
      </w:pPr>
    </w:p>
    <w:p w:rsidR="00663897" w:rsidRDefault="00F25AC9">
      <w:pPr>
        <w:spacing w:line="405" w:lineRule="atLeast"/>
        <w:ind w:right="-57"/>
        <w:rPr>
          <w:rFonts w:ascii="Segoe UI" w:eastAsia="Segoe UI" w:hAnsi="Segoe UI" w:cs="Segoe UI"/>
          <w:sz w:val="27"/>
          <w:szCs w:val="27"/>
        </w:rPr>
      </w:pPr>
      <w:r>
        <w:rPr>
          <w:rFonts w:ascii="Segoe UI" w:eastAsia="Segoe UI" w:hAnsi="Segoe UI" w:cs="Segoe UI"/>
          <w:b/>
          <w:bCs/>
          <w:color w:val="FF82B2"/>
          <w:sz w:val="27"/>
          <w:szCs w:val="27"/>
        </w:rPr>
        <w:lastRenderedPageBreak/>
        <w:t>Note</w:t>
      </w:r>
      <w:r>
        <w:rPr>
          <w:rFonts w:ascii="Segoe UI" w:eastAsia="Segoe UI" w:hAnsi="Segoe UI" w:cs="Segoe UI"/>
          <w:color w:val="000000"/>
          <w:sz w:val="27"/>
          <w:szCs w:val="27"/>
        </w:rPr>
        <w:t>: The abstract class is used to define the behavior of a class that can be inherited by other classes. You can define an abstract method inside an abstract class.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2: Abstract Class In Dart</w:t>
      </w:r>
    </w:p>
    <w:p w:rsidR="00663897" w:rsidRDefault="00F25AC9">
      <w:pPr>
        <w:spacing w:before="227"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an abstract class </w:t>
      </w:r>
      <w:r>
        <w:rPr>
          <w:rFonts w:ascii="Segoe UI" w:eastAsia="Segoe UI" w:hAnsi="Segoe UI" w:cs="Segoe UI"/>
          <w:b/>
          <w:bCs/>
          <w:color w:val="FF82B2"/>
          <w:sz w:val="27"/>
          <w:szCs w:val="27"/>
        </w:rPr>
        <w:t>Shape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one abstract method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two subclasses </w:t>
      </w:r>
      <w:r>
        <w:rPr>
          <w:rFonts w:ascii="Segoe UI" w:eastAsia="Segoe UI" w:hAnsi="Segoe UI" w:cs="Segoe UI"/>
          <w:b/>
          <w:bCs/>
          <w:color w:val="FF82B2"/>
          <w:sz w:val="27"/>
          <w:szCs w:val="27"/>
        </w:rPr>
        <w:t>Rectangle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Triangle</w:t>
      </w:r>
      <w:r>
        <w:rPr>
          <w:rFonts w:ascii="Segoe UI" w:eastAsia="Segoe UI" w:hAnsi="Segoe UI" w:cs="Segoe UI"/>
          <w:color w:val="000000"/>
          <w:sz w:val="27"/>
          <w:szCs w:val="27"/>
        </w:rPr>
        <w:t xml:space="preserve">. The subclasses implement the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method and override it to calculate the area of the rectangle and triangle, respectively.</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abstract class Shape {</w:t>
      </w:r>
      <w:r w:rsidR="00FB0D64" w:rsidRPr="00FB0D64">
        <w:pict>
          <v:shape id="_x0000_s1890" type="#_x0000_t75" style="position:absolute;left:0;text-align:left;margin-left:51pt;margin-top:14.35pt;width:495pt;height:591pt;z-index:-251253760;mso-position-horizontal-relative:page;mso-position-vertical-relative:text" o:allowincell="f">
            <v:imagedata r:id="rId671"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int dim1, dim2;</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40" w:right="5263"/>
        <w:rPr>
          <w:rFonts w:ascii="Consolas" w:eastAsia="Consolas" w:hAnsi="Consolas" w:cs="Consolas"/>
        </w:rPr>
      </w:pPr>
      <w:r>
        <w:rPr>
          <w:rFonts w:ascii="Consolas" w:eastAsia="Consolas" w:hAnsi="Consolas" w:cs="Consolas"/>
          <w:color w:val="555E68"/>
        </w:rPr>
        <w:t xml:space="preserve">  Shape(this.dim1, this.dim2);   // Abstract method</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void area();</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Rectangle extends Shape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Rectangle(int dim1, int dim2) : super(dim1, dim2);</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Implementation of area()</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area() {</w:t>
      </w:r>
    </w:p>
    <w:p w:rsidR="00663897" w:rsidRDefault="00F25AC9">
      <w:pPr>
        <w:spacing w:before="1" w:line="405" w:lineRule="atLeast"/>
        <w:ind w:left="240" w:right="1756"/>
        <w:rPr>
          <w:rFonts w:ascii="Consolas" w:eastAsia="Consolas" w:hAnsi="Consolas" w:cs="Consolas"/>
        </w:rPr>
      </w:pPr>
      <w:r>
        <w:rPr>
          <w:rFonts w:ascii="Consolas" w:eastAsia="Consolas" w:hAnsi="Consolas" w:cs="Consolas"/>
          <w:color w:val="555E68"/>
        </w:rPr>
        <w:t xml:space="preserve">    print('The area of the rectangle is ${dim1 * dim2}');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Triangle extends Shape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Triangle(int dim1, int dim2) : super(dim1, dim2);</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Implementation of area()</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area() {</w:t>
      </w:r>
    </w:p>
    <w:p w:rsidR="00663897" w:rsidRDefault="00F25AC9">
      <w:pPr>
        <w:spacing w:before="1" w:line="405" w:lineRule="atLeast"/>
        <w:ind w:left="240" w:right="1106"/>
        <w:rPr>
          <w:rFonts w:ascii="Consolas" w:eastAsia="Consolas" w:hAnsi="Consolas" w:cs="Consolas"/>
        </w:rPr>
      </w:pPr>
      <w:r>
        <w:rPr>
          <w:rFonts w:ascii="Consolas" w:eastAsia="Consolas" w:hAnsi="Consolas" w:cs="Consolas"/>
          <w:color w:val="555E68"/>
        </w:rPr>
        <w:lastRenderedPageBreak/>
        <w:t xml:space="preserve">    print('The area of the triangle is ${0.5 * dim1 * dim2}');   }</w:t>
      </w:r>
    </w:p>
    <w:p w:rsidR="00663897" w:rsidRDefault="00663897">
      <w:pPr>
        <w:sectPr w:rsidR="00663897">
          <w:pgSz w:w="11899" w:h="16838"/>
          <w:pgMar w:top="560" w:right="1259" w:bottom="640" w:left="1040" w:header="708" w:footer="708" w:gutter="0"/>
          <w:cols w:space="708"/>
        </w:sectPr>
      </w:pPr>
    </w:p>
    <w:p w:rsidR="00663897" w:rsidRDefault="00F25AC9">
      <w:pPr>
        <w:spacing w:before="64" w:line="276" w:lineRule="atLeast"/>
        <w:ind w:left="240" w:right="-200"/>
        <w:jc w:val="both"/>
        <w:rPr>
          <w:rFonts w:ascii="Consolas" w:eastAsia="Consolas" w:hAnsi="Consolas" w:cs="Consolas"/>
        </w:rPr>
      </w:pPr>
      <w:r>
        <w:rPr>
          <w:rFonts w:ascii="Consolas" w:eastAsia="Consolas" w:hAnsi="Consolas" w:cs="Consolas"/>
          <w:color w:val="555E68"/>
        </w:rPr>
        <w:lastRenderedPageBreak/>
        <w:t>void main() {</w:t>
      </w:r>
    </w:p>
    <w:p w:rsidR="00663897" w:rsidRDefault="00F25AC9">
      <w:pPr>
        <w:spacing w:before="1" w:line="405" w:lineRule="atLeast"/>
        <w:ind w:left="240" w:right="3842"/>
        <w:rPr>
          <w:rFonts w:ascii="Consolas" w:eastAsia="Consolas" w:hAnsi="Consolas" w:cs="Consolas"/>
        </w:rPr>
      </w:pPr>
      <w:r>
        <w:rPr>
          <w:rFonts w:ascii="Consolas" w:eastAsia="Consolas" w:hAnsi="Consolas" w:cs="Consolas"/>
          <w:color w:val="555E68"/>
        </w:rPr>
        <w:t xml:space="preserve">  Rectangle rectangle = Rectangle(10, 20);   rectangle.area();</w:t>
      </w:r>
    </w:p>
    <w:p w:rsidR="00663897" w:rsidRDefault="00F25AC9">
      <w:pPr>
        <w:spacing w:before="405" w:line="405" w:lineRule="atLeast"/>
        <w:ind w:left="240" w:right="4232"/>
        <w:rPr>
          <w:rFonts w:ascii="Consolas" w:eastAsia="Consolas" w:hAnsi="Consolas" w:cs="Consolas"/>
        </w:rPr>
      </w:pPr>
      <w:r>
        <w:rPr>
          <w:rFonts w:ascii="Consolas" w:eastAsia="Consolas" w:hAnsi="Consolas" w:cs="Consolas"/>
          <w:color w:val="555E68"/>
        </w:rPr>
        <w:t xml:space="preserve">  Triangle triangle = Triangle(10, 20);   triangle.area();</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right="-200"/>
        <w:jc w:val="both"/>
        <w:rPr>
          <w:rFonts w:ascii="Segoe UI" w:eastAsia="Segoe UI" w:hAnsi="Segoe UI" w:cs="Segoe UI"/>
          <w:sz w:val="27"/>
          <w:szCs w:val="27"/>
        </w:rPr>
      </w:pPr>
      <w:hyperlink r:id="rId672"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Constructor In Abstract Class</w:t>
      </w:r>
    </w:p>
    <w:p w:rsidR="00663897" w:rsidRDefault="00F25AC9">
      <w:pPr>
        <w:spacing w:before="227" w:line="405" w:lineRule="atLeast"/>
        <w:ind w:right="-200"/>
        <w:rPr>
          <w:rFonts w:ascii="Segoe UI" w:eastAsia="Segoe UI" w:hAnsi="Segoe UI" w:cs="Segoe UI"/>
          <w:sz w:val="27"/>
          <w:szCs w:val="27"/>
        </w:rPr>
      </w:pPr>
      <w:r>
        <w:rPr>
          <w:rFonts w:ascii="Segoe UI" w:eastAsia="Segoe UI" w:hAnsi="Segoe UI" w:cs="Segoe UI"/>
          <w:color w:val="000000"/>
          <w:sz w:val="27"/>
          <w:szCs w:val="27"/>
        </w:rPr>
        <w:t>You can’t create an object of an abstract class. However, you can define a constructor in an abstract class. The constructor of an abstract class is called when an object of a subclass is created.</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Example 3: Constructor In Abstract Class</w:t>
      </w:r>
    </w:p>
    <w:p w:rsidR="00663897" w:rsidRDefault="00F25AC9">
      <w:pPr>
        <w:spacing w:before="212" w:line="405" w:lineRule="atLeast"/>
        <w:ind w:right="-47"/>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an abstract class </w:t>
      </w:r>
      <w:r>
        <w:rPr>
          <w:rFonts w:ascii="Segoe UI" w:eastAsia="Segoe UI" w:hAnsi="Segoe UI" w:cs="Segoe UI"/>
          <w:b/>
          <w:bCs/>
          <w:color w:val="FF82B2"/>
          <w:sz w:val="27"/>
          <w:szCs w:val="27"/>
        </w:rPr>
        <w:t>Bank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constructor which takes two parameters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rate</w:t>
      </w:r>
      <w:r>
        <w:rPr>
          <w:rFonts w:ascii="Segoe UI" w:eastAsia="Segoe UI" w:hAnsi="Segoe UI" w:cs="Segoe UI"/>
          <w:color w:val="000000"/>
          <w:sz w:val="27"/>
          <w:szCs w:val="27"/>
        </w:rPr>
        <w:t xml:space="preserve">. There is an abstract method </w:t>
      </w:r>
      <w:r>
        <w:rPr>
          <w:rFonts w:ascii="Segoe UI" w:eastAsia="Segoe UI" w:hAnsi="Segoe UI" w:cs="Segoe UI"/>
          <w:b/>
          <w:bCs/>
          <w:color w:val="FF82B2"/>
          <w:sz w:val="27"/>
          <w:szCs w:val="27"/>
        </w:rPr>
        <w:t>interest()</w:t>
      </w:r>
      <w:r>
        <w:rPr>
          <w:rFonts w:ascii="Segoe UI" w:eastAsia="Segoe UI" w:hAnsi="Segoe UI" w:cs="Segoe UI"/>
          <w:color w:val="000000"/>
          <w:sz w:val="27"/>
          <w:szCs w:val="27"/>
        </w:rPr>
        <w:t xml:space="preserve">. The subclasses </w:t>
      </w:r>
      <w:r>
        <w:rPr>
          <w:rFonts w:ascii="Segoe UI" w:eastAsia="Segoe UI" w:hAnsi="Segoe UI" w:cs="Segoe UI"/>
          <w:b/>
          <w:bCs/>
          <w:color w:val="FF82B2"/>
          <w:sz w:val="27"/>
          <w:szCs w:val="27"/>
        </w:rPr>
        <w:t>SBI</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ICICI</w:t>
      </w:r>
      <w:r>
        <w:rPr>
          <w:rFonts w:ascii="Segoe UI" w:eastAsia="Segoe UI" w:hAnsi="Segoe UI" w:cs="Segoe UI"/>
          <w:sz w:val="27"/>
          <w:szCs w:val="27"/>
        </w:rPr>
        <w:t xml:space="preserve"> </w:t>
      </w:r>
      <w:r>
        <w:rPr>
          <w:rFonts w:ascii="Segoe UI" w:eastAsia="Segoe UI" w:hAnsi="Segoe UI" w:cs="Segoe UI"/>
          <w:color w:val="000000"/>
          <w:sz w:val="27"/>
          <w:szCs w:val="27"/>
        </w:rPr>
        <w:t>implement the abstract method and override it to print the interest rate.</w:t>
      </w:r>
    </w:p>
    <w:p w:rsidR="00663897" w:rsidRDefault="00F25AC9">
      <w:pPr>
        <w:spacing w:before="412" w:line="405" w:lineRule="atLeast"/>
        <w:ind w:left="240" w:right="6570"/>
        <w:rPr>
          <w:rFonts w:ascii="Consolas" w:eastAsia="Consolas" w:hAnsi="Consolas" w:cs="Consolas"/>
        </w:rPr>
      </w:pPr>
      <w:r>
        <w:rPr>
          <w:rFonts w:ascii="Consolas" w:eastAsia="Consolas" w:hAnsi="Consolas" w:cs="Consolas"/>
          <w:color w:val="555E68"/>
        </w:rPr>
        <w:t>abstract class Bank {   String name;</w:t>
      </w:r>
      <w:r w:rsidR="00FB0D64" w:rsidRPr="00FB0D64">
        <w:pict>
          <v:shape id="_x0000_s1891" type="#_x0000_t75" style="position:absolute;left:0;text-align:left;margin-left:51pt;margin-top:14.1pt;width:495pt;height:304pt;z-index:-251252736;mso-position-horizontal-relative:page;mso-position-vertical-relative:text" o:allowincell="f">
            <v:imagedata r:id="rId673"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double rate;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Bank(this.name, this.rate);</w:t>
      </w:r>
    </w:p>
    <w:p w:rsidR="00663897" w:rsidRDefault="00F25AC9">
      <w:pPr>
        <w:spacing w:before="406" w:line="405" w:lineRule="atLeast"/>
        <w:ind w:left="240" w:right="6700"/>
        <w:rPr>
          <w:rFonts w:ascii="Consolas" w:eastAsia="Consolas" w:hAnsi="Consolas" w:cs="Consolas"/>
        </w:rPr>
      </w:pPr>
      <w:r>
        <w:rPr>
          <w:rFonts w:ascii="Consolas" w:eastAsia="Consolas" w:hAnsi="Consolas" w:cs="Consolas"/>
          <w:color w:val="555E68"/>
        </w:rPr>
        <w:t xml:space="preserve">  // Abstract method   void interest();</w:t>
      </w:r>
    </w:p>
    <w:p w:rsidR="00663897" w:rsidRDefault="00F25AC9">
      <w:pPr>
        <w:spacing w:before="405" w:line="405" w:lineRule="atLeast"/>
        <w:ind w:left="240" w:right="2803"/>
        <w:rPr>
          <w:rFonts w:ascii="Consolas" w:eastAsia="Consolas" w:hAnsi="Consolas" w:cs="Consolas"/>
        </w:rPr>
      </w:pPr>
      <w:r>
        <w:rPr>
          <w:rFonts w:ascii="Consolas" w:eastAsia="Consolas" w:hAnsi="Consolas" w:cs="Consolas"/>
          <w:color w:val="555E68"/>
        </w:rPr>
        <w:t xml:space="preserve">  //Non-Abstract method: It have an implementation   void display()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print('Bank Name: $name');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63" w:line="276" w:lineRule="atLeast"/>
        <w:ind w:left="240" w:right="-200"/>
        <w:jc w:val="both"/>
        <w:rPr>
          <w:rFonts w:ascii="Consolas" w:eastAsia="Consolas" w:hAnsi="Consolas" w:cs="Consolas"/>
        </w:rPr>
      </w:pPr>
      <w:r>
        <w:rPr>
          <w:rFonts w:ascii="Consolas" w:eastAsia="Consolas" w:hAnsi="Consolas" w:cs="Consolas"/>
          <w:color w:val="555E68"/>
        </w:rPr>
        <w:lastRenderedPageBreak/>
        <w:t>class SBI extends Bank {</w:t>
      </w:r>
      <w:r w:rsidR="00FB0D64" w:rsidRPr="00FB0D64">
        <w:pict>
          <v:shape id="_x0000_s1892" type="#_x0000_t75" style="position:absolute;left:0;text-align:left;margin-left:51pt;margin-top:-41pt;width:495pt;height:680pt;z-index:-251251712;mso-position-horizontal-relative:page;mso-position-vertical-relative:text" o:allowincell="f">
            <v:imagedata r:id="rId674"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SBI(String name, double rate) : super(name, rate);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Implementation of interest()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interest() {</w:t>
      </w:r>
    </w:p>
    <w:p w:rsidR="00663897" w:rsidRDefault="00F25AC9">
      <w:pPr>
        <w:spacing w:before="1" w:line="405" w:lineRule="atLeast"/>
        <w:ind w:left="240" w:right="2803"/>
        <w:rPr>
          <w:rFonts w:ascii="Consolas" w:eastAsia="Consolas" w:hAnsi="Consolas" w:cs="Consolas"/>
        </w:rPr>
      </w:pPr>
      <w:r>
        <w:rPr>
          <w:rFonts w:ascii="Consolas" w:eastAsia="Consolas" w:hAnsi="Consolas" w:cs="Consolas"/>
          <w:color w:val="555E68"/>
        </w:rPr>
        <w:t xml:space="preserve">    print('The rate of interest of SBI is $rate');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class ICICI extends Bank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ICICI(String name, double rate) : super(name, rate);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 Implementation of interest()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interest() {</w:t>
      </w:r>
    </w:p>
    <w:p w:rsidR="00663897" w:rsidRDefault="00F25AC9">
      <w:pPr>
        <w:spacing w:before="1" w:line="405" w:lineRule="atLeast"/>
        <w:ind w:left="240" w:right="2543"/>
        <w:rPr>
          <w:rFonts w:ascii="Consolas" w:eastAsia="Consolas" w:hAnsi="Consolas" w:cs="Consolas"/>
        </w:rPr>
      </w:pPr>
      <w:r>
        <w:rPr>
          <w:rFonts w:ascii="Consolas" w:eastAsia="Consolas" w:hAnsi="Consolas" w:cs="Consolas"/>
          <w:color w:val="555E68"/>
        </w:rPr>
        <w:t xml:space="preserve">    print('The rate of interest of ICICI is $rate');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SBI sbi = SBI('SBI', 8.4);</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ICICI icici = ICICI('ICICI', 7.3);</w:t>
      </w:r>
    </w:p>
    <w:p w:rsidR="00663897" w:rsidRDefault="00F25AC9">
      <w:pPr>
        <w:spacing w:before="406" w:line="405" w:lineRule="atLeast"/>
        <w:ind w:left="240" w:right="6829"/>
        <w:rPr>
          <w:rFonts w:ascii="Consolas" w:eastAsia="Consolas" w:hAnsi="Consolas" w:cs="Consolas"/>
        </w:rPr>
      </w:pPr>
      <w:r>
        <w:rPr>
          <w:rFonts w:ascii="Consolas" w:eastAsia="Consolas" w:hAnsi="Consolas" w:cs="Consolas"/>
          <w:color w:val="555E68"/>
        </w:rPr>
        <w:t xml:space="preserve">  sbi.interest();   icici.interest();   icici.display(); }</w:t>
      </w:r>
    </w:p>
    <w:p w:rsidR="00663897" w:rsidRDefault="00FB0D64">
      <w:pPr>
        <w:spacing w:before="890" w:line="359" w:lineRule="atLeast"/>
        <w:ind w:right="-200"/>
        <w:jc w:val="both"/>
        <w:rPr>
          <w:rFonts w:ascii="Segoe UI" w:eastAsia="Segoe UI" w:hAnsi="Segoe UI" w:cs="Segoe UI"/>
          <w:sz w:val="27"/>
          <w:szCs w:val="27"/>
        </w:rPr>
      </w:pPr>
      <w:hyperlink r:id="rId67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Key Points To Remember</w:t>
      </w:r>
    </w:p>
    <w:p w:rsidR="00663897" w:rsidRDefault="00F25AC9">
      <w:pPr>
        <w:numPr>
          <w:ilvl w:val="0"/>
          <w:numId w:val="64"/>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can’t create an object of an abstract class.</w:t>
      </w:r>
    </w:p>
    <w:p w:rsidR="00663897" w:rsidRDefault="00663897">
      <w:pPr>
        <w:sectPr w:rsidR="00663897">
          <w:headerReference w:type="even" r:id="rId676"/>
          <w:headerReference w:type="default" r:id="rId677"/>
          <w:pgSz w:w="11899" w:h="16838"/>
          <w:pgMar w:top="1360" w:right="1122" w:bottom="780" w:left="1040" w:header="600" w:footer="708" w:gutter="0"/>
          <w:cols w:space="708"/>
        </w:sectPr>
      </w:pPr>
    </w:p>
    <w:p w:rsidR="00663897" w:rsidRDefault="00F25AC9">
      <w:pPr>
        <w:numPr>
          <w:ilvl w:val="0"/>
          <w:numId w:val="65"/>
        </w:numPr>
        <w:spacing w:before="4"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It can have both abstract and non-abstract methods.</w:t>
      </w:r>
    </w:p>
    <w:p w:rsidR="00663897" w:rsidRDefault="00F25AC9">
      <w:pPr>
        <w:numPr>
          <w:ilvl w:val="1"/>
          <w:numId w:val="6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is used to define the behavior of a class that other classes can inherit.</w:t>
      </w:r>
    </w:p>
    <w:p w:rsidR="00663897" w:rsidRDefault="00F25AC9">
      <w:pPr>
        <w:numPr>
          <w:ilvl w:val="2"/>
          <w:numId w:val="6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Abstract method only has a signature and no implementation.</w:t>
      </w:r>
    </w:p>
    <w:p w:rsidR="00663897" w:rsidRDefault="00F25AC9">
      <w:pPr>
        <w:spacing w:before="282"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Interface in Dart</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Introduction</w:t>
      </w:r>
    </w:p>
    <w:p w:rsidR="00663897" w:rsidRDefault="00F25AC9">
      <w:pPr>
        <w:spacing w:line="636" w:lineRule="atLeast"/>
        <w:ind w:right="4925"/>
        <w:rPr>
          <w:rFonts w:ascii="Segoe UI" w:eastAsia="Segoe UI" w:hAnsi="Segoe UI" w:cs="Segoe UI"/>
          <w:sz w:val="26"/>
          <w:szCs w:val="26"/>
        </w:rPr>
      </w:pPr>
      <w:r>
        <w:rPr>
          <w:rFonts w:ascii="Segoe UI" w:eastAsia="Segoe UI" w:hAnsi="Segoe UI" w:cs="Segoe UI"/>
          <w:color w:val="000000"/>
          <w:sz w:val="27"/>
          <w:szCs w:val="27"/>
        </w:rPr>
        <w:t xml:space="preserve">In Dart, every class is </w:t>
      </w:r>
      <w:r>
        <w:rPr>
          <w:rFonts w:ascii="Segoe UI" w:eastAsia="Segoe UI" w:hAnsi="Segoe UI" w:cs="Segoe UI"/>
          <w:b/>
          <w:bCs/>
          <w:color w:val="FF82B2"/>
          <w:sz w:val="27"/>
          <w:szCs w:val="27"/>
        </w:rPr>
        <w:t>implicit interface</w:t>
      </w:r>
      <w:r>
        <w:rPr>
          <w:rFonts w:ascii="Segoe UI" w:eastAsia="Segoe UI" w:hAnsi="Segoe UI" w:cs="Segoe UI"/>
          <w:color w:val="000000"/>
          <w:sz w:val="27"/>
          <w:szCs w:val="27"/>
        </w:rPr>
        <w:t xml:space="preserve">. </w:t>
      </w:r>
      <w:r>
        <w:rPr>
          <w:rFonts w:ascii="Segoe UI" w:eastAsia="Segoe UI" w:hAnsi="Segoe UI" w:cs="Segoe UI"/>
          <w:b/>
          <w:bCs/>
          <w:color w:val="FF82B2"/>
          <w:sz w:val="26"/>
          <w:szCs w:val="26"/>
        </w:rPr>
        <w:t>Interface In Dart</w:t>
      </w:r>
    </w:p>
    <w:p w:rsidR="00663897" w:rsidRDefault="00F25AC9">
      <w:pPr>
        <w:spacing w:before="212" w:line="405" w:lineRule="atLeast"/>
        <w:ind w:right="-182"/>
        <w:rPr>
          <w:rFonts w:ascii="Segoe UI" w:eastAsia="Segoe UI" w:hAnsi="Segoe UI" w:cs="Segoe UI"/>
          <w:sz w:val="27"/>
          <w:szCs w:val="27"/>
        </w:rPr>
      </w:pPr>
      <w:r>
        <w:rPr>
          <w:rFonts w:ascii="Segoe UI" w:eastAsia="Segoe UI" w:hAnsi="Segoe UI" w:cs="Segoe UI"/>
          <w:b/>
          <w:bCs/>
          <w:color w:val="FF82B2"/>
          <w:sz w:val="27"/>
          <w:szCs w:val="27"/>
        </w:rPr>
        <w:t>An interface defines a syntax that a class must follow</w:t>
      </w:r>
      <w:r>
        <w:rPr>
          <w:rFonts w:ascii="Segoe UI" w:eastAsia="Segoe UI" w:hAnsi="Segoe UI" w:cs="Segoe UI"/>
          <w:color w:val="000000"/>
          <w:sz w:val="27"/>
          <w:szCs w:val="27"/>
        </w:rPr>
        <w:t xml:space="preserve">. It is a contract that defines the capabilities of a class. It is used to achieve abstraction in the Dart programming language. When you implement an interface, you must implement all the properties and methods defined in the interface. Keyword </w:t>
      </w:r>
      <w:r>
        <w:rPr>
          <w:rFonts w:ascii="Segoe UI" w:eastAsia="Segoe UI" w:hAnsi="Segoe UI" w:cs="Segoe UI"/>
          <w:b/>
          <w:bCs/>
          <w:color w:val="FF82B2"/>
          <w:sz w:val="27"/>
          <w:szCs w:val="27"/>
        </w:rPr>
        <w:t>implements</w:t>
      </w:r>
      <w:r>
        <w:rPr>
          <w:rFonts w:ascii="Segoe UI" w:eastAsia="Segoe UI" w:hAnsi="Segoe UI" w:cs="Segoe UI"/>
          <w:sz w:val="27"/>
          <w:szCs w:val="27"/>
        </w:rPr>
        <w:t xml:space="preserve"> </w:t>
      </w:r>
      <w:r>
        <w:rPr>
          <w:rFonts w:ascii="Segoe UI" w:eastAsia="Segoe UI" w:hAnsi="Segoe UI" w:cs="Segoe UI"/>
          <w:color w:val="000000"/>
          <w:sz w:val="27"/>
          <w:szCs w:val="27"/>
        </w:rPr>
        <w:t>is used to implement an interface.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Syntax </w:t>
      </w:r>
      <w:r>
        <w:rPr>
          <w:rFonts w:ascii="Segoe UI" w:eastAsia="Segoe UI" w:hAnsi="Segoe UI" w:cs="Segoe UI"/>
          <w:b/>
          <w:bCs/>
          <w:color w:val="E5B567"/>
          <w:spacing w:val="3"/>
          <w:sz w:val="26"/>
          <w:szCs w:val="26"/>
        </w:rPr>
        <w:t>Of</w:t>
      </w:r>
      <w:r>
        <w:rPr>
          <w:rFonts w:ascii="Segoe UI" w:eastAsia="Segoe UI" w:hAnsi="Segoe UI" w:cs="Segoe UI"/>
          <w:b/>
          <w:bCs/>
          <w:color w:val="E5B567"/>
          <w:sz w:val="26"/>
          <w:szCs w:val="26"/>
        </w:rPr>
        <w:t xml:space="preserve"> Interface In Dart</w:t>
      </w:r>
    </w:p>
    <w:p w:rsidR="00663897" w:rsidRDefault="00F25AC9">
      <w:pPr>
        <w:spacing w:before="398" w:line="405" w:lineRule="atLeast"/>
        <w:ind w:left="240" w:right="6614"/>
        <w:rPr>
          <w:rFonts w:ascii="Consolas" w:eastAsia="Consolas" w:hAnsi="Consolas" w:cs="Consolas"/>
        </w:rPr>
      </w:pPr>
      <w:r>
        <w:rPr>
          <w:rFonts w:ascii="Consolas" w:eastAsia="Consolas" w:hAnsi="Consolas" w:cs="Consolas"/>
          <w:color w:val="555E68"/>
        </w:rPr>
        <w:t>class InterfaceName {   // code</w:t>
      </w:r>
      <w:r w:rsidR="00FB0D64" w:rsidRPr="00FB0D64">
        <w:pict>
          <v:shape id="_x0000_s1893" type="#_x0000_t75" style="position:absolute;left:0;text-align:left;margin-left:51pt;margin-top:13.65pt;width:495pt;height:183pt;z-index:-251250688;mso-position-horizontal-relative:page;mso-position-vertical-relative:text" o:allowincell="f">
            <v:imagedata r:id="rId678"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40" w:right="3886"/>
        <w:rPr>
          <w:rFonts w:ascii="Consolas" w:eastAsia="Consolas" w:hAnsi="Consolas" w:cs="Consolas"/>
        </w:rPr>
      </w:pPr>
      <w:r>
        <w:rPr>
          <w:rFonts w:ascii="Consolas" w:eastAsia="Consolas" w:hAnsi="Consolas" w:cs="Consolas"/>
          <w:color w:val="555E68"/>
        </w:rPr>
        <w:t>class ClassName implements InterfaceName {   // code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Declaring Interface In Dart</w:t>
      </w:r>
    </w:p>
    <w:p w:rsidR="00663897" w:rsidRDefault="00F25AC9">
      <w:pPr>
        <w:spacing w:before="227"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In dart there is no keyword </w:t>
      </w:r>
      <w:r>
        <w:rPr>
          <w:rFonts w:ascii="Segoe UI" w:eastAsia="Segoe UI" w:hAnsi="Segoe UI" w:cs="Segoe UI"/>
          <w:b/>
          <w:bCs/>
          <w:color w:val="FF82B2"/>
          <w:sz w:val="27"/>
          <w:szCs w:val="27"/>
        </w:rPr>
        <w:t>interface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but you can use </w:t>
      </w:r>
      <w:r>
        <w:rPr>
          <w:rFonts w:ascii="Segoe UI" w:eastAsia="Segoe UI" w:hAnsi="Segoe UI" w:cs="Segoe UI"/>
          <w:b/>
          <w:bCs/>
          <w:color w:val="FF82B2"/>
          <w:sz w:val="27"/>
          <w:szCs w:val="27"/>
        </w:rPr>
        <w:t>class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w:t>
      </w:r>
      <w:r>
        <w:rPr>
          <w:rFonts w:ascii="Segoe UI" w:eastAsia="Segoe UI" w:hAnsi="Segoe UI" w:cs="Segoe UI"/>
          <w:b/>
          <w:bCs/>
          <w:color w:val="FF82B2"/>
          <w:sz w:val="27"/>
          <w:szCs w:val="27"/>
        </w:rPr>
        <w:t>abstract class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declare an interface. All classes implicitly define an interface. Mostly </w:t>
      </w:r>
      <w:r>
        <w:rPr>
          <w:rFonts w:ascii="Segoe UI" w:eastAsia="Segoe UI" w:hAnsi="Segoe UI" w:cs="Segoe UI"/>
          <w:b/>
          <w:bCs/>
          <w:color w:val="FF82B2"/>
          <w:sz w:val="27"/>
          <w:szCs w:val="27"/>
        </w:rPr>
        <w:t xml:space="preserve">abstract class </w:t>
      </w:r>
      <w:r>
        <w:rPr>
          <w:rFonts w:ascii="Segoe UI" w:eastAsia="Segoe UI" w:hAnsi="Segoe UI" w:cs="Segoe UI"/>
          <w:color w:val="000000"/>
          <w:sz w:val="27"/>
          <w:szCs w:val="27"/>
        </w:rPr>
        <w:t>is used to declare an interface.</w:t>
      </w:r>
    </w:p>
    <w:p w:rsidR="00663897" w:rsidRDefault="00F25AC9">
      <w:pPr>
        <w:spacing w:before="412" w:line="405" w:lineRule="atLeast"/>
        <w:ind w:left="240" w:right="3497"/>
        <w:rPr>
          <w:rFonts w:ascii="Consolas" w:eastAsia="Consolas" w:hAnsi="Consolas" w:cs="Consolas"/>
        </w:rPr>
      </w:pPr>
      <w:r>
        <w:rPr>
          <w:rFonts w:ascii="Consolas" w:eastAsia="Consolas" w:hAnsi="Consolas" w:cs="Consolas"/>
          <w:color w:val="555E68"/>
        </w:rPr>
        <w:t>// creating an interface using abstract class abstract class Person {</w:t>
      </w:r>
      <w:r w:rsidR="00FB0D64" w:rsidRPr="00FB0D64">
        <w:pict>
          <v:shape id="_x0000_s1894" type="#_x0000_t75" style="position:absolute;left:0;text-align:left;margin-left:51pt;margin-top:13.85pt;width:495pt;height:143pt;z-index:-251249664;mso-position-horizontal-relative:page;mso-position-vertical-relative:text" o:allowincell="f">
            <v:imagedata r:id="rId679"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canWalk();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canRun();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663897">
      <w:pPr>
        <w:sectPr w:rsidR="00663897">
          <w:headerReference w:type="even" r:id="rId680"/>
          <w:headerReference w:type="default" r:id="rId681"/>
          <w:pgSz w:w="11899" w:h="16838"/>
          <w:pgMar w:top="580" w:right="1077" w:bottom="640" w:left="1040" w:header="708" w:footer="708" w:gutter="0"/>
          <w:cols w:space="708"/>
        </w:sectPr>
      </w:pPr>
    </w:p>
    <w:p w:rsidR="00663897" w:rsidRDefault="00F25AC9">
      <w:pPr>
        <w:spacing w:before="20"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Implementing Interface In Dart</w:t>
      </w:r>
    </w:p>
    <w:p w:rsidR="00663897" w:rsidRDefault="00F25AC9">
      <w:pPr>
        <w:spacing w:before="227" w:line="405" w:lineRule="atLeast"/>
        <w:ind w:left="20" w:right="140"/>
        <w:rPr>
          <w:rFonts w:ascii="Segoe UI" w:eastAsia="Segoe UI" w:hAnsi="Segoe UI" w:cs="Segoe UI"/>
          <w:sz w:val="27"/>
          <w:szCs w:val="27"/>
        </w:rPr>
      </w:pPr>
      <w:r>
        <w:rPr>
          <w:rFonts w:ascii="Segoe UI" w:eastAsia="Segoe UI" w:hAnsi="Segoe UI" w:cs="Segoe UI"/>
          <w:color w:val="000000"/>
          <w:sz w:val="27"/>
          <w:szCs w:val="27"/>
        </w:rPr>
        <w:t xml:space="preserve">You must use the </w:t>
      </w:r>
      <w:r>
        <w:rPr>
          <w:rFonts w:ascii="Segoe UI" w:eastAsia="Segoe UI" w:hAnsi="Segoe UI" w:cs="Segoe UI"/>
          <w:b/>
          <w:bCs/>
          <w:color w:val="FF82B2"/>
          <w:sz w:val="27"/>
          <w:szCs w:val="27"/>
        </w:rPr>
        <w:t>implements</w:t>
      </w:r>
      <w:r>
        <w:rPr>
          <w:rFonts w:ascii="Segoe UI" w:eastAsia="Segoe UI" w:hAnsi="Segoe UI" w:cs="Segoe UI"/>
          <w:sz w:val="27"/>
          <w:szCs w:val="27"/>
        </w:rPr>
        <w:t xml:space="preserve"> </w:t>
      </w:r>
      <w:r>
        <w:rPr>
          <w:rFonts w:ascii="Segoe UI" w:eastAsia="Segoe UI" w:hAnsi="Segoe UI" w:cs="Segoe UI"/>
          <w:color w:val="000000"/>
          <w:sz w:val="27"/>
          <w:szCs w:val="27"/>
        </w:rPr>
        <w:t>keyword to implement an interface. The class that implements an interface must implement all the methods and properties of the interface.</w:t>
      </w:r>
    </w:p>
    <w:p w:rsidR="00663897" w:rsidRDefault="00F25AC9">
      <w:pPr>
        <w:spacing w:before="412" w:line="405" w:lineRule="atLeast"/>
        <w:ind w:left="260" w:right="5154"/>
        <w:rPr>
          <w:rFonts w:ascii="Consolas" w:eastAsia="Consolas" w:hAnsi="Consolas" w:cs="Consolas"/>
        </w:rPr>
      </w:pPr>
      <w:r>
        <w:rPr>
          <w:rFonts w:ascii="Consolas" w:eastAsia="Consolas" w:hAnsi="Consolas" w:cs="Consolas"/>
          <w:color w:val="555E68"/>
        </w:rPr>
        <w:t>class Student implements Person {  // implementation of canWalk()   @override</w:t>
      </w:r>
      <w:r w:rsidR="00FB0D64" w:rsidRPr="00FB0D64">
        <w:pict>
          <v:shape id="_x0000_s1895" type="#_x0000_t75" style="position:absolute;left:0;text-align:left;margin-left:51pt;margin-top:14.35pt;width:495pt;height:304pt;z-index:-251248640;mso-position-horizontal-relative:page;mso-position-vertical-relative:text" o:allowincell="f">
            <v:imagedata r:id="rId682"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canWalk()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print('Student can walk');</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406" w:line="405" w:lineRule="atLeast"/>
        <w:ind w:left="260" w:right="5673"/>
        <w:rPr>
          <w:rFonts w:ascii="Consolas" w:eastAsia="Consolas" w:hAnsi="Consolas" w:cs="Consolas"/>
        </w:rPr>
      </w:pPr>
      <w:r>
        <w:rPr>
          <w:rFonts w:ascii="Consolas" w:eastAsia="Consolas" w:hAnsi="Consolas" w:cs="Consolas"/>
          <w:color w:val="555E68"/>
        </w:rPr>
        <w:t>// implementation of canRun()   @override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canRun() {</w:t>
      </w:r>
    </w:p>
    <w:p w:rsidR="00663897" w:rsidRDefault="00F25AC9">
      <w:pPr>
        <w:spacing w:before="1" w:line="405" w:lineRule="atLeast"/>
        <w:ind w:left="260" w:right="5673"/>
        <w:rPr>
          <w:rFonts w:ascii="Consolas" w:eastAsia="Consolas" w:hAnsi="Consolas" w:cs="Consolas"/>
        </w:rPr>
      </w:pPr>
      <w:r>
        <w:rPr>
          <w:rFonts w:ascii="Consolas" w:eastAsia="Consolas" w:hAnsi="Consolas" w:cs="Consolas"/>
          <w:color w:val="555E68"/>
        </w:rPr>
        <w:t xml:space="preserve">    print('Student can run');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1: Interface In Dart</w:t>
      </w:r>
    </w:p>
    <w:p w:rsidR="00663897" w:rsidRDefault="00F25AC9">
      <w:pPr>
        <w:spacing w:before="212" w:line="405" w:lineRule="atLeast"/>
        <w:ind w:left="20" w:right="281"/>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an interface </w:t>
      </w:r>
      <w:r>
        <w:rPr>
          <w:rFonts w:ascii="Segoe UI" w:eastAsia="Segoe UI" w:hAnsi="Segoe UI" w:cs="Segoe UI"/>
          <w:b/>
          <w:bCs/>
          <w:color w:val="FF82B2"/>
          <w:sz w:val="27"/>
          <w:szCs w:val="27"/>
        </w:rPr>
        <w:t>Laptop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methods </w:t>
      </w:r>
      <w:r>
        <w:rPr>
          <w:rFonts w:ascii="Segoe UI" w:eastAsia="Segoe UI" w:hAnsi="Segoe UI" w:cs="Segoe UI"/>
          <w:b/>
          <w:bCs/>
          <w:color w:val="FF82B2"/>
          <w:sz w:val="27"/>
          <w:szCs w:val="27"/>
        </w:rPr>
        <w:t xml:space="preserve">turnOn()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turnOff()</w:t>
      </w:r>
      <w:r>
        <w:rPr>
          <w:rFonts w:ascii="Segoe UI" w:eastAsia="Segoe UI" w:hAnsi="Segoe UI" w:cs="Segoe UI"/>
          <w:color w:val="000000"/>
          <w:sz w:val="27"/>
          <w:szCs w:val="27"/>
        </w:rPr>
        <w:t xml:space="preserve">. The class </w:t>
      </w:r>
      <w:r>
        <w:rPr>
          <w:rFonts w:ascii="Segoe UI" w:eastAsia="Segoe UI" w:hAnsi="Segoe UI" w:cs="Segoe UI"/>
          <w:b/>
          <w:bCs/>
          <w:color w:val="FF82B2"/>
          <w:sz w:val="27"/>
          <w:szCs w:val="27"/>
        </w:rPr>
        <w:t>MacBook</w:t>
      </w:r>
      <w:r>
        <w:rPr>
          <w:rFonts w:ascii="Segoe UI" w:eastAsia="Segoe UI" w:hAnsi="Segoe UI" w:cs="Segoe UI"/>
          <w:sz w:val="27"/>
          <w:szCs w:val="27"/>
        </w:rPr>
        <w:t xml:space="preserve"> </w:t>
      </w:r>
      <w:r>
        <w:rPr>
          <w:rFonts w:ascii="Segoe UI" w:eastAsia="Segoe UI" w:hAnsi="Segoe UI" w:cs="Segoe UI"/>
          <w:color w:val="000000"/>
          <w:sz w:val="27"/>
          <w:szCs w:val="27"/>
        </w:rPr>
        <w:t>implements the interface and overrides the methods to print the message.</w:t>
      </w:r>
    </w:p>
    <w:p w:rsidR="00663897" w:rsidRDefault="00F25AC9">
      <w:pPr>
        <w:spacing w:before="412" w:line="405" w:lineRule="atLeast"/>
        <w:ind w:left="260" w:right="3595"/>
        <w:rPr>
          <w:rFonts w:ascii="Consolas" w:eastAsia="Consolas" w:hAnsi="Consolas" w:cs="Consolas"/>
        </w:rPr>
      </w:pPr>
      <w:r>
        <w:rPr>
          <w:rFonts w:ascii="Consolas" w:eastAsia="Consolas" w:hAnsi="Consolas" w:cs="Consolas"/>
          <w:color w:val="555E68"/>
        </w:rPr>
        <w:t>// creating an interface using concrete class class Laptop {</w:t>
      </w:r>
      <w:r w:rsidR="00FB0D64" w:rsidRPr="00FB0D64">
        <w:pict>
          <v:shape id="_x0000_s1896" type="#_x0000_t75" style="position:absolute;left:0;text-align:left;margin-left:51pt;margin-top:14.1pt;width:495pt;height:265pt;z-index:-251247616;mso-position-horizontal-relative:page;mso-position-vertical-relative:text" o:allowincell="f">
            <v:imagedata r:id="rId683"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 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turnOn()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print('Laptop turned on');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turnOff()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print('Laptop turned off');</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line="405" w:lineRule="atLeast"/>
        <w:ind w:left="260" w:right="5154"/>
        <w:rPr>
          <w:rFonts w:ascii="Consolas" w:eastAsia="Consolas" w:hAnsi="Consolas" w:cs="Consolas"/>
        </w:rPr>
      </w:pPr>
      <w:r>
        <w:rPr>
          <w:rFonts w:ascii="Consolas" w:eastAsia="Consolas" w:hAnsi="Consolas" w:cs="Consolas"/>
          <w:color w:val="555E68"/>
        </w:rPr>
        <w:lastRenderedPageBreak/>
        <w:t>class MacBook implements Laptop {   // implementation of turnOn()   @override</w:t>
      </w:r>
      <w:r w:rsidR="00FB0D64" w:rsidRPr="00FB0D64">
        <w:pict>
          <v:shape id="_x0000_s1897" type="#_x0000_t75" style="position:absolute;left:0;text-align:left;margin-left:51pt;margin-top:0;width:495pt;height:417pt;z-index:-251246592;mso-position-horizontal-relative:page;mso-position-vertical-relative:text" o:allowincell="f">
            <v:imagedata r:id="rId684"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turnOn() {</w:t>
      </w:r>
    </w:p>
    <w:p w:rsidR="00663897" w:rsidRDefault="00F25AC9">
      <w:pPr>
        <w:spacing w:before="1" w:line="405" w:lineRule="atLeast"/>
        <w:ind w:left="260" w:right="5413"/>
        <w:rPr>
          <w:rFonts w:ascii="Consolas" w:eastAsia="Consolas" w:hAnsi="Consolas" w:cs="Consolas"/>
        </w:rPr>
      </w:pPr>
      <w:r>
        <w:rPr>
          <w:rFonts w:ascii="Consolas" w:eastAsia="Consolas" w:hAnsi="Consolas" w:cs="Consolas"/>
          <w:color w:val="555E68"/>
        </w:rPr>
        <w:t xml:space="preserve">    print('MacBook turned on');   }</w:t>
      </w:r>
    </w:p>
    <w:p w:rsidR="00663897" w:rsidRDefault="00F25AC9">
      <w:pPr>
        <w:spacing w:before="405" w:line="405" w:lineRule="atLeast"/>
        <w:ind w:left="260" w:right="5283"/>
        <w:rPr>
          <w:rFonts w:ascii="Consolas" w:eastAsia="Consolas" w:hAnsi="Consolas" w:cs="Consolas"/>
        </w:rPr>
      </w:pPr>
      <w:r>
        <w:rPr>
          <w:rFonts w:ascii="Consolas" w:eastAsia="Consolas" w:hAnsi="Consolas" w:cs="Consolas"/>
          <w:color w:val="555E68"/>
        </w:rPr>
        <w:t xml:space="preserve">  // implementation of turnOff()   @override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turnOff() {</w:t>
      </w:r>
    </w:p>
    <w:p w:rsidR="00663897" w:rsidRDefault="00F25AC9">
      <w:pPr>
        <w:spacing w:before="1" w:line="405" w:lineRule="atLeast"/>
        <w:ind w:left="260" w:right="5283"/>
        <w:rPr>
          <w:rFonts w:ascii="Consolas" w:eastAsia="Consolas" w:hAnsi="Consolas" w:cs="Consolas"/>
        </w:rPr>
      </w:pPr>
      <w:r>
        <w:rPr>
          <w:rFonts w:ascii="Consolas" w:eastAsia="Consolas" w:hAnsi="Consolas" w:cs="Consolas"/>
          <w:color w:val="555E68"/>
        </w:rPr>
        <w:t xml:space="preserve">    print('MacBook turned off');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6063"/>
        <w:rPr>
          <w:rFonts w:ascii="Consolas" w:eastAsia="Consolas" w:hAnsi="Consolas" w:cs="Consolas"/>
        </w:rPr>
      </w:pPr>
      <w:r>
        <w:rPr>
          <w:rFonts w:ascii="Consolas" w:eastAsia="Consolas" w:hAnsi="Consolas" w:cs="Consolas"/>
          <w:color w:val="555E68"/>
        </w:rPr>
        <w:t xml:space="preserve">  var macBook = MacBook();   macBook.turnOn();</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macBook.turnOff();</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685"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left="20" w:right="4"/>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Most of the time, </w:t>
      </w:r>
      <w:r>
        <w:rPr>
          <w:rFonts w:ascii="Segoe UI" w:eastAsia="Segoe UI" w:hAnsi="Segoe UI" w:cs="Segoe UI"/>
          <w:b/>
          <w:bCs/>
          <w:color w:val="FF82B2"/>
          <w:sz w:val="27"/>
          <w:szCs w:val="27"/>
        </w:rPr>
        <w:t>abstract class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used instead of </w:t>
      </w:r>
      <w:r>
        <w:rPr>
          <w:rFonts w:ascii="Segoe UI" w:eastAsia="Segoe UI" w:hAnsi="Segoe UI" w:cs="Segoe UI"/>
          <w:b/>
          <w:bCs/>
          <w:color w:val="FF82B2"/>
          <w:sz w:val="27"/>
          <w:szCs w:val="27"/>
        </w:rPr>
        <w:t>concrete class</w:t>
      </w:r>
      <w:r>
        <w:rPr>
          <w:rFonts w:ascii="Segoe UI" w:eastAsia="Segoe UI" w:hAnsi="Segoe UI" w:cs="Segoe UI"/>
          <w:sz w:val="27"/>
          <w:szCs w:val="27"/>
        </w:rPr>
        <w:t xml:space="preserve"> </w:t>
      </w:r>
      <w:r>
        <w:rPr>
          <w:rFonts w:ascii="Segoe UI" w:eastAsia="Segoe UI" w:hAnsi="Segoe UI" w:cs="Segoe UI"/>
          <w:color w:val="000000"/>
          <w:sz w:val="27"/>
          <w:szCs w:val="27"/>
        </w:rPr>
        <w:t>to declare an interface.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2: Interface In Dart</w:t>
      </w:r>
    </w:p>
    <w:p w:rsidR="00663897" w:rsidRDefault="00F25AC9">
      <w:pPr>
        <w:spacing w:before="227" w:line="405" w:lineRule="atLeast"/>
        <w:ind w:left="20" w:right="-96"/>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an abstract class named </w:t>
      </w:r>
      <w:r>
        <w:rPr>
          <w:rFonts w:ascii="Segoe UI" w:eastAsia="Segoe UI" w:hAnsi="Segoe UI" w:cs="Segoe UI"/>
          <w:b/>
          <w:bCs/>
          <w:color w:val="FF82B2"/>
          <w:sz w:val="27"/>
          <w:szCs w:val="27"/>
        </w:rPr>
        <w:t>Vehicle</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Vehicle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two abstract methods </w:t>
      </w:r>
      <w:r>
        <w:rPr>
          <w:rFonts w:ascii="Segoe UI" w:eastAsia="Segoe UI" w:hAnsi="Segoe UI" w:cs="Segoe UI"/>
          <w:b/>
          <w:bCs/>
          <w:color w:val="FF82B2"/>
          <w:sz w:val="27"/>
          <w:szCs w:val="27"/>
        </w:rPr>
        <w:t>start()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stop()</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implements the </w:t>
      </w:r>
      <w:r>
        <w:rPr>
          <w:rFonts w:ascii="Segoe UI" w:eastAsia="Segoe UI" w:hAnsi="Segoe UI" w:cs="Segoe UI"/>
          <w:b/>
          <w:bCs/>
          <w:color w:val="FF82B2"/>
          <w:sz w:val="27"/>
          <w:szCs w:val="27"/>
        </w:rPr>
        <w:t xml:space="preserve">Vehicle </w:t>
      </w:r>
      <w:r>
        <w:rPr>
          <w:rFonts w:ascii="Segoe UI" w:eastAsia="Segoe UI" w:hAnsi="Segoe UI" w:cs="Segoe UI"/>
          <w:color w:val="000000"/>
          <w:sz w:val="27"/>
          <w:szCs w:val="27"/>
        </w:rPr>
        <w:t xml:space="preserve">interface. The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to implement the </w:t>
      </w:r>
      <w:r>
        <w:rPr>
          <w:rFonts w:ascii="Segoe UI" w:eastAsia="Segoe UI" w:hAnsi="Segoe UI" w:cs="Segoe UI"/>
          <w:b/>
          <w:bCs/>
          <w:color w:val="FF82B2"/>
          <w:sz w:val="27"/>
          <w:szCs w:val="27"/>
        </w:rPr>
        <w:t>start()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stop()</w:t>
      </w:r>
      <w:r>
        <w:rPr>
          <w:rFonts w:ascii="Segoe UI" w:eastAsia="Segoe UI" w:hAnsi="Segoe UI" w:cs="Segoe UI"/>
          <w:sz w:val="27"/>
          <w:szCs w:val="27"/>
        </w:rPr>
        <w:t xml:space="preserve"> </w:t>
      </w:r>
      <w:r>
        <w:rPr>
          <w:rFonts w:ascii="Segoe UI" w:eastAsia="Segoe UI" w:hAnsi="Segoe UI" w:cs="Segoe UI"/>
          <w:color w:val="000000"/>
          <w:sz w:val="27"/>
          <w:szCs w:val="27"/>
        </w:rPr>
        <w:t>methods.</w:t>
      </w:r>
    </w:p>
    <w:p w:rsidR="00663897" w:rsidRDefault="00F25AC9">
      <w:pPr>
        <w:spacing w:before="412" w:line="405" w:lineRule="atLeast"/>
        <w:ind w:left="260" w:right="5543"/>
        <w:rPr>
          <w:rFonts w:ascii="Consolas" w:eastAsia="Consolas" w:hAnsi="Consolas" w:cs="Consolas"/>
        </w:rPr>
      </w:pPr>
      <w:r>
        <w:rPr>
          <w:rFonts w:ascii="Consolas" w:eastAsia="Consolas" w:hAnsi="Consolas" w:cs="Consolas"/>
          <w:color w:val="555E68"/>
        </w:rPr>
        <w:t>// abstract class as interface abstract class Vehicle {</w:t>
      </w:r>
      <w:r w:rsidR="00FB0D64" w:rsidRPr="00FB0D64">
        <w:pict>
          <v:shape id="_x0000_s1898" type="#_x0000_t75" style="position:absolute;left:0;text-align:left;margin-left:51pt;margin-top:14.1pt;width:495pt;height:172pt;z-index:-251245568;mso-position-horizontal-relative:page;mso-position-vertical-relative:text" o:allowincell="f">
            <v:imagedata r:id="rId686"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void start();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stop();</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implements interface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class Car implements Vehicle {</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@override</w:t>
      </w:r>
      <w:r w:rsidR="00FB0D64" w:rsidRPr="00FB0D64">
        <w:pict>
          <v:shape id="_x0000_s1899" type="#_x0000_t75" style="position:absolute;left:0;text-align:left;margin-left:51pt;margin-top:0;width:495pt;height:356pt;z-index:-251244544;mso-position-horizontal-relative:page;mso-position-vertical-relative:text" o:allowincell="f">
            <v:imagedata r:id="rId687"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start() {</w:t>
      </w:r>
    </w:p>
    <w:p w:rsidR="00663897" w:rsidRDefault="00F25AC9">
      <w:pPr>
        <w:spacing w:before="1" w:line="405" w:lineRule="atLeast"/>
        <w:ind w:left="260" w:right="6193"/>
        <w:rPr>
          <w:rFonts w:ascii="Consolas" w:eastAsia="Consolas" w:hAnsi="Consolas" w:cs="Consolas"/>
        </w:rPr>
      </w:pPr>
      <w:r>
        <w:rPr>
          <w:rFonts w:ascii="Consolas" w:eastAsia="Consolas" w:hAnsi="Consolas" w:cs="Consolas"/>
          <w:color w:val="555E68"/>
        </w:rPr>
        <w:t xml:space="preserve">    print('Car started');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stop() {</w:t>
      </w:r>
    </w:p>
    <w:p w:rsidR="00663897" w:rsidRDefault="00F25AC9">
      <w:pPr>
        <w:spacing w:before="1" w:line="405" w:lineRule="atLeast"/>
        <w:ind w:left="260" w:right="6193"/>
        <w:rPr>
          <w:rFonts w:ascii="Consolas" w:eastAsia="Consolas" w:hAnsi="Consolas" w:cs="Consolas"/>
        </w:rPr>
      </w:pPr>
      <w:r>
        <w:rPr>
          <w:rFonts w:ascii="Consolas" w:eastAsia="Consolas" w:hAnsi="Consolas" w:cs="Consolas"/>
          <w:color w:val="555E68"/>
        </w:rPr>
        <w:t xml:space="preserve">    print('Car stopped');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7102"/>
        <w:rPr>
          <w:rFonts w:ascii="Consolas" w:eastAsia="Consolas" w:hAnsi="Consolas" w:cs="Consolas"/>
        </w:rPr>
      </w:pPr>
      <w:r>
        <w:rPr>
          <w:rFonts w:ascii="Consolas" w:eastAsia="Consolas" w:hAnsi="Consolas" w:cs="Consolas"/>
          <w:color w:val="555E68"/>
        </w:rPr>
        <w:t xml:space="preserve">  var car = Car();   car.start();</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car.stop();</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68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Multiple Inheritance In Dart</w:t>
      </w:r>
    </w:p>
    <w:p w:rsidR="00663897" w:rsidRDefault="00F25AC9">
      <w:pPr>
        <w:spacing w:before="227" w:line="405" w:lineRule="atLeast"/>
        <w:ind w:left="20" w:right="118"/>
        <w:rPr>
          <w:rFonts w:ascii="Segoe UI" w:eastAsia="Segoe UI" w:hAnsi="Segoe UI" w:cs="Segoe UI"/>
          <w:sz w:val="27"/>
          <w:szCs w:val="27"/>
        </w:rPr>
      </w:pPr>
      <w:r>
        <w:rPr>
          <w:rFonts w:ascii="Segoe UI" w:eastAsia="Segoe UI" w:hAnsi="Segoe UI" w:cs="Segoe UI"/>
          <w:b/>
          <w:bCs/>
          <w:color w:val="FF82B2"/>
          <w:sz w:val="27"/>
          <w:szCs w:val="27"/>
        </w:rPr>
        <w:t>Multiple inheritance</w:t>
      </w:r>
      <w:r>
        <w:rPr>
          <w:rFonts w:ascii="Segoe UI" w:eastAsia="Segoe UI" w:hAnsi="Segoe UI" w:cs="Segoe UI"/>
          <w:sz w:val="27"/>
          <w:szCs w:val="27"/>
        </w:rPr>
        <w:t xml:space="preserve"> </w:t>
      </w:r>
      <w:r>
        <w:rPr>
          <w:rFonts w:ascii="Segoe UI" w:eastAsia="Segoe UI" w:hAnsi="Segoe UI" w:cs="Segoe UI"/>
          <w:color w:val="000000"/>
          <w:sz w:val="27"/>
          <w:szCs w:val="27"/>
        </w:rPr>
        <w:t>means a class can inherit from more than one class. In dart, you can’t inherit from more than one class. But you can implement multiple interfaces in a class.</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Syntax For Implementing Multiple Interfaces In Dart</w:t>
      </w:r>
    </w:p>
    <w:p w:rsidR="00663897" w:rsidRDefault="00F25AC9">
      <w:pPr>
        <w:spacing w:before="383" w:line="405" w:lineRule="atLeast"/>
        <w:ind w:left="260" w:right="1257"/>
        <w:rPr>
          <w:rFonts w:ascii="Consolas" w:eastAsia="Consolas" w:hAnsi="Consolas" w:cs="Consolas"/>
        </w:rPr>
      </w:pPr>
      <w:r>
        <w:rPr>
          <w:rFonts w:ascii="Consolas" w:eastAsia="Consolas" w:hAnsi="Consolas" w:cs="Consolas"/>
          <w:color w:val="555E68"/>
        </w:rPr>
        <w:t>class ClassName implements Interface1, Interface2, Interface3 {   // code</w:t>
      </w:r>
      <w:r w:rsidR="00FB0D64" w:rsidRPr="00FB0D64">
        <w:pict>
          <v:shape id="_x0000_s1900" type="#_x0000_t75" style="position:absolute;left:0;text-align:left;margin-left:51pt;margin-top:12.9pt;width:495pt;height:102pt;z-index:-251243520;mso-position-horizontal-relative:page;mso-position-vertical-relative:text" o:allowincell="f">
            <v:imagedata r:id="rId689"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3: Interface In Dart With Multiple Interfaces</w:t>
      </w:r>
    </w:p>
    <w:p w:rsidR="00663897" w:rsidRDefault="00F25AC9">
      <w:pPr>
        <w:spacing w:before="227" w:line="405" w:lineRule="atLeast"/>
        <w:ind w:left="20" w:right="96"/>
        <w:rPr>
          <w:rFonts w:ascii="Segoe UI" w:eastAsia="Segoe UI" w:hAnsi="Segoe UI" w:cs="Segoe UI"/>
          <w:sz w:val="27"/>
          <w:szCs w:val="27"/>
        </w:rPr>
      </w:pPr>
      <w:r>
        <w:rPr>
          <w:rFonts w:ascii="Segoe UI" w:eastAsia="Segoe UI" w:hAnsi="Segoe UI" w:cs="Segoe UI"/>
          <w:color w:val="000000"/>
          <w:sz w:val="27"/>
          <w:szCs w:val="27"/>
        </w:rPr>
        <w:t xml:space="preserve">In this example below, two abstract classes are named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Perimeter</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an abstract method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the </w:t>
      </w:r>
      <w:r>
        <w:rPr>
          <w:rFonts w:ascii="Segoe UI" w:eastAsia="Segoe UI" w:hAnsi="Segoe UI" w:cs="Segoe UI"/>
          <w:b/>
          <w:bCs/>
          <w:color w:val="FF82B2"/>
          <w:sz w:val="27"/>
          <w:szCs w:val="27"/>
        </w:rPr>
        <w:t>Perimeter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an abstract method </w:t>
      </w:r>
      <w:r>
        <w:rPr>
          <w:rFonts w:ascii="Segoe UI" w:eastAsia="Segoe UI" w:hAnsi="Segoe UI" w:cs="Segoe UI"/>
          <w:b/>
          <w:bCs/>
          <w:color w:val="FF82B2"/>
          <w:sz w:val="27"/>
          <w:szCs w:val="27"/>
        </w:rPr>
        <w:t>perimeter()</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Shape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implements both the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 xml:space="preserve">Perimeter </w:t>
      </w:r>
      <w:r>
        <w:rPr>
          <w:rFonts w:ascii="Segoe UI" w:eastAsia="Segoe UI" w:hAnsi="Segoe UI" w:cs="Segoe UI"/>
          <w:color w:val="000000"/>
          <w:sz w:val="27"/>
          <w:szCs w:val="27"/>
        </w:rPr>
        <w:t xml:space="preserve">classes. The </w:t>
      </w:r>
      <w:r>
        <w:rPr>
          <w:rFonts w:ascii="Segoe UI" w:eastAsia="Segoe UI" w:hAnsi="Segoe UI" w:cs="Segoe UI"/>
          <w:b/>
          <w:bCs/>
          <w:color w:val="FF82B2"/>
          <w:sz w:val="27"/>
          <w:szCs w:val="27"/>
        </w:rPr>
        <w:t>Shape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to implement the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perimeter()</w:t>
      </w:r>
      <w:r>
        <w:rPr>
          <w:rFonts w:ascii="Segoe UI" w:eastAsia="Segoe UI" w:hAnsi="Segoe UI" w:cs="Segoe UI"/>
          <w:sz w:val="27"/>
          <w:szCs w:val="27"/>
        </w:rPr>
        <w:t xml:space="preserve"> </w:t>
      </w:r>
      <w:r>
        <w:rPr>
          <w:rFonts w:ascii="Segoe UI" w:eastAsia="Segoe UI" w:hAnsi="Segoe UI" w:cs="Segoe UI"/>
          <w:color w:val="000000"/>
          <w:sz w:val="27"/>
          <w:szCs w:val="27"/>
        </w:rPr>
        <w:t>methods.</w:t>
      </w:r>
    </w:p>
    <w:p w:rsidR="00663897" w:rsidRDefault="00F25AC9">
      <w:pPr>
        <w:spacing w:before="253" w:line="276" w:lineRule="atLeast"/>
        <w:ind w:left="260" w:right="-200"/>
        <w:jc w:val="both"/>
        <w:rPr>
          <w:rFonts w:ascii="Consolas" w:eastAsia="Consolas" w:hAnsi="Consolas" w:cs="Consolas"/>
        </w:rPr>
      </w:pPr>
      <w:r>
        <w:rPr>
          <w:rFonts w:ascii="Consolas" w:eastAsia="Consolas" w:hAnsi="Consolas" w:cs="Consolas"/>
          <w:color w:val="555E68"/>
        </w:rPr>
        <w:lastRenderedPageBreak/>
        <w:t>// abstract class as interface</w:t>
      </w:r>
      <w:r w:rsidR="00FB0D64" w:rsidRPr="00FB0D64">
        <w:pict>
          <v:shape id="_x0000_s1901" type="#_x0000_t75" style="position:absolute;left:0;text-align:left;margin-left:51pt;margin-top:0;width:495pt;height:729pt;z-index:-251242496;mso-position-horizontal-relative:page;mso-position-vertical-relative:text" o:allowincell="f">
            <v:imagedata r:id="rId690"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abstract class Area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area();</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abstract class as interface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abstract class Perimeter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perimeter();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implements multiple interfaces</w:t>
      </w:r>
    </w:p>
    <w:p w:rsidR="00663897" w:rsidRDefault="00F25AC9">
      <w:pPr>
        <w:spacing w:before="1" w:line="405" w:lineRule="atLeast"/>
        <w:ind w:left="260" w:right="3725"/>
        <w:rPr>
          <w:rFonts w:ascii="Consolas" w:eastAsia="Consolas" w:hAnsi="Consolas" w:cs="Consolas"/>
        </w:rPr>
      </w:pPr>
      <w:r>
        <w:rPr>
          <w:rFonts w:ascii="Consolas" w:eastAsia="Consolas" w:hAnsi="Consolas" w:cs="Consolas"/>
          <w:color w:val="555E68"/>
        </w:rPr>
        <w:t>class Rectangle implements Area, Perimeter {     // properties</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int length, breadth;</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Rectangle(this.length, this.breadth);</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implementation of area()</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area() {</w:t>
      </w:r>
    </w:p>
    <w:p w:rsidR="00663897" w:rsidRDefault="00F25AC9">
      <w:pPr>
        <w:spacing w:before="1" w:line="405" w:lineRule="atLeast"/>
        <w:ind w:left="260" w:right="1387"/>
        <w:rPr>
          <w:rFonts w:ascii="Consolas" w:eastAsia="Consolas" w:hAnsi="Consolas" w:cs="Consolas"/>
        </w:rPr>
      </w:pPr>
      <w:r>
        <w:rPr>
          <w:rFonts w:ascii="Consolas" w:eastAsia="Consolas" w:hAnsi="Consolas" w:cs="Consolas"/>
          <w:color w:val="555E68"/>
        </w:rPr>
        <w:t xml:space="preserve">    print('The area of the rectangle is ${length * breadth}');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implementation of perimeter()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perimeter() {</w:t>
      </w:r>
    </w:p>
    <w:p w:rsidR="00663897" w:rsidRDefault="00F25AC9">
      <w:pPr>
        <w:spacing w:before="1" w:line="405" w:lineRule="atLeast"/>
        <w:ind w:left="260" w:right="1517"/>
        <w:rPr>
          <w:rFonts w:ascii="Consolas" w:eastAsia="Consolas" w:hAnsi="Consolas" w:cs="Consolas"/>
        </w:rPr>
      </w:pPr>
      <w:r>
        <w:rPr>
          <w:rFonts w:ascii="Consolas" w:eastAsia="Consolas" w:hAnsi="Consolas" w:cs="Consolas"/>
          <w:color w:val="555E68"/>
        </w:rPr>
        <w:t xml:space="preserve">    print('The perimeter of the rectangle is ${2 * (length + breadth)}');</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3984"/>
        <w:rPr>
          <w:rFonts w:ascii="Consolas" w:eastAsia="Consolas" w:hAnsi="Consolas" w:cs="Consolas"/>
        </w:rPr>
      </w:pPr>
      <w:r>
        <w:rPr>
          <w:rFonts w:ascii="Consolas" w:eastAsia="Consolas" w:hAnsi="Consolas" w:cs="Consolas"/>
          <w:color w:val="555E68"/>
        </w:rPr>
        <w:t xml:space="preserve">  Rectangle rectangle = Rectangle(10, 20);   rectangle.area();</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rectangle.perimeter();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691" w:history="1">
        <w:r w:rsidR="00F25AC9">
          <w:rPr>
            <w:rFonts w:ascii="Segoe UI" w:eastAsia="Segoe UI" w:hAnsi="Segoe UI" w:cs="Segoe UI"/>
            <w:color w:val="4D8CE6"/>
            <w:sz w:val="27"/>
            <w:szCs w:val="27"/>
            <w:u w:val="single"/>
          </w:rPr>
          <w:t>Run Online</w:t>
        </w:r>
      </w:hyperlink>
    </w:p>
    <w:p w:rsidR="00663897" w:rsidRDefault="00F25AC9">
      <w:pPr>
        <w:spacing w:before="20" w:line="351" w:lineRule="atLeast"/>
        <w:ind w:left="20"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FF82B2"/>
          <w:sz w:val="26"/>
          <w:szCs w:val="26"/>
        </w:rPr>
        <w:lastRenderedPageBreak/>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Interface In Dart</w:t>
      </w:r>
    </w:p>
    <w:p w:rsidR="00663897" w:rsidRDefault="00F25AC9">
      <w:pPr>
        <w:spacing w:before="227" w:line="405" w:lineRule="atLeast"/>
        <w:ind w:left="20" w:right="-169"/>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an abstract class named </w:t>
      </w:r>
      <w:r>
        <w:rPr>
          <w:rFonts w:ascii="Segoe UI" w:eastAsia="Segoe UI" w:hAnsi="Segoe UI" w:cs="Segoe UI"/>
          <w:b/>
          <w:bCs/>
          <w:color w:val="FF82B2"/>
          <w:sz w:val="27"/>
          <w:szCs w:val="27"/>
        </w:rPr>
        <w:t>Person</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one property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two abstract methods </w:t>
      </w:r>
      <w:r>
        <w:rPr>
          <w:rFonts w:ascii="Segoe UI" w:eastAsia="Segoe UI" w:hAnsi="Segoe UI" w:cs="Segoe UI"/>
          <w:b/>
          <w:bCs/>
          <w:color w:val="FF82B2"/>
          <w:sz w:val="27"/>
          <w:szCs w:val="27"/>
        </w:rPr>
        <w:t>run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walk</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 xml:space="preserve">Student </w:t>
      </w:r>
      <w:r>
        <w:rPr>
          <w:rFonts w:ascii="Segoe UI" w:eastAsia="Segoe UI" w:hAnsi="Segoe UI" w:cs="Segoe UI"/>
          <w:color w:val="000000"/>
          <w:sz w:val="27"/>
          <w:szCs w:val="27"/>
        </w:rPr>
        <w:t xml:space="preserve">class implements the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interface. The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to implement the </w:t>
      </w:r>
      <w:r>
        <w:rPr>
          <w:rFonts w:ascii="Segoe UI" w:eastAsia="Segoe UI" w:hAnsi="Segoe UI" w:cs="Segoe UI"/>
          <w:b/>
          <w:bCs/>
          <w:color w:val="FF82B2"/>
          <w:sz w:val="27"/>
          <w:szCs w:val="27"/>
        </w:rPr>
        <w:t xml:space="preserve">run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walk</w:t>
      </w:r>
      <w:r>
        <w:rPr>
          <w:rFonts w:ascii="Segoe UI" w:eastAsia="Segoe UI" w:hAnsi="Segoe UI" w:cs="Segoe UI"/>
          <w:sz w:val="27"/>
          <w:szCs w:val="27"/>
        </w:rPr>
        <w:t xml:space="preserve"> </w:t>
      </w:r>
      <w:r>
        <w:rPr>
          <w:rFonts w:ascii="Segoe UI" w:eastAsia="Segoe UI" w:hAnsi="Segoe UI" w:cs="Segoe UI"/>
          <w:color w:val="000000"/>
          <w:sz w:val="27"/>
          <w:szCs w:val="27"/>
        </w:rPr>
        <w:t>methods.</w:t>
      </w:r>
    </w:p>
    <w:p w:rsidR="00663897" w:rsidRDefault="00F25AC9">
      <w:pPr>
        <w:spacing w:before="412" w:line="405" w:lineRule="atLeast"/>
        <w:ind w:left="260" w:right="5543"/>
        <w:rPr>
          <w:rFonts w:ascii="Consolas" w:eastAsia="Consolas" w:hAnsi="Consolas" w:cs="Consolas"/>
        </w:rPr>
      </w:pPr>
      <w:r>
        <w:rPr>
          <w:rFonts w:ascii="Consolas" w:eastAsia="Consolas" w:hAnsi="Consolas" w:cs="Consolas"/>
          <w:color w:val="555E68"/>
        </w:rPr>
        <w:t>// abstract class as interface abstract class Person {</w:t>
      </w:r>
      <w:r w:rsidR="00FB0D64" w:rsidRPr="00FB0D64">
        <w:pict>
          <v:shape id="_x0000_s1902" type="#_x0000_t75" style="position:absolute;left:0;text-align:left;margin-left:51pt;margin-top:14.1pt;width:495pt;height:664pt;z-index:-251241472;mso-position-horizontal-relative:page;mso-position-vertical-relative:text" o:allowincell="f">
            <v:imagedata r:id="rId692"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 properties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abstract 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run();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walk();</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60" w:right="5154"/>
        <w:rPr>
          <w:rFonts w:ascii="Consolas" w:eastAsia="Consolas" w:hAnsi="Consolas" w:cs="Consolas"/>
        </w:rPr>
      </w:pPr>
      <w:r>
        <w:rPr>
          <w:rFonts w:ascii="Consolas" w:eastAsia="Consolas" w:hAnsi="Consolas" w:cs="Consolas"/>
          <w:color w:val="555E68"/>
        </w:rPr>
        <w:t>class Student implements Person {     // properties</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implementation of run()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run() {</w:t>
      </w:r>
    </w:p>
    <w:p w:rsidR="00663897" w:rsidRDefault="00F25AC9">
      <w:pPr>
        <w:spacing w:before="1" w:line="405" w:lineRule="atLeast"/>
        <w:ind w:left="260" w:right="5283"/>
        <w:rPr>
          <w:rFonts w:ascii="Consolas" w:eastAsia="Consolas" w:hAnsi="Consolas" w:cs="Consolas"/>
        </w:rPr>
      </w:pPr>
      <w:r>
        <w:rPr>
          <w:rFonts w:ascii="Consolas" w:eastAsia="Consolas" w:hAnsi="Consolas" w:cs="Consolas"/>
          <w:color w:val="555E68"/>
        </w:rPr>
        <w:t xml:space="preserve">    print('Student is running');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 implementation of walk()</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walk() {</w:t>
      </w:r>
    </w:p>
    <w:p w:rsidR="00663897" w:rsidRDefault="00F25AC9">
      <w:pPr>
        <w:spacing w:before="1" w:line="405" w:lineRule="atLeast"/>
        <w:ind w:left="260" w:right="5283"/>
        <w:rPr>
          <w:rFonts w:ascii="Consolas" w:eastAsia="Consolas" w:hAnsi="Consolas" w:cs="Consolas"/>
        </w:rPr>
      </w:pPr>
      <w:r>
        <w:rPr>
          <w:rFonts w:ascii="Consolas" w:eastAsia="Consolas" w:hAnsi="Consolas" w:cs="Consolas"/>
          <w:color w:val="555E68"/>
        </w:rPr>
        <w:t xml:space="preserve">    print('Student is walking');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6063"/>
        <w:rPr>
          <w:rFonts w:ascii="Consolas" w:eastAsia="Consolas" w:hAnsi="Consolas" w:cs="Consolas"/>
        </w:rPr>
      </w:pPr>
      <w:r>
        <w:rPr>
          <w:rFonts w:ascii="Consolas" w:eastAsia="Consolas" w:hAnsi="Consolas" w:cs="Consolas"/>
          <w:color w:val="555E68"/>
        </w:rPr>
        <w:t xml:space="preserve">  var student = Student();   student.name = 'John';   print(student.name);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student.run();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student.walk();</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lastRenderedPageBreak/>
        <w:t>}</w:t>
      </w:r>
      <w:r w:rsidR="00FB0D64" w:rsidRPr="00FB0D64">
        <w:pict>
          <v:shape id="_x0000_s1903" type="#_x0000_t75" style="position:absolute;left:0;text-align:left;margin-left:51pt;margin-top:0;width:495pt;height:52pt;z-index:-251240448;mso-position-horizontal-relative:page;mso-position-vertical-relative:text" o:allowincell="f">
            <v:imagedata r:id="rId693" o:title=""/>
            <w10:wrap anchorx="page"/>
            <w10:anchorlock/>
          </v:shape>
        </w:pict>
      </w:r>
    </w:p>
    <w:p w:rsidR="00663897" w:rsidRDefault="00FB0D64">
      <w:pPr>
        <w:spacing w:before="891" w:line="359" w:lineRule="atLeast"/>
        <w:ind w:left="20" w:right="-200"/>
        <w:jc w:val="both"/>
        <w:rPr>
          <w:rFonts w:ascii="Segoe UI" w:eastAsia="Segoe UI" w:hAnsi="Segoe UI" w:cs="Segoe UI"/>
          <w:sz w:val="27"/>
          <w:szCs w:val="27"/>
        </w:rPr>
      </w:pPr>
      <w:hyperlink r:id="rId694"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5: Interface In Dart</w:t>
      </w:r>
    </w:p>
    <w:p w:rsidR="00663897" w:rsidRDefault="00F25AC9">
      <w:pPr>
        <w:spacing w:before="227" w:line="405" w:lineRule="atLeast"/>
        <w:ind w:left="20" w:right="-94"/>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abstract class named </w:t>
      </w:r>
      <w:r>
        <w:rPr>
          <w:rFonts w:ascii="Segoe UI" w:eastAsia="Segoe UI" w:hAnsi="Segoe UI" w:cs="Segoe UI"/>
          <w:b/>
          <w:bCs/>
          <w:color w:val="FF82B2"/>
          <w:sz w:val="27"/>
          <w:szCs w:val="27"/>
        </w:rPr>
        <w:t>CalculateTotal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CalculateAverage</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CalculateTotal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an abstract method </w:t>
      </w:r>
      <w:r>
        <w:rPr>
          <w:rFonts w:ascii="Segoe UI" w:eastAsia="Segoe UI" w:hAnsi="Segoe UI" w:cs="Segoe UI"/>
          <w:b/>
          <w:bCs/>
          <w:color w:val="FF82B2"/>
          <w:sz w:val="27"/>
          <w:szCs w:val="27"/>
        </w:rPr>
        <w:t>total()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the </w:t>
      </w:r>
      <w:r>
        <w:rPr>
          <w:rFonts w:ascii="Segoe UI" w:eastAsia="Segoe UI" w:hAnsi="Segoe UI" w:cs="Segoe UI"/>
          <w:b/>
          <w:bCs/>
          <w:color w:val="FF82B2"/>
          <w:sz w:val="27"/>
          <w:szCs w:val="27"/>
        </w:rPr>
        <w:t>CalculateAverage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an abstract method </w:t>
      </w:r>
      <w:r>
        <w:rPr>
          <w:rFonts w:ascii="Segoe UI" w:eastAsia="Segoe UI" w:hAnsi="Segoe UI" w:cs="Segoe UI"/>
          <w:b/>
          <w:bCs/>
          <w:color w:val="FF82B2"/>
          <w:sz w:val="27"/>
          <w:szCs w:val="27"/>
        </w:rPr>
        <w:t>average()</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implements both the </w:t>
      </w:r>
      <w:r>
        <w:rPr>
          <w:rFonts w:ascii="Segoe UI" w:eastAsia="Segoe UI" w:hAnsi="Segoe UI" w:cs="Segoe UI"/>
          <w:b/>
          <w:bCs/>
          <w:color w:val="FF82B2"/>
          <w:sz w:val="27"/>
          <w:szCs w:val="27"/>
        </w:rPr>
        <w:t>CalculateTotal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CalculateAverage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classes. The </w:t>
      </w:r>
      <w:r>
        <w:rPr>
          <w:rFonts w:ascii="Segoe UI" w:eastAsia="Segoe UI" w:hAnsi="Segoe UI" w:cs="Segoe UI"/>
          <w:b/>
          <w:bCs/>
          <w:color w:val="FF82B2"/>
          <w:sz w:val="27"/>
          <w:szCs w:val="27"/>
        </w:rPr>
        <w:t xml:space="preserve">Student </w:t>
      </w:r>
      <w:r>
        <w:rPr>
          <w:rFonts w:ascii="Segoe UI" w:eastAsia="Segoe UI" w:hAnsi="Segoe UI" w:cs="Segoe UI"/>
          <w:color w:val="000000"/>
          <w:sz w:val="27"/>
          <w:szCs w:val="27"/>
        </w:rPr>
        <w:t xml:space="preserve">class has to implement the </w:t>
      </w:r>
      <w:r>
        <w:rPr>
          <w:rFonts w:ascii="Segoe UI" w:eastAsia="Segoe UI" w:hAnsi="Segoe UI" w:cs="Segoe UI"/>
          <w:b/>
          <w:bCs/>
          <w:color w:val="FF82B2"/>
          <w:sz w:val="27"/>
          <w:szCs w:val="27"/>
        </w:rPr>
        <w:t>total()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average()</w:t>
      </w:r>
      <w:r>
        <w:rPr>
          <w:rFonts w:ascii="Segoe UI" w:eastAsia="Segoe UI" w:hAnsi="Segoe UI" w:cs="Segoe UI"/>
          <w:sz w:val="27"/>
          <w:szCs w:val="27"/>
        </w:rPr>
        <w:t xml:space="preserve"> </w:t>
      </w:r>
      <w:r>
        <w:rPr>
          <w:rFonts w:ascii="Segoe UI" w:eastAsia="Segoe UI" w:hAnsi="Segoe UI" w:cs="Segoe UI"/>
          <w:color w:val="000000"/>
          <w:sz w:val="27"/>
          <w:szCs w:val="27"/>
        </w:rPr>
        <w:t>methods.</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abstract class as interface</w:t>
      </w:r>
      <w:r w:rsidR="00FB0D64" w:rsidRPr="00FB0D64">
        <w:pict>
          <v:shape id="_x0000_s1904" type="#_x0000_t75" style="position:absolute;left:0;text-align:left;margin-left:51pt;margin-top:13.6pt;width:495pt;height:549pt;z-index:-251239424;mso-position-horizontal-relative:page;mso-position-vertical-relative:text" o:allowincell="f">
            <v:imagedata r:id="rId695"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abstract class CalculateTotal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int total();</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abstract class as interface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abstract class CalculateAverage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double average();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implements multiple interfaces</w:t>
      </w:r>
    </w:p>
    <w:p w:rsidR="00663897" w:rsidRDefault="00F25AC9">
      <w:pPr>
        <w:spacing w:before="1" w:line="405" w:lineRule="atLeast"/>
        <w:ind w:left="260" w:right="1776"/>
        <w:rPr>
          <w:rFonts w:ascii="Consolas" w:eastAsia="Consolas" w:hAnsi="Consolas" w:cs="Consolas"/>
        </w:rPr>
      </w:pPr>
      <w:r>
        <w:rPr>
          <w:rFonts w:ascii="Consolas" w:eastAsia="Consolas" w:hAnsi="Consolas" w:cs="Consolas"/>
          <w:color w:val="555E68"/>
        </w:rPr>
        <w:t>class Student implements CalculateTotal, CalculateAverage { // properties</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int marks1, marks2, marks3;</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constructor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Student(this.marks1, this.marks2, this.marks3);</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implementation of average()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double average()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return total() / 3;</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implementation of total()</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int total()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return marks1 + marks2 + marks3;</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905" type="#_x0000_t75" style="position:absolute;left:0;text-align:left;margin-left:51pt;margin-top:0;width:495pt;height:133pt;z-index:-251238400;mso-position-horizontal-relative:page;mso-position-vertical-relative:text" o:allowincell="f">
            <v:imagedata r:id="rId69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Student student = Student(90, 80, 70);</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print('Total marks: ${student.total()}');</w:t>
      </w:r>
    </w:p>
    <w:p w:rsidR="00663897" w:rsidRDefault="00F25AC9">
      <w:pPr>
        <w:spacing w:before="1" w:line="405" w:lineRule="atLeast"/>
        <w:ind w:left="260" w:right="3335"/>
        <w:rPr>
          <w:rFonts w:ascii="Consolas" w:eastAsia="Consolas" w:hAnsi="Consolas" w:cs="Consolas"/>
        </w:rPr>
      </w:pPr>
      <w:r>
        <w:rPr>
          <w:rFonts w:ascii="Consolas" w:eastAsia="Consolas" w:hAnsi="Consolas" w:cs="Consolas"/>
          <w:color w:val="555E68"/>
        </w:rPr>
        <w:t xml:space="preserve">  print('Average marks: ${student.average()}'); }</w:t>
      </w:r>
    </w:p>
    <w:p w:rsidR="00663897" w:rsidRDefault="00FB0D64">
      <w:pPr>
        <w:spacing w:before="890" w:line="359" w:lineRule="atLeast"/>
        <w:ind w:left="20" w:right="-200"/>
        <w:jc w:val="both"/>
        <w:rPr>
          <w:rFonts w:ascii="Segoe UI" w:eastAsia="Segoe UI" w:hAnsi="Segoe UI" w:cs="Segoe UI"/>
          <w:sz w:val="27"/>
          <w:szCs w:val="27"/>
        </w:rPr>
      </w:pPr>
      <w:hyperlink r:id="rId69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Difference Between Extends &amp; Implements</w:t>
      </w:r>
    </w:p>
    <w:p w:rsidR="00663897" w:rsidRDefault="00F25AC9">
      <w:pPr>
        <w:numPr>
          <w:ilvl w:val="0"/>
          <w:numId w:val="66"/>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extends: Used to inherit a class in another class.</w:t>
      </w:r>
    </w:p>
    <w:p w:rsidR="00663897" w:rsidRDefault="00F25AC9">
      <w:pPr>
        <w:numPr>
          <w:ilvl w:val="7"/>
          <w:numId w:val="66"/>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implements: Used to inherit a class as an interface in another class.</w:t>
      </w:r>
    </w:p>
    <w:p w:rsidR="00663897" w:rsidRDefault="00F25AC9">
      <w:pPr>
        <w:numPr>
          <w:ilvl w:val="1"/>
          <w:numId w:val="66"/>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extends: Gives complete method definition to sub-class.</w:t>
      </w:r>
    </w:p>
    <w:p w:rsidR="00663897" w:rsidRDefault="00F25AC9">
      <w:pPr>
        <w:numPr>
          <w:ilvl w:val="8"/>
          <w:numId w:val="66"/>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implements: Gives abstract method definition to sub-class.</w:t>
      </w:r>
    </w:p>
    <w:p w:rsidR="00663897" w:rsidRDefault="00F25AC9">
      <w:pPr>
        <w:numPr>
          <w:ilvl w:val="2"/>
          <w:numId w:val="66"/>
        </w:numPr>
        <w:spacing w:before="45" w:line="420" w:lineRule="atLeast"/>
        <w:ind w:right="2491"/>
        <w:jc w:val="both"/>
        <w:rPr>
          <w:rFonts w:ascii="Segoe UI" w:eastAsia="Segoe UI" w:hAnsi="Segoe UI" w:cs="Segoe UI"/>
          <w:sz w:val="27"/>
          <w:szCs w:val="27"/>
        </w:rPr>
      </w:pPr>
      <w:r>
        <w:rPr>
          <w:rFonts w:ascii="Segoe UI" w:eastAsia="Segoe UI" w:hAnsi="Segoe UI" w:cs="Segoe UI"/>
          <w:color w:val="000000"/>
          <w:sz w:val="27"/>
          <w:szCs w:val="27"/>
        </w:rPr>
        <w:t xml:space="preserve">extends: Only one class can be extended. </w:t>
      </w:r>
      <w:r w:rsidR="00CC330F">
        <w:pict>
          <v:shape id="_x0000_i1062" type="#_x0000_t75" style="width:7.8pt;height:6.6pt" o:allowincell="f">
            <v:imagedata r:id="rId698" o:title=""/>
          </v:shape>
        </w:pict>
      </w:r>
      <w:r>
        <w:rPr>
          <w:rFonts w:ascii="Segoe UI" w:eastAsia="Segoe UI" w:hAnsi="Segoe UI" w:cs="Segoe UI"/>
          <w:spacing w:val="81"/>
          <w:sz w:val="27"/>
          <w:szCs w:val="27"/>
        </w:rPr>
        <w:t xml:space="preserve"> </w:t>
      </w:r>
      <w:r>
        <w:rPr>
          <w:rFonts w:ascii="Segoe UI" w:eastAsia="Segoe UI" w:hAnsi="Segoe UI" w:cs="Segoe UI"/>
          <w:color w:val="000000"/>
          <w:sz w:val="27"/>
          <w:szCs w:val="27"/>
        </w:rPr>
        <w:t>implements: Multiple classes can be implemented.</w:t>
      </w:r>
    </w:p>
    <w:p w:rsidR="00663897" w:rsidRDefault="00F25AC9">
      <w:pPr>
        <w:numPr>
          <w:ilvl w:val="3"/>
          <w:numId w:val="66"/>
        </w:numPr>
        <w:spacing w:before="45" w:line="420" w:lineRule="atLeast"/>
        <w:ind w:right="85"/>
        <w:jc w:val="both"/>
        <w:rPr>
          <w:rFonts w:ascii="Segoe UI" w:eastAsia="Segoe UI" w:hAnsi="Segoe UI" w:cs="Segoe UI"/>
          <w:sz w:val="27"/>
          <w:szCs w:val="27"/>
        </w:rPr>
      </w:pPr>
      <w:r>
        <w:rPr>
          <w:rFonts w:ascii="Segoe UI" w:eastAsia="Segoe UI" w:hAnsi="Segoe UI" w:cs="Segoe UI"/>
          <w:color w:val="000000"/>
          <w:sz w:val="27"/>
          <w:szCs w:val="27"/>
        </w:rPr>
        <w:t xml:space="preserve">extends: It is optional to override the methods. </w:t>
      </w:r>
      <w:r w:rsidR="00CC330F">
        <w:pict>
          <v:shape id="_x0000_i1063" type="#_x0000_t75" style="width:7.8pt;height:7.8pt" o:allowincell="f">
            <v:imagedata r:id="rId699" o:title=""/>
          </v:shape>
        </w:pict>
      </w:r>
      <w:r>
        <w:rPr>
          <w:rFonts w:ascii="Segoe UI" w:eastAsia="Segoe UI" w:hAnsi="Segoe UI" w:cs="Segoe UI"/>
          <w:spacing w:val="81"/>
          <w:sz w:val="27"/>
          <w:szCs w:val="27"/>
        </w:rPr>
        <w:t xml:space="preserve"> </w:t>
      </w:r>
      <w:r>
        <w:rPr>
          <w:rFonts w:ascii="Segoe UI" w:eastAsia="Segoe UI" w:hAnsi="Segoe UI" w:cs="Segoe UI"/>
          <w:color w:val="000000"/>
          <w:sz w:val="27"/>
          <w:szCs w:val="27"/>
        </w:rPr>
        <w:t>implements: Concrete class must override the methods of an interface.</w:t>
      </w:r>
    </w:p>
    <w:p w:rsidR="00663897" w:rsidRDefault="00F25AC9">
      <w:pPr>
        <w:numPr>
          <w:ilvl w:val="4"/>
          <w:numId w:val="66"/>
        </w:numPr>
        <w:spacing w:before="60" w:line="405" w:lineRule="atLeast"/>
        <w:ind w:right="-61"/>
        <w:jc w:val="both"/>
        <w:rPr>
          <w:rFonts w:ascii="Segoe UI" w:eastAsia="Segoe UI" w:hAnsi="Segoe UI" w:cs="Segoe UI"/>
          <w:sz w:val="27"/>
          <w:szCs w:val="27"/>
        </w:rPr>
      </w:pPr>
      <w:r>
        <w:rPr>
          <w:rFonts w:ascii="Segoe UI" w:eastAsia="Segoe UI" w:hAnsi="Segoe UI" w:cs="Segoe UI"/>
          <w:color w:val="000000"/>
          <w:sz w:val="27"/>
          <w:szCs w:val="27"/>
        </w:rPr>
        <w:t xml:space="preserve">extends: Constructors of the superclass is called before the sub-class constructor. </w:t>
      </w:r>
      <w:r w:rsidR="00CC330F">
        <w:pict>
          <v:shape id="_x0000_i1064" type="#_x0000_t75" style="width:7.8pt;height:7.8pt" o:allowincell="f">
            <v:imagedata r:id="rId700" o:title=""/>
          </v:shape>
        </w:pict>
      </w:r>
      <w:r>
        <w:rPr>
          <w:rFonts w:ascii="Segoe UI" w:eastAsia="Segoe UI" w:hAnsi="Segoe UI" w:cs="Segoe UI"/>
          <w:spacing w:val="81"/>
          <w:sz w:val="27"/>
          <w:szCs w:val="27"/>
        </w:rPr>
        <w:t xml:space="preserve"> </w:t>
      </w:r>
      <w:r>
        <w:rPr>
          <w:rFonts w:ascii="Segoe UI" w:eastAsia="Segoe UI" w:hAnsi="Segoe UI" w:cs="Segoe UI"/>
          <w:color w:val="000000"/>
          <w:sz w:val="27"/>
          <w:szCs w:val="27"/>
        </w:rPr>
        <w:t>implements: Constructors of the superclass is not called before the sub- class constructor.</w:t>
      </w:r>
    </w:p>
    <w:p w:rsidR="00663897" w:rsidRDefault="00F25AC9">
      <w:pPr>
        <w:numPr>
          <w:ilvl w:val="5"/>
          <w:numId w:val="66"/>
        </w:numPr>
        <w:spacing w:before="45" w:line="420" w:lineRule="atLeast"/>
        <w:ind w:right="-66"/>
        <w:jc w:val="both"/>
        <w:rPr>
          <w:rFonts w:ascii="Segoe UI" w:eastAsia="Segoe UI" w:hAnsi="Segoe UI" w:cs="Segoe UI"/>
          <w:sz w:val="27"/>
          <w:szCs w:val="27"/>
        </w:rPr>
      </w:pPr>
      <w:r>
        <w:rPr>
          <w:rFonts w:ascii="Segoe UI" w:eastAsia="Segoe UI" w:hAnsi="Segoe UI" w:cs="Segoe UI"/>
          <w:color w:val="000000"/>
          <w:sz w:val="27"/>
          <w:szCs w:val="27"/>
        </w:rPr>
        <w:t xml:space="preserve">extends: The super keyword is used to access the members of the superclass. </w:t>
      </w:r>
      <w:r w:rsidR="00CC330F">
        <w:pict>
          <v:shape id="_x0000_i1065" type="#_x0000_t75" style="width:7.8pt;height:6.6pt" o:allowincell="f">
            <v:imagedata r:id="rId701" o:title=""/>
          </v:shape>
        </w:pict>
      </w:r>
      <w:r>
        <w:rPr>
          <w:rFonts w:ascii="Segoe UI" w:eastAsia="Segoe UI" w:hAnsi="Segoe UI" w:cs="Segoe UI"/>
          <w:spacing w:val="81"/>
          <w:sz w:val="27"/>
          <w:szCs w:val="27"/>
        </w:rPr>
        <w:t xml:space="preserve"> </w:t>
      </w:r>
      <w:r>
        <w:rPr>
          <w:rFonts w:ascii="Segoe UI" w:eastAsia="Segoe UI" w:hAnsi="Segoe UI" w:cs="Segoe UI"/>
          <w:color w:val="000000"/>
          <w:sz w:val="27"/>
          <w:szCs w:val="27"/>
        </w:rPr>
        <w:t>implements: Interface members can’t be accessed using the super keyword.</w:t>
      </w:r>
    </w:p>
    <w:p w:rsidR="00663897" w:rsidRDefault="00F25AC9">
      <w:pPr>
        <w:numPr>
          <w:ilvl w:val="6"/>
          <w:numId w:val="66"/>
        </w:numPr>
        <w:spacing w:before="30" w:line="435" w:lineRule="atLeast"/>
        <w:ind w:right="1082"/>
        <w:jc w:val="right"/>
        <w:rPr>
          <w:rFonts w:ascii="Segoe UI" w:eastAsia="Segoe UI" w:hAnsi="Segoe UI" w:cs="Segoe UI"/>
          <w:sz w:val="27"/>
          <w:szCs w:val="27"/>
        </w:rPr>
      </w:pPr>
      <w:r>
        <w:rPr>
          <w:rFonts w:ascii="Segoe UI" w:eastAsia="Segoe UI" w:hAnsi="Segoe UI" w:cs="Segoe UI"/>
          <w:color w:val="000000"/>
          <w:sz w:val="27"/>
          <w:szCs w:val="27"/>
        </w:rPr>
        <w:t xml:space="preserve">extends: Sub-class need not to override the fields of the superclass. </w:t>
      </w:r>
      <w:r w:rsidR="00CC330F">
        <w:pict>
          <v:shape id="_x0000_i1066" type="#_x0000_t75" style="width:7.8pt;height:7.8pt" o:allowincell="f">
            <v:imagedata r:id="rId702" o:title=""/>
          </v:shape>
        </w:pict>
      </w:r>
      <w:r>
        <w:rPr>
          <w:rFonts w:ascii="Segoe UI" w:eastAsia="Segoe UI" w:hAnsi="Segoe UI" w:cs="Segoe UI"/>
          <w:spacing w:val="81"/>
          <w:sz w:val="27"/>
          <w:szCs w:val="27"/>
        </w:rPr>
        <w:t xml:space="preserve"> </w:t>
      </w:r>
      <w:r>
        <w:rPr>
          <w:rFonts w:ascii="Segoe UI" w:eastAsia="Segoe UI" w:hAnsi="Segoe UI" w:cs="Segoe UI"/>
          <w:color w:val="000000"/>
          <w:sz w:val="27"/>
          <w:szCs w:val="27"/>
        </w:rPr>
        <w:t>implements: Subclass must override the fields of the interface.</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Key Points To Remember</w:t>
      </w:r>
    </w:p>
    <w:p w:rsidR="00663897" w:rsidRDefault="00F25AC9">
      <w:pPr>
        <w:numPr>
          <w:ilvl w:val="0"/>
          <w:numId w:val="67"/>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An interface is a contract that defines the capabilities of a class.</w:t>
      </w:r>
    </w:p>
    <w:p w:rsidR="00663897" w:rsidRDefault="00F25AC9">
      <w:pPr>
        <w:numPr>
          <w:ilvl w:val="1"/>
          <w:numId w:val="67"/>
        </w:numPr>
        <w:spacing w:before="45" w:line="405" w:lineRule="atLeast"/>
        <w:ind w:right="547"/>
        <w:rPr>
          <w:rFonts w:ascii="Segoe UI" w:eastAsia="Segoe UI" w:hAnsi="Segoe UI" w:cs="Segoe UI"/>
          <w:sz w:val="27"/>
          <w:szCs w:val="27"/>
        </w:rPr>
      </w:pPr>
      <w:r>
        <w:rPr>
          <w:rFonts w:ascii="Segoe UI" w:eastAsia="Segoe UI" w:hAnsi="Segoe UI" w:cs="Segoe UI"/>
          <w:color w:val="000000"/>
          <w:sz w:val="27"/>
          <w:szCs w:val="27"/>
        </w:rPr>
        <w:t>Dart has no keyword interface, but you can use class or abstract class to declare an interface.</w:t>
      </w:r>
    </w:p>
    <w:p w:rsidR="00663897" w:rsidRDefault="00F25AC9">
      <w:pPr>
        <w:numPr>
          <w:ilvl w:val="2"/>
          <w:numId w:val="6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Use abstract class to declare an interface.</w:t>
      </w:r>
    </w:p>
    <w:p w:rsidR="00663897" w:rsidRDefault="00F25AC9">
      <w:pPr>
        <w:numPr>
          <w:ilvl w:val="3"/>
          <w:numId w:val="67"/>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 class can extend only one class but can implement multiple interfaces.</w:t>
      </w:r>
    </w:p>
    <w:p w:rsidR="00663897" w:rsidRDefault="00F25AC9">
      <w:pPr>
        <w:numPr>
          <w:ilvl w:val="4"/>
          <w:numId w:val="6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Using the interface, you can achieve multiple inheritance in Dart.</w:t>
      </w:r>
    </w:p>
    <w:p w:rsidR="00663897" w:rsidRDefault="00F25AC9">
      <w:pPr>
        <w:numPr>
          <w:ilvl w:val="0"/>
          <w:numId w:val="6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is used to achieve abstraction.</w:t>
      </w:r>
    </w:p>
    <w:p w:rsidR="00663897" w:rsidRDefault="00F25AC9">
      <w:pPr>
        <w:spacing w:before="9"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Mixin in Dart</w:t>
      </w:r>
    </w:p>
    <w:p w:rsidR="00663897" w:rsidRDefault="00F25AC9">
      <w:pPr>
        <w:spacing w:before="24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Introduction</w:t>
      </w:r>
    </w:p>
    <w:p w:rsidR="00663897" w:rsidRDefault="00F25AC9">
      <w:pPr>
        <w:spacing w:before="227" w:line="405" w:lineRule="atLeast"/>
        <w:ind w:left="20" w:right="615"/>
        <w:rPr>
          <w:rFonts w:ascii="Segoe UI" w:eastAsia="Segoe UI" w:hAnsi="Segoe UI" w:cs="Segoe UI"/>
          <w:sz w:val="27"/>
          <w:szCs w:val="27"/>
        </w:rPr>
      </w:pPr>
      <w:r>
        <w:rPr>
          <w:rFonts w:ascii="Segoe UI" w:eastAsia="Segoe UI" w:hAnsi="Segoe UI" w:cs="Segoe UI"/>
          <w:color w:val="000000"/>
          <w:sz w:val="27"/>
          <w:szCs w:val="27"/>
        </w:rPr>
        <w:lastRenderedPageBreak/>
        <w:t xml:space="preserve">In this section, you will learn about </w:t>
      </w:r>
      <w:r>
        <w:rPr>
          <w:rFonts w:ascii="Segoe UI" w:eastAsia="Segoe UI" w:hAnsi="Segoe UI" w:cs="Segoe UI"/>
          <w:b/>
          <w:bCs/>
          <w:color w:val="FF82B2"/>
          <w:sz w:val="27"/>
          <w:szCs w:val="27"/>
        </w:rPr>
        <w:t>dart mixins</w:t>
      </w:r>
      <w:r>
        <w:rPr>
          <w:rFonts w:ascii="Segoe UI" w:eastAsia="Segoe UI" w:hAnsi="Segoe UI" w:cs="Segoe UI"/>
          <w:sz w:val="27"/>
          <w:szCs w:val="27"/>
        </w:rPr>
        <w:t xml:space="preserve"> </w:t>
      </w:r>
      <w:r>
        <w:rPr>
          <w:rFonts w:ascii="Segoe UI" w:eastAsia="Segoe UI" w:hAnsi="Segoe UI" w:cs="Segoe UI"/>
          <w:color w:val="000000"/>
          <w:sz w:val="27"/>
          <w:szCs w:val="27"/>
        </w:rPr>
        <w:t>to reuse the code in multiple classes.</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Mixin In Dart</w:t>
      </w:r>
    </w:p>
    <w:p w:rsidR="00663897" w:rsidRDefault="00F25AC9">
      <w:pPr>
        <w:spacing w:before="212" w:line="405" w:lineRule="atLeast"/>
        <w:ind w:left="20" w:right="-49"/>
        <w:rPr>
          <w:rFonts w:ascii="Segoe UI" w:eastAsia="Segoe UI" w:hAnsi="Segoe UI" w:cs="Segoe UI"/>
          <w:sz w:val="27"/>
          <w:szCs w:val="27"/>
        </w:rPr>
      </w:pPr>
      <w:r>
        <w:rPr>
          <w:rFonts w:ascii="Segoe UI" w:eastAsia="Segoe UI" w:hAnsi="Segoe UI" w:cs="Segoe UI"/>
          <w:color w:val="000000"/>
          <w:sz w:val="27"/>
          <w:szCs w:val="27"/>
        </w:rPr>
        <w:t xml:space="preserve">Mixins are a way of reusing the code in multiple classes. Mixins are declared using the keyword </w:t>
      </w:r>
      <w:r>
        <w:rPr>
          <w:rFonts w:ascii="Segoe UI" w:eastAsia="Segoe UI" w:hAnsi="Segoe UI" w:cs="Segoe UI"/>
          <w:b/>
          <w:bCs/>
          <w:color w:val="FF82B2"/>
          <w:sz w:val="27"/>
          <w:szCs w:val="27"/>
        </w:rPr>
        <w:t>mixin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followed by the mixin name. Three keywords are used while working with mixins: </w:t>
      </w:r>
      <w:r>
        <w:rPr>
          <w:rFonts w:ascii="Segoe UI" w:eastAsia="Segoe UI" w:hAnsi="Segoe UI" w:cs="Segoe UI"/>
          <w:b/>
          <w:bCs/>
          <w:color w:val="FF82B2"/>
          <w:sz w:val="27"/>
          <w:szCs w:val="27"/>
        </w:rPr>
        <w:t>mixin</w:t>
      </w:r>
      <w:r>
        <w:rPr>
          <w:rFonts w:ascii="Segoe UI" w:eastAsia="Segoe UI" w:hAnsi="Segoe UI" w:cs="Segoe UI"/>
          <w:color w:val="000000"/>
          <w:sz w:val="27"/>
          <w:szCs w:val="27"/>
        </w:rPr>
        <w:t xml:space="preserve">, </w:t>
      </w:r>
      <w:r>
        <w:rPr>
          <w:rFonts w:ascii="Segoe UI" w:eastAsia="Segoe UI" w:hAnsi="Segoe UI" w:cs="Segoe UI"/>
          <w:b/>
          <w:bCs/>
          <w:color w:val="FF82B2"/>
          <w:sz w:val="27"/>
          <w:szCs w:val="27"/>
        </w:rPr>
        <w:t>with</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on</w:t>
      </w:r>
      <w:r>
        <w:rPr>
          <w:rFonts w:ascii="Segoe UI" w:eastAsia="Segoe UI" w:hAnsi="Segoe UI" w:cs="Segoe UI"/>
          <w:color w:val="000000"/>
          <w:sz w:val="27"/>
          <w:szCs w:val="27"/>
        </w:rPr>
        <w:t>. It is possible to use multiple mixins in a class.</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left="20" w:right="758"/>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with</w:t>
      </w:r>
      <w:r>
        <w:rPr>
          <w:rFonts w:ascii="Segoe UI" w:eastAsia="Segoe UI" w:hAnsi="Segoe UI" w:cs="Segoe UI"/>
          <w:sz w:val="27"/>
          <w:szCs w:val="27"/>
        </w:rPr>
        <w:t xml:space="preserve"> </w:t>
      </w:r>
      <w:r>
        <w:rPr>
          <w:rFonts w:ascii="Segoe UI" w:eastAsia="Segoe UI" w:hAnsi="Segoe UI" w:cs="Segoe UI"/>
          <w:color w:val="000000"/>
          <w:sz w:val="27"/>
          <w:szCs w:val="27"/>
        </w:rPr>
        <w:t>keyword is used to apply the mixin to the class. It promotes DRY(Don’t Repeat Yourself) principle.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Rules For Mixin</w:t>
      </w:r>
    </w:p>
    <w:p w:rsidR="00663897" w:rsidRDefault="00F25AC9">
      <w:pPr>
        <w:numPr>
          <w:ilvl w:val="0"/>
          <w:numId w:val="68"/>
        </w:numPr>
        <w:spacing w:before="288"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Mixin</w:t>
      </w:r>
      <w:r>
        <w:rPr>
          <w:rFonts w:ascii="Segoe UI" w:eastAsia="Segoe UI" w:hAnsi="Segoe UI" w:cs="Segoe UI"/>
          <w:sz w:val="27"/>
          <w:szCs w:val="27"/>
        </w:rPr>
        <w:t xml:space="preserve"> </w:t>
      </w:r>
      <w:r>
        <w:rPr>
          <w:rFonts w:ascii="Segoe UI" w:eastAsia="Segoe UI" w:hAnsi="Segoe UI" w:cs="Segoe UI"/>
          <w:color w:val="000000"/>
          <w:sz w:val="27"/>
          <w:szCs w:val="27"/>
        </w:rPr>
        <w:t>can’t be instantiated. You can’t create object of mixin.</w:t>
      </w:r>
    </w:p>
    <w:p w:rsidR="00663897" w:rsidRDefault="00F25AC9">
      <w:pPr>
        <w:numPr>
          <w:ilvl w:val="1"/>
          <w:numId w:val="68"/>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Use the </w:t>
      </w:r>
      <w:r>
        <w:rPr>
          <w:rFonts w:ascii="Segoe UI" w:eastAsia="Segoe UI" w:hAnsi="Segoe UI" w:cs="Segoe UI"/>
          <w:b/>
          <w:bCs/>
          <w:color w:val="FF82B2"/>
          <w:sz w:val="27"/>
          <w:szCs w:val="27"/>
        </w:rPr>
        <w:t>mixin</w:t>
      </w:r>
      <w:r>
        <w:rPr>
          <w:rFonts w:ascii="Segoe UI" w:eastAsia="Segoe UI" w:hAnsi="Segoe UI" w:cs="Segoe UI"/>
          <w:sz w:val="27"/>
          <w:szCs w:val="27"/>
        </w:rPr>
        <w:t xml:space="preserve"> </w:t>
      </w:r>
      <w:r>
        <w:rPr>
          <w:rFonts w:ascii="Segoe UI" w:eastAsia="Segoe UI" w:hAnsi="Segoe UI" w:cs="Segoe UI"/>
          <w:color w:val="000000"/>
          <w:sz w:val="27"/>
          <w:szCs w:val="27"/>
        </w:rPr>
        <w:t>to share the code between multiple classes.</w:t>
      </w:r>
    </w:p>
    <w:p w:rsidR="00663897" w:rsidRDefault="00F25AC9">
      <w:pPr>
        <w:numPr>
          <w:ilvl w:val="0"/>
          <w:numId w:val="68"/>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Mixin</w:t>
      </w:r>
      <w:r>
        <w:rPr>
          <w:rFonts w:ascii="Segoe UI" w:eastAsia="Segoe UI" w:hAnsi="Segoe UI" w:cs="Segoe UI"/>
          <w:sz w:val="27"/>
          <w:szCs w:val="27"/>
        </w:rPr>
        <w:t xml:space="preserve"> </w:t>
      </w:r>
      <w:r>
        <w:rPr>
          <w:rFonts w:ascii="Segoe UI" w:eastAsia="Segoe UI" w:hAnsi="Segoe UI" w:cs="Segoe UI"/>
          <w:color w:val="000000"/>
          <w:sz w:val="27"/>
          <w:szCs w:val="27"/>
        </w:rPr>
        <w:t>has no constructor and cannot be extended.</w:t>
      </w:r>
    </w:p>
    <w:p w:rsidR="00663897" w:rsidRDefault="00F25AC9">
      <w:pPr>
        <w:numPr>
          <w:ilvl w:val="2"/>
          <w:numId w:val="68"/>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It is possible to use multiple </w:t>
      </w:r>
      <w:r>
        <w:rPr>
          <w:rFonts w:ascii="Segoe UI" w:eastAsia="Segoe UI" w:hAnsi="Segoe UI" w:cs="Segoe UI"/>
          <w:b/>
          <w:bCs/>
          <w:color w:val="FF82B2"/>
          <w:sz w:val="27"/>
          <w:szCs w:val="27"/>
        </w:rPr>
        <w:t>mixins</w:t>
      </w:r>
      <w:r>
        <w:rPr>
          <w:rFonts w:ascii="Segoe UI" w:eastAsia="Segoe UI" w:hAnsi="Segoe UI" w:cs="Segoe UI"/>
          <w:sz w:val="27"/>
          <w:szCs w:val="27"/>
        </w:rPr>
        <w:t xml:space="preserve"> </w:t>
      </w:r>
      <w:r>
        <w:rPr>
          <w:rFonts w:ascii="Segoe UI" w:eastAsia="Segoe UI" w:hAnsi="Segoe UI" w:cs="Segoe UI"/>
          <w:color w:val="000000"/>
          <w:sz w:val="27"/>
          <w:szCs w:val="27"/>
        </w:rPr>
        <w:t>in a class.</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383" w:line="405" w:lineRule="atLeast"/>
        <w:ind w:left="260" w:right="7751"/>
        <w:rPr>
          <w:rFonts w:ascii="Consolas" w:eastAsia="Consolas" w:hAnsi="Consolas" w:cs="Consolas"/>
        </w:rPr>
      </w:pPr>
      <w:r>
        <w:rPr>
          <w:rFonts w:ascii="Consolas" w:eastAsia="Consolas" w:hAnsi="Consolas" w:cs="Consolas"/>
          <w:color w:val="555E68"/>
        </w:rPr>
        <w:t>mixin Mixin1{   // code</w:t>
      </w:r>
      <w:r w:rsidR="00FB0D64" w:rsidRPr="00FB0D64">
        <w:pict>
          <v:shape id="_x0000_s1911" type="#_x0000_t75" style="position:absolute;left:0;text-align:left;margin-left:51pt;margin-top:12.65pt;width:495pt;height:264pt;z-index:-251237376;mso-position-horizontal-relative:page;mso-position-vertical-relative:text" o:allowincell="f">
            <v:imagedata r:id="rId703"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60" w:right="7751"/>
        <w:rPr>
          <w:rFonts w:ascii="Consolas" w:eastAsia="Consolas" w:hAnsi="Consolas" w:cs="Consolas"/>
        </w:rPr>
      </w:pPr>
      <w:r>
        <w:rPr>
          <w:rFonts w:ascii="Consolas" w:eastAsia="Consolas" w:hAnsi="Consolas" w:cs="Consolas"/>
          <w:color w:val="555E68"/>
        </w:rPr>
        <w:t>mixin Mixin2{   // code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60" w:right="4764"/>
        <w:rPr>
          <w:rFonts w:ascii="Consolas" w:eastAsia="Consolas" w:hAnsi="Consolas" w:cs="Consolas"/>
        </w:rPr>
      </w:pPr>
      <w:r>
        <w:rPr>
          <w:rFonts w:ascii="Consolas" w:eastAsia="Consolas" w:hAnsi="Consolas" w:cs="Consolas"/>
          <w:color w:val="555E68"/>
        </w:rPr>
        <w:t>class ClassName with Mixin1, Mixin2{   // code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1: Mixin In Dart</w:t>
      </w:r>
    </w:p>
    <w:p w:rsidR="00663897" w:rsidRDefault="00F25AC9">
      <w:pPr>
        <w:spacing w:line="405" w:lineRule="atLeast"/>
        <w:ind w:left="20" w:right="332"/>
        <w:rPr>
          <w:rFonts w:ascii="Segoe UI" w:eastAsia="Segoe UI" w:hAnsi="Segoe UI" w:cs="Segoe UI"/>
          <w:sz w:val="27"/>
          <w:szCs w:val="27"/>
        </w:rPr>
      </w:pPr>
      <w:r>
        <w:rPr>
          <w:rFonts w:ascii="Segoe UI" w:eastAsia="Segoe UI" w:hAnsi="Segoe UI" w:cs="Segoe UI"/>
          <w:color w:val="000000"/>
          <w:sz w:val="27"/>
          <w:szCs w:val="27"/>
        </w:rPr>
        <w:t xml:space="preserve">In this example below, there are two mixins named </w:t>
      </w:r>
      <w:r>
        <w:rPr>
          <w:rFonts w:ascii="Segoe UI" w:eastAsia="Segoe UI" w:hAnsi="Segoe UI" w:cs="Segoe UI"/>
          <w:b/>
          <w:bCs/>
          <w:color w:val="FF82B2"/>
          <w:sz w:val="27"/>
          <w:szCs w:val="27"/>
        </w:rPr>
        <w:t>ElectricVariant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PetrolVariant</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ElectricVariant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mixin has a method </w:t>
      </w:r>
      <w:r>
        <w:rPr>
          <w:rFonts w:ascii="Segoe UI" w:eastAsia="Segoe UI" w:hAnsi="Segoe UI" w:cs="Segoe UI"/>
          <w:b/>
          <w:bCs/>
          <w:color w:val="FF82B2"/>
          <w:sz w:val="27"/>
          <w:szCs w:val="27"/>
        </w:rPr>
        <w:t>electricVariant()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color w:val="000000"/>
          <w:sz w:val="27"/>
          <w:szCs w:val="27"/>
        </w:rPr>
        <w:lastRenderedPageBreak/>
        <w:t xml:space="preserve">the </w:t>
      </w:r>
      <w:r>
        <w:rPr>
          <w:rFonts w:ascii="Segoe UI" w:eastAsia="Segoe UI" w:hAnsi="Segoe UI" w:cs="Segoe UI"/>
          <w:b/>
          <w:bCs/>
          <w:color w:val="FF82B2"/>
          <w:sz w:val="27"/>
          <w:szCs w:val="27"/>
        </w:rPr>
        <w:t>PetrolVariant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mixin has a method </w:t>
      </w:r>
      <w:r>
        <w:rPr>
          <w:rFonts w:ascii="Segoe UI" w:eastAsia="Segoe UI" w:hAnsi="Segoe UI" w:cs="Segoe UI"/>
          <w:b/>
          <w:bCs/>
          <w:color w:val="FF82B2"/>
          <w:sz w:val="27"/>
          <w:szCs w:val="27"/>
        </w:rPr>
        <w:t>petrolVariant()</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Car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uses both the </w:t>
      </w:r>
      <w:r>
        <w:rPr>
          <w:rFonts w:ascii="Segoe UI" w:eastAsia="Segoe UI" w:hAnsi="Segoe UI" w:cs="Segoe UI"/>
          <w:b/>
          <w:bCs/>
          <w:color w:val="FF82B2"/>
          <w:sz w:val="27"/>
          <w:szCs w:val="27"/>
        </w:rPr>
        <w:t>ElectricVariant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PetrolVariant</w:t>
      </w:r>
      <w:r>
        <w:rPr>
          <w:rFonts w:ascii="Segoe UI" w:eastAsia="Segoe UI" w:hAnsi="Segoe UI" w:cs="Segoe UI"/>
          <w:sz w:val="27"/>
          <w:szCs w:val="27"/>
        </w:rPr>
        <w:t xml:space="preserve"> </w:t>
      </w:r>
      <w:r>
        <w:rPr>
          <w:rFonts w:ascii="Segoe UI" w:eastAsia="Segoe UI" w:hAnsi="Segoe UI" w:cs="Segoe UI"/>
          <w:color w:val="000000"/>
          <w:sz w:val="27"/>
          <w:szCs w:val="27"/>
        </w:rPr>
        <w:t>mixins.</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mixin ElectricVariant {</w:t>
      </w:r>
      <w:r w:rsidR="00FB0D64" w:rsidRPr="00FB0D64">
        <w:pict>
          <v:shape id="_x0000_s1912" type="#_x0000_t75" style="position:absolute;left:0;text-align:left;margin-left:51pt;margin-top:13.85pt;width:495pt;height:487pt;z-index:-251236352;mso-position-horizontal-relative:page;mso-position-vertical-relative:text" o:allowincell="f">
            <v:imagedata r:id="rId704"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electricVariant() {</w:t>
      </w:r>
    </w:p>
    <w:p w:rsidR="00663897" w:rsidRDefault="00F25AC9">
      <w:pPr>
        <w:spacing w:before="1" w:line="405" w:lineRule="atLeast"/>
        <w:ind w:left="260" w:right="4114"/>
        <w:rPr>
          <w:rFonts w:ascii="Consolas" w:eastAsia="Consolas" w:hAnsi="Consolas" w:cs="Consolas"/>
        </w:rPr>
      </w:pPr>
      <w:r>
        <w:rPr>
          <w:rFonts w:ascii="Consolas" w:eastAsia="Consolas" w:hAnsi="Consolas" w:cs="Consolas"/>
          <w:color w:val="555E68"/>
        </w:rPr>
        <w:t xml:space="preserve">    print('This is an electric variant');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mixin PetrolVariant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petrolVariant()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print('This is a petrol variant');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with is used to apply the mixin to the class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class Car with ElectricVariant, PetrolVariant {</w:t>
      </w:r>
    </w:p>
    <w:p w:rsidR="00663897" w:rsidRDefault="00F25AC9">
      <w:pPr>
        <w:spacing w:before="1" w:line="405" w:lineRule="atLeast"/>
        <w:ind w:left="260" w:right="867"/>
        <w:rPr>
          <w:rFonts w:ascii="Consolas" w:eastAsia="Consolas" w:hAnsi="Consolas" w:cs="Consolas"/>
        </w:rPr>
      </w:pPr>
      <w:r>
        <w:rPr>
          <w:rFonts w:ascii="Consolas" w:eastAsia="Consolas" w:hAnsi="Consolas" w:cs="Consolas"/>
          <w:color w:val="555E68"/>
        </w:rPr>
        <w:t xml:space="preserve">  // here we have access of electricVariant() and petrolVariant() methods</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var car = Car();</w:t>
      </w:r>
    </w:p>
    <w:p w:rsidR="00663897" w:rsidRDefault="00F25AC9">
      <w:pPr>
        <w:spacing w:before="1" w:line="405" w:lineRule="atLeast"/>
        <w:ind w:left="260" w:right="6322"/>
        <w:rPr>
          <w:rFonts w:ascii="Consolas" w:eastAsia="Consolas" w:hAnsi="Consolas" w:cs="Consolas"/>
        </w:rPr>
      </w:pPr>
      <w:r>
        <w:rPr>
          <w:rFonts w:ascii="Consolas" w:eastAsia="Consolas" w:hAnsi="Consolas" w:cs="Consolas"/>
          <w:color w:val="555E68"/>
        </w:rPr>
        <w:t xml:space="preserve">  car.electricVariant();   car.petrolVariant(); }</w:t>
      </w:r>
    </w:p>
    <w:p w:rsidR="00663897" w:rsidRDefault="00FB0D64">
      <w:pPr>
        <w:spacing w:before="890" w:line="359" w:lineRule="atLeast"/>
        <w:ind w:left="20" w:right="-200"/>
        <w:jc w:val="both"/>
        <w:rPr>
          <w:rFonts w:ascii="Segoe UI" w:eastAsia="Segoe UI" w:hAnsi="Segoe UI" w:cs="Segoe UI"/>
          <w:sz w:val="27"/>
          <w:szCs w:val="27"/>
        </w:rPr>
      </w:pPr>
      <w:hyperlink r:id="rId70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2: Mixin In Dart</w:t>
      </w:r>
    </w:p>
    <w:p w:rsidR="00663897" w:rsidRDefault="00F25AC9">
      <w:pPr>
        <w:spacing w:before="227" w:line="405" w:lineRule="atLeast"/>
        <w:ind w:left="20" w:right="-16"/>
        <w:rPr>
          <w:rFonts w:ascii="Segoe UI" w:eastAsia="Segoe UI" w:hAnsi="Segoe UI" w:cs="Segoe UI"/>
          <w:sz w:val="27"/>
          <w:szCs w:val="27"/>
        </w:rPr>
      </w:pPr>
      <w:r>
        <w:rPr>
          <w:rFonts w:ascii="Segoe UI" w:eastAsia="Segoe UI" w:hAnsi="Segoe UI" w:cs="Segoe UI"/>
          <w:color w:val="000000"/>
          <w:sz w:val="27"/>
          <w:szCs w:val="27"/>
        </w:rPr>
        <w:t xml:space="preserve">In this example below, there are two mixins named </w:t>
      </w:r>
      <w:r>
        <w:rPr>
          <w:rFonts w:ascii="Segoe UI" w:eastAsia="Segoe UI" w:hAnsi="Segoe UI" w:cs="Segoe UI"/>
          <w:b/>
          <w:bCs/>
          <w:color w:val="FF82B2"/>
          <w:sz w:val="27"/>
          <w:szCs w:val="27"/>
        </w:rPr>
        <w:t>CanFly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CanWalk</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CanFly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mixin has a method </w:t>
      </w:r>
      <w:r>
        <w:rPr>
          <w:rFonts w:ascii="Segoe UI" w:eastAsia="Segoe UI" w:hAnsi="Segoe UI" w:cs="Segoe UI"/>
          <w:b/>
          <w:bCs/>
          <w:color w:val="FF82B2"/>
          <w:sz w:val="27"/>
          <w:szCs w:val="27"/>
        </w:rPr>
        <w:t>fly()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the </w:t>
      </w:r>
      <w:r>
        <w:rPr>
          <w:rFonts w:ascii="Segoe UI" w:eastAsia="Segoe UI" w:hAnsi="Segoe UI" w:cs="Segoe UI"/>
          <w:b/>
          <w:bCs/>
          <w:color w:val="FF82B2"/>
          <w:sz w:val="27"/>
          <w:szCs w:val="27"/>
        </w:rPr>
        <w:t>CanWalk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mixin has a method </w:t>
      </w:r>
      <w:r>
        <w:rPr>
          <w:rFonts w:ascii="Segoe UI" w:eastAsia="Segoe UI" w:hAnsi="Segoe UI" w:cs="Segoe UI"/>
          <w:b/>
          <w:bCs/>
          <w:color w:val="FF82B2"/>
          <w:sz w:val="27"/>
          <w:szCs w:val="27"/>
        </w:rPr>
        <w:t>walk()</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Bird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uses both the </w:t>
      </w:r>
      <w:r>
        <w:rPr>
          <w:rFonts w:ascii="Segoe UI" w:eastAsia="Segoe UI" w:hAnsi="Segoe UI" w:cs="Segoe UI"/>
          <w:b/>
          <w:bCs/>
          <w:color w:val="FF82B2"/>
          <w:sz w:val="27"/>
          <w:szCs w:val="27"/>
        </w:rPr>
        <w:t>CanFly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CanWalk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mixins. The </w:t>
      </w:r>
      <w:r>
        <w:rPr>
          <w:rFonts w:ascii="Segoe UI" w:eastAsia="Segoe UI" w:hAnsi="Segoe UI" w:cs="Segoe UI"/>
          <w:b/>
          <w:bCs/>
          <w:color w:val="FF82B2"/>
          <w:sz w:val="27"/>
          <w:szCs w:val="27"/>
        </w:rPr>
        <w:t>Human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uses the </w:t>
      </w:r>
      <w:r>
        <w:rPr>
          <w:rFonts w:ascii="Segoe UI" w:eastAsia="Segoe UI" w:hAnsi="Segoe UI" w:cs="Segoe UI"/>
          <w:b/>
          <w:bCs/>
          <w:color w:val="FF82B2"/>
          <w:sz w:val="27"/>
          <w:szCs w:val="27"/>
        </w:rPr>
        <w:t>CanWalk</w:t>
      </w:r>
      <w:r>
        <w:rPr>
          <w:rFonts w:ascii="Segoe UI" w:eastAsia="Segoe UI" w:hAnsi="Segoe UI" w:cs="Segoe UI"/>
          <w:sz w:val="27"/>
          <w:szCs w:val="27"/>
        </w:rPr>
        <w:t xml:space="preserve"> </w:t>
      </w:r>
      <w:r>
        <w:rPr>
          <w:rFonts w:ascii="Segoe UI" w:eastAsia="Segoe UI" w:hAnsi="Segoe UI" w:cs="Segoe UI"/>
          <w:color w:val="000000"/>
          <w:sz w:val="27"/>
          <w:szCs w:val="27"/>
        </w:rPr>
        <w:t>mixin.</w:t>
      </w:r>
    </w:p>
    <w:p w:rsidR="00663897" w:rsidRDefault="00F25AC9">
      <w:pPr>
        <w:spacing w:before="253" w:line="276" w:lineRule="atLeast"/>
        <w:ind w:left="260" w:right="-200"/>
        <w:jc w:val="both"/>
        <w:rPr>
          <w:rFonts w:ascii="Consolas" w:eastAsia="Consolas" w:hAnsi="Consolas" w:cs="Consolas"/>
        </w:rPr>
      </w:pPr>
      <w:r>
        <w:rPr>
          <w:rFonts w:ascii="Consolas" w:eastAsia="Consolas" w:hAnsi="Consolas" w:cs="Consolas"/>
          <w:color w:val="555E68"/>
        </w:rPr>
        <w:t>mixin CanFly {</w:t>
      </w:r>
      <w:r w:rsidR="00FB0D64" w:rsidRPr="00FB0D64">
        <w:pict>
          <v:shape id="_x0000_s1913" type="#_x0000_t75" style="position:absolute;left:0;text-align:left;margin-left:51pt;margin-top:0;width:495pt;height:608pt;z-index:-251235328;mso-position-horizontal-relative:page;mso-position-vertical-relative:text" o:allowincell="f">
            <v:imagedata r:id="rId70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fly() {</w:t>
      </w:r>
    </w:p>
    <w:p w:rsidR="00663897" w:rsidRDefault="00F25AC9">
      <w:pPr>
        <w:spacing w:before="1" w:line="405" w:lineRule="atLeast"/>
        <w:ind w:left="260" w:right="6452"/>
        <w:rPr>
          <w:rFonts w:ascii="Consolas" w:eastAsia="Consolas" w:hAnsi="Consolas" w:cs="Consolas"/>
        </w:rPr>
      </w:pPr>
      <w:r>
        <w:rPr>
          <w:rFonts w:ascii="Consolas" w:eastAsia="Consolas" w:hAnsi="Consolas" w:cs="Consolas"/>
          <w:color w:val="555E68"/>
        </w:rPr>
        <w:t xml:space="preserve">    print('I can fly');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lastRenderedPageBreak/>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mixin CanWalk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walk() {</w:t>
      </w:r>
    </w:p>
    <w:p w:rsidR="00663897" w:rsidRDefault="00F25AC9">
      <w:pPr>
        <w:spacing w:before="1" w:line="405" w:lineRule="atLeast"/>
        <w:ind w:left="260" w:right="6323"/>
        <w:rPr>
          <w:rFonts w:ascii="Consolas" w:eastAsia="Consolas" w:hAnsi="Consolas" w:cs="Consolas"/>
        </w:rPr>
      </w:pPr>
      <w:r>
        <w:rPr>
          <w:rFonts w:ascii="Consolas" w:eastAsia="Consolas" w:hAnsi="Consolas" w:cs="Consolas"/>
          <w:color w:val="555E68"/>
        </w:rPr>
        <w:t xml:space="preserve">    print('I can walk');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 w:line="810" w:lineRule="atLeast"/>
        <w:ind w:left="260" w:right="5154"/>
        <w:rPr>
          <w:rFonts w:ascii="Consolas" w:eastAsia="Consolas" w:hAnsi="Consolas" w:cs="Consolas"/>
        </w:rPr>
      </w:pPr>
      <w:r>
        <w:rPr>
          <w:rFonts w:ascii="Consolas" w:eastAsia="Consolas" w:hAnsi="Consolas" w:cs="Consolas"/>
          <w:color w:val="555E68"/>
        </w:rPr>
        <w:t>class Bird with CanFly, CanWalk {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class Human with CanWalk {</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6842"/>
        <w:rPr>
          <w:rFonts w:ascii="Consolas" w:eastAsia="Consolas" w:hAnsi="Consolas" w:cs="Consolas"/>
        </w:rPr>
      </w:pPr>
      <w:r>
        <w:rPr>
          <w:rFonts w:ascii="Consolas" w:eastAsia="Consolas" w:hAnsi="Consolas" w:cs="Consolas"/>
          <w:color w:val="555E68"/>
        </w:rPr>
        <w:t xml:space="preserve">  var bird = Bird();   bird.fly();</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bird.walk();</w:t>
      </w:r>
    </w:p>
    <w:p w:rsidR="00663897" w:rsidRDefault="00F25AC9">
      <w:pPr>
        <w:spacing w:before="406" w:line="405" w:lineRule="atLeast"/>
        <w:ind w:left="260" w:right="6582"/>
        <w:rPr>
          <w:rFonts w:ascii="Consolas" w:eastAsia="Consolas" w:hAnsi="Consolas" w:cs="Consolas"/>
        </w:rPr>
      </w:pPr>
      <w:r>
        <w:rPr>
          <w:rFonts w:ascii="Consolas" w:eastAsia="Consolas" w:hAnsi="Consolas" w:cs="Consolas"/>
          <w:color w:val="555E68"/>
        </w:rPr>
        <w:t xml:space="preserve">  var human = Human();   human.walk();</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663" w:line="636" w:lineRule="atLeast"/>
        <w:ind w:left="20" w:right="8170"/>
        <w:rPr>
          <w:rFonts w:ascii="Segoe UI" w:eastAsia="Segoe UI" w:hAnsi="Segoe UI" w:cs="Segoe UI"/>
          <w:sz w:val="26"/>
          <w:szCs w:val="26"/>
        </w:rPr>
      </w:pPr>
      <w:hyperlink r:id="rId707"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pacing w:val="3"/>
          <w:sz w:val="26"/>
          <w:szCs w:val="26"/>
        </w:rPr>
        <w:t>On</w:t>
      </w:r>
      <w:r w:rsidR="00F25AC9">
        <w:rPr>
          <w:rFonts w:ascii="Segoe UI" w:eastAsia="Segoe UI" w:hAnsi="Segoe UI" w:cs="Segoe UI"/>
          <w:b/>
          <w:bCs/>
          <w:color w:val="FF82B2"/>
          <w:sz w:val="26"/>
          <w:szCs w:val="26"/>
        </w:rPr>
        <w:t xml:space="preserve"> Keyword</w:t>
      </w:r>
    </w:p>
    <w:p w:rsidR="00663897" w:rsidRDefault="00F25AC9">
      <w:pPr>
        <w:spacing w:before="227" w:line="405" w:lineRule="atLeast"/>
        <w:ind w:left="20" w:right="-62"/>
        <w:rPr>
          <w:rFonts w:ascii="Segoe UI" w:eastAsia="Segoe UI" w:hAnsi="Segoe UI" w:cs="Segoe UI"/>
          <w:sz w:val="27"/>
          <w:szCs w:val="27"/>
        </w:rPr>
      </w:pPr>
      <w:r>
        <w:rPr>
          <w:rFonts w:ascii="Segoe UI" w:eastAsia="Segoe UI" w:hAnsi="Segoe UI" w:cs="Segoe UI"/>
          <w:color w:val="000000"/>
          <w:sz w:val="27"/>
          <w:szCs w:val="27"/>
        </w:rPr>
        <w:t xml:space="preserve">Sometimes, you want to use a mixin only with a specific class. In this case, you can use the </w:t>
      </w:r>
      <w:r>
        <w:rPr>
          <w:rFonts w:ascii="Segoe UI" w:eastAsia="Segoe UI" w:hAnsi="Segoe UI" w:cs="Segoe UI"/>
          <w:b/>
          <w:bCs/>
          <w:color w:val="FF82B2"/>
          <w:sz w:val="27"/>
          <w:szCs w:val="27"/>
        </w:rPr>
        <w:t>on</w:t>
      </w:r>
      <w:r>
        <w:rPr>
          <w:rFonts w:ascii="Segoe UI" w:eastAsia="Segoe UI" w:hAnsi="Segoe UI" w:cs="Segoe UI"/>
          <w:sz w:val="27"/>
          <w:szCs w:val="27"/>
        </w:rPr>
        <w:t xml:space="preserve"> </w:t>
      </w:r>
      <w:r>
        <w:rPr>
          <w:rFonts w:ascii="Segoe UI" w:eastAsia="Segoe UI" w:hAnsi="Segoe UI" w:cs="Segoe UI"/>
          <w:color w:val="000000"/>
          <w:sz w:val="27"/>
          <w:szCs w:val="27"/>
        </w:rPr>
        <w:t>keyword.</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Syntax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w:t>
      </w:r>
      <w:r>
        <w:rPr>
          <w:rFonts w:ascii="Segoe UI" w:eastAsia="Segoe UI" w:hAnsi="Segoe UI" w:cs="Segoe UI"/>
          <w:b/>
          <w:bCs/>
          <w:color w:val="FF82B2"/>
          <w:spacing w:val="3"/>
          <w:sz w:val="26"/>
          <w:szCs w:val="26"/>
        </w:rPr>
        <w:t>On</w:t>
      </w:r>
      <w:r>
        <w:rPr>
          <w:rFonts w:ascii="Segoe UI" w:eastAsia="Segoe UI" w:hAnsi="Segoe UI" w:cs="Segoe UI"/>
          <w:b/>
          <w:bCs/>
          <w:color w:val="FF82B2"/>
          <w:sz w:val="26"/>
          <w:szCs w:val="26"/>
        </w:rPr>
        <w:t xml:space="preserve"> Keyword</w:t>
      </w:r>
    </w:p>
    <w:p w:rsidR="00663897" w:rsidRDefault="00F25AC9">
      <w:pPr>
        <w:spacing w:before="125" w:line="405" w:lineRule="atLeast"/>
        <w:ind w:left="260" w:right="6452"/>
        <w:rPr>
          <w:rFonts w:ascii="Consolas" w:eastAsia="Consolas" w:hAnsi="Consolas" w:cs="Consolas"/>
        </w:rPr>
      </w:pPr>
      <w:r>
        <w:rPr>
          <w:rFonts w:ascii="Consolas" w:eastAsia="Consolas" w:hAnsi="Consolas" w:cs="Consolas"/>
          <w:color w:val="555E68"/>
        </w:rPr>
        <w:t>mixin Mixin1 on Class1{   // code</w:t>
      </w:r>
      <w:r w:rsidR="00FB0D64" w:rsidRPr="00FB0D64">
        <w:pict>
          <v:shape id="_x0000_s1914" type="#_x0000_t75" style="position:absolute;left:0;text-align:left;margin-left:51pt;margin-top:0;width:495pt;height:102pt;z-index:-251234304;mso-position-horizontal-relative:page;mso-position-vertical-relative:text" o:allowincell="f">
            <v:imagedata r:id="rId708"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 xml:space="preserve">Example 3: </w:t>
      </w:r>
      <w:r>
        <w:rPr>
          <w:rFonts w:ascii="Segoe UI" w:eastAsia="Segoe UI" w:hAnsi="Segoe UI" w:cs="Segoe UI"/>
          <w:b/>
          <w:bCs/>
          <w:color w:val="FF82B2"/>
          <w:spacing w:val="3"/>
          <w:sz w:val="26"/>
          <w:szCs w:val="26"/>
        </w:rPr>
        <w:t>On</w:t>
      </w:r>
      <w:r>
        <w:rPr>
          <w:rFonts w:ascii="Segoe UI" w:eastAsia="Segoe UI" w:hAnsi="Segoe UI" w:cs="Segoe UI"/>
          <w:b/>
          <w:bCs/>
          <w:color w:val="FF82B2"/>
          <w:sz w:val="26"/>
          <w:szCs w:val="26"/>
        </w:rPr>
        <w:t xml:space="preserve"> Keyword In Mixin In Dart</w:t>
      </w:r>
    </w:p>
    <w:p w:rsidR="00663897" w:rsidRDefault="00F25AC9">
      <w:pPr>
        <w:spacing w:before="227" w:line="405" w:lineRule="atLeast"/>
        <w:ind w:left="20" w:right="-48"/>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abstract class named </w:t>
      </w:r>
      <w:r>
        <w:rPr>
          <w:rFonts w:ascii="Segoe UI" w:eastAsia="Segoe UI" w:hAnsi="Segoe UI" w:cs="Segoe UI"/>
          <w:b/>
          <w:bCs/>
          <w:color w:val="FF82B2"/>
          <w:sz w:val="27"/>
          <w:szCs w:val="27"/>
        </w:rPr>
        <w:t>Animal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properties </w:t>
      </w:r>
      <w:r>
        <w:rPr>
          <w:rFonts w:ascii="Segoe UI" w:eastAsia="Segoe UI" w:hAnsi="Segoe UI" w:cs="Segoe UI"/>
          <w:b/>
          <w:bCs/>
          <w:color w:val="FF82B2"/>
          <w:sz w:val="27"/>
          <w:szCs w:val="27"/>
        </w:rPr>
        <w:t xml:space="preserve">name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speed</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Animal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an abstract method </w:t>
      </w:r>
      <w:r>
        <w:rPr>
          <w:rFonts w:ascii="Segoe UI" w:eastAsia="Segoe UI" w:hAnsi="Segoe UI" w:cs="Segoe UI"/>
          <w:b/>
          <w:bCs/>
          <w:color w:val="FF82B2"/>
          <w:sz w:val="27"/>
          <w:szCs w:val="27"/>
        </w:rPr>
        <w:t>run()</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CanRun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mixin is only used by class that extends </w:t>
      </w:r>
      <w:r>
        <w:rPr>
          <w:rFonts w:ascii="Segoe UI" w:eastAsia="Segoe UI" w:hAnsi="Segoe UI" w:cs="Segoe UI"/>
          <w:b/>
          <w:bCs/>
          <w:color w:val="FF82B2"/>
          <w:sz w:val="27"/>
          <w:szCs w:val="27"/>
        </w:rPr>
        <w:t>Animal</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Dog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extends the </w:t>
      </w:r>
      <w:r>
        <w:rPr>
          <w:rFonts w:ascii="Segoe UI" w:eastAsia="Segoe UI" w:hAnsi="Segoe UI" w:cs="Segoe UI"/>
          <w:b/>
          <w:bCs/>
          <w:color w:val="FF82B2"/>
          <w:sz w:val="27"/>
          <w:szCs w:val="27"/>
        </w:rPr>
        <w:t>Animal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and uses the </w:t>
      </w:r>
      <w:r>
        <w:rPr>
          <w:rFonts w:ascii="Segoe UI" w:eastAsia="Segoe UI" w:hAnsi="Segoe UI" w:cs="Segoe UI"/>
          <w:b/>
          <w:bCs/>
          <w:color w:val="FF82B2"/>
          <w:sz w:val="27"/>
          <w:szCs w:val="27"/>
        </w:rPr>
        <w:t>CanRun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mixin. The </w:t>
      </w:r>
      <w:r>
        <w:rPr>
          <w:rFonts w:ascii="Segoe UI" w:eastAsia="Segoe UI" w:hAnsi="Segoe UI" w:cs="Segoe UI"/>
          <w:b/>
          <w:bCs/>
          <w:color w:val="FF82B2"/>
          <w:sz w:val="27"/>
          <w:szCs w:val="27"/>
        </w:rPr>
        <w:t>Bird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cannot use the </w:t>
      </w:r>
      <w:r>
        <w:rPr>
          <w:rFonts w:ascii="Segoe UI" w:eastAsia="Segoe UI" w:hAnsi="Segoe UI" w:cs="Segoe UI"/>
          <w:b/>
          <w:bCs/>
          <w:color w:val="FF82B2"/>
          <w:sz w:val="27"/>
          <w:szCs w:val="27"/>
        </w:rPr>
        <w:t>CanRun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mixin because it does not extend the </w:t>
      </w:r>
      <w:r>
        <w:rPr>
          <w:rFonts w:ascii="Segoe UI" w:eastAsia="Segoe UI" w:hAnsi="Segoe UI" w:cs="Segoe UI"/>
          <w:b/>
          <w:bCs/>
          <w:color w:val="FF82B2"/>
          <w:sz w:val="27"/>
          <w:szCs w:val="27"/>
        </w:rPr>
        <w:t>Animal</w:t>
      </w:r>
      <w:r>
        <w:rPr>
          <w:rFonts w:ascii="Segoe UI" w:eastAsia="Segoe UI" w:hAnsi="Segoe UI" w:cs="Segoe UI"/>
          <w:sz w:val="27"/>
          <w:szCs w:val="27"/>
        </w:rPr>
        <w:t xml:space="preserve"> </w:t>
      </w:r>
      <w:r>
        <w:rPr>
          <w:rFonts w:ascii="Segoe UI" w:eastAsia="Segoe UI" w:hAnsi="Segoe UI" w:cs="Segoe UI"/>
          <w:color w:val="000000"/>
          <w:sz w:val="27"/>
          <w:szCs w:val="27"/>
        </w:rPr>
        <w:t>class.</w:t>
      </w:r>
    </w:p>
    <w:p w:rsidR="00663897" w:rsidRDefault="00F25AC9">
      <w:pPr>
        <w:spacing w:before="412" w:line="405" w:lineRule="atLeast"/>
        <w:ind w:left="260" w:right="6452"/>
        <w:rPr>
          <w:rFonts w:ascii="Consolas" w:eastAsia="Consolas" w:hAnsi="Consolas" w:cs="Consolas"/>
        </w:rPr>
      </w:pPr>
      <w:r>
        <w:rPr>
          <w:rFonts w:ascii="Consolas" w:eastAsia="Consolas" w:hAnsi="Consolas" w:cs="Consolas"/>
          <w:color w:val="555E68"/>
        </w:rPr>
        <w:t>abstract class Animal {   // properties</w:t>
      </w:r>
      <w:r w:rsidR="00FB0D64" w:rsidRPr="00FB0D64">
        <w:pict>
          <v:shape id="_x0000_s1915" type="#_x0000_t75" style="position:absolute;left:0;text-align:left;margin-left:51pt;margin-top:14.35pt;width:495pt;height:531pt;z-index:-251233280;mso-position-horizontal-relative:page;mso-position-vertical-relative:text" o:allowincell="f">
            <v:imagedata r:id="rId709"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double speed;</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Animal(this.name, this.speed);</w:t>
      </w:r>
    </w:p>
    <w:p w:rsidR="00663897" w:rsidRDefault="00F25AC9">
      <w:pPr>
        <w:spacing w:before="406" w:line="405" w:lineRule="atLeast"/>
        <w:ind w:left="260" w:right="6842"/>
        <w:rPr>
          <w:rFonts w:ascii="Consolas" w:eastAsia="Consolas" w:hAnsi="Consolas" w:cs="Consolas"/>
        </w:rPr>
      </w:pPr>
      <w:r>
        <w:rPr>
          <w:rFonts w:ascii="Consolas" w:eastAsia="Consolas" w:hAnsi="Consolas" w:cs="Consolas"/>
          <w:color w:val="555E68"/>
        </w:rPr>
        <w:t xml:space="preserve">  // abstract method   void run();</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60" w:right="2036"/>
        <w:rPr>
          <w:rFonts w:ascii="Consolas" w:eastAsia="Consolas" w:hAnsi="Consolas" w:cs="Consolas"/>
        </w:rPr>
      </w:pPr>
      <w:r>
        <w:rPr>
          <w:rFonts w:ascii="Consolas" w:eastAsia="Consolas" w:hAnsi="Consolas" w:cs="Consolas"/>
          <w:color w:val="555E68"/>
        </w:rPr>
        <w:t>// mixin CanRun is only used by class that extends Animal mixin CanRun on Animal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 implementation of abstract 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 w:line="405" w:lineRule="atLeast"/>
        <w:ind w:left="260" w:right="1906"/>
        <w:rPr>
          <w:rFonts w:ascii="Consolas" w:eastAsia="Consolas" w:hAnsi="Consolas" w:cs="Consolas"/>
        </w:rPr>
      </w:pPr>
      <w:r>
        <w:rPr>
          <w:rFonts w:ascii="Consolas" w:eastAsia="Consolas" w:hAnsi="Consolas" w:cs="Consolas"/>
          <w:color w:val="555E68"/>
        </w:rPr>
        <w:t xml:space="preserve">  void run() =&gt; print('$name is Running at speed $speed');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class Dog extends Animal with CanRun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60" w:right="2426"/>
        <w:rPr>
          <w:rFonts w:ascii="Consolas" w:eastAsia="Consolas" w:hAnsi="Consolas" w:cs="Consolas"/>
        </w:rPr>
      </w:pPr>
      <w:r>
        <w:rPr>
          <w:rFonts w:ascii="Consolas" w:eastAsia="Consolas" w:hAnsi="Consolas" w:cs="Consolas"/>
          <w:color w:val="555E68"/>
        </w:rPr>
        <w:t xml:space="preserve">  Dog(String name, double speed) : super(name, speed);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line="405" w:lineRule="atLeast"/>
        <w:ind w:left="260" w:right="5543"/>
        <w:rPr>
          <w:rFonts w:ascii="Consolas" w:eastAsia="Consolas" w:hAnsi="Consolas" w:cs="Consolas"/>
        </w:rPr>
      </w:pPr>
      <w:r>
        <w:rPr>
          <w:rFonts w:ascii="Consolas" w:eastAsia="Consolas" w:hAnsi="Consolas" w:cs="Consolas"/>
          <w:color w:val="555E68"/>
        </w:rPr>
        <w:t xml:space="preserve">  var dog = Dog('My Dog', 25);   dog.run();</w:t>
      </w:r>
      <w:r w:rsidR="00FB0D64" w:rsidRPr="00FB0D64">
        <w:pict>
          <v:shape id="_x0000_s1916" type="#_x0000_t75" style="position:absolute;left:0;text-align:left;margin-left:51pt;margin-top:0;width:495pt;height:153pt;z-index:-251232256;mso-position-horizontal-relative:page;mso-position-vertical-relative:text" o:allowincell="f">
            <v:imagedata r:id="rId710"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Not Possible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class Bird with Animal { } </w:t>
      </w:r>
    </w:p>
    <w:p w:rsidR="00663897" w:rsidRDefault="00FB0D64">
      <w:pPr>
        <w:spacing w:before="891" w:line="359" w:lineRule="atLeast"/>
        <w:ind w:left="20" w:right="-200"/>
        <w:jc w:val="both"/>
        <w:rPr>
          <w:rFonts w:ascii="Segoe UI" w:eastAsia="Segoe UI" w:hAnsi="Segoe UI" w:cs="Segoe UI"/>
          <w:sz w:val="27"/>
          <w:szCs w:val="27"/>
        </w:rPr>
      </w:pPr>
      <w:hyperlink r:id="rId71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What Is Allowed For Mixin</w:t>
      </w:r>
    </w:p>
    <w:p w:rsidR="00663897" w:rsidRDefault="00F25AC9">
      <w:pPr>
        <w:numPr>
          <w:ilvl w:val="0"/>
          <w:numId w:val="69"/>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add properties and static variables.</w:t>
      </w:r>
    </w:p>
    <w:p w:rsidR="00663897" w:rsidRDefault="00F25AC9">
      <w:pPr>
        <w:numPr>
          <w:ilvl w:val="1"/>
          <w:numId w:val="6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add regular, abstract, and static methods.</w:t>
      </w:r>
    </w:p>
    <w:p w:rsidR="00663897" w:rsidRDefault="00F25AC9">
      <w:pPr>
        <w:numPr>
          <w:ilvl w:val="2"/>
          <w:numId w:val="69"/>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 use one or more mixins in a class.</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What Is Not Allowed For Mixin</w:t>
      </w:r>
    </w:p>
    <w:p w:rsidR="00663897" w:rsidRDefault="00F25AC9">
      <w:pPr>
        <w:numPr>
          <w:ilvl w:val="0"/>
          <w:numId w:val="70"/>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can’t define a constructor.</w:t>
      </w:r>
    </w:p>
    <w:p w:rsidR="00663897" w:rsidRDefault="00F25AC9">
      <w:pPr>
        <w:numPr>
          <w:ilvl w:val="1"/>
          <w:numId w:val="70"/>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can’t extend a mixin.</w:t>
      </w:r>
    </w:p>
    <w:p w:rsidR="00663897" w:rsidRDefault="00F25AC9">
      <w:pPr>
        <w:numPr>
          <w:ilvl w:val="2"/>
          <w:numId w:val="70"/>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can’t create an object of mixin.</w:t>
      </w:r>
    </w:p>
    <w:p w:rsidR="00663897" w:rsidRDefault="00F25AC9">
      <w:pPr>
        <w:spacing w:before="282"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Factory Constructor in Dart</w:t>
      </w:r>
    </w:p>
    <w:p w:rsidR="00663897" w:rsidRDefault="00F25AC9">
      <w:pPr>
        <w:spacing w:before="24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Introduction</w:t>
      </w:r>
    </w:p>
    <w:p w:rsidR="00663897" w:rsidRDefault="00F25AC9">
      <w:pPr>
        <w:spacing w:line="636" w:lineRule="atLeast"/>
        <w:ind w:left="20" w:right="1292"/>
        <w:rPr>
          <w:rFonts w:ascii="Segoe UI" w:eastAsia="Segoe UI" w:hAnsi="Segoe UI" w:cs="Segoe UI"/>
          <w:sz w:val="26"/>
          <w:szCs w:val="26"/>
        </w:rPr>
      </w:pPr>
      <w:r>
        <w:rPr>
          <w:rFonts w:ascii="Segoe UI" w:eastAsia="Segoe UI" w:hAnsi="Segoe UI" w:cs="Segoe UI"/>
          <w:color w:val="000000"/>
          <w:sz w:val="27"/>
          <w:szCs w:val="27"/>
        </w:rPr>
        <w:t xml:space="preserve">In this section, you will learn about factory constructors with examples. </w:t>
      </w:r>
      <w:r>
        <w:rPr>
          <w:rFonts w:ascii="Segoe UI" w:eastAsia="Segoe UI" w:hAnsi="Segoe UI" w:cs="Segoe UI"/>
          <w:b/>
          <w:bCs/>
          <w:color w:val="FF82B2"/>
          <w:sz w:val="26"/>
          <w:szCs w:val="26"/>
        </w:rPr>
        <w:t>Factory Constructor In Dart</w:t>
      </w:r>
    </w:p>
    <w:p w:rsidR="00663897" w:rsidRDefault="00F25AC9">
      <w:pPr>
        <w:spacing w:before="227" w:line="405" w:lineRule="atLeast"/>
        <w:ind w:left="20" w:right="510"/>
        <w:rPr>
          <w:rFonts w:ascii="Segoe UI" w:eastAsia="Segoe UI" w:hAnsi="Segoe UI" w:cs="Segoe UI"/>
          <w:sz w:val="27"/>
          <w:szCs w:val="27"/>
        </w:rPr>
      </w:pPr>
      <w:r>
        <w:rPr>
          <w:rFonts w:ascii="Segoe UI" w:eastAsia="Segoe UI" w:hAnsi="Segoe UI" w:cs="Segoe UI"/>
          <w:color w:val="000000"/>
          <w:sz w:val="27"/>
          <w:szCs w:val="27"/>
        </w:rPr>
        <w:t xml:space="preserve">All of the constructors that you have learned until now are </w:t>
      </w:r>
      <w:r>
        <w:rPr>
          <w:rFonts w:ascii="Segoe UI" w:eastAsia="Segoe UI" w:hAnsi="Segoe UI" w:cs="Segoe UI"/>
          <w:b/>
          <w:bCs/>
          <w:color w:val="FF82B2"/>
          <w:sz w:val="27"/>
          <w:szCs w:val="27"/>
        </w:rPr>
        <w:t>generative constructors</w:t>
      </w:r>
      <w:r>
        <w:rPr>
          <w:rFonts w:ascii="Segoe UI" w:eastAsia="Segoe UI" w:hAnsi="Segoe UI" w:cs="Segoe UI"/>
          <w:color w:val="000000"/>
          <w:sz w:val="27"/>
          <w:szCs w:val="27"/>
        </w:rPr>
        <w:t xml:space="preserve">. Dart also provides a special type of constructor called a </w:t>
      </w:r>
      <w:r>
        <w:rPr>
          <w:rFonts w:ascii="Segoe UI" w:eastAsia="Segoe UI" w:hAnsi="Segoe UI" w:cs="Segoe UI"/>
          <w:b/>
          <w:bCs/>
          <w:color w:val="FF82B2"/>
          <w:sz w:val="27"/>
          <w:szCs w:val="27"/>
        </w:rPr>
        <w:t>factory constructor</w:t>
      </w:r>
      <w:r>
        <w:rPr>
          <w:rFonts w:ascii="Segoe UI" w:eastAsia="Segoe UI" w:hAnsi="Segoe UI" w:cs="Segoe UI"/>
          <w:color w:val="000000"/>
          <w:sz w:val="27"/>
          <w:szCs w:val="27"/>
        </w:rPr>
        <w:t>.</w:t>
      </w:r>
    </w:p>
    <w:p w:rsidR="00663897" w:rsidRDefault="00F25AC9">
      <w:pPr>
        <w:spacing w:before="240" w:line="405" w:lineRule="atLeast"/>
        <w:ind w:left="20" w:right="135"/>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Segoe UI" w:eastAsia="Segoe UI" w:hAnsi="Segoe UI" w:cs="Segoe UI"/>
          <w:b/>
          <w:bCs/>
          <w:color w:val="FF82B2"/>
          <w:sz w:val="27"/>
          <w:szCs w:val="27"/>
        </w:rPr>
        <w:t>factory constructor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gives more flexibility to create an object. Generative constructors only create an instance of the class. But, the factory constructor can return an instance of the </w:t>
      </w:r>
      <w:r>
        <w:rPr>
          <w:rFonts w:ascii="Segoe UI" w:eastAsia="Segoe UI" w:hAnsi="Segoe UI" w:cs="Segoe UI"/>
          <w:b/>
          <w:bCs/>
          <w:color w:val="FF82B2"/>
          <w:sz w:val="27"/>
          <w:szCs w:val="27"/>
        </w:rPr>
        <w:t>class or even subclass</w:t>
      </w:r>
      <w:r>
        <w:rPr>
          <w:rFonts w:ascii="Segoe UI" w:eastAsia="Segoe UI" w:hAnsi="Segoe UI" w:cs="Segoe UI"/>
          <w:color w:val="000000"/>
          <w:sz w:val="27"/>
          <w:szCs w:val="27"/>
        </w:rPr>
        <w:t xml:space="preserve">. It is also used to return the </w:t>
      </w:r>
      <w:r>
        <w:rPr>
          <w:rFonts w:ascii="Segoe UI" w:eastAsia="Segoe UI" w:hAnsi="Segoe UI" w:cs="Segoe UI"/>
          <w:b/>
          <w:bCs/>
          <w:color w:val="FF82B2"/>
          <w:sz w:val="27"/>
          <w:szCs w:val="27"/>
        </w:rPr>
        <w:t>cached instance</w:t>
      </w:r>
      <w:r>
        <w:rPr>
          <w:rFonts w:ascii="Segoe UI" w:eastAsia="Segoe UI" w:hAnsi="Segoe UI" w:cs="Segoe UI"/>
          <w:sz w:val="27"/>
          <w:szCs w:val="27"/>
        </w:rPr>
        <w:t xml:space="preserve"> </w:t>
      </w:r>
      <w:r>
        <w:rPr>
          <w:rFonts w:ascii="Segoe UI" w:eastAsia="Segoe UI" w:hAnsi="Segoe UI" w:cs="Segoe UI"/>
          <w:color w:val="000000"/>
          <w:sz w:val="27"/>
          <w:szCs w:val="27"/>
        </w:rPr>
        <w:t>of the class.</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Syntax</w:t>
      </w:r>
    </w:p>
    <w:p w:rsidR="00663897" w:rsidRDefault="00F25AC9">
      <w:pPr>
        <w:spacing w:before="506" w:line="276" w:lineRule="atLeast"/>
        <w:ind w:left="260" w:right="-200"/>
        <w:jc w:val="both"/>
        <w:rPr>
          <w:rFonts w:ascii="Consolas" w:eastAsia="Consolas" w:hAnsi="Consolas" w:cs="Consolas"/>
        </w:rPr>
      </w:pPr>
      <w:r>
        <w:rPr>
          <w:rFonts w:ascii="Consolas" w:eastAsia="Consolas" w:hAnsi="Consolas" w:cs="Consolas"/>
          <w:color w:val="555E68"/>
        </w:rPr>
        <w:t>class ClassName {</w:t>
      </w:r>
      <w:r w:rsidR="00FB0D64" w:rsidRPr="00FB0D64">
        <w:pict>
          <v:shape id="_x0000_s1917" type="#_x0000_t75" style="position:absolute;left:0;text-align:left;margin-left:51pt;margin-top:12.4pt;width:495pt;height:53pt;z-index:-251231232;mso-position-horizontal-relative:page;mso-position-vertical-relative:text" o:allowincell="f">
            <v:imagedata r:id="rId712"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factory ClassName() {</w:t>
      </w:r>
    </w:p>
    <w:p w:rsidR="00663897" w:rsidRDefault="00F25AC9">
      <w:pPr>
        <w:spacing w:line="405" w:lineRule="atLeast"/>
        <w:ind w:left="260" w:right="4504"/>
        <w:rPr>
          <w:rFonts w:ascii="Consolas" w:eastAsia="Consolas" w:hAnsi="Consolas" w:cs="Consolas"/>
        </w:rPr>
      </w:pPr>
      <w:r>
        <w:rPr>
          <w:rFonts w:ascii="Consolas" w:eastAsia="Consolas" w:hAnsi="Consolas" w:cs="Consolas"/>
          <w:color w:val="555E68"/>
        </w:rPr>
        <w:t xml:space="preserve">    // TODO: return ClassName instance   }</w:t>
      </w:r>
      <w:r w:rsidR="00FB0D64" w:rsidRPr="00FB0D64">
        <w:pict>
          <v:shape id="_x0000_s1918" type="#_x0000_t75" style="position:absolute;left:0;text-align:left;margin-left:51pt;margin-top:0;width:495pt;height:174pt;z-index:-251230208;mso-position-horizontal-relative:page;mso-position-vertical-relative:text" o:allowincell="f">
            <v:imagedata r:id="rId713" o:title=""/>
            <w10:wrap anchorx="page"/>
            <w10:anchorlock/>
          </v:shape>
        </w:pict>
      </w:r>
    </w:p>
    <w:p w:rsidR="00663897" w:rsidRDefault="00F25AC9">
      <w:pPr>
        <w:spacing w:before="405" w:line="405" w:lineRule="atLeast"/>
        <w:ind w:left="260" w:right="4244"/>
        <w:rPr>
          <w:rFonts w:ascii="Consolas" w:eastAsia="Consolas" w:hAnsi="Consolas" w:cs="Consolas"/>
        </w:rPr>
      </w:pPr>
      <w:r>
        <w:rPr>
          <w:rFonts w:ascii="Consolas" w:eastAsia="Consolas" w:hAnsi="Consolas" w:cs="Consolas"/>
          <w:color w:val="555E68"/>
        </w:rPr>
        <w:lastRenderedPageBreak/>
        <w:t xml:space="preserve">  factory ClassName.namedConstructor() {     // TODO: return ClassName instance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Rules For Factory Constructors</w:t>
      </w:r>
    </w:p>
    <w:p w:rsidR="00663897" w:rsidRDefault="00F25AC9">
      <w:pPr>
        <w:numPr>
          <w:ilvl w:val="0"/>
          <w:numId w:val="71"/>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Factory constructor must return an instance of the </w:t>
      </w:r>
      <w:r>
        <w:rPr>
          <w:rFonts w:ascii="Segoe UI" w:eastAsia="Segoe UI" w:hAnsi="Segoe UI" w:cs="Segoe UI"/>
          <w:b/>
          <w:bCs/>
          <w:color w:val="FF82B2"/>
          <w:sz w:val="27"/>
          <w:szCs w:val="27"/>
        </w:rPr>
        <w:t>class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w:t>
      </w:r>
      <w:r>
        <w:rPr>
          <w:rFonts w:ascii="Segoe UI" w:eastAsia="Segoe UI" w:hAnsi="Segoe UI" w:cs="Segoe UI"/>
          <w:b/>
          <w:bCs/>
          <w:color w:val="FF82B2"/>
          <w:sz w:val="27"/>
          <w:szCs w:val="27"/>
        </w:rPr>
        <w:t>sub-class</w:t>
      </w:r>
      <w:r>
        <w:rPr>
          <w:rFonts w:ascii="Segoe UI" w:eastAsia="Segoe UI" w:hAnsi="Segoe UI" w:cs="Segoe UI"/>
          <w:color w:val="000000"/>
          <w:sz w:val="27"/>
          <w:szCs w:val="27"/>
        </w:rPr>
        <w:t>.</w:t>
      </w:r>
    </w:p>
    <w:p w:rsidR="00663897" w:rsidRDefault="00F25AC9">
      <w:pPr>
        <w:numPr>
          <w:ilvl w:val="1"/>
          <w:numId w:val="7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can’t use </w:t>
      </w:r>
      <w:r>
        <w:rPr>
          <w:rFonts w:ascii="Segoe UI" w:eastAsia="Segoe UI" w:hAnsi="Segoe UI" w:cs="Segoe UI"/>
          <w:b/>
          <w:bCs/>
          <w:color w:val="FF82B2"/>
          <w:sz w:val="27"/>
          <w:szCs w:val="27"/>
        </w:rPr>
        <w:t>this</w:t>
      </w:r>
      <w:r>
        <w:rPr>
          <w:rFonts w:ascii="Segoe UI" w:eastAsia="Segoe UI" w:hAnsi="Segoe UI" w:cs="Segoe UI"/>
          <w:sz w:val="27"/>
          <w:szCs w:val="27"/>
        </w:rPr>
        <w:t xml:space="preserve"> </w:t>
      </w:r>
      <w:r>
        <w:rPr>
          <w:rFonts w:ascii="Segoe UI" w:eastAsia="Segoe UI" w:hAnsi="Segoe UI" w:cs="Segoe UI"/>
          <w:color w:val="000000"/>
          <w:sz w:val="27"/>
          <w:szCs w:val="27"/>
        </w:rPr>
        <w:t>keyword inside factory constructor.</w:t>
      </w:r>
    </w:p>
    <w:p w:rsidR="00663897" w:rsidRDefault="00F25AC9">
      <w:pPr>
        <w:numPr>
          <w:ilvl w:val="2"/>
          <w:numId w:val="71"/>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It can be </w:t>
      </w:r>
      <w:r>
        <w:rPr>
          <w:rFonts w:ascii="Segoe UI" w:eastAsia="Segoe UI" w:hAnsi="Segoe UI" w:cs="Segoe UI"/>
          <w:b/>
          <w:bCs/>
          <w:color w:val="FF82B2"/>
          <w:sz w:val="27"/>
          <w:szCs w:val="27"/>
        </w:rPr>
        <w:t>named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w:t>
      </w:r>
      <w:r>
        <w:rPr>
          <w:rFonts w:ascii="Segoe UI" w:eastAsia="Segoe UI" w:hAnsi="Segoe UI" w:cs="Segoe UI"/>
          <w:b/>
          <w:bCs/>
          <w:color w:val="FF82B2"/>
          <w:sz w:val="27"/>
          <w:szCs w:val="27"/>
        </w:rPr>
        <w:t>unnamed</w:t>
      </w:r>
      <w:r>
        <w:rPr>
          <w:rFonts w:ascii="Segoe UI" w:eastAsia="Segoe UI" w:hAnsi="Segoe UI" w:cs="Segoe UI"/>
          <w:sz w:val="27"/>
          <w:szCs w:val="27"/>
        </w:rPr>
        <w:t xml:space="preserve"> </w:t>
      </w:r>
      <w:r>
        <w:rPr>
          <w:rFonts w:ascii="Segoe UI" w:eastAsia="Segoe UI" w:hAnsi="Segoe UI" w:cs="Segoe UI"/>
          <w:color w:val="000000"/>
          <w:sz w:val="27"/>
          <w:szCs w:val="27"/>
        </w:rPr>
        <w:t>and called like normal constructor.</w:t>
      </w:r>
    </w:p>
    <w:p w:rsidR="00663897" w:rsidRDefault="00F25AC9">
      <w:pPr>
        <w:numPr>
          <w:ilvl w:val="3"/>
          <w:numId w:val="7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It can’t access </w:t>
      </w:r>
      <w:r>
        <w:rPr>
          <w:rFonts w:ascii="Segoe UI" w:eastAsia="Segoe UI" w:hAnsi="Segoe UI" w:cs="Segoe UI"/>
          <w:b/>
          <w:bCs/>
          <w:color w:val="FF82B2"/>
          <w:sz w:val="27"/>
          <w:szCs w:val="27"/>
        </w:rPr>
        <w:t>instance members</w:t>
      </w:r>
      <w:r>
        <w:rPr>
          <w:rFonts w:ascii="Segoe UI" w:eastAsia="Segoe UI" w:hAnsi="Segoe UI" w:cs="Segoe UI"/>
          <w:sz w:val="27"/>
          <w:szCs w:val="27"/>
        </w:rPr>
        <w:t xml:space="preserve"> </w:t>
      </w:r>
      <w:r>
        <w:rPr>
          <w:rFonts w:ascii="Segoe UI" w:eastAsia="Segoe UI" w:hAnsi="Segoe UI" w:cs="Segoe UI"/>
          <w:color w:val="000000"/>
          <w:sz w:val="27"/>
          <w:szCs w:val="27"/>
        </w:rPr>
        <w:t>of the class.</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1: Without Factory Constructor</w:t>
      </w:r>
    </w:p>
    <w:p w:rsidR="00663897" w:rsidRDefault="00F25AC9">
      <w:pPr>
        <w:spacing w:before="227" w:line="405" w:lineRule="atLeast"/>
        <w:ind w:left="20" w:right="-128"/>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named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final properties </w:t>
      </w:r>
      <w:r>
        <w:rPr>
          <w:rFonts w:ascii="Segoe UI" w:eastAsia="Segoe UI" w:hAnsi="Segoe UI" w:cs="Segoe UI"/>
          <w:b/>
          <w:bCs/>
          <w:color w:val="FF82B2"/>
          <w:sz w:val="27"/>
          <w:szCs w:val="27"/>
        </w:rPr>
        <w:t>length</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breadth</w:t>
      </w:r>
      <w:r>
        <w:rPr>
          <w:rFonts w:ascii="Segoe UI" w:eastAsia="Segoe UI" w:hAnsi="Segoe UI" w:cs="Segoe UI"/>
          <w:color w:val="000000"/>
          <w:sz w:val="27"/>
          <w:szCs w:val="27"/>
        </w:rPr>
        <w:t xml:space="preserve">, and </w:t>
      </w:r>
      <w:r>
        <w:rPr>
          <w:rFonts w:ascii="Segoe UI" w:eastAsia="Segoe UI" w:hAnsi="Segoe UI" w:cs="Segoe UI"/>
          <w:b/>
          <w:bCs/>
          <w:color w:val="FF82B2"/>
          <w:sz w:val="27"/>
          <w:szCs w:val="27"/>
        </w:rPr>
        <w:t>area</w:t>
      </w:r>
      <w:r>
        <w:rPr>
          <w:rFonts w:ascii="Segoe UI" w:eastAsia="Segoe UI" w:hAnsi="Segoe UI" w:cs="Segoe UI"/>
          <w:color w:val="000000"/>
          <w:sz w:val="27"/>
          <w:szCs w:val="27"/>
        </w:rPr>
        <w:t xml:space="preserve">. When you pass the </w:t>
      </w:r>
      <w:r>
        <w:rPr>
          <w:rFonts w:ascii="Segoe UI" w:eastAsia="Segoe UI" w:hAnsi="Segoe UI" w:cs="Segoe UI"/>
          <w:b/>
          <w:bCs/>
          <w:color w:val="FF82B2"/>
          <w:sz w:val="27"/>
          <w:szCs w:val="27"/>
        </w:rPr>
        <w:t>length</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breadth</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the constructor, it calculates the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stores it in the </w:t>
      </w:r>
      <w:r>
        <w:rPr>
          <w:rFonts w:ascii="Segoe UI" w:eastAsia="Segoe UI" w:hAnsi="Segoe UI" w:cs="Segoe UI"/>
          <w:b/>
          <w:bCs/>
          <w:color w:val="FF82B2"/>
          <w:sz w:val="27"/>
          <w:szCs w:val="27"/>
        </w:rPr>
        <w:t>area</w:t>
      </w:r>
      <w:r>
        <w:rPr>
          <w:rFonts w:ascii="Segoe UI" w:eastAsia="Segoe UI" w:hAnsi="Segoe UI" w:cs="Segoe UI"/>
          <w:sz w:val="27"/>
          <w:szCs w:val="27"/>
        </w:rPr>
        <w:t xml:space="preserve"> </w:t>
      </w:r>
      <w:r>
        <w:rPr>
          <w:rFonts w:ascii="Segoe UI" w:eastAsia="Segoe UI" w:hAnsi="Segoe UI" w:cs="Segoe UI"/>
          <w:color w:val="000000"/>
          <w:sz w:val="27"/>
          <w:szCs w:val="27"/>
        </w:rPr>
        <w:t>property.</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left="20" w:right="149"/>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An initializer list allows you to assign properties to a new instance variable before the constructor body runs, but after creation.</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class Area {</w:t>
      </w:r>
      <w:r w:rsidR="00FB0D64" w:rsidRPr="00FB0D64">
        <w:pict>
          <v:shape id="_x0000_s1919" type="#_x0000_t75" style="position:absolute;left:0;text-align:left;margin-left:51pt;margin-top:13.85pt;width:495pt;height:284pt;z-index:-251229184;mso-position-horizontal-relative:page;mso-position-vertical-relative:text" o:allowincell="f">
            <v:imagedata r:id="rId714" o:title=""/>
            <w10:wrap anchorx="page"/>
            <w10:anchorlock/>
          </v:shape>
        </w:pict>
      </w:r>
    </w:p>
    <w:p w:rsidR="00663897" w:rsidRDefault="00F25AC9">
      <w:pPr>
        <w:spacing w:before="1" w:line="405" w:lineRule="atLeast"/>
        <w:ind w:left="260" w:right="6842"/>
        <w:rPr>
          <w:rFonts w:ascii="Consolas" w:eastAsia="Consolas" w:hAnsi="Consolas" w:cs="Consolas"/>
        </w:rPr>
      </w:pPr>
      <w:r>
        <w:rPr>
          <w:rFonts w:ascii="Consolas" w:eastAsia="Consolas" w:hAnsi="Consolas" w:cs="Consolas"/>
          <w:color w:val="555E68"/>
        </w:rPr>
        <w:t xml:space="preserve">  final int length;   final int breadth;   final int area;</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  // Initializer list </w:t>
      </w:r>
    </w:p>
    <w:p w:rsidR="00663897" w:rsidRDefault="00F25AC9">
      <w:pPr>
        <w:spacing w:before="1" w:line="405" w:lineRule="atLeast"/>
        <w:ind w:left="260" w:right="997"/>
        <w:rPr>
          <w:rFonts w:ascii="Consolas" w:eastAsia="Consolas" w:hAnsi="Consolas" w:cs="Consolas"/>
        </w:rPr>
      </w:pPr>
      <w:r>
        <w:rPr>
          <w:rFonts w:ascii="Consolas" w:eastAsia="Consolas" w:hAnsi="Consolas" w:cs="Consolas"/>
          <w:color w:val="555E68"/>
        </w:rPr>
        <w:t xml:space="preserve"> const Area(this.length, this.breadth) : area = length * breadth;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Area area = Area(10, 20);</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print("Area is: ${area.area}");</w:t>
      </w:r>
    </w:p>
    <w:p w:rsidR="00663897" w:rsidRDefault="00F25AC9">
      <w:pPr>
        <w:spacing w:line="405" w:lineRule="atLeast"/>
        <w:ind w:left="260" w:right="4114"/>
        <w:rPr>
          <w:rFonts w:ascii="Consolas" w:eastAsia="Consolas" w:hAnsi="Consolas" w:cs="Consolas"/>
        </w:rPr>
      </w:pPr>
      <w:r>
        <w:rPr>
          <w:rFonts w:ascii="Consolas" w:eastAsia="Consolas" w:hAnsi="Consolas" w:cs="Consolas"/>
          <w:color w:val="555E68"/>
        </w:rPr>
        <w:t xml:space="preserve">  // notice that here is a negative value   Area area2 = Area(-10, 20);</w:t>
      </w:r>
      <w:r w:rsidR="00FB0D64" w:rsidRPr="00FB0D64">
        <w:pict>
          <v:shape id="_x0000_s1920" type="#_x0000_t75" style="position:absolute;left:0;text-align:left;margin-left:51pt;margin-top:0;width:495pt;height:113pt;z-index:-251228160;mso-position-horizontal-relative:page;mso-position-vertical-relative:text" o:allowincell="f">
            <v:imagedata r:id="rId715"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print("Area is: ${area2.area}");</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16"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left="20" w:right="135"/>
        <w:rPr>
          <w:rFonts w:ascii="Segoe UI" w:eastAsia="Segoe UI" w:hAnsi="Segoe UI" w:cs="Segoe UI"/>
          <w:sz w:val="27"/>
          <w:szCs w:val="27"/>
        </w:rPr>
      </w:pPr>
      <w:r>
        <w:rPr>
          <w:rFonts w:ascii="Segoe UI" w:eastAsia="Segoe UI" w:hAnsi="Segoe UI" w:cs="Segoe UI"/>
          <w:color w:val="000000"/>
          <w:sz w:val="27"/>
          <w:szCs w:val="27"/>
        </w:rPr>
        <w:t xml:space="preserve">Here </w:t>
      </w:r>
      <w:r>
        <w:rPr>
          <w:rFonts w:ascii="Segoe UI" w:eastAsia="Segoe UI" w:hAnsi="Segoe UI" w:cs="Segoe UI"/>
          <w:b/>
          <w:bCs/>
          <w:color w:val="FF82B2"/>
          <w:sz w:val="27"/>
          <w:szCs w:val="27"/>
        </w:rPr>
        <w:t>area2</w:t>
      </w:r>
      <w:r>
        <w:rPr>
          <w:rFonts w:ascii="Segoe UI" w:eastAsia="Segoe UI" w:hAnsi="Segoe UI" w:cs="Segoe UI"/>
          <w:sz w:val="27"/>
          <w:szCs w:val="27"/>
        </w:rPr>
        <w:t xml:space="preserve"> </w:t>
      </w:r>
      <w:r>
        <w:rPr>
          <w:rFonts w:ascii="Segoe UI" w:eastAsia="Segoe UI" w:hAnsi="Segoe UI" w:cs="Segoe UI"/>
          <w:color w:val="000000"/>
          <w:sz w:val="27"/>
          <w:szCs w:val="27"/>
        </w:rPr>
        <w:t>object has a negative value. This is because we are not validating the input. Let’s create a factory constructor to validate the input.</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2: With Factory Constructor</w:t>
      </w:r>
    </w:p>
    <w:p w:rsidR="00663897" w:rsidRDefault="00F25AC9">
      <w:pPr>
        <w:spacing w:before="227" w:line="405" w:lineRule="atLeast"/>
        <w:ind w:left="20" w:right="248"/>
        <w:rPr>
          <w:rFonts w:ascii="Segoe UI" w:eastAsia="Segoe UI" w:hAnsi="Segoe UI" w:cs="Segoe UI"/>
          <w:sz w:val="27"/>
          <w:szCs w:val="27"/>
        </w:rPr>
      </w:pPr>
      <w:r>
        <w:rPr>
          <w:rFonts w:ascii="Segoe UI" w:eastAsia="Segoe UI" w:hAnsi="Segoe UI" w:cs="Segoe UI"/>
          <w:color w:val="000000"/>
          <w:sz w:val="27"/>
          <w:szCs w:val="27"/>
        </w:rPr>
        <w:t xml:space="preserve">In this example below, </w:t>
      </w:r>
      <w:r>
        <w:rPr>
          <w:rFonts w:ascii="Segoe UI" w:eastAsia="Segoe UI" w:hAnsi="Segoe UI" w:cs="Segoe UI"/>
          <w:b/>
          <w:bCs/>
          <w:color w:val="FF82B2"/>
          <w:sz w:val="27"/>
          <w:szCs w:val="27"/>
        </w:rPr>
        <w:t>factory constructor</w:t>
      </w:r>
      <w:r>
        <w:rPr>
          <w:rFonts w:ascii="Segoe UI" w:eastAsia="Segoe UI" w:hAnsi="Segoe UI" w:cs="Segoe UI"/>
          <w:sz w:val="27"/>
          <w:szCs w:val="27"/>
        </w:rPr>
        <w:t xml:space="preserve"> </w:t>
      </w:r>
      <w:r>
        <w:rPr>
          <w:rFonts w:ascii="Segoe UI" w:eastAsia="Segoe UI" w:hAnsi="Segoe UI" w:cs="Segoe UI"/>
          <w:color w:val="000000"/>
          <w:sz w:val="27"/>
          <w:szCs w:val="27"/>
        </w:rPr>
        <w:t>is used to validate the input. If the input is valid, it will return a new class instance. If the input is invalid, then it will throw an exception.</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class Area {</w:t>
      </w:r>
      <w:r w:rsidR="00FB0D64" w:rsidRPr="00FB0D64">
        <w:pict>
          <v:shape id="_x0000_s1921" type="#_x0000_t75" style="position:absolute;left:0;text-align:left;margin-left:51pt;margin-top:13.85pt;width:495pt;height:476pt;z-index:-251227136;mso-position-horizontal-relative:page;mso-position-vertical-relative:text" o:allowincell="f">
            <v:imagedata r:id="rId717" o:title=""/>
            <w10:wrap anchorx="page"/>
            <w10:anchorlock/>
          </v:shape>
        </w:pict>
      </w:r>
    </w:p>
    <w:p w:rsidR="00663897" w:rsidRDefault="00F25AC9">
      <w:pPr>
        <w:spacing w:before="1" w:line="405" w:lineRule="atLeast"/>
        <w:ind w:left="260" w:right="6842"/>
        <w:rPr>
          <w:rFonts w:ascii="Consolas" w:eastAsia="Consolas" w:hAnsi="Consolas" w:cs="Consolas"/>
        </w:rPr>
      </w:pPr>
      <w:r>
        <w:rPr>
          <w:rFonts w:ascii="Consolas" w:eastAsia="Consolas" w:hAnsi="Consolas" w:cs="Consolas"/>
          <w:color w:val="555E68"/>
        </w:rPr>
        <w:t xml:space="preserve">  final int length;   final int breadth;   final int area;</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  // private constructor</w:t>
      </w:r>
    </w:p>
    <w:p w:rsidR="00663897" w:rsidRDefault="00F25AC9">
      <w:pPr>
        <w:spacing w:before="1" w:line="405" w:lineRule="atLeast"/>
        <w:ind w:left="260" w:right="607"/>
        <w:rPr>
          <w:rFonts w:ascii="Consolas" w:eastAsia="Consolas" w:hAnsi="Consolas" w:cs="Consolas"/>
        </w:rPr>
      </w:pPr>
      <w:r>
        <w:rPr>
          <w:rFonts w:ascii="Consolas" w:eastAsia="Consolas" w:hAnsi="Consolas" w:cs="Consolas"/>
          <w:color w:val="555E68"/>
        </w:rPr>
        <w:t xml:space="preserve">  const Area._internal(this.length, this.breadth) : area = length * breadth;</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  // Factory constructor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factory Area(int length, int breadth)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if (length &lt; 0 || breadth &lt; 0) {</w:t>
      </w:r>
    </w:p>
    <w:p w:rsidR="00663897" w:rsidRDefault="00F25AC9">
      <w:pPr>
        <w:spacing w:before="1" w:line="405" w:lineRule="atLeast"/>
        <w:ind w:left="260" w:right="1516"/>
        <w:rPr>
          <w:rFonts w:ascii="Consolas" w:eastAsia="Consolas" w:hAnsi="Consolas" w:cs="Consolas"/>
        </w:rPr>
      </w:pPr>
      <w:r>
        <w:rPr>
          <w:rFonts w:ascii="Consolas" w:eastAsia="Consolas" w:hAnsi="Consolas" w:cs="Consolas"/>
          <w:color w:val="555E68"/>
        </w:rPr>
        <w:t xml:space="preserve">      throw Exception("Length and breadth must be positive");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 redirect to private constructor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return Area._internal(length, breadth);</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This works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Area area = Area(10, 20);</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 xml:space="preserve">  print("Area is: ${area.area}");</w:t>
      </w:r>
      <w:r w:rsidR="00FB0D64" w:rsidRPr="00FB0D64">
        <w:pict>
          <v:shape id="_x0000_s1922" type="#_x0000_t75" style="position:absolute;left:0;text-align:left;margin-left:51pt;margin-top:0;width:495pt;height:153pt;z-index:-251226112;mso-position-horizontal-relative:page;mso-position-vertical-relative:text" o:allowincell="f">
            <v:imagedata r:id="rId718" o:title=""/>
            <w10:wrap anchorx="page"/>
            <w10:anchorlock/>
          </v:shape>
        </w:pict>
      </w:r>
    </w:p>
    <w:p w:rsidR="00663897" w:rsidRDefault="00F25AC9">
      <w:pPr>
        <w:spacing w:before="406" w:line="405" w:lineRule="atLeast"/>
        <w:ind w:left="260" w:right="4374"/>
        <w:rPr>
          <w:rFonts w:ascii="Consolas" w:eastAsia="Consolas" w:hAnsi="Consolas" w:cs="Consolas"/>
        </w:rPr>
      </w:pPr>
      <w:r>
        <w:rPr>
          <w:rFonts w:ascii="Consolas" w:eastAsia="Consolas" w:hAnsi="Consolas" w:cs="Consolas"/>
          <w:color w:val="555E68"/>
        </w:rPr>
        <w:t xml:space="preserve">  // notice that here is negative value   Area area2 = Area(-10, 20);</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print("Area is: ${area2.area}");</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19"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left="20" w:right="26"/>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With a factory constructor, you can initialize a final variable using logic that can’t be handled in the initializer list.</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3: Factory Constructor In Dart</w:t>
      </w:r>
    </w:p>
    <w:p w:rsidR="00663897" w:rsidRDefault="00F25AC9">
      <w:pPr>
        <w:spacing w:before="227" w:line="405" w:lineRule="atLeast"/>
        <w:ind w:left="20" w:right="85"/>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a class named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properties, </w:t>
      </w:r>
      <w:r>
        <w:rPr>
          <w:rFonts w:ascii="Segoe UI" w:eastAsia="Segoe UI" w:hAnsi="Segoe UI" w:cs="Segoe UI"/>
          <w:b/>
          <w:bCs/>
          <w:color w:val="FF82B2"/>
          <w:sz w:val="27"/>
          <w:szCs w:val="27"/>
        </w:rPr>
        <w:t>firstName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lastName</w:t>
      </w:r>
      <w:r>
        <w:rPr>
          <w:rFonts w:ascii="Segoe UI" w:eastAsia="Segoe UI" w:hAnsi="Segoe UI" w:cs="Segoe UI"/>
          <w:color w:val="000000"/>
          <w:sz w:val="27"/>
          <w:szCs w:val="27"/>
        </w:rPr>
        <w:t xml:space="preserve">, and two constructors, a </w:t>
      </w:r>
      <w:r>
        <w:rPr>
          <w:rFonts w:ascii="Segoe UI" w:eastAsia="Segoe UI" w:hAnsi="Segoe UI" w:cs="Segoe UI"/>
          <w:b/>
          <w:bCs/>
          <w:color w:val="FF82B2"/>
          <w:sz w:val="27"/>
          <w:szCs w:val="27"/>
        </w:rPr>
        <w:t>normal constructor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a </w:t>
      </w:r>
      <w:r>
        <w:rPr>
          <w:rFonts w:ascii="Segoe UI" w:eastAsia="Segoe UI" w:hAnsi="Segoe UI" w:cs="Segoe UI"/>
          <w:b/>
          <w:bCs/>
          <w:color w:val="FF82B2"/>
          <w:sz w:val="27"/>
          <w:szCs w:val="27"/>
        </w:rPr>
        <w:t>factory constructor</w:t>
      </w:r>
      <w:r>
        <w:rPr>
          <w:rFonts w:ascii="Segoe UI" w:eastAsia="Segoe UI" w:hAnsi="Segoe UI" w:cs="Segoe UI"/>
          <w:color w:val="000000"/>
          <w:sz w:val="27"/>
          <w:szCs w:val="27"/>
        </w:rPr>
        <w:t xml:space="preserve">. The factory constructor creates a Person object from a </w:t>
      </w:r>
      <w:hyperlink r:id="rId720" w:history="1">
        <w:r>
          <w:rPr>
            <w:rFonts w:ascii="Segoe UI" w:eastAsia="Segoe UI" w:hAnsi="Segoe UI" w:cs="Segoe UI"/>
            <w:b/>
            <w:bCs/>
            <w:color w:val="FF82B2"/>
            <w:sz w:val="27"/>
            <w:szCs w:val="27"/>
            <w:u w:val="single"/>
          </w:rPr>
          <w:t>Map</w:t>
        </w:r>
      </w:hyperlink>
      <w:r>
        <w:rPr>
          <w:rFonts w:ascii="Segoe UI" w:eastAsia="Segoe UI" w:hAnsi="Segoe UI" w:cs="Segoe UI"/>
          <w:color w:val="000000"/>
          <w:sz w:val="27"/>
          <w:szCs w:val="27"/>
        </w:rPr>
        <w:t>.</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class Person {</w:t>
      </w:r>
      <w:r w:rsidR="00FB0D64" w:rsidRPr="00FB0D64">
        <w:pict>
          <v:shape id="_x0000_s1923" type="#_x0000_t75" style="position:absolute;left:0;text-align:left;margin-left:51pt;margin-top:14.35pt;width:495pt;height:435pt;z-index:-251225088;mso-position-horizontal-relative:page;mso-position-vertical-relative:text" o:allowincell="f">
            <v:imagedata r:id="rId721" o:title=""/>
            <w10:wrap anchorx="page"/>
            <w10:anchorlock/>
          </v:shape>
        </w:pict>
      </w:r>
    </w:p>
    <w:p w:rsidR="00663897" w:rsidRDefault="00F25AC9">
      <w:pPr>
        <w:spacing w:before="1" w:line="405" w:lineRule="atLeast"/>
        <w:ind w:left="260" w:right="6972"/>
        <w:rPr>
          <w:rFonts w:ascii="Consolas" w:eastAsia="Consolas" w:hAnsi="Consolas" w:cs="Consolas"/>
        </w:rPr>
      </w:pPr>
      <w:r>
        <w:rPr>
          <w:rFonts w:ascii="Consolas" w:eastAsia="Consolas" w:hAnsi="Consolas" w:cs="Consolas"/>
          <w:color w:val="555E68"/>
        </w:rPr>
        <w:t xml:space="preserve">  String firstName;   String lastName;</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Person(this.firstName, this.lastName);</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factory constructor Person.fromMap</w:t>
      </w:r>
    </w:p>
    <w:p w:rsidR="00663897" w:rsidRDefault="00F25AC9">
      <w:pPr>
        <w:spacing w:before="1" w:line="405" w:lineRule="atLeast"/>
        <w:ind w:left="260" w:right="2815"/>
        <w:rPr>
          <w:rFonts w:ascii="Consolas" w:eastAsia="Consolas" w:hAnsi="Consolas" w:cs="Consolas"/>
        </w:rPr>
      </w:pPr>
      <w:r>
        <w:rPr>
          <w:rFonts w:ascii="Consolas" w:eastAsia="Consolas" w:hAnsi="Consolas" w:cs="Consolas"/>
          <w:color w:val="555E68"/>
        </w:rPr>
        <w:t xml:space="preserve">  factory Person.fromMap(Map&lt;String, Object&gt; map) {     final firstName = map['firstName'] as String;     final lastName = map['lastName'] as String;</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return Person(firstName, lastName);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create a person object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final person = Person('John', 'Doe');</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create a person object from map</w:t>
      </w:r>
    </w:p>
    <w:p w:rsidR="00663897" w:rsidRDefault="00F25AC9">
      <w:pPr>
        <w:spacing w:line="405" w:lineRule="atLeast"/>
        <w:ind w:left="260" w:right="607"/>
        <w:rPr>
          <w:rFonts w:ascii="Consolas" w:eastAsia="Consolas" w:hAnsi="Consolas" w:cs="Consolas"/>
        </w:rPr>
      </w:pPr>
      <w:r>
        <w:rPr>
          <w:rFonts w:ascii="Consolas" w:eastAsia="Consolas" w:hAnsi="Consolas" w:cs="Consolas"/>
          <w:color w:val="555E68"/>
        </w:rPr>
        <w:t xml:space="preserve">  final person2 = Person.fromMap({'firstName': 'Harry', 'lastName': 'Potter'});</w:t>
      </w:r>
      <w:r w:rsidR="00FB0D64" w:rsidRPr="00FB0D64">
        <w:pict>
          <v:shape id="_x0000_s1924" type="#_x0000_t75" style="position:absolute;left:0;text-align:left;margin-left:51pt;margin-top:0;width:495pt;height:214pt;z-index:-251224064;mso-position-horizontal-relative:page;mso-position-vertical-relative:text" o:allowincell="f">
            <v:imagedata r:id="rId722" o:title=""/>
            <w10:wrap anchorx="page"/>
            <w10:anchorlock/>
          </v:shape>
        </w:pic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  // print first and last name</w:t>
      </w:r>
    </w:p>
    <w:p w:rsidR="00663897" w:rsidRDefault="00F25AC9">
      <w:pPr>
        <w:spacing w:before="1" w:line="405" w:lineRule="atLeast"/>
        <w:ind w:left="260" w:right="2426"/>
        <w:rPr>
          <w:rFonts w:ascii="Consolas" w:eastAsia="Consolas" w:hAnsi="Consolas" w:cs="Consolas"/>
        </w:rPr>
      </w:pPr>
      <w:r>
        <w:rPr>
          <w:rFonts w:ascii="Consolas" w:eastAsia="Consolas" w:hAnsi="Consolas" w:cs="Consolas"/>
          <w:color w:val="555E68"/>
        </w:rPr>
        <w:t xml:space="preserve">  print("From normal constructor: ${person.firstName} ${person.lastName}");</w:t>
      </w:r>
    </w:p>
    <w:p w:rsidR="00663897" w:rsidRDefault="00F25AC9">
      <w:pPr>
        <w:spacing w:line="405" w:lineRule="atLeast"/>
        <w:ind w:left="260" w:right="2166"/>
        <w:rPr>
          <w:rFonts w:ascii="Consolas" w:eastAsia="Consolas" w:hAnsi="Consolas" w:cs="Consolas"/>
        </w:rPr>
      </w:pPr>
      <w:r>
        <w:rPr>
          <w:rFonts w:ascii="Consolas" w:eastAsia="Consolas" w:hAnsi="Consolas" w:cs="Consolas"/>
          <w:color w:val="555E68"/>
        </w:rPr>
        <w:t xml:space="preserve">  print("From factory constructor: ${person2.firstName} ${person2.lastName}");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lastRenderedPageBreak/>
        <w:t>}</w:t>
      </w:r>
    </w:p>
    <w:p w:rsidR="00663897" w:rsidRDefault="00F25AC9">
      <w:pPr>
        <w:spacing w:before="894" w:line="405" w:lineRule="atLeast"/>
        <w:ind w:left="20" w:right="251"/>
        <w:rPr>
          <w:rFonts w:ascii="Segoe UI" w:eastAsia="Segoe UI" w:hAnsi="Segoe UI" w:cs="Segoe UI"/>
          <w:sz w:val="27"/>
          <w:szCs w:val="27"/>
        </w:rPr>
      </w:pPr>
      <w:r>
        <w:rPr>
          <w:rFonts w:ascii="Segoe UI" w:eastAsia="Segoe UI" w:hAnsi="Segoe UI" w:cs="Segoe UI"/>
          <w:color w:val="000000"/>
          <w:sz w:val="27"/>
          <w:szCs w:val="27"/>
        </w:rPr>
        <w:t xml:space="preserve">In the main method, two objects are created, one using the </w:t>
      </w:r>
      <w:r>
        <w:rPr>
          <w:rFonts w:ascii="Segoe UI" w:eastAsia="Segoe UI" w:hAnsi="Segoe UI" w:cs="Segoe UI"/>
          <w:b/>
          <w:bCs/>
          <w:color w:val="FF82B2"/>
          <w:sz w:val="27"/>
          <w:szCs w:val="27"/>
        </w:rPr>
        <w:t>generative/normal constructor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the other using the </w:t>
      </w:r>
      <w:r>
        <w:rPr>
          <w:rFonts w:ascii="Segoe UI" w:eastAsia="Segoe UI" w:hAnsi="Segoe UI" w:cs="Segoe UI"/>
          <w:b/>
          <w:bCs/>
          <w:color w:val="FF82B2"/>
          <w:sz w:val="27"/>
          <w:szCs w:val="27"/>
        </w:rPr>
        <w:t>factory constructor</w:t>
      </w:r>
      <w:r>
        <w:rPr>
          <w:rFonts w:ascii="Segoe UI" w:eastAsia="Segoe UI" w:hAnsi="Segoe UI" w:cs="Segoe UI"/>
          <w:color w:val="000000"/>
          <w:sz w:val="27"/>
          <w:szCs w:val="27"/>
        </w:rPr>
        <w:t>.</w:t>
      </w:r>
    </w:p>
    <w:p w:rsidR="00663897" w:rsidRDefault="00FB0D64">
      <w:pPr>
        <w:spacing w:before="286" w:line="359" w:lineRule="atLeast"/>
        <w:ind w:left="20" w:right="-200"/>
        <w:jc w:val="both"/>
        <w:rPr>
          <w:rFonts w:ascii="Segoe UI" w:eastAsia="Segoe UI" w:hAnsi="Segoe UI" w:cs="Segoe UI"/>
          <w:sz w:val="27"/>
          <w:szCs w:val="27"/>
        </w:rPr>
      </w:pPr>
      <w:hyperlink r:id="rId72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Factory Constructor In Dart</w:t>
      </w:r>
    </w:p>
    <w:p w:rsidR="00663897" w:rsidRDefault="00F25AC9">
      <w:pPr>
        <w:spacing w:before="227" w:line="405" w:lineRule="atLeast"/>
        <w:ind w:left="20" w:right="299"/>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w:t>
      </w:r>
      <w:hyperlink r:id="rId724" w:history="1">
        <w:r>
          <w:rPr>
            <w:rFonts w:ascii="Segoe UI" w:eastAsia="Segoe UI" w:hAnsi="Segoe UI" w:cs="Segoe UI"/>
            <w:b/>
            <w:bCs/>
            <w:color w:val="FF82B2"/>
            <w:sz w:val="27"/>
            <w:szCs w:val="27"/>
            <w:u w:val="single"/>
          </w:rPr>
          <w:t>enum</w:t>
        </w:r>
      </w:hyperlink>
      <w:r>
        <w:rPr>
          <w:rFonts w:ascii="Segoe UI" w:eastAsia="Segoe UI" w:hAnsi="Segoe UI" w:cs="Segoe UI"/>
          <w:sz w:val="27"/>
          <w:szCs w:val="27"/>
        </w:rPr>
        <w:t xml:space="preserve"> </w:t>
      </w:r>
      <w:r>
        <w:rPr>
          <w:rFonts w:ascii="Segoe UI" w:eastAsia="Segoe UI" w:hAnsi="Segoe UI" w:cs="Segoe UI"/>
          <w:b/>
          <w:bCs/>
          <w:color w:val="FF82B2"/>
          <w:sz w:val="27"/>
          <w:szCs w:val="27"/>
        </w:rPr>
        <w:t>ShapeType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two values: </w:t>
      </w:r>
      <w:r>
        <w:rPr>
          <w:rFonts w:ascii="Segoe UI" w:eastAsia="Segoe UI" w:hAnsi="Segoe UI" w:cs="Segoe UI"/>
          <w:b/>
          <w:bCs/>
          <w:color w:val="FF82B2"/>
          <w:sz w:val="27"/>
          <w:szCs w:val="27"/>
        </w:rPr>
        <w:t>circle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rectangle</w:t>
      </w:r>
      <w:r>
        <w:rPr>
          <w:rFonts w:ascii="Segoe UI" w:eastAsia="Segoe UI" w:hAnsi="Segoe UI" w:cs="Segoe UI"/>
          <w:color w:val="000000"/>
          <w:sz w:val="27"/>
          <w:szCs w:val="27"/>
        </w:rPr>
        <w:t xml:space="preserve">. There is an </w:t>
      </w:r>
      <w:hyperlink r:id="rId725" w:history="1">
        <w:r>
          <w:rPr>
            <w:rFonts w:ascii="Segoe UI" w:eastAsia="Segoe UI" w:hAnsi="Segoe UI" w:cs="Segoe UI"/>
            <w:b/>
            <w:bCs/>
            <w:color w:val="FF82B2"/>
            <w:sz w:val="27"/>
            <w:szCs w:val="27"/>
            <w:u w:val="single"/>
          </w:rPr>
          <w:t>interface</w:t>
        </w:r>
      </w:hyperlink>
      <w:r>
        <w:rPr>
          <w:rFonts w:ascii="Segoe UI" w:eastAsia="Segoe UI" w:hAnsi="Segoe UI" w:cs="Segoe UI"/>
          <w:sz w:val="27"/>
          <w:szCs w:val="27"/>
        </w:rPr>
        <w:t xml:space="preserve"> </w:t>
      </w:r>
      <w:r>
        <w:rPr>
          <w:rFonts w:ascii="Segoe UI" w:eastAsia="Segoe UI" w:hAnsi="Segoe UI" w:cs="Segoe UI"/>
          <w:b/>
          <w:bCs/>
          <w:color w:val="FF82B2"/>
          <w:sz w:val="27"/>
          <w:szCs w:val="27"/>
        </w:rPr>
        <w:t>Shape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factory constructor that creates objects of type Shape, either Circle or Rectangle. The </w:t>
      </w:r>
      <w:r>
        <w:rPr>
          <w:rFonts w:ascii="Segoe UI" w:eastAsia="Segoe UI" w:hAnsi="Segoe UI" w:cs="Segoe UI"/>
          <w:b/>
          <w:bCs/>
          <w:color w:val="FF82B2"/>
          <w:sz w:val="27"/>
          <w:szCs w:val="27"/>
        </w:rPr>
        <w:t>main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instantiates two objects, one of each type, and calls the </w:t>
      </w:r>
      <w:r>
        <w:rPr>
          <w:rFonts w:ascii="Segoe UI" w:eastAsia="Segoe UI" w:hAnsi="Segoe UI" w:cs="Segoe UI"/>
          <w:b/>
          <w:bCs/>
          <w:color w:val="FF82B2"/>
          <w:sz w:val="27"/>
          <w:szCs w:val="27"/>
        </w:rPr>
        <w:t>draw()</w:t>
      </w:r>
      <w:r>
        <w:rPr>
          <w:rFonts w:ascii="Segoe UI" w:eastAsia="Segoe UI" w:hAnsi="Segoe UI" w:cs="Segoe UI"/>
          <w:sz w:val="27"/>
          <w:szCs w:val="27"/>
        </w:rPr>
        <w:t xml:space="preserve"> </w:t>
      </w:r>
      <w:r>
        <w:rPr>
          <w:rFonts w:ascii="Segoe UI" w:eastAsia="Segoe UI" w:hAnsi="Segoe UI" w:cs="Segoe UI"/>
          <w:color w:val="000000"/>
          <w:sz w:val="27"/>
          <w:szCs w:val="27"/>
        </w:rPr>
        <w:t>method on each.</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enum ShapeType</w:t>
      </w:r>
      <w:r w:rsidR="00FB0D64" w:rsidRPr="00FB0D64">
        <w:pict>
          <v:shape id="_x0000_s1925" type="#_x0000_t75" style="position:absolute;left:0;text-align:left;margin-left:51pt;margin-top:14.35pt;width:495pt;height:354pt;z-index:-251223040;mso-position-horizontal-relative:page;mso-position-vertical-relative:text" o:allowincell="f">
            <v:imagedata r:id="rId72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enum ShapeType { circle, rectangle }</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abstract class Shape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abstract class Shape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factory constructor</w:t>
      </w:r>
    </w:p>
    <w:p w:rsidR="00663897" w:rsidRDefault="00F25AC9">
      <w:pPr>
        <w:spacing w:before="1" w:line="405" w:lineRule="atLeast"/>
        <w:ind w:left="260" w:right="5153"/>
        <w:rPr>
          <w:rFonts w:ascii="Consolas" w:eastAsia="Consolas" w:hAnsi="Consolas" w:cs="Consolas"/>
        </w:rPr>
      </w:pPr>
      <w:r>
        <w:rPr>
          <w:rFonts w:ascii="Consolas" w:eastAsia="Consolas" w:hAnsi="Consolas" w:cs="Consolas"/>
          <w:color w:val="555E68"/>
        </w:rPr>
        <w:t xml:space="preserve">  factory Shape(ShapeType type) {     switch (type)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case ShapeType.circle: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return Circle();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case ShapeType.rectangle: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return Rectangle();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default:</w:t>
      </w:r>
    </w:p>
    <w:p w:rsidR="00663897" w:rsidRDefault="00F25AC9">
      <w:pPr>
        <w:spacing w:before="1" w:line="405" w:lineRule="atLeast"/>
        <w:ind w:left="260" w:right="4894"/>
        <w:rPr>
          <w:rFonts w:ascii="Consolas" w:eastAsia="Consolas" w:hAnsi="Consolas" w:cs="Consolas"/>
        </w:rPr>
      </w:pPr>
      <w:r>
        <w:rPr>
          <w:rFonts w:ascii="Consolas" w:eastAsia="Consolas" w:hAnsi="Consolas" w:cs="Consolas"/>
          <w:color w:val="555E68"/>
        </w:rPr>
        <w:t xml:space="preserve">        throw 'Invalid shape type';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 xml:space="preserve">  // method</w:t>
      </w:r>
      <w:r w:rsidR="00FB0D64" w:rsidRPr="00FB0D64">
        <w:pict>
          <v:shape id="_x0000_s1926" type="#_x0000_t75" style="position:absolute;left:0;text-align:left;margin-left:51pt;margin-top:0;width:495pt;height:579pt;z-index:-251222016;mso-position-horizontal-relative:page;mso-position-vertical-relative:text" o:allowincell="f">
            <v:imagedata r:id="rId727" o:title=""/>
            <w10:wrap anchorx="page"/>
            <w10:anchorlock/>
          </v:shape>
        </w:pict>
      </w:r>
    </w:p>
    <w:p w:rsidR="00663897" w:rsidRDefault="00F25AC9">
      <w:pPr>
        <w:spacing w:before="1" w:line="405" w:lineRule="atLeast"/>
        <w:ind w:left="260" w:right="7621"/>
        <w:rPr>
          <w:rFonts w:ascii="Consolas" w:eastAsia="Consolas" w:hAnsi="Consolas" w:cs="Consolas"/>
        </w:rPr>
      </w:pPr>
      <w:r>
        <w:rPr>
          <w:rFonts w:ascii="Consolas" w:eastAsia="Consolas" w:hAnsi="Consolas" w:cs="Consolas"/>
          <w:color w:val="555E68"/>
        </w:rPr>
        <w:t xml:space="preserve">  void draw(); }</w:t>
      </w:r>
    </w:p>
    <w:p w:rsidR="00663897" w:rsidRDefault="00F25AC9">
      <w:pPr>
        <w:spacing w:before="405" w:line="405" w:lineRule="atLeast"/>
        <w:ind w:left="260" w:right="5413"/>
        <w:rPr>
          <w:rFonts w:ascii="Consolas" w:eastAsia="Consolas" w:hAnsi="Consolas" w:cs="Consolas"/>
        </w:rPr>
      </w:pPr>
      <w:r>
        <w:rPr>
          <w:rFonts w:ascii="Consolas" w:eastAsia="Consolas" w:hAnsi="Consolas" w:cs="Consolas"/>
          <w:color w:val="555E68"/>
        </w:rPr>
        <w:t>class Circle implements Shape {   // implement draw method</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draw()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print('Drawing circle');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406" w:line="405" w:lineRule="atLeast"/>
        <w:ind w:left="260" w:right="5024"/>
        <w:rPr>
          <w:rFonts w:ascii="Consolas" w:eastAsia="Consolas" w:hAnsi="Consolas" w:cs="Consolas"/>
        </w:rPr>
      </w:pPr>
      <w:r>
        <w:rPr>
          <w:rFonts w:ascii="Consolas" w:eastAsia="Consolas" w:hAnsi="Consolas" w:cs="Consolas"/>
          <w:color w:val="555E68"/>
        </w:rPr>
        <w:t>class Rectangle implements Shape {   // implement draw method</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draw()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print('Drawing rectangle');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create Shape object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Shape shape = Shape(ShapeType.circle);</w:t>
      </w:r>
    </w:p>
    <w:p w:rsidR="00663897" w:rsidRDefault="00F25AC9">
      <w:pPr>
        <w:spacing w:before="1" w:line="405" w:lineRule="atLeast"/>
        <w:ind w:left="260" w:right="3725"/>
        <w:rPr>
          <w:rFonts w:ascii="Consolas" w:eastAsia="Consolas" w:hAnsi="Consolas" w:cs="Consolas"/>
        </w:rPr>
      </w:pPr>
      <w:r>
        <w:rPr>
          <w:rFonts w:ascii="Consolas" w:eastAsia="Consolas" w:hAnsi="Consolas" w:cs="Consolas"/>
          <w:color w:val="555E68"/>
        </w:rPr>
        <w:t xml:space="preserve">  Shape shape2 = Shape(ShapeType.rectangle);   shape.draw();</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shape2.draw();</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28"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left="20" w:right="243"/>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Here it is possible to make </w:t>
      </w:r>
      <w:r>
        <w:rPr>
          <w:rFonts w:ascii="Segoe UI" w:eastAsia="Segoe UI" w:hAnsi="Segoe UI" w:cs="Segoe UI"/>
          <w:b/>
          <w:bCs/>
          <w:color w:val="FF82B2"/>
          <w:sz w:val="27"/>
          <w:szCs w:val="27"/>
        </w:rPr>
        <w:t>List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contains both </w:t>
      </w:r>
      <w:r>
        <w:rPr>
          <w:rFonts w:ascii="Segoe UI" w:eastAsia="Segoe UI" w:hAnsi="Segoe UI" w:cs="Segoe UI"/>
          <w:b/>
          <w:bCs/>
          <w:color w:val="FF82B2"/>
          <w:sz w:val="27"/>
          <w:szCs w:val="27"/>
        </w:rPr>
        <w:t>Circle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 xml:space="preserve">Rectangle </w:t>
      </w:r>
      <w:r>
        <w:rPr>
          <w:rFonts w:ascii="Segoe UI" w:eastAsia="Segoe UI" w:hAnsi="Segoe UI" w:cs="Segoe UI"/>
          <w:color w:val="000000"/>
          <w:sz w:val="27"/>
          <w:szCs w:val="27"/>
        </w:rPr>
        <w:t>objects in it.</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5: Factory Constructor In Dart</w:t>
      </w:r>
    </w:p>
    <w:p w:rsidR="00663897" w:rsidRDefault="00F25AC9">
      <w:pPr>
        <w:spacing w:before="227" w:line="405" w:lineRule="atLeast"/>
        <w:ind w:left="20" w:right="135"/>
        <w:rPr>
          <w:rFonts w:ascii="Segoe UI" w:eastAsia="Segoe UI" w:hAnsi="Segoe UI" w:cs="Segoe UI"/>
          <w:sz w:val="27"/>
          <w:szCs w:val="27"/>
        </w:rPr>
      </w:pPr>
      <w:r>
        <w:rPr>
          <w:rFonts w:ascii="Segoe UI" w:eastAsia="Segoe UI" w:hAnsi="Segoe UI" w:cs="Segoe UI"/>
          <w:color w:val="000000"/>
          <w:sz w:val="27"/>
          <w:szCs w:val="27"/>
        </w:rPr>
        <w:t xml:space="preserve">In this example below, there is class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final field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It also has a private constructor and a static </w:t>
      </w:r>
      <w:r>
        <w:rPr>
          <w:rFonts w:ascii="Segoe UI" w:eastAsia="Segoe UI" w:hAnsi="Segoe UI" w:cs="Segoe UI"/>
          <w:b/>
          <w:bCs/>
          <w:color w:val="FF82B2"/>
          <w:sz w:val="27"/>
          <w:szCs w:val="27"/>
        </w:rPr>
        <w:t>_cache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field. The class also has a </w:t>
      </w:r>
      <w:r>
        <w:rPr>
          <w:rFonts w:ascii="Segoe UI" w:eastAsia="Segoe UI" w:hAnsi="Segoe UI" w:cs="Segoe UI"/>
          <w:b/>
          <w:bCs/>
          <w:color w:val="FF82B2"/>
          <w:sz w:val="27"/>
          <w:szCs w:val="27"/>
        </w:rPr>
        <w:t>factory constructor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that checks if the </w:t>
      </w:r>
      <w:r>
        <w:rPr>
          <w:rFonts w:ascii="Segoe UI" w:eastAsia="Segoe UI" w:hAnsi="Segoe UI" w:cs="Segoe UI"/>
          <w:b/>
          <w:bCs/>
          <w:color w:val="FF82B2"/>
          <w:sz w:val="27"/>
          <w:szCs w:val="27"/>
        </w:rPr>
        <w:t>_cache</w:t>
      </w:r>
      <w:r>
        <w:rPr>
          <w:rFonts w:ascii="Segoe UI" w:eastAsia="Segoe UI" w:hAnsi="Segoe UI" w:cs="Segoe UI"/>
          <w:sz w:val="27"/>
          <w:szCs w:val="27"/>
        </w:rPr>
        <w:t xml:space="preserve"> </w:t>
      </w:r>
      <w:r>
        <w:rPr>
          <w:rFonts w:ascii="Segoe UI" w:eastAsia="Segoe UI" w:hAnsi="Segoe UI" w:cs="Segoe UI"/>
          <w:color w:val="000000"/>
          <w:sz w:val="27"/>
          <w:szCs w:val="27"/>
        </w:rPr>
        <w:t>field contains a key that matches the name</w:t>
      </w:r>
      <w:r>
        <w:rPr>
          <w:color w:val="000000"/>
        </w:rPr>
        <w:t xml:space="preserve"> </w:t>
      </w:r>
      <w:r>
        <w:rPr>
          <w:rFonts w:ascii="Segoe UI" w:eastAsia="Segoe UI" w:hAnsi="Segoe UI" w:cs="Segoe UI"/>
          <w:color w:val="000000"/>
          <w:sz w:val="27"/>
          <w:szCs w:val="27"/>
        </w:rPr>
        <w:t xml:space="preserve">parameter. If it does, it returns the Person object associated with that key. Otherwise, it creates a new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object, adds it to the </w:t>
      </w:r>
      <w:r>
        <w:rPr>
          <w:rFonts w:ascii="Segoe UI" w:eastAsia="Segoe UI" w:hAnsi="Segoe UI" w:cs="Segoe UI"/>
          <w:b/>
          <w:bCs/>
          <w:color w:val="FF82B2"/>
          <w:sz w:val="27"/>
          <w:szCs w:val="27"/>
        </w:rPr>
        <w:t>_cache</w:t>
      </w:r>
      <w:r>
        <w:rPr>
          <w:rFonts w:ascii="Segoe UI" w:eastAsia="Segoe UI" w:hAnsi="Segoe UI" w:cs="Segoe UI"/>
          <w:color w:val="000000"/>
          <w:sz w:val="27"/>
          <w:szCs w:val="27"/>
        </w:rPr>
        <w:t>, and returns it.</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class Person {</w:t>
      </w:r>
      <w:r w:rsidR="00FB0D64" w:rsidRPr="00FB0D64">
        <w:pict>
          <v:shape id="_x0000_s1927" type="#_x0000_t75" style="position:absolute;left:0;text-align:left;margin-left:51pt;margin-top:14.35pt;width:495pt;height:735pt;z-index:-251220992;mso-position-horizontal-relative:page;mso-position-vertical-relative:text" o:allowincell="f">
            <v:imagedata r:id="rId729"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final fields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final String name;</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private constructor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Person._internal(this.name);</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static _cache field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static final Map&lt;String, Person&gt; _cache = &lt;String, Person&gt;{};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factory constructor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factory Person(String name)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if (_cache.containsKey(name))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return _cache[name]!;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else {</w:t>
      </w:r>
    </w:p>
    <w:p w:rsidR="00663897" w:rsidRDefault="00F25AC9">
      <w:pPr>
        <w:spacing w:before="1" w:line="405" w:lineRule="atLeast"/>
        <w:ind w:left="260" w:right="3725"/>
        <w:rPr>
          <w:rFonts w:ascii="Consolas" w:eastAsia="Consolas" w:hAnsi="Consolas" w:cs="Consolas"/>
        </w:rPr>
      </w:pPr>
      <w:r>
        <w:rPr>
          <w:rFonts w:ascii="Consolas" w:eastAsia="Consolas" w:hAnsi="Consolas" w:cs="Consolas"/>
          <w:color w:val="555E68"/>
        </w:rPr>
        <w:t xml:space="preserve">      final person = Person._internal(name);       _cache[name] = person;</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return person;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5024"/>
        <w:rPr>
          <w:rFonts w:ascii="Consolas" w:eastAsia="Consolas" w:hAnsi="Consolas" w:cs="Consolas"/>
        </w:rPr>
      </w:pPr>
      <w:r>
        <w:rPr>
          <w:rFonts w:ascii="Consolas" w:eastAsia="Consolas" w:hAnsi="Consolas" w:cs="Consolas"/>
          <w:color w:val="555E68"/>
        </w:rPr>
        <w:t xml:space="preserve">  final person1 = Person('John');   final person2 = Person('Harry');   final person3 = Person('John');</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  // hashcode of person1 and person3 are same</w:t>
      </w:r>
    </w:p>
    <w:p w:rsidR="00663897" w:rsidRDefault="00F25AC9">
      <w:pPr>
        <w:spacing w:before="1" w:line="405" w:lineRule="atLeast"/>
        <w:ind w:left="260" w:right="2036"/>
        <w:rPr>
          <w:rFonts w:ascii="Consolas" w:eastAsia="Consolas" w:hAnsi="Consolas" w:cs="Consolas"/>
        </w:rPr>
      </w:pPr>
      <w:r>
        <w:rPr>
          <w:rFonts w:ascii="Consolas" w:eastAsia="Consolas" w:hAnsi="Consolas" w:cs="Consolas"/>
          <w:color w:val="555E68"/>
        </w:rPr>
        <w:t xml:space="preserve">  print("Person1 name is : ${person1.name} with hashcode ${person1.hashCode}");</w:t>
      </w:r>
    </w:p>
    <w:p w:rsidR="00663897" w:rsidRDefault="00F25AC9">
      <w:pPr>
        <w:spacing w:line="405" w:lineRule="atLeast"/>
        <w:ind w:left="260" w:right="2036"/>
        <w:rPr>
          <w:rFonts w:ascii="Consolas" w:eastAsia="Consolas" w:hAnsi="Consolas" w:cs="Consolas"/>
        </w:rPr>
      </w:pPr>
      <w:r>
        <w:rPr>
          <w:rFonts w:ascii="Consolas" w:eastAsia="Consolas" w:hAnsi="Consolas" w:cs="Consolas"/>
          <w:color w:val="555E68"/>
        </w:rPr>
        <w:t xml:space="preserve">  print("Person2 name is : ${person2.name} with hashcode ${person2.hashCode}");</w:t>
      </w:r>
    </w:p>
    <w:p w:rsidR="00663897" w:rsidRDefault="00F25AC9">
      <w:pPr>
        <w:spacing w:line="405" w:lineRule="atLeast"/>
        <w:ind w:left="260" w:right="2036"/>
        <w:rPr>
          <w:rFonts w:ascii="Consolas" w:eastAsia="Consolas" w:hAnsi="Consolas" w:cs="Consolas"/>
        </w:rPr>
      </w:pPr>
      <w:r>
        <w:rPr>
          <w:rFonts w:ascii="Consolas" w:eastAsia="Consolas" w:hAnsi="Consolas" w:cs="Consolas"/>
          <w:color w:val="555E68"/>
        </w:rPr>
        <w:t xml:space="preserve">  print("Person3 name is : ${person3.name} with hashcode ${person3.hashCode}");</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w:t>
      </w:r>
      <w:r w:rsidR="00FB0D64" w:rsidRPr="00FB0D64">
        <w:pict>
          <v:shape id="_x0000_s1928" type="#_x0000_t75" style="position:absolute;left:0;text-align:left;margin-left:51pt;margin-top:0;width:495pt;height:52pt;z-index:-251219968;mso-position-horizontal-relative:page;mso-position-vertical-relative:text" o:allowincell="f">
            <v:imagedata r:id="rId730" o:title=""/>
            <w10:wrap anchorx="page"/>
            <w10:anchorlock/>
          </v:shape>
        </w:pict>
      </w:r>
    </w:p>
    <w:p w:rsidR="00663897" w:rsidRDefault="00FB0D64">
      <w:pPr>
        <w:spacing w:before="663" w:line="636" w:lineRule="atLeast"/>
        <w:ind w:left="20" w:right="7565"/>
        <w:rPr>
          <w:rFonts w:ascii="Segoe UI" w:eastAsia="Segoe UI" w:hAnsi="Segoe UI" w:cs="Segoe UI"/>
          <w:sz w:val="26"/>
          <w:szCs w:val="26"/>
        </w:rPr>
      </w:pPr>
      <w:hyperlink r:id="rId731"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Singleton In Dart</w:t>
      </w:r>
    </w:p>
    <w:p w:rsidR="00663897" w:rsidRDefault="00F25AC9">
      <w:pPr>
        <w:spacing w:before="227" w:line="405" w:lineRule="atLeast"/>
        <w:ind w:left="20" w:right="-155"/>
        <w:rPr>
          <w:rFonts w:ascii="Segoe UI" w:eastAsia="Segoe UI" w:hAnsi="Segoe UI" w:cs="Segoe UI"/>
          <w:sz w:val="27"/>
          <w:szCs w:val="27"/>
        </w:rPr>
      </w:pPr>
      <w:r>
        <w:rPr>
          <w:rFonts w:ascii="Segoe UI" w:eastAsia="Segoe UI" w:hAnsi="Segoe UI" w:cs="Segoe UI"/>
          <w:color w:val="000000"/>
          <w:sz w:val="27"/>
          <w:szCs w:val="27"/>
        </w:rPr>
        <w:t xml:space="preserve">Singletons are a common design pattern in object-oriented programming. A singleton class can have only one instance and provides a global point of access to it. You can create a singleton in Dart by defining a </w:t>
      </w:r>
      <w:r>
        <w:rPr>
          <w:rFonts w:ascii="Segoe UI" w:eastAsia="Segoe UI" w:hAnsi="Segoe UI" w:cs="Segoe UI"/>
          <w:b/>
          <w:bCs/>
          <w:color w:val="FF82B2"/>
          <w:sz w:val="27"/>
          <w:szCs w:val="27"/>
        </w:rPr>
        <w:t>factory constructor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that always </w:t>
      </w:r>
      <w:r>
        <w:rPr>
          <w:rFonts w:ascii="Segoe UI" w:eastAsia="Segoe UI" w:hAnsi="Segoe UI" w:cs="Segoe UI"/>
          <w:color w:val="000000"/>
          <w:sz w:val="27"/>
          <w:szCs w:val="27"/>
        </w:rPr>
        <w:lastRenderedPageBreak/>
        <w:t xml:space="preserve">returns the same instance. It is mostly useful when you want to create a single instance of a class and use it throughout the application like </w:t>
      </w:r>
      <w:r>
        <w:rPr>
          <w:rFonts w:ascii="Segoe UI" w:eastAsia="Segoe UI" w:hAnsi="Segoe UI" w:cs="Segoe UI"/>
          <w:b/>
          <w:bCs/>
          <w:color w:val="FF82B2"/>
          <w:sz w:val="27"/>
          <w:szCs w:val="27"/>
        </w:rPr>
        <w:t>database connection app</w:t>
      </w:r>
      <w:r>
        <w:rPr>
          <w:rFonts w:ascii="Segoe UI" w:eastAsia="Segoe UI" w:hAnsi="Segoe UI" w:cs="Segoe UI"/>
          <w:color w:val="000000"/>
          <w:sz w:val="27"/>
          <w:szCs w:val="27"/>
        </w:rPr>
        <w:t>.</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6: Singleton Using Factory Constructor</w:t>
      </w:r>
    </w:p>
    <w:p w:rsidR="00663897" w:rsidRDefault="00F25AC9">
      <w:pPr>
        <w:spacing w:before="212" w:line="405" w:lineRule="atLeast"/>
        <w:ind w:left="20" w:right="67"/>
        <w:rPr>
          <w:rFonts w:ascii="Segoe UI" w:eastAsia="Segoe UI" w:hAnsi="Segoe UI" w:cs="Segoe UI"/>
          <w:sz w:val="27"/>
          <w:szCs w:val="27"/>
        </w:rPr>
      </w:pPr>
      <w:r>
        <w:rPr>
          <w:rFonts w:ascii="Segoe UI" w:eastAsia="Segoe UI" w:hAnsi="Segoe UI" w:cs="Segoe UI"/>
          <w:color w:val="000000"/>
          <w:sz w:val="27"/>
          <w:szCs w:val="27"/>
        </w:rPr>
        <w:t xml:space="preserve">This code creates a </w:t>
      </w:r>
      <w:r>
        <w:rPr>
          <w:rFonts w:ascii="Segoe UI" w:eastAsia="Segoe UI" w:hAnsi="Segoe UI" w:cs="Segoe UI"/>
          <w:b/>
          <w:bCs/>
          <w:color w:val="FF82B2"/>
          <w:sz w:val="27"/>
          <w:szCs w:val="27"/>
        </w:rPr>
        <w:t>Singleton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that can only be instantiated once, and provides a factory constructor to get the instance of the class. The main method creates two objects of the Singleton class, and prints the hashcode of the objects to verify that </w:t>
      </w:r>
      <w:r>
        <w:rPr>
          <w:rFonts w:ascii="Segoe UI" w:eastAsia="Segoe UI" w:hAnsi="Segoe UI" w:cs="Segoe UI"/>
          <w:b/>
          <w:bCs/>
          <w:color w:val="FF82B2"/>
          <w:sz w:val="27"/>
          <w:szCs w:val="27"/>
        </w:rPr>
        <w:t>they are same</w:t>
      </w:r>
      <w:r>
        <w:rPr>
          <w:rFonts w:ascii="Segoe UI" w:eastAsia="Segoe UI" w:hAnsi="Segoe UI" w:cs="Segoe UI"/>
          <w:color w:val="000000"/>
          <w:sz w:val="27"/>
          <w:szCs w:val="27"/>
        </w:rPr>
        <w:t>.</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Singleton using dart factory</w:t>
      </w:r>
      <w:r w:rsidR="00FB0D64" w:rsidRPr="00FB0D64">
        <w:pict>
          <v:shape id="_x0000_s1929" type="#_x0000_t75" style="position:absolute;left:0;text-align:left;margin-left:51pt;margin-top:14.35pt;width:495pt;height:405pt;z-index:-251218944;mso-position-horizontal-relative:page;mso-position-vertical-relative:text" o:allowincell="f">
            <v:imagedata r:id="rId732"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class Singleton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static variable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static final Singleton _instance = Singleton._internal();</w:t>
      </w:r>
    </w:p>
    <w:p w:rsidR="00663897" w:rsidRDefault="00F25AC9">
      <w:pPr>
        <w:shd w:val="clear" w:color="auto" w:fill="F6F7F8"/>
        <w:spacing w:before="406" w:line="405" w:lineRule="atLeast"/>
        <w:ind w:left="260" w:right="6582"/>
        <w:jc w:val="both"/>
        <w:rPr>
          <w:rFonts w:ascii="Consolas" w:eastAsia="Consolas" w:hAnsi="Consolas" w:cs="Consolas"/>
        </w:rPr>
      </w:pPr>
      <w:r>
        <w:rPr>
          <w:rFonts w:ascii="Consolas" w:eastAsia="Consolas" w:hAnsi="Consolas" w:cs="Consolas"/>
          <w:color w:val="555E68"/>
        </w:rPr>
        <w:t>// factory constructor  factory Singleton() {    return _instance;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405" w:lineRule="atLeast"/>
        <w:ind w:left="260" w:right="6322"/>
        <w:rPr>
          <w:rFonts w:ascii="Consolas" w:eastAsia="Consolas" w:hAnsi="Consolas" w:cs="Consolas"/>
        </w:rPr>
      </w:pPr>
      <w:r>
        <w:rPr>
          <w:rFonts w:ascii="Consolas" w:eastAsia="Consolas" w:hAnsi="Consolas" w:cs="Consolas"/>
          <w:color w:val="555E68"/>
        </w:rPr>
        <w:t xml:space="preserve"> // private constructor  Singleton._internal();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hd w:val="clear" w:color="auto" w:fill="F6F7F8"/>
        <w:spacing w:before="1" w:line="405" w:lineRule="atLeast"/>
        <w:ind w:left="260" w:right="5543"/>
        <w:jc w:val="both"/>
        <w:rPr>
          <w:rFonts w:ascii="Consolas" w:eastAsia="Consolas" w:hAnsi="Consolas" w:cs="Consolas"/>
        </w:rPr>
      </w:pPr>
      <w:r>
        <w:rPr>
          <w:rFonts w:ascii="Consolas" w:eastAsia="Consolas" w:hAnsi="Consolas" w:cs="Consolas"/>
          <w:color w:val="555E68"/>
        </w:rPr>
        <w:t xml:space="preserve"> Singleton obj1 = Singleton();  Singleton obj2 = Singleton();  print(obj1.hashCode);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print(obj2.hashCode);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CC330F">
      <w:pPr>
        <w:ind w:right="-200"/>
        <w:jc w:val="both"/>
      </w:pPr>
      <w:r>
        <w:pict>
          <v:shape id="_x0000_i1067" type="#_x0000_t75" style="width:495pt;height:52.2pt" o:allowincell="f">
            <v:imagedata r:id="rId733" o:title=""/>
          </v:shape>
        </w:pict>
      </w:r>
    </w:p>
    <w:p w:rsidR="00663897" w:rsidRDefault="00FB0D64">
      <w:pPr>
        <w:spacing w:before="249" w:line="359" w:lineRule="atLeast"/>
        <w:ind w:left="20" w:right="-200"/>
        <w:jc w:val="both"/>
        <w:rPr>
          <w:rFonts w:ascii="Segoe UI" w:eastAsia="Segoe UI" w:hAnsi="Segoe UI" w:cs="Segoe UI"/>
          <w:sz w:val="27"/>
          <w:szCs w:val="27"/>
        </w:rPr>
      </w:pPr>
      <w:hyperlink r:id="rId734"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left="20" w:right="624"/>
        <w:rPr>
          <w:rFonts w:ascii="Segoe UI" w:eastAsia="Segoe UI" w:hAnsi="Segoe UI" w:cs="Segoe UI"/>
          <w:sz w:val="27"/>
          <w:szCs w:val="27"/>
        </w:rPr>
      </w:pPr>
      <w:r>
        <w:rPr>
          <w:rFonts w:ascii="Segoe UI" w:eastAsia="Segoe UI" w:hAnsi="Segoe UI" w:cs="Segoe UI"/>
          <w:color w:val="000000"/>
          <w:sz w:val="27"/>
          <w:szCs w:val="27"/>
        </w:rPr>
        <w:t>You can see that both objects have the same hashcode. This is because both objects are pointing to the same instance.</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left="20" w:right="-84"/>
        <w:rPr>
          <w:rFonts w:ascii="Segoe UI" w:eastAsia="Segoe UI" w:hAnsi="Segoe UI" w:cs="Segoe UI"/>
          <w:sz w:val="27"/>
          <w:szCs w:val="27"/>
        </w:rPr>
      </w:pPr>
      <w:r>
        <w:rPr>
          <w:rFonts w:ascii="Segoe UI" w:eastAsia="Segoe UI" w:hAnsi="Segoe UI" w:cs="Segoe UI"/>
          <w:b/>
          <w:bCs/>
          <w:color w:val="FF82B2"/>
          <w:sz w:val="27"/>
          <w:szCs w:val="27"/>
        </w:rPr>
        <w:lastRenderedPageBreak/>
        <w:t>Note</w:t>
      </w:r>
      <w:r>
        <w:rPr>
          <w:rFonts w:ascii="Segoe UI" w:eastAsia="Segoe UI" w:hAnsi="Segoe UI" w:cs="Segoe UI"/>
          <w:color w:val="000000"/>
          <w:sz w:val="27"/>
          <w:szCs w:val="27"/>
        </w:rPr>
        <w:t>: Here Singleton._internal() is a private constructor so that it can not be called from outside the library. The factory constructor is used to return the same instance of the class.</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Key Points</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Here </w:t>
      </w:r>
      <w:r>
        <w:rPr>
          <w:rFonts w:ascii="Segoe UI" w:eastAsia="Segoe UI" w:hAnsi="Segoe UI" w:cs="Segoe UI"/>
          <w:b/>
          <w:bCs/>
          <w:color w:val="FF82B2"/>
          <w:sz w:val="27"/>
          <w:szCs w:val="27"/>
        </w:rPr>
        <w:t>It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means </w:t>
      </w:r>
      <w:r>
        <w:rPr>
          <w:rFonts w:ascii="Segoe UI" w:eastAsia="Segoe UI" w:hAnsi="Segoe UI" w:cs="Segoe UI"/>
          <w:b/>
          <w:bCs/>
          <w:color w:val="FF82B2"/>
          <w:sz w:val="27"/>
          <w:szCs w:val="27"/>
        </w:rPr>
        <w:t>factory constructor</w:t>
      </w:r>
    </w:p>
    <w:p w:rsidR="00663897" w:rsidRDefault="00F25AC9">
      <w:pPr>
        <w:numPr>
          <w:ilvl w:val="0"/>
          <w:numId w:val="72"/>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It uses the </w:t>
      </w:r>
      <w:r>
        <w:rPr>
          <w:rFonts w:ascii="Segoe UI" w:eastAsia="Segoe UI" w:hAnsi="Segoe UI" w:cs="Segoe UI"/>
          <w:b/>
          <w:bCs/>
          <w:color w:val="FF82B2"/>
          <w:sz w:val="27"/>
          <w:szCs w:val="27"/>
        </w:rPr>
        <w:t>factory</w:t>
      </w:r>
      <w:r>
        <w:rPr>
          <w:rFonts w:ascii="Segoe UI" w:eastAsia="Segoe UI" w:hAnsi="Segoe UI" w:cs="Segoe UI"/>
          <w:sz w:val="27"/>
          <w:szCs w:val="27"/>
        </w:rPr>
        <w:t xml:space="preserve"> </w:t>
      </w:r>
      <w:r>
        <w:rPr>
          <w:rFonts w:ascii="Segoe UI" w:eastAsia="Segoe UI" w:hAnsi="Segoe UI" w:cs="Segoe UI"/>
          <w:color w:val="000000"/>
          <w:sz w:val="27"/>
          <w:szCs w:val="27"/>
        </w:rPr>
        <w:t>keyword to define a factory constructor.</w:t>
      </w:r>
    </w:p>
    <w:p w:rsidR="00663897" w:rsidRDefault="00F25AC9">
      <w:pPr>
        <w:numPr>
          <w:ilvl w:val="1"/>
          <w:numId w:val="7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It returns an instance of the same class or sub-class.</w:t>
      </w:r>
    </w:p>
    <w:p w:rsidR="00663897" w:rsidRDefault="00F25AC9">
      <w:pPr>
        <w:numPr>
          <w:ilvl w:val="2"/>
          <w:numId w:val="72"/>
        </w:numPr>
        <w:spacing w:before="30" w:line="405" w:lineRule="atLeast"/>
        <w:ind w:right="300"/>
        <w:rPr>
          <w:rFonts w:ascii="Segoe UI" w:eastAsia="Segoe UI" w:hAnsi="Segoe UI" w:cs="Segoe UI"/>
          <w:sz w:val="27"/>
          <w:szCs w:val="27"/>
        </w:rPr>
      </w:pPr>
      <w:r>
        <w:rPr>
          <w:rFonts w:ascii="Segoe UI" w:eastAsia="Segoe UI" w:hAnsi="Segoe UI" w:cs="Segoe UI"/>
          <w:color w:val="000000"/>
          <w:sz w:val="27"/>
          <w:szCs w:val="27"/>
        </w:rPr>
        <w:t>It is used to implement factory design patterns. [Return sub-class instance based on input parameter as shown in example 4]</w:t>
      </w:r>
    </w:p>
    <w:p w:rsidR="00663897" w:rsidRDefault="00F25AC9">
      <w:pPr>
        <w:numPr>
          <w:ilvl w:val="3"/>
          <w:numId w:val="72"/>
        </w:numPr>
        <w:spacing w:before="45" w:line="405" w:lineRule="atLeast"/>
        <w:ind w:right="26"/>
        <w:rPr>
          <w:rFonts w:ascii="Segoe UI" w:eastAsia="Segoe UI" w:hAnsi="Segoe UI" w:cs="Segoe UI"/>
          <w:sz w:val="27"/>
          <w:szCs w:val="27"/>
        </w:rPr>
      </w:pPr>
      <w:r>
        <w:rPr>
          <w:rFonts w:ascii="Segoe UI" w:eastAsia="Segoe UI" w:hAnsi="Segoe UI" w:cs="Segoe UI"/>
          <w:color w:val="000000"/>
          <w:sz w:val="27"/>
          <w:szCs w:val="27"/>
        </w:rPr>
        <w:t>It is used to implement singleton design patterns. [Return the same instance every time]</w:t>
      </w:r>
    </w:p>
    <w:p w:rsidR="00663897" w:rsidRDefault="00F25AC9">
      <w:pPr>
        <w:numPr>
          <w:ilvl w:val="4"/>
          <w:numId w:val="72"/>
        </w:numPr>
        <w:spacing w:before="45" w:line="405" w:lineRule="atLeast"/>
        <w:ind w:right="129"/>
        <w:rPr>
          <w:rFonts w:ascii="Segoe UI" w:eastAsia="Segoe UI" w:hAnsi="Segoe UI" w:cs="Segoe UI"/>
          <w:sz w:val="27"/>
          <w:szCs w:val="27"/>
        </w:rPr>
      </w:pPr>
      <w:r>
        <w:rPr>
          <w:rFonts w:ascii="Segoe UI" w:eastAsia="Segoe UI" w:hAnsi="Segoe UI" w:cs="Segoe UI"/>
          <w:color w:val="000000"/>
          <w:sz w:val="27"/>
          <w:szCs w:val="27"/>
        </w:rPr>
        <w:t>It is used to initialize a final variable using logic that can’t be handled in the initializer list.</w:t>
      </w:r>
    </w:p>
    <w:p w:rsidR="00663897" w:rsidRPr="00562F41" w:rsidRDefault="00F25AC9" w:rsidP="00562F41">
      <w:pPr>
        <w:pStyle w:val="Heading2"/>
        <w:rPr>
          <w:rFonts w:eastAsia="Segoe UI"/>
          <w:sz w:val="36"/>
          <w:szCs w:val="36"/>
        </w:rPr>
      </w:pPr>
      <w:bookmarkStart w:id="8" w:name="_Toc160974838"/>
      <w:r w:rsidRPr="00562F41">
        <w:rPr>
          <w:rFonts w:eastAsia="Segoe UI"/>
          <w:sz w:val="36"/>
          <w:szCs w:val="36"/>
        </w:rPr>
        <w:t>Null Safety in Dart</w:t>
      </w:r>
      <w:bookmarkEnd w:id="8"/>
    </w:p>
    <w:p w:rsidR="00663897" w:rsidRDefault="00F25AC9">
      <w:pPr>
        <w:spacing w:before="215"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Null Safety in Dart</w:t>
      </w:r>
    </w:p>
    <w:p w:rsidR="00663897" w:rsidRDefault="00F25AC9">
      <w:pPr>
        <w:spacing w:before="206" w:line="405" w:lineRule="atLeast"/>
        <w:ind w:left="20" w:right="125"/>
        <w:rPr>
          <w:rFonts w:ascii="Segoe UI" w:eastAsia="Segoe UI" w:hAnsi="Segoe UI" w:cs="Segoe UI"/>
          <w:sz w:val="27"/>
          <w:szCs w:val="27"/>
        </w:rPr>
      </w:pPr>
      <w:r>
        <w:rPr>
          <w:rFonts w:ascii="Segoe UI" w:eastAsia="Segoe UI" w:hAnsi="Segoe UI" w:cs="Segoe UI"/>
          <w:b/>
          <w:bCs/>
          <w:color w:val="FF82B2"/>
          <w:sz w:val="27"/>
          <w:szCs w:val="27"/>
        </w:rPr>
        <w:t>Null safety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feature in the Dart programming language that helps developers to avoid null errors. This feature is called </w:t>
      </w:r>
      <w:r>
        <w:rPr>
          <w:rFonts w:ascii="Segoe UI" w:eastAsia="Segoe UI" w:hAnsi="Segoe UI" w:cs="Segoe UI"/>
          <w:b/>
          <w:bCs/>
          <w:color w:val="FF82B2"/>
          <w:sz w:val="27"/>
          <w:szCs w:val="27"/>
        </w:rPr>
        <w:t>Sound Null Safety</w:t>
      </w:r>
      <w:r>
        <w:rPr>
          <w:rFonts w:ascii="Segoe UI" w:eastAsia="Segoe UI" w:hAnsi="Segoe UI" w:cs="Segoe UI"/>
          <w:sz w:val="27"/>
          <w:szCs w:val="27"/>
        </w:rPr>
        <w:t xml:space="preserve"> </w:t>
      </w:r>
      <w:r>
        <w:rPr>
          <w:rFonts w:ascii="Segoe UI" w:eastAsia="Segoe UI" w:hAnsi="Segoe UI" w:cs="Segoe UI"/>
          <w:color w:val="000000"/>
          <w:sz w:val="27"/>
          <w:szCs w:val="27"/>
        </w:rPr>
        <w:t>in dart. This allows developers to catch null errors at edit time.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Advantage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Null Safety</w:t>
      </w:r>
    </w:p>
    <w:p w:rsidR="00663897" w:rsidRDefault="00F25AC9">
      <w:pPr>
        <w:numPr>
          <w:ilvl w:val="0"/>
          <w:numId w:val="73"/>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Write safe code.</w:t>
      </w:r>
    </w:p>
    <w:p w:rsidR="00663897" w:rsidRDefault="00F25AC9">
      <w:pPr>
        <w:numPr>
          <w:ilvl w:val="1"/>
          <w:numId w:val="73"/>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Reduce the chances of application crashes.</w:t>
      </w:r>
    </w:p>
    <w:p w:rsidR="00663897" w:rsidRDefault="00F25AC9">
      <w:pPr>
        <w:numPr>
          <w:ilvl w:val="2"/>
          <w:numId w:val="73"/>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Easy to find and fix bugs in code.</w:t>
      </w:r>
    </w:p>
    <w:p w:rsidR="00663897" w:rsidRDefault="00F25AC9">
      <w:pPr>
        <w:spacing w:before="270" w:line="405" w:lineRule="atLeast"/>
        <w:ind w:left="20" w:right="587"/>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Null safety avoids null errors, runtime bugs, vulnerabilities, and system crashes which are difficult to find and fix.</w:t>
      </w:r>
    </w:p>
    <w:p w:rsidR="00663897" w:rsidRDefault="00F25AC9">
      <w:pPr>
        <w:spacing w:before="20"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1: Using Null In Variables</w:t>
      </w:r>
    </w:p>
    <w:p w:rsidR="00663897" w:rsidRDefault="00F25AC9">
      <w:pPr>
        <w:spacing w:before="227" w:line="405" w:lineRule="atLeast"/>
        <w:ind w:left="20" w:right="-21"/>
        <w:rPr>
          <w:rFonts w:ascii="Segoe UI" w:eastAsia="Segoe UI" w:hAnsi="Segoe UI" w:cs="Segoe UI"/>
          <w:sz w:val="27"/>
          <w:szCs w:val="27"/>
        </w:rPr>
      </w:pPr>
      <w:r>
        <w:rPr>
          <w:rFonts w:ascii="Segoe UI" w:eastAsia="Segoe UI" w:hAnsi="Segoe UI" w:cs="Segoe UI"/>
          <w:color w:val="000000"/>
          <w:sz w:val="27"/>
          <w:szCs w:val="27"/>
        </w:rPr>
        <w:t xml:space="preserve">In the example below, the variable </w:t>
      </w:r>
      <w:r>
        <w:rPr>
          <w:rFonts w:ascii="Segoe UI" w:eastAsia="Segoe UI" w:hAnsi="Segoe UI" w:cs="Segoe UI"/>
          <w:b/>
          <w:bCs/>
          <w:color w:val="FF82B2"/>
          <w:sz w:val="27"/>
          <w:szCs w:val="27"/>
        </w:rPr>
        <w:t>age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w:t>
      </w:r>
      <w:r>
        <w:rPr>
          <w:rFonts w:ascii="Segoe UI" w:eastAsia="Segoe UI" w:hAnsi="Segoe UI" w:cs="Segoe UI"/>
          <w:b/>
          <w:bCs/>
          <w:color w:val="FF82B2"/>
          <w:sz w:val="27"/>
          <w:szCs w:val="27"/>
        </w:rPr>
        <w:t>int</w:t>
      </w:r>
      <w:r>
        <w:rPr>
          <w:rFonts w:ascii="Segoe UI" w:eastAsia="Segoe UI" w:hAnsi="Segoe UI" w:cs="Segoe UI"/>
          <w:sz w:val="27"/>
          <w:szCs w:val="27"/>
        </w:rPr>
        <w:t xml:space="preserve"> </w:t>
      </w:r>
      <w:r>
        <w:rPr>
          <w:rFonts w:ascii="Segoe UI" w:eastAsia="Segoe UI" w:hAnsi="Segoe UI" w:cs="Segoe UI"/>
          <w:color w:val="000000"/>
          <w:sz w:val="27"/>
          <w:szCs w:val="27"/>
        </w:rPr>
        <w:t>type. If you pass a null value to this variable, it will give an error instantly.</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xml:space="preserve">void main() { </w:t>
      </w:r>
      <w:r w:rsidR="00FB0D64" w:rsidRPr="00FB0D64">
        <w:pict>
          <v:shape id="_x0000_s1931" type="#_x0000_t75" style="position:absolute;left:0;text-align:left;margin-left:51pt;margin-top:13.6pt;width:495pt;height:102pt;z-index:-251217920;mso-position-horizontal-relative:page;mso-position-vertical-relative:text" o:allowincell="f">
            <v:imagedata r:id="rId735" o:title=""/>
            <w10:wrap anchorx="page"/>
            <w10:anchorlock/>
          </v:shape>
        </w:pict>
      </w:r>
    </w:p>
    <w:p w:rsidR="00663897" w:rsidRDefault="00F25AC9">
      <w:pPr>
        <w:spacing w:before="1" w:line="405" w:lineRule="atLeast"/>
        <w:ind w:left="260" w:right="5283"/>
        <w:rPr>
          <w:rFonts w:ascii="Consolas" w:eastAsia="Consolas" w:hAnsi="Consolas" w:cs="Consolas"/>
        </w:rPr>
      </w:pPr>
      <w:r>
        <w:rPr>
          <w:rFonts w:ascii="Consolas" w:eastAsia="Consolas" w:hAnsi="Consolas" w:cs="Consolas"/>
          <w:color w:val="555E68"/>
        </w:rPr>
        <w:t xml:space="preserve">   int age = null; // give error }</w:t>
      </w:r>
    </w:p>
    <w:p w:rsidR="00663897" w:rsidRDefault="00FB0D64">
      <w:pPr>
        <w:spacing w:before="662" w:line="636" w:lineRule="atLeast"/>
        <w:ind w:left="20" w:right="7388"/>
        <w:rPr>
          <w:rFonts w:ascii="Segoe UI" w:eastAsia="Segoe UI" w:hAnsi="Segoe UI" w:cs="Segoe UI"/>
          <w:sz w:val="26"/>
          <w:szCs w:val="26"/>
        </w:rPr>
      </w:pPr>
      <w:hyperlink r:id="rId736" w:history="1">
        <w:r w:rsidR="00F25AC9">
          <w:rPr>
            <w:rFonts w:ascii="Segoe UI" w:eastAsia="Segoe UI" w:hAnsi="Segoe UI" w:cs="Segoe UI"/>
            <w:color w:val="4D8CE6"/>
            <w:sz w:val="27"/>
            <w:szCs w:val="27"/>
            <w:u w:val="single"/>
          </w:rPr>
          <w:t xml:space="preserve">Run Online </w:t>
        </w:r>
      </w:hyperlink>
      <w:r w:rsidR="00F25AC9">
        <w:rPr>
          <w:rFonts w:ascii="Segoe UI" w:eastAsia="Segoe UI" w:hAnsi="Segoe UI" w:cs="Segoe UI"/>
          <w:b/>
          <w:bCs/>
          <w:color w:val="FF82B2"/>
          <w:sz w:val="26"/>
          <w:szCs w:val="26"/>
        </w:rPr>
        <w:t>Problem With Null</w:t>
      </w:r>
    </w:p>
    <w:p w:rsidR="00663897" w:rsidRDefault="00F25AC9">
      <w:pPr>
        <w:spacing w:before="212" w:line="405" w:lineRule="atLeast"/>
        <w:ind w:left="20" w:right="15"/>
        <w:rPr>
          <w:rFonts w:ascii="Segoe UI" w:eastAsia="Segoe UI" w:hAnsi="Segoe UI" w:cs="Segoe UI"/>
          <w:sz w:val="27"/>
          <w:szCs w:val="27"/>
        </w:rPr>
      </w:pPr>
      <w:r>
        <w:rPr>
          <w:rFonts w:ascii="Segoe UI" w:eastAsia="Segoe UI" w:hAnsi="Segoe UI" w:cs="Segoe UI"/>
          <w:color w:val="000000"/>
          <w:sz w:val="27"/>
          <w:szCs w:val="27"/>
        </w:rPr>
        <w:t xml:space="preserve">Programmers do have a lot of difficulties while handling null values. They forget that there are </w:t>
      </w:r>
      <w:r>
        <w:rPr>
          <w:rFonts w:ascii="Segoe UI" w:eastAsia="Segoe UI" w:hAnsi="Segoe UI" w:cs="Segoe UI"/>
          <w:b/>
          <w:bCs/>
          <w:color w:val="FF82B2"/>
          <w:sz w:val="27"/>
          <w:szCs w:val="27"/>
        </w:rPr>
        <w:t>null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values, so the program breaks. In real world </w:t>
      </w:r>
      <w:r>
        <w:rPr>
          <w:rFonts w:ascii="Segoe UI" w:eastAsia="Segoe UI" w:hAnsi="Segoe UI" w:cs="Segoe UI"/>
          <w:b/>
          <w:bCs/>
          <w:color w:val="FF82B2"/>
          <w:sz w:val="27"/>
          <w:szCs w:val="27"/>
        </w:rPr>
        <w:t>null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mostly acts as </w:t>
      </w:r>
      <w:r>
        <w:rPr>
          <w:rFonts w:ascii="Segoe UI" w:eastAsia="Segoe UI" w:hAnsi="Segoe UI" w:cs="Segoe UI"/>
          <w:b/>
          <w:bCs/>
          <w:color w:val="FF82B2"/>
          <w:sz w:val="27"/>
          <w:szCs w:val="27"/>
        </w:rPr>
        <w:t>time bomb</w:t>
      </w:r>
      <w:r>
        <w:rPr>
          <w:rFonts w:ascii="Segoe UI" w:eastAsia="Segoe UI" w:hAnsi="Segoe UI" w:cs="Segoe UI"/>
          <w:sz w:val="27"/>
          <w:szCs w:val="27"/>
        </w:rPr>
        <w:t xml:space="preserve"> </w:t>
      </w:r>
      <w:r>
        <w:rPr>
          <w:rFonts w:ascii="Segoe UI" w:eastAsia="Segoe UI" w:hAnsi="Segoe UI" w:cs="Segoe UI"/>
          <w:color w:val="000000"/>
          <w:sz w:val="27"/>
          <w:szCs w:val="27"/>
        </w:rPr>
        <w:t>for programmers, which is ready to break the program.</w:t>
      </w:r>
    </w:p>
    <w:p w:rsidR="00663897" w:rsidRDefault="00F25AC9">
      <w:pPr>
        <w:spacing w:before="240" w:line="405" w:lineRule="atLeast"/>
        <w:ind w:left="20" w:right="872"/>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Common cause of errors in programming generally comes from not correctly handling null values.</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Non-Nullable By Default</w:t>
      </w:r>
    </w:p>
    <w:p w:rsidR="00663897" w:rsidRDefault="00F25AC9">
      <w:pPr>
        <w:spacing w:before="227" w:line="405" w:lineRule="atLeast"/>
        <w:ind w:left="20" w:right="353"/>
        <w:rPr>
          <w:rFonts w:ascii="Segoe UI" w:eastAsia="Segoe UI" w:hAnsi="Segoe UI" w:cs="Segoe UI"/>
          <w:sz w:val="27"/>
          <w:szCs w:val="27"/>
        </w:rPr>
      </w:pPr>
      <w:r>
        <w:rPr>
          <w:rFonts w:ascii="Segoe UI" w:eastAsia="Segoe UI" w:hAnsi="Segoe UI" w:cs="Segoe UI"/>
          <w:color w:val="000000"/>
          <w:sz w:val="27"/>
          <w:szCs w:val="27"/>
        </w:rPr>
        <w:t xml:space="preserve">In Dart, variables and fields are non-nullable by default, which means that they cannot have a value </w:t>
      </w:r>
      <w:r>
        <w:rPr>
          <w:rFonts w:ascii="Segoe UI" w:eastAsia="Segoe UI" w:hAnsi="Segoe UI" w:cs="Segoe UI"/>
          <w:b/>
          <w:bCs/>
          <w:color w:val="FF82B2"/>
          <w:sz w:val="27"/>
          <w:szCs w:val="27"/>
        </w:rPr>
        <w:t>null</w:t>
      </w:r>
      <w:r>
        <w:rPr>
          <w:rFonts w:ascii="Segoe UI" w:eastAsia="Segoe UI" w:hAnsi="Segoe UI" w:cs="Segoe UI"/>
          <w:sz w:val="27"/>
          <w:szCs w:val="27"/>
        </w:rPr>
        <w:t xml:space="preserve"> </w:t>
      </w:r>
      <w:r>
        <w:rPr>
          <w:rFonts w:ascii="Segoe UI" w:eastAsia="Segoe UI" w:hAnsi="Segoe UI" w:cs="Segoe UI"/>
          <w:color w:val="000000"/>
          <w:sz w:val="27"/>
          <w:szCs w:val="27"/>
        </w:rPr>
        <w:t>unless you explicitly allow it.</w:t>
      </w:r>
    </w:p>
    <w:p w:rsidR="00663897" w:rsidRDefault="00F25AC9">
      <w:pPr>
        <w:shd w:val="clear" w:color="auto" w:fill="F6F7F8"/>
        <w:spacing w:before="412" w:line="405" w:lineRule="atLeast"/>
        <w:ind w:left="260" w:right="4894"/>
        <w:jc w:val="both"/>
        <w:rPr>
          <w:rFonts w:ascii="Consolas" w:eastAsia="Consolas" w:hAnsi="Consolas" w:cs="Consolas"/>
        </w:rPr>
      </w:pPr>
      <w:r>
        <w:rPr>
          <w:rFonts w:ascii="Consolas" w:eastAsia="Consolas" w:hAnsi="Consolas" w:cs="Consolas"/>
          <w:color w:val="555E68"/>
        </w:rPr>
        <w:t>int productid = 20; // non-nullable int productid = null; // give error</w:t>
      </w:r>
      <w:r w:rsidR="00FB0D64" w:rsidRPr="00FB0D64">
        <w:pict>
          <v:shape id="_x0000_s1932" type="#_x0000_t75" style="position:absolute;left:0;text-align:left;margin-left:51pt;margin-top:13.85pt;width:495pt;height:82pt;z-index:-251216896;mso-position-horizontal-relative:page;mso-position-vertical-relative:text" o:allowincell="f">
            <v:imagedata r:id="rId737" o:title=""/>
            <w10:wrap anchorx="page"/>
            <w10:anchorlock/>
          </v:shape>
        </w:pic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How To Declare Null Value</w:t>
      </w:r>
    </w:p>
    <w:p w:rsidR="00663897" w:rsidRDefault="00F25AC9">
      <w:pPr>
        <w:spacing w:before="227" w:line="405" w:lineRule="atLeast"/>
        <w:ind w:left="20" w:right="-52"/>
        <w:rPr>
          <w:rFonts w:ascii="Segoe UI" w:eastAsia="Segoe UI" w:hAnsi="Segoe UI" w:cs="Segoe UI"/>
          <w:sz w:val="27"/>
          <w:szCs w:val="27"/>
        </w:rPr>
      </w:pPr>
      <w:r>
        <w:rPr>
          <w:rFonts w:ascii="Segoe UI" w:eastAsia="Segoe UI" w:hAnsi="Segoe UI" w:cs="Segoe UI"/>
          <w:color w:val="000000"/>
          <w:sz w:val="27"/>
          <w:szCs w:val="27"/>
        </w:rPr>
        <w:t xml:space="preserve">With dart </w:t>
      </w:r>
      <w:r>
        <w:rPr>
          <w:rFonts w:ascii="Segoe UI" w:eastAsia="Segoe UI" w:hAnsi="Segoe UI" w:cs="Segoe UI"/>
          <w:b/>
          <w:bCs/>
          <w:color w:val="FF82B2"/>
          <w:sz w:val="27"/>
          <w:szCs w:val="27"/>
        </w:rPr>
        <w:t>sound null Safety</w:t>
      </w:r>
      <w:r>
        <w:rPr>
          <w:rFonts w:ascii="Segoe UI" w:eastAsia="Segoe UI" w:hAnsi="Segoe UI" w:cs="Segoe UI"/>
          <w:color w:val="000000"/>
          <w:sz w:val="27"/>
          <w:szCs w:val="27"/>
        </w:rPr>
        <w:t xml:space="preserve">, you cannot provide a null value by </w:t>
      </w:r>
      <w:r>
        <w:rPr>
          <w:rFonts w:ascii="Segoe UI" w:eastAsia="Segoe UI" w:hAnsi="Segoe UI" w:cs="Segoe UI"/>
          <w:b/>
          <w:bCs/>
          <w:color w:val="FF82B2"/>
          <w:sz w:val="27"/>
          <w:szCs w:val="27"/>
        </w:rPr>
        <w:t>default</w:t>
      </w:r>
      <w:r>
        <w:rPr>
          <w:rFonts w:ascii="Segoe UI" w:eastAsia="Segoe UI" w:hAnsi="Segoe UI" w:cs="Segoe UI"/>
          <w:color w:val="000000"/>
          <w:sz w:val="27"/>
          <w:szCs w:val="27"/>
        </w:rPr>
        <w:t xml:space="preserve">. If you are 100% sure to use it, then you can use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operator after the type declaration.</w:t>
      </w:r>
    </w:p>
    <w:p w:rsidR="00663897" w:rsidRDefault="00F25AC9">
      <w:pPr>
        <w:spacing w:before="412" w:line="405" w:lineRule="atLeast"/>
        <w:ind w:left="260" w:right="3855"/>
        <w:rPr>
          <w:rFonts w:ascii="Consolas" w:eastAsia="Consolas" w:hAnsi="Consolas" w:cs="Consolas"/>
        </w:rPr>
      </w:pPr>
      <w:r>
        <w:rPr>
          <w:rFonts w:ascii="Consolas" w:eastAsia="Consolas" w:hAnsi="Consolas" w:cs="Consolas"/>
          <w:color w:val="555E68"/>
        </w:rPr>
        <w:t>// Declaring a nullable variable by using ? String? name;</w:t>
      </w:r>
      <w:r w:rsidR="00FB0D64" w:rsidRPr="00FB0D64">
        <w:pict>
          <v:shape id="_x0000_s1933" type="#_x0000_t75" style="position:absolute;left:0;text-align:left;margin-left:51pt;margin-top:13.85pt;width:495pt;height:82pt;z-index:-251215872;mso-position-horizontal-relative:page;mso-position-vertical-relative:text" o:allowincell="f">
            <v:imagedata r:id="rId738" o:title=""/>
            <w10:wrap anchorx="page"/>
            <w10:anchorlock/>
          </v:shape>
        </w:pict>
      </w:r>
    </w:p>
    <w:p w:rsidR="00663897" w:rsidRDefault="00F25AC9">
      <w:pPr>
        <w:spacing w:before="890"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This declares a variable </w:t>
      </w:r>
      <w:r>
        <w:rPr>
          <w:rFonts w:ascii="Segoe UI" w:eastAsia="Segoe UI" w:hAnsi="Segoe UI" w:cs="Segoe UI"/>
          <w:b/>
          <w:bCs/>
          <w:color w:val="FF82B2"/>
          <w:sz w:val="27"/>
          <w:szCs w:val="27"/>
        </w:rPr>
        <w:t>name</w:t>
      </w:r>
      <w:r>
        <w:rPr>
          <w:rFonts w:ascii="Segoe UI" w:eastAsia="Segoe UI" w:hAnsi="Segoe UI" w:cs="Segoe UI"/>
          <w:color w:val="000000"/>
          <w:sz w:val="27"/>
          <w:szCs w:val="27"/>
        </w:rPr>
        <w:t>, which can be null or a string.</w:t>
      </w:r>
    </w:p>
    <w:p w:rsidR="00663897" w:rsidRDefault="00F25AC9">
      <w:pPr>
        <w:spacing w:before="20" w:line="351" w:lineRule="atLeast"/>
        <w:ind w:left="20"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FF82B2"/>
          <w:sz w:val="26"/>
          <w:szCs w:val="26"/>
        </w:rPr>
        <w:lastRenderedPageBreak/>
        <w:t>How To Assign Values To Nullable Variables</w:t>
      </w:r>
    </w:p>
    <w:p w:rsidR="00663897" w:rsidRDefault="00F25AC9">
      <w:pPr>
        <w:spacing w:before="227" w:line="405" w:lineRule="atLeast"/>
        <w:ind w:left="20" w:right="143"/>
        <w:rPr>
          <w:rFonts w:ascii="Segoe UI" w:eastAsia="Segoe UI" w:hAnsi="Segoe UI" w:cs="Segoe UI"/>
          <w:sz w:val="27"/>
          <w:szCs w:val="27"/>
        </w:rPr>
      </w:pPr>
      <w:r>
        <w:rPr>
          <w:rFonts w:ascii="Segoe UI" w:eastAsia="Segoe UI" w:hAnsi="Segoe UI" w:cs="Segoe UI"/>
          <w:color w:val="000000"/>
          <w:sz w:val="27"/>
          <w:szCs w:val="27"/>
        </w:rPr>
        <w:t>You can assign a value to nullable variables just like any other variable. However, you can also assign null to them.</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934" type="#_x0000_t75" style="position:absolute;left:0;text-align:left;margin-left:51pt;margin-top:13.6pt;width:495pt;height:204pt;z-index:-251214848;mso-position-horizontal-relative:page;mso-position-vertical-relative:text" o:allowincell="f">
            <v:imagedata r:id="rId739" o:title=""/>
            <w10:wrap anchorx="page"/>
            <w10:anchorlock/>
          </v:shape>
        </w:pict>
      </w:r>
    </w:p>
    <w:p w:rsidR="00663897" w:rsidRDefault="00F25AC9">
      <w:pPr>
        <w:spacing w:before="1" w:line="405" w:lineRule="atLeast"/>
        <w:ind w:left="260" w:right="3855"/>
        <w:rPr>
          <w:rFonts w:ascii="Consolas" w:eastAsia="Consolas" w:hAnsi="Consolas" w:cs="Consolas"/>
        </w:rPr>
      </w:pPr>
      <w:r>
        <w:rPr>
          <w:rFonts w:ascii="Consolas" w:eastAsia="Consolas" w:hAnsi="Consolas" w:cs="Consolas"/>
          <w:color w:val="555E68"/>
        </w:rPr>
        <w:t>// Declaring a nullable variable by using ? String? name;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Assigning John to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name = "John";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Assigning null to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name = null;</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4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How To Use Nullable Variables</w:t>
      </w:r>
    </w:p>
    <w:p w:rsidR="00663897" w:rsidRDefault="00F25AC9">
      <w:pPr>
        <w:spacing w:before="25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You can use nullable variables in many ways. Some of them are shown below:</w:t>
      </w:r>
    </w:p>
    <w:p w:rsidR="00663897" w:rsidRDefault="00F25AC9">
      <w:pPr>
        <w:numPr>
          <w:ilvl w:val="0"/>
          <w:numId w:val="74"/>
        </w:numPr>
        <w:spacing w:before="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use </w:t>
      </w:r>
      <w:r>
        <w:rPr>
          <w:rFonts w:ascii="Segoe UI" w:eastAsia="Segoe UI" w:hAnsi="Segoe UI" w:cs="Segoe UI"/>
          <w:b/>
          <w:bCs/>
          <w:color w:val="FF82B2"/>
          <w:sz w:val="27"/>
          <w:szCs w:val="27"/>
        </w:rPr>
        <w:t>if</w:t>
      </w:r>
      <w:r>
        <w:rPr>
          <w:rFonts w:ascii="Segoe UI" w:eastAsia="Segoe UI" w:hAnsi="Segoe UI" w:cs="Segoe UI"/>
          <w:sz w:val="27"/>
          <w:szCs w:val="27"/>
        </w:rPr>
        <w:t xml:space="preserve"> </w:t>
      </w:r>
      <w:r>
        <w:rPr>
          <w:rFonts w:ascii="Segoe UI" w:eastAsia="Segoe UI" w:hAnsi="Segoe UI" w:cs="Segoe UI"/>
          <w:color w:val="000000"/>
          <w:sz w:val="27"/>
          <w:szCs w:val="27"/>
        </w:rPr>
        <w:t>statement to check whether the variable is null or not.</w:t>
      </w:r>
    </w:p>
    <w:p w:rsidR="00663897" w:rsidRDefault="00F25AC9">
      <w:pPr>
        <w:numPr>
          <w:ilvl w:val="1"/>
          <w:numId w:val="74"/>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use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operator, which returns null if the variable is null.</w:t>
      </w:r>
    </w:p>
    <w:p w:rsidR="00663897" w:rsidRDefault="00F25AC9">
      <w:pPr>
        <w:numPr>
          <w:ilvl w:val="2"/>
          <w:numId w:val="7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use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operator to assign a default value if the variable is null.</w:t>
      </w:r>
    </w:p>
    <w:p w:rsidR="00663897" w:rsidRDefault="00F25AC9">
      <w:pPr>
        <w:spacing w:before="550" w:line="276" w:lineRule="atLeast"/>
        <w:ind w:left="26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935" type="#_x0000_t75" style="position:absolute;left:0;text-align:left;margin-left:51pt;margin-top:14.85pt;width:495pt;height:316pt;z-index:-251213824;mso-position-horizontal-relative:page;mso-position-vertical-relative:text" o:allowincell="f">
            <v:imagedata r:id="rId741" o:title=""/>
            <w10:wrap anchorx="page"/>
            <w10:anchorlock/>
          </v:shape>
        </w:pict>
      </w:r>
    </w:p>
    <w:p w:rsidR="00663897" w:rsidRDefault="00F25AC9">
      <w:pPr>
        <w:spacing w:before="1" w:line="405" w:lineRule="atLeast"/>
        <w:ind w:left="260" w:right="3855"/>
        <w:rPr>
          <w:rFonts w:ascii="Consolas" w:eastAsia="Consolas" w:hAnsi="Consolas" w:cs="Consolas"/>
        </w:rPr>
      </w:pPr>
      <w:r>
        <w:rPr>
          <w:rFonts w:ascii="Consolas" w:eastAsia="Consolas" w:hAnsi="Consolas" w:cs="Consolas"/>
          <w:color w:val="555E68"/>
        </w:rPr>
        <w:t>// Declaring a nullable variable by using ? String? name;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Assigning John to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name = "John";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Assigning null to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name = null;</w:t>
      </w:r>
    </w:p>
    <w:p w:rsidR="00663897" w:rsidRDefault="00F25AC9">
      <w:pPr>
        <w:spacing w:before="1" w:line="405" w:lineRule="atLeast"/>
        <w:ind w:left="260" w:right="3465"/>
        <w:rPr>
          <w:rFonts w:ascii="Consolas" w:eastAsia="Consolas" w:hAnsi="Consolas" w:cs="Consolas"/>
        </w:rPr>
      </w:pPr>
      <w:r>
        <w:rPr>
          <w:rFonts w:ascii="Consolas" w:eastAsia="Consolas" w:hAnsi="Consolas" w:cs="Consolas"/>
          <w:color w:val="555E68"/>
        </w:rPr>
        <w:t>// Checking if name is null using if statement if(name == null){</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print("Name is null");</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 w:line="405" w:lineRule="atLeast"/>
        <w:ind w:left="260" w:right="3465"/>
        <w:rPr>
          <w:rFonts w:ascii="Consolas" w:eastAsia="Consolas" w:hAnsi="Consolas" w:cs="Consolas"/>
        </w:rPr>
      </w:pPr>
      <w:r>
        <w:rPr>
          <w:rFonts w:ascii="Consolas" w:eastAsia="Consolas" w:hAnsi="Consolas" w:cs="Consolas"/>
          <w:color w:val="555E68"/>
        </w:rPr>
        <w:t>// Using ?? operator to assign a default value String name1 = name ?? "Stranger";</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print(name1);</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lastRenderedPageBreak/>
        <w:t>// Using ! operator to return null if name is null</w:t>
      </w:r>
    </w:p>
    <w:p w:rsidR="00663897" w:rsidRDefault="00F25AC9">
      <w:pPr>
        <w:spacing w:line="405" w:lineRule="atLeast"/>
        <w:ind w:left="260" w:right="6712"/>
        <w:rPr>
          <w:rFonts w:ascii="Consolas" w:eastAsia="Consolas" w:hAnsi="Consolas" w:cs="Consolas"/>
        </w:rPr>
      </w:pPr>
      <w:r>
        <w:rPr>
          <w:rFonts w:ascii="Consolas" w:eastAsia="Consolas" w:hAnsi="Consolas" w:cs="Consolas"/>
          <w:color w:val="555E68"/>
        </w:rPr>
        <w:t>String name2 = name!; print(name2);</w:t>
      </w:r>
      <w:r w:rsidR="00FB0D64" w:rsidRPr="00FB0D64">
        <w:pict>
          <v:shape id="_x0000_s1936" type="#_x0000_t75" style="position:absolute;left:0;text-align:left;margin-left:51pt;margin-top:0;width:495pt;height:93pt;z-index:-251212800;mso-position-horizontal-relative:page;mso-position-vertical-relative:text" o:allowincell="f">
            <v:imagedata r:id="rId742"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4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2: Define List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Nullable Items</w:t>
      </w:r>
    </w:p>
    <w:p w:rsidR="00663897" w:rsidRDefault="00F25AC9">
      <w:pPr>
        <w:spacing w:before="227" w:line="405" w:lineRule="atLeast"/>
        <w:ind w:left="20" w:right="111"/>
        <w:rPr>
          <w:rFonts w:ascii="Segoe UI" w:eastAsia="Segoe UI" w:hAnsi="Segoe UI" w:cs="Segoe UI"/>
          <w:sz w:val="27"/>
          <w:szCs w:val="27"/>
        </w:rPr>
      </w:pPr>
      <w:r>
        <w:rPr>
          <w:rFonts w:ascii="Segoe UI" w:eastAsia="Segoe UI" w:hAnsi="Segoe UI" w:cs="Segoe UI"/>
          <w:color w:val="000000"/>
          <w:sz w:val="27"/>
          <w:szCs w:val="27"/>
        </w:rPr>
        <w:t xml:space="preserve">You can also store null in list values. In this example, the </w:t>
      </w:r>
      <w:r>
        <w:rPr>
          <w:rFonts w:ascii="Segoe UI" w:eastAsia="Segoe UI" w:hAnsi="Segoe UI" w:cs="Segoe UI"/>
          <w:b/>
          <w:bCs/>
          <w:color w:val="FF82B2"/>
          <w:sz w:val="27"/>
          <w:szCs w:val="27"/>
        </w:rPr>
        <w:t>items</w:t>
      </w:r>
      <w:r>
        <w:rPr>
          <w:rFonts w:ascii="Segoe UI" w:eastAsia="Segoe UI" w:hAnsi="Segoe UI" w:cs="Segoe UI"/>
          <w:sz w:val="27"/>
          <w:szCs w:val="27"/>
        </w:rPr>
        <w:t xml:space="preserve"> </w:t>
      </w:r>
      <w:r>
        <w:rPr>
          <w:rFonts w:ascii="Segoe UI" w:eastAsia="Segoe UI" w:hAnsi="Segoe UI" w:cs="Segoe UI"/>
          <w:color w:val="000000"/>
          <w:sz w:val="27"/>
          <w:szCs w:val="27"/>
        </w:rPr>
        <w:t>is a list of nullable integers. It can contain null values as well as integers.</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937" type="#_x0000_t75" style="position:absolute;left:0;text-align:left;margin-left:51pt;margin-top:13.85pt;width:495pt;height:143pt;z-index:-251211776;mso-position-horizontal-relative:page;mso-position-vertical-relative:text" o:allowincell="f">
            <v:imagedata r:id="rId744"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list of nullable ints</w:t>
      </w:r>
    </w:p>
    <w:p w:rsidR="00663897" w:rsidRDefault="00F25AC9">
      <w:pPr>
        <w:spacing w:before="1" w:line="405" w:lineRule="atLeast"/>
        <w:ind w:left="260" w:right="4634"/>
        <w:rPr>
          <w:rFonts w:ascii="Consolas" w:eastAsia="Consolas" w:hAnsi="Consolas" w:cs="Consolas"/>
        </w:rPr>
      </w:pPr>
      <w:r>
        <w:rPr>
          <w:rFonts w:ascii="Consolas" w:eastAsia="Consolas" w:hAnsi="Consolas" w:cs="Consolas"/>
          <w:color w:val="555E68"/>
        </w:rPr>
        <w:t xml:space="preserve">  List&lt;int?&gt; items = [1, 2, null, 4];   print(items);</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4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3: Null Safety In Dart Functions</w:t>
      </w:r>
    </w:p>
    <w:p w:rsidR="00663897" w:rsidRDefault="00F25AC9">
      <w:pPr>
        <w:spacing w:before="212" w:line="405" w:lineRule="atLeast"/>
        <w:ind w:left="20" w:right="214"/>
        <w:rPr>
          <w:rFonts w:ascii="Segoe UI" w:eastAsia="Segoe UI" w:hAnsi="Segoe UI" w:cs="Segoe UI"/>
          <w:sz w:val="27"/>
          <w:szCs w:val="27"/>
        </w:rPr>
      </w:pPr>
      <w:r>
        <w:rPr>
          <w:rFonts w:ascii="Segoe UI" w:eastAsia="Segoe UI" w:hAnsi="Segoe UI" w:cs="Segoe UI"/>
          <w:color w:val="000000"/>
          <w:sz w:val="27"/>
          <w:szCs w:val="27"/>
        </w:rPr>
        <w:t xml:space="preserve">In this example, the function </w:t>
      </w:r>
      <w:r>
        <w:rPr>
          <w:rFonts w:ascii="Segoe UI" w:eastAsia="Segoe UI" w:hAnsi="Segoe UI" w:cs="Segoe UI"/>
          <w:b/>
          <w:bCs/>
          <w:color w:val="FF82B2"/>
          <w:sz w:val="27"/>
          <w:szCs w:val="27"/>
        </w:rPr>
        <w:t>printAddress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has a parameter </w:t>
      </w:r>
      <w:r>
        <w:rPr>
          <w:rFonts w:ascii="Segoe UI" w:eastAsia="Segoe UI" w:hAnsi="Segoe UI" w:cs="Segoe UI"/>
          <w:b/>
          <w:bCs/>
          <w:color w:val="FF82B2"/>
          <w:sz w:val="27"/>
          <w:szCs w:val="27"/>
        </w:rPr>
        <w:t>address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which is a </w:t>
      </w:r>
      <w:r>
        <w:rPr>
          <w:rFonts w:ascii="Segoe UI" w:eastAsia="Segoe UI" w:hAnsi="Segoe UI" w:cs="Segoe UI"/>
          <w:b/>
          <w:bCs/>
          <w:color w:val="FF82B2"/>
          <w:sz w:val="27"/>
          <w:szCs w:val="27"/>
        </w:rPr>
        <w:t>String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type. If you pass a </w:t>
      </w:r>
      <w:r>
        <w:rPr>
          <w:rFonts w:ascii="Segoe UI" w:eastAsia="Segoe UI" w:hAnsi="Segoe UI" w:cs="Segoe UI"/>
          <w:b/>
          <w:bCs/>
          <w:color w:val="FF82B2"/>
          <w:sz w:val="27"/>
          <w:szCs w:val="27"/>
        </w:rPr>
        <w:t>null</w:t>
      </w:r>
      <w:r>
        <w:rPr>
          <w:rFonts w:ascii="Segoe UI" w:eastAsia="Segoe UI" w:hAnsi="Segoe UI" w:cs="Segoe UI"/>
          <w:sz w:val="27"/>
          <w:szCs w:val="27"/>
        </w:rPr>
        <w:t xml:space="preserve"> </w:t>
      </w:r>
      <w:r>
        <w:rPr>
          <w:rFonts w:ascii="Segoe UI" w:eastAsia="Segoe UI" w:hAnsi="Segoe UI" w:cs="Segoe UI"/>
          <w:color w:val="000000"/>
          <w:sz w:val="27"/>
          <w:szCs w:val="27"/>
        </w:rPr>
        <w:t>value to this function, it will give a edit-time error.</w:t>
      </w:r>
    </w:p>
    <w:p w:rsidR="00663897" w:rsidRDefault="00F25AC9">
      <w:pPr>
        <w:spacing w:before="412" w:line="405" w:lineRule="atLeast"/>
        <w:ind w:left="260" w:right="4894"/>
        <w:rPr>
          <w:rFonts w:ascii="Consolas" w:eastAsia="Consolas" w:hAnsi="Consolas" w:cs="Consolas"/>
        </w:rPr>
      </w:pPr>
      <w:r>
        <w:rPr>
          <w:rFonts w:ascii="Consolas" w:eastAsia="Consolas" w:hAnsi="Consolas" w:cs="Consolas"/>
          <w:color w:val="555E68"/>
        </w:rPr>
        <w:t>void printAddress(String address) {   print(address);</w:t>
      </w:r>
      <w:r w:rsidR="00FB0D64" w:rsidRPr="00FB0D64">
        <w:pict>
          <v:shape id="_x0000_s1938" type="#_x0000_t75" style="position:absolute;left:0;text-align:left;margin-left:51pt;margin-top:13.6pt;width:495pt;height:183pt;z-index:-251210752;mso-position-horizontal-relative:page;mso-position-vertical-relative:text" o:allowincell="f">
            <v:imagedata r:id="rId746"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4894"/>
        <w:rPr>
          <w:rFonts w:ascii="Consolas" w:eastAsia="Consolas" w:hAnsi="Consolas" w:cs="Consolas"/>
        </w:rPr>
      </w:pPr>
      <w:r>
        <w:rPr>
          <w:rFonts w:ascii="Consolas" w:eastAsia="Consolas" w:hAnsi="Consolas" w:cs="Consolas"/>
          <w:color w:val="555E68"/>
        </w:rPr>
        <w:t xml:space="preserve">  printAddress(null); // give error }</w:t>
      </w:r>
    </w:p>
    <w:p w:rsidR="00663897" w:rsidRDefault="00FB0D64">
      <w:pPr>
        <w:spacing w:before="890" w:line="359" w:lineRule="atLeast"/>
        <w:ind w:left="20" w:right="-200"/>
        <w:jc w:val="both"/>
        <w:rPr>
          <w:rFonts w:ascii="Segoe UI" w:eastAsia="Segoe UI" w:hAnsi="Segoe UI" w:cs="Segoe UI"/>
          <w:sz w:val="27"/>
          <w:szCs w:val="27"/>
        </w:rPr>
      </w:pPr>
      <w:hyperlink r:id="rId74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Define Function With Nullable Parameter</w:t>
      </w:r>
    </w:p>
    <w:p w:rsidR="00663897" w:rsidRDefault="00F25AC9">
      <w:pPr>
        <w:spacing w:before="227" w:line="405" w:lineRule="atLeast"/>
        <w:ind w:left="20" w:right="47"/>
        <w:rPr>
          <w:rFonts w:ascii="Segoe UI" w:eastAsia="Segoe UI" w:hAnsi="Segoe UI" w:cs="Segoe UI"/>
          <w:sz w:val="27"/>
          <w:szCs w:val="27"/>
        </w:rPr>
      </w:pPr>
      <w:r>
        <w:rPr>
          <w:rFonts w:ascii="Segoe UI" w:eastAsia="Segoe UI" w:hAnsi="Segoe UI" w:cs="Segoe UI"/>
          <w:color w:val="000000"/>
          <w:sz w:val="27"/>
          <w:szCs w:val="27"/>
        </w:rPr>
        <w:lastRenderedPageBreak/>
        <w:t xml:space="preserve">If you are 100% sure, then you can use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for the type declaration. In this example, the function </w:t>
      </w:r>
      <w:r>
        <w:rPr>
          <w:rFonts w:ascii="Segoe UI" w:eastAsia="Segoe UI" w:hAnsi="Segoe UI" w:cs="Segoe UI"/>
          <w:b/>
          <w:bCs/>
          <w:color w:val="FF82B2"/>
          <w:sz w:val="27"/>
          <w:szCs w:val="27"/>
        </w:rPr>
        <w:t>printAddress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has a parameter </w:t>
      </w:r>
      <w:r>
        <w:rPr>
          <w:rFonts w:ascii="Segoe UI" w:eastAsia="Segoe UI" w:hAnsi="Segoe UI" w:cs="Segoe UI"/>
          <w:b/>
          <w:bCs/>
          <w:color w:val="FF82B2"/>
          <w:sz w:val="27"/>
          <w:szCs w:val="27"/>
        </w:rPr>
        <w:t>address</w:t>
      </w:r>
      <w:r>
        <w:rPr>
          <w:rFonts w:ascii="Segoe UI" w:eastAsia="Segoe UI" w:hAnsi="Segoe UI" w:cs="Segoe UI"/>
          <w:color w:val="000000"/>
          <w:sz w:val="27"/>
          <w:szCs w:val="27"/>
        </w:rPr>
        <w:t xml:space="preserve">, which is a </w:t>
      </w:r>
      <w:r>
        <w:rPr>
          <w:rFonts w:ascii="Segoe UI" w:eastAsia="Segoe UI" w:hAnsi="Segoe UI" w:cs="Segoe UI"/>
          <w:b/>
          <w:bCs/>
          <w:color w:val="FF82B2"/>
          <w:sz w:val="27"/>
          <w:szCs w:val="27"/>
        </w:rPr>
        <w:t>String?</w:t>
      </w:r>
      <w:r>
        <w:rPr>
          <w:rFonts w:ascii="Segoe UI" w:eastAsia="Segoe UI" w:hAnsi="Segoe UI" w:cs="Segoe UI"/>
          <w:sz w:val="27"/>
          <w:szCs w:val="27"/>
        </w:rPr>
        <w:t xml:space="preserve"> </w:t>
      </w:r>
      <w:r>
        <w:rPr>
          <w:rFonts w:ascii="Segoe UI" w:eastAsia="Segoe UI" w:hAnsi="Segoe UI" w:cs="Segoe UI"/>
          <w:color w:val="000000"/>
          <w:sz w:val="27"/>
          <w:szCs w:val="27"/>
        </w:rPr>
        <w:t>type. You</w:t>
      </w:r>
    </w:p>
    <w:p w:rsidR="00663897" w:rsidRDefault="00F25AC9">
      <w:pPr>
        <w:spacing w:before="29"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can pass both null and string values to this function.</w:t>
      </w:r>
    </w:p>
    <w:p w:rsidR="00663897" w:rsidRDefault="00F25AC9">
      <w:pPr>
        <w:spacing w:before="412" w:line="405" w:lineRule="atLeast"/>
        <w:ind w:left="260" w:right="4764"/>
        <w:rPr>
          <w:rFonts w:ascii="Consolas" w:eastAsia="Consolas" w:hAnsi="Consolas" w:cs="Consolas"/>
        </w:rPr>
      </w:pPr>
      <w:r>
        <w:rPr>
          <w:rFonts w:ascii="Consolas" w:eastAsia="Consolas" w:hAnsi="Consolas" w:cs="Consolas"/>
          <w:color w:val="555E68"/>
        </w:rPr>
        <w:t>// address is a nullable string void printAddress(String? address) {   print(address);</w:t>
      </w:r>
      <w:r w:rsidR="00FB0D64" w:rsidRPr="00FB0D64">
        <w:pict>
          <v:shape id="_x0000_s1939" type="#_x0000_t75" style="position:absolute;left:0;text-align:left;margin-left:51pt;margin-top:13.6pt;width:495pt;height:204pt;z-index:-251209728;mso-position-horizontal-relative:page;mso-position-vertical-relative:text" o:allowincell="f">
            <v:imagedata r:id="rId748"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Passing null to printAddress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printAddress(null); // Works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4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5: Null Safety In Dart Class</w:t>
      </w:r>
    </w:p>
    <w:p w:rsidR="00663897" w:rsidRDefault="00F25AC9">
      <w:pPr>
        <w:spacing w:before="227" w:line="405" w:lineRule="atLeast"/>
        <w:ind w:left="20" w:right="148"/>
        <w:rPr>
          <w:rFonts w:ascii="Segoe UI" w:eastAsia="Segoe UI" w:hAnsi="Segoe UI" w:cs="Segoe UI"/>
          <w:sz w:val="27"/>
          <w:szCs w:val="27"/>
        </w:rPr>
      </w:pPr>
      <w:r>
        <w:rPr>
          <w:rFonts w:ascii="Segoe UI" w:eastAsia="Segoe UI" w:hAnsi="Segoe UI" w:cs="Segoe UI"/>
          <w:color w:val="000000"/>
          <w:sz w:val="27"/>
          <w:szCs w:val="27"/>
        </w:rPr>
        <w:t xml:space="preserve">In the example, the class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has a parameter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which is a </w:t>
      </w:r>
      <w:r>
        <w:rPr>
          <w:rFonts w:ascii="Segoe UI" w:eastAsia="Segoe UI" w:hAnsi="Segoe UI" w:cs="Segoe UI"/>
          <w:b/>
          <w:bCs/>
          <w:color w:val="FF82B2"/>
          <w:sz w:val="27"/>
          <w:szCs w:val="27"/>
        </w:rPr>
        <w:t>String</w:t>
      </w:r>
      <w:r>
        <w:rPr>
          <w:rFonts w:ascii="Segoe UI" w:eastAsia="Segoe UI" w:hAnsi="Segoe UI" w:cs="Segoe UI"/>
          <w:sz w:val="27"/>
          <w:szCs w:val="27"/>
        </w:rPr>
        <w:t xml:space="preserve"> </w:t>
      </w:r>
      <w:r>
        <w:rPr>
          <w:rFonts w:ascii="Segoe UI" w:eastAsia="Segoe UI" w:hAnsi="Segoe UI" w:cs="Segoe UI"/>
          <w:color w:val="000000"/>
          <w:sz w:val="27"/>
          <w:szCs w:val="27"/>
        </w:rPr>
        <w:t>type. If you pass a null value to this class, it will give a compile-time error.</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class Person {</w:t>
      </w:r>
      <w:r w:rsidR="00FB0D64" w:rsidRPr="00FB0D64">
        <w:pict>
          <v:shape id="_x0000_s1940" type="#_x0000_t75" style="position:absolute;left:0;text-align:left;margin-left:51pt;margin-top:13.85pt;width:495pt;height:203pt;z-index:-251208704;mso-position-horizontal-relative:page;mso-position-vertical-relative:text" o:allowincell="f">
            <v:imagedata r:id="rId750"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 w:line="405" w:lineRule="atLeast"/>
        <w:ind w:left="260" w:right="6842"/>
        <w:rPr>
          <w:rFonts w:ascii="Consolas" w:eastAsia="Consolas" w:hAnsi="Consolas" w:cs="Consolas"/>
        </w:rPr>
      </w:pPr>
      <w:r>
        <w:rPr>
          <w:rFonts w:ascii="Consolas" w:eastAsia="Consolas" w:hAnsi="Consolas" w:cs="Consolas"/>
          <w:color w:val="555E68"/>
        </w:rPr>
        <w:t xml:space="preserve">  Person(this.name);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3595"/>
        <w:rPr>
          <w:rFonts w:ascii="Consolas" w:eastAsia="Consolas" w:hAnsi="Consolas" w:cs="Consolas"/>
        </w:rPr>
      </w:pPr>
      <w:r>
        <w:rPr>
          <w:rFonts w:ascii="Consolas" w:eastAsia="Consolas" w:hAnsi="Consolas" w:cs="Consolas"/>
          <w:color w:val="555E68"/>
        </w:rPr>
        <w:t xml:space="preserve">  Person person = Person(null); // give error }</w:t>
      </w:r>
    </w:p>
    <w:p w:rsidR="00663897" w:rsidRDefault="00FB0D64">
      <w:pPr>
        <w:spacing w:before="890" w:line="359" w:lineRule="atLeast"/>
        <w:ind w:left="20" w:right="-200"/>
        <w:jc w:val="both"/>
        <w:rPr>
          <w:rFonts w:ascii="Segoe UI" w:eastAsia="Segoe UI" w:hAnsi="Segoe UI" w:cs="Segoe UI"/>
          <w:sz w:val="27"/>
          <w:szCs w:val="27"/>
        </w:rPr>
      </w:pPr>
      <w:hyperlink r:id="rId751"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6: Define Null To Class Property</w:t>
      </w:r>
    </w:p>
    <w:p w:rsidR="00663897" w:rsidRDefault="00F25AC9">
      <w:pPr>
        <w:spacing w:before="212" w:line="405" w:lineRule="atLeast"/>
        <w:ind w:left="20" w:right="-80"/>
        <w:rPr>
          <w:rFonts w:ascii="Segoe UI" w:eastAsia="Segoe UI" w:hAnsi="Segoe UI" w:cs="Segoe UI"/>
          <w:sz w:val="27"/>
          <w:szCs w:val="27"/>
        </w:rPr>
      </w:pPr>
      <w:r>
        <w:rPr>
          <w:rFonts w:ascii="Segoe UI" w:eastAsia="Segoe UI" w:hAnsi="Segoe UI" w:cs="Segoe UI"/>
          <w:color w:val="000000"/>
          <w:sz w:val="27"/>
          <w:szCs w:val="27"/>
        </w:rPr>
        <w:t xml:space="preserve">In this example, the class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has a parameter </w:t>
      </w:r>
      <w:r>
        <w:rPr>
          <w:rFonts w:ascii="Segoe UI" w:eastAsia="Segoe UI" w:hAnsi="Segoe UI" w:cs="Segoe UI"/>
          <w:b/>
          <w:bCs/>
          <w:color w:val="FF82B2"/>
          <w:sz w:val="27"/>
          <w:szCs w:val="27"/>
        </w:rPr>
        <w:t>name</w:t>
      </w:r>
      <w:r>
        <w:rPr>
          <w:rFonts w:ascii="Segoe UI" w:eastAsia="Segoe UI" w:hAnsi="Segoe UI" w:cs="Segoe UI"/>
          <w:color w:val="000000"/>
          <w:sz w:val="27"/>
          <w:szCs w:val="27"/>
        </w:rPr>
        <w:t xml:space="preserve">, which is a </w:t>
      </w:r>
      <w:r>
        <w:rPr>
          <w:rFonts w:ascii="Segoe UI" w:eastAsia="Segoe UI" w:hAnsi="Segoe UI" w:cs="Segoe UI"/>
          <w:b/>
          <w:bCs/>
          <w:color w:val="FF82B2"/>
          <w:sz w:val="27"/>
          <w:szCs w:val="27"/>
        </w:rPr>
        <w:t>String?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type. You can pass both null and string values to this class. To define a nullable property in a class, you can use the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operator after the type.</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lastRenderedPageBreak/>
        <w:t>class Person {</w:t>
      </w:r>
      <w:r w:rsidR="00FB0D64" w:rsidRPr="00FB0D64">
        <w:pict>
          <v:shape id="_x0000_s1941" type="#_x0000_t75" style="position:absolute;left:0;text-align:left;margin-left:51pt;margin-top:13.6pt;width:495pt;height:75pt;z-index:-251207680;mso-position-horizontal-relative:page;mso-position-vertical-relative:text" o:allowincell="f">
            <v:imagedata r:id="rId752"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Person(this.name);</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w:t>
      </w:r>
      <w:r w:rsidR="00FB0D64" w:rsidRPr="00FB0D64">
        <w:pict>
          <v:shape id="_x0000_s1942" type="#_x0000_t75" style="position:absolute;left:0;text-align:left;margin-left:51pt;margin-top:0;width:495pt;height:133pt;z-index:-251206656;mso-position-horizontal-relative:page;mso-position-vertical-relative:text" o:allowincell="f">
            <v:imagedata r:id="rId753" o:title=""/>
            <w10:wrap anchorx="page"/>
            <w10:anchorlock/>
          </v:shape>
        </w:pic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4244"/>
        <w:rPr>
          <w:rFonts w:ascii="Consolas" w:eastAsia="Consolas" w:hAnsi="Consolas" w:cs="Consolas"/>
        </w:rPr>
      </w:pPr>
      <w:r>
        <w:rPr>
          <w:rFonts w:ascii="Consolas" w:eastAsia="Consolas" w:hAnsi="Consolas" w:cs="Consolas"/>
          <w:color w:val="555E68"/>
        </w:rPr>
        <w:t xml:space="preserve">  Person person = Person(null); // Works }</w:t>
      </w:r>
    </w:p>
    <w:p w:rsidR="00663897" w:rsidRDefault="00FB0D64">
      <w:pPr>
        <w:spacing w:before="890" w:line="359" w:lineRule="atLeast"/>
        <w:ind w:left="20" w:right="-200"/>
        <w:jc w:val="both"/>
        <w:rPr>
          <w:rFonts w:ascii="Segoe UI" w:eastAsia="Segoe UI" w:hAnsi="Segoe UI" w:cs="Segoe UI"/>
          <w:sz w:val="27"/>
          <w:szCs w:val="27"/>
        </w:rPr>
      </w:pPr>
      <w:hyperlink r:id="rId754"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7: Working With Nullable Class Properties</w:t>
      </w:r>
    </w:p>
    <w:p w:rsidR="00663897" w:rsidRDefault="00F25AC9">
      <w:pPr>
        <w:spacing w:before="227" w:line="405" w:lineRule="atLeast"/>
        <w:ind w:left="20" w:right="-49"/>
        <w:jc w:val="both"/>
        <w:rPr>
          <w:rFonts w:ascii="Segoe UI" w:eastAsia="Segoe UI" w:hAnsi="Segoe UI" w:cs="Segoe UI"/>
          <w:sz w:val="27"/>
          <w:szCs w:val="27"/>
        </w:rPr>
      </w:pPr>
      <w:r>
        <w:rPr>
          <w:rFonts w:ascii="Segoe UI" w:eastAsia="Segoe UI" w:hAnsi="Segoe UI" w:cs="Segoe UI"/>
          <w:color w:val="000000"/>
          <w:sz w:val="27"/>
          <w:szCs w:val="27"/>
        </w:rPr>
        <w:t xml:space="preserve">In the example below, the </w:t>
      </w:r>
      <w:r>
        <w:rPr>
          <w:rFonts w:ascii="Segoe UI" w:eastAsia="Segoe UI" w:hAnsi="Segoe UI" w:cs="Segoe UI"/>
          <w:b/>
          <w:bCs/>
          <w:color w:val="FF82B2"/>
          <w:sz w:val="27"/>
          <w:szCs w:val="27"/>
        </w:rPr>
        <w:t>Profile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has two nullable properties: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bio</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printProfile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prints the name and bio of the profile. If the name or bio is </w:t>
      </w:r>
      <w:r>
        <w:rPr>
          <w:rFonts w:ascii="Segoe UI" w:eastAsia="Segoe UI" w:hAnsi="Segoe UI" w:cs="Segoe UI"/>
          <w:b/>
          <w:bCs/>
          <w:color w:val="FF82B2"/>
          <w:sz w:val="27"/>
          <w:szCs w:val="27"/>
        </w:rPr>
        <w:t>null</w:t>
      </w:r>
      <w:r>
        <w:rPr>
          <w:rFonts w:ascii="Segoe UI" w:eastAsia="Segoe UI" w:hAnsi="Segoe UI" w:cs="Segoe UI"/>
          <w:color w:val="000000"/>
          <w:sz w:val="27"/>
          <w:szCs w:val="27"/>
        </w:rPr>
        <w:t>, it prints a default value instead.</w:t>
      </w:r>
    </w:p>
    <w:p w:rsidR="00663897" w:rsidRDefault="00F25AC9">
      <w:pPr>
        <w:shd w:val="clear" w:color="auto" w:fill="F6F7F8"/>
        <w:spacing w:before="412" w:line="405" w:lineRule="atLeast"/>
        <w:ind w:left="260" w:right="7491"/>
        <w:jc w:val="both"/>
        <w:rPr>
          <w:rFonts w:ascii="Consolas" w:eastAsia="Consolas" w:hAnsi="Consolas" w:cs="Consolas"/>
        </w:rPr>
      </w:pPr>
      <w:r>
        <w:rPr>
          <w:rFonts w:ascii="Consolas" w:eastAsia="Consolas" w:hAnsi="Consolas" w:cs="Consolas"/>
          <w:color w:val="555E68"/>
        </w:rPr>
        <w:t>class Profile {   String? name;   String? bio;</w:t>
      </w:r>
      <w:r w:rsidR="00FB0D64" w:rsidRPr="00FB0D64">
        <w:pict>
          <v:shape id="_x0000_s1943" type="#_x0000_t75" style="position:absolute;left:0;text-align:left;margin-left:51pt;margin-top:14.1pt;width:495pt;height:508pt;z-index:-251205632;mso-position-horizontal-relative:page;mso-position-vertical-relative:text" o:allowincell="f">
            <v:imagedata r:id="rId755" o:title=""/>
            <w10:wrap anchorx="page"/>
            <w10:anchorlock/>
          </v:shape>
        </w:pic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  Profile(this.name, this.bio);</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void printProfile()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print("Name: ${name ?? "Unknown"}");</w:t>
      </w:r>
    </w:p>
    <w:p w:rsidR="00663897" w:rsidRDefault="00F25AC9">
      <w:pPr>
        <w:spacing w:before="1" w:line="405" w:lineRule="atLeast"/>
        <w:ind w:left="260" w:right="3725"/>
        <w:rPr>
          <w:rFonts w:ascii="Consolas" w:eastAsia="Consolas" w:hAnsi="Consolas" w:cs="Consolas"/>
        </w:rPr>
      </w:pPr>
      <w:r>
        <w:rPr>
          <w:rFonts w:ascii="Consolas" w:eastAsia="Consolas" w:hAnsi="Consolas" w:cs="Consolas"/>
          <w:color w:val="555E68"/>
        </w:rPr>
        <w:t xml:space="preserve">    print("Bio: ${bio ?? "None provided"}");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Create a profile with a name and bio</w:t>
      </w:r>
    </w:p>
    <w:p w:rsidR="00663897" w:rsidRDefault="00F25AC9">
      <w:pPr>
        <w:spacing w:before="1" w:line="405" w:lineRule="atLeast"/>
        <w:ind w:left="260" w:right="997"/>
        <w:rPr>
          <w:rFonts w:ascii="Consolas" w:eastAsia="Consolas" w:hAnsi="Consolas" w:cs="Consolas"/>
        </w:rPr>
      </w:pPr>
      <w:r>
        <w:rPr>
          <w:rFonts w:ascii="Consolas" w:eastAsia="Consolas" w:hAnsi="Consolas" w:cs="Consolas"/>
          <w:color w:val="555E68"/>
        </w:rPr>
        <w:t xml:space="preserve">  Profile profile1 = Profile("John", "Software engineer and avid reader");</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profile1.printProfile();</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Create a profile with only a name</w:t>
      </w:r>
    </w:p>
    <w:p w:rsidR="00663897" w:rsidRDefault="00F25AC9">
      <w:pPr>
        <w:spacing w:before="1" w:line="405" w:lineRule="atLeast"/>
        <w:ind w:left="260" w:right="3855"/>
        <w:rPr>
          <w:rFonts w:ascii="Consolas" w:eastAsia="Consolas" w:hAnsi="Consolas" w:cs="Consolas"/>
        </w:rPr>
      </w:pPr>
      <w:r>
        <w:rPr>
          <w:rFonts w:ascii="Consolas" w:eastAsia="Consolas" w:hAnsi="Consolas" w:cs="Consolas"/>
          <w:color w:val="555E68"/>
        </w:rPr>
        <w:t xml:space="preserve">  Profile profile2 = Profile("Jane", null);   profile2.printProfile();</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 Create a profile with only a bio</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Profile profile3 = Profile(null, "Loves to travel and try new foods");</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 xml:space="preserve">  profile3.printProfile();</w:t>
      </w:r>
      <w:r w:rsidR="00FB0D64" w:rsidRPr="00FB0D64">
        <w:pict>
          <v:shape id="_x0000_s1944" type="#_x0000_t75" style="position:absolute;left:0;text-align:left;margin-left:51pt;margin-top:0;width:495pt;height:153pt;z-index:-251204608;mso-position-horizontal-relative:page;mso-position-vertical-relative:text" o:allowincell="f">
            <v:imagedata r:id="rId756" o:title=""/>
            <w10:wrap anchorx="page"/>
            <w10:anchorlock/>
          </v:shape>
        </w:pict>
      </w:r>
    </w:p>
    <w:p w:rsidR="00663897" w:rsidRDefault="00F25AC9">
      <w:pPr>
        <w:shd w:val="clear" w:color="auto" w:fill="F6F7F8"/>
        <w:spacing w:before="406" w:line="405" w:lineRule="atLeast"/>
        <w:ind w:left="260" w:right="4114"/>
        <w:jc w:val="both"/>
        <w:rPr>
          <w:rFonts w:ascii="Consolas" w:eastAsia="Consolas" w:hAnsi="Consolas" w:cs="Consolas"/>
        </w:rPr>
      </w:pPr>
      <w:r>
        <w:rPr>
          <w:rFonts w:ascii="Consolas" w:eastAsia="Consolas" w:hAnsi="Consolas" w:cs="Consolas"/>
          <w:color w:val="555E68"/>
        </w:rPr>
        <w:t xml:space="preserve">  // Create a profile with no name or bio   Profile profile4 = Profile(null, null);   profile4.printProfile();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5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Important Point In Dart Null Safety</w:t>
      </w:r>
    </w:p>
    <w:p w:rsidR="00663897" w:rsidRDefault="00F25AC9">
      <w:pPr>
        <w:numPr>
          <w:ilvl w:val="0"/>
          <w:numId w:val="75"/>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Null means no value.</w:t>
      </w:r>
    </w:p>
    <w:p w:rsidR="00663897" w:rsidRDefault="00F25AC9">
      <w:pPr>
        <w:numPr>
          <w:ilvl w:val="1"/>
          <w:numId w:val="7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Common error in programming is caused due to null.</w:t>
      </w:r>
    </w:p>
    <w:p w:rsidR="00663897" w:rsidRDefault="00F25AC9">
      <w:pPr>
        <w:numPr>
          <w:ilvl w:val="2"/>
          <w:numId w:val="75"/>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Dart 2.12 introduced </w:t>
      </w:r>
      <w:r>
        <w:rPr>
          <w:rFonts w:ascii="Segoe UI" w:eastAsia="Segoe UI" w:hAnsi="Segoe UI" w:cs="Segoe UI"/>
          <w:b/>
          <w:bCs/>
          <w:color w:val="FF82B2"/>
          <w:sz w:val="27"/>
          <w:szCs w:val="27"/>
        </w:rPr>
        <w:t>sound null Safety</w:t>
      </w:r>
      <w:r>
        <w:rPr>
          <w:rFonts w:ascii="Segoe UI" w:eastAsia="Segoe UI" w:hAnsi="Segoe UI" w:cs="Segoe UI"/>
          <w:sz w:val="27"/>
          <w:szCs w:val="27"/>
        </w:rPr>
        <w:t xml:space="preserve"> </w:t>
      </w:r>
      <w:r>
        <w:rPr>
          <w:rFonts w:ascii="Segoe UI" w:eastAsia="Segoe UI" w:hAnsi="Segoe UI" w:cs="Segoe UI"/>
          <w:color w:val="000000"/>
          <w:sz w:val="27"/>
          <w:szCs w:val="27"/>
        </w:rPr>
        <w:t>to solve null problems.</w:t>
      </w:r>
    </w:p>
    <w:p w:rsidR="00663897" w:rsidRDefault="00F25AC9">
      <w:pPr>
        <w:numPr>
          <w:ilvl w:val="3"/>
          <w:numId w:val="7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Non-nullable type is confirmed never to be </w:t>
      </w:r>
      <w:r>
        <w:rPr>
          <w:rFonts w:ascii="Segoe UI" w:eastAsia="Segoe UI" w:hAnsi="Segoe UI" w:cs="Segoe UI"/>
          <w:b/>
          <w:bCs/>
          <w:color w:val="FF82B2"/>
          <w:sz w:val="27"/>
          <w:szCs w:val="27"/>
        </w:rPr>
        <w:t>null</w:t>
      </w:r>
      <w:r>
        <w:rPr>
          <w:rFonts w:ascii="Segoe UI" w:eastAsia="Segoe UI" w:hAnsi="Segoe UI" w:cs="Segoe UI"/>
          <w:color w:val="000000"/>
          <w:sz w:val="27"/>
          <w:szCs w:val="27"/>
        </w:rPr>
        <w:t>.</w:t>
      </w:r>
    </w:p>
    <w:p w:rsidR="00663897" w:rsidRDefault="00F25AC9">
      <w:pPr>
        <w:spacing w:before="255" w:line="405" w:lineRule="atLeast"/>
        <w:ind w:left="20" w:right="-111"/>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Sometimes you heard word like </w:t>
      </w:r>
      <w:r>
        <w:rPr>
          <w:rFonts w:ascii="Segoe UI" w:eastAsia="Segoe UI" w:hAnsi="Segoe UI" w:cs="Segoe UI"/>
          <w:b/>
          <w:bCs/>
          <w:color w:val="FF82B2"/>
          <w:sz w:val="27"/>
          <w:szCs w:val="27"/>
        </w:rPr>
        <w:t>NNBD</w:t>
      </w:r>
      <w:r>
        <w:rPr>
          <w:rFonts w:ascii="Segoe UI" w:eastAsia="Segoe UI" w:hAnsi="Segoe UI" w:cs="Segoe UI"/>
          <w:color w:val="000000"/>
          <w:sz w:val="27"/>
          <w:szCs w:val="27"/>
        </w:rPr>
        <w:t xml:space="preserve">. It is </w:t>
      </w:r>
      <w:r>
        <w:rPr>
          <w:rFonts w:ascii="Segoe UI" w:eastAsia="Segoe UI" w:hAnsi="Segoe UI" w:cs="Segoe UI"/>
          <w:b/>
          <w:bCs/>
          <w:color w:val="FF82B2"/>
          <w:sz w:val="27"/>
          <w:szCs w:val="27"/>
        </w:rPr>
        <w:t>Non-Nullable By Default</w:t>
      </w:r>
      <w:r>
        <w:rPr>
          <w:rFonts w:ascii="Segoe UI" w:eastAsia="Segoe UI" w:hAnsi="Segoe UI" w:cs="Segoe UI"/>
          <w:color w:val="000000"/>
          <w:sz w:val="27"/>
          <w:szCs w:val="27"/>
        </w:rPr>
        <w:t>, which means you can’t assign null to a variable by default.</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Type Promotion in Dart</w:t>
      </w:r>
    </w:p>
    <w:p w:rsidR="00663897" w:rsidRDefault="00F25AC9">
      <w:pPr>
        <w:spacing w:before="206" w:line="405" w:lineRule="atLeast"/>
        <w:ind w:left="20" w:right="230"/>
        <w:rPr>
          <w:rFonts w:ascii="Segoe UI" w:eastAsia="Segoe UI" w:hAnsi="Segoe UI" w:cs="Segoe UI"/>
          <w:sz w:val="27"/>
          <w:szCs w:val="27"/>
        </w:rPr>
      </w:pPr>
      <w:r>
        <w:rPr>
          <w:rFonts w:ascii="Segoe UI" w:eastAsia="Segoe UI" w:hAnsi="Segoe UI" w:cs="Segoe UI"/>
          <w:b/>
          <w:bCs/>
          <w:color w:val="FF82B2"/>
          <w:sz w:val="27"/>
          <w:szCs w:val="27"/>
        </w:rPr>
        <w:t>Type promotion in dart</w:t>
      </w:r>
      <w:r>
        <w:rPr>
          <w:rFonts w:ascii="Segoe UI" w:eastAsia="Segoe UI" w:hAnsi="Segoe UI" w:cs="Segoe UI"/>
          <w:sz w:val="27"/>
          <w:szCs w:val="27"/>
        </w:rPr>
        <w:t xml:space="preserve"> </w:t>
      </w:r>
      <w:r>
        <w:rPr>
          <w:rFonts w:ascii="Segoe UI" w:eastAsia="Segoe UI" w:hAnsi="Segoe UI" w:cs="Segoe UI"/>
          <w:color w:val="000000"/>
          <w:sz w:val="27"/>
          <w:szCs w:val="27"/>
        </w:rPr>
        <w:t>means that dart automatically converts a value of one type to another type. Dart does this when it knows that the value is of a specific type.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How Type Promotion Works In Dart?</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Types Promotion in Dart works in the following ways:</w:t>
      </w:r>
    </w:p>
    <w:p w:rsidR="00663897" w:rsidRDefault="00F25AC9">
      <w:pPr>
        <w:numPr>
          <w:ilvl w:val="0"/>
          <w:numId w:val="76"/>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Promoting from </w:t>
      </w:r>
      <w:r>
        <w:rPr>
          <w:rFonts w:ascii="Segoe UI" w:eastAsia="Segoe UI" w:hAnsi="Segoe UI" w:cs="Segoe UI"/>
          <w:b/>
          <w:bCs/>
          <w:color w:val="FF82B2"/>
          <w:sz w:val="27"/>
          <w:szCs w:val="27"/>
        </w:rPr>
        <w:t>general types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w:t>
      </w:r>
      <w:r>
        <w:rPr>
          <w:rFonts w:ascii="Segoe UI" w:eastAsia="Segoe UI" w:hAnsi="Segoe UI" w:cs="Segoe UI"/>
          <w:b/>
          <w:bCs/>
          <w:color w:val="FF82B2"/>
          <w:sz w:val="27"/>
          <w:szCs w:val="27"/>
        </w:rPr>
        <w:t>specific subtypes</w:t>
      </w:r>
      <w:r>
        <w:rPr>
          <w:rFonts w:ascii="Segoe UI" w:eastAsia="Segoe UI" w:hAnsi="Segoe UI" w:cs="Segoe UI"/>
          <w:color w:val="000000"/>
          <w:sz w:val="27"/>
          <w:szCs w:val="27"/>
        </w:rPr>
        <w:t>.</w:t>
      </w:r>
    </w:p>
    <w:p w:rsidR="00663897" w:rsidRDefault="00F25AC9">
      <w:pPr>
        <w:numPr>
          <w:ilvl w:val="1"/>
          <w:numId w:val="7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Promoting from </w:t>
      </w:r>
      <w:r>
        <w:rPr>
          <w:rFonts w:ascii="Segoe UI" w:eastAsia="Segoe UI" w:hAnsi="Segoe UI" w:cs="Segoe UI"/>
          <w:b/>
          <w:bCs/>
          <w:color w:val="FF82B2"/>
          <w:sz w:val="27"/>
          <w:szCs w:val="27"/>
        </w:rPr>
        <w:t>nullable types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w:t>
      </w:r>
      <w:r>
        <w:rPr>
          <w:rFonts w:ascii="Segoe UI" w:eastAsia="Segoe UI" w:hAnsi="Segoe UI" w:cs="Segoe UI"/>
          <w:b/>
          <w:bCs/>
          <w:color w:val="FF82B2"/>
          <w:sz w:val="27"/>
          <w:szCs w:val="27"/>
        </w:rPr>
        <w:t>non-nullable types</w:t>
      </w:r>
      <w:r>
        <w:rPr>
          <w:rFonts w:ascii="Segoe UI" w:eastAsia="Segoe UI" w:hAnsi="Segoe UI" w:cs="Segoe UI"/>
          <w:color w:val="000000"/>
          <w:sz w:val="27"/>
          <w:szCs w:val="27"/>
        </w:rPr>
        <w:t>.</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1: Promoting From General Types To Specific Subtypes</w:t>
      </w:r>
    </w:p>
    <w:p w:rsidR="00663897" w:rsidRDefault="00F25AC9">
      <w:pPr>
        <w:spacing w:before="227" w:line="405" w:lineRule="atLeast"/>
        <w:ind w:left="20" w:right="398"/>
        <w:rPr>
          <w:rFonts w:ascii="Segoe UI" w:eastAsia="Segoe UI" w:hAnsi="Segoe UI" w:cs="Segoe UI"/>
          <w:sz w:val="27"/>
          <w:szCs w:val="27"/>
        </w:rPr>
      </w:pPr>
      <w:r>
        <w:rPr>
          <w:rFonts w:ascii="Segoe UI" w:eastAsia="Segoe UI" w:hAnsi="Segoe UI" w:cs="Segoe UI"/>
          <w:color w:val="000000"/>
          <w:sz w:val="27"/>
          <w:szCs w:val="27"/>
        </w:rPr>
        <w:t xml:space="preserve">In this example, the variable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declared as an </w:t>
      </w:r>
      <w:r>
        <w:rPr>
          <w:rFonts w:ascii="Segoe UI" w:eastAsia="Segoe UI" w:hAnsi="Segoe UI" w:cs="Segoe UI"/>
          <w:b/>
          <w:bCs/>
          <w:color w:val="FF82B2"/>
          <w:sz w:val="27"/>
          <w:szCs w:val="27"/>
        </w:rPr>
        <w:t>Object</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Object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doesn’t have a </w:t>
      </w:r>
      <w:r>
        <w:rPr>
          <w:rFonts w:ascii="Segoe UI" w:eastAsia="Segoe UI" w:hAnsi="Segoe UI" w:cs="Segoe UI"/>
          <w:b/>
          <w:bCs/>
          <w:color w:val="FF82B2"/>
          <w:sz w:val="27"/>
          <w:szCs w:val="27"/>
        </w:rPr>
        <w:t>.length</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property. Variable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gets promoted from </w:t>
      </w:r>
      <w:r>
        <w:rPr>
          <w:rFonts w:ascii="Segoe UI" w:eastAsia="Segoe UI" w:hAnsi="Segoe UI" w:cs="Segoe UI"/>
          <w:b/>
          <w:bCs/>
          <w:color w:val="FF82B2"/>
          <w:sz w:val="27"/>
          <w:szCs w:val="27"/>
        </w:rPr>
        <w:t>Object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w:t>
      </w:r>
      <w:r>
        <w:rPr>
          <w:rFonts w:ascii="Segoe UI" w:eastAsia="Segoe UI" w:hAnsi="Segoe UI" w:cs="Segoe UI"/>
          <w:b/>
          <w:bCs/>
          <w:color w:val="FF82B2"/>
          <w:sz w:val="27"/>
          <w:szCs w:val="27"/>
        </w:rPr>
        <w:t>String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so that you can access the </w:t>
      </w:r>
      <w:r>
        <w:rPr>
          <w:rFonts w:ascii="Segoe UI" w:eastAsia="Segoe UI" w:hAnsi="Segoe UI" w:cs="Segoe UI"/>
          <w:b/>
          <w:bCs/>
          <w:color w:val="FF82B2"/>
          <w:sz w:val="27"/>
          <w:szCs w:val="27"/>
        </w:rPr>
        <w:t>.length</w:t>
      </w:r>
      <w:r>
        <w:rPr>
          <w:rFonts w:ascii="Segoe UI" w:eastAsia="Segoe UI" w:hAnsi="Segoe UI" w:cs="Segoe UI"/>
          <w:sz w:val="27"/>
          <w:szCs w:val="27"/>
        </w:rPr>
        <w:t xml:space="preserve"> </w:t>
      </w:r>
      <w:r>
        <w:rPr>
          <w:rFonts w:ascii="Segoe UI" w:eastAsia="Segoe UI" w:hAnsi="Segoe UI" w:cs="Segoe UI"/>
          <w:color w:val="000000"/>
          <w:sz w:val="27"/>
          <w:szCs w:val="27"/>
        </w:rPr>
        <w:t>property of the String class.</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945" type="#_x0000_t75" style="position:absolute;left:0;text-align:left;margin-left:51pt;margin-top:14.35pt;width:495pt;height:81pt;z-index:-251203584;mso-position-horizontal-relative:page;mso-position-vertical-relative:text" o:allowincell="f">
            <v:imagedata r:id="rId758"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lastRenderedPageBreak/>
        <w:t>Object name = "Pratik";</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print(name.length) will not work because Dart doesn't know that name </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is a String</w:t>
      </w:r>
      <w:r w:rsidR="00FB0D64" w:rsidRPr="00FB0D64">
        <w:pict>
          <v:shape id="_x0000_s1946" type="#_x0000_t75" style="position:absolute;left:0;text-align:left;margin-left:51pt;margin-top:0;width:495pt;height:174pt;z-index:-251202560;mso-position-horizontal-relative:page;mso-position-vertical-relative:text" o:allowincell="f">
            <v:imagedata r:id="rId759" o:title=""/>
            <w10:wrap anchorx="page"/>
            <w10:anchorlock/>
          </v:shape>
        </w:pic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if(name is String)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name promoted from Object to String</w:t>
      </w:r>
    </w:p>
    <w:p w:rsidR="00663897" w:rsidRDefault="00F25AC9">
      <w:pPr>
        <w:spacing w:before="1" w:line="405" w:lineRule="atLeast"/>
        <w:ind w:left="260" w:right="3205"/>
        <w:rPr>
          <w:rFonts w:ascii="Consolas" w:eastAsia="Consolas" w:hAnsi="Consolas" w:cs="Consolas"/>
        </w:rPr>
      </w:pPr>
      <w:r>
        <w:rPr>
          <w:rFonts w:ascii="Consolas" w:eastAsia="Consolas" w:hAnsi="Consolas" w:cs="Consolas"/>
          <w:color w:val="555E68"/>
        </w:rPr>
        <w:t xml:space="preserve">  print("The length of name is ${name.length}");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6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2: Type Promotion In Dart</w:t>
      </w:r>
    </w:p>
    <w:p w:rsidR="00663897" w:rsidRDefault="00F25AC9">
      <w:pPr>
        <w:spacing w:before="227" w:line="405" w:lineRule="atLeast"/>
        <w:ind w:left="20" w:right="-153"/>
        <w:rPr>
          <w:rFonts w:ascii="Segoe UI" w:eastAsia="Segoe UI" w:hAnsi="Segoe UI" w:cs="Segoe UI"/>
          <w:sz w:val="27"/>
          <w:szCs w:val="27"/>
        </w:rPr>
      </w:pPr>
      <w:r>
        <w:rPr>
          <w:rFonts w:ascii="Segoe UI" w:eastAsia="Segoe UI" w:hAnsi="Segoe UI" w:cs="Segoe UI"/>
          <w:color w:val="000000"/>
          <w:sz w:val="27"/>
          <w:szCs w:val="27"/>
        </w:rPr>
        <w:t xml:space="preserve">In this example, the variable </w:t>
      </w:r>
      <w:r>
        <w:rPr>
          <w:rFonts w:ascii="Segoe UI" w:eastAsia="Segoe UI" w:hAnsi="Segoe UI" w:cs="Segoe UI"/>
          <w:b/>
          <w:bCs/>
          <w:color w:val="FF82B2"/>
          <w:sz w:val="27"/>
          <w:szCs w:val="27"/>
        </w:rPr>
        <w:t>result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declared as a </w:t>
      </w:r>
      <w:r>
        <w:rPr>
          <w:rFonts w:ascii="Segoe UI" w:eastAsia="Segoe UI" w:hAnsi="Segoe UI" w:cs="Segoe UI"/>
          <w:b/>
          <w:bCs/>
          <w:color w:val="FF82B2"/>
          <w:sz w:val="27"/>
          <w:szCs w:val="27"/>
        </w:rPr>
        <w:t>String</w:t>
      </w:r>
      <w:r>
        <w:rPr>
          <w:rFonts w:ascii="Segoe UI" w:eastAsia="Segoe UI" w:hAnsi="Segoe UI" w:cs="Segoe UI"/>
          <w:color w:val="000000"/>
          <w:sz w:val="27"/>
          <w:szCs w:val="27"/>
        </w:rPr>
        <w:t xml:space="preserve">. In both </w:t>
      </w:r>
      <w:r>
        <w:rPr>
          <w:rFonts w:ascii="Segoe UI" w:eastAsia="Segoe UI" w:hAnsi="Segoe UI" w:cs="Segoe UI"/>
          <w:b/>
          <w:bCs/>
          <w:color w:val="FF82B2"/>
          <w:sz w:val="27"/>
          <w:szCs w:val="27"/>
        </w:rPr>
        <w:t>if</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 xml:space="preserve">else </w:t>
      </w:r>
      <w:r>
        <w:rPr>
          <w:rFonts w:ascii="Segoe UI" w:eastAsia="Segoe UI" w:hAnsi="Segoe UI" w:cs="Segoe UI"/>
          <w:color w:val="000000"/>
          <w:sz w:val="27"/>
          <w:szCs w:val="27"/>
        </w:rPr>
        <w:t xml:space="preserve">blocks, the variable </w:t>
      </w:r>
      <w:r>
        <w:rPr>
          <w:rFonts w:ascii="Segoe UI" w:eastAsia="Segoe UI" w:hAnsi="Segoe UI" w:cs="Segoe UI"/>
          <w:b/>
          <w:bCs/>
          <w:color w:val="FF82B2"/>
          <w:sz w:val="27"/>
          <w:szCs w:val="27"/>
        </w:rPr>
        <w:t>result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assigned a value of type </w:t>
      </w:r>
      <w:r>
        <w:rPr>
          <w:rFonts w:ascii="Segoe UI" w:eastAsia="Segoe UI" w:hAnsi="Segoe UI" w:cs="Segoe UI"/>
          <w:b/>
          <w:bCs/>
          <w:color w:val="FF82B2"/>
          <w:sz w:val="27"/>
          <w:szCs w:val="27"/>
        </w:rPr>
        <w:t>String</w:t>
      </w:r>
      <w:r>
        <w:rPr>
          <w:rFonts w:ascii="Segoe UI" w:eastAsia="Segoe UI" w:hAnsi="Segoe UI" w:cs="Segoe UI"/>
          <w:color w:val="000000"/>
          <w:sz w:val="27"/>
          <w:szCs w:val="27"/>
        </w:rPr>
        <w:t xml:space="preserve">. Therefore, the variable </w:t>
      </w:r>
      <w:r>
        <w:rPr>
          <w:rFonts w:ascii="Segoe UI" w:eastAsia="Segoe UI" w:hAnsi="Segoe UI" w:cs="Segoe UI"/>
          <w:b/>
          <w:bCs/>
          <w:color w:val="FF82B2"/>
          <w:sz w:val="27"/>
          <w:szCs w:val="27"/>
        </w:rPr>
        <w:t>result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automatically promoted to a non-nullable type </w:t>
      </w:r>
      <w:r>
        <w:rPr>
          <w:rFonts w:ascii="Segoe UI" w:eastAsia="Segoe UI" w:hAnsi="Segoe UI" w:cs="Segoe UI"/>
          <w:b/>
          <w:bCs/>
          <w:color w:val="FF82B2"/>
          <w:sz w:val="27"/>
          <w:szCs w:val="27"/>
        </w:rPr>
        <w:t>String</w:t>
      </w:r>
      <w:r>
        <w:rPr>
          <w:rFonts w:ascii="Segoe UI" w:eastAsia="Segoe UI" w:hAnsi="Segoe UI" w:cs="Segoe UI"/>
          <w:color w:val="000000"/>
          <w:sz w:val="27"/>
          <w:szCs w:val="27"/>
        </w:rPr>
        <w:t>.</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w:t>
      </w:r>
      <w:r w:rsidR="00FB0D64" w:rsidRPr="00FB0D64">
        <w:pict>
          <v:shape id="_x0000_s1947" type="#_x0000_t75" style="position:absolute;left:0;text-align:left;margin-left:51pt;margin-top:13.6pt;width:495pt;height:305pt;z-index:-251201536;mso-position-horizontal-relative:page;mso-position-vertical-relative:text" o:allowincell="f">
            <v:imagedata r:id="rId761"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result is a String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String result;</w:t>
      </w:r>
    </w:p>
    <w:p w:rsidR="00663897" w:rsidRDefault="00F25AC9">
      <w:pPr>
        <w:spacing w:before="1" w:line="405" w:lineRule="atLeast"/>
        <w:ind w:left="260" w:right="2816"/>
        <w:rPr>
          <w:rFonts w:ascii="Consolas" w:eastAsia="Consolas" w:hAnsi="Consolas" w:cs="Consolas"/>
        </w:rPr>
      </w:pPr>
      <w:r>
        <w:rPr>
          <w:rFonts w:ascii="Consolas" w:eastAsia="Consolas" w:hAnsi="Consolas" w:cs="Consolas"/>
          <w:color w:val="555E68"/>
        </w:rPr>
        <w:t>// result is promoted to a non-nullable type String if(DateTime.now().hour &lt; 12)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result = "Good Morning";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else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result = "Good Afternoon";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display the result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print("Result is $result");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print("Length of result is ${result.length}");</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62"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3: Type Promotion With Nullable To Non-Nullable Type</w:t>
      </w:r>
    </w:p>
    <w:p w:rsidR="00663897" w:rsidRDefault="00F25AC9">
      <w:pPr>
        <w:spacing w:before="212" w:line="405" w:lineRule="atLeast"/>
        <w:ind w:left="20" w:right="-145"/>
        <w:rPr>
          <w:rFonts w:ascii="Segoe UI" w:eastAsia="Segoe UI" w:hAnsi="Segoe UI" w:cs="Segoe UI"/>
          <w:sz w:val="27"/>
          <w:szCs w:val="27"/>
        </w:rPr>
      </w:pPr>
      <w:r>
        <w:rPr>
          <w:rFonts w:ascii="Segoe UI" w:eastAsia="Segoe UI" w:hAnsi="Segoe UI" w:cs="Segoe UI"/>
          <w:color w:val="000000"/>
          <w:sz w:val="27"/>
          <w:szCs w:val="27"/>
        </w:rPr>
        <w:lastRenderedPageBreak/>
        <w:t xml:space="preserve">In Dart, you can also throw an exception if the variable is null. In this example, method </w:t>
      </w:r>
      <w:r>
        <w:rPr>
          <w:rFonts w:ascii="Segoe UI" w:eastAsia="Segoe UI" w:hAnsi="Segoe UI" w:cs="Segoe UI"/>
          <w:b/>
          <w:bCs/>
          <w:color w:val="FF82B2"/>
          <w:sz w:val="27"/>
          <w:szCs w:val="27"/>
        </w:rPr>
        <w:t>printLength</w:t>
      </w:r>
      <w:r>
        <w:rPr>
          <w:rFonts w:ascii="Segoe UI" w:eastAsia="Segoe UI" w:hAnsi="Segoe UI" w:cs="Segoe UI"/>
          <w:color w:val="000000"/>
          <w:sz w:val="27"/>
          <w:szCs w:val="27"/>
        </w:rPr>
        <w:t xml:space="preserve">, takes a </w:t>
      </w:r>
      <w:r>
        <w:rPr>
          <w:rFonts w:ascii="Segoe UI" w:eastAsia="Segoe UI" w:hAnsi="Segoe UI" w:cs="Segoe UI"/>
          <w:b/>
          <w:bCs/>
          <w:color w:val="FF82B2"/>
          <w:sz w:val="27"/>
          <w:szCs w:val="27"/>
        </w:rPr>
        <w:t>String</w:t>
      </w:r>
      <w:r>
        <w:rPr>
          <w:rFonts w:ascii="Segoe UI" w:eastAsia="Segoe UI" w:hAnsi="Segoe UI" w:cs="Segoe UI"/>
          <w:sz w:val="27"/>
          <w:szCs w:val="27"/>
        </w:rPr>
        <w:t xml:space="preserve"> </w:t>
      </w:r>
      <w:r>
        <w:rPr>
          <w:rFonts w:ascii="Segoe UI" w:eastAsia="Segoe UI" w:hAnsi="Segoe UI" w:cs="Segoe UI"/>
          <w:color w:val="000000"/>
          <w:sz w:val="27"/>
          <w:szCs w:val="27"/>
        </w:rPr>
        <w:t>type parameter. If the parameter is null, then it will throw an exception.</w:t>
      </w:r>
    </w:p>
    <w:p w:rsidR="00663897" w:rsidRDefault="00F25AC9">
      <w:pPr>
        <w:spacing w:before="125" w:line="405" w:lineRule="atLeast"/>
        <w:ind w:left="260" w:right="4114"/>
        <w:rPr>
          <w:rFonts w:ascii="Consolas" w:eastAsia="Consolas" w:hAnsi="Consolas" w:cs="Consolas"/>
        </w:rPr>
      </w:pPr>
      <w:r>
        <w:rPr>
          <w:rFonts w:ascii="Consolas" w:eastAsia="Consolas" w:hAnsi="Consolas" w:cs="Consolas"/>
          <w:color w:val="555E68"/>
        </w:rPr>
        <w:t>// method to print the length of the text void printLength(String? text){</w:t>
      </w:r>
      <w:r w:rsidR="00FB0D64" w:rsidRPr="00FB0D64">
        <w:pict>
          <v:shape id="_x0000_s1948" type="#_x0000_t75" style="position:absolute;left:0;text-align:left;margin-left:51pt;margin-top:0;width:495pt;height:264pt;z-index:-251200512;mso-position-horizontal-relative:page;mso-position-vertical-relative:text" o:allowincell="f">
            <v:imagedata r:id="rId763"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if(text == null) {</w:t>
      </w:r>
    </w:p>
    <w:p w:rsidR="00663897" w:rsidRDefault="00F25AC9">
      <w:pPr>
        <w:spacing w:before="1" w:line="405" w:lineRule="atLeast"/>
        <w:ind w:left="260" w:right="3725"/>
        <w:rPr>
          <w:rFonts w:ascii="Consolas" w:eastAsia="Consolas" w:hAnsi="Consolas" w:cs="Consolas"/>
        </w:rPr>
      </w:pPr>
      <w:r>
        <w:rPr>
          <w:rFonts w:ascii="Consolas" w:eastAsia="Consolas" w:hAnsi="Consolas" w:cs="Consolas"/>
          <w:color w:val="555E68"/>
        </w:rPr>
        <w:t xml:space="preserve">        throw Exception("The text is null");     }</w:t>
      </w:r>
    </w:p>
    <w:p w:rsidR="00663897" w:rsidRDefault="00F25AC9">
      <w:pPr>
        <w:spacing w:line="405" w:lineRule="atLeast"/>
        <w:ind w:left="260" w:right="3465"/>
        <w:rPr>
          <w:rFonts w:ascii="Consolas" w:eastAsia="Consolas" w:hAnsi="Consolas" w:cs="Consolas"/>
        </w:rPr>
      </w:pPr>
      <w:r>
        <w:rPr>
          <w:rFonts w:ascii="Consolas" w:eastAsia="Consolas" w:hAnsi="Consolas" w:cs="Consolas"/>
          <w:color w:val="555E68"/>
        </w:rPr>
        <w:t xml:space="preserve">    print("Length of text is ${text.length}");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main 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printLength("Hello");</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64"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Type Promotion With Nullable Type To Non-Nullable Type</w:t>
      </w:r>
    </w:p>
    <w:p w:rsidR="00663897" w:rsidRDefault="00F25AC9">
      <w:pPr>
        <w:spacing w:before="227" w:line="405" w:lineRule="atLeast"/>
        <w:ind w:left="20" w:right="522"/>
        <w:jc w:val="both"/>
        <w:rPr>
          <w:rFonts w:ascii="Segoe UI" w:eastAsia="Segoe UI" w:hAnsi="Segoe UI" w:cs="Segoe UI"/>
          <w:sz w:val="27"/>
          <w:szCs w:val="27"/>
        </w:rPr>
      </w:pPr>
      <w:r>
        <w:rPr>
          <w:rFonts w:ascii="Segoe UI" w:eastAsia="Segoe UI" w:hAnsi="Segoe UI" w:cs="Segoe UI"/>
          <w:color w:val="000000"/>
          <w:sz w:val="27"/>
          <w:szCs w:val="27"/>
        </w:rPr>
        <w:t xml:space="preserve">In this example, the variable </w:t>
      </w: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contains a value of type </w:t>
      </w:r>
      <w:r>
        <w:rPr>
          <w:rFonts w:ascii="Segoe UI" w:eastAsia="Segoe UI" w:hAnsi="Segoe UI" w:cs="Segoe UI"/>
          <w:b/>
          <w:bCs/>
          <w:color w:val="FF82B2"/>
          <w:sz w:val="27"/>
          <w:szCs w:val="27"/>
        </w:rPr>
        <w:t>String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w:t>
      </w:r>
      <w:r>
        <w:rPr>
          <w:rFonts w:ascii="Segoe UI" w:eastAsia="Segoe UI" w:hAnsi="Segoe UI" w:cs="Segoe UI"/>
          <w:b/>
          <w:bCs/>
          <w:color w:val="FF82B2"/>
          <w:sz w:val="27"/>
          <w:szCs w:val="27"/>
        </w:rPr>
        <w:t>null</w:t>
      </w:r>
      <w:r>
        <w:rPr>
          <w:rFonts w:ascii="Segoe UI" w:eastAsia="Segoe UI" w:hAnsi="Segoe UI" w:cs="Segoe UI"/>
          <w:color w:val="000000"/>
          <w:sz w:val="27"/>
          <w:szCs w:val="27"/>
        </w:rPr>
        <w:t xml:space="preserve">. The variable </w:t>
      </w: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promoted to a non-nullable type </w:t>
      </w:r>
      <w:r>
        <w:rPr>
          <w:rFonts w:ascii="Segoe UI" w:eastAsia="Segoe UI" w:hAnsi="Segoe UI" w:cs="Segoe UI"/>
          <w:b/>
          <w:bCs/>
          <w:color w:val="FF82B2"/>
          <w:sz w:val="27"/>
          <w:szCs w:val="27"/>
        </w:rPr>
        <w:t>String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the </w:t>
      </w:r>
      <w:r>
        <w:rPr>
          <w:rFonts w:ascii="Segoe UI" w:eastAsia="Segoe UI" w:hAnsi="Segoe UI" w:cs="Segoe UI"/>
          <w:b/>
          <w:bCs/>
          <w:color w:val="FF82B2"/>
          <w:sz w:val="27"/>
          <w:szCs w:val="27"/>
        </w:rPr>
        <w:t>if</w:t>
      </w:r>
      <w:r>
        <w:rPr>
          <w:rFonts w:ascii="Segoe UI" w:eastAsia="Segoe UI" w:hAnsi="Segoe UI" w:cs="Segoe UI"/>
          <w:sz w:val="27"/>
          <w:szCs w:val="27"/>
        </w:rPr>
        <w:t xml:space="preserve"> </w:t>
      </w:r>
      <w:r>
        <w:rPr>
          <w:rFonts w:ascii="Segoe UI" w:eastAsia="Segoe UI" w:hAnsi="Segoe UI" w:cs="Segoe UI"/>
          <w:color w:val="000000"/>
          <w:sz w:val="27"/>
          <w:szCs w:val="27"/>
        </w:rPr>
        <w:t xml:space="preserve">block. If the variable </w:t>
      </w: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null, then the </w:t>
      </w:r>
      <w:r>
        <w:rPr>
          <w:rFonts w:ascii="Segoe UI" w:eastAsia="Segoe UI" w:hAnsi="Segoe UI" w:cs="Segoe UI"/>
          <w:b/>
          <w:bCs/>
          <w:color w:val="FF82B2"/>
          <w:sz w:val="27"/>
          <w:szCs w:val="27"/>
        </w:rPr>
        <w:t>else</w:t>
      </w:r>
      <w:r>
        <w:rPr>
          <w:rFonts w:ascii="Segoe UI" w:eastAsia="Segoe UI" w:hAnsi="Segoe UI" w:cs="Segoe UI"/>
          <w:sz w:val="27"/>
          <w:szCs w:val="27"/>
        </w:rPr>
        <w:t xml:space="preserve"> </w:t>
      </w:r>
      <w:r>
        <w:rPr>
          <w:rFonts w:ascii="Segoe UI" w:eastAsia="Segoe UI" w:hAnsi="Segoe UI" w:cs="Segoe UI"/>
          <w:color w:val="000000"/>
          <w:sz w:val="27"/>
          <w:szCs w:val="27"/>
        </w:rPr>
        <w:t>block is executed.</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importing dart:math library</w:t>
      </w:r>
      <w:r w:rsidR="00FB0D64" w:rsidRPr="00FB0D64">
        <w:pict>
          <v:shape id="_x0000_s1949" type="#_x0000_t75" style="position:absolute;left:0;text-align:left;margin-left:51pt;margin-top:13.6pt;width:495pt;height:378pt;z-index:-251199488;mso-position-horizontal-relative:page;mso-position-vertical-relative:text" o:allowincell="f">
            <v:imagedata r:id="rId765"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import 'dart:math';</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creating a class DataProvider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class DataProvider{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creating a method stringorNull</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get stringorNull =&gt; Random().nextBool() ? "Hello" : null;</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 creating a method myMethod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void myMethod(){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value = stringorNull;</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checking if value String or not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if(value is String){</w:t>
      </w:r>
    </w:p>
    <w:p w:rsidR="00663897" w:rsidRDefault="00F25AC9">
      <w:pPr>
        <w:spacing w:before="1" w:line="405" w:lineRule="atLeast"/>
        <w:ind w:left="260" w:right="1646"/>
        <w:rPr>
          <w:rFonts w:ascii="Consolas" w:eastAsia="Consolas" w:hAnsi="Consolas" w:cs="Consolas"/>
        </w:rPr>
      </w:pPr>
      <w:r>
        <w:rPr>
          <w:rFonts w:ascii="Consolas" w:eastAsia="Consolas" w:hAnsi="Consolas" w:cs="Consolas"/>
          <w:color w:val="555E68"/>
        </w:rPr>
        <w:t xml:space="preserve">            print("The length of value is ${value.length}");         }else{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print("The value is not string.");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w:t>
      </w:r>
      <w:r w:rsidR="00FB0D64" w:rsidRPr="00FB0D64">
        <w:pict>
          <v:shape id="_x0000_s1950" type="#_x0000_t75" style="position:absolute;left:0;text-align:left;margin-left:51pt;margin-top:0;width:495pt;height:133pt;z-index:-251198464;mso-position-horizontal-relative:page;mso-position-vertical-relative:text" o:allowincell="f">
            <v:imagedata r:id="rId76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main 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5543"/>
        <w:rPr>
          <w:rFonts w:ascii="Consolas" w:eastAsia="Consolas" w:hAnsi="Consolas" w:cs="Consolas"/>
        </w:rPr>
      </w:pPr>
      <w:r>
        <w:rPr>
          <w:rFonts w:ascii="Consolas" w:eastAsia="Consolas" w:hAnsi="Consolas" w:cs="Consolas"/>
          <w:color w:val="555E68"/>
        </w:rPr>
        <w:t xml:space="preserve">    DataProvider().myMethod(); }</w:t>
      </w:r>
    </w:p>
    <w:p w:rsidR="00663897" w:rsidRDefault="00FB0D64">
      <w:pPr>
        <w:spacing w:before="890" w:line="359" w:lineRule="atLeast"/>
        <w:ind w:left="20" w:right="-200"/>
        <w:jc w:val="both"/>
        <w:rPr>
          <w:rFonts w:ascii="Segoe UI" w:eastAsia="Segoe UI" w:hAnsi="Segoe UI" w:cs="Segoe UI"/>
          <w:sz w:val="27"/>
          <w:szCs w:val="27"/>
        </w:rPr>
      </w:pPr>
      <w:hyperlink r:id="rId767"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left="20" w:right="68"/>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The output of the above example is random. It can be either </w:t>
      </w:r>
      <w:r>
        <w:rPr>
          <w:rFonts w:ascii="Segoe UI" w:eastAsia="Segoe UI" w:hAnsi="Segoe UI" w:cs="Segoe UI"/>
          <w:b/>
          <w:bCs/>
          <w:color w:val="FF82B2"/>
          <w:sz w:val="27"/>
          <w:szCs w:val="27"/>
        </w:rPr>
        <w:t>The length of value is 5</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w:t>
      </w:r>
      <w:r>
        <w:rPr>
          <w:rFonts w:ascii="Segoe UI" w:eastAsia="Segoe UI" w:hAnsi="Segoe UI" w:cs="Segoe UI"/>
          <w:b/>
          <w:bCs/>
          <w:color w:val="FF82B2"/>
          <w:sz w:val="27"/>
          <w:szCs w:val="27"/>
        </w:rPr>
        <w:t>The value is not string.</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Late Keyword in Dart</w:t>
      </w:r>
    </w:p>
    <w:p w:rsidR="00663897" w:rsidRDefault="00F25AC9">
      <w:pPr>
        <w:spacing w:before="206" w:line="405" w:lineRule="atLeast"/>
        <w:ind w:left="20" w:right="51"/>
        <w:rPr>
          <w:rFonts w:ascii="Segoe UI" w:eastAsia="Segoe UI" w:hAnsi="Segoe UI" w:cs="Segoe UI"/>
          <w:sz w:val="27"/>
          <w:szCs w:val="27"/>
        </w:rPr>
      </w:pPr>
      <w:r>
        <w:rPr>
          <w:rFonts w:ascii="Segoe UI" w:eastAsia="Segoe UI" w:hAnsi="Segoe UI" w:cs="Segoe UI"/>
          <w:color w:val="000000"/>
          <w:sz w:val="27"/>
          <w:szCs w:val="27"/>
        </w:rPr>
        <w:t xml:space="preserve">In dart, </w:t>
      </w:r>
      <w:r>
        <w:rPr>
          <w:rFonts w:ascii="Segoe UI" w:eastAsia="Segoe UI" w:hAnsi="Segoe UI" w:cs="Segoe UI"/>
          <w:b/>
          <w:bCs/>
          <w:color w:val="FF82B2"/>
          <w:sz w:val="27"/>
          <w:szCs w:val="27"/>
        </w:rPr>
        <w:t>late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 is used to declare a variable or field that will be initialized at a later time. It is used to declare a </w:t>
      </w:r>
      <w:r>
        <w:rPr>
          <w:rFonts w:ascii="Segoe UI" w:eastAsia="Segoe UI" w:hAnsi="Segoe UI" w:cs="Segoe UI"/>
          <w:b/>
          <w:bCs/>
          <w:color w:val="FF82B2"/>
          <w:sz w:val="27"/>
          <w:szCs w:val="27"/>
        </w:rPr>
        <w:t>non-nullable</w:t>
      </w:r>
      <w:r>
        <w:rPr>
          <w:rFonts w:ascii="Segoe UI" w:eastAsia="Segoe UI" w:hAnsi="Segoe UI" w:cs="Segoe UI"/>
          <w:sz w:val="27"/>
          <w:szCs w:val="27"/>
        </w:rPr>
        <w:t xml:space="preserve"> </w:t>
      </w:r>
      <w:r>
        <w:rPr>
          <w:rFonts w:ascii="Segoe UI" w:eastAsia="Segoe UI" w:hAnsi="Segoe UI" w:cs="Segoe UI"/>
          <w:color w:val="000000"/>
          <w:sz w:val="27"/>
          <w:szCs w:val="27"/>
        </w:rPr>
        <w:t>variable that is not initialized at the time of declaration.</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1: Late Keyword In Dart</w:t>
      </w:r>
    </w:p>
    <w:p w:rsidR="00663897" w:rsidRDefault="00F25AC9">
      <w:pPr>
        <w:spacing w:before="227" w:line="405" w:lineRule="atLeast"/>
        <w:ind w:left="20" w:right="72"/>
        <w:rPr>
          <w:rFonts w:ascii="Segoe UI" w:eastAsia="Segoe UI" w:hAnsi="Segoe UI" w:cs="Segoe UI"/>
          <w:sz w:val="27"/>
          <w:szCs w:val="27"/>
        </w:rPr>
      </w:pPr>
      <w:r>
        <w:rPr>
          <w:rFonts w:ascii="Segoe UI" w:eastAsia="Segoe UI" w:hAnsi="Segoe UI" w:cs="Segoe UI"/>
          <w:color w:val="000000"/>
          <w:sz w:val="27"/>
          <w:szCs w:val="27"/>
        </w:rPr>
        <w:t xml:space="preserve">In this example,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variable is declared as a </w:t>
      </w:r>
      <w:r>
        <w:rPr>
          <w:rFonts w:ascii="Segoe UI" w:eastAsia="Segoe UI" w:hAnsi="Segoe UI" w:cs="Segoe UI"/>
          <w:b/>
          <w:bCs/>
          <w:color w:val="FF82B2"/>
          <w:sz w:val="27"/>
          <w:szCs w:val="27"/>
        </w:rPr>
        <w:t>late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variable. The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variable is initialized in the </w:t>
      </w:r>
      <w:r>
        <w:rPr>
          <w:rFonts w:ascii="Segoe UI" w:eastAsia="Segoe UI" w:hAnsi="Segoe UI" w:cs="Segoe UI"/>
          <w:b/>
          <w:bCs/>
          <w:color w:val="FF82B2"/>
          <w:sz w:val="27"/>
          <w:szCs w:val="27"/>
        </w:rPr>
        <w:t>main</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412" w:line="405" w:lineRule="atLeast"/>
        <w:ind w:left="260" w:right="7232"/>
        <w:rPr>
          <w:rFonts w:ascii="Consolas" w:eastAsia="Consolas" w:hAnsi="Consolas" w:cs="Consolas"/>
        </w:rPr>
      </w:pPr>
      <w:r>
        <w:rPr>
          <w:rFonts w:ascii="Consolas" w:eastAsia="Consolas" w:hAnsi="Consolas" w:cs="Consolas"/>
          <w:color w:val="555E68"/>
        </w:rPr>
        <w:t>// late variable late String name;</w:t>
      </w:r>
      <w:r w:rsidR="00FB0D64" w:rsidRPr="00FB0D64">
        <w:pict>
          <v:shape id="_x0000_s1951" type="#_x0000_t75" style="position:absolute;left:0;text-align:left;margin-left:51pt;margin-top:14.35pt;width:495pt;height:203pt;z-index:-251197440;mso-position-horizontal-relative:page;mso-position-vertical-relative:text" o:allowincell="f">
            <v:imagedata r:id="rId768" o:title=""/>
            <w10:wrap anchorx="page"/>
            <w10:anchorlock/>
          </v:shape>
        </w:pic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4634"/>
        <w:rPr>
          <w:rFonts w:ascii="Consolas" w:eastAsia="Consolas" w:hAnsi="Consolas" w:cs="Consolas"/>
        </w:rPr>
      </w:pPr>
      <w:r>
        <w:rPr>
          <w:rFonts w:ascii="Consolas" w:eastAsia="Consolas" w:hAnsi="Consolas" w:cs="Consolas"/>
          <w:color w:val="555E68"/>
        </w:rPr>
        <w:t xml:space="preserve">  // assigning value to late variable   name = "John";</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69" w:history="1">
        <w:r w:rsidR="00F25AC9">
          <w:rPr>
            <w:rFonts w:ascii="Segoe UI" w:eastAsia="Segoe UI" w:hAnsi="Segoe UI" w:cs="Segoe UI"/>
            <w:color w:val="4D8CE6"/>
            <w:sz w:val="27"/>
            <w:szCs w:val="27"/>
            <w:u w:val="single"/>
          </w:rPr>
          <w:t>Run Online</w:t>
        </w:r>
      </w:hyperlink>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When you put </w:t>
      </w:r>
      <w:r>
        <w:rPr>
          <w:rFonts w:ascii="Segoe UI" w:eastAsia="Segoe UI" w:hAnsi="Segoe UI" w:cs="Segoe UI"/>
          <w:b/>
          <w:bCs/>
          <w:color w:val="FF82B2"/>
          <w:sz w:val="27"/>
          <w:szCs w:val="27"/>
        </w:rPr>
        <w:t>late</w:t>
      </w:r>
      <w:r>
        <w:rPr>
          <w:rFonts w:ascii="Segoe UI" w:eastAsia="Segoe UI" w:hAnsi="Segoe UI" w:cs="Segoe UI"/>
          <w:sz w:val="27"/>
          <w:szCs w:val="27"/>
        </w:rPr>
        <w:t xml:space="preserve"> </w:t>
      </w:r>
      <w:r>
        <w:rPr>
          <w:rFonts w:ascii="Segoe UI" w:eastAsia="Segoe UI" w:hAnsi="Segoe UI" w:cs="Segoe UI"/>
          <w:color w:val="000000"/>
          <w:sz w:val="27"/>
          <w:szCs w:val="27"/>
        </w:rPr>
        <w:t>infront of a variable declearation, you tell Dart the following:</w:t>
      </w:r>
    </w:p>
    <w:p w:rsidR="00663897" w:rsidRDefault="00F25AC9">
      <w:pPr>
        <w:numPr>
          <w:ilvl w:val="0"/>
          <w:numId w:val="77"/>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Don’t assign that variable a value yet.</w:t>
      </w:r>
    </w:p>
    <w:p w:rsidR="00663897" w:rsidRDefault="00F25AC9">
      <w:pPr>
        <w:numPr>
          <w:ilvl w:val="1"/>
          <w:numId w:val="7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will assign value later.</w:t>
      </w:r>
    </w:p>
    <w:p w:rsidR="00663897" w:rsidRDefault="00F25AC9">
      <w:pPr>
        <w:numPr>
          <w:ilvl w:val="2"/>
          <w:numId w:val="77"/>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will make sure the variable has a value before you use it.</w:t>
      </w:r>
    </w:p>
    <w:p w:rsidR="00663897" w:rsidRDefault="00F25AC9">
      <w:pPr>
        <w:spacing w:before="29"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left="20" w:right="-93"/>
        <w:jc w:val="both"/>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The </w:t>
      </w:r>
      <w:r>
        <w:rPr>
          <w:rFonts w:ascii="Segoe UI" w:eastAsia="Segoe UI" w:hAnsi="Segoe UI" w:cs="Segoe UI"/>
          <w:b/>
          <w:bCs/>
          <w:color w:val="FF82B2"/>
          <w:sz w:val="27"/>
          <w:szCs w:val="27"/>
        </w:rPr>
        <w:t>late</w:t>
      </w:r>
      <w:r>
        <w:rPr>
          <w:rFonts w:ascii="Segoe UI" w:eastAsia="Segoe UI" w:hAnsi="Segoe UI" w:cs="Segoe UI"/>
          <w:sz w:val="27"/>
          <w:szCs w:val="27"/>
        </w:rPr>
        <w:t xml:space="preserve"> </w:t>
      </w:r>
      <w:r>
        <w:rPr>
          <w:rFonts w:ascii="Segoe UI" w:eastAsia="Segoe UI" w:hAnsi="Segoe UI" w:cs="Segoe UI"/>
          <w:color w:val="000000"/>
          <w:sz w:val="27"/>
          <w:szCs w:val="27"/>
        </w:rPr>
        <w:t>keyword is contract between you and Dart. You are telling Dart that you will assign a value to the variable before you use it. If you don’t assign a value to the variable before you use it, Dart will throw an error.</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2: Late Keyword In Dart</w:t>
      </w:r>
    </w:p>
    <w:p w:rsidR="00663897" w:rsidRDefault="00F25AC9">
      <w:pPr>
        <w:spacing w:before="227" w:line="405" w:lineRule="atLeast"/>
        <w:ind w:left="20" w:right="-55"/>
        <w:rPr>
          <w:rFonts w:ascii="Segoe UI" w:eastAsia="Segoe UI" w:hAnsi="Segoe UI" w:cs="Segoe UI"/>
          <w:sz w:val="27"/>
          <w:szCs w:val="27"/>
        </w:rPr>
      </w:pPr>
      <w:r>
        <w:rPr>
          <w:rFonts w:ascii="Segoe UI" w:eastAsia="Segoe UI" w:hAnsi="Segoe UI" w:cs="Segoe UI"/>
          <w:color w:val="000000"/>
          <w:sz w:val="27"/>
          <w:szCs w:val="27"/>
        </w:rPr>
        <w:t xml:space="preserve">In this example, there is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with a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field. The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field is declared as a late variable.</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class Person {</w:t>
      </w:r>
      <w:r w:rsidR="00FB0D64" w:rsidRPr="00FB0D64">
        <w:pict>
          <v:shape id="_x0000_s1952" type="#_x0000_t75" style="position:absolute;left:0;text-align:left;margin-left:51pt;margin-top:13.6pt;width:495pt;height:345pt;z-index:-251196416;mso-position-horizontal-relative:page;mso-position-vertical-relative:text" o:allowincell="f">
            <v:imagedata r:id="rId770" o:title=""/>
            <w10:wrap anchorx="page"/>
            <w10:anchorlock/>
          </v:shape>
        </w:pict>
      </w:r>
    </w:p>
    <w:p w:rsidR="00663897" w:rsidRDefault="00F25AC9">
      <w:pPr>
        <w:spacing w:before="1" w:line="404" w:lineRule="atLeast"/>
        <w:ind w:left="260" w:right="6972"/>
        <w:rPr>
          <w:rFonts w:ascii="Consolas" w:eastAsia="Consolas" w:hAnsi="Consolas" w:cs="Consolas"/>
        </w:rPr>
      </w:pPr>
      <w:r>
        <w:rPr>
          <w:rFonts w:ascii="Consolas" w:eastAsia="Consolas" w:hAnsi="Consolas" w:cs="Consolas"/>
          <w:color w:val="555E68"/>
        </w:rPr>
        <w:t xml:space="preserve">  // late variable   late String name;</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void greet() {</w:t>
      </w:r>
    </w:p>
    <w:p w:rsidR="00663897" w:rsidRDefault="00F25AC9">
      <w:pPr>
        <w:spacing w:before="1" w:line="405" w:lineRule="atLeast"/>
        <w:ind w:left="260" w:right="6193"/>
        <w:rPr>
          <w:rFonts w:ascii="Consolas" w:eastAsia="Consolas" w:hAnsi="Consolas" w:cs="Consolas"/>
        </w:rPr>
      </w:pPr>
      <w:r>
        <w:rPr>
          <w:rFonts w:ascii="Consolas" w:eastAsia="Consolas" w:hAnsi="Consolas" w:cs="Consolas"/>
          <w:color w:val="555E68"/>
        </w:rPr>
        <w:t xml:space="preserve">    print("Hello $name");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Person person = Person();</w:t>
      </w:r>
    </w:p>
    <w:p w:rsidR="00663897" w:rsidRDefault="00F25AC9">
      <w:pPr>
        <w:spacing w:before="1" w:line="405" w:lineRule="atLeast"/>
        <w:ind w:left="260" w:right="4504"/>
        <w:rPr>
          <w:rFonts w:ascii="Consolas" w:eastAsia="Consolas" w:hAnsi="Consolas" w:cs="Consolas"/>
        </w:rPr>
      </w:pPr>
      <w:r>
        <w:rPr>
          <w:rFonts w:ascii="Consolas" w:eastAsia="Consolas" w:hAnsi="Consolas" w:cs="Consolas"/>
          <w:color w:val="555E68"/>
        </w:rPr>
        <w:t xml:space="preserve">  // late variable is initialized here   person.name = "John";</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person.greet();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71" w:history="1">
        <w:r w:rsidR="00F25AC9">
          <w:rPr>
            <w:rFonts w:ascii="Segoe UI" w:eastAsia="Segoe UI" w:hAnsi="Segoe UI" w:cs="Segoe UI"/>
            <w:color w:val="4D8CE6"/>
            <w:sz w:val="27"/>
            <w:szCs w:val="27"/>
            <w:u w:val="single"/>
          </w:rPr>
          <w:t>Run Online</w:t>
        </w:r>
      </w:hyperlink>
    </w:p>
    <w:p w:rsidR="00663897" w:rsidRDefault="00F25AC9">
      <w:pPr>
        <w:spacing w:before="20" w:line="608" w:lineRule="atLeast"/>
        <w:ind w:left="20" w:right="5327"/>
        <w:rPr>
          <w:rFonts w:ascii="Segoe UI" w:eastAsia="Segoe UI" w:hAnsi="Segoe UI" w:cs="Segoe UI"/>
          <w:sz w:val="27"/>
          <w:szCs w:val="27"/>
        </w:rPr>
      </w:pPr>
      <w:r>
        <w:rPr>
          <w:rFonts w:ascii="Segoe UI" w:eastAsia="Segoe UI" w:hAnsi="Segoe UI" w:cs="Segoe UI"/>
          <w:b/>
          <w:bCs/>
          <w:color w:val="FF82B2"/>
          <w:sz w:val="26"/>
          <w:szCs w:val="26"/>
        </w:rPr>
        <w:t xml:space="preserve">Usecase of Late Keyword In Dart </w:t>
      </w:r>
      <w:r>
        <w:rPr>
          <w:rFonts w:ascii="Segoe UI" w:eastAsia="Segoe UI" w:hAnsi="Segoe UI" w:cs="Segoe UI"/>
          <w:color w:val="000000"/>
          <w:sz w:val="27"/>
          <w:szCs w:val="27"/>
        </w:rPr>
        <w:t>Dart late keyword has two use cases:</w:t>
      </w:r>
    </w:p>
    <w:p w:rsidR="00663897" w:rsidRDefault="00F25AC9">
      <w:pPr>
        <w:numPr>
          <w:ilvl w:val="0"/>
          <w:numId w:val="78"/>
        </w:numPr>
        <w:spacing w:before="271" w:line="405" w:lineRule="atLeast"/>
        <w:ind w:right="127"/>
        <w:rPr>
          <w:rFonts w:ascii="Segoe UI" w:eastAsia="Segoe UI" w:hAnsi="Segoe UI" w:cs="Segoe UI"/>
          <w:sz w:val="27"/>
          <w:szCs w:val="27"/>
        </w:rPr>
      </w:pPr>
      <w:r>
        <w:rPr>
          <w:rFonts w:ascii="Segoe UI" w:eastAsia="Segoe UI" w:hAnsi="Segoe UI" w:cs="Segoe UI"/>
          <w:b/>
          <w:bCs/>
          <w:color w:val="FF82B2"/>
          <w:sz w:val="27"/>
          <w:szCs w:val="27"/>
        </w:rPr>
        <w:t>Declaring a non-nullable variable or field</w:t>
      </w:r>
      <w:r>
        <w:rPr>
          <w:rFonts w:ascii="Segoe UI" w:eastAsia="Segoe UI" w:hAnsi="Segoe UI" w:cs="Segoe UI"/>
          <w:sz w:val="27"/>
          <w:szCs w:val="27"/>
        </w:rPr>
        <w:t xml:space="preserve"> </w:t>
      </w:r>
      <w:r>
        <w:rPr>
          <w:rFonts w:ascii="Segoe UI" w:eastAsia="Segoe UI" w:hAnsi="Segoe UI" w:cs="Segoe UI"/>
          <w:color w:val="000000"/>
          <w:sz w:val="27"/>
          <w:szCs w:val="27"/>
        </w:rPr>
        <w:t>that is not initialized at the point of declaration.</w:t>
      </w:r>
    </w:p>
    <w:p w:rsidR="00663897" w:rsidRDefault="00F25AC9">
      <w:pPr>
        <w:numPr>
          <w:ilvl w:val="1"/>
          <w:numId w:val="78"/>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Lazy initialization</w:t>
      </w:r>
      <w:r>
        <w:rPr>
          <w:rFonts w:ascii="Segoe UI" w:eastAsia="Segoe UI" w:hAnsi="Segoe UI" w:cs="Segoe UI"/>
          <w:sz w:val="27"/>
          <w:szCs w:val="27"/>
        </w:rPr>
        <w:t xml:space="preserve"> </w:t>
      </w:r>
      <w:r>
        <w:rPr>
          <w:rFonts w:ascii="Segoe UI" w:eastAsia="Segoe UI" w:hAnsi="Segoe UI" w:cs="Segoe UI"/>
          <w:color w:val="000000"/>
          <w:sz w:val="27"/>
          <w:szCs w:val="27"/>
        </w:rPr>
        <w:t>of a variable or field.</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lastRenderedPageBreak/>
        <w:t>What Is Lazy Initialization</w:t>
      </w:r>
    </w:p>
    <w:p w:rsidR="00663897" w:rsidRDefault="00F25AC9">
      <w:pPr>
        <w:spacing w:line="405" w:lineRule="atLeast"/>
        <w:ind w:left="20" w:right="360"/>
        <w:jc w:val="both"/>
        <w:rPr>
          <w:rFonts w:ascii="Segoe UI" w:eastAsia="Segoe UI" w:hAnsi="Segoe UI" w:cs="Segoe UI"/>
          <w:sz w:val="27"/>
          <w:szCs w:val="27"/>
        </w:rPr>
      </w:pPr>
      <w:r>
        <w:rPr>
          <w:rFonts w:ascii="Segoe UI" w:eastAsia="Segoe UI" w:hAnsi="Segoe UI" w:cs="Segoe UI"/>
          <w:b/>
          <w:bCs/>
          <w:color w:val="FF82B2"/>
          <w:sz w:val="27"/>
          <w:szCs w:val="27"/>
        </w:rPr>
        <w:t>Lazy initialization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design pattern that delays the creation of an object, the calculation of a value, or some other expensive process until the </w:t>
      </w:r>
      <w:r>
        <w:rPr>
          <w:rFonts w:ascii="Segoe UI" w:eastAsia="Segoe UI" w:hAnsi="Segoe UI" w:cs="Segoe UI"/>
          <w:b/>
          <w:bCs/>
          <w:color w:val="FF82B2"/>
          <w:sz w:val="27"/>
          <w:szCs w:val="27"/>
        </w:rPr>
        <w:t>first time you need it</w:t>
      </w:r>
      <w:r>
        <w:rPr>
          <w:rFonts w:ascii="Segoe UI" w:eastAsia="Segoe UI" w:hAnsi="Segoe UI" w:cs="Segoe UI"/>
          <w:color w:val="000000"/>
          <w:sz w:val="27"/>
          <w:szCs w:val="27"/>
        </w:rPr>
        <w:t>.</w:t>
      </w:r>
    </w:p>
    <w:p w:rsidR="00663897" w:rsidRDefault="00F25AC9">
      <w:pPr>
        <w:spacing w:before="240" w:line="405" w:lineRule="atLeast"/>
        <w:ind w:left="20" w:right="304"/>
        <w:rPr>
          <w:rFonts w:ascii="Segoe UI" w:eastAsia="Segoe UI" w:hAnsi="Segoe UI" w:cs="Segoe UI"/>
          <w:sz w:val="27"/>
          <w:szCs w:val="27"/>
        </w:rPr>
      </w:pPr>
      <w:r>
        <w:rPr>
          <w:rFonts w:ascii="Segoe UI" w:eastAsia="Segoe UI" w:hAnsi="Segoe UI" w:cs="Segoe UI"/>
          <w:color w:val="000000"/>
          <w:sz w:val="27"/>
          <w:szCs w:val="27"/>
        </w:rPr>
        <w:t xml:space="preserve">Note: Using </w:t>
      </w:r>
      <w:r>
        <w:rPr>
          <w:rFonts w:ascii="Segoe UI" w:eastAsia="Segoe UI" w:hAnsi="Segoe UI" w:cs="Segoe UI"/>
          <w:b/>
          <w:bCs/>
          <w:color w:val="FF82B2"/>
          <w:sz w:val="27"/>
          <w:szCs w:val="27"/>
        </w:rPr>
        <w:t>late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means dart doesn’t initialize value right away, it only initializes when you access it for the first time. This is also called </w:t>
      </w:r>
      <w:r>
        <w:rPr>
          <w:rFonts w:ascii="Segoe UI" w:eastAsia="Segoe UI" w:hAnsi="Segoe UI" w:cs="Segoe UI"/>
          <w:b/>
          <w:bCs/>
          <w:color w:val="FF82B2"/>
          <w:sz w:val="27"/>
          <w:szCs w:val="27"/>
        </w:rPr>
        <w:t>lazy loading</w:t>
      </w:r>
      <w:r>
        <w:rPr>
          <w:rFonts w:ascii="Segoe UI" w:eastAsia="Segoe UI" w:hAnsi="Segoe UI" w:cs="Segoe UI"/>
          <w:color w:val="000000"/>
          <w:sz w:val="27"/>
          <w:szCs w:val="27"/>
        </w:rPr>
        <w:t>.</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3: Late Keyword In Dart</w:t>
      </w:r>
    </w:p>
    <w:p w:rsidR="00663897" w:rsidRDefault="00F25AC9">
      <w:pPr>
        <w:spacing w:before="227" w:line="405" w:lineRule="atLeast"/>
        <w:ind w:left="20" w:right="-85"/>
        <w:rPr>
          <w:rFonts w:ascii="Segoe UI" w:eastAsia="Segoe UI" w:hAnsi="Segoe UI" w:cs="Segoe UI"/>
          <w:sz w:val="27"/>
          <w:szCs w:val="27"/>
        </w:rPr>
      </w:pPr>
      <w:r>
        <w:rPr>
          <w:rFonts w:ascii="Segoe UI" w:eastAsia="Segoe UI" w:hAnsi="Segoe UI" w:cs="Segoe UI"/>
          <w:color w:val="000000"/>
          <w:sz w:val="27"/>
          <w:szCs w:val="27"/>
        </w:rPr>
        <w:t xml:space="preserve">In this example, the </w:t>
      </w:r>
      <w:r>
        <w:rPr>
          <w:rFonts w:ascii="Segoe UI" w:eastAsia="Segoe UI" w:hAnsi="Segoe UI" w:cs="Segoe UI"/>
          <w:b/>
          <w:bCs/>
          <w:color w:val="FF82B2"/>
          <w:sz w:val="27"/>
          <w:szCs w:val="27"/>
        </w:rPr>
        <w:t>provideCountry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is not called when the </w:t>
      </w: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variable is declared. The </w:t>
      </w:r>
      <w:r>
        <w:rPr>
          <w:rFonts w:ascii="Segoe UI" w:eastAsia="Segoe UI" w:hAnsi="Segoe UI" w:cs="Segoe UI"/>
          <w:b/>
          <w:bCs/>
          <w:color w:val="FF82B2"/>
          <w:sz w:val="27"/>
          <w:szCs w:val="27"/>
        </w:rPr>
        <w:t>provideCountry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is called only when the </w:t>
      </w: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variable is used. </w:t>
      </w:r>
      <w:r>
        <w:rPr>
          <w:rFonts w:ascii="Segoe UI" w:eastAsia="Segoe UI" w:hAnsi="Segoe UI" w:cs="Segoe UI"/>
          <w:b/>
          <w:bCs/>
          <w:color w:val="FF82B2"/>
          <w:sz w:val="27"/>
          <w:szCs w:val="27"/>
        </w:rPr>
        <w:t>Lazy initialization</w:t>
      </w:r>
      <w:r>
        <w:rPr>
          <w:rFonts w:ascii="Segoe UI" w:eastAsia="Segoe UI" w:hAnsi="Segoe UI" w:cs="Segoe UI"/>
          <w:sz w:val="27"/>
          <w:szCs w:val="27"/>
        </w:rPr>
        <w:t xml:space="preserve"> </w:t>
      </w:r>
      <w:r>
        <w:rPr>
          <w:rFonts w:ascii="Segoe UI" w:eastAsia="Segoe UI" w:hAnsi="Segoe UI" w:cs="Segoe UI"/>
          <w:color w:val="000000"/>
          <w:sz w:val="27"/>
          <w:szCs w:val="27"/>
        </w:rPr>
        <w:t>is used to avoid unnecessary computation.</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function</w:t>
      </w:r>
      <w:r w:rsidR="00FB0D64" w:rsidRPr="00FB0D64">
        <w:pict>
          <v:shape id="_x0000_s1953" type="#_x0000_t75" style="position:absolute;left:0;text-align:left;margin-left:51pt;margin-top:14.1pt;width:495pt;height:304pt;z-index:-251195392;mso-position-horizontal-relative:page;mso-position-vertical-relative:text" o:allowincell="f">
            <v:imagedata r:id="rId772"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String provideCountry() {</w:t>
      </w:r>
    </w:p>
    <w:p w:rsidR="00663897" w:rsidRDefault="00F25AC9">
      <w:pPr>
        <w:spacing w:before="1" w:line="405" w:lineRule="atLeast"/>
        <w:ind w:left="260" w:right="5543"/>
        <w:rPr>
          <w:rFonts w:ascii="Consolas" w:eastAsia="Consolas" w:hAnsi="Consolas" w:cs="Consolas"/>
        </w:rPr>
      </w:pPr>
      <w:r>
        <w:rPr>
          <w:rFonts w:ascii="Consolas" w:eastAsia="Consolas" w:hAnsi="Consolas" w:cs="Consolas"/>
          <w:color w:val="555E68"/>
        </w:rPr>
        <w:t xml:space="preserve">  print("Function is called");   return "USA";</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print("Starting");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late variable</w:t>
      </w:r>
    </w:p>
    <w:p w:rsidR="00663897" w:rsidRDefault="00F25AC9">
      <w:pPr>
        <w:spacing w:before="1" w:line="405" w:lineRule="atLeast"/>
        <w:ind w:left="260" w:right="4374"/>
        <w:rPr>
          <w:rFonts w:ascii="Consolas" w:eastAsia="Consolas" w:hAnsi="Consolas" w:cs="Consolas"/>
        </w:rPr>
      </w:pPr>
      <w:r>
        <w:rPr>
          <w:rFonts w:ascii="Consolas" w:eastAsia="Consolas" w:hAnsi="Consolas" w:cs="Consolas"/>
          <w:color w:val="555E68"/>
        </w:rPr>
        <w:t xml:space="preserve">  late String value = provideCountry();   print("End");</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print(value);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4" w:line="405" w:lineRule="atLeast"/>
        <w:ind w:left="20" w:right="618"/>
        <w:rPr>
          <w:rFonts w:ascii="Segoe UI" w:eastAsia="Segoe UI" w:hAnsi="Segoe UI" w:cs="Segoe UI"/>
          <w:sz w:val="27"/>
          <w:szCs w:val="27"/>
        </w:rPr>
      </w:pPr>
      <w:r>
        <w:rPr>
          <w:rFonts w:ascii="Segoe UI" w:eastAsia="Segoe UI" w:hAnsi="Segoe UI" w:cs="Segoe UI"/>
          <w:color w:val="000000"/>
          <w:sz w:val="27"/>
          <w:szCs w:val="27"/>
        </w:rPr>
        <w:t xml:space="preserve">If you remove the </w:t>
      </w:r>
      <w:r>
        <w:rPr>
          <w:rFonts w:ascii="Segoe UI" w:eastAsia="Segoe UI" w:hAnsi="Segoe UI" w:cs="Segoe UI"/>
          <w:b/>
          <w:bCs/>
          <w:color w:val="FF82B2"/>
          <w:sz w:val="27"/>
          <w:szCs w:val="27"/>
        </w:rPr>
        <w:t>late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 from the </w:t>
      </w: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variable, the </w:t>
      </w:r>
      <w:r>
        <w:rPr>
          <w:rFonts w:ascii="Segoe UI" w:eastAsia="Segoe UI" w:hAnsi="Segoe UI" w:cs="Segoe UI"/>
          <w:b/>
          <w:bCs/>
          <w:color w:val="FF82B2"/>
          <w:sz w:val="27"/>
          <w:szCs w:val="27"/>
        </w:rPr>
        <w:t xml:space="preserve">provideCountry </w:t>
      </w:r>
      <w:r>
        <w:rPr>
          <w:rFonts w:ascii="Segoe UI" w:eastAsia="Segoe UI" w:hAnsi="Segoe UI" w:cs="Segoe UI"/>
          <w:color w:val="000000"/>
          <w:sz w:val="27"/>
          <w:szCs w:val="27"/>
        </w:rPr>
        <w:t xml:space="preserve">function will be called when the </w:t>
      </w: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variable is declared.</w:t>
      </w:r>
    </w:p>
    <w:p w:rsidR="00663897" w:rsidRDefault="00FB0D64">
      <w:pPr>
        <w:spacing w:before="286" w:line="359" w:lineRule="atLeast"/>
        <w:ind w:left="20" w:right="-200"/>
        <w:jc w:val="both"/>
        <w:rPr>
          <w:rFonts w:ascii="Segoe UI" w:eastAsia="Segoe UI" w:hAnsi="Segoe UI" w:cs="Segoe UI"/>
          <w:sz w:val="27"/>
          <w:szCs w:val="27"/>
        </w:rPr>
      </w:pPr>
      <w:hyperlink r:id="rId77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Late Keyword In Class</w:t>
      </w:r>
    </w:p>
    <w:p w:rsidR="00663897" w:rsidRDefault="00F25AC9">
      <w:pPr>
        <w:spacing w:before="212" w:line="405" w:lineRule="atLeast"/>
        <w:ind w:left="20" w:right="-56"/>
        <w:rPr>
          <w:rFonts w:ascii="Segoe UI" w:eastAsia="Segoe UI" w:hAnsi="Segoe UI" w:cs="Segoe UI"/>
          <w:sz w:val="27"/>
          <w:szCs w:val="27"/>
        </w:rPr>
      </w:pPr>
      <w:r>
        <w:rPr>
          <w:rFonts w:ascii="Segoe UI" w:eastAsia="Segoe UI" w:hAnsi="Segoe UI" w:cs="Segoe UI"/>
          <w:color w:val="000000"/>
          <w:sz w:val="27"/>
          <w:szCs w:val="27"/>
        </w:rPr>
        <w:t xml:space="preserve">In this example, the </w:t>
      </w:r>
      <w:r>
        <w:rPr>
          <w:rFonts w:ascii="Segoe UI" w:eastAsia="Segoe UI" w:hAnsi="Segoe UI" w:cs="Segoe UI"/>
          <w:b/>
          <w:bCs/>
          <w:color w:val="FF82B2"/>
          <w:sz w:val="27"/>
          <w:szCs w:val="27"/>
        </w:rPr>
        <w:t>heavyComputation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is called when the </w:t>
      </w:r>
      <w:r>
        <w:rPr>
          <w:rFonts w:ascii="Segoe UI" w:eastAsia="Segoe UI" w:hAnsi="Segoe UI" w:cs="Segoe UI"/>
          <w:b/>
          <w:bCs/>
          <w:color w:val="FF82B2"/>
          <w:sz w:val="27"/>
          <w:szCs w:val="27"/>
        </w:rPr>
        <w:t xml:space="preserve">description </w:t>
      </w:r>
      <w:r>
        <w:rPr>
          <w:rFonts w:ascii="Segoe UI" w:eastAsia="Segoe UI" w:hAnsi="Segoe UI" w:cs="Segoe UI"/>
          <w:color w:val="000000"/>
          <w:sz w:val="27"/>
          <w:szCs w:val="27"/>
        </w:rPr>
        <w:t xml:space="preserve">variable is used. If you remove the </w:t>
      </w:r>
      <w:r>
        <w:rPr>
          <w:rFonts w:ascii="Segoe UI" w:eastAsia="Segoe UI" w:hAnsi="Segoe UI" w:cs="Segoe UI"/>
          <w:b/>
          <w:bCs/>
          <w:color w:val="FF82B2"/>
          <w:sz w:val="27"/>
          <w:szCs w:val="27"/>
        </w:rPr>
        <w:t>late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 from the </w:t>
      </w:r>
      <w:r>
        <w:rPr>
          <w:rFonts w:ascii="Segoe UI" w:eastAsia="Segoe UI" w:hAnsi="Segoe UI" w:cs="Segoe UI"/>
          <w:b/>
          <w:bCs/>
          <w:color w:val="FF82B2"/>
          <w:sz w:val="27"/>
          <w:szCs w:val="27"/>
        </w:rPr>
        <w:t>description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variable, the </w:t>
      </w:r>
      <w:r>
        <w:rPr>
          <w:rFonts w:ascii="Segoe UI" w:eastAsia="Segoe UI" w:hAnsi="Segoe UI" w:cs="Segoe UI"/>
          <w:b/>
          <w:bCs/>
          <w:color w:val="FF82B2"/>
          <w:sz w:val="27"/>
          <w:szCs w:val="27"/>
        </w:rPr>
        <w:t>heavyComputation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will be called when the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class is instantiated.</w:t>
      </w:r>
    </w:p>
    <w:p w:rsidR="00663897" w:rsidRDefault="00F25AC9">
      <w:pPr>
        <w:spacing w:before="412" w:line="405" w:lineRule="atLeast"/>
        <w:ind w:left="260" w:right="7492"/>
        <w:rPr>
          <w:rFonts w:ascii="Consolas" w:eastAsia="Consolas" w:hAnsi="Consolas" w:cs="Consolas"/>
        </w:rPr>
      </w:pPr>
      <w:r>
        <w:rPr>
          <w:rFonts w:ascii="Consolas" w:eastAsia="Consolas" w:hAnsi="Consolas" w:cs="Consolas"/>
          <w:color w:val="555E68"/>
        </w:rPr>
        <w:lastRenderedPageBreak/>
        <w:t>// Person class class Person {</w:t>
      </w:r>
      <w:r w:rsidR="00FB0D64" w:rsidRPr="00FB0D64">
        <w:pict>
          <v:shape id="_x0000_s1954" type="#_x0000_t75" style="position:absolute;left:0;text-align:left;margin-left:51pt;margin-top:14.1pt;width:495pt;height:55pt;z-index:-251194368;mso-position-horizontal-relative:page;mso-position-vertical-relative:text" o:allowincell="f">
            <v:imagedata r:id="rId774" o:title=""/>
            <w10:wrap anchorx="page"/>
            <w10:anchorlock/>
          </v:shape>
        </w:pic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 xml:space="preserve">  final int age;</w:t>
      </w:r>
      <w:r w:rsidR="00FB0D64" w:rsidRPr="00FB0D64">
        <w:pict>
          <v:shape id="_x0000_s1955" type="#_x0000_t75" style="position:absolute;left:0;text-align:left;margin-left:51pt;margin-top:0;width:495pt;height:457pt;z-index:-251193344;mso-position-horizontal-relative:page;mso-position-vertical-relative:text" o:allowincell="f">
            <v:imagedata r:id="rId775"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final String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late String description = heavyComputation();</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constructor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Person(this.age, this.name)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print("Constructor is called");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heavyComputation() {</w:t>
      </w:r>
    </w:p>
    <w:p w:rsidR="00663897" w:rsidRDefault="00F25AC9">
      <w:pPr>
        <w:spacing w:before="1" w:line="405" w:lineRule="atLeast"/>
        <w:ind w:left="260" w:right="4244"/>
        <w:rPr>
          <w:rFonts w:ascii="Consolas" w:eastAsia="Consolas" w:hAnsi="Consolas" w:cs="Consolas"/>
        </w:rPr>
      </w:pPr>
      <w:r>
        <w:rPr>
          <w:rFonts w:ascii="Consolas" w:eastAsia="Consolas" w:hAnsi="Consolas" w:cs="Consolas"/>
          <w:color w:val="555E68"/>
        </w:rPr>
        <w:t xml:space="preserve">    print("heavyComputation is called");     return "Heavy Computation";</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object of Person class</w:t>
      </w:r>
    </w:p>
    <w:p w:rsidR="00663897" w:rsidRDefault="00F25AC9">
      <w:pPr>
        <w:spacing w:before="1" w:line="405" w:lineRule="atLeast"/>
        <w:ind w:left="260" w:right="4634"/>
        <w:rPr>
          <w:rFonts w:ascii="Consolas" w:eastAsia="Consolas" w:hAnsi="Consolas" w:cs="Consolas"/>
        </w:rPr>
      </w:pPr>
      <w:r>
        <w:rPr>
          <w:rFonts w:ascii="Consolas" w:eastAsia="Consolas" w:hAnsi="Consolas" w:cs="Consolas"/>
          <w:color w:val="555E68"/>
        </w:rPr>
        <w:t xml:space="preserve">  Person person = Person(10, "John");   print(person.name);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print(person.description);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7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5: Late Keyword In Class</w:t>
      </w:r>
    </w:p>
    <w:p w:rsidR="00663897" w:rsidRDefault="00F25AC9">
      <w:pPr>
        <w:spacing w:before="227" w:line="405" w:lineRule="atLeast"/>
        <w:ind w:left="20" w:right="-96"/>
        <w:rPr>
          <w:rFonts w:ascii="Segoe UI" w:eastAsia="Segoe UI" w:hAnsi="Segoe UI" w:cs="Segoe UI"/>
          <w:sz w:val="27"/>
          <w:szCs w:val="27"/>
        </w:rPr>
      </w:pPr>
      <w:r>
        <w:rPr>
          <w:rFonts w:ascii="Segoe UI" w:eastAsia="Segoe UI" w:hAnsi="Segoe UI" w:cs="Segoe UI"/>
          <w:color w:val="000000"/>
          <w:sz w:val="27"/>
          <w:szCs w:val="27"/>
        </w:rPr>
        <w:t xml:space="preserve">In this example, the </w:t>
      </w:r>
      <w:r>
        <w:rPr>
          <w:rFonts w:ascii="Segoe UI" w:eastAsia="Segoe UI" w:hAnsi="Segoe UI" w:cs="Segoe UI"/>
          <w:b/>
          <w:bCs/>
          <w:color w:val="FF82B2"/>
          <w:sz w:val="27"/>
          <w:szCs w:val="27"/>
        </w:rPr>
        <w:t>_getFullName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is called when the </w:t>
      </w:r>
      <w:r>
        <w:rPr>
          <w:rFonts w:ascii="Segoe UI" w:eastAsia="Segoe UI" w:hAnsi="Segoe UI" w:cs="Segoe UI"/>
          <w:b/>
          <w:bCs/>
          <w:color w:val="FF82B2"/>
          <w:sz w:val="27"/>
          <w:szCs w:val="27"/>
        </w:rPr>
        <w:t>fullName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variable is used. The </w:t>
      </w:r>
      <w:r>
        <w:rPr>
          <w:rFonts w:ascii="Segoe UI" w:eastAsia="Segoe UI" w:hAnsi="Segoe UI" w:cs="Segoe UI"/>
          <w:b/>
          <w:bCs/>
          <w:color w:val="FF82B2"/>
          <w:sz w:val="27"/>
          <w:szCs w:val="27"/>
        </w:rPr>
        <w:t>firstName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lastName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variables are initialized when the </w:t>
      </w:r>
      <w:r>
        <w:rPr>
          <w:rFonts w:ascii="Segoe UI" w:eastAsia="Segoe UI" w:hAnsi="Segoe UI" w:cs="Segoe UI"/>
          <w:b/>
          <w:bCs/>
          <w:color w:val="FF82B2"/>
          <w:sz w:val="27"/>
          <w:szCs w:val="27"/>
        </w:rPr>
        <w:t xml:space="preserve">fullName </w:t>
      </w:r>
      <w:r>
        <w:rPr>
          <w:rFonts w:ascii="Segoe UI" w:eastAsia="Segoe UI" w:hAnsi="Segoe UI" w:cs="Segoe UI"/>
          <w:color w:val="000000"/>
          <w:sz w:val="27"/>
          <w:szCs w:val="27"/>
        </w:rPr>
        <w:t>variable is used.</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class Person {</w:t>
      </w:r>
      <w:r w:rsidR="00FB0D64" w:rsidRPr="00FB0D64">
        <w:pict>
          <v:shape id="_x0000_s1956" type="#_x0000_t75" style="position:absolute;left:0;text-align:left;margin-left:51pt;margin-top:14.1pt;width:495pt;height:184pt;z-index:-251192320;mso-position-horizontal-relative:page;mso-position-vertical-relative:text" o:allowincell="f">
            <v:imagedata r:id="rId777"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declaring late variables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late String fullName = _getFullName();</w:t>
      </w:r>
    </w:p>
    <w:p w:rsidR="00663897" w:rsidRDefault="00F25AC9">
      <w:pPr>
        <w:spacing w:before="1" w:line="405" w:lineRule="atLeast"/>
        <w:ind w:left="260" w:right="2686"/>
        <w:rPr>
          <w:rFonts w:ascii="Consolas" w:eastAsia="Consolas" w:hAnsi="Consolas" w:cs="Consolas"/>
        </w:rPr>
      </w:pPr>
      <w:r>
        <w:rPr>
          <w:rFonts w:ascii="Consolas" w:eastAsia="Consolas" w:hAnsi="Consolas" w:cs="Consolas"/>
          <w:color w:val="555E68"/>
        </w:rPr>
        <w:t xml:space="preserve">  late String firstName = fullName.split(" ").first;   late String lastName = fullName.split(" ").last;</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lastRenderedPageBreak/>
        <w:t>// 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_getFullName() {</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 xml:space="preserve">    print("_getFullName is called");</w:t>
      </w:r>
      <w:r w:rsidR="00FB0D64" w:rsidRPr="00FB0D64">
        <w:pict>
          <v:shape id="_x0000_s1957" type="#_x0000_t75" style="position:absolute;left:0;text-align:left;margin-left:51pt;margin-top:0;width:495pt;height:295pt;z-index:-251191296;mso-position-horizontal-relative:page;mso-position-vertical-relative:text" o:allowincell="f">
            <v:imagedata r:id="rId778"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return "John Doe";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main 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print("Start");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Person person = Person();</w:t>
      </w:r>
    </w:p>
    <w:p w:rsidR="00663897" w:rsidRDefault="00F25AC9">
      <w:pPr>
        <w:spacing w:before="1" w:line="405" w:lineRule="atLeast"/>
        <w:ind w:left="260" w:right="3855"/>
        <w:rPr>
          <w:rFonts w:ascii="Consolas" w:eastAsia="Consolas" w:hAnsi="Consolas" w:cs="Consolas"/>
        </w:rPr>
      </w:pPr>
      <w:r>
        <w:rPr>
          <w:rFonts w:ascii="Consolas" w:eastAsia="Consolas" w:hAnsi="Consolas" w:cs="Consolas"/>
          <w:color w:val="555E68"/>
        </w:rPr>
        <w:t xml:space="preserve">  print("First Name: ${person.firstName}");   print("Last Name: ${person.lastName}");   print("Full Name: ${person.fullName}");   print("End");</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79" w:history="1">
        <w:r w:rsidR="00F25AC9">
          <w:rPr>
            <w:rFonts w:ascii="Segoe UI" w:eastAsia="Segoe UI" w:hAnsi="Segoe UI" w:cs="Segoe UI"/>
            <w:color w:val="4D8CE6"/>
            <w:sz w:val="27"/>
            <w:szCs w:val="27"/>
            <w:u w:val="single"/>
          </w:rPr>
          <w:t>Run Online</w:t>
        </w:r>
      </w:hyperlink>
    </w:p>
    <w:p w:rsidR="00663897" w:rsidRDefault="00F25AC9">
      <w:pPr>
        <w:spacing w:before="240" w:line="405" w:lineRule="atLeast"/>
        <w:ind w:left="20" w:right="841"/>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If you remove the </w:t>
      </w:r>
      <w:r>
        <w:rPr>
          <w:rFonts w:ascii="Segoe UI" w:eastAsia="Segoe UI" w:hAnsi="Segoe UI" w:cs="Segoe UI"/>
          <w:b/>
          <w:bCs/>
          <w:color w:val="FF82B2"/>
          <w:sz w:val="27"/>
          <w:szCs w:val="27"/>
        </w:rPr>
        <w:t>late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 from the </w:t>
      </w:r>
      <w:r>
        <w:rPr>
          <w:rFonts w:ascii="Segoe UI" w:eastAsia="Segoe UI" w:hAnsi="Segoe UI" w:cs="Segoe UI"/>
          <w:b/>
          <w:bCs/>
          <w:color w:val="FF82B2"/>
          <w:sz w:val="27"/>
          <w:szCs w:val="27"/>
        </w:rPr>
        <w:t>fullName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variable, the </w:t>
      </w:r>
      <w:r>
        <w:rPr>
          <w:rFonts w:ascii="Segoe UI" w:eastAsia="Segoe UI" w:hAnsi="Segoe UI" w:cs="Segoe UI"/>
          <w:b/>
          <w:bCs/>
          <w:color w:val="FF82B2"/>
          <w:sz w:val="27"/>
          <w:szCs w:val="27"/>
        </w:rPr>
        <w:t>_getFullName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will be called when the </w:t>
      </w:r>
      <w:r>
        <w:rPr>
          <w:rFonts w:ascii="Segoe UI" w:eastAsia="Segoe UI" w:hAnsi="Segoe UI" w:cs="Segoe UI"/>
          <w:b/>
          <w:bCs/>
          <w:color w:val="FF82B2"/>
          <w:sz w:val="27"/>
          <w:szCs w:val="27"/>
        </w:rPr>
        <w:t>Person</w:t>
      </w:r>
      <w:r>
        <w:rPr>
          <w:rFonts w:ascii="Segoe UI" w:eastAsia="Segoe UI" w:hAnsi="Segoe UI" w:cs="Segoe UI"/>
          <w:sz w:val="27"/>
          <w:szCs w:val="27"/>
        </w:rPr>
        <w:t xml:space="preserve"> </w:t>
      </w:r>
      <w:r>
        <w:rPr>
          <w:rFonts w:ascii="Segoe UI" w:eastAsia="Segoe UI" w:hAnsi="Segoe UI" w:cs="Segoe UI"/>
          <w:color w:val="000000"/>
          <w:sz w:val="27"/>
          <w:szCs w:val="27"/>
        </w:rPr>
        <w:t>class is instantiated.</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Late Final Keyword In Dart</w:t>
      </w:r>
    </w:p>
    <w:p w:rsidR="00663897" w:rsidRDefault="00F25AC9">
      <w:pPr>
        <w:spacing w:before="227" w:line="405" w:lineRule="atLeast"/>
        <w:ind w:left="20" w:right="362"/>
        <w:rPr>
          <w:rFonts w:ascii="Segoe UI" w:eastAsia="Segoe UI" w:hAnsi="Segoe UI" w:cs="Segoe UI"/>
          <w:sz w:val="27"/>
          <w:szCs w:val="27"/>
        </w:rPr>
      </w:pPr>
      <w:r>
        <w:rPr>
          <w:rFonts w:ascii="Segoe UI" w:eastAsia="Segoe UI" w:hAnsi="Segoe UI" w:cs="Segoe UI"/>
          <w:color w:val="000000"/>
          <w:sz w:val="27"/>
          <w:szCs w:val="27"/>
        </w:rPr>
        <w:t xml:space="preserve">If you want to assign a value to a variable only once, you can use the </w:t>
      </w:r>
      <w:r>
        <w:rPr>
          <w:rFonts w:ascii="Segoe UI" w:eastAsia="Segoe UI" w:hAnsi="Segoe UI" w:cs="Segoe UI"/>
          <w:b/>
          <w:bCs/>
          <w:color w:val="FF82B2"/>
          <w:sz w:val="27"/>
          <w:szCs w:val="27"/>
        </w:rPr>
        <w:t xml:space="preserve">late final </w:t>
      </w:r>
      <w:r>
        <w:rPr>
          <w:rFonts w:ascii="Segoe UI" w:eastAsia="Segoe UI" w:hAnsi="Segoe UI" w:cs="Segoe UI"/>
          <w:color w:val="000000"/>
          <w:sz w:val="27"/>
          <w:szCs w:val="27"/>
        </w:rPr>
        <w:t>keyword. This is useful when you want to initialize a variable only once.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6: Late Final Keyword In Dart</w:t>
      </w:r>
    </w:p>
    <w:p w:rsidR="00663897" w:rsidRDefault="00F25AC9">
      <w:pPr>
        <w:spacing w:before="212" w:line="405" w:lineRule="atLeast"/>
        <w:ind w:left="20" w:right="349"/>
        <w:rPr>
          <w:rFonts w:ascii="Segoe UI" w:eastAsia="Segoe UI" w:hAnsi="Segoe UI" w:cs="Segoe UI"/>
          <w:sz w:val="27"/>
          <w:szCs w:val="27"/>
        </w:rPr>
      </w:pPr>
      <w:r>
        <w:rPr>
          <w:rFonts w:ascii="Segoe UI" w:eastAsia="Segoe UI" w:hAnsi="Segoe UI" w:cs="Segoe UI"/>
          <w:color w:val="000000"/>
          <w:sz w:val="27"/>
          <w:szCs w:val="27"/>
        </w:rPr>
        <w:t xml:space="preserve">In this example, there is class </w:t>
      </w:r>
      <w:r>
        <w:rPr>
          <w:rFonts w:ascii="Segoe UI" w:eastAsia="Segoe UI" w:hAnsi="Segoe UI" w:cs="Segoe UI"/>
          <w:b/>
          <w:bCs/>
          <w:color w:val="FF82B2"/>
          <w:sz w:val="27"/>
          <w:szCs w:val="27"/>
        </w:rPr>
        <w:t>Student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field. The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field is declared as a </w:t>
      </w:r>
      <w:r>
        <w:rPr>
          <w:rFonts w:ascii="Segoe UI" w:eastAsia="Segoe UI" w:hAnsi="Segoe UI" w:cs="Segoe UI"/>
          <w:b/>
          <w:bCs/>
          <w:color w:val="FF82B2"/>
          <w:sz w:val="27"/>
          <w:szCs w:val="27"/>
        </w:rPr>
        <w:t>late final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variable. The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field is initialized in the </w:t>
      </w:r>
      <w:r>
        <w:rPr>
          <w:rFonts w:ascii="Segoe UI" w:eastAsia="Segoe UI" w:hAnsi="Segoe UI" w:cs="Segoe UI"/>
          <w:b/>
          <w:bCs/>
          <w:color w:val="FF82B2"/>
          <w:sz w:val="27"/>
          <w:szCs w:val="27"/>
        </w:rPr>
        <w:t xml:space="preserve">Student </w:t>
      </w:r>
      <w:r>
        <w:rPr>
          <w:rFonts w:ascii="Segoe UI" w:eastAsia="Segoe UI" w:hAnsi="Segoe UI" w:cs="Segoe UI"/>
          <w:color w:val="000000"/>
          <w:sz w:val="27"/>
          <w:szCs w:val="27"/>
        </w:rPr>
        <w:t xml:space="preserve">constructor. The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field is assigned a value only once. If you try to assign a value to the </w:t>
      </w:r>
      <w:r>
        <w:rPr>
          <w:rFonts w:ascii="Segoe UI" w:eastAsia="Segoe UI" w:hAnsi="Segoe UI" w:cs="Segoe UI"/>
          <w:b/>
          <w:bCs/>
          <w:color w:val="FF82B2"/>
          <w:sz w:val="27"/>
          <w:szCs w:val="27"/>
        </w:rPr>
        <w:t>name</w:t>
      </w:r>
      <w:r>
        <w:rPr>
          <w:rFonts w:ascii="Segoe UI" w:eastAsia="Segoe UI" w:hAnsi="Segoe UI" w:cs="Segoe UI"/>
          <w:sz w:val="27"/>
          <w:szCs w:val="27"/>
        </w:rPr>
        <w:t xml:space="preserve"> </w:t>
      </w:r>
      <w:r>
        <w:rPr>
          <w:rFonts w:ascii="Segoe UI" w:eastAsia="Segoe UI" w:hAnsi="Segoe UI" w:cs="Segoe UI"/>
          <w:color w:val="000000"/>
          <w:sz w:val="27"/>
          <w:szCs w:val="27"/>
        </w:rPr>
        <w:t>field again, you will get an error.</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Student class</w:t>
      </w:r>
      <w:r w:rsidR="00FB0D64" w:rsidRPr="00FB0D64">
        <w:pict>
          <v:shape id="_x0000_s1958" type="#_x0000_t75" style="position:absolute;left:0;text-align:left;margin-left:51pt;margin-top:13.85pt;width:495pt;height:191pt;z-index:-251190272;mso-position-horizontal-relative:page;mso-position-vertical-relative:text" o:allowincell="f">
            <v:imagedata r:id="rId780"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class Student {</w:t>
      </w:r>
    </w:p>
    <w:p w:rsidR="00663897" w:rsidRDefault="00F25AC9">
      <w:pPr>
        <w:spacing w:before="1" w:line="405" w:lineRule="atLeast"/>
        <w:ind w:left="260" w:right="6193"/>
        <w:rPr>
          <w:rFonts w:ascii="Consolas" w:eastAsia="Consolas" w:hAnsi="Consolas" w:cs="Consolas"/>
        </w:rPr>
      </w:pPr>
      <w:r>
        <w:rPr>
          <w:rFonts w:ascii="Consolas" w:eastAsia="Consolas" w:hAnsi="Consolas" w:cs="Consolas"/>
          <w:color w:val="555E68"/>
        </w:rPr>
        <w:t xml:space="preserve">  // late final variable   late final String name;</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  // constructor</w:t>
      </w:r>
    </w:p>
    <w:p w:rsidR="00663897" w:rsidRDefault="00F25AC9">
      <w:pPr>
        <w:spacing w:before="1" w:line="405" w:lineRule="atLeast"/>
        <w:ind w:left="260" w:right="6712"/>
        <w:rPr>
          <w:rFonts w:ascii="Consolas" w:eastAsia="Consolas" w:hAnsi="Consolas" w:cs="Consolas"/>
        </w:rPr>
      </w:pPr>
      <w:r>
        <w:rPr>
          <w:rFonts w:ascii="Consolas" w:eastAsia="Consolas" w:hAnsi="Consolas" w:cs="Consolas"/>
          <w:color w:val="555E68"/>
        </w:rPr>
        <w:lastRenderedPageBreak/>
        <w:t xml:space="preserve">  Student(this.name); }</w:t>
      </w:r>
    </w:p>
    <w:p w:rsidR="00663897" w:rsidRDefault="00F25AC9">
      <w:pPr>
        <w:spacing w:before="473"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959" type="#_x0000_t75" style="position:absolute;left:0;text-align:left;margin-left:51pt;margin-top:0;width:495pt;height:174pt;z-index:-251189248;mso-position-horizontal-relative:page;mso-position-vertical-relative:text" o:allowincell="f">
            <v:imagedata r:id="rId781"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object of Student class</w:t>
      </w:r>
    </w:p>
    <w:p w:rsidR="00663897" w:rsidRDefault="00F25AC9">
      <w:pPr>
        <w:spacing w:before="1" w:line="405" w:lineRule="atLeast"/>
        <w:ind w:left="260" w:right="4764"/>
        <w:rPr>
          <w:rFonts w:ascii="Consolas" w:eastAsia="Consolas" w:hAnsi="Consolas" w:cs="Consolas"/>
        </w:rPr>
      </w:pPr>
      <w:r>
        <w:rPr>
          <w:rFonts w:ascii="Consolas" w:eastAsia="Consolas" w:hAnsi="Consolas" w:cs="Consolas"/>
          <w:color w:val="555E68"/>
        </w:rPr>
        <w:t xml:space="preserve">  Student student = Student("John");   print(student.name);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student.name = "Doe"; // Error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82"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Null Safety Exercise</w:t>
      </w:r>
    </w:p>
    <w:p w:rsidR="00663897" w:rsidRDefault="00F25AC9">
      <w:pPr>
        <w:spacing w:before="206" w:line="405" w:lineRule="atLeast"/>
        <w:ind w:left="20" w:right="-139"/>
        <w:rPr>
          <w:rFonts w:ascii="Segoe UI" w:eastAsia="Segoe UI" w:hAnsi="Segoe UI" w:cs="Segoe UI"/>
          <w:sz w:val="27"/>
          <w:szCs w:val="27"/>
        </w:rPr>
      </w:pPr>
      <w:r>
        <w:rPr>
          <w:rFonts w:ascii="Segoe UI" w:eastAsia="Segoe UI" w:hAnsi="Segoe UI" w:cs="Segoe UI"/>
          <w:color w:val="000000"/>
          <w:sz w:val="27"/>
          <w:szCs w:val="27"/>
        </w:rPr>
        <w:t xml:space="preserve">Practice these exercises to master </w:t>
      </w:r>
      <w:r>
        <w:rPr>
          <w:rFonts w:ascii="Segoe UI" w:eastAsia="Segoe UI" w:hAnsi="Segoe UI" w:cs="Segoe UI"/>
          <w:b/>
          <w:bCs/>
          <w:color w:val="FF82B2"/>
          <w:sz w:val="27"/>
          <w:szCs w:val="27"/>
        </w:rPr>
        <w:t>dart null safety</w:t>
      </w:r>
      <w:r>
        <w:rPr>
          <w:rFonts w:ascii="Segoe UI" w:eastAsia="Segoe UI" w:hAnsi="Segoe UI" w:cs="Segoe UI"/>
          <w:color w:val="000000"/>
          <w:sz w:val="27"/>
          <w:szCs w:val="27"/>
        </w:rPr>
        <w:t xml:space="preserve">. To practice these exercises, click on </w:t>
      </w:r>
      <w:r>
        <w:rPr>
          <w:rFonts w:ascii="Segoe UI" w:eastAsia="Segoe UI" w:hAnsi="Segoe UI" w:cs="Segoe UI"/>
          <w:b/>
          <w:bCs/>
          <w:color w:val="FF82B2"/>
          <w:sz w:val="27"/>
          <w:szCs w:val="27"/>
        </w:rPr>
        <w:t>Run Online</w:t>
      </w:r>
      <w:r>
        <w:rPr>
          <w:rFonts w:ascii="Segoe UI" w:eastAsia="Segoe UI" w:hAnsi="Segoe UI" w:cs="Segoe UI"/>
          <w:sz w:val="27"/>
          <w:szCs w:val="27"/>
        </w:rPr>
        <w:t xml:space="preserve"> </w:t>
      </w:r>
      <w:r>
        <w:rPr>
          <w:rFonts w:ascii="Segoe UI" w:eastAsia="Segoe UI" w:hAnsi="Segoe UI" w:cs="Segoe UI"/>
          <w:color w:val="000000"/>
          <w:sz w:val="27"/>
          <w:szCs w:val="27"/>
        </w:rPr>
        <w:t>button and solve the problem.</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Exercise 1: Null Safety In Dart</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In variable name </w:t>
      </w:r>
      <w:r>
        <w:rPr>
          <w:rFonts w:ascii="Segoe UI" w:eastAsia="Segoe UI" w:hAnsi="Segoe UI" w:cs="Segoe UI"/>
          <w:b/>
          <w:bCs/>
          <w:color w:val="FF82B2"/>
          <w:sz w:val="27"/>
          <w:szCs w:val="27"/>
        </w:rPr>
        <w:t>age</w:t>
      </w:r>
      <w:r>
        <w:rPr>
          <w:rFonts w:ascii="Segoe UI" w:eastAsia="Segoe UI" w:hAnsi="Segoe UI" w:cs="Segoe UI"/>
          <w:color w:val="000000"/>
          <w:sz w:val="27"/>
          <w:szCs w:val="27"/>
        </w:rPr>
        <w:t xml:space="preserve">, assign a </w:t>
      </w:r>
      <w:r>
        <w:rPr>
          <w:rFonts w:ascii="Segoe UI" w:eastAsia="Segoe UI" w:hAnsi="Segoe UI" w:cs="Segoe UI"/>
          <w:b/>
          <w:bCs/>
          <w:color w:val="FF82B2"/>
          <w:sz w:val="27"/>
          <w:szCs w:val="27"/>
        </w:rPr>
        <w:t>null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value to it using </w:t>
      </w:r>
      <w:r>
        <w:rPr>
          <w:rFonts w:ascii="Segoe UI" w:eastAsia="Segoe UI" w:hAnsi="Segoe UI" w:cs="Segoe UI"/>
          <w:b/>
          <w:bCs/>
          <w:color w:val="FF82B2"/>
          <w:spacing w:val="1"/>
          <w:sz w:val="27"/>
          <w:szCs w:val="27"/>
        </w:rPr>
        <w:t>?</w:t>
      </w:r>
      <w:r>
        <w:rPr>
          <w:rFonts w:ascii="Segoe UI" w:eastAsia="Segoe UI" w:hAnsi="Segoe UI" w:cs="Segoe UI"/>
          <w:color w:val="000000"/>
          <w:spacing w:val="1"/>
          <w:sz w:val="27"/>
          <w:szCs w:val="27"/>
        </w:rPr>
        <w:t>.</w:t>
      </w:r>
    </w:p>
    <w:p w:rsidR="00663897" w:rsidRDefault="00F25AC9">
      <w:pPr>
        <w:spacing w:before="412" w:line="405" w:lineRule="atLeast"/>
        <w:ind w:left="260" w:right="2556"/>
        <w:rPr>
          <w:rFonts w:ascii="Consolas" w:eastAsia="Consolas" w:hAnsi="Consolas" w:cs="Consolas"/>
        </w:rPr>
      </w:pPr>
      <w:r>
        <w:rPr>
          <w:rFonts w:ascii="Consolas" w:eastAsia="Consolas" w:hAnsi="Consolas" w:cs="Consolas"/>
          <w:color w:val="555E68"/>
        </w:rPr>
        <w:t>// Try to assign a null value to age variable using ? void main() {</w:t>
      </w:r>
      <w:r w:rsidR="00FB0D64" w:rsidRPr="00FB0D64">
        <w:pict>
          <v:shape id="_x0000_s1960" type="#_x0000_t75" style="position:absolute;left:0;text-align:left;margin-left:51pt;margin-top:13.85pt;width:495pt;height:163pt;z-index:-251188224;mso-position-horizontal-relative:page;mso-position-vertical-relative:text" o:allowincell="f">
            <v:imagedata r:id="rId783"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int age;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age = null;</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print("Age is $age");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84"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Exercise 2: Nullable Type Parameter For Generics</w:t>
      </w:r>
    </w:p>
    <w:p w:rsidR="00663897" w:rsidRDefault="00F25AC9">
      <w:pPr>
        <w:spacing w:before="25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Try using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make the type parameter of </w:t>
      </w:r>
      <w:r>
        <w:rPr>
          <w:rFonts w:ascii="Segoe UI" w:eastAsia="Segoe UI" w:hAnsi="Segoe UI" w:cs="Segoe UI"/>
          <w:b/>
          <w:bCs/>
          <w:color w:val="FF82B2"/>
          <w:sz w:val="27"/>
          <w:szCs w:val="27"/>
        </w:rPr>
        <w:t>List</w:t>
      </w:r>
      <w:r>
        <w:rPr>
          <w:rFonts w:ascii="Segoe UI" w:eastAsia="Segoe UI" w:hAnsi="Segoe UI" w:cs="Segoe UI"/>
          <w:sz w:val="27"/>
          <w:szCs w:val="27"/>
        </w:rPr>
        <w:t xml:space="preserve"> </w:t>
      </w:r>
      <w:r>
        <w:rPr>
          <w:rFonts w:ascii="Segoe UI" w:eastAsia="Segoe UI" w:hAnsi="Segoe UI" w:cs="Segoe UI"/>
          <w:color w:val="000000"/>
          <w:sz w:val="27"/>
          <w:szCs w:val="27"/>
        </w:rPr>
        <w:t>nullable.</w:t>
      </w:r>
    </w:p>
    <w:p w:rsidR="00663897" w:rsidRDefault="00F25AC9">
      <w:pPr>
        <w:spacing w:before="412" w:line="405" w:lineRule="atLeast"/>
        <w:ind w:left="260" w:right="2945"/>
        <w:rPr>
          <w:rFonts w:ascii="Consolas" w:eastAsia="Consolas" w:hAnsi="Consolas" w:cs="Consolas"/>
        </w:rPr>
      </w:pPr>
      <w:r>
        <w:rPr>
          <w:rFonts w:ascii="Consolas" w:eastAsia="Consolas" w:hAnsi="Consolas" w:cs="Consolas"/>
          <w:color w:val="555E68"/>
        </w:rPr>
        <w:t>// Try to make the type parameter of List nullable void main() {</w:t>
      </w:r>
      <w:r w:rsidR="00FB0D64" w:rsidRPr="00FB0D64">
        <w:pict>
          <v:shape id="_x0000_s1961" type="#_x0000_t75" style="position:absolute;left:0;text-align:left;margin-left:51pt;margin-top:13.6pt;width:495pt;height:143pt;z-index:-251187200;mso-position-horizontal-relative:page;mso-position-vertical-relative:text" o:allowincell="f">
            <v:imagedata r:id="rId785"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List&lt;int&gt; items = [1, 2, null, 4];</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print(items);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lastRenderedPageBreak/>
        <w:t>}</w:t>
      </w:r>
    </w:p>
    <w:p w:rsidR="00663897" w:rsidRDefault="00FB0D64">
      <w:pPr>
        <w:spacing w:before="29" w:line="359" w:lineRule="atLeast"/>
        <w:ind w:left="20" w:right="-200"/>
        <w:jc w:val="both"/>
        <w:rPr>
          <w:rFonts w:ascii="Segoe UI" w:eastAsia="Segoe UI" w:hAnsi="Segoe UI" w:cs="Segoe UI"/>
          <w:sz w:val="27"/>
          <w:szCs w:val="27"/>
        </w:rPr>
      </w:pPr>
      <w:hyperlink r:id="rId786"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Exercise 3: Null Assertion Operator (!)</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Try using null assertion operator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to print null if the variable is null.</w:t>
      </w:r>
    </w:p>
    <w:p w:rsidR="00663897" w:rsidRDefault="00F25AC9">
      <w:pPr>
        <w:spacing w:before="412" w:line="405" w:lineRule="atLeast"/>
        <w:ind w:left="260" w:right="218"/>
        <w:rPr>
          <w:rFonts w:ascii="Consolas" w:eastAsia="Consolas" w:hAnsi="Consolas" w:cs="Consolas"/>
        </w:rPr>
      </w:pPr>
      <w:r>
        <w:rPr>
          <w:rFonts w:ascii="Consolas" w:eastAsia="Consolas" w:hAnsi="Consolas" w:cs="Consolas"/>
          <w:color w:val="555E68"/>
        </w:rPr>
        <w:t>// Try to use null assertion operator(!) to print null if the variable is null</w:t>
      </w:r>
      <w:r w:rsidR="00FB0D64" w:rsidRPr="00FB0D64">
        <w:pict>
          <v:shape id="_x0000_s1962" type="#_x0000_t75" style="position:absolute;left:0;text-align:left;margin-left:51pt;margin-top:13.6pt;width:495pt;height:204pt;z-index:-251186176;mso-position-horizontal-relative:page;mso-position-vertical-relative:text" o:allowincell="f">
            <v:imagedata r:id="rId787"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name = null;</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name1 =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print(name1);</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88"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Exercise </w:t>
      </w:r>
      <w:r>
        <w:rPr>
          <w:rFonts w:ascii="Segoe UI" w:eastAsia="Segoe UI" w:hAnsi="Segoe UI" w:cs="Segoe UI"/>
          <w:b/>
          <w:bCs/>
          <w:color w:val="FF82B2"/>
          <w:spacing w:val="4"/>
          <w:sz w:val="26"/>
          <w:szCs w:val="26"/>
        </w:rPr>
        <w:t>4:</w:t>
      </w:r>
      <w:r>
        <w:rPr>
          <w:rFonts w:ascii="Segoe UI" w:eastAsia="Segoe UI" w:hAnsi="Segoe UI" w:cs="Segoe UI"/>
          <w:b/>
          <w:bCs/>
          <w:color w:val="FF82B2"/>
          <w:sz w:val="26"/>
          <w:szCs w:val="26"/>
        </w:rPr>
        <w:t xml:space="preserve"> Null Assertion Operator (!) For Generics</w:t>
      </w:r>
    </w:p>
    <w:p w:rsidR="00663897" w:rsidRDefault="00F25AC9">
      <w:pPr>
        <w:spacing w:before="25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Try using null assertion operator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to print null if the variable is null.</w:t>
      </w:r>
    </w:p>
    <w:p w:rsidR="00663897" w:rsidRDefault="00F25AC9">
      <w:pPr>
        <w:spacing w:before="412" w:line="405" w:lineRule="atLeast"/>
        <w:ind w:left="260" w:right="218"/>
        <w:rPr>
          <w:rFonts w:ascii="Consolas" w:eastAsia="Consolas" w:hAnsi="Consolas" w:cs="Consolas"/>
        </w:rPr>
      </w:pPr>
      <w:r>
        <w:rPr>
          <w:rFonts w:ascii="Consolas" w:eastAsia="Consolas" w:hAnsi="Consolas" w:cs="Consolas"/>
          <w:color w:val="555E68"/>
        </w:rPr>
        <w:t>// Try to use null assertion operator(!) to print null if the variable is null</w:t>
      </w:r>
      <w:r w:rsidR="00FB0D64" w:rsidRPr="00FB0D64">
        <w:pict>
          <v:shape id="_x0000_s1963" type="#_x0000_t75" style="position:absolute;left:0;text-align:left;margin-left:51pt;margin-top:13.85pt;width:495pt;height:224pt;z-index:-251185152;mso-position-horizontal-relative:page;mso-position-vertical-relative:text" o:allowincell="f">
            <v:imagedata r:id="rId789"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List&lt;int?&gt; items = [1, 2, null, 4];</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int firstItem = items.first;</w:t>
      </w:r>
    </w:p>
    <w:p w:rsidR="00663897" w:rsidRDefault="00F25AC9">
      <w:pPr>
        <w:spacing w:before="406" w:line="405" w:lineRule="atLeast"/>
        <w:ind w:left="260" w:right="6972"/>
        <w:rPr>
          <w:rFonts w:ascii="Consolas" w:eastAsia="Consolas" w:hAnsi="Consolas" w:cs="Consolas"/>
        </w:rPr>
      </w:pPr>
      <w:r>
        <w:rPr>
          <w:rFonts w:ascii="Consolas" w:eastAsia="Consolas" w:hAnsi="Consolas" w:cs="Consolas"/>
          <w:color w:val="555E68"/>
        </w:rPr>
        <w:t xml:space="preserve">  print(firstItem); }</w:t>
      </w:r>
    </w:p>
    <w:p w:rsidR="00663897" w:rsidRDefault="00FB0D64">
      <w:pPr>
        <w:spacing w:before="890" w:line="359" w:lineRule="atLeast"/>
        <w:ind w:left="20" w:right="-200"/>
        <w:jc w:val="both"/>
        <w:rPr>
          <w:rFonts w:ascii="Segoe UI" w:eastAsia="Segoe UI" w:hAnsi="Segoe UI" w:cs="Segoe UI"/>
          <w:sz w:val="27"/>
          <w:szCs w:val="27"/>
        </w:rPr>
      </w:pPr>
      <w:hyperlink r:id="rId790"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Exercise 5: Null Assertion Operator (!) For Generics</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Try using null assertion operator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to print null if the variable is null.</w:t>
      </w:r>
    </w:p>
    <w:p w:rsidR="00663897" w:rsidRDefault="00F25AC9">
      <w:pPr>
        <w:spacing w:before="412" w:line="405" w:lineRule="atLeast"/>
        <w:ind w:left="260" w:right="218"/>
        <w:rPr>
          <w:rFonts w:ascii="Consolas" w:eastAsia="Consolas" w:hAnsi="Consolas" w:cs="Consolas"/>
        </w:rPr>
      </w:pPr>
      <w:r>
        <w:rPr>
          <w:rFonts w:ascii="Consolas" w:eastAsia="Consolas" w:hAnsi="Consolas" w:cs="Consolas"/>
          <w:color w:val="555E68"/>
        </w:rPr>
        <w:lastRenderedPageBreak/>
        <w:t>// Try to use null assertion operator(!) to print null if the variable is null</w:t>
      </w:r>
      <w:r w:rsidR="00FB0D64" w:rsidRPr="00FB0D64">
        <w:pict>
          <v:shape id="_x0000_s1964" type="#_x0000_t75" style="position:absolute;left:0;text-align:left;margin-left:51pt;margin-top:14.1pt;width:495pt;height:52pt;z-index:-251184128;mso-position-horizontal-relative:page;mso-position-vertical-relative:text" o:allowincell="f">
            <v:imagedata r:id="rId791" o:title=""/>
            <w10:wrap anchorx="page"/>
            <w10:anchorlock/>
          </v:shape>
        </w:pict>
      </w:r>
    </w:p>
    <w:p w:rsidR="00663897" w:rsidRDefault="00F25AC9">
      <w:pPr>
        <w:spacing w:line="405" w:lineRule="atLeast"/>
        <w:ind w:left="260" w:right="5024"/>
        <w:rPr>
          <w:rFonts w:ascii="Consolas" w:eastAsia="Consolas" w:hAnsi="Consolas" w:cs="Consolas"/>
        </w:rPr>
      </w:pPr>
      <w:r>
        <w:rPr>
          <w:rFonts w:ascii="Consolas" w:eastAsia="Consolas" w:hAnsi="Consolas" w:cs="Consolas"/>
          <w:color w:val="555E68"/>
        </w:rPr>
        <w:t>int? returnNullButSometimesNot() {   return -5;</w:t>
      </w:r>
      <w:r w:rsidR="00FB0D64" w:rsidRPr="00FB0D64">
        <w:pict>
          <v:shape id="_x0000_s1965" type="#_x0000_t75" style="position:absolute;left:0;text-align:left;margin-left:51pt;margin-top:0;width:495pt;height:194pt;z-index:-251183104;mso-position-horizontal-relative:page;mso-position-vertical-relative:text" o:allowincell="f">
            <v:imagedata r:id="rId792"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3205"/>
        <w:rPr>
          <w:rFonts w:ascii="Consolas" w:eastAsia="Consolas" w:hAnsi="Consolas" w:cs="Consolas"/>
        </w:rPr>
      </w:pPr>
      <w:r>
        <w:rPr>
          <w:rFonts w:ascii="Consolas" w:eastAsia="Consolas" w:hAnsi="Consolas" w:cs="Consolas"/>
          <w:color w:val="555E68"/>
        </w:rPr>
        <w:t xml:space="preserve"> int result = returnNullButSometimesNot().abs();  print(result);</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93"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**Exercise 6: Null Assertion Operator (!) **</w:t>
      </w:r>
    </w:p>
    <w:p w:rsidR="00663897" w:rsidRDefault="00F25AC9">
      <w:pPr>
        <w:spacing w:before="227" w:line="405" w:lineRule="atLeast"/>
        <w:ind w:left="20" w:right="39"/>
        <w:rPr>
          <w:rFonts w:ascii="Segoe UI" w:eastAsia="Segoe UI" w:hAnsi="Segoe UI" w:cs="Segoe UI"/>
          <w:sz w:val="27"/>
          <w:szCs w:val="27"/>
        </w:rPr>
      </w:pPr>
      <w:r>
        <w:rPr>
          <w:rFonts w:ascii="Segoe UI" w:eastAsia="Segoe UI" w:hAnsi="Segoe UI" w:cs="Segoe UI"/>
          <w:color w:val="000000"/>
          <w:sz w:val="27"/>
          <w:szCs w:val="27"/>
        </w:rPr>
        <w:t xml:space="preserve">Try using null assertion operator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to print the length of the String or return null if the variable is null.</w:t>
      </w:r>
    </w:p>
    <w:p w:rsidR="00663897" w:rsidRDefault="00F25AC9">
      <w:pPr>
        <w:spacing w:before="412" w:line="405" w:lineRule="atLeast"/>
        <w:ind w:left="260" w:right="607"/>
        <w:rPr>
          <w:rFonts w:ascii="Consolas" w:eastAsia="Consolas" w:hAnsi="Consolas" w:cs="Consolas"/>
        </w:rPr>
      </w:pPr>
      <w:r>
        <w:rPr>
          <w:rFonts w:ascii="Consolas" w:eastAsia="Consolas" w:hAnsi="Consolas" w:cs="Consolas"/>
          <w:color w:val="555E68"/>
        </w:rPr>
        <w:t>// Try to use null assertion operator(!) to print the length of the String or return null if the variable is null</w:t>
      </w:r>
      <w:r w:rsidR="00FB0D64" w:rsidRPr="00FB0D64">
        <w:pict>
          <v:shape id="_x0000_s1966" type="#_x0000_t75" style="position:absolute;left:0;text-align:left;margin-left:51pt;margin-top:13.6pt;width:495pt;height:264pt;z-index:-251182080;mso-position-horizontal-relative:page;mso-position-vertical-relative:text" o:allowincell="f">
            <v:imagedata r:id="rId794"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int findLength(String? name)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add null assertion operator here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return name.length;</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int? length = findLength("Hello");</w:t>
      </w:r>
    </w:p>
    <w:p w:rsidR="00663897" w:rsidRDefault="00F25AC9">
      <w:pPr>
        <w:spacing w:before="1" w:line="405" w:lineRule="atLeast"/>
        <w:ind w:left="260" w:right="3335"/>
        <w:rPr>
          <w:rFonts w:ascii="Consolas" w:eastAsia="Consolas" w:hAnsi="Consolas" w:cs="Consolas"/>
        </w:rPr>
      </w:pPr>
      <w:r>
        <w:rPr>
          <w:rFonts w:ascii="Consolas" w:eastAsia="Consolas" w:hAnsi="Consolas" w:cs="Consolas"/>
          <w:color w:val="555E68"/>
        </w:rPr>
        <w:t xml:space="preserve">  print("The length of the string is $length"); }</w:t>
      </w:r>
    </w:p>
    <w:p w:rsidR="00663897" w:rsidRDefault="00FB0D64">
      <w:pPr>
        <w:spacing w:before="890" w:line="359" w:lineRule="atLeast"/>
        <w:ind w:left="20" w:right="-200"/>
        <w:jc w:val="both"/>
        <w:rPr>
          <w:rFonts w:ascii="Segoe UI" w:eastAsia="Segoe UI" w:hAnsi="Segoe UI" w:cs="Segoe UI"/>
          <w:sz w:val="27"/>
          <w:szCs w:val="27"/>
        </w:rPr>
      </w:pPr>
      <w:hyperlink r:id="rId795"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Exercise 7: Null Coalescing Operator </w:t>
      </w:r>
      <w:r>
        <w:rPr>
          <w:rFonts w:ascii="Segoe UI" w:eastAsia="Segoe UI" w:hAnsi="Segoe UI" w:cs="Segoe UI"/>
          <w:b/>
          <w:bCs/>
          <w:color w:val="FF82B2"/>
          <w:spacing w:val="1"/>
          <w:sz w:val="26"/>
          <w:szCs w:val="26"/>
        </w:rPr>
        <w:t>(??)</w:t>
      </w:r>
    </w:p>
    <w:p w:rsidR="00663897" w:rsidRDefault="00F25AC9">
      <w:pPr>
        <w:spacing w:before="212" w:line="405" w:lineRule="atLeast"/>
        <w:ind w:left="20" w:right="586"/>
        <w:rPr>
          <w:rFonts w:ascii="Segoe UI" w:eastAsia="Segoe UI" w:hAnsi="Segoe UI" w:cs="Segoe UI"/>
          <w:sz w:val="27"/>
          <w:szCs w:val="27"/>
        </w:rPr>
      </w:pPr>
      <w:r>
        <w:rPr>
          <w:rFonts w:ascii="Segoe UI" w:eastAsia="Segoe UI" w:hAnsi="Segoe UI" w:cs="Segoe UI"/>
          <w:color w:val="000000"/>
          <w:sz w:val="27"/>
          <w:szCs w:val="27"/>
        </w:rPr>
        <w:t xml:space="preserve">If you want to assign a default value to a variable if it is null, you can use null coalescing operator </w:t>
      </w:r>
      <w:r>
        <w:rPr>
          <w:rFonts w:ascii="Segoe UI" w:eastAsia="Segoe UI" w:hAnsi="Segoe UI" w:cs="Segoe UI"/>
          <w:b/>
          <w:bCs/>
          <w:color w:val="FF82B2"/>
          <w:spacing w:val="1"/>
          <w:sz w:val="27"/>
          <w:szCs w:val="27"/>
        </w:rPr>
        <w:t>??</w:t>
      </w:r>
      <w:r>
        <w:rPr>
          <w:rFonts w:ascii="Segoe UI" w:eastAsia="Segoe UI" w:hAnsi="Segoe UI" w:cs="Segoe UI"/>
          <w:color w:val="000000"/>
          <w:spacing w:val="1"/>
          <w:sz w:val="27"/>
          <w:szCs w:val="27"/>
        </w:rPr>
        <w:t>.</w:t>
      </w:r>
    </w:p>
    <w:p w:rsidR="00663897" w:rsidRDefault="00F25AC9">
      <w:pPr>
        <w:spacing w:before="240" w:line="405" w:lineRule="atLeast"/>
        <w:ind w:left="20" w:right="265"/>
        <w:rPr>
          <w:rFonts w:ascii="Segoe UI" w:eastAsia="Segoe UI" w:hAnsi="Segoe UI" w:cs="Segoe UI"/>
          <w:sz w:val="27"/>
          <w:szCs w:val="27"/>
        </w:rPr>
      </w:pPr>
      <w:r>
        <w:rPr>
          <w:rFonts w:ascii="Segoe UI" w:eastAsia="Segoe UI" w:hAnsi="Segoe UI" w:cs="Segoe UI"/>
          <w:color w:val="000000"/>
          <w:sz w:val="27"/>
          <w:szCs w:val="27"/>
        </w:rPr>
        <w:lastRenderedPageBreak/>
        <w:t xml:space="preserve">Try using null coalescing operator </w:t>
      </w:r>
      <w:r>
        <w:rPr>
          <w:rFonts w:ascii="Segoe UI" w:eastAsia="Segoe UI" w:hAnsi="Segoe UI" w:cs="Segoe UI"/>
          <w:b/>
          <w:bCs/>
          <w:color w:val="FF82B2"/>
          <w:sz w:val="27"/>
          <w:szCs w:val="27"/>
        </w:rPr>
        <w: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assign a default value to </w:t>
      </w:r>
      <w:r>
        <w:rPr>
          <w:rFonts w:ascii="Segoe UI" w:eastAsia="Segoe UI" w:hAnsi="Segoe UI" w:cs="Segoe UI"/>
          <w:b/>
          <w:bCs/>
          <w:color w:val="FF82B2"/>
          <w:sz w:val="27"/>
          <w:szCs w:val="27"/>
        </w:rPr>
        <w:t>Stranger</w:t>
      </w:r>
      <w:r>
        <w:rPr>
          <w:rFonts w:ascii="Segoe UI" w:eastAsia="Segoe UI" w:hAnsi="Segoe UI" w:cs="Segoe UI"/>
          <w:sz w:val="27"/>
          <w:szCs w:val="27"/>
        </w:rPr>
        <w:t xml:space="preserve"> </w:t>
      </w:r>
      <w:r>
        <w:rPr>
          <w:rFonts w:ascii="Segoe UI" w:eastAsia="Segoe UI" w:hAnsi="Segoe UI" w:cs="Segoe UI"/>
          <w:color w:val="000000"/>
          <w:sz w:val="27"/>
          <w:szCs w:val="27"/>
        </w:rPr>
        <w:t>if it is null.</w:t>
      </w:r>
    </w:p>
    <w:p w:rsidR="00663897" w:rsidRDefault="00F25AC9">
      <w:pPr>
        <w:spacing w:before="125" w:line="405" w:lineRule="atLeast"/>
        <w:ind w:left="260" w:right="88"/>
        <w:rPr>
          <w:rFonts w:ascii="Consolas" w:eastAsia="Consolas" w:hAnsi="Consolas" w:cs="Consolas"/>
        </w:rPr>
      </w:pPr>
      <w:r>
        <w:rPr>
          <w:rFonts w:ascii="Consolas" w:eastAsia="Consolas" w:hAnsi="Consolas" w:cs="Consolas"/>
          <w:color w:val="555E68"/>
        </w:rPr>
        <w:t>// Try to use null coalescing operator(??) to assign a default value to Stranger if it is null</w:t>
      </w:r>
      <w:r w:rsidR="00FB0D64" w:rsidRPr="00FB0D64">
        <w:pict>
          <v:shape id="_x0000_s1967" type="#_x0000_t75" style="position:absolute;left:0;text-align:left;margin-left:51pt;margin-top:0;width:495pt;height:203pt;z-index:-251181056;mso-position-horizontal-relative:page;mso-position-vertical-relative:text" o:allowincell="f">
            <v:imagedata r:id="rId796"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name = null;</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name1 = 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print(name1);</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797"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Exercise 8: Type Promotion</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Solve the error using type promotion:</w:t>
      </w:r>
    </w:p>
    <w:p w:rsidR="00663897" w:rsidRDefault="00F25AC9">
      <w:pPr>
        <w:spacing w:before="412" w:line="405" w:lineRule="atLeast"/>
        <w:ind w:left="260" w:right="3465"/>
        <w:rPr>
          <w:rFonts w:ascii="Consolas" w:eastAsia="Consolas" w:hAnsi="Consolas" w:cs="Consolas"/>
        </w:rPr>
      </w:pPr>
      <w:r>
        <w:rPr>
          <w:rFonts w:ascii="Consolas" w:eastAsia="Consolas" w:hAnsi="Consolas" w:cs="Consolas"/>
          <w:color w:val="555E68"/>
        </w:rPr>
        <w:t>// Try to solve the error using type promotion Object name = "Mark";</w:t>
      </w:r>
      <w:r w:rsidR="00FB0D64" w:rsidRPr="00FB0D64">
        <w:pict>
          <v:shape id="_x0000_s1968" type="#_x0000_t75" style="position:absolute;left:0;text-align:left;margin-left:51pt;margin-top:13.85pt;width:495pt;height:102pt;z-index:-251180032;mso-position-horizontal-relative:page;mso-position-vertical-relative:text" o:allowincell="f">
            <v:imagedata r:id="rId798"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print("The length of name is ${name.length}");</w:t>
      </w:r>
    </w:p>
    <w:p w:rsidR="00663897" w:rsidRDefault="00FB0D64">
      <w:pPr>
        <w:spacing w:before="891" w:line="359" w:lineRule="atLeast"/>
        <w:ind w:left="20" w:right="-200"/>
        <w:jc w:val="both"/>
        <w:rPr>
          <w:rFonts w:ascii="Segoe UI" w:eastAsia="Segoe UI" w:hAnsi="Segoe UI" w:cs="Segoe UI"/>
          <w:sz w:val="27"/>
          <w:szCs w:val="27"/>
        </w:rPr>
      </w:pPr>
      <w:hyperlink r:id="rId799"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Exercise 9: Type Promotion</w:t>
      </w:r>
    </w:p>
    <w:p w:rsidR="00663897" w:rsidRDefault="00F25AC9">
      <w:pPr>
        <w:spacing w:before="25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Solve the error using type promotion:</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 Try to solve the error using type promotion</w:t>
      </w:r>
      <w:r w:rsidR="00FB0D64" w:rsidRPr="00FB0D64">
        <w:pict>
          <v:shape id="_x0000_s1969" type="#_x0000_t75" style="position:absolute;left:0;text-align:left;margin-left:51pt;margin-top:14.35pt;width:495pt;height:270pt;z-index:-251179008;mso-position-horizontal-relative:page;mso-position-vertical-relative:text" o:allowincell="f">
            <v:imagedata r:id="rId800"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import 'dart:math';</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class DataProvider{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get stringorNull =&gt; Random().nextBool() ? "Hello" : null;</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xml:space="preserve">    void myMethod(){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if(stringorNull is String){</w:t>
      </w:r>
    </w:p>
    <w:p w:rsidR="00663897" w:rsidRDefault="00F25AC9">
      <w:pPr>
        <w:spacing w:before="1" w:line="405" w:lineRule="atLeast"/>
        <w:ind w:left="260" w:right="737"/>
        <w:rPr>
          <w:rFonts w:ascii="Consolas" w:eastAsia="Consolas" w:hAnsi="Consolas" w:cs="Consolas"/>
        </w:rPr>
      </w:pPr>
      <w:r>
        <w:rPr>
          <w:rFonts w:ascii="Consolas" w:eastAsia="Consolas" w:hAnsi="Consolas" w:cs="Consolas"/>
          <w:color w:val="555E68"/>
        </w:rPr>
        <w:t xml:space="preserve">            print("The length of value is ${stringorNull.length}");         }else{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print("The value is not string.");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w:t>
      </w:r>
    </w:p>
    <w:p w:rsidR="00663897" w:rsidRDefault="00F25AC9">
      <w:pPr>
        <w:spacing w:line="405" w:lineRule="atLeast"/>
        <w:ind w:left="260" w:right="8790"/>
        <w:rPr>
          <w:rFonts w:ascii="Consolas" w:eastAsia="Consolas" w:hAnsi="Consolas" w:cs="Consolas"/>
        </w:rPr>
      </w:pPr>
      <w:r>
        <w:rPr>
          <w:rFonts w:ascii="Consolas" w:eastAsia="Consolas" w:hAnsi="Consolas" w:cs="Consolas"/>
          <w:color w:val="555E68"/>
        </w:rPr>
        <w:t xml:space="preserve">    } }</w:t>
      </w:r>
      <w:r w:rsidR="00FB0D64" w:rsidRPr="00FB0D64">
        <w:pict>
          <v:shape id="_x0000_s1970" type="#_x0000_t75" style="position:absolute;left:0;text-align:left;margin-left:51pt;margin-top:0;width:495pt;height:153pt;z-index:-251177984;mso-position-horizontal-relative:page;mso-position-vertical-relative:text" o:allowincell="f">
            <v:imagedata r:id="rId801" o:title=""/>
            <w10:wrap anchorx="page"/>
            <w10:anchorlock/>
          </v:shape>
        </w:pic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5543"/>
        <w:rPr>
          <w:rFonts w:ascii="Consolas" w:eastAsia="Consolas" w:hAnsi="Consolas" w:cs="Consolas"/>
        </w:rPr>
      </w:pPr>
      <w:r>
        <w:rPr>
          <w:rFonts w:ascii="Consolas" w:eastAsia="Consolas" w:hAnsi="Consolas" w:cs="Consolas"/>
          <w:color w:val="555E68"/>
        </w:rPr>
        <w:t xml:space="preserve">    DataProvider().myMethod(); }</w:t>
      </w:r>
    </w:p>
    <w:p w:rsidR="00663897" w:rsidRDefault="00FB0D64">
      <w:pPr>
        <w:spacing w:before="890" w:line="359" w:lineRule="atLeast"/>
        <w:ind w:left="20" w:right="-200"/>
        <w:jc w:val="both"/>
        <w:rPr>
          <w:rFonts w:ascii="Segoe UI" w:eastAsia="Segoe UI" w:hAnsi="Segoe UI" w:cs="Segoe UI"/>
          <w:sz w:val="27"/>
          <w:szCs w:val="27"/>
        </w:rPr>
      </w:pPr>
      <w:hyperlink r:id="rId802" w:history="1">
        <w:r w:rsidR="00F25AC9">
          <w:rPr>
            <w:rFonts w:ascii="Segoe UI" w:eastAsia="Segoe UI" w:hAnsi="Segoe UI" w:cs="Segoe UI"/>
            <w:color w:val="4D8CE6"/>
            <w:sz w:val="27"/>
            <w:szCs w:val="27"/>
            <w:u w:val="single"/>
          </w:rPr>
          <w:t>Run Online</w:t>
        </w:r>
      </w:hyperlink>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Exercise 10: Late Keyword</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Try using </w:t>
      </w:r>
      <w:r>
        <w:rPr>
          <w:rFonts w:ascii="Segoe UI" w:eastAsia="Segoe UI" w:hAnsi="Segoe UI" w:cs="Segoe UI"/>
          <w:b/>
          <w:bCs/>
          <w:color w:val="FF82B2"/>
          <w:sz w:val="27"/>
          <w:szCs w:val="27"/>
        </w:rPr>
        <w:t>late</w:t>
      </w:r>
      <w:r>
        <w:rPr>
          <w:rFonts w:ascii="Segoe UI" w:eastAsia="Segoe UI" w:hAnsi="Segoe UI" w:cs="Segoe UI"/>
          <w:sz w:val="27"/>
          <w:szCs w:val="27"/>
        </w:rPr>
        <w:t xml:space="preserve"> </w:t>
      </w:r>
      <w:r>
        <w:rPr>
          <w:rFonts w:ascii="Segoe UI" w:eastAsia="Segoe UI" w:hAnsi="Segoe UI" w:cs="Segoe UI"/>
          <w:color w:val="000000"/>
          <w:sz w:val="27"/>
          <w:szCs w:val="27"/>
        </w:rPr>
        <w:t>keyword to solve the error:</w:t>
      </w:r>
    </w:p>
    <w:p w:rsidR="00663897" w:rsidRDefault="00F25AC9">
      <w:pPr>
        <w:spacing w:before="412" w:line="405" w:lineRule="atLeast"/>
        <w:ind w:left="260" w:right="3725"/>
        <w:rPr>
          <w:rFonts w:ascii="Consolas" w:eastAsia="Consolas" w:hAnsi="Consolas" w:cs="Consolas"/>
        </w:rPr>
      </w:pPr>
      <w:r>
        <w:rPr>
          <w:rFonts w:ascii="Consolas" w:eastAsia="Consolas" w:hAnsi="Consolas" w:cs="Consolas"/>
          <w:color w:val="555E68"/>
        </w:rPr>
        <w:t>// Try to solve the error using late keyword class Person{</w:t>
      </w:r>
      <w:r w:rsidR="00FB0D64" w:rsidRPr="00FB0D64">
        <w:pict>
          <v:shape id="_x0000_s1971" type="#_x0000_t75" style="position:absolute;left:0;text-align:left;margin-left:51pt;margin-top:14.35pt;width:495pt;height:365pt;z-index:-251176960;mso-position-horizontal-relative:page;mso-position-vertical-relative:text" o:allowincell="f">
            <v:imagedata r:id="rId803"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String _name;</w:t>
      </w:r>
    </w:p>
    <w:p w:rsidR="00663897" w:rsidRDefault="00F25AC9">
      <w:pPr>
        <w:spacing w:before="406" w:line="405" w:lineRule="atLeast"/>
        <w:ind w:left="260" w:right="5543"/>
        <w:rPr>
          <w:rFonts w:ascii="Consolas" w:eastAsia="Consolas" w:hAnsi="Consolas" w:cs="Consolas"/>
        </w:rPr>
      </w:pPr>
      <w:r>
        <w:rPr>
          <w:rFonts w:ascii="Consolas" w:eastAsia="Consolas" w:hAnsi="Consolas" w:cs="Consolas"/>
          <w:color w:val="555E68"/>
        </w:rPr>
        <w:t xml:space="preserve">    void setName(String name){         _name = name;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406" w:line="405" w:lineRule="atLeast"/>
        <w:ind w:left="260" w:right="5673"/>
        <w:rPr>
          <w:rFonts w:ascii="Consolas" w:eastAsia="Consolas" w:hAnsi="Consolas" w:cs="Consolas"/>
        </w:rPr>
      </w:pPr>
      <w:r>
        <w:rPr>
          <w:rFonts w:ascii="Consolas" w:eastAsia="Consolas" w:hAnsi="Consolas" w:cs="Consolas"/>
          <w:color w:val="555E68"/>
        </w:rPr>
        <w:t xml:space="preserve">    String get name =&gt; _name;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5673"/>
        <w:rPr>
          <w:rFonts w:ascii="Consolas" w:eastAsia="Consolas" w:hAnsi="Consolas" w:cs="Consolas"/>
        </w:rPr>
      </w:pPr>
      <w:r>
        <w:rPr>
          <w:rFonts w:ascii="Consolas" w:eastAsia="Consolas" w:hAnsi="Consolas" w:cs="Consolas"/>
          <w:color w:val="555E68"/>
        </w:rPr>
        <w:t xml:space="preserve">    Person person = Person();     person.setName("Mark");     print(person.name);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804" w:history="1">
        <w:r w:rsidR="00F25AC9">
          <w:rPr>
            <w:rFonts w:ascii="Segoe UI" w:eastAsia="Segoe UI" w:hAnsi="Segoe UI" w:cs="Segoe UI"/>
            <w:color w:val="4D8CE6"/>
            <w:sz w:val="27"/>
            <w:szCs w:val="27"/>
            <w:u w:val="single"/>
          </w:rPr>
          <w:t>Run Online</w:t>
        </w:r>
      </w:hyperlink>
    </w:p>
    <w:p w:rsidR="00663897" w:rsidRPr="00047783" w:rsidRDefault="00F25AC9" w:rsidP="00047783">
      <w:pPr>
        <w:pStyle w:val="Heading2"/>
        <w:rPr>
          <w:rFonts w:eastAsia="Segoe UI"/>
          <w:sz w:val="36"/>
          <w:szCs w:val="36"/>
        </w:rPr>
      </w:pPr>
      <w:bookmarkStart w:id="9" w:name="_Toc160974839"/>
      <w:r w:rsidRPr="00047783">
        <w:rPr>
          <w:rFonts w:eastAsia="Segoe UI"/>
          <w:sz w:val="36"/>
          <w:szCs w:val="36"/>
        </w:rPr>
        <w:t>Asynchronous Programming</w:t>
      </w:r>
      <w:bookmarkEnd w:id="9"/>
    </w:p>
    <w:p w:rsidR="00663897" w:rsidRDefault="00F25AC9">
      <w:pPr>
        <w:spacing w:before="200"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Asynchronous Programming</w:t>
      </w:r>
    </w:p>
    <w:p w:rsidR="00663897" w:rsidRDefault="00F25AC9">
      <w:pPr>
        <w:spacing w:before="206" w:line="405" w:lineRule="atLeast"/>
        <w:ind w:left="20" w:right="-76"/>
        <w:rPr>
          <w:rFonts w:ascii="Segoe UI" w:eastAsia="Segoe UI" w:hAnsi="Segoe UI" w:cs="Segoe UI"/>
          <w:sz w:val="27"/>
          <w:szCs w:val="27"/>
        </w:rPr>
      </w:pPr>
      <w:r>
        <w:rPr>
          <w:rFonts w:ascii="Segoe UI" w:eastAsia="Segoe UI" w:hAnsi="Segoe UI" w:cs="Segoe UI"/>
          <w:b/>
          <w:bCs/>
          <w:color w:val="FF82B2"/>
          <w:sz w:val="27"/>
          <w:szCs w:val="27"/>
        </w:rPr>
        <w:lastRenderedPageBreak/>
        <w:t>Asynchronous Programming</w:t>
      </w:r>
      <w:r>
        <w:rPr>
          <w:rFonts w:ascii="Segoe UI" w:eastAsia="Segoe UI" w:hAnsi="Segoe UI" w:cs="Segoe UI"/>
          <w:sz w:val="27"/>
          <w:szCs w:val="27"/>
        </w:rPr>
        <w:t xml:space="preserve"> </w:t>
      </w:r>
      <w:r>
        <w:rPr>
          <w:rFonts w:ascii="Segoe UI" w:eastAsia="Segoe UI" w:hAnsi="Segoe UI" w:cs="Segoe UI"/>
          <w:color w:val="000000"/>
          <w:sz w:val="27"/>
          <w:szCs w:val="27"/>
        </w:rPr>
        <w:t>is a way of writing code that allows a program to do multiple tasks at the same time. Time consuming operations like fetching data</w:t>
      </w:r>
      <w:r>
        <w:rPr>
          <w:color w:val="000000"/>
        </w:rPr>
        <w:t xml:space="preserve"> </w:t>
      </w:r>
      <w:r>
        <w:rPr>
          <w:rFonts w:ascii="Segoe UI" w:eastAsia="Segoe UI" w:hAnsi="Segoe UI" w:cs="Segoe UI"/>
          <w:color w:val="000000"/>
          <w:sz w:val="27"/>
          <w:szCs w:val="27"/>
        </w:rPr>
        <w:t>from the internet, writing to a database, reading from a file, and downloading a file can be performed without blocking the main thread of execution.</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Synchronous Programming</w:t>
      </w:r>
    </w:p>
    <w:p w:rsidR="00663897" w:rsidRDefault="00F25AC9">
      <w:pPr>
        <w:spacing w:before="227" w:line="405" w:lineRule="atLeast"/>
        <w:ind w:left="20" w:right="-15"/>
        <w:rPr>
          <w:rFonts w:ascii="Segoe UI" w:eastAsia="Segoe UI" w:hAnsi="Segoe UI" w:cs="Segoe UI"/>
          <w:sz w:val="27"/>
          <w:szCs w:val="27"/>
        </w:rPr>
      </w:pPr>
      <w:r>
        <w:rPr>
          <w:rFonts w:ascii="Segoe UI" w:eastAsia="Segoe UI" w:hAnsi="Segoe UI" w:cs="Segoe UI"/>
          <w:color w:val="000000"/>
          <w:sz w:val="27"/>
          <w:szCs w:val="27"/>
        </w:rPr>
        <w:t>In Synchronous programming, the program is executed line by line, one at a time. Synchronous operation means a task that needs to be solved before proceeding to the next one.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Synchronous Programming</w:t>
      </w:r>
    </w:p>
    <w:p w:rsidR="00663897" w:rsidRDefault="00F25AC9">
      <w:pPr>
        <w:spacing w:before="506"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972" type="#_x0000_t75" style="position:absolute;left:0;text-align:left;margin-left:51pt;margin-top:12.4pt;width:495pt;height:163pt;z-index:-251175936;mso-position-horizontal-relative:page;mso-position-vertical-relative:text" o:allowincell="f">
            <v:imagedata r:id="rId805"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print("First Operation"); </w:t>
      </w:r>
    </w:p>
    <w:p w:rsidR="00663897" w:rsidRDefault="00F25AC9">
      <w:pPr>
        <w:spacing w:before="1" w:line="405" w:lineRule="atLeast"/>
        <w:ind w:left="260" w:right="5153"/>
        <w:rPr>
          <w:rFonts w:ascii="Consolas" w:eastAsia="Consolas" w:hAnsi="Consolas" w:cs="Consolas"/>
        </w:rPr>
      </w:pPr>
      <w:r>
        <w:rPr>
          <w:rFonts w:ascii="Consolas" w:eastAsia="Consolas" w:hAnsi="Consolas" w:cs="Consolas"/>
          <w:color w:val="555E68"/>
        </w:rPr>
        <w:t xml:space="preserve">  print("Second Big Operation");   print("Third Operation");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print("Last Operation");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4" w:line="405" w:lineRule="atLeast"/>
        <w:ind w:left="20" w:right="390"/>
        <w:rPr>
          <w:rFonts w:ascii="Segoe UI" w:eastAsia="Segoe UI" w:hAnsi="Segoe UI" w:cs="Segoe UI"/>
          <w:sz w:val="27"/>
          <w:szCs w:val="27"/>
        </w:rPr>
      </w:pPr>
      <w:r>
        <w:rPr>
          <w:rFonts w:ascii="Segoe UI" w:eastAsia="Segoe UI" w:hAnsi="Segoe UI" w:cs="Segoe UI"/>
          <w:color w:val="000000"/>
          <w:sz w:val="27"/>
          <w:szCs w:val="27"/>
        </w:rPr>
        <w:t xml:space="preserve">Here in this example, you can see that it will print line by line. Let’s suppose </w:t>
      </w:r>
      <w:r>
        <w:rPr>
          <w:rFonts w:ascii="Segoe UI" w:eastAsia="Segoe UI" w:hAnsi="Segoe UI" w:cs="Segoe UI"/>
          <w:b/>
          <w:bCs/>
          <w:color w:val="FF82B2"/>
          <w:sz w:val="27"/>
          <w:szCs w:val="27"/>
        </w:rPr>
        <w:t>Second Big Operation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takes 3 seconds to load then </w:t>
      </w:r>
      <w:r>
        <w:rPr>
          <w:rFonts w:ascii="Segoe UI" w:eastAsia="Segoe UI" w:hAnsi="Segoe UI" w:cs="Segoe UI"/>
          <w:b/>
          <w:bCs/>
          <w:color w:val="FF82B2"/>
          <w:sz w:val="27"/>
          <w:szCs w:val="27"/>
        </w:rPr>
        <w:t>Third Operation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Last Operation</w:t>
      </w:r>
      <w:r>
        <w:rPr>
          <w:rFonts w:ascii="Segoe UI" w:eastAsia="Segoe UI" w:hAnsi="Segoe UI" w:cs="Segoe UI"/>
          <w:sz w:val="27"/>
          <w:szCs w:val="27"/>
        </w:rPr>
        <w:t xml:space="preserve"> </w:t>
      </w:r>
      <w:r>
        <w:rPr>
          <w:rFonts w:ascii="Segoe UI" w:eastAsia="Segoe UI" w:hAnsi="Segoe UI" w:cs="Segoe UI"/>
          <w:color w:val="000000"/>
          <w:sz w:val="27"/>
          <w:szCs w:val="27"/>
        </w:rPr>
        <w:t>need to wait for 3 seconds. To solve this issue asynchronous programming is here.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Asynchronous Programming</w:t>
      </w:r>
    </w:p>
    <w:p w:rsidR="00663897" w:rsidRDefault="00F25AC9">
      <w:pPr>
        <w:spacing w:before="227" w:line="405" w:lineRule="atLeast"/>
        <w:ind w:left="20" w:right="-48"/>
        <w:rPr>
          <w:rFonts w:ascii="Segoe UI" w:eastAsia="Segoe UI" w:hAnsi="Segoe UI" w:cs="Segoe UI"/>
          <w:sz w:val="27"/>
          <w:szCs w:val="27"/>
        </w:rPr>
      </w:pPr>
      <w:r>
        <w:rPr>
          <w:rFonts w:ascii="Segoe UI" w:eastAsia="Segoe UI" w:hAnsi="Segoe UI" w:cs="Segoe UI"/>
          <w:color w:val="000000"/>
          <w:sz w:val="27"/>
          <w:szCs w:val="27"/>
        </w:rPr>
        <w:t xml:space="preserve">In Asynchronous programming, program execution continues to the next line without waiting to complete other work. It simply means, </w:t>
      </w:r>
      <w:r>
        <w:rPr>
          <w:rFonts w:ascii="Segoe UI" w:eastAsia="Segoe UI" w:hAnsi="Segoe UI" w:cs="Segoe UI"/>
          <w:b/>
          <w:bCs/>
          <w:color w:val="FF82B2"/>
          <w:sz w:val="27"/>
          <w:szCs w:val="27"/>
        </w:rPr>
        <w:t>Don’t wait</w:t>
      </w:r>
      <w:r>
        <w:rPr>
          <w:rFonts w:ascii="Segoe UI" w:eastAsia="Segoe UI" w:hAnsi="Segoe UI" w:cs="Segoe UI"/>
          <w:color w:val="000000"/>
          <w:sz w:val="27"/>
          <w:szCs w:val="27"/>
        </w:rPr>
        <w:t>. It represents the task that doesn’t need to solve before proceeding to the next one.</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9" w:line="636" w:lineRule="atLeast"/>
        <w:ind w:left="20" w:right="113"/>
        <w:rPr>
          <w:rFonts w:ascii="Segoe UI" w:eastAsia="Segoe UI" w:hAnsi="Segoe UI" w:cs="Segoe UI"/>
          <w:sz w:val="26"/>
          <w:szCs w:val="26"/>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Asynchronous Programming improves the responsiveness of the program. </w:t>
      </w: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Asynchronous Programming</w:t>
      </w:r>
    </w:p>
    <w:p w:rsidR="00663897" w:rsidRDefault="00F25AC9">
      <w:pPr>
        <w:spacing w:before="521"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973" type="#_x0000_t75" style="position:absolute;left:0;text-align:left;margin-left:51pt;margin-top:13.65pt;width:495pt;height:135pt;z-index:-251174912;mso-position-horizontal-relative:page;mso-position-vertical-relative:text" o:allowincell="f">
            <v:imagedata r:id="rId80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print("First Operation");   </w:t>
      </w:r>
    </w:p>
    <w:p w:rsidR="00663897" w:rsidRDefault="00F25AC9">
      <w:pPr>
        <w:spacing w:before="1" w:line="405" w:lineRule="atLeast"/>
        <w:ind w:left="260" w:right="88"/>
        <w:rPr>
          <w:rFonts w:ascii="Consolas" w:eastAsia="Consolas" w:hAnsi="Consolas" w:cs="Consolas"/>
        </w:rPr>
      </w:pPr>
      <w:r>
        <w:rPr>
          <w:rFonts w:ascii="Consolas" w:eastAsia="Consolas" w:hAnsi="Consolas" w:cs="Consolas"/>
          <w:color w:val="555E68"/>
        </w:rPr>
        <w:lastRenderedPageBreak/>
        <w:t xml:space="preserve">  Future.delayed(Duration(seconds:3),()=&gt;print('Second Big Operation'));   print("Third Operation");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print("Last Operation"); </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w:t>
      </w:r>
      <w:r w:rsidR="00FB0D64" w:rsidRPr="00FB0D64">
        <w:pict>
          <v:shape id="_x0000_s1974" type="#_x0000_t75" style="position:absolute;left:0;text-align:left;margin-left:51pt;margin-top:0;width:495pt;height:52pt;z-index:-251173888;mso-position-horizontal-relative:page;mso-position-vertical-relative:text" o:allowincell="f">
            <v:imagedata r:id="rId807" o:title=""/>
            <w10:wrap anchorx="page"/>
            <w10:anchorlock/>
          </v:shape>
        </w:pict>
      </w:r>
    </w:p>
    <w:p w:rsidR="00663897" w:rsidRDefault="00F25AC9">
      <w:pPr>
        <w:spacing w:before="894" w:line="405" w:lineRule="atLeast"/>
        <w:ind w:left="20" w:right="-122"/>
        <w:rPr>
          <w:rFonts w:ascii="Segoe UI" w:eastAsia="Segoe UI" w:hAnsi="Segoe UI" w:cs="Segoe UI"/>
          <w:sz w:val="27"/>
          <w:szCs w:val="27"/>
        </w:rPr>
      </w:pPr>
      <w:r>
        <w:rPr>
          <w:rFonts w:ascii="Segoe UI" w:eastAsia="Segoe UI" w:hAnsi="Segoe UI" w:cs="Segoe UI"/>
          <w:color w:val="000000"/>
          <w:sz w:val="27"/>
          <w:szCs w:val="27"/>
        </w:rPr>
        <w:t xml:space="preserve">Here in this example, you can see that it will print </w:t>
      </w:r>
      <w:r>
        <w:rPr>
          <w:rFonts w:ascii="Segoe UI" w:eastAsia="Segoe UI" w:hAnsi="Segoe UI" w:cs="Segoe UI"/>
          <w:b/>
          <w:bCs/>
          <w:color w:val="FF82B2"/>
          <w:sz w:val="27"/>
          <w:szCs w:val="27"/>
        </w:rPr>
        <w:t>Second Big Operation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at last. It is taking 3 seconds to load and </w:t>
      </w:r>
      <w:r>
        <w:rPr>
          <w:rFonts w:ascii="Segoe UI" w:eastAsia="Segoe UI" w:hAnsi="Segoe UI" w:cs="Segoe UI"/>
          <w:b/>
          <w:bCs/>
          <w:color w:val="FF82B2"/>
          <w:sz w:val="27"/>
          <w:szCs w:val="27"/>
        </w:rPr>
        <w:t>Third Operation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Last Operation</w:t>
      </w:r>
      <w:r>
        <w:rPr>
          <w:rFonts w:ascii="Segoe UI" w:eastAsia="Segoe UI" w:hAnsi="Segoe UI" w:cs="Segoe UI"/>
          <w:sz w:val="27"/>
          <w:szCs w:val="27"/>
        </w:rPr>
        <w:t xml:space="preserve"> </w:t>
      </w:r>
      <w:r>
        <w:rPr>
          <w:rFonts w:ascii="Segoe UI" w:eastAsia="Segoe UI" w:hAnsi="Segoe UI" w:cs="Segoe UI"/>
          <w:color w:val="000000"/>
          <w:sz w:val="27"/>
          <w:szCs w:val="27"/>
        </w:rPr>
        <w:t>don’t need to wait for 3 seconds. This is the problem solved by Asynchronous Programming. A Future represents a value that is not yet available, you will learn about Future in the next section.</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Why We Need Asynchronous</w:t>
      </w:r>
    </w:p>
    <w:p w:rsidR="00663897" w:rsidRDefault="00F25AC9">
      <w:pPr>
        <w:numPr>
          <w:ilvl w:val="0"/>
          <w:numId w:val="79"/>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Fetch Data From Internet,</w:t>
      </w:r>
    </w:p>
    <w:p w:rsidR="00663897" w:rsidRDefault="00F25AC9">
      <w:pPr>
        <w:numPr>
          <w:ilvl w:val="1"/>
          <w:numId w:val="7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Write Something to Database,</w:t>
      </w:r>
    </w:p>
    <w:p w:rsidR="00663897" w:rsidRDefault="00F25AC9">
      <w:pPr>
        <w:numPr>
          <w:ilvl w:val="2"/>
          <w:numId w:val="79"/>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execute a long-time consuming task,</w:t>
      </w:r>
    </w:p>
    <w:p w:rsidR="00663897" w:rsidRDefault="00F25AC9">
      <w:pPr>
        <w:numPr>
          <w:ilvl w:val="3"/>
          <w:numId w:val="7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Read Data From File, and</w:t>
      </w:r>
    </w:p>
    <w:p w:rsidR="00663897" w:rsidRDefault="00F25AC9">
      <w:pPr>
        <w:numPr>
          <w:ilvl w:val="4"/>
          <w:numId w:val="7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Download File etc.</w:t>
      </w:r>
    </w:p>
    <w:p w:rsidR="00663897" w:rsidRDefault="00F25AC9">
      <w:pPr>
        <w:spacing w:before="255" w:line="405" w:lineRule="atLeast"/>
        <w:ind w:left="20" w:right="-26"/>
        <w:rPr>
          <w:rFonts w:ascii="Segoe UI" w:eastAsia="Segoe UI" w:hAnsi="Segoe UI" w:cs="Segoe UI"/>
          <w:sz w:val="27"/>
          <w:szCs w:val="27"/>
        </w:rPr>
      </w:pPr>
      <w:r>
        <w:rPr>
          <w:rFonts w:ascii="Segoe UI" w:eastAsia="Segoe UI" w:hAnsi="Segoe UI" w:cs="Segoe UI"/>
          <w:color w:val="000000"/>
          <w:sz w:val="27"/>
          <w:szCs w:val="27"/>
        </w:rPr>
        <w:t xml:space="preserve">Such </w:t>
      </w:r>
      <w:r>
        <w:rPr>
          <w:rFonts w:ascii="Segoe UI" w:eastAsia="Segoe UI" w:hAnsi="Segoe UI" w:cs="Segoe UI"/>
          <w:b/>
          <w:bCs/>
          <w:color w:val="FF82B2"/>
          <w:sz w:val="27"/>
          <w:szCs w:val="27"/>
        </w:rPr>
        <w:t>asynchronous operations</w:t>
      </w:r>
      <w:r>
        <w:rPr>
          <w:rFonts w:ascii="Segoe UI" w:eastAsia="Segoe UI" w:hAnsi="Segoe UI" w:cs="Segoe UI"/>
          <w:sz w:val="27"/>
          <w:szCs w:val="27"/>
        </w:rPr>
        <w:t xml:space="preserve"> </w:t>
      </w:r>
      <w:r>
        <w:rPr>
          <w:rFonts w:ascii="Segoe UI" w:eastAsia="Segoe UI" w:hAnsi="Segoe UI" w:cs="Segoe UI"/>
          <w:color w:val="000000"/>
          <w:sz w:val="27"/>
          <w:szCs w:val="27"/>
        </w:rPr>
        <w:t>usually take a long time to complete, so it usually provide results in the form of a [</w:t>
      </w:r>
      <w:r>
        <w:rPr>
          <w:rFonts w:ascii="Segoe UI" w:eastAsia="Segoe UI" w:hAnsi="Segoe UI" w:cs="Segoe UI"/>
          <w:b/>
          <w:bCs/>
          <w:color w:val="FF82B2"/>
          <w:sz w:val="27"/>
          <w:szCs w:val="27"/>
        </w:rPr>
        <w:t>Future</w:t>
      </w:r>
      <w:r>
        <w:rPr>
          <w:rFonts w:ascii="Segoe UI" w:eastAsia="Segoe UI" w:hAnsi="Segoe UI" w:cs="Segoe UI"/>
          <w:color w:val="000000"/>
          <w:sz w:val="27"/>
          <w:szCs w:val="27"/>
        </w:rPr>
        <w:t>]. If the result has multiple parts, then it provides as a [</w:t>
      </w:r>
      <w:r>
        <w:rPr>
          <w:rFonts w:ascii="Segoe UI" w:eastAsia="Segoe UI" w:hAnsi="Segoe UI" w:cs="Segoe UI"/>
          <w:b/>
          <w:bCs/>
          <w:color w:val="FF82B2"/>
          <w:sz w:val="27"/>
          <w:szCs w:val="27"/>
        </w:rPr>
        <w:t>Stream</w:t>
      </w:r>
      <w:r>
        <w:rPr>
          <w:rFonts w:ascii="Segoe UI" w:eastAsia="Segoe UI" w:hAnsi="Segoe UI" w:cs="Segoe UI"/>
          <w:color w:val="000000"/>
          <w:sz w:val="27"/>
          <w:szCs w:val="27"/>
        </w:rPr>
        <w:t>]. You will learn about Future and Stream in the next section.</w:t>
      </w:r>
    </w:p>
    <w:p w:rsidR="00663897" w:rsidRDefault="00F25AC9">
      <w:pPr>
        <w:spacing w:before="240" w:line="405" w:lineRule="atLeast"/>
        <w:ind w:left="20" w:right="44"/>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To Perform asynchronous operations in dart you can use the </w:t>
      </w:r>
      <w:r>
        <w:rPr>
          <w:rFonts w:ascii="Segoe UI" w:eastAsia="Segoe UI" w:hAnsi="Segoe UI" w:cs="Segoe UI"/>
          <w:b/>
          <w:bCs/>
          <w:color w:val="FF82B2"/>
          <w:sz w:val="27"/>
          <w:szCs w:val="27"/>
        </w:rPr>
        <w:t>Future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and the </w:t>
      </w:r>
      <w:r>
        <w:rPr>
          <w:rFonts w:ascii="Segoe UI" w:eastAsia="Segoe UI" w:hAnsi="Segoe UI" w:cs="Segoe UI"/>
          <w:b/>
          <w:bCs/>
          <w:color w:val="FF82B2"/>
          <w:sz w:val="27"/>
          <w:szCs w:val="27"/>
        </w:rPr>
        <w:t>async</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await</w:t>
      </w:r>
      <w:r>
        <w:rPr>
          <w:rFonts w:ascii="Segoe UI" w:eastAsia="Segoe UI" w:hAnsi="Segoe UI" w:cs="Segoe UI"/>
          <w:sz w:val="27"/>
          <w:szCs w:val="27"/>
        </w:rPr>
        <w:t xml:space="preserve"> </w:t>
      </w:r>
      <w:r>
        <w:rPr>
          <w:rFonts w:ascii="Segoe UI" w:eastAsia="Segoe UI" w:hAnsi="Segoe UI" w:cs="Segoe UI"/>
          <w:color w:val="000000"/>
          <w:sz w:val="27"/>
          <w:szCs w:val="27"/>
        </w:rPr>
        <w:t>keywords. We will learn Future, Async, and Await later in this guide.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Important Terms</w:t>
      </w:r>
    </w:p>
    <w:p w:rsidR="00663897" w:rsidRDefault="00F25AC9">
      <w:pPr>
        <w:numPr>
          <w:ilvl w:val="0"/>
          <w:numId w:val="80"/>
        </w:numPr>
        <w:spacing w:before="242" w:line="405" w:lineRule="atLeast"/>
        <w:ind w:right="904"/>
        <w:rPr>
          <w:rFonts w:ascii="Segoe UI" w:eastAsia="Segoe UI" w:hAnsi="Segoe UI" w:cs="Segoe UI"/>
          <w:sz w:val="27"/>
          <w:szCs w:val="27"/>
        </w:rPr>
      </w:pPr>
      <w:r>
        <w:rPr>
          <w:rFonts w:ascii="Segoe UI" w:eastAsia="Segoe UI" w:hAnsi="Segoe UI" w:cs="Segoe UI"/>
          <w:b/>
          <w:bCs/>
          <w:color w:val="FF82B2"/>
          <w:sz w:val="27"/>
          <w:szCs w:val="27"/>
        </w:rPr>
        <w:t>Synchronous</w:t>
      </w:r>
      <w:r>
        <w:rPr>
          <w:rFonts w:ascii="Segoe UI" w:eastAsia="Segoe UI" w:hAnsi="Segoe UI" w:cs="Segoe UI"/>
          <w:sz w:val="27"/>
          <w:szCs w:val="27"/>
        </w:rPr>
        <w:t xml:space="preserve"> </w:t>
      </w:r>
      <w:r>
        <w:rPr>
          <w:rFonts w:ascii="Segoe UI" w:eastAsia="Segoe UI" w:hAnsi="Segoe UI" w:cs="Segoe UI"/>
          <w:color w:val="000000"/>
          <w:sz w:val="27"/>
          <w:szCs w:val="27"/>
        </w:rPr>
        <w:t>operation blocks other operations from running until it completes.</w:t>
      </w:r>
    </w:p>
    <w:p w:rsidR="00663897" w:rsidRDefault="00F25AC9">
      <w:pPr>
        <w:numPr>
          <w:ilvl w:val="1"/>
          <w:numId w:val="80"/>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Synchronous</w:t>
      </w:r>
      <w:r>
        <w:rPr>
          <w:rFonts w:ascii="Segoe UI" w:eastAsia="Segoe UI" w:hAnsi="Segoe UI" w:cs="Segoe UI"/>
          <w:sz w:val="27"/>
          <w:szCs w:val="27"/>
        </w:rPr>
        <w:t xml:space="preserve"> </w:t>
      </w:r>
      <w:r>
        <w:rPr>
          <w:rFonts w:ascii="Segoe UI" w:eastAsia="Segoe UI" w:hAnsi="Segoe UI" w:cs="Segoe UI"/>
          <w:color w:val="000000"/>
          <w:sz w:val="27"/>
          <w:szCs w:val="27"/>
        </w:rPr>
        <w:t>function only perform a synchronous operation.</w:t>
      </w:r>
    </w:p>
    <w:p w:rsidR="00663897" w:rsidRDefault="00F25AC9">
      <w:pPr>
        <w:numPr>
          <w:ilvl w:val="2"/>
          <w:numId w:val="80"/>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Asynchronous</w:t>
      </w:r>
      <w:r>
        <w:rPr>
          <w:rFonts w:ascii="Segoe UI" w:eastAsia="Segoe UI" w:hAnsi="Segoe UI" w:cs="Segoe UI"/>
          <w:sz w:val="27"/>
          <w:szCs w:val="27"/>
        </w:rPr>
        <w:t xml:space="preserve"> </w:t>
      </w:r>
      <w:r>
        <w:rPr>
          <w:rFonts w:ascii="Segoe UI" w:eastAsia="Segoe UI" w:hAnsi="Segoe UI" w:cs="Segoe UI"/>
          <w:color w:val="000000"/>
          <w:sz w:val="27"/>
          <w:szCs w:val="27"/>
        </w:rPr>
        <w:t>operation allows other operations to run before it completes.</w:t>
      </w:r>
    </w:p>
    <w:p w:rsidR="00663897" w:rsidRDefault="00F25AC9">
      <w:pPr>
        <w:numPr>
          <w:ilvl w:val="3"/>
          <w:numId w:val="80"/>
        </w:numPr>
        <w:spacing w:before="45" w:line="405" w:lineRule="atLeast"/>
        <w:ind w:right="211"/>
        <w:rPr>
          <w:rFonts w:ascii="Segoe UI" w:eastAsia="Segoe UI" w:hAnsi="Segoe UI" w:cs="Segoe UI"/>
          <w:sz w:val="27"/>
          <w:szCs w:val="27"/>
        </w:rPr>
      </w:pPr>
      <w:r>
        <w:rPr>
          <w:rFonts w:ascii="Segoe UI" w:eastAsia="Segoe UI" w:hAnsi="Segoe UI" w:cs="Segoe UI"/>
          <w:b/>
          <w:bCs/>
          <w:color w:val="FF82B2"/>
          <w:sz w:val="27"/>
          <w:szCs w:val="27"/>
        </w:rPr>
        <w:t>Asynchronous</w:t>
      </w:r>
      <w:r>
        <w:rPr>
          <w:rFonts w:ascii="Segoe UI" w:eastAsia="Segoe UI" w:hAnsi="Segoe UI" w:cs="Segoe UI"/>
          <w:sz w:val="27"/>
          <w:szCs w:val="27"/>
        </w:rPr>
        <w:t xml:space="preserve"> </w:t>
      </w:r>
      <w:r>
        <w:rPr>
          <w:rFonts w:ascii="Segoe UI" w:eastAsia="Segoe UI" w:hAnsi="Segoe UI" w:cs="Segoe UI"/>
          <w:color w:val="000000"/>
          <w:sz w:val="27"/>
          <w:szCs w:val="27"/>
        </w:rPr>
        <w:t>function performs at least one asynchronous operation and can also perform synchronous operations.</w:t>
      </w:r>
    </w:p>
    <w:p w:rsidR="00663897" w:rsidRDefault="00F25AC9">
      <w:pPr>
        <w:spacing w:before="281"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Future In Dart</w:t>
      </w:r>
    </w:p>
    <w:p w:rsidR="00663897" w:rsidRDefault="00F25AC9">
      <w:pPr>
        <w:spacing w:before="206" w:line="405" w:lineRule="atLeast"/>
        <w:ind w:left="20" w:right="-7"/>
        <w:rPr>
          <w:rFonts w:ascii="Segoe UI" w:eastAsia="Segoe UI" w:hAnsi="Segoe UI" w:cs="Segoe UI"/>
          <w:sz w:val="27"/>
          <w:szCs w:val="27"/>
        </w:rPr>
      </w:pPr>
      <w:r>
        <w:rPr>
          <w:rFonts w:ascii="Segoe UI" w:eastAsia="Segoe UI" w:hAnsi="Segoe UI" w:cs="Segoe UI"/>
          <w:color w:val="000000"/>
          <w:sz w:val="27"/>
          <w:szCs w:val="27"/>
        </w:rPr>
        <w:lastRenderedPageBreak/>
        <w:t>In dart, the Future represents a value or error that is not yet available. It is used to represent a potential value, or error, that will be available at some time in the future.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How To Create Future In Dart</w:t>
      </w:r>
    </w:p>
    <w:p w:rsidR="00663897" w:rsidRDefault="00F25AC9">
      <w:pPr>
        <w:spacing w:before="29"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create a future in dart by using </w:t>
      </w:r>
      <w:r>
        <w:rPr>
          <w:rFonts w:ascii="Segoe UI" w:eastAsia="Segoe UI" w:hAnsi="Segoe UI" w:cs="Segoe UI"/>
          <w:b/>
          <w:bCs/>
          <w:color w:val="FF82B2"/>
          <w:sz w:val="27"/>
          <w:szCs w:val="27"/>
        </w:rPr>
        <w:t>Future</w:t>
      </w:r>
      <w:r>
        <w:rPr>
          <w:rFonts w:ascii="Segoe UI" w:eastAsia="Segoe UI" w:hAnsi="Segoe UI" w:cs="Segoe UI"/>
          <w:sz w:val="27"/>
          <w:szCs w:val="27"/>
        </w:rPr>
        <w:t xml:space="preserve"> </w:t>
      </w:r>
      <w:r>
        <w:rPr>
          <w:rFonts w:ascii="Segoe UI" w:eastAsia="Segoe UI" w:hAnsi="Segoe UI" w:cs="Segoe UI"/>
          <w:color w:val="000000"/>
          <w:sz w:val="27"/>
          <w:szCs w:val="27"/>
        </w:rPr>
        <w:t>class. Here the function will return</w:t>
      </w:r>
    </w:p>
    <w:p w:rsidR="00663897" w:rsidRDefault="00F25AC9">
      <w:pPr>
        <w:spacing w:before="46" w:line="359" w:lineRule="atLeast"/>
        <w:ind w:left="79" w:right="-200"/>
        <w:jc w:val="both"/>
        <w:rPr>
          <w:rFonts w:ascii="Segoe UI" w:eastAsia="Segoe UI" w:hAnsi="Segoe UI" w:cs="Segoe UI"/>
          <w:sz w:val="27"/>
          <w:szCs w:val="27"/>
        </w:rPr>
      </w:pPr>
      <w:r>
        <w:rPr>
          <w:rFonts w:ascii="Consolas" w:eastAsia="Consolas" w:hAnsi="Consolas" w:cs="Consolas"/>
          <w:b/>
          <w:bCs/>
          <w:color w:val="555E68"/>
        </w:rPr>
        <w:t>Future&lt;String&gt;</w:t>
      </w:r>
      <w:r>
        <w:rPr>
          <w:rFonts w:ascii="Segoe UI" w:eastAsia="Segoe UI" w:hAnsi="Segoe UI" w:cs="Segoe UI"/>
          <w:sz w:val="27"/>
          <w:szCs w:val="27"/>
        </w:rPr>
        <w:t xml:space="preserve"> </w:t>
      </w:r>
      <w:r>
        <w:rPr>
          <w:rFonts w:ascii="Segoe UI" w:eastAsia="Segoe UI" w:hAnsi="Segoe UI" w:cs="Segoe UI"/>
          <w:color w:val="000000"/>
          <w:sz w:val="27"/>
          <w:szCs w:val="27"/>
        </w:rPr>
        <w:t>after 5 seconds.</w:t>
      </w:r>
    </w:p>
    <w:p w:rsidR="00663897" w:rsidRDefault="00F25AC9">
      <w:pPr>
        <w:spacing w:before="550" w:line="276" w:lineRule="atLeast"/>
        <w:ind w:left="260" w:right="-200"/>
        <w:jc w:val="both"/>
        <w:rPr>
          <w:rFonts w:ascii="Consolas" w:eastAsia="Consolas" w:hAnsi="Consolas" w:cs="Consolas"/>
        </w:rPr>
      </w:pPr>
      <w:r>
        <w:rPr>
          <w:rFonts w:ascii="Consolas" w:eastAsia="Consolas" w:hAnsi="Consolas" w:cs="Consolas"/>
          <w:color w:val="555E68"/>
        </w:rPr>
        <w:t>// function that returns a future</w:t>
      </w:r>
      <w:r w:rsidR="00FB0D64" w:rsidRPr="00FB0D64">
        <w:pict>
          <v:shape id="_x0000_s1975" type="#_x0000_t75" style="position:absolute;left:0;text-align:left;margin-left:51pt;margin-top:14.35pt;width:495pt;height:123pt;z-index:-251172864;mso-position-horizontal-relative:page;mso-position-vertical-relative:text" o:allowincell="f">
            <v:imagedata r:id="rId808"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Future&lt;String&gt; getUserName() async {</w:t>
      </w:r>
    </w:p>
    <w:p w:rsidR="00663897" w:rsidRDefault="00F25AC9">
      <w:pPr>
        <w:spacing w:before="1" w:line="405" w:lineRule="atLeast"/>
        <w:ind w:left="260" w:right="1646"/>
        <w:rPr>
          <w:rFonts w:ascii="Consolas" w:eastAsia="Consolas" w:hAnsi="Consolas" w:cs="Consolas"/>
        </w:rPr>
      </w:pPr>
      <w:r>
        <w:rPr>
          <w:rFonts w:ascii="Consolas" w:eastAsia="Consolas" w:hAnsi="Consolas" w:cs="Consolas"/>
          <w:color w:val="555E68"/>
        </w:rPr>
        <w:t xml:space="preserve">  return Future.delayed(Duration(seconds: 2), () =&gt; 'Mark'); }</w:t>
      </w:r>
    </w:p>
    <w:p w:rsidR="00663897" w:rsidRDefault="00F25AC9">
      <w:pPr>
        <w:spacing w:before="893" w:line="405" w:lineRule="atLeast"/>
        <w:ind w:left="20" w:right="81"/>
        <w:rPr>
          <w:rFonts w:ascii="Segoe UI" w:eastAsia="Segoe UI" w:hAnsi="Segoe UI" w:cs="Segoe UI"/>
          <w:sz w:val="27"/>
          <w:szCs w:val="27"/>
        </w:rPr>
      </w:pPr>
      <w:r>
        <w:rPr>
          <w:rFonts w:ascii="Segoe UI" w:eastAsia="Segoe UI" w:hAnsi="Segoe UI" w:cs="Segoe UI"/>
          <w:color w:val="000000"/>
          <w:sz w:val="27"/>
          <w:szCs w:val="27"/>
        </w:rPr>
        <w:t xml:space="preserve">You can also create a future by using </w:t>
      </w:r>
      <w:r>
        <w:rPr>
          <w:rFonts w:ascii="Consolas" w:eastAsia="Consolas" w:hAnsi="Consolas" w:cs="Consolas"/>
          <w:b/>
          <w:bCs/>
          <w:color w:val="555E68"/>
        </w:rPr>
        <w:t>Future.value()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Here the function will return </w:t>
      </w:r>
      <w:r>
        <w:rPr>
          <w:rFonts w:ascii="Consolas" w:eastAsia="Consolas" w:hAnsi="Consolas" w:cs="Consolas"/>
          <w:b/>
          <w:bCs/>
          <w:color w:val="555E68"/>
        </w:rPr>
        <w:t>Future&lt;String&gt;</w:t>
      </w:r>
      <w:r>
        <w:rPr>
          <w:rFonts w:ascii="Segoe UI" w:eastAsia="Segoe UI" w:hAnsi="Segoe UI" w:cs="Segoe UI"/>
          <w:sz w:val="27"/>
          <w:szCs w:val="27"/>
        </w:rPr>
        <w:t xml:space="preserve"> </w:t>
      </w:r>
      <w:r>
        <w:rPr>
          <w:rFonts w:ascii="Segoe UI" w:eastAsia="Segoe UI" w:hAnsi="Segoe UI" w:cs="Segoe UI"/>
          <w:color w:val="000000"/>
          <w:sz w:val="27"/>
          <w:szCs w:val="27"/>
        </w:rPr>
        <w:t>immediately.</w:t>
      </w:r>
    </w:p>
    <w:p w:rsidR="00663897" w:rsidRDefault="00F25AC9">
      <w:pPr>
        <w:spacing w:before="427" w:line="405" w:lineRule="atLeast"/>
        <w:ind w:left="260" w:right="5154"/>
        <w:rPr>
          <w:rFonts w:ascii="Consolas" w:eastAsia="Consolas" w:hAnsi="Consolas" w:cs="Consolas"/>
        </w:rPr>
      </w:pPr>
      <w:r>
        <w:rPr>
          <w:rFonts w:ascii="Consolas" w:eastAsia="Consolas" w:hAnsi="Consolas" w:cs="Consolas"/>
          <w:color w:val="555E68"/>
        </w:rPr>
        <w:t>// function that returns a future Future&lt;String&gt; getUserName() {</w:t>
      </w:r>
      <w:r w:rsidR="00FB0D64" w:rsidRPr="00FB0D64">
        <w:pict>
          <v:shape id="_x0000_s1976" type="#_x0000_t75" style="position:absolute;left:0;text-align:left;margin-left:51pt;margin-top:14.85pt;width:495pt;height:122pt;z-index:-251171840;mso-position-horizontal-relative:page;mso-position-vertical-relative:text" o:allowincell="f">
            <v:imagedata r:id="rId809"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return Future.value('Mark');</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How To Use Future In Dart</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use future in dart by using </w:t>
      </w:r>
      <w:r>
        <w:rPr>
          <w:rFonts w:ascii="Consolas" w:eastAsia="Consolas" w:hAnsi="Consolas" w:cs="Consolas"/>
          <w:b/>
          <w:bCs/>
          <w:color w:val="555E68"/>
        </w:rPr>
        <w:t>then()</w:t>
      </w:r>
      <w:r>
        <w:rPr>
          <w:rFonts w:ascii="Segoe UI" w:eastAsia="Segoe UI" w:hAnsi="Segoe UI" w:cs="Segoe UI"/>
          <w:sz w:val="27"/>
          <w:szCs w:val="27"/>
        </w:rPr>
        <w:t xml:space="preserve"> </w:t>
      </w:r>
      <w:r>
        <w:rPr>
          <w:rFonts w:ascii="Segoe UI" w:eastAsia="Segoe UI" w:hAnsi="Segoe UI" w:cs="Segoe UI"/>
          <w:color w:val="000000"/>
          <w:sz w:val="27"/>
          <w:szCs w:val="27"/>
        </w:rPr>
        <w:t>method. Here the function will return</w:t>
      </w:r>
    </w:p>
    <w:p w:rsidR="00663897" w:rsidRDefault="00F25AC9">
      <w:pPr>
        <w:spacing w:before="46" w:line="359" w:lineRule="atLeast"/>
        <w:ind w:left="79" w:right="-200"/>
        <w:jc w:val="both"/>
        <w:rPr>
          <w:rFonts w:ascii="Segoe UI" w:eastAsia="Segoe UI" w:hAnsi="Segoe UI" w:cs="Segoe UI"/>
          <w:sz w:val="27"/>
          <w:szCs w:val="27"/>
        </w:rPr>
      </w:pPr>
      <w:r>
        <w:rPr>
          <w:rFonts w:ascii="Consolas" w:eastAsia="Consolas" w:hAnsi="Consolas" w:cs="Consolas"/>
          <w:b/>
          <w:bCs/>
          <w:color w:val="555E68"/>
        </w:rPr>
        <w:t>Future&lt;String&gt;</w:t>
      </w:r>
      <w:r>
        <w:rPr>
          <w:rFonts w:ascii="Segoe UI" w:eastAsia="Segoe UI" w:hAnsi="Segoe UI" w:cs="Segoe UI"/>
          <w:sz w:val="27"/>
          <w:szCs w:val="27"/>
        </w:rPr>
        <w:t xml:space="preserve"> </w:t>
      </w:r>
      <w:r>
        <w:rPr>
          <w:rFonts w:ascii="Segoe UI" w:eastAsia="Segoe UI" w:hAnsi="Segoe UI" w:cs="Segoe UI"/>
          <w:color w:val="000000"/>
          <w:sz w:val="27"/>
          <w:szCs w:val="27"/>
        </w:rPr>
        <w:t>after 5 seconds.</w:t>
      </w:r>
    </w:p>
    <w:p w:rsidR="00663897" w:rsidRDefault="00F25AC9">
      <w:pPr>
        <w:spacing w:before="550" w:line="276" w:lineRule="atLeast"/>
        <w:ind w:left="260" w:right="-200"/>
        <w:jc w:val="both"/>
        <w:rPr>
          <w:rFonts w:ascii="Consolas" w:eastAsia="Consolas" w:hAnsi="Consolas" w:cs="Consolas"/>
        </w:rPr>
      </w:pPr>
      <w:r>
        <w:rPr>
          <w:rFonts w:ascii="Consolas" w:eastAsia="Consolas" w:hAnsi="Consolas" w:cs="Consolas"/>
          <w:color w:val="555E68"/>
        </w:rPr>
        <w:t>// function that returns a future</w:t>
      </w:r>
      <w:r w:rsidR="00FB0D64" w:rsidRPr="00FB0D64">
        <w:pict>
          <v:shape id="_x0000_s1977" type="#_x0000_t75" style="position:absolute;left:0;text-align:left;margin-left:51pt;margin-top:14.6pt;width:495pt;height:264pt;z-index:-251170816;mso-position-horizontal-relative:page;mso-position-vertical-relative:text" o:allowincell="f">
            <v:imagedata r:id="rId810"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Future&lt;String&gt; getUserName() async {</w:t>
      </w:r>
    </w:p>
    <w:p w:rsidR="00663897" w:rsidRDefault="00F25AC9">
      <w:pPr>
        <w:spacing w:before="1" w:line="405" w:lineRule="atLeast"/>
        <w:ind w:left="260" w:right="1646"/>
        <w:rPr>
          <w:rFonts w:ascii="Consolas" w:eastAsia="Consolas" w:hAnsi="Consolas" w:cs="Consolas"/>
        </w:rPr>
      </w:pPr>
      <w:r>
        <w:rPr>
          <w:rFonts w:ascii="Consolas" w:eastAsia="Consolas" w:hAnsi="Consolas" w:cs="Consolas"/>
          <w:color w:val="555E68"/>
        </w:rPr>
        <w:t xml:space="preserve">  return Future.delayed(Duration(seconds: 2), () =&gt; 'Mark');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main function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print("Start");</w:t>
      </w:r>
    </w:p>
    <w:p w:rsidR="00663897" w:rsidRDefault="00F25AC9">
      <w:pPr>
        <w:spacing w:before="1" w:line="405" w:lineRule="atLeast"/>
        <w:ind w:left="260" w:right="3465"/>
        <w:rPr>
          <w:rFonts w:ascii="Consolas" w:eastAsia="Consolas" w:hAnsi="Consolas" w:cs="Consolas"/>
        </w:rPr>
      </w:pPr>
      <w:r>
        <w:rPr>
          <w:rFonts w:ascii="Consolas" w:eastAsia="Consolas" w:hAnsi="Consolas" w:cs="Consolas"/>
          <w:color w:val="555E68"/>
        </w:rPr>
        <w:t xml:space="preserve">  getUserName().then((value) =&gt; print(value));   print("End");</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lastRenderedPageBreak/>
        <w:t>}</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More About Future</w:t>
      </w:r>
    </w:p>
    <w:p w:rsidR="00663897" w:rsidRDefault="00F25AC9">
      <w:pPr>
        <w:spacing w:before="258"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Future</w:t>
      </w:r>
      <w:r>
        <w:rPr>
          <w:rFonts w:ascii="Segoe UI" w:eastAsia="Segoe UI" w:hAnsi="Segoe UI" w:cs="Segoe UI"/>
          <w:sz w:val="27"/>
          <w:szCs w:val="27"/>
        </w:rPr>
        <w:t xml:space="preserve"> </w:t>
      </w:r>
      <w:r>
        <w:rPr>
          <w:rFonts w:ascii="Segoe UI" w:eastAsia="Segoe UI" w:hAnsi="Segoe UI" w:cs="Segoe UI"/>
          <w:color w:val="000000"/>
          <w:sz w:val="27"/>
          <w:szCs w:val="27"/>
        </w:rPr>
        <w:t>represents the result of an asynchronous operation and can have 2 states.</w:t>
      </w:r>
    </w:p>
    <w:p w:rsidR="00663897" w:rsidRDefault="00F25AC9">
      <w:pPr>
        <w:spacing w:before="20"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State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Future</w:t>
      </w:r>
    </w:p>
    <w:p w:rsidR="00663897" w:rsidRDefault="00F25AC9">
      <w:pPr>
        <w:numPr>
          <w:ilvl w:val="0"/>
          <w:numId w:val="81"/>
        </w:numPr>
        <w:spacing w:before="288"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Uncompleted</w:t>
      </w:r>
    </w:p>
    <w:p w:rsidR="00663897" w:rsidRDefault="00F25AC9">
      <w:pPr>
        <w:numPr>
          <w:ilvl w:val="1"/>
          <w:numId w:val="81"/>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Completed</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Uncompleted</w:t>
      </w:r>
    </w:p>
    <w:p w:rsidR="00663897" w:rsidRDefault="00F25AC9">
      <w:pPr>
        <w:spacing w:before="227" w:line="405" w:lineRule="atLeast"/>
        <w:ind w:left="20" w:right="-101"/>
        <w:rPr>
          <w:rFonts w:ascii="Segoe UI" w:eastAsia="Segoe UI" w:hAnsi="Segoe UI" w:cs="Segoe UI"/>
          <w:sz w:val="27"/>
          <w:szCs w:val="27"/>
        </w:rPr>
      </w:pPr>
      <w:r>
        <w:rPr>
          <w:rFonts w:ascii="Segoe UI" w:eastAsia="Segoe UI" w:hAnsi="Segoe UI" w:cs="Segoe UI"/>
          <w:color w:val="000000"/>
          <w:sz w:val="27"/>
          <w:szCs w:val="27"/>
        </w:rPr>
        <w:t>When you call an asynchronous function, it returns to an uncompleted future. It means the future is waiting for the function asynchronous operation to finish or to throw an error.</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Completed</w:t>
      </w:r>
    </w:p>
    <w:p w:rsidR="00663897" w:rsidRDefault="00F25AC9">
      <w:pPr>
        <w:spacing w:before="197" w:line="420" w:lineRule="atLeast"/>
        <w:ind w:left="20" w:right="-99"/>
        <w:rPr>
          <w:rFonts w:ascii="Segoe UI" w:eastAsia="Segoe UI" w:hAnsi="Segoe UI" w:cs="Segoe UI"/>
          <w:sz w:val="27"/>
          <w:szCs w:val="27"/>
        </w:rPr>
      </w:pPr>
      <w:r>
        <w:rPr>
          <w:rFonts w:ascii="Segoe UI" w:eastAsia="Segoe UI" w:hAnsi="Segoe UI" w:cs="Segoe UI"/>
          <w:color w:val="000000"/>
          <w:sz w:val="27"/>
          <w:szCs w:val="27"/>
        </w:rPr>
        <w:t xml:space="preserve">It can be completed with value or completed with error. </w:t>
      </w:r>
      <w:r>
        <w:rPr>
          <w:rFonts w:ascii="Consolas" w:eastAsia="Consolas" w:hAnsi="Consolas" w:cs="Consolas"/>
          <w:b/>
          <w:bCs/>
          <w:color w:val="555E68"/>
        </w:rPr>
        <w:t>Future&lt;int&gt;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produces an int value, and </w:t>
      </w:r>
      <w:r>
        <w:rPr>
          <w:rFonts w:ascii="Consolas" w:eastAsia="Consolas" w:hAnsi="Consolas" w:cs="Consolas"/>
          <w:b/>
          <w:bCs/>
          <w:color w:val="555E68"/>
        </w:rPr>
        <w:t>Future&lt;String&gt;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produces a String value. If the future doesn’t produce any value, then the type of future is </w:t>
      </w:r>
      <w:r>
        <w:rPr>
          <w:rFonts w:ascii="Consolas" w:eastAsia="Consolas" w:hAnsi="Consolas" w:cs="Consolas"/>
          <w:b/>
          <w:bCs/>
          <w:color w:val="555E68"/>
          <w:spacing w:val="4"/>
        </w:rPr>
        <w:t>Future&lt;void&gt;</w:t>
      </w:r>
      <w:r>
        <w:rPr>
          <w:rFonts w:ascii="Segoe UI" w:eastAsia="Segoe UI" w:hAnsi="Segoe UI" w:cs="Segoe UI"/>
          <w:color w:val="000000"/>
          <w:spacing w:val="4"/>
          <w:sz w:val="27"/>
          <w:szCs w:val="27"/>
        </w:rPr>
        <w:t>.</w:t>
      </w:r>
    </w:p>
    <w:p w:rsidR="00663897" w:rsidRDefault="00F25AC9">
      <w:pPr>
        <w:spacing w:before="240" w:line="405" w:lineRule="atLeast"/>
        <w:ind w:left="20" w:right="272"/>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If the asynchronous operation performed by the function fails due to any reason, the future completes with an error.</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2: Future In Dart</w:t>
      </w:r>
    </w:p>
    <w:p w:rsidR="00663897" w:rsidRDefault="00F25AC9">
      <w:pPr>
        <w:spacing w:before="227" w:line="405" w:lineRule="atLeast"/>
        <w:ind w:left="20" w:right="27"/>
        <w:rPr>
          <w:rFonts w:ascii="Segoe UI" w:eastAsia="Segoe UI" w:hAnsi="Segoe UI" w:cs="Segoe UI"/>
          <w:sz w:val="27"/>
          <w:szCs w:val="27"/>
        </w:rPr>
      </w:pPr>
      <w:r>
        <w:rPr>
          <w:rFonts w:ascii="Segoe UI" w:eastAsia="Segoe UI" w:hAnsi="Segoe UI" w:cs="Segoe UI"/>
          <w:color w:val="000000"/>
          <w:sz w:val="27"/>
          <w:szCs w:val="27"/>
        </w:rPr>
        <w:t xml:space="preserve">In this example below, we are creating a function </w:t>
      </w:r>
      <w:r>
        <w:rPr>
          <w:rFonts w:ascii="Segoe UI" w:eastAsia="Segoe UI" w:hAnsi="Segoe UI" w:cs="Segoe UI"/>
          <w:b/>
          <w:bCs/>
          <w:color w:val="FF82B2"/>
          <w:sz w:val="27"/>
          <w:szCs w:val="27"/>
        </w:rPr>
        <w:t>middleFunction()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that returns a future. The function will return </w:t>
      </w:r>
      <w:r>
        <w:rPr>
          <w:rFonts w:ascii="Consolas" w:eastAsia="Consolas" w:hAnsi="Consolas" w:cs="Consolas"/>
          <w:b/>
          <w:bCs/>
          <w:color w:val="555E68"/>
        </w:rPr>
        <w:t>Future&lt;String&gt;</w:t>
      </w:r>
      <w:r>
        <w:rPr>
          <w:rFonts w:ascii="Segoe UI" w:eastAsia="Segoe UI" w:hAnsi="Segoe UI" w:cs="Segoe UI"/>
          <w:sz w:val="27"/>
          <w:szCs w:val="27"/>
        </w:rPr>
        <w:t xml:space="preserve"> </w:t>
      </w:r>
      <w:r>
        <w:rPr>
          <w:rFonts w:ascii="Segoe UI" w:eastAsia="Segoe UI" w:hAnsi="Segoe UI" w:cs="Segoe UI"/>
          <w:color w:val="000000"/>
          <w:sz w:val="27"/>
          <w:szCs w:val="27"/>
        </w:rPr>
        <w:t>after 5 seconds.</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978" type="#_x0000_t75" style="position:absolute;left:0;text-align:left;margin-left:51pt;margin-top:14.35pt;width:495pt;height:324pt;z-index:-251169792;mso-position-horizontal-relative:page;mso-position-vertical-relative:text" o:allowincell="f">
            <v:imagedata r:id="rId811" o:title=""/>
            <w10:wrap anchorx="page"/>
            <w10:anchorlock/>
          </v:shape>
        </w:pict>
      </w:r>
    </w:p>
    <w:p w:rsidR="00663897" w:rsidRDefault="00F25AC9">
      <w:pPr>
        <w:spacing w:before="1" w:line="405" w:lineRule="atLeast"/>
        <w:ind w:left="260" w:right="7232"/>
        <w:rPr>
          <w:rFonts w:ascii="Consolas" w:eastAsia="Consolas" w:hAnsi="Consolas" w:cs="Consolas"/>
        </w:rPr>
      </w:pPr>
      <w:r>
        <w:rPr>
          <w:rFonts w:ascii="Consolas" w:eastAsia="Consolas" w:hAnsi="Consolas" w:cs="Consolas"/>
          <w:color w:val="555E68"/>
        </w:rPr>
        <w:t xml:space="preserve">  print("Start");   getData();</w:t>
      </w:r>
    </w:p>
    <w:p w:rsidR="00663897" w:rsidRDefault="00F25AC9">
      <w:pPr>
        <w:spacing w:line="405" w:lineRule="atLeast"/>
        <w:ind w:left="260" w:right="7491"/>
        <w:rPr>
          <w:rFonts w:ascii="Consolas" w:eastAsia="Consolas" w:hAnsi="Consolas" w:cs="Consolas"/>
        </w:rPr>
      </w:pPr>
      <w:r>
        <w:rPr>
          <w:rFonts w:ascii="Consolas" w:eastAsia="Consolas" w:hAnsi="Consolas" w:cs="Consolas"/>
          <w:color w:val="555E68"/>
        </w:rPr>
        <w:t xml:space="preserve">  print("End");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void getData() async{</w:t>
      </w:r>
    </w:p>
    <w:p w:rsidR="00663897" w:rsidRDefault="00F25AC9">
      <w:pPr>
        <w:spacing w:before="1" w:line="405" w:lineRule="atLeast"/>
        <w:ind w:left="260" w:right="4374"/>
        <w:rPr>
          <w:rFonts w:ascii="Consolas" w:eastAsia="Consolas" w:hAnsi="Consolas" w:cs="Consolas"/>
        </w:rPr>
      </w:pPr>
      <w:r>
        <w:rPr>
          <w:rFonts w:ascii="Consolas" w:eastAsia="Consolas" w:hAnsi="Consolas" w:cs="Consolas"/>
          <w:color w:val="555E68"/>
        </w:rPr>
        <w:t xml:space="preserve">  String data = await middleFunction();   print(data);</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lastRenderedPageBreak/>
        <w:t>Future&lt;String&gt; middleFunction(){</w:t>
      </w:r>
    </w:p>
    <w:p w:rsidR="00663897" w:rsidRDefault="00F25AC9">
      <w:pPr>
        <w:spacing w:before="1" w:line="405" w:lineRule="atLeast"/>
        <w:ind w:left="260" w:right="1776"/>
        <w:rPr>
          <w:rFonts w:ascii="Consolas" w:eastAsia="Consolas" w:hAnsi="Consolas" w:cs="Consolas"/>
        </w:rPr>
      </w:pPr>
      <w:r>
        <w:rPr>
          <w:rFonts w:ascii="Consolas" w:eastAsia="Consolas" w:hAnsi="Consolas" w:cs="Consolas"/>
          <w:color w:val="555E68"/>
        </w:rPr>
        <w:t xml:space="preserve">  return Future.delayed(Duration(seconds:5), ()=&gt; "Hello"); }</w:t>
      </w:r>
    </w:p>
    <w:p w:rsidR="00663897" w:rsidRDefault="00F25AC9">
      <w:pPr>
        <w:spacing w:line="405" w:lineRule="atLeast"/>
        <w:ind w:left="20" w:right="-63"/>
        <w:rPr>
          <w:rFonts w:ascii="Segoe UI" w:eastAsia="Segoe UI" w:hAnsi="Segoe UI" w:cs="Segoe UI"/>
          <w:sz w:val="27"/>
          <w:szCs w:val="27"/>
        </w:rPr>
      </w:pPr>
      <w:r>
        <w:rPr>
          <w:rFonts w:ascii="Arial" w:eastAsia="Arial" w:hAnsi="Arial" w:cs="Arial"/>
          <w:color w:val="000000"/>
          <w:sz w:val="2"/>
          <w:szCs w:val="2"/>
        </w:rPr>
        <w:br w:type="page"/>
      </w:r>
      <w:r>
        <w:rPr>
          <w:rFonts w:ascii="Segoe UI" w:eastAsia="Segoe UI" w:hAnsi="Segoe UI" w:cs="Segoe UI"/>
          <w:b/>
          <w:bCs/>
          <w:color w:val="FF82B2"/>
          <w:sz w:val="27"/>
          <w:szCs w:val="27"/>
        </w:rPr>
        <w:lastRenderedPageBreak/>
        <w:t>Note</w:t>
      </w:r>
      <w:r>
        <w:rPr>
          <w:rFonts w:ascii="Segoe UI" w:eastAsia="Segoe UI" w:hAnsi="Segoe UI" w:cs="Segoe UI"/>
          <w:color w:val="000000"/>
          <w:sz w:val="27"/>
          <w:szCs w:val="27"/>
        </w:rPr>
        <w:t xml:space="preserve">: In the above example, First, it prints </w:t>
      </w:r>
      <w:r>
        <w:rPr>
          <w:rFonts w:ascii="Segoe UI" w:eastAsia="Segoe UI" w:hAnsi="Segoe UI" w:cs="Segoe UI"/>
          <w:b/>
          <w:bCs/>
          <w:color w:val="FF82B2"/>
          <w:sz w:val="27"/>
          <w:szCs w:val="27"/>
        </w:rPr>
        <w:t>Start</w:t>
      </w:r>
      <w:r>
        <w:rPr>
          <w:rFonts w:ascii="Segoe UI" w:eastAsia="Segoe UI" w:hAnsi="Segoe UI" w:cs="Segoe UI"/>
          <w:color w:val="000000"/>
          <w:sz w:val="27"/>
          <w:szCs w:val="27"/>
        </w:rPr>
        <w:t xml:space="preserve">, secondly it prints </w:t>
      </w:r>
      <w:r>
        <w:rPr>
          <w:rFonts w:ascii="Segoe UI" w:eastAsia="Segoe UI" w:hAnsi="Segoe UI" w:cs="Segoe UI"/>
          <w:b/>
          <w:bCs/>
          <w:color w:val="FF82B2"/>
          <w:sz w:val="27"/>
          <w:szCs w:val="27"/>
        </w:rPr>
        <w:t>End</w:t>
      </w:r>
      <w:r>
        <w:rPr>
          <w:rFonts w:ascii="Segoe UI" w:eastAsia="Segoe UI" w:hAnsi="Segoe UI" w:cs="Segoe UI"/>
          <w:color w:val="000000"/>
          <w:sz w:val="27"/>
          <w:szCs w:val="27"/>
        </w:rPr>
        <w:t xml:space="preserve">, and after 5 seconds </w:t>
      </w:r>
      <w:r>
        <w:rPr>
          <w:rFonts w:ascii="Segoe UI" w:eastAsia="Segoe UI" w:hAnsi="Segoe UI" w:cs="Segoe UI"/>
          <w:b/>
          <w:bCs/>
          <w:color w:val="FF82B2"/>
          <w:sz w:val="27"/>
          <w:szCs w:val="27"/>
        </w:rPr>
        <w:t>Hello</w:t>
      </w:r>
      <w:r>
        <w:rPr>
          <w:rFonts w:ascii="Segoe UI" w:eastAsia="Segoe UI" w:hAnsi="Segoe UI" w:cs="Segoe UI"/>
          <w:sz w:val="27"/>
          <w:szCs w:val="27"/>
        </w:rPr>
        <w:t xml:space="preserve"> </w:t>
      </w:r>
      <w:r>
        <w:rPr>
          <w:rFonts w:ascii="Segoe UI" w:eastAsia="Segoe UI" w:hAnsi="Segoe UI" w:cs="Segoe UI"/>
          <w:color w:val="000000"/>
          <w:sz w:val="27"/>
          <w:szCs w:val="27"/>
        </w:rPr>
        <w:t>will be printed.</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Async and Await In Dart</w:t>
      </w:r>
    </w:p>
    <w:p w:rsidR="00663897" w:rsidRDefault="00F25AC9">
      <w:pPr>
        <w:spacing w:before="206" w:line="405" w:lineRule="atLeast"/>
        <w:ind w:left="20" w:right="330"/>
        <w:rPr>
          <w:rFonts w:ascii="Segoe UI" w:eastAsia="Segoe UI" w:hAnsi="Segoe UI" w:cs="Segoe UI"/>
          <w:sz w:val="27"/>
          <w:szCs w:val="27"/>
        </w:rPr>
      </w:pPr>
      <w:r>
        <w:rPr>
          <w:rFonts w:ascii="Segoe UI" w:eastAsia="Segoe UI" w:hAnsi="Segoe UI" w:cs="Segoe UI"/>
          <w:b/>
          <w:bCs/>
          <w:color w:val="FF82B2"/>
          <w:sz w:val="27"/>
          <w:szCs w:val="27"/>
        </w:rPr>
        <w:t>Async/await</w:t>
      </w:r>
      <w:r>
        <w:rPr>
          <w:rFonts w:ascii="Segoe UI" w:eastAsia="Segoe UI" w:hAnsi="Segoe UI" w:cs="Segoe UI"/>
          <w:sz w:val="27"/>
          <w:szCs w:val="27"/>
        </w:rPr>
        <w:t xml:space="preserve"> </w:t>
      </w:r>
      <w:r>
        <w:rPr>
          <w:rFonts w:ascii="Segoe UI" w:eastAsia="Segoe UI" w:hAnsi="Segoe UI" w:cs="Segoe UI"/>
          <w:color w:val="000000"/>
          <w:sz w:val="27"/>
          <w:szCs w:val="27"/>
        </w:rPr>
        <w:t>is a feature in Dart that allows us to write asynchronous code that looks and behaves like synchronous code, making it easier to read.</w:t>
      </w:r>
    </w:p>
    <w:p w:rsidR="00663897" w:rsidRDefault="00F25AC9">
      <w:pPr>
        <w:spacing w:before="240" w:line="405" w:lineRule="atLeast"/>
        <w:ind w:left="20" w:right="88"/>
        <w:jc w:val="both"/>
        <w:rPr>
          <w:rFonts w:ascii="Segoe UI" w:eastAsia="Segoe UI" w:hAnsi="Segoe UI" w:cs="Segoe UI"/>
          <w:sz w:val="27"/>
          <w:szCs w:val="27"/>
        </w:rPr>
      </w:pPr>
      <w:r>
        <w:rPr>
          <w:rFonts w:ascii="Segoe UI" w:eastAsia="Segoe UI" w:hAnsi="Segoe UI" w:cs="Segoe UI"/>
          <w:color w:val="000000"/>
          <w:sz w:val="27"/>
          <w:szCs w:val="27"/>
        </w:rPr>
        <w:t xml:space="preserve">When a function is marked </w:t>
      </w:r>
      <w:r>
        <w:rPr>
          <w:rFonts w:ascii="Segoe UI" w:eastAsia="Segoe UI" w:hAnsi="Segoe UI" w:cs="Segoe UI"/>
          <w:b/>
          <w:bCs/>
          <w:color w:val="FF82B2"/>
          <w:sz w:val="27"/>
          <w:szCs w:val="27"/>
        </w:rPr>
        <w:t>async</w:t>
      </w:r>
      <w:r>
        <w:rPr>
          <w:rFonts w:ascii="Segoe UI" w:eastAsia="Segoe UI" w:hAnsi="Segoe UI" w:cs="Segoe UI"/>
          <w:color w:val="000000"/>
          <w:sz w:val="27"/>
          <w:szCs w:val="27"/>
        </w:rPr>
        <w:t>, it signifies that it will carry out some work that could take some time and will return a Future object that wraps the result of that work.</w:t>
      </w:r>
    </w:p>
    <w:p w:rsidR="00663897" w:rsidRDefault="00F25AC9">
      <w:pPr>
        <w:spacing w:before="240" w:line="405" w:lineRule="atLeast"/>
        <w:ind w:left="20" w:right="-143"/>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await</w:t>
      </w:r>
      <w:r>
        <w:rPr>
          <w:rFonts w:ascii="Segoe UI" w:eastAsia="Segoe UI" w:hAnsi="Segoe UI" w:cs="Segoe UI"/>
          <w:sz w:val="27"/>
          <w:szCs w:val="27"/>
        </w:rPr>
        <w:t xml:space="preserve"> </w:t>
      </w:r>
      <w:r>
        <w:rPr>
          <w:rFonts w:ascii="Segoe UI" w:eastAsia="Segoe UI" w:hAnsi="Segoe UI" w:cs="Segoe UI"/>
          <w:color w:val="000000"/>
          <w:sz w:val="27"/>
          <w:szCs w:val="27"/>
        </w:rPr>
        <w:t>keyword, on the other hand, allows you to delay the execution of an async function until the awaited Future has finished. This enables us to create code that appears to be synchronous but is actually asynchronous.</w:t>
      </w:r>
    </w:p>
    <w:p w:rsidR="00663897" w:rsidRDefault="00F25AC9">
      <w:pPr>
        <w:spacing w:before="240" w:line="405" w:lineRule="atLeast"/>
        <w:ind w:left="20" w:right="148"/>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async</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Segoe UI" w:eastAsia="Segoe UI" w:hAnsi="Segoe UI" w:cs="Segoe UI"/>
          <w:b/>
          <w:bCs/>
          <w:color w:val="FF82B2"/>
          <w:sz w:val="27"/>
          <w:szCs w:val="27"/>
        </w:rPr>
        <w:t>await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keywords both provide a declarative way to define an asynchronous function and use their results. You can use the </w:t>
      </w:r>
      <w:r>
        <w:rPr>
          <w:rFonts w:ascii="Segoe UI" w:eastAsia="Segoe UI" w:hAnsi="Segoe UI" w:cs="Segoe UI"/>
          <w:b/>
          <w:bCs/>
          <w:color w:val="FF82B2"/>
          <w:sz w:val="27"/>
          <w:szCs w:val="27"/>
        </w:rPr>
        <w:t>async</w:t>
      </w:r>
      <w:r>
        <w:rPr>
          <w:rFonts w:ascii="Segoe UI" w:eastAsia="Segoe UI" w:hAnsi="Segoe UI" w:cs="Segoe UI"/>
          <w:sz w:val="27"/>
          <w:szCs w:val="27"/>
        </w:rPr>
        <w:t xml:space="preserve"> </w:t>
      </w:r>
      <w:r>
        <w:rPr>
          <w:rFonts w:ascii="Segoe UI" w:eastAsia="Segoe UI" w:hAnsi="Segoe UI" w:cs="Segoe UI"/>
          <w:color w:val="000000"/>
          <w:sz w:val="27"/>
          <w:szCs w:val="27"/>
        </w:rPr>
        <w:t xml:space="preserve">keyword before a function body to make it asynchronous. You can use the </w:t>
      </w:r>
      <w:r>
        <w:rPr>
          <w:rFonts w:ascii="Segoe UI" w:eastAsia="Segoe UI" w:hAnsi="Segoe UI" w:cs="Segoe UI"/>
          <w:b/>
          <w:bCs/>
          <w:color w:val="FF82B2"/>
          <w:sz w:val="27"/>
          <w:szCs w:val="27"/>
        </w:rPr>
        <w:t>await</w:t>
      </w:r>
      <w:r>
        <w:rPr>
          <w:rFonts w:ascii="Segoe UI" w:eastAsia="Segoe UI" w:hAnsi="Segoe UI" w:cs="Segoe UI"/>
          <w:sz w:val="27"/>
          <w:szCs w:val="27"/>
        </w:rPr>
        <w:t xml:space="preserve"> </w:t>
      </w:r>
      <w:r>
        <w:rPr>
          <w:rFonts w:ascii="Segoe UI" w:eastAsia="Segoe UI" w:hAnsi="Segoe UI" w:cs="Segoe UI"/>
          <w:color w:val="000000"/>
          <w:sz w:val="27"/>
          <w:szCs w:val="27"/>
        </w:rPr>
        <w:t>keyword to get the completed result of an asynchronous expression.</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Important Concept</w:t>
      </w:r>
    </w:p>
    <w:p w:rsidR="00663897" w:rsidRDefault="00F25AC9">
      <w:pPr>
        <w:numPr>
          <w:ilvl w:val="0"/>
          <w:numId w:val="82"/>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define an Asynchronous function, add async before the function body.</w:t>
      </w:r>
    </w:p>
    <w:p w:rsidR="00663897" w:rsidRDefault="00F25AC9">
      <w:pPr>
        <w:numPr>
          <w:ilvl w:val="1"/>
          <w:numId w:val="8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await keyword work only in the async function.</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Example 1: Synchronous Function</w:t>
      </w:r>
    </w:p>
    <w:p w:rsidR="00663897" w:rsidRDefault="00F25AC9">
      <w:pPr>
        <w:spacing w:before="521"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979" type="#_x0000_t75" style="position:absolute;left:0;text-align:left;margin-left:51pt;margin-top:13.15pt;width:495pt;height:296pt;z-index:-251168768;mso-position-horizontal-relative:page;mso-position-vertical-relative:text" o:allowincell="f">
            <v:imagedata r:id="rId812" o:title=""/>
            <w10:wrap anchorx="page"/>
            <w10:anchorlock/>
          </v:shape>
        </w:pict>
      </w:r>
    </w:p>
    <w:p w:rsidR="00663897" w:rsidRDefault="00F25AC9">
      <w:pPr>
        <w:spacing w:before="1" w:line="405" w:lineRule="atLeast"/>
        <w:ind w:left="260" w:right="7232"/>
        <w:rPr>
          <w:rFonts w:ascii="Consolas" w:eastAsia="Consolas" w:hAnsi="Consolas" w:cs="Consolas"/>
        </w:rPr>
      </w:pPr>
      <w:r>
        <w:rPr>
          <w:rFonts w:ascii="Consolas" w:eastAsia="Consolas" w:hAnsi="Consolas" w:cs="Consolas"/>
          <w:color w:val="555E68"/>
        </w:rPr>
        <w:t xml:space="preserve">  print("Start");   getData();</w:t>
      </w:r>
    </w:p>
    <w:p w:rsidR="00663897" w:rsidRDefault="00F25AC9">
      <w:pPr>
        <w:spacing w:line="405" w:lineRule="atLeast"/>
        <w:ind w:left="260" w:right="7491"/>
        <w:rPr>
          <w:rFonts w:ascii="Consolas" w:eastAsia="Consolas" w:hAnsi="Consolas" w:cs="Consolas"/>
        </w:rPr>
      </w:pPr>
      <w:r>
        <w:rPr>
          <w:rFonts w:ascii="Consolas" w:eastAsia="Consolas" w:hAnsi="Consolas" w:cs="Consolas"/>
          <w:color w:val="555E68"/>
        </w:rPr>
        <w:t xml:space="preserve">  print("End");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void getData() {</w:t>
      </w:r>
    </w:p>
    <w:p w:rsidR="00663897" w:rsidRDefault="00F25AC9">
      <w:pPr>
        <w:spacing w:before="1" w:line="405" w:lineRule="atLeast"/>
        <w:ind w:left="260" w:right="5153"/>
        <w:rPr>
          <w:rFonts w:ascii="Consolas" w:eastAsia="Consolas" w:hAnsi="Consolas" w:cs="Consolas"/>
        </w:rPr>
      </w:pPr>
      <w:r>
        <w:rPr>
          <w:rFonts w:ascii="Consolas" w:eastAsia="Consolas" w:hAnsi="Consolas" w:cs="Consolas"/>
          <w:color w:val="555E68"/>
        </w:rPr>
        <w:t xml:space="preserve">  String data = middleFunction();   print(data);</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Future&lt;String&gt; middleFunction(){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return Future.delayed(Duration(seconds:5), ()=&gt; "Hello");</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lastRenderedPageBreak/>
        <w:t>}</w:t>
      </w:r>
      <w:r w:rsidR="00FB0D64" w:rsidRPr="00FB0D64">
        <w:pict>
          <v:shape id="_x0000_s1980" type="#_x0000_t75" style="position:absolute;left:0;text-align:left;margin-left:51pt;margin-top:0;width:495pt;height:52pt;z-index:-251167744;mso-position-horizontal-relative:page;mso-position-vertical-relative:text" o:allowincell="f">
            <v:imagedata r:id="rId813" o:title=""/>
            <w10:wrap anchorx="page"/>
            <w10:anchorlock/>
          </v:shape>
        </w:pic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Example 2: Asynchronous function</w:t>
      </w:r>
    </w:p>
    <w:p w:rsidR="00663897" w:rsidRDefault="00F25AC9">
      <w:pPr>
        <w:spacing w:before="521"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1981" type="#_x0000_t75" style="position:absolute;left:0;text-align:left;margin-left:51pt;margin-top:13.4pt;width:495pt;height:325pt;z-index:-251166720;mso-position-horizontal-relative:page;mso-position-vertical-relative:text" o:allowincell="f">
            <v:imagedata r:id="rId814" o:title=""/>
            <w10:wrap anchorx="page"/>
            <w10:anchorlock/>
          </v:shape>
        </w:pict>
      </w:r>
    </w:p>
    <w:p w:rsidR="00663897" w:rsidRDefault="00F25AC9">
      <w:pPr>
        <w:spacing w:before="1" w:line="405" w:lineRule="atLeast"/>
        <w:ind w:left="260" w:right="7232"/>
        <w:rPr>
          <w:rFonts w:ascii="Consolas" w:eastAsia="Consolas" w:hAnsi="Consolas" w:cs="Consolas"/>
        </w:rPr>
      </w:pPr>
      <w:r>
        <w:rPr>
          <w:rFonts w:ascii="Consolas" w:eastAsia="Consolas" w:hAnsi="Consolas" w:cs="Consolas"/>
          <w:color w:val="555E68"/>
        </w:rPr>
        <w:t xml:space="preserve">  print("Start");   getData();</w:t>
      </w:r>
    </w:p>
    <w:p w:rsidR="00663897" w:rsidRDefault="00F25AC9">
      <w:pPr>
        <w:spacing w:line="405" w:lineRule="atLeast"/>
        <w:ind w:left="260" w:right="7491"/>
        <w:rPr>
          <w:rFonts w:ascii="Consolas" w:eastAsia="Consolas" w:hAnsi="Consolas" w:cs="Consolas"/>
        </w:rPr>
      </w:pPr>
      <w:r>
        <w:rPr>
          <w:rFonts w:ascii="Consolas" w:eastAsia="Consolas" w:hAnsi="Consolas" w:cs="Consolas"/>
          <w:color w:val="555E68"/>
        </w:rPr>
        <w:t xml:space="preserve">  print("End"); }</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void getData() async{</w:t>
      </w:r>
    </w:p>
    <w:p w:rsidR="00663897" w:rsidRDefault="00F25AC9">
      <w:pPr>
        <w:spacing w:before="1" w:line="405" w:lineRule="atLeast"/>
        <w:ind w:left="260" w:right="4374"/>
        <w:rPr>
          <w:rFonts w:ascii="Consolas" w:eastAsia="Consolas" w:hAnsi="Consolas" w:cs="Consolas"/>
        </w:rPr>
      </w:pPr>
      <w:r>
        <w:rPr>
          <w:rFonts w:ascii="Consolas" w:eastAsia="Consolas" w:hAnsi="Consolas" w:cs="Consolas"/>
          <w:color w:val="555E68"/>
        </w:rPr>
        <w:t xml:space="preserve">  String data = await middleFunction();   print(data);</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Future&lt;String&gt; middleFunction(){</w:t>
      </w:r>
    </w:p>
    <w:p w:rsidR="00663897" w:rsidRDefault="00F25AC9">
      <w:pPr>
        <w:spacing w:before="1" w:line="405" w:lineRule="atLeast"/>
        <w:ind w:left="260" w:right="1776"/>
        <w:rPr>
          <w:rFonts w:ascii="Consolas" w:eastAsia="Consolas" w:hAnsi="Consolas" w:cs="Consolas"/>
        </w:rPr>
      </w:pPr>
      <w:r>
        <w:rPr>
          <w:rFonts w:ascii="Consolas" w:eastAsia="Consolas" w:hAnsi="Consolas" w:cs="Consolas"/>
          <w:color w:val="555E68"/>
        </w:rPr>
        <w:t xml:space="preserve">  return Future.delayed(Duration(seconds:5), ()=&gt; "Hello"); }</w:t>
      </w:r>
    </w:p>
    <w:p w:rsidR="00663897" w:rsidRDefault="00F25AC9">
      <w:pPr>
        <w:spacing w:before="893" w:line="405" w:lineRule="atLeast"/>
        <w:ind w:left="20" w:right="-48"/>
        <w:rPr>
          <w:rFonts w:ascii="Segoe UI" w:eastAsia="Segoe UI" w:hAnsi="Segoe UI" w:cs="Segoe UI"/>
          <w:sz w:val="27"/>
          <w:szCs w:val="27"/>
        </w:rPr>
      </w:pPr>
      <w:r>
        <w:rPr>
          <w:rFonts w:ascii="Segoe UI" w:eastAsia="Segoe UI" w:hAnsi="Segoe UI" w:cs="Segoe UI"/>
          <w:color w:val="000000"/>
          <w:sz w:val="27"/>
          <w:szCs w:val="27"/>
        </w:rPr>
        <w:t xml:space="preserve">In the above example, </w:t>
      </w:r>
      <w:r>
        <w:rPr>
          <w:rFonts w:ascii="Consolas" w:eastAsia="Consolas" w:hAnsi="Consolas" w:cs="Consolas"/>
          <w:color w:val="555E68"/>
        </w:rPr>
        <w:t>async</w:t>
      </w:r>
      <w:r>
        <w:rPr>
          <w:rFonts w:ascii="Segoe UI" w:eastAsia="Segoe UI" w:hAnsi="Segoe UI" w:cs="Segoe UI"/>
          <w:sz w:val="27"/>
          <w:szCs w:val="27"/>
        </w:rPr>
        <w:t xml:space="preserve"> </w:t>
      </w:r>
      <w:r>
        <w:rPr>
          <w:rFonts w:ascii="Segoe UI" w:eastAsia="Segoe UI" w:hAnsi="Segoe UI" w:cs="Segoe UI"/>
          <w:color w:val="000000"/>
          <w:sz w:val="27"/>
          <w:szCs w:val="27"/>
        </w:rPr>
        <w:t xml:space="preserve">handles the states of the program where any part of the program can be </w:t>
      </w:r>
      <w:r w:rsidR="00FB0D64" w:rsidRPr="00FB0D64">
        <w:pict>
          <v:shape id="_x0000_s1982" type="#_x0000_t75" style="position:absolute;left:0;text-align:left;margin-left:185pt;margin-top:48pt;width:42pt;height:19pt;z-index:-251165696;mso-position-horizontal-relative:page;mso-position-vertical-relative:text" o:allowincell="f">
            <v:imagedata r:id="rId815" o:title=""/>
            <w10:wrap anchorx="page"/>
            <w10:anchorlock/>
          </v:shape>
        </w:pict>
      </w:r>
      <w:r>
        <w:rPr>
          <w:rFonts w:ascii="Segoe UI" w:eastAsia="Segoe UI" w:hAnsi="Segoe UI" w:cs="Segoe UI"/>
          <w:color w:val="000000"/>
          <w:spacing w:val="4"/>
          <w:sz w:val="27"/>
          <w:szCs w:val="27"/>
        </w:rPr>
        <w:t>executed.</w:t>
      </w:r>
      <w:r>
        <w:rPr>
          <w:rFonts w:ascii="Consolas" w:eastAsia="Consolas" w:hAnsi="Consolas" w:cs="Consolas"/>
          <w:color w:val="555E68"/>
          <w:spacing w:val="4"/>
        </w:rPr>
        <w:t>async</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always comes with </w:t>
      </w:r>
      <w:r>
        <w:rPr>
          <w:rFonts w:ascii="Consolas" w:eastAsia="Consolas" w:hAnsi="Consolas" w:cs="Consolas"/>
          <w:color w:val="555E68"/>
        </w:rPr>
        <w:t>await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because </w:t>
      </w:r>
      <w:r>
        <w:rPr>
          <w:rFonts w:ascii="Consolas" w:eastAsia="Consolas" w:hAnsi="Consolas" w:cs="Consolas"/>
          <w:color w:val="555E68"/>
        </w:rPr>
        <w:t xml:space="preserve">await </w:t>
      </w:r>
      <w:r w:rsidR="00FB0D64" w:rsidRPr="00FB0D64">
        <w:pict>
          <v:shape id="_x0000_s1983" type="#_x0000_t75" style="position:absolute;left:0;text-align:left;margin-left:385pt;margin-top:69pt;width:41pt;height:19pt;z-index:-251164672;mso-position-horizontal-relative:page;mso-position-vertical-relative:text" o:allowincell="f">
            <v:imagedata r:id="rId816" o:title=""/>
            <w10:wrap anchorx="page"/>
            <w10:anchorlock/>
          </v:shape>
        </w:pict>
      </w:r>
      <w:r w:rsidR="00FB0D64" w:rsidRPr="00FB0D64">
        <w:pict>
          <v:shape id="_x0000_s1984" type="#_x0000_t75" style="position:absolute;left:0;text-align:left;margin-left:229pt;margin-top:69pt;width:41pt;height:19pt;z-index:-251163648;mso-position-horizontal-relative:page;mso-position-vertical-relative:text" o:allowincell="f">
            <v:imagedata r:id="rId817" o:title=""/>
            <w10:wrap anchorx="page"/>
            <w10:anchorlock/>
          </v:shape>
        </w:pict>
      </w:r>
      <w:r w:rsidR="00FB0D64" w:rsidRPr="00FB0D64">
        <w:pict>
          <v:shape id="_x0000_s1985" type="#_x0000_t75" style="position:absolute;left:0;text-align:left;margin-left:479pt;margin-top:69pt;width:42pt;height:19pt;z-index:-251162624;mso-position-horizontal-relative:page;mso-position-vertical-relative:text" o:allowincell="f">
            <v:imagedata r:id="rId818" o:title=""/>
            <w10:wrap anchorx="page"/>
            <w10:anchorlock/>
          </v:shape>
        </w:pict>
      </w:r>
      <w:r>
        <w:rPr>
          <w:rFonts w:ascii="Segoe UI" w:eastAsia="Segoe UI" w:hAnsi="Segoe UI" w:cs="Segoe UI"/>
          <w:color w:val="000000"/>
          <w:sz w:val="27"/>
          <w:szCs w:val="27"/>
        </w:rPr>
        <w:t>holds the part of the program until the rest of the program executed.</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Handling Errors</w:t>
      </w:r>
    </w:p>
    <w:p w:rsidR="00663897" w:rsidRDefault="00F25AC9">
      <w:pPr>
        <w:spacing w:before="227" w:line="405" w:lineRule="atLeast"/>
        <w:ind w:left="20" w:right="-157"/>
        <w:rPr>
          <w:rFonts w:ascii="Segoe UI" w:eastAsia="Segoe UI" w:hAnsi="Segoe UI" w:cs="Segoe UI"/>
          <w:sz w:val="27"/>
          <w:szCs w:val="27"/>
        </w:rPr>
      </w:pPr>
      <w:r>
        <w:rPr>
          <w:rFonts w:ascii="Segoe UI" w:eastAsia="Segoe UI" w:hAnsi="Segoe UI" w:cs="Segoe UI"/>
          <w:color w:val="000000"/>
          <w:sz w:val="27"/>
          <w:szCs w:val="27"/>
        </w:rPr>
        <w:t xml:space="preserve">You can handle errors in the dart async function by using </w:t>
      </w:r>
      <w:r>
        <w:rPr>
          <w:rFonts w:ascii="Consolas" w:eastAsia="Consolas" w:hAnsi="Consolas" w:cs="Consolas"/>
          <w:color w:val="555E68"/>
          <w:spacing w:val="6"/>
        </w:rPr>
        <w:t>try-catch</w:t>
      </w:r>
      <w:r>
        <w:rPr>
          <w:rFonts w:ascii="Segoe UI" w:eastAsia="Segoe UI" w:hAnsi="Segoe UI" w:cs="Segoe UI"/>
          <w:color w:val="000000"/>
          <w:spacing w:val="6"/>
          <w:sz w:val="27"/>
          <w:szCs w:val="27"/>
        </w:rPr>
        <w:t>.</w:t>
      </w:r>
      <w:r>
        <w:rPr>
          <w:rFonts w:ascii="Segoe UI" w:eastAsia="Segoe UI" w:hAnsi="Segoe UI" w:cs="Segoe UI"/>
          <w:color w:val="000000"/>
          <w:sz w:val="27"/>
          <w:szCs w:val="27"/>
        </w:rPr>
        <w:t xml:space="preserve"> You can write try-catch code the same way you write synchronous code.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Example 3: Handling Errors</w:t>
      </w:r>
    </w:p>
    <w:p w:rsidR="00663897" w:rsidRDefault="00F25AC9">
      <w:pPr>
        <w:spacing w:before="521" w:line="276" w:lineRule="atLeast"/>
        <w:ind w:left="260" w:right="-200"/>
        <w:jc w:val="both"/>
        <w:rPr>
          <w:rFonts w:ascii="Consolas" w:eastAsia="Consolas" w:hAnsi="Consolas" w:cs="Consolas"/>
        </w:rPr>
      </w:pPr>
      <w:r>
        <w:rPr>
          <w:rFonts w:ascii="Consolas" w:eastAsia="Consolas" w:hAnsi="Consolas" w:cs="Consolas"/>
          <w:color w:val="555E68"/>
        </w:rPr>
        <w:t>main() {</w:t>
      </w:r>
      <w:r w:rsidR="00FB0D64" w:rsidRPr="00FB0D64">
        <w:pict>
          <v:shape id="_x0000_s1986" type="#_x0000_t75" style="position:absolute;left:0;text-align:left;margin-left:51pt;margin-top:13.15pt;width:495pt;height:170pt;z-index:-251161600;mso-position-horizontal-relative:page;mso-position-vertical-relative:text" o:allowincell="f">
            <v:imagedata r:id="rId819" o:title=""/>
            <w10:wrap anchorx="page"/>
            <w10:anchorlock/>
          </v:shape>
        </w:pict>
      </w:r>
    </w:p>
    <w:p w:rsidR="00663897" w:rsidRDefault="00F25AC9">
      <w:pPr>
        <w:spacing w:before="1" w:line="405" w:lineRule="atLeast"/>
        <w:ind w:left="260" w:right="7232"/>
        <w:rPr>
          <w:rFonts w:ascii="Consolas" w:eastAsia="Consolas" w:hAnsi="Consolas" w:cs="Consolas"/>
        </w:rPr>
      </w:pPr>
      <w:r>
        <w:rPr>
          <w:rFonts w:ascii="Consolas" w:eastAsia="Consolas" w:hAnsi="Consolas" w:cs="Consolas"/>
          <w:color w:val="555E68"/>
        </w:rPr>
        <w:t xml:space="preserve">  print("Start");   getData();</w:t>
      </w:r>
    </w:p>
    <w:p w:rsidR="00663897" w:rsidRDefault="00F25AC9">
      <w:pPr>
        <w:spacing w:line="405" w:lineRule="atLeast"/>
        <w:ind w:left="260" w:right="7491"/>
        <w:rPr>
          <w:rFonts w:ascii="Consolas" w:eastAsia="Consolas" w:hAnsi="Consolas" w:cs="Consolas"/>
        </w:rPr>
      </w:pPr>
      <w:r>
        <w:rPr>
          <w:rFonts w:ascii="Consolas" w:eastAsia="Consolas" w:hAnsi="Consolas" w:cs="Consolas"/>
          <w:color w:val="555E68"/>
        </w:rPr>
        <w:t xml:space="preserve">  print("End"); }</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void getData() async{</w:t>
      </w:r>
      <w:r w:rsidR="00FB0D64" w:rsidRPr="00FB0D64">
        <w:pict>
          <v:shape id="_x0000_s1987" type="#_x0000_t75" style="position:absolute;left:0;text-align:left;margin-left:51pt;margin-top:0;width:495pt;height:295pt;z-index:-251160576;mso-position-horizontal-relative:page;mso-position-vertical-relative:text" o:allowincell="f">
            <v:imagedata r:id="rId820"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try{</w:t>
      </w:r>
    </w:p>
    <w:p w:rsidR="00663897" w:rsidRDefault="00F25AC9">
      <w:pPr>
        <w:spacing w:before="1" w:line="405" w:lineRule="atLeast"/>
        <w:ind w:left="260" w:right="3595"/>
        <w:rPr>
          <w:rFonts w:ascii="Consolas" w:eastAsia="Consolas" w:hAnsi="Consolas" w:cs="Consolas"/>
        </w:rPr>
      </w:pPr>
      <w:r>
        <w:rPr>
          <w:rFonts w:ascii="Consolas" w:eastAsia="Consolas" w:hAnsi="Consolas" w:cs="Consolas"/>
          <w:color w:val="555E68"/>
        </w:rPr>
        <w:lastRenderedPageBreak/>
        <w:t xml:space="preserve">        String data = await middleFunction();         print(data);</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}catch(err){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print("Some error $err");</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Future&lt;String&gt; middleFunction(){</w:t>
      </w:r>
    </w:p>
    <w:p w:rsidR="00663897" w:rsidRDefault="00F25AC9">
      <w:pPr>
        <w:spacing w:before="1" w:line="404" w:lineRule="atLeast"/>
        <w:ind w:left="260" w:right="1776"/>
        <w:rPr>
          <w:rFonts w:ascii="Consolas" w:eastAsia="Consolas" w:hAnsi="Consolas" w:cs="Consolas"/>
        </w:rPr>
      </w:pPr>
      <w:r>
        <w:rPr>
          <w:rFonts w:ascii="Consolas" w:eastAsia="Consolas" w:hAnsi="Consolas" w:cs="Consolas"/>
          <w:color w:val="555E68"/>
        </w:rPr>
        <w:t xml:space="preserve">  return Future.delayed(Duration(seconds:5), ()=&gt; "Hello"); }</w:t>
      </w:r>
    </w:p>
    <w:p w:rsidR="00663897" w:rsidRDefault="00F25AC9">
      <w:pPr>
        <w:spacing w:before="879" w:line="420" w:lineRule="atLeast"/>
        <w:ind w:left="20" w:right="-79"/>
        <w:rPr>
          <w:rFonts w:ascii="Segoe UI" w:eastAsia="Segoe UI" w:hAnsi="Segoe UI" w:cs="Segoe UI"/>
          <w:sz w:val="27"/>
          <w:szCs w:val="27"/>
        </w:rPr>
      </w:pPr>
      <w:r>
        <w:rPr>
          <w:rFonts w:ascii="Segoe UI" w:eastAsia="Segoe UI" w:hAnsi="Segoe UI" w:cs="Segoe UI"/>
          <w:color w:val="000000"/>
          <w:sz w:val="27"/>
          <w:szCs w:val="27"/>
        </w:rPr>
        <w:t xml:space="preserve">In the above example, </w:t>
      </w:r>
      <w:r>
        <w:rPr>
          <w:rFonts w:ascii="Consolas" w:eastAsia="Consolas" w:hAnsi="Consolas" w:cs="Consolas"/>
          <w:color w:val="555E68"/>
        </w:rPr>
        <w:t>try-catch</w:t>
      </w:r>
      <w:r>
        <w:rPr>
          <w:rFonts w:ascii="Segoe UI" w:eastAsia="Segoe UI" w:hAnsi="Segoe UI" w:cs="Segoe UI"/>
          <w:sz w:val="27"/>
          <w:szCs w:val="27"/>
        </w:rPr>
        <w:t xml:space="preserve"> </w:t>
      </w:r>
      <w:r>
        <w:rPr>
          <w:rFonts w:ascii="Segoe UI" w:eastAsia="Segoe UI" w:hAnsi="Segoe UI" w:cs="Segoe UI"/>
          <w:color w:val="000000"/>
          <w:sz w:val="27"/>
          <w:szCs w:val="27"/>
        </w:rPr>
        <w:t>handles the exception that could come after the program is executed.</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40" w:line="405" w:lineRule="atLeast"/>
        <w:ind w:left="20" w:right="897"/>
        <w:rPr>
          <w:rFonts w:ascii="Segoe UI" w:eastAsia="Segoe UI" w:hAnsi="Segoe UI" w:cs="Segoe UI"/>
          <w:sz w:val="27"/>
          <w:szCs w:val="27"/>
        </w:rPr>
      </w:pPr>
      <w:r>
        <w:rPr>
          <w:rFonts w:ascii="Segoe UI" w:eastAsia="Segoe UI" w:hAnsi="Segoe UI" w:cs="Segoe UI"/>
          <w:color w:val="000000"/>
          <w:sz w:val="27"/>
          <w:szCs w:val="27"/>
        </w:rPr>
        <w:t>Note: We cannot perform an asynchronous operation from a synchronous function.</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Important Terms</w:t>
      </w:r>
    </w:p>
    <w:p w:rsidR="00663897" w:rsidRDefault="00F25AC9">
      <w:pPr>
        <w:numPr>
          <w:ilvl w:val="0"/>
          <w:numId w:val="83"/>
        </w:numPr>
        <w:spacing w:before="242" w:line="405" w:lineRule="atLeast"/>
        <w:ind w:right="248"/>
        <w:rPr>
          <w:rFonts w:ascii="Segoe UI" w:eastAsia="Segoe UI" w:hAnsi="Segoe UI" w:cs="Segoe UI"/>
          <w:sz w:val="27"/>
          <w:szCs w:val="27"/>
        </w:rPr>
      </w:pPr>
      <w:r>
        <w:rPr>
          <w:rFonts w:ascii="Segoe UI" w:eastAsia="Segoe UI" w:hAnsi="Segoe UI" w:cs="Segoe UI"/>
          <w:b/>
          <w:bCs/>
          <w:color w:val="FF82B2"/>
          <w:sz w:val="27"/>
          <w:szCs w:val="27"/>
        </w:rPr>
        <w:t>async</w:t>
      </w:r>
      <w:r>
        <w:rPr>
          <w:rFonts w:ascii="Segoe UI" w:eastAsia="Segoe UI" w:hAnsi="Segoe UI" w:cs="Segoe UI"/>
          <w:sz w:val="27"/>
          <w:szCs w:val="27"/>
        </w:rPr>
        <w:t xml:space="preserve"> </w:t>
      </w:r>
      <w:r>
        <w:rPr>
          <w:rFonts w:ascii="Segoe UI" w:eastAsia="Segoe UI" w:hAnsi="Segoe UI" w:cs="Segoe UI"/>
          <w:color w:val="000000"/>
          <w:sz w:val="27"/>
          <w:szCs w:val="27"/>
        </w:rPr>
        <w:t>The async keyword can be used before a function’s body to indicate that a function is asynchronous.</w:t>
      </w:r>
    </w:p>
    <w:p w:rsidR="00663897" w:rsidRDefault="00F25AC9">
      <w:pPr>
        <w:numPr>
          <w:ilvl w:val="1"/>
          <w:numId w:val="83"/>
        </w:numPr>
        <w:spacing w:before="30" w:line="405" w:lineRule="atLeast"/>
        <w:ind w:right="-126"/>
        <w:rPr>
          <w:rFonts w:ascii="Segoe UI" w:eastAsia="Segoe UI" w:hAnsi="Segoe UI" w:cs="Segoe UI"/>
          <w:sz w:val="27"/>
          <w:szCs w:val="27"/>
        </w:rPr>
      </w:pPr>
      <w:r>
        <w:rPr>
          <w:rFonts w:ascii="Segoe UI" w:eastAsia="Segoe UI" w:hAnsi="Segoe UI" w:cs="Segoe UI"/>
          <w:b/>
          <w:bCs/>
          <w:color w:val="FF82B2"/>
          <w:sz w:val="27"/>
          <w:szCs w:val="27"/>
        </w:rPr>
        <w:t>async function</w:t>
      </w:r>
      <w:r>
        <w:rPr>
          <w:rFonts w:ascii="Segoe UI" w:eastAsia="Segoe UI" w:hAnsi="Segoe UI" w:cs="Segoe UI"/>
          <w:sz w:val="27"/>
          <w:szCs w:val="27"/>
        </w:rPr>
        <w:t xml:space="preserve"> </w:t>
      </w:r>
      <w:r>
        <w:rPr>
          <w:rFonts w:ascii="Segoe UI" w:eastAsia="Segoe UI" w:hAnsi="Segoe UI" w:cs="Segoe UI"/>
          <w:color w:val="000000"/>
          <w:sz w:val="27"/>
          <w:szCs w:val="27"/>
        </w:rPr>
        <w:t>Functions marked with the async keyword are known as async functions.</w:t>
      </w:r>
    </w:p>
    <w:p w:rsidR="00663897" w:rsidRDefault="00F25AC9">
      <w:pPr>
        <w:numPr>
          <w:ilvl w:val="2"/>
          <w:numId w:val="83"/>
        </w:numPr>
        <w:spacing w:before="45" w:line="405" w:lineRule="atLeast"/>
        <w:ind w:right="-47"/>
        <w:rPr>
          <w:rFonts w:ascii="Segoe UI" w:eastAsia="Segoe UI" w:hAnsi="Segoe UI" w:cs="Segoe UI"/>
          <w:sz w:val="27"/>
          <w:szCs w:val="27"/>
        </w:rPr>
      </w:pPr>
      <w:r>
        <w:rPr>
          <w:rFonts w:ascii="Segoe UI" w:eastAsia="Segoe UI" w:hAnsi="Segoe UI" w:cs="Segoe UI"/>
          <w:b/>
          <w:bCs/>
          <w:color w:val="FF82B2"/>
          <w:sz w:val="27"/>
          <w:szCs w:val="27"/>
        </w:rPr>
        <w:t>await</w:t>
      </w:r>
      <w:r>
        <w:rPr>
          <w:rFonts w:ascii="Segoe UI" w:eastAsia="Segoe UI" w:hAnsi="Segoe UI" w:cs="Segoe UI"/>
          <w:sz w:val="27"/>
          <w:szCs w:val="27"/>
        </w:rPr>
        <w:t xml:space="preserve"> </w:t>
      </w:r>
      <w:r>
        <w:rPr>
          <w:rFonts w:ascii="Segoe UI" w:eastAsia="Segoe UI" w:hAnsi="Segoe UI" w:cs="Segoe UI"/>
          <w:color w:val="000000"/>
          <w:sz w:val="27"/>
          <w:szCs w:val="27"/>
        </w:rPr>
        <w:t>The completed output of an asynchronous expression can be retrieved with the await keyword. Only async functions can use the await keyword.</w:t>
      </w:r>
    </w:p>
    <w:p w:rsidR="00663897" w:rsidRDefault="00F25AC9">
      <w:pPr>
        <w:spacing w:before="281"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Streams In Dart</w:t>
      </w:r>
    </w:p>
    <w:p w:rsidR="00663897" w:rsidRDefault="00F25AC9">
      <w:pPr>
        <w:spacing w:before="206" w:line="405" w:lineRule="atLeast"/>
        <w:ind w:left="20" w:right="87"/>
        <w:rPr>
          <w:rFonts w:ascii="Segoe UI" w:eastAsia="Segoe UI" w:hAnsi="Segoe UI" w:cs="Segoe UI"/>
          <w:sz w:val="27"/>
          <w:szCs w:val="27"/>
        </w:rPr>
      </w:pPr>
      <w:r>
        <w:rPr>
          <w:rFonts w:ascii="Segoe UI" w:eastAsia="Segoe UI" w:hAnsi="Segoe UI" w:cs="Segoe UI"/>
          <w:color w:val="000000"/>
          <w:sz w:val="27"/>
          <w:szCs w:val="27"/>
        </w:rPr>
        <w:t>A stream is a sequence of asynchronous events representing multiple values that will arrive in the future. Stream class deals with sequences of events instead of single events. Stream has one or more listeners, and all listeners will receive the same value.</w:t>
      </w:r>
    </w:p>
    <w:p w:rsidR="00663897" w:rsidRDefault="00F25AC9">
      <w:pPr>
        <w:spacing w:before="240" w:line="405" w:lineRule="atLeast"/>
        <w:ind w:left="20" w:right="43"/>
        <w:rPr>
          <w:rFonts w:ascii="Segoe UI" w:eastAsia="Segoe UI" w:hAnsi="Segoe UI" w:cs="Segoe UI"/>
          <w:sz w:val="27"/>
          <w:szCs w:val="27"/>
        </w:rPr>
      </w:pPr>
      <w:r>
        <w:rPr>
          <w:rFonts w:ascii="Segoe UI" w:eastAsia="Segoe UI" w:hAnsi="Segoe UI" w:cs="Segoe UI"/>
          <w:color w:val="000000"/>
          <w:sz w:val="27"/>
          <w:szCs w:val="27"/>
        </w:rPr>
        <w:t>For example, A stream is like a pipe that emits events, you put a value on the one end, and if there’s a listener on the other end that listener will receive that value.</w:t>
      </w:r>
      <w:r>
        <w:rPr>
          <w:color w:val="000000"/>
        </w:rPr>
        <w:t xml:space="preserve"> </w:t>
      </w:r>
      <w:r>
        <w:rPr>
          <w:rFonts w:ascii="Segoe UI" w:eastAsia="Segoe UI" w:hAnsi="Segoe UI" w:cs="Segoe UI"/>
          <w:color w:val="000000"/>
          <w:sz w:val="27"/>
          <w:szCs w:val="27"/>
        </w:rPr>
        <w:lastRenderedPageBreak/>
        <w:t>These events can be values of any type, errors or a “done” event to signal the end of the stream.</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45"/>
        <w:gridCol w:w="1755"/>
        <w:gridCol w:w="2700"/>
      </w:tblGrid>
      <w:tr w:rsidR="00663897">
        <w:trPr>
          <w:trHeight w:hRule="exact" w:val="480"/>
        </w:trPr>
        <w:tc>
          <w:tcPr>
            <w:tcW w:w="945" w:type="dxa"/>
            <w:tcBorders>
              <w:top w:val="single" w:sz="4" w:space="0" w:color="EBEDF0"/>
              <w:left w:val="single" w:sz="4" w:space="0" w:color="EBEDF0"/>
              <w:bottom w:val="single" w:sz="4" w:space="0" w:color="EBEDF0"/>
              <w:right w:val="single" w:sz="4" w:space="0" w:color="EBEDF0"/>
            </w:tcBorders>
            <w:shd w:val="clear" w:color="auto" w:fill="auto"/>
            <w:noWrap/>
            <w:tcMar>
              <w:left w:w="0" w:type="dxa"/>
              <w:right w:w="0" w:type="dxa"/>
            </w:tcMar>
            <w:tcFitText/>
            <w:vAlign w:val="center"/>
          </w:tcPr>
          <w:p w:rsidR="00663897" w:rsidRDefault="00663897"/>
        </w:tc>
        <w:tc>
          <w:tcPr>
            <w:tcW w:w="1755" w:type="dxa"/>
            <w:tcBorders>
              <w:top w:val="single" w:sz="4" w:space="0" w:color="EBEDF0"/>
              <w:left w:val="single" w:sz="4" w:space="0" w:color="EBEDF0"/>
              <w:bottom w:val="single" w:sz="4" w:space="0" w:color="EBEDF0"/>
              <w:right w:val="single" w:sz="4" w:space="0" w:color="EBEDF0"/>
            </w:tcBorders>
            <w:shd w:val="clear" w:color="auto" w:fill="auto"/>
            <w:noWrap/>
            <w:tcMar>
              <w:left w:w="135" w:type="dxa"/>
              <w:right w:w="1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2"/>
                <w:sz w:val="27"/>
                <w:szCs w:val="27"/>
              </w:rPr>
              <w:t>Single Valu</w:t>
            </w:r>
            <w:r w:rsidRPr="00F25AC9">
              <w:rPr>
                <w:rFonts w:ascii="Segoe UI" w:eastAsia="Segoe UI" w:hAnsi="Segoe UI" w:cs="Segoe UI"/>
                <w:b/>
                <w:bCs/>
                <w:color w:val="222222"/>
                <w:spacing w:val="1"/>
                <w:sz w:val="27"/>
                <w:szCs w:val="27"/>
              </w:rPr>
              <w:t>e</w:t>
            </w:r>
          </w:p>
        </w:tc>
        <w:tc>
          <w:tcPr>
            <w:tcW w:w="2700" w:type="dxa"/>
            <w:tcBorders>
              <w:top w:val="single" w:sz="4" w:space="0" w:color="EBEDF0"/>
              <w:left w:val="single" w:sz="4" w:space="0" w:color="EBEDF0"/>
              <w:bottom w:val="single" w:sz="4" w:space="0" w:color="EBEDF0"/>
              <w:right w:val="single" w:sz="4" w:space="0" w:color="EBEDF0"/>
            </w:tcBorders>
            <w:shd w:val="clear" w:color="auto" w:fill="auto"/>
            <w:noWrap/>
            <w:tcMar>
              <w:left w:w="127" w:type="dxa"/>
              <w:right w:w="5" w:type="dxa"/>
            </w:tcMar>
            <w:tcFitText/>
          </w:tcPr>
          <w:p w:rsidR="00663897" w:rsidRDefault="00F25AC9">
            <w:pPr>
              <w:spacing w:before="46" w:line="359" w:lineRule="atLeast"/>
              <w:jc w:val="both"/>
              <w:rPr>
                <w:rFonts w:ascii="Segoe UI" w:eastAsia="Segoe UI" w:hAnsi="Segoe UI" w:cs="Segoe UI"/>
                <w:sz w:val="27"/>
                <w:szCs w:val="27"/>
              </w:rPr>
            </w:pPr>
            <w:r>
              <w:rPr>
                <w:rFonts w:ascii="Segoe UI" w:eastAsia="Segoe UI" w:hAnsi="Segoe UI" w:cs="Segoe UI"/>
                <w:b/>
                <w:bCs/>
                <w:color w:val="222222"/>
                <w:sz w:val="27"/>
                <w:szCs w:val="27"/>
              </w:rPr>
              <w:t>Zero or more values</w:t>
            </w:r>
          </w:p>
        </w:tc>
      </w:tr>
      <w:tr w:rsidR="00663897">
        <w:trPr>
          <w:trHeight w:hRule="exact" w:val="495"/>
        </w:trPr>
        <w:tc>
          <w:tcPr>
            <w:tcW w:w="94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7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3"/>
                <w:sz w:val="27"/>
                <w:szCs w:val="27"/>
              </w:rPr>
              <w:t>Syn</w:t>
            </w:r>
            <w:r w:rsidRPr="00F25AC9">
              <w:rPr>
                <w:rFonts w:ascii="Segoe UI" w:eastAsia="Segoe UI" w:hAnsi="Segoe UI" w:cs="Segoe UI"/>
                <w:color w:val="000000"/>
                <w:spacing w:val="3"/>
                <w:sz w:val="27"/>
                <w:szCs w:val="27"/>
              </w:rPr>
              <w:t>c</w:t>
            </w:r>
          </w:p>
        </w:tc>
        <w:tc>
          <w:tcPr>
            <w:tcW w:w="1755" w:type="dxa"/>
            <w:tcBorders>
              <w:top w:val="single" w:sz="4" w:space="0" w:color="EBEDF0"/>
              <w:left w:val="single" w:sz="4" w:space="0" w:color="EBEDF0"/>
              <w:bottom w:val="single" w:sz="4" w:space="0" w:color="EBEDF0"/>
              <w:right w:val="single" w:sz="4" w:space="0" w:color="EBEDF0"/>
            </w:tcBorders>
            <w:shd w:val="clear" w:color="auto" w:fill="auto"/>
            <w:noWrap/>
            <w:tcMar>
              <w:left w:w="135" w:type="dxa"/>
              <w:right w:w="121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9"/>
                <w:sz w:val="27"/>
                <w:szCs w:val="27"/>
              </w:rPr>
              <w:t>in</w:t>
            </w:r>
            <w:r w:rsidRPr="00F25AC9">
              <w:rPr>
                <w:rFonts w:ascii="Segoe UI" w:eastAsia="Segoe UI" w:hAnsi="Segoe UI" w:cs="Segoe UI"/>
                <w:color w:val="000000"/>
                <w:spacing w:val="2"/>
                <w:sz w:val="27"/>
                <w:szCs w:val="27"/>
              </w:rPr>
              <w:t>t</w:t>
            </w:r>
          </w:p>
        </w:tc>
        <w:tc>
          <w:tcPr>
            <w:tcW w:w="2700" w:type="dxa"/>
            <w:tcBorders>
              <w:top w:val="single" w:sz="4" w:space="0" w:color="EBEDF0"/>
              <w:left w:val="single" w:sz="4" w:space="0" w:color="EBEDF0"/>
              <w:bottom w:val="single" w:sz="4" w:space="0" w:color="EBEDF0"/>
              <w:right w:val="single" w:sz="4" w:space="0" w:color="EBEDF0"/>
            </w:tcBorders>
            <w:shd w:val="clear" w:color="auto" w:fill="auto"/>
            <w:noWrap/>
            <w:tcMar>
              <w:left w:w="127" w:type="dxa"/>
              <w:right w:w="159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1"/>
                <w:sz w:val="27"/>
                <w:szCs w:val="27"/>
              </w:rPr>
              <w:t>Iterato</w:t>
            </w:r>
            <w:r w:rsidRPr="00F25AC9">
              <w:rPr>
                <w:rFonts w:ascii="Segoe UI" w:eastAsia="Segoe UI" w:hAnsi="Segoe UI" w:cs="Segoe UI"/>
                <w:color w:val="000000"/>
                <w:spacing w:val="3"/>
                <w:sz w:val="27"/>
                <w:szCs w:val="27"/>
              </w:rPr>
              <w:t>r</w:t>
            </w:r>
          </w:p>
        </w:tc>
      </w:tr>
      <w:tr w:rsidR="00663897">
        <w:trPr>
          <w:trHeight w:hRule="exact" w:val="480"/>
        </w:trPr>
        <w:tc>
          <w:tcPr>
            <w:tcW w:w="94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9"/>
                <w:sz w:val="27"/>
                <w:szCs w:val="27"/>
              </w:rPr>
              <w:t>Asyn</w:t>
            </w:r>
            <w:r w:rsidRPr="00F25AC9">
              <w:rPr>
                <w:rFonts w:ascii="Segoe UI" w:eastAsia="Segoe UI" w:hAnsi="Segoe UI" w:cs="Segoe UI"/>
                <w:color w:val="000000"/>
                <w:spacing w:val="4"/>
                <w:sz w:val="27"/>
                <w:szCs w:val="27"/>
              </w:rPr>
              <w:t>c</w:t>
            </w:r>
          </w:p>
        </w:tc>
        <w:tc>
          <w:tcPr>
            <w:tcW w:w="1755" w:type="dxa"/>
            <w:tcBorders>
              <w:top w:val="single" w:sz="4" w:space="0" w:color="EBEDF0"/>
              <w:left w:val="single" w:sz="4" w:space="0" w:color="EBEDF0"/>
              <w:bottom w:val="single" w:sz="4" w:space="0" w:color="EBEDF0"/>
              <w:right w:val="single" w:sz="4" w:space="0" w:color="EBEDF0"/>
            </w:tcBorders>
            <w:shd w:val="clear" w:color="auto" w:fill="auto"/>
            <w:noWrap/>
            <w:tcMar>
              <w:left w:w="135" w:type="dxa"/>
              <w:right w:w="756"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6"/>
                <w:sz w:val="27"/>
                <w:szCs w:val="27"/>
              </w:rPr>
              <w:t>Futur</w:t>
            </w:r>
            <w:r w:rsidRPr="00F25AC9">
              <w:rPr>
                <w:rFonts w:ascii="Segoe UI" w:eastAsia="Segoe UI" w:hAnsi="Segoe UI" w:cs="Segoe UI"/>
                <w:color w:val="000000"/>
                <w:spacing w:val="1"/>
                <w:sz w:val="27"/>
                <w:szCs w:val="27"/>
              </w:rPr>
              <w:t>e</w:t>
            </w:r>
          </w:p>
        </w:tc>
        <w:tc>
          <w:tcPr>
            <w:tcW w:w="2700" w:type="dxa"/>
            <w:tcBorders>
              <w:top w:val="single" w:sz="4" w:space="0" w:color="EBEDF0"/>
              <w:left w:val="single" w:sz="4" w:space="0" w:color="EBEDF0"/>
              <w:bottom w:val="single" w:sz="4" w:space="0" w:color="EBEDF0"/>
              <w:right w:val="single" w:sz="4" w:space="0" w:color="EBEDF0"/>
            </w:tcBorders>
            <w:shd w:val="clear" w:color="auto" w:fill="auto"/>
            <w:noWrap/>
            <w:tcMar>
              <w:left w:w="127" w:type="dxa"/>
              <w:right w:w="164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4"/>
                <w:sz w:val="27"/>
                <w:szCs w:val="27"/>
              </w:rPr>
              <w:t>Strea</w:t>
            </w:r>
            <w:r w:rsidRPr="00F25AC9">
              <w:rPr>
                <w:rFonts w:ascii="Segoe UI" w:eastAsia="Segoe UI" w:hAnsi="Segoe UI" w:cs="Segoe UI"/>
                <w:color w:val="000000"/>
                <w:spacing w:val="2"/>
                <w:sz w:val="27"/>
                <w:szCs w:val="27"/>
              </w:rPr>
              <w:t>m</w:t>
            </w:r>
          </w:p>
        </w:tc>
      </w:tr>
    </w:tbl>
    <w:p w:rsidR="00663897" w:rsidRDefault="00F25AC9">
      <w:pPr>
        <w:spacing w:before="240"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How To Create Stream In Dart</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create a stream in dart by using </w:t>
      </w:r>
      <w:r>
        <w:rPr>
          <w:rFonts w:ascii="Segoe UI" w:eastAsia="Segoe UI" w:hAnsi="Segoe UI" w:cs="Segoe UI"/>
          <w:b/>
          <w:bCs/>
          <w:color w:val="FF82B2"/>
          <w:sz w:val="27"/>
          <w:szCs w:val="27"/>
        </w:rPr>
        <w:t>Stream</w:t>
      </w:r>
      <w:r>
        <w:rPr>
          <w:rFonts w:ascii="Segoe UI" w:eastAsia="Segoe UI" w:hAnsi="Segoe UI" w:cs="Segoe UI"/>
          <w:sz w:val="27"/>
          <w:szCs w:val="27"/>
        </w:rPr>
        <w:t xml:space="preserve"> </w:t>
      </w:r>
      <w:r>
        <w:rPr>
          <w:rFonts w:ascii="Segoe UI" w:eastAsia="Segoe UI" w:hAnsi="Segoe UI" w:cs="Segoe UI"/>
          <w:color w:val="000000"/>
          <w:sz w:val="27"/>
          <w:szCs w:val="27"/>
        </w:rPr>
        <w:t>class. Here the function will return</w:t>
      </w:r>
    </w:p>
    <w:p w:rsidR="00663897" w:rsidRDefault="00F25AC9">
      <w:pPr>
        <w:spacing w:before="46" w:line="359" w:lineRule="atLeast"/>
        <w:ind w:left="79" w:right="-200"/>
        <w:jc w:val="both"/>
        <w:rPr>
          <w:rFonts w:ascii="Segoe UI" w:eastAsia="Segoe UI" w:hAnsi="Segoe UI" w:cs="Segoe UI"/>
          <w:sz w:val="27"/>
          <w:szCs w:val="27"/>
        </w:rPr>
      </w:pPr>
      <w:r>
        <w:rPr>
          <w:rFonts w:ascii="Consolas" w:eastAsia="Consolas" w:hAnsi="Consolas" w:cs="Consolas"/>
          <w:b/>
          <w:bCs/>
          <w:color w:val="555E68"/>
        </w:rPr>
        <w:t>Stream&lt;String&gt;</w:t>
      </w:r>
      <w:r>
        <w:rPr>
          <w:rFonts w:ascii="Segoe UI" w:eastAsia="Segoe UI" w:hAnsi="Segoe UI" w:cs="Segoe UI"/>
          <w:sz w:val="27"/>
          <w:szCs w:val="27"/>
        </w:rPr>
        <w:t xml:space="preserve"> </w:t>
      </w:r>
      <w:r>
        <w:rPr>
          <w:rFonts w:ascii="Segoe UI" w:eastAsia="Segoe UI" w:hAnsi="Segoe UI" w:cs="Segoe UI"/>
          <w:color w:val="000000"/>
          <w:sz w:val="27"/>
          <w:szCs w:val="27"/>
        </w:rPr>
        <w:t>after 5 seconds.</w:t>
      </w:r>
    </w:p>
    <w:p w:rsidR="00663897" w:rsidRDefault="00F25AC9">
      <w:pPr>
        <w:spacing w:before="412" w:line="405" w:lineRule="atLeast"/>
        <w:ind w:left="260" w:right="4634"/>
        <w:rPr>
          <w:rFonts w:ascii="Consolas" w:eastAsia="Consolas" w:hAnsi="Consolas" w:cs="Consolas"/>
        </w:rPr>
      </w:pPr>
      <w:r>
        <w:rPr>
          <w:rFonts w:ascii="Consolas" w:eastAsia="Consolas" w:hAnsi="Consolas" w:cs="Consolas"/>
          <w:color w:val="555E68"/>
        </w:rPr>
        <w:t>// function that returns a stream Stream&lt;String&gt; getUserName() async* {</w:t>
      </w:r>
      <w:r w:rsidR="00FB0D64" w:rsidRPr="00FB0D64">
        <w:pict>
          <v:shape id="_x0000_s1988" type="#_x0000_t75" style="position:absolute;left:0;text-align:left;margin-left:51pt;margin-top:13.6pt;width:495pt;height:224pt;z-index:-251159552;mso-position-horizontal-relative:page;mso-position-vertical-relative:text" o:allowincell="f">
            <v:imagedata r:id="rId821" o:title=""/>
            <w10:wrap anchorx="page"/>
            <w10:anchorlock/>
          </v:shape>
        </w:pict>
      </w:r>
    </w:p>
    <w:p w:rsidR="00663897" w:rsidRDefault="00F25AC9">
      <w:pPr>
        <w:spacing w:line="405" w:lineRule="atLeast"/>
        <w:ind w:left="260" w:right="3595"/>
        <w:rPr>
          <w:rFonts w:ascii="Consolas" w:eastAsia="Consolas" w:hAnsi="Consolas" w:cs="Consolas"/>
        </w:rPr>
      </w:pPr>
      <w:r>
        <w:rPr>
          <w:rFonts w:ascii="Consolas" w:eastAsia="Consolas" w:hAnsi="Consolas" w:cs="Consolas"/>
          <w:color w:val="555E68"/>
        </w:rPr>
        <w:t xml:space="preserve">  await Future.delayed(Duration(seconds: 1));   yield 'Mark';</w:t>
      </w:r>
    </w:p>
    <w:p w:rsidR="00663897" w:rsidRDefault="00F25AC9">
      <w:pPr>
        <w:spacing w:line="405" w:lineRule="atLeast"/>
        <w:ind w:left="260" w:right="3595"/>
        <w:rPr>
          <w:rFonts w:ascii="Consolas" w:eastAsia="Consolas" w:hAnsi="Consolas" w:cs="Consolas"/>
        </w:rPr>
      </w:pPr>
      <w:r>
        <w:rPr>
          <w:rFonts w:ascii="Consolas" w:eastAsia="Consolas" w:hAnsi="Consolas" w:cs="Consolas"/>
          <w:color w:val="555E68"/>
        </w:rPr>
        <w:t xml:space="preserve">  await Future.delayed(Duration(seconds: 1));   yield 'John';</w:t>
      </w:r>
    </w:p>
    <w:p w:rsidR="00663897" w:rsidRDefault="00F25AC9">
      <w:pPr>
        <w:spacing w:line="405" w:lineRule="atLeast"/>
        <w:ind w:left="260" w:right="3595"/>
        <w:rPr>
          <w:rFonts w:ascii="Consolas" w:eastAsia="Consolas" w:hAnsi="Consolas" w:cs="Consolas"/>
        </w:rPr>
      </w:pPr>
      <w:r>
        <w:rPr>
          <w:rFonts w:ascii="Consolas" w:eastAsia="Consolas" w:hAnsi="Consolas" w:cs="Consolas"/>
          <w:color w:val="555E68"/>
        </w:rPr>
        <w:t xml:space="preserve">  await Future.delayed(Duration(seconds: 1));   yield 'Smith';</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9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Note</w:t>
      </w:r>
      <w:r>
        <w:rPr>
          <w:rFonts w:ascii="Segoe UI" w:eastAsia="Segoe UI" w:hAnsi="Segoe UI" w:cs="Segoe UI"/>
          <w:color w:val="000000"/>
          <w:sz w:val="27"/>
          <w:szCs w:val="27"/>
        </w:rPr>
        <w:t xml:space="preserve">: Here </w:t>
      </w:r>
      <w:r>
        <w:rPr>
          <w:rFonts w:ascii="Segoe UI" w:eastAsia="Segoe UI" w:hAnsi="Segoe UI" w:cs="Segoe UI"/>
          <w:b/>
          <w:bCs/>
          <w:color w:val="FF82B2"/>
          <w:sz w:val="27"/>
          <w:szCs w:val="27"/>
        </w:rPr>
        <w:t>yield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returns the value from the stream. To use </w:t>
      </w:r>
      <w:r>
        <w:rPr>
          <w:rFonts w:ascii="Segoe UI" w:eastAsia="Segoe UI" w:hAnsi="Segoe UI" w:cs="Segoe UI"/>
          <w:b/>
          <w:bCs/>
          <w:color w:val="FF82B2"/>
          <w:sz w:val="27"/>
          <w:szCs w:val="27"/>
        </w:rPr>
        <w:t>yield</w:t>
      </w:r>
      <w:r>
        <w:rPr>
          <w:rFonts w:ascii="Segoe UI" w:eastAsia="Segoe UI" w:hAnsi="Segoe UI" w:cs="Segoe UI"/>
          <w:sz w:val="27"/>
          <w:szCs w:val="27"/>
        </w:rPr>
        <w:t xml:space="preserve"> </w:t>
      </w:r>
      <w:r>
        <w:rPr>
          <w:rFonts w:ascii="Segoe UI" w:eastAsia="Segoe UI" w:hAnsi="Segoe UI" w:cs="Segoe UI"/>
          <w:color w:val="000000"/>
          <w:sz w:val="27"/>
          <w:szCs w:val="27"/>
        </w:rPr>
        <w:t>you have to use</w:t>
      </w:r>
    </w:p>
    <w:p w:rsidR="00663897" w:rsidRDefault="00F25AC9">
      <w:pPr>
        <w:spacing w:before="46" w:line="359" w:lineRule="atLeast"/>
        <w:ind w:left="79" w:right="-200"/>
        <w:jc w:val="both"/>
        <w:rPr>
          <w:rFonts w:ascii="Segoe UI" w:eastAsia="Segoe UI" w:hAnsi="Segoe UI" w:cs="Segoe UI"/>
          <w:sz w:val="27"/>
          <w:szCs w:val="27"/>
        </w:rPr>
      </w:pPr>
      <w:r>
        <w:rPr>
          <w:rFonts w:ascii="Consolas" w:eastAsia="Consolas" w:hAnsi="Consolas" w:cs="Consolas"/>
          <w:b/>
          <w:bCs/>
          <w:color w:val="555E68"/>
          <w:spacing w:val="9"/>
        </w:rPr>
        <w:t>async*</w:t>
      </w:r>
      <w:r>
        <w:rPr>
          <w:rFonts w:ascii="Segoe UI" w:eastAsia="Segoe UI" w:hAnsi="Segoe UI" w:cs="Segoe UI"/>
          <w:color w:val="000000"/>
          <w:spacing w:val="9"/>
          <w:sz w:val="27"/>
          <w:szCs w:val="27"/>
        </w:rPr>
        <w:t>.</w:t>
      </w:r>
    </w:p>
    <w:p w:rsidR="00663897" w:rsidRDefault="00F25AC9">
      <w:pPr>
        <w:spacing w:before="240" w:line="420" w:lineRule="atLeast"/>
        <w:ind w:left="20" w:right="134"/>
        <w:rPr>
          <w:rFonts w:ascii="Segoe UI" w:eastAsia="Segoe UI" w:hAnsi="Segoe UI" w:cs="Segoe UI"/>
          <w:sz w:val="27"/>
          <w:szCs w:val="27"/>
        </w:rPr>
      </w:pPr>
      <w:r>
        <w:rPr>
          <w:rFonts w:ascii="Segoe UI" w:eastAsia="Segoe UI" w:hAnsi="Segoe UI" w:cs="Segoe UI"/>
          <w:color w:val="000000"/>
          <w:sz w:val="27"/>
          <w:szCs w:val="27"/>
        </w:rPr>
        <w:t xml:space="preserve">You can also create a stream by using </w:t>
      </w:r>
      <w:r>
        <w:rPr>
          <w:rFonts w:ascii="Consolas" w:eastAsia="Consolas" w:hAnsi="Consolas" w:cs="Consolas"/>
          <w:b/>
          <w:bCs/>
          <w:color w:val="555E68"/>
        </w:rPr>
        <w:t>Stream.fromIterable()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Here the function will return </w:t>
      </w:r>
      <w:r>
        <w:rPr>
          <w:rFonts w:ascii="Consolas" w:eastAsia="Consolas" w:hAnsi="Consolas" w:cs="Consolas"/>
          <w:b/>
          <w:bCs/>
          <w:color w:val="555E68"/>
        </w:rPr>
        <w:t>Stream&lt;String&gt;</w:t>
      </w:r>
      <w:r>
        <w:rPr>
          <w:rFonts w:ascii="Segoe UI" w:eastAsia="Segoe UI" w:hAnsi="Segoe UI" w:cs="Segoe UI"/>
          <w:sz w:val="27"/>
          <w:szCs w:val="27"/>
        </w:rPr>
        <w:t xml:space="preserve"> </w:t>
      </w:r>
      <w:r>
        <w:rPr>
          <w:rFonts w:ascii="Segoe UI" w:eastAsia="Segoe UI" w:hAnsi="Segoe UI" w:cs="Segoe UI"/>
          <w:color w:val="000000"/>
          <w:sz w:val="27"/>
          <w:szCs w:val="27"/>
        </w:rPr>
        <w:t>immediately.</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function that returns a stream</w:t>
      </w:r>
      <w:r w:rsidR="00FB0D64" w:rsidRPr="00FB0D64">
        <w:pict>
          <v:shape id="_x0000_s1989" type="#_x0000_t75" style="position:absolute;left:0;text-align:left;margin-left:51pt;margin-top:14.35pt;width:495pt;height:122pt;z-index:-251158528;mso-position-horizontal-relative:page;mso-position-vertical-relative:text" o:allowincell="f">
            <v:imagedata r:id="rId822"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Stream&lt;String&gt; getUserName() {</w:t>
      </w:r>
    </w:p>
    <w:p w:rsidR="00663897" w:rsidRDefault="00F25AC9">
      <w:pPr>
        <w:spacing w:before="1" w:line="405" w:lineRule="atLeast"/>
        <w:ind w:left="260" w:right="2166"/>
        <w:rPr>
          <w:rFonts w:ascii="Consolas" w:eastAsia="Consolas" w:hAnsi="Consolas" w:cs="Consolas"/>
        </w:rPr>
      </w:pPr>
      <w:r>
        <w:rPr>
          <w:rFonts w:ascii="Consolas" w:eastAsia="Consolas" w:hAnsi="Consolas" w:cs="Consolas"/>
          <w:color w:val="555E68"/>
        </w:rPr>
        <w:t xml:space="preserve">  return Stream.fromIterable(['Mark', 'John', 'Smith']); }</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How To Use Stream In Dart</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use stream in dart by using </w:t>
      </w:r>
      <w:r>
        <w:rPr>
          <w:rFonts w:ascii="Consolas" w:eastAsia="Consolas" w:hAnsi="Consolas" w:cs="Consolas"/>
          <w:b/>
          <w:bCs/>
          <w:color w:val="555E68"/>
        </w:rPr>
        <w:t>await for</w:t>
      </w:r>
      <w:r>
        <w:rPr>
          <w:rFonts w:ascii="Segoe UI" w:eastAsia="Segoe UI" w:hAnsi="Segoe UI" w:cs="Segoe UI"/>
          <w:sz w:val="27"/>
          <w:szCs w:val="27"/>
        </w:rPr>
        <w:t xml:space="preserve"> </w:t>
      </w:r>
      <w:r>
        <w:rPr>
          <w:rFonts w:ascii="Segoe UI" w:eastAsia="Segoe UI" w:hAnsi="Segoe UI" w:cs="Segoe UI"/>
          <w:color w:val="000000"/>
          <w:sz w:val="27"/>
          <w:szCs w:val="27"/>
        </w:rPr>
        <w:t>loop.</w:t>
      </w:r>
    </w:p>
    <w:p w:rsidR="00663897" w:rsidRDefault="00F25AC9">
      <w:pPr>
        <w:spacing w:before="125" w:line="405" w:lineRule="atLeast"/>
        <w:ind w:left="260" w:right="4634"/>
        <w:rPr>
          <w:rFonts w:ascii="Consolas" w:eastAsia="Consolas" w:hAnsi="Consolas" w:cs="Consolas"/>
        </w:rPr>
      </w:pPr>
      <w:r>
        <w:rPr>
          <w:rFonts w:ascii="Consolas" w:eastAsia="Consolas" w:hAnsi="Consolas" w:cs="Consolas"/>
          <w:color w:val="555E68"/>
        </w:rPr>
        <w:lastRenderedPageBreak/>
        <w:t>// function that returns a stream Stream&lt;String&gt; getUserName() async* {</w:t>
      </w:r>
      <w:r w:rsidR="00FB0D64" w:rsidRPr="00FB0D64">
        <w:pict>
          <v:shape id="_x0000_s1990" type="#_x0000_t75" style="position:absolute;left:0;text-align:left;margin-left:51pt;margin-top:0;width:495pt;height:385pt;z-index:-251157504;mso-position-horizontal-relative:page;mso-position-vertical-relative:text" o:allowincell="f">
            <v:imagedata r:id="rId823" o:title=""/>
            <w10:wrap anchorx="page"/>
            <w10:anchorlock/>
          </v:shape>
        </w:pict>
      </w:r>
    </w:p>
    <w:p w:rsidR="00663897" w:rsidRDefault="00F25AC9">
      <w:pPr>
        <w:spacing w:line="405" w:lineRule="atLeast"/>
        <w:ind w:left="260" w:right="3595"/>
        <w:rPr>
          <w:rFonts w:ascii="Consolas" w:eastAsia="Consolas" w:hAnsi="Consolas" w:cs="Consolas"/>
        </w:rPr>
      </w:pPr>
      <w:r>
        <w:rPr>
          <w:rFonts w:ascii="Consolas" w:eastAsia="Consolas" w:hAnsi="Consolas" w:cs="Consolas"/>
          <w:color w:val="555E68"/>
        </w:rPr>
        <w:t xml:space="preserve">  await Future.delayed(Duration(seconds: 1));   yield 'Mark';</w:t>
      </w:r>
    </w:p>
    <w:p w:rsidR="00663897" w:rsidRDefault="00F25AC9">
      <w:pPr>
        <w:spacing w:line="405" w:lineRule="atLeast"/>
        <w:ind w:left="260" w:right="3595"/>
        <w:rPr>
          <w:rFonts w:ascii="Consolas" w:eastAsia="Consolas" w:hAnsi="Consolas" w:cs="Consolas"/>
        </w:rPr>
      </w:pPr>
      <w:r>
        <w:rPr>
          <w:rFonts w:ascii="Consolas" w:eastAsia="Consolas" w:hAnsi="Consolas" w:cs="Consolas"/>
          <w:color w:val="555E68"/>
        </w:rPr>
        <w:t xml:space="preserve">  await Future.delayed(Duration(seconds: 1));   yield 'John';</w:t>
      </w:r>
    </w:p>
    <w:p w:rsidR="00663897" w:rsidRDefault="00F25AC9">
      <w:pPr>
        <w:spacing w:line="405" w:lineRule="atLeast"/>
        <w:ind w:left="260" w:right="3595"/>
        <w:rPr>
          <w:rFonts w:ascii="Consolas" w:eastAsia="Consolas" w:hAnsi="Consolas" w:cs="Consolas"/>
        </w:rPr>
      </w:pPr>
      <w:r>
        <w:rPr>
          <w:rFonts w:ascii="Consolas" w:eastAsia="Consolas" w:hAnsi="Consolas" w:cs="Consolas"/>
          <w:color w:val="555E68"/>
        </w:rPr>
        <w:t xml:space="preserve">  await Future.delayed(Duration(seconds: 1));   yield 'Smith';</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 main function</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void main() async {</w:t>
      </w:r>
    </w:p>
    <w:p w:rsidR="00663897" w:rsidRDefault="00F25AC9">
      <w:pPr>
        <w:spacing w:before="1" w:line="405" w:lineRule="atLeast"/>
        <w:ind w:left="260" w:right="1646"/>
        <w:rPr>
          <w:rFonts w:ascii="Consolas" w:eastAsia="Consolas" w:hAnsi="Consolas" w:cs="Consolas"/>
        </w:rPr>
      </w:pPr>
      <w:r>
        <w:rPr>
          <w:rFonts w:ascii="Consolas" w:eastAsia="Consolas" w:hAnsi="Consolas" w:cs="Consolas"/>
          <w:color w:val="555E68"/>
        </w:rPr>
        <w:t xml:space="preserve">  // you can use await for loop to get the value from stream   await for (String name in getUserName())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print(name);</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Future vs Stream</w:t>
      </w:r>
    </w:p>
    <w:p w:rsidR="00663897" w:rsidRDefault="00F25AC9">
      <w:pPr>
        <w:numPr>
          <w:ilvl w:val="0"/>
          <w:numId w:val="84"/>
        </w:numPr>
        <w:spacing w:before="242" w:line="405" w:lineRule="atLeast"/>
        <w:ind w:right="112"/>
        <w:rPr>
          <w:rFonts w:ascii="Segoe UI" w:eastAsia="Segoe UI" w:hAnsi="Segoe UI" w:cs="Segoe UI"/>
          <w:sz w:val="27"/>
          <w:szCs w:val="27"/>
        </w:rPr>
      </w:pPr>
      <w:r>
        <w:rPr>
          <w:rFonts w:ascii="Segoe UI" w:eastAsia="Segoe UI" w:hAnsi="Segoe UI" w:cs="Segoe UI"/>
          <w:color w:val="000000"/>
          <w:sz w:val="27"/>
          <w:szCs w:val="27"/>
        </w:rPr>
        <w:t>Future: Future represents the value or error that is supposed to be available in the Future.</w:t>
      </w:r>
    </w:p>
    <w:p w:rsidR="00663897" w:rsidRDefault="00F25AC9">
      <w:pPr>
        <w:numPr>
          <w:ilvl w:val="5"/>
          <w:numId w:val="84"/>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Stream: Stream is a way by which we receive a sequence of events.</w:t>
      </w:r>
    </w:p>
    <w:p w:rsidR="00663897" w:rsidRDefault="00F25AC9">
      <w:pPr>
        <w:numPr>
          <w:ilvl w:val="1"/>
          <w:numId w:val="84"/>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Future: A Future can provide only a single result over time.</w:t>
      </w:r>
    </w:p>
    <w:p w:rsidR="00663897" w:rsidRDefault="00F25AC9">
      <w:pPr>
        <w:numPr>
          <w:ilvl w:val="6"/>
          <w:numId w:val="84"/>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Stream: Stream can provide zero or more values.</w:t>
      </w:r>
    </w:p>
    <w:p w:rsidR="00663897" w:rsidRDefault="00F25AC9">
      <w:pPr>
        <w:numPr>
          <w:ilvl w:val="2"/>
          <w:numId w:val="84"/>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Future: You can use FutureBuilder to view and interact with data.</w:t>
      </w:r>
    </w:p>
    <w:p w:rsidR="00663897" w:rsidRDefault="00F25AC9">
      <w:pPr>
        <w:numPr>
          <w:ilvl w:val="7"/>
          <w:numId w:val="84"/>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Stream: You can use StreamBuilder to view and interact with data.</w:t>
      </w:r>
    </w:p>
    <w:p w:rsidR="00663897" w:rsidRDefault="00F25AC9">
      <w:pPr>
        <w:numPr>
          <w:ilvl w:val="3"/>
          <w:numId w:val="84"/>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Future: It can’t listen to a variable change.</w:t>
      </w:r>
    </w:p>
    <w:p w:rsidR="00663897" w:rsidRDefault="00F25AC9">
      <w:pPr>
        <w:numPr>
          <w:ilvl w:val="8"/>
          <w:numId w:val="84"/>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Stream: But Stream can listen to a variable change.</w:t>
      </w:r>
    </w:p>
    <w:p w:rsidR="00663897" w:rsidRDefault="00F25AC9">
      <w:pPr>
        <w:numPr>
          <w:ilvl w:val="4"/>
          <w:numId w:val="84"/>
        </w:numPr>
        <w:spacing w:before="30" w:line="435" w:lineRule="atLeast"/>
        <w:ind w:right="2757"/>
        <w:jc w:val="both"/>
        <w:rPr>
          <w:rFonts w:ascii="Segoe UI" w:eastAsia="Segoe UI" w:hAnsi="Segoe UI" w:cs="Segoe UI"/>
          <w:sz w:val="27"/>
          <w:szCs w:val="27"/>
        </w:rPr>
      </w:pPr>
      <w:r>
        <w:rPr>
          <w:rFonts w:ascii="Segoe UI" w:eastAsia="Segoe UI" w:hAnsi="Segoe UI" w:cs="Segoe UI"/>
          <w:color w:val="000000"/>
          <w:sz w:val="27"/>
          <w:szCs w:val="27"/>
        </w:rPr>
        <w:t xml:space="preserve">Future: Syntax: Future &lt;data_type&gt; class_name </w:t>
      </w:r>
      <w:r w:rsidR="00CC330F">
        <w:pict>
          <v:shape id="_x0000_i1068" type="#_x0000_t75" style="width:7.8pt;height:7.8pt" o:allowincell="f">
            <v:imagedata r:id="rId824" o:title=""/>
          </v:shape>
        </w:pict>
      </w:r>
      <w:r>
        <w:rPr>
          <w:rFonts w:ascii="Segoe UI" w:eastAsia="Segoe UI" w:hAnsi="Segoe UI" w:cs="Segoe UI"/>
          <w:spacing w:val="81"/>
          <w:sz w:val="27"/>
          <w:szCs w:val="27"/>
        </w:rPr>
        <w:t xml:space="preserve"> </w:t>
      </w:r>
      <w:r>
        <w:rPr>
          <w:rFonts w:ascii="Segoe UI" w:eastAsia="Segoe UI" w:hAnsi="Segoe UI" w:cs="Segoe UI"/>
          <w:color w:val="000000"/>
          <w:sz w:val="27"/>
          <w:szCs w:val="27"/>
        </w:rPr>
        <w:t>Stream: Syntax: Stream &lt;data_type&gt; class_name</w:t>
      </w:r>
    </w:p>
    <w:p w:rsidR="00663897" w:rsidRDefault="00F25AC9">
      <w:pPr>
        <w:spacing w:before="322"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Types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Stream</w:t>
      </w:r>
    </w:p>
    <w:p w:rsidR="00663897" w:rsidRDefault="00F25AC9">
      <w:pPr>
        <w:spacing w:before="25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There are two types of streams:</w:t>
      </w:r>
    </w:p>
    <w:p w:rsidR="00663897" w:rsidRDefault="00F25AC9">
      <w:pPr>
        <w:numPr>
          <w:ilvl w:val="0"/>
          <w:numId w:val="85"/>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Single Subscription streams</w:t>
      </w:r>
    </w:p>
    <w:p w:rsidR="00663897" w:rsidRDefault="00F25AC9">
      <w:pPr>
        <w:numPr>
          <w:ilvl w:val="0"/>
          <w:numId w:val="86"/>
        </w:numPr>
        <w:spacing w:before="44"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Broadcast streams</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Single Subscription Stream</w:t>
      </w:r>
    </w:p>
    <w:p w:rsidR="00663897" w:rsidRDefault="00F25AC9">
      <w:pPr>
        <w:spacing w:before="212" w:line="405" w:lineRule="atLeast"/>
        <w:ind w:left="20" w:right="-72"/>
        <w:rPr>
          <w:rFonts w:ascii="Segoe UI" w:eastAsia="Segoe UI" w:hAnsi="Segoe UI" w:cs="Segoe UI"/>
          <w:sz w:val="27"/>
          <w:szCs w:val="27"/>
        </w:rPr>
      </w:pPr>
      <w:r>
        <w:rPr>
          <w:rFonts w:ascii="Segoe UI" w:eastAsia="Segoe UI" w:hAnsi="Segoe UI" w:cs="Segoe UI"/>
          <w:color w:val="000000"/>
          <w:sz w:val="27"/>
          <w:szCs w:val="27"/>
        </w:rPr>
        <w:t>By default, Streams are set up for a single subscription. They hold onto the values until someone subscribes and can only be listened to once. You will get an exception if you try to listen more than once. Any event’s value should not be missed and must be in the correct order. Inside the stream controller, there is only one stream, and only one subscriber can use that stream.</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Broadcast Stream</w:t>
      </w:r>
    </w:p>
    <w:p w:rsidR="00663897" w:rsidRDefault="00F25AC9">
      <w:pPr>
        <w:spacing w:before="227" w:line="405" w:lineRule="atLeast"/>
        <w:ind w:left="20" w:right="-141"/>
        <w:rPr>
          <w:rFonts w:ascii="Segoe UI" w:eastAsia="Segoe UI" w:hAnsi="Segoe UI" w:cs="Segoe UI"/>
          <w:sz w:val="27"/>
          <w:szCs w:val="27"/>
        </w:rPr>
      </w:pPr>
      <w:r>
        <w:rPr>
          <w:rFonts w:ascii="Segoe UI" w:eastAsia="Segoe UI" w:hAnsi="Segoe UI" w:cs="Segoe UI"/>
          <w:color w:val="000000"/>
          <w:sz w:val="27"/>
          <w:szCs w:val="27"/>
        </w:rPr>
        <w:t>This is the stream that is set up for multiple subscriptions. They hold onto the values until subscribers can only listen many times. You can use the broadcast stream if you want more objects to listen to the stream. It can be used for mouse events in a browser. Inside the stream controller, many streams can be used by many subscribers. E.g., You can start watching videos on such a stream at any time, and more than one subscriber can watch the video simultaneously. Similarly, you can watch again after canceling a previous subscription.</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Syntax</w:t>
      </w:r>
    </w:p>
    <w:p w:rsidR="00663897" w:rsidRDefault="00F25AC9">
      <w:pPr>
        <w:spacing w:before="398" w:line="405" w:lineRule="atLeast"/>
        <w:ind w:left="260" w:right="4114"/>
        <w:rPr>
          <w:rFonts w:ascii="Consolas" w:eastAsia="Consolas" w:hAnsi="Consolas" w:cs="Consolas"/>
        </w:rPr>
      </w:pPr>
      <w:r>
        <w:rPr>
          <w:rFonts w:ascii="Consolas" w:eastAsia="Consolas" w:hAnsi="Consolas" w:cs="Consolas"/>
          <w:color w:val="555E68"/>
        </w:rPr>
        <w:t>StreamController&lt;data_type&gt; controller = StreamController&lt;data_type&gt;.broadcast();</w:t>
      </w:r>
      <w:r w:rsidR="00FB0D64" w:rsidRPr="00FB0D64">
        <w:pict>
          <v:shape id="_x0000_s1992" type="#_x0000_t75" style="position:absolute;left:0;text-align:left;margin-left:51pt;margin-top:13.15pt;width:495pt;height:82pt;z-index:-251156480;mso-position-horizontal-relative:page;mso-position-vertical-relative:text" o:allowincell="f">
            <v:imagedata r:id="rId825" o:title=""/>
            <w10:wrap anchorx="page"/>
            <w10:anchorlock/>
          </v:shape>
        </w:pic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How Streams Are Created</w:t>
      </w:r>
    </w:p>
    <w:p w:rsidR="00663897" w:rsidRDefault="00F25AC9">
      <w:pPr>
        <w:spacing w:before="25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create a stream in many ways. Let’s create a </w:t>
      </w:r>
      <w:r>
        <w:rPr>
          <w:rFonts w:ascii="Consolas" w:eastAsia="Consolas" w:hAnsi="Consolas" w:cs="Consolas"/>
          <w:color w:val="555E68"/>
        </w:rPr>
        <w:t>StreamController</w:t>
      </w:r>
      <w:r>
        <w:rPr>
          <w:rFonts w:ascii="Segoe UI" w:eastAsia="Segoe UI" w:hAnsi="Segoe UI" w:cs="Segoe UI"/>
          <w:sz w:val="27"/>
          <w:szCs w:val="27"/>
        </w:rPr>
        <w:t xml:space="preserve"> </w:t>
      </w:r>
      <w:r>
        <w:rPr>
          <w:rFonts w:ascii="Segoe UI" w:eastAsia="Segoe UI" w:hAnsi="Segoe UI" w:cs="Segoe UI"/>
          <w:color w:val="000000"/>
          <w:sz w:val="27"/>
          <w:szCs w:val="27"/>
        </w:rPr>
        <w:t>first.</w:t>
      </w:r>
    </w:p>
    <w:p w:rsidR="00663897" w:rsidRDefault="00F25AC9">
      <w:pPr>
        <w:spacing w:before="550" w:line="276" w:lineRule="atLeast"/>
        <w:ind w:left="260" w:right="-200"/>
        <w:jc w:val="both"/>
        <w:rPr>
          <w:rFonts w:ascii="Consolas" w:eastAsia="Consolas" w:hAnsi="Consolas" w:cs="Consolas"/>
        </w:rPr>
      </w:pPr>
      <w:r>
        <w:rPr>
          <w:rFonts w:ascii="Consolas" w:eastAsia="Consolas" w:hAnsi="Consolas" w:cs="Consolas"/>
          <w:color w:val="555E68"/>
        </w:rPr>
        <w:t>StreamController&lt;data_type&gt; controller = StreamController&lt;data_type&gt;();</w:t>
      </w:r>
      <w:r w:rsidR="00FB0D64" w:rsidRPr="00FB0D64">
        <w:pict>
          <v:shape id="_x0000_s1993" type="#_x0000_t75" style="position:absolute;left:0;text-align:left;margin-left:51pt;margin-top:14.85pt;width:495pt;height:61pt;z-index:-251155456;mso-position-horizontal-relative:page;mso-position-vertical-relative:text" o:allowincell="f">
            <v:imagedata r:id="rId826" o:title=""/>
            <w10:wrap anchorx="page"/>
            <w10:anchorlock/>
          </v:shape>
        </w:pict>
      </w:r>
    </w:p>
    <w:p w:rsidR="00663897" w:rsidRDefault="00F25AC9">
      <w:pPr>
        <w:spacing w:before="89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Now we can access this controller through the </w:t>
      </w:r>
      <w:r>
        <w:rPr>
          <w:rFonts w:ascii="Consolas" w:eastAsia="Consolas" w:hAnsi="Consolas" w:cs="Consolas"/>
          <w:color w:val="555E68"/>
        </w:rPr>
        <w:t>stream</w:t>
      </w:r>
      <w:r>
        <w:rPr>
          <w:rFonts w:ascii="Segoe UI" w:eastAsia="Segoe UI" w:hAnsi="Segoe UI" w:cs="Segoe UI"/>
          <w:sz w:val="27"/>
          <w:szCs w:val="27"/>
        </w:rPr>
        <w:t xml:space="preserve"> </w:t>
      </w:r>
      <w:r>
        <w:rPr>
          <w:rFonts w:ascii="Segoe UI" w:eastAsia="Segoe UI" w:hAnsi="Segoe UI" w:cs="Segoe UI"/>
          <w:color w:val="000000"/>
          <w:sz w:val="27"/>
          <w:szCs w:val="27"/>
        </w:rPr>
        <w:t>property.</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Stream stream = controller.stream;</w:t>
      </w:r>
      <w:r w:rsidR="00FB0D64" w:rsidRPr="00FB0D64">
        <w:pict>
          <v:shape id="_x0000_s1994" type="#_x0000_t75" style="position:absolute;left:0;text-align:left;margin-left:51pt;margin-top:14.35pt;width:495pt;height:61pt;z-index:-251154432;mso-position-horizontal-relative:page;mso-position-vertical-relative:text" o:allowincell="f">
            <v:imagedata r:id="rId827" o:title=""/>
            <w10:wrap anchorx="page"/>
            <w10:anchorlock/>
          </v:shape>
        </w:pic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How To Subscribe A Stream</w:t>
      </w:r>
    </w:p>
    <w:p w:rsidR="00663897" w:rsidRDefault="00F25AC9">
      <w:pPr>
        <w:spacing w:before="29"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After getting access from the stream you subscribe to the stream by calling a</w:t>
      </w:r>
    </w:p>
    <w:p w:rsidR="00663897" w:rsidRDefault="00F25AC9">
      <w:pPr>
        <w:spacing w:before="46" w:line="359" w:lineRule="atLeast"/>
        <w:ind w:left="79" w:right="-200"/>
        <w:jc w:val="both"/>
        <w:rPr>
          <w:rFonts w:ascii="Segoe UI" w:eastAsia="Segoe UI" w:hAnsi="Segoe UI" w:cs="Segoe UI"/>
          <w:sz w:val="27"/>
          <w:szCs w:val="27"/>
        </w:rPr>
      </w:pPr>
      <w:r>
        <w:rPr>
          <w:rFonts w:ascii="Consolas" w:eastAsia="Consolas" w:hAnsi="Consolas" w:cs="Consolas"/>
          <w:color w:val="555E68"/>
        </w:rPr>
        <w:lastRenderedPageBreak/>
        <w:t>listen()</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50" w:line="276" w:lineRule="atLeast"/>
        <w:ind w:left="260" w:right="-200"/>
        <w:jc w:val="both"/>
        <w:rPr>
          <w:rFonts w:ascii="Consolas" w:eastAsia="Consolas" w:hAnsi="Consolas" w:cs="Consolas"/>
        </w:rPr>
      </w:pPr>
      <w:r>
        <w:rPr>
          <w:rFonts w:ascii="Consolas" w:eastAsia="Consolas" w:hAnsi="Consolas" w:cs="Consolas"/>
          <w:color w:val="555E68"/>
        </w:rPr>
        <w:t xml:space="preserve"> stream.listen((value) {</w:t>
      </w:r>
      <w:r w:rsidR="00FB0D64" w:rsidRPr="00FB0D64">
        <w:pict>
          <v:shape id="_x0000_s1995" type="#_x0000_t75" style="position:absolute;left:0;text-align:left;margin-left:51pt;margin-top:14.35pt;width:495pt;height:102pt;z-index:-251153408;mso-position-horizontal-relative:page;mso-position-vertical-relative:text" o:allowincell="f">
            <v:imagedata r:id="rId828" o:title=""/>
            <w10:wrap anchorx="page"/>
            <w10:anchorlock/>
          </v:shape>
        </w:pict>
      </w:r>
    </w:p>
    <w:p w:rsidR="00663897" w:rsidRDefault="00F25AC9">
      <w:pPr>
        <w:spacing w:before="1" w:line="405" w:lineRule="atLeast"/>
        <w:ind w:left="260" w:right="4114"/>
        <w:rPr>
          <w:rFonts w:ascii="Consolas" w:eastAsia="Consolas" w:hAnsi="Consolas" w:cs="Consolas"/>
        </w:rPr>
      </w:pPr>
      <w:r>
        <w:rPr>
          <w:rFonts w:ascii="Consolas" w:eastAsia="Consolas" w:hAnsi="Consolas" w:cs="Consolas"/>
          <w:color w:val="555E68"/>
        </w:rPr>
        <w:t xml:space="preserve">  print("Value from controller: $value"); });</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How To Add Value To The Stream</w:t>
      </w:r>
    </w:p>
    <w:p w:rsidR="00663897" w:rsidRDefault="00F25AC9">
      <w:pPr>
        <w:spacing w:before="197" w:line="420" w:lineRule="atLeast"/>
        <w:ind w:left="20" w:right="15"/>
        <w:rPr>
          <w:rFonts w:ascii="Segoe UI" w:eastAsia="Segoe UI" w:hAnsi="Segoe UI" w:cs="Segoe UI"/>
          <w:sz w:val="27"/>
          <w:szCs w:val="27"/>
        </w:rPr>
      </w:pPr>
      <w:r>
        <w:rPr>
          <w:rFonts w:ascii="Segoe UI" w:eastAsia="Segoe UI" w:hAnsi="Segoe UI" w:cs="Segoe UI"/>
          <w:color w:val="000000"/>
          <w:sz w:val="27"/>
          <w:szCs w:val="27"/>
        </w:rPr>
        <w:t xml:space="preserve">We can add the stream by calling the </w:t>
      </w:r>
      <w:r>
        <w:rPr>
          <w:rFonts w:ascii="Consolas" w:eastAsia="Consolas" w:hAnsi="Consolas" w:cs="Consolas"/>
          <w:color w:val="555E68"/>
        </w:rPr>
        <w:t>add()</w:t>
      </w:r>
      <w:r>
        <w:rPr>
          <w:rFonts w:ascii="Segoe UI" w:eastAsia="Segoe UI" w:hAnsi="Segoe UI" w:cs="Segoe UI"/>
          <w:sz w:val="27"/>
          <w:szCs w:val="27"/>
        </w:rPr>
        <w:t xml:space="preserve"> </w:t>
      </w:r>
      <w:r>
        <w:rPr>
          <w:rFonts w:ascii="Segoe UI" w:eastAsia="Segoe UI" w:hAnsi="Segoe UI" w:cs="Segoe UI"/>
          <w:color w:val="000000"/>
          <w:sz w:val="27"/>
          <w:szCs w:val="27"/>
        </w:rPr>
        <w:t>method. Let’s add some value to the stream.</w:t>
      </w:r>
      <w:r w:rsidR="00FB0D64" w:rsidRPr="00FB0D64">
        <w:pict>
          <v:shape id="_x0000_s1996" type="#_x0000_t75" style="position:absolute;left:0;text-align:left;margin-left:275pt;margin-top:15.15pt;width:41pt;height:18pt;z-index:-251152384;mso-position-horizontal-relative:page;mso-position-vertical-relative:text" o:allowincell="f">
            <v:imagedata r:id="rId829" o:title=""/>
            <w10:wrap anchorx="page"/>
            <w10:anchorlock/>
          </v:shape>
        </w:pict>
      </w:r>
    </w:p>
    <w:p w:rsidR="00663897" w:rsidRDefault="00F25AC9">
      <w:pPr>
        <w:spacing w:line="645" w:lineRule="atLeast"/>
        <w:ind w:left="20" w:right="2939"/>
        <w:rPr>
          <w:rFonts w:ascii="Segoe UI" w:eastAsia="Segoe UI" w:hAnsi="Segoe UI" w:cs="Segoe UI"/>
          <w:sz w:val="27"/>
          <w:szCs w:val="27"/>
        </w:rPr>
      </w:pPr>
      <w:r>
        <w:rPr>
          <w:rFonts w:ascii="Segoe UI" w:eastAsia="Segoe UI" w:hAnsi="Segoe UI" w:cs="Segoe UI"/>
          <w:color w:val="000000"/>
          <w:sz w:val="27"/>
          <w:szCs w:val="27"/>
        </w:rPr>
        <w:t>When we call the above function, we’ll get the output as: Value from controller: 3</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How To Manage The Stream</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To manage the stream, </w:t>
      </w:r>
      <w:r>
        <w:rPr>
          <w:rFonts w:ascii="Consolas" w:eastAsia="Consolas" w:hAnsi="Consolas" w:cs="Consolas"/>
          <w:color w:val="555E68"/>
        </w:rPr>
        <w:t>listen()</w:t>
      </w:r>
      <w:r>
        <w:rPr>
          <w:rFonts w:ascii="Segoe UI" w:eastAsia="Segoe UI" w:hAnsi="Segoe UI" w:cs="Segoe UI"/>
          <w:sz w:val="27"/>
          <w:szCs w:val="27"/>
        </w:rPr>
        <w:t xml:space="preserve"> </w:t>
      </w:r>
      <w:r>
        <w:rPr>
          <w:rFonts w:ascii="Segoe UI" w:eastAsia="Segoe UI" w:hAnsi="Segoe UI" w:cs="Segoe UI"/>
          <w:color w:val="000000"/>
          <w:sz w:val="27"/>
          <w:szCs w:val="27"/>
        </w:rPr>
        <w:t>method is used.</w:t>
      </w:r>
    </w:p>
    <w:p w:rsidR="00663897" w:rsidRDefault="00F25AC9">
      <w:pPr>
        <w:spacing w:before="412" w:line="405" w:lineRule="atLeast"/>
        <w:ind w:left="260" w:right="737"/>
        <w:rPr>
          <w:rFonts w:ascii="Consolas" w:eastAsia="Consolas" w:hAnsi="Consolas" w:cs="Consolas"/>
        </w:rPr>
      </w:pPr>
      <w:r>
        <w:rPr>
          <w:rFonts w:ascii="Consolas" w:eastAsia="Consolas" w:hAnsi="Consolas" w:cs="Consolas"/>
          <w:color w:val="555E68"/>
        </w:rPr>
        <w:t>StreamSubscription&lt;int&gt; streamSubscription = stream.listen((value){   print("Value from controller: $value");</w:t>
      </w:r>
      <w:r w:rsidR="00FB0D64" w:rsidRPr="00FB0D64">
        <w:pict>
          <v:shape id="_x0000_s1997" type="#_x0000_t75" style="position:absolute;left:0;text-align:left;margin-left:51pt;margin-top:13.85pt;width:495pt;height:102pt;z-index:-251151360;mso-position-horizontal-relative:page;mso-position-vertical-relative:text" o:allowincell="f">
            <v:imagedata r:id="rId830"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How To Cancel A Stream</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You can cancel a stream by using the </w:t>
      </w:r>
      <w:r>
        <w:rPr>
          <w:rFonts w:ascii="Consolas" w:eastAsia="Consolas" w:hAnsi="Consolas" w:cs="Consolas"/>
          <w:color w:val="555E68"/>
        </w:rPr>
        <w:t>cancel()</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streamSubscription.cancel();</w:t>
      </w:r>
      <w:r w:rsidR="00FB0D64" w:rsidRPr="00FB0D64">
        <w:pict>
          <v:shape id="_x0000_s1998" type="#_x0000_t75" style="position:absolute;left:0;text-align:left;margin-left:51pt;margin-top:13.85pt;width:495pt;height:62pt;z-index:-251150336;mso-position-horizontal-relative:page;mso-position-vertical-relative:text" o:allowincell="f">
            <v:imagedata r:id="rId831" o:title=""/>
            <w10:wrap anchorx="page"/>
            <w10:anchorlock/>
          </v:shape>
        </w:pic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Types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Classes In Stream</w:t>
      </w:r>
    </w:p>
    <w:p w:rsidR="00663897" w:rsidRDefault="00F25AC9">
      <w:pPr>
        <w:spacing w:line="645" w:lineRule="atLeast"/>
        <w:ind w:left="20" w:right="1193"/>
        <w:rPr>
          <w:rFonts w:ascii="Segoe UI" w:eastAsia="Segoe UI" w:hAnsi="Segoe UI" w:cs="Segoe UI"/>
          <w:sz w:val="27"/>
          <w:szCs w:val="27"/>
        </w:rPr>
      </w:pPr>
      <w:r>
        <w:rPr>
          <w:rFonts w:ascii="Segoe UI" w:eastAsia="Segoe UI" w:hAnsi="Segoe UI" w:cs="Segoe UI"/>
          <w:color w:val="000000"/>
          <w:sz w:val="27"/>
          <w:szCs w:val="27"/>
        </w:rPr>
        <w:t xml:space="preserve">Four major classes in Dart’s async libraries are used to manage streams. </w:t>
      </w:r>
      <w:r>
        <w:rPr>
          <w:rFonts w:ascii="Segoe UI" w:eastAsia="Segoe UI" w:hAnsi="Segoe UI" w:cs="Segoe UI"/>
          <w:b/>
          <w:bCs/>
          <w:color w:val="FF82B2"/>
          <w:sz w:val="27"/>
          <w:szCs w:val="27"/>
        </w:rPr>
        <w:t>Stream:</w:t>
      </w:r>
      <w:r>
        <w:rPr>
          <w:rFonts w:ascii="Segoe UI" w:eastAsia="Segoe UI" w:hAnsi="Segoe UI" w:cs="Segoe UI"/>
          <w:sz w:val="27"/>
          <w:szCs w:val="27"/>
        </w:rPr>
        <w:t xml:space="preserve"> </w:t>
      </w:r>
      <w:r>
        <w:rPr>
          <w:rFonts w:ascii="Segoe UI" w:eastAsia="Segoe UI" w:hAnsi="Segoe UI" w:cs="Segoe UI"/>
          <w:color w:val="000000"/>
          <w:sz w:val="27"/>
          <w:szCs w:val="27"/>
        </w:rPr>
        <w:t>It represents an asynchronous stream of data. For E.g:</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 xml:space="preserve"> final controller = StreamController&lt;String&gt;();</w:t>
      </w:r>
      <w:r w:rsidR="00FB0D64" w:rsidRPr="00FB0D64">
        <w:pict>
          <v:shape id="_x0000_s1999" type="#_x0000_t75" style="position:absolute;left:0;text-align:left;margin-left:51pt;margin-top:14.1pt;width:495pt;height:64pt;z-index:-251149312;mso-position-horizontal-relative:page;mso-position-vertical-relative:text" o:allowincell="f">
            <v:imagedata r:id="rId832" o:title=""/>
            <w10:wrap anchorx="page"/>
            <w10:anchorlock/>
          </v:shape>
        </w:pict>
      </w:r>
    </w:p>
    <w:p w:rsidR="00663897" w:rsidRDefault="00F25AC9">
      <w:pPr>
        <w:spacing w:line="405" w:lineRule="atLeast"/>
        <w:ind w:left="260" w:right="1517"/>
        <w:rPr>
          <w:rFonts w:ascii="Consolas" w:eastAsia="Consolas" w:hAnsi="Consolas" w:cs="Consolas"/>
        </w:rPr>
      </w:pPr>
      <w:r>
        <w:rPr>
          <w:rFonts w:ascii="Consolas" w:eastAsia="Consolas" w:hAnsi="Consolas" w:cs="Consolas"/>
          <w:color w:val="555E68"/>
        </w:rPr>
        <w:t>final subscription = controller.stream.listen((String data) {   print(data);</w:t>
      </w:r>
      <w:r w:rsidR="00FB0D64" w:rsidRPr="00FB0D64">
        <w:pict>
          <v:shape id="_x0000_s2000" type="#_x0000_t75" style="position:absolute;left:0;text-align:left;margin-left:51pt;margin-top:0;width:495pt;height:113pt;z-index:-251148288;mso-position-horizontal-relative:page;mso-position-vertical-relative:text" o:allowincell="f">
            <v:imagedata r:id="rId833"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lastRenderedPageBreak/>
        <w: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controller.sink.add("Data!");</w:t>
      </w:r>
    </w:p>
    <w:p w:rsidR="00663897" w:rsidRDefault="00F25AC9">
      <w:pPr>
        <w:spacing w:before="891"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EventSink:</w:t>
      </w:r>
      <w:r>
        <w:rPr>
          <w:rFonts w:ascii="Segoe UI" w:eastAsia="Segoe UI" w:hAnsi="Segoe UI" w:cs="Segoe UI"/>
          <w:sz w:val="27"/>
          <w:szCs w:val="27"/>
        </w:rPr>
        <w:t xml:space="preserve"> </w:t>
      </w:r>
      <w:r>
        <w:rPr>
          <w:rFonts w:ascii="Segoe UI" w:eastAsia="Segoe UI" w:hAnsi="Segoe UI" w:cs="Segoe UI"/>
          <w:color w:val="000000"/>
          <w:sz w:val="27"/>
          <w:szCs w:val="27"/>
        </w:rPr>
        <w:t>It is like a stream that flows in the opposite direction.</w:t>
      </w:r>
    </w:p>
    <w:p w:rsidR="00663897" w:rsidRDefault="00F25AC9">
      <w:pPr>
        <w:spacing w:before="240" w:line="405" w:lineRule="atLeast"/>
        <w:ind w:left="20" w:right="179"/>
        <w:rPr>
          <w:rFonts w:ascii="Segoe UI" w:eastAsia="Segoe UI" w:hAnsi="Segoe UI" w:cs="Segoe UI"/>
          <w:sz w:val="27"/>
          <w:szCs w:val="27"/>
        </w:rPr>
      </w:pPr>
      <w:r>
        <w:rPr>
          <w:rFonts w:ascii="Segoe UI" w:eastAsia="Segoe UI" w:hAnsi="Segoe UI" w:cs="Segoe UI"/>
          <w:b/>
          <w:bCs/>
          <w:color w:val="FF82B2"/>
          <w:sz w:val="27"/>
          <w:szCs w:val="27"/>
        </w:rPr>
        <w:t>StreamController:</w:t>
      </w:r>
      <w:r>
        <w:rPr>
          <w:rFonts w:ascii="Segoe UI" w:eastAsia="Segoe UI" w:hAnsi="Segoe UI" w:cs="Segoe UI"/>
          <w:sz w:val="27"/>
          <w:szCs w:val="27"/>
        </w:rPr>
        <w:t xml:space="preserve"> </w:t>
      </w:r>
      <w:r>
        <w:rPr>
          <w:rFonts w:ascii="Segoe UI" w:eastAsia="Segoe UI" w:hAnsi="Segoe UI" w:cs="Segoe UI"/>
          <w:color w:val="000000"/>
          <w:sz w:val="27"/>
          <w:szCs w:val="27"/>
        </w:rPr>
        <w:t>It simplifies stream management, automatically creating a stream and sink and also providing methods for controlling a stream’s behavior.</w:t>
      </w:r>
    </w:p>
    <w:p w:rsidR="00663897" w:rsidRDefault="00F25AC9">
      <w:pPr>
        <w:spacing w:before="240" w:line="405" w:lineRule="atLeast"/>
        <w:ind w:left="20" w:right="-135"/>
        <w:rPr>
          <w:rFonts w:ascii="Segoe UI" w:eastAsia="Segoe UI" w:hAnsi="Segoe UI" w:cs="Segoe UI"/>
          <w:sz w:val="27"/>
          <w:szCs w:val="27"/>
        </w:rPr>
      </w:pPr>
      <w:r>
        <w:rPr>
          <w:rFonts w:ascii="Segoe UI" w:eastAsia="Segoe UI" w:hAnsi="Segoe UI" w:cs="Segoe UI"/>
          <w:b/>
          <w:bCs/>
          <w:color w:val="FF82B2"/>
          <w:sz w:val="27"/>
          <w:szCs w:val="27"/>
        </w:rPr>
        <w:t>StreamSubscription:</w:t>
      </w:r>
      <w:r>
        <w:rPr>
          <w:rFonts w:ascii="Segoe UI" w:eastAsia="Segoe UI" w:hAnsi="Segoe UI" w:cs="Segoe UI"/>
          <w:sz w:val="27"/>
          <w:szCs w:val="27"/>
        </w:rPr>
        <w:t xml:space="preserve"> </w:t>
      </w:r>
      <w:r>
        <w:rPr>
          <w:rFonts w:ascii="Segoe UI" w:eastAsia="Segoe UI" w:hAnsi="Segoe UI" w:cs="Segoe UI"/>
          <w:color w:val="000000"/>
          <w:sz w:val="27"/>
          <w:szCs w:val="27"/>
        </w:rPr>
        <w:t>It saves the references of the subscription and allows them to pause, resume or cancel the flow of data they receive.</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Method Used In Stream</w:t>
      </w:r>
    </w:p>
    <w:p w:rsidR="00663897" w:rsidRDefault="00F25AC9">
      <w:pPr>
        <w:spacing w:before="227" w:line="405" w:lineRule="atLeast"/>
        <w:ind w:left="20" w:right="122"/>
        <w:rPr>
          <w:rFonts w:ascii="Segoe UI" w:eastAsia="Segoe UI" w:hAnsi="Segoe UI" w:cs="Segoe UI"/>
          <w:sz w:val="27"/>
          <w:szCs w:val="27"/>
        </w:rPr>
      </w:pPr>
      <w:r>
        <w:rPr>
          <w:rFonts w:ascii="Segoe UI" w:eastAsia="Segoe UI" w:hAnsi="Segoe UI" w:cs="Segoe UI"/>
          <w:color w:val="000000"/>
          <w:sz w:val="27"/>
          <w:szCs w:val="27"/>
        </w:rPr>
        <w:t>There are four methods used in the stream: *listen(): It returns a StreamSubscription object representing the active stream-producing events. The stream subscription allows you to pause, resume the subscription after a pause, and cancel the subscription completely.</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Syntax: listen</w:t>
      </w:r>
    </w:p>
    <w:p w:rsidR="00663897" w:rsidRDefault="00F25AC9">
      <w:pPr>
        <w:spacing w:before="506" w:line="276" w:lineRule="atLeast"/>
        <w:ind w:left="260" w:right="-200"/>
        <w:jc w:val="both"/>
        <w:rPr>
          <w:rFonts w:ascii="Consolas" w:eastAsia="Consolas" w:hAnsi="Consolas" w:cs="Consolas"/>
        </w:rPr>
      </w:pPr>
      <w:r>
        <w:rPr>
          <w:rFonts w:ascii="Consolas" w:eastAsia="Consolas" w:hAnsi="Consolas" w:cs="Consolas"/>
          <w:color w:val="555E68"/>
        </w:rPr>
        <w:t>final subscription = myStream.listen()</w:t>
      </w:r>
      <w:r w:rsidR="00FB0D64" w:rsidRPr="00FB0D64">
        <w:pict>
          <v:shape id="_x0000_s2001" type="#_x0000_t75" style="position:absolute;left:0;text-align:left;margin-left:51pt;margin-top:12.65pt;width:495pt;height:61pt;z-index:-251147264;mso-position-horizontal-relative:page;mso-position-vertical-relative:text" o:allowincell="f">
            <v:imagedata r:id="rId834" o:title=""/>
            <w10:wrap anchorx="page"/>
            <w10:anchorlock/>
          </v:shape>
        </w:pict>
      </w:r>
    </w:p>
    <w:p w:rsidR="00663897" w:rsidRDefault="00F25AC9">
      <w:pPr>
        <w:numPr>
          <w:ilvl w:val="0"/>
          <w:numId w:val="87"/>
        </w:numPr>
        <w:spacing w:before="924" w:line="405" w:lineRule="atLeast"/>
        <w:ind w:right="822"/>
        <w:rPr>
          <w:rFonts w:ascii="Segoe UI" w:eastAsia="Segoe UI" w:hAnsi="Segoe UI" w:cs="Segoe UI"/>
          <w:sz w:val="27"/>
          <w:szCs w:val="27"/>
        </w:rPr>
      </w:pPr>
      <w:r>
        <w:rPr>
          <w:rFonts w:ascii="Segoe UI" w:eastAsia="Segoe UI" w:hAnsi="Segoe UI" w:cs="Segoe UI"/>
          <w:color w:val="000000"/>
          <w:sz w:val="27"/>
          <w:szCs w:val="27"/>
        </w:rPr>
        <w:t xml:space="preserve">onError: Stream can provide errors just like a future can; by adding an </w:t>
      </w:r>
      <w:r>
        <w:rPr>
          <w:rFonts w:ascii="Consolas" w:eastAsia="Consolas" w:hAnsi="Consolas" w:cs="Consolas"/>
          <w:color w:val="555E68"/>
        </w:rPr>
        <w:t>onError</w:t>
      </w:r>
      <w:r>
        <w:rPr>
          <w:rFonts w:ascii="Segoe UI" w:eastAsia="Segoe UI" w:hAnsi="Segoe UI" w:cs="Segoe UI"/>
          <w:sz w:val="27"/>
          <w:szCs w:val="27"/>
        </w:rPr>
        <w:t xml:space="preserve"> </w:t>
      </w:r>
      <w:r>
        <w:rPr>
          <w:rFonts w:ascii="Segoe UI" w:eastAsia="Segoe UI" w:hAnsi="Segoe UI" w:cs="Segoe UI"/>
          <w:color w:val="000000"/>
          <w:sz w:val="27"/>
          <w:szCs w:val="27"/>
        </w:rPr>
        <w:t>method, you can catch and process an mistakes.</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Syntax: onError</w:t>
      </w:r>
    </w:p>
    <w:p w:rsidR="00663897" w:rsidRDefault="00F25AC9">
      <w:pPr>
        <w:numPr>
          <w:ilvl w:val="0"/>
          <w:numId w:val="88"/>
        </w:numPr>
        <w:spacing w:before="242" w:line="405" w:lineRule="atLeast"/>
        <w:ind w:right="190"/>
        <w:rPr>
          <w:rFonts w:ascii="Segoe UI" w:eastAsia="Segoe UI" w:hAnsi="Segoe UI" w:cs="Segoe UI"/>
          <w:sz w:val="27"/>
          <w:szCs w:val="27"/>
        </w:rPr>
      </w:pPr>
      <w:r>
        <w:rPr>
          <w:rFonts w:ascii="Segoe UI" w:eastAsia="Segoe UI" w:hAnsi="Segoe UI" w:cs="Segoe UI"/>
          <w:color w:val="000000"/>
          <w:sz w:val="27"/>
          <w:szCs w:val="27"/>
        </w:rPr>
        <w:t>cancelOnError: This property or method is true by default but can be set to false to keep the subscription going even after an error.</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Syntax: cancelOnError</w:t>
      </w:r>
    </w:p>
    <w:p w:rsidR="00663897" w:rsidRDefault="00CC330F">
      <w:pPr>
        <w:spacing w:before="242" w:line="405" w:lineRule="atLeast"/>
        <w:ind w:left="320" w:right="323"/>
        <w:jc w:val="both"/>
        <w:rPr>
          <w:rFonts w:ascii="Segoe UI" w:eastAsia="Segoe UI" w:hAnsi="Segoe UI" w:cs="Segoe UI"/>
          <w:sz w:val="27"/>
          <w:szCs w:val="27"/>
        </w:rPr>
      </w:pPr>
      <w:r>
        <w:pict>
          <v:shape id="_x0000_i1069" type="#_x0000_t75" style="width:7.2pt;height:7.2pt" o:allowincell="f">
            <v:imagedata r:id="rId835" o:title=""/>
          </v:shape>
        </w:pict>
      </w:r>
      <w:r w:rsidR="00F25AC9">
        <w:rPr>
          <w:rFonts w:ascii="Segoe UI" w:eastAsia="Segoe UI" w:hAnsi="Segoe UI" w:cs="Segoe UI"/>
          <w:spacing w:val="94"/>
          <w:sz w:val="27"/>
          <w:szCs w:val="27"/>
        </w:rPr>
        <w:t xml:space="preserve"> </w:t>
      </w:r>
      <w:r w:rsidR="00F25AC9">
        <w:rPr>
          <w:rFonts w:ascii="Segoe UI" w:eastAsia="Segoe UI" w:hAnsi="Segoe UI" w:cs="Segoe UI"/>
          <w:color w:val="000000"/>
          <w:sz w:val="27"/>
          <w:szCs w:val="27"/>
        </w:rPr>
        <w:t>onDone: This method can execute some code when the stream is finished sending data, such as when a file has been completely read.</w:t>
      </w:r>
    </w:p>
    <w:p w:rsidR="00663897" w:rsidRDefault="00F25AC9">
      <w:pPr>
        <w:spacing w:before="28" w:line="615" w:lineRule="atLeast"/>
        <w:ind w:left="20" w:right="6541"/>
        <w:rPr>
          <w:rFonts w:ascii="Segoe UI" w:eastAsia="Segoe UI" w:hAnsi="Segoe UI" w:cs="Segoe UI"/>
          <w:sz w:val="26"/>
          <w:szCs w:val="26"/>
        </w:rPr>
      </w:pPr>
      <w:r>
        <w:rPr>
          <w:rFonts w:ascii="Segoe UI" w:eastAsia="Segoe UI" w:hAnsi="Segoe UI" w:cs="Segoe UI"/>
          <w:b/>
          <w:bCs/>
          <w:color w:val="FF82B2"/>
          <w:sz w:val="26"/>
          <w:szCs w:val="26"/>
        </w:rPr>
        <w:t>Syntax: onDone Keywords Used In Stream</w:t>
      </w:r>
    </w:p>
    <w:p w:rsidR="00663897" w:rsidRDefault="00F25AC9">
      <w:pPr>
        <w:numPr>
          <w:ilvl w:val="0"/>
          <w:numId w:val="89"/>
        </w:numPr>
        <w:spacing w:before="44"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async*: It is mainly used in the stream that works like the async in the future.</w:t>
      </w:r>
    </w:p>
    <w:p w:rsidR="00663897" w:rsidRDefault="00F25AC9">
      <w:pPr>
        <w:numPr>
          <w:ilvl w:val="1"/>
          <w:numId w:val="89"/>
        </w:numPr>
        <w:spacing w:before="45" w:line="405" w:lineRule="atLeast"/>
        <w:ind w:right="310"/>
        <w:rPr>
          <w:rFonts w:ascii="Segoe UI" w:eastAsia="Segoe UI" w:hAnsi="Segoe UI" w:cs="Segoe UI"/>
          <w:sz w:val="27"/>
          <w:szCs w:val="27"/>
        </w:rPr>
      </w:pPr>
      <w:r>
        <w:rPr>
          <w:rFonts w:ascii="Segoe UI" w:eastAsia="Segoe UI" w:hAnsi="Segoe UI" w:cs="Segoe UI"/>
          <w:color w:val="000000"/>
          <w:sz w:val="27"/>
          <w:szCs w:val="27"/>
        </w:rPr>
        <w:lastRenderedPageBreak/>
        <w:t>yield: It is used to emit values from a generator, either async or sync. yield returns values from an Iterable or a Stream.</w:t>
      </w:r>
    </w:p>
    <w:p w:rsidR="00663897" w:rsidRDefault="00F25AC9">
      <w:pPr>
        <w:numPr>
          <w:ilvl w:val="2"/>
          <w:numId w:val="8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yield*: yield* is used to call its Iterable or Stream function recursively.</w:t>
      </w:r>
    </w:p>
    <w:p w:rsidR="00663897" w:rsidRDefault="00F25AC9">
      <w:pPr>
        <w:spacing w:before="292"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 xml:space="preserve">Example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async</w:t>
      </w:r>
    </w:p>
    <w:p w:rsidR="00663897" w:rsidRDefault="00F25AC9">
      <w:pPr>
        <w:spacing w:before="521" w:line="276" w:lineRule="atLeast"/>
        <w:ind w:left="260" w:right="-200"/>
        <w:jc w:val="both"/>
        <w:rPr>
          <w:rFonts w:ascii="Consolas" w:eastAsia="Consolas" w:hAnsi="Consolas" w:cs="Consolas"/>
        </w:rPr>
      </w:pPr>
      <w:r>
        <w:rPr>
          <w:rFonts w:ascii="Consolas" w:eastAsia="Consolas" w:hAnsi="Consolas" w:cs="Consolas"/>
          <w:color w:val="555E68"/>
        </w:rPr>
        <w:t>Future&lt;int&gt; doSomeLongTask() async {</w:t>
      </w:r>
      <w:r w:rsidR="00FB0D64" w:rsidRPr="00FB0D64">
        <w:pict>
          <v:shape id="_x0000_s2003" type="#_x0000_t75" style="position:absolute;left:0;text-align:left;margin-left:51pt;margin-top:13.4pt;width:495pt;height:183pt;z-index:-251146240;mso-position-horizontal-relative:page;mso-position-vertical-relative:text" o:allowincell="f">
            <v:imagedata r:id="rId83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await Future.delayed(const Duration(seconds: 2));</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return 21;</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}main() async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int result = await doSomeLongTask();</w:t>
      </w:r>
    </w:p>
    <w:p w:rsidR="00663897" w:rsidRDefault="00F25AC9">
      <w:pPr>
        <w:spacing w:before="1" w:line="405" w:lineRule="atLeast"/>
        <w:ind w:left="260" w:right="2426"/>
        <w:rPr>
          <w:rFonts w:ascii="Consolas" w:eastAsia="Consolas" w:hAnsi="Consolas" w:cs="Consolas"/>
        </w:rPr>
      </w:pPr>
      <w:r>
        <w:rPr>
          <w:rFonts w:ascii="Consolas" w:eastAsia="Consolas" w:hAnsi="Consolas" w:cs="Consolas"/>
          <w:color w:val="555E68"/>
        </w:rPr>
        <w:t xml:space="preserve">  print(result); // prints '42' after waiting 2 second }</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_</w:t>
      </w:r>
      <w:r>
        <w:rPr>
          <w:rFonts w:ascii="Segoe UI" w:eastAsia="Segoe UI" w:hAnsi="Segoe UI" w:cs="Segoe UI"/>
          <w:b/>
          <w:bCs/>
          <w:i/>
          <w:iCs/>
          <w:color w:val="FF82B2"/>
          <w:sz w:val="26"/>
          <w:szCs w:val="26"/>
        </w:rPr>
        <w:t xml:space="preserve">Example </w:t>
      </w:r>
      <w:r>
        <w:rPr>
          <w:rFonts w:ascii="Segoe UI" w:eastAsia="Segoe UI" w:hAnsi="Segoe UI" w:cs="Segoe UI"/>
          <w:b/>
          <w:bCs/>
          <w:i/>
          <w:iCs/>
          <w:color w:val="FF82B2"/>
          <w:spacing w:val="3"/>
          <w:sz w:val="26"/>
          <w:szCs w:val="26"/>
        </w:rPr>
        <w:t>Of</w:t>
      </w:r>
      <w:r>
        <w:rPr>
          <w:rFonts w:ascii="Segoe UI" w:eastAsia="Segoe UI" w:hAnsi="Segoe UI" w:cs="Segoe UI"/>
          <w:b/>
          <w:bCs/>
          <w:i/>
          <w:iCs/>
          <w:color w:val="FF82B2"/>
          <w:sz w:val="26"/>
          <w:szCs w:val="26"/>
        </w:rPr>
        <w:t xml:space="preserve"> async</w:t>
      </w:r>
      <w:r>
        <w:rPr>
          <w:rFonts w:ascii="Segoe UI" w:eastAsia="Segoe UI" w:hAnsi="Segoe UI" w:cs="Segoe UI"/>
          <w:b/>
          <w:bCs/>
          <w:sz w:val="26"/>
          <w:szCs w:val="26"/>
        </w:rPr>
        <w:t xml:space="preserve"> </w:t>
      </w:r>
      <w:r>
        <w:rPr>
          <w:rFonts w:ascii="Segoe UI" w:eastAsia="Segoe UI" w:hAnsi="Segoe UI" w:cs="Segoe UI"/>
          <w:b/>
          <w:bCs/>
          <w:color w:val="E5B567"/>
          <w:sz w:val="26"/>
          <w:szCs w:val="26"/>
        </w:rPr>
        <w:t>In Dart_*</w:t>
      </w:r>
    </w:p>
    <w:p w:rsidR="00663897" w:rsidRDefault="00F25AC9">
      <w:pPr>
        <w:spacing w:before="506" w:line="276" w:lineRule="atLeast"/>
        <w:ind w:left="260" w:right="-200"/>
        <w:jc w:val="both"/>
        <w:rPr>
          <w:rFonts w:ascii="Consolas" w:eastAsia="Consolas" w:hAnsi="Consolas" w:cs="Consolas"/>
        </w:rPr>
      </w:pPr>
      <w:r>
        <w:rPr>
          <w:rFonts w:ascii="Consolas" w:eastAsia="Consolas" w:hAnsi="Consolas" w:cs="Consolas"/>
          <w:color w:val="555E68"/>
        </w:rPr>
        <w:t>Stream&lt;int&gt; countForOneMinute() async* {</w:t>
      </w:r>
      <w:r w:rsidR="00FB0D64" w:rsidRPr="00FB0D64">
        <w:pict>
          <v:shape id="_x0000_s2004" type="#_x0000_t75" style="position:absolute;left:0;text-align:left;margin-left:51pt;margin-top:12.65pt;width:495pt;height:244pt;z-index:-251145216;mso-position-horizontal-relative:page;mso-position-vertical-relative:text" o:allowincell="f">
            <v:imagedata r:id="rId837"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for (int i = 1; i &lt;= 5; i++) {</w:t>
      </w:r>
    </w:p>
    <w:p w:rsidR="00663897" w:rsidRDefault="00F25AC9">
      <w:pPr>
        <w:spacing w:before="1" w:line="405" w:lineRule="atLeast"/>
        <w:ind w:left="260" w:right="2556"/>
        <w:rPr>
          <w:rFonts w:ascii="Consolas" w:eastAsia="Consolas" w:hAnsi="Consolas" w:cs="Consolas"/>
        </w:rPr>
      </w:pPr>
      <w:r>
        <w:rPr>
          <w:rFonts w:ascii="Consolas" w:eastAsia="Consolas" w:hAnsi="Consolas" w:cs="Consolas"/>
          <w:color w:val="555E68"/>
        </w:rPr>
        <w:t xml:space="preserve">    await Future.delayed(const Duration(seconds: 1));     yield i;</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main() async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await for (int i in countForOneMinute()) {</w:t>
      </w:r>
    </w:p>
    <w:p w:rsidR="00663897" w:rsidRDefault="00F25AC9">
      <w:pPr>
        <w:spacing w:before="1" w:line="405" w:lineRule="atLeast"/>
        <w:ind w:left="260" w:right="2426"/>
        <w:rPr>
          <w:rFonts w:ascii="Consolas" w:eastAsia="Consolas" w:hAnsi="Consolas" w:cs="Consolas"/>
        </w:rPr>
      </w:pPr>
      <w:r>
        <w:rPr>
          <w:rFonts w:ascii="Consolas" w:eastAsia="Consolas" w:hAnsi="Consolas" w:cs="Consolas"/>
          <w:color w:val="555E68"/>
        </w:rPr>
        <w:t xml:space="preserve">    print(i); // prints 1 to 5, one integer per second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883"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_</w:t>
      </w:r>
      <w:r>
        <w:rPr>
          <w:rFonts w:ascii="Segoe UI" w:eastAsia="Segoe UI" w:hAnsi="Segoe UI" w:cs="Segoe UI"/>
          <w:b/>
          <w:bCs/>
          <w:i/>
          <w:iCs/>
          <w:color w:val="FF82B2"/>
          <w:sz w:val="26"/>
          <w:szCs w:val="26"/>
        </w:rPr>
        <w:t xml:space="preserve">Example </w:t>
      </w:r>
      <w:r>
        <w:rPr>
          <w:rFonts w:ascii="Segoe UI" w:eastAsia="Segoe UI" w:hAnsi="Segoe UI" w:cs="Segoe UI"/>
          <w:b/>
          <w:bCs/>
          <w:i/>
          <w:iCs/>
          <w:color w:val="FF82B2"/>
          <w:spacing w:val="3"/>
          <w:sz w:val="26"/>
          <w:szCs w:val="26"/>
        </w:rPr>
        <w:t>Of</w:t>
      </w:r>
      <w:r>
        <w:rPr>
          <w:rFonts w:ascii="Segoe UI" w:eastAsia="Segoe UI" w:hAnsi="Segoe UI" w:cs="Segoe UI"/>
          <w:b/>
          <w:bCs/>
          <w:i/>
          <w:iCs/>
          <w:color w:val="FF82B2"/>
          <w:sz w:val="26"/>
          <w:szCs w:val="26"/>
        </w:rPr>
        <w:t xml:space="preserve"> yield</w:t>
      </w:r>
      <w:r>
        <w:rPr>
          <w:rFonts w:ascii="Segoe UI" w:eastAsia="Segoe UI" w:hAnsi="Segoe UI" w:cs="Segoe UI"/>
          <w:b/>
          <w:bCs/>
          <w:sz w:val="26"/>
          <w:szCs w:val="26"/>
        </w:rPr>
        <w:t xml:space="preserve"> </w:t>
      </w:r>
      <w:r>
        <w:rPr>
          <w:rFonts w:ascii="Segoe UI" w:eastAsia="Segoe UI" w:hAnsi="Segoe UI" w:cs="Segoe UI"/>
          <w:b/>
          <w:bCs/>
          <w:color w:val="E5B567"/>
          <w:sz w:val="26"/>
          <w:szCs w:val="26"/>
        </w:rPr>
        <w:t>In Dart_*</w:t>
      </w:r>
    </w:p>
    <w:p w:rsidR="00663897" w:rsidRDefault="00F25AC9">
      <w:pPr>
        <w:spacing w:before="521" w:line="276" w:lineRule="atLeast"/>
        <w:ind w:left="260" w:right="-200"/>
        <w:jc w:val="both"/>
        <w:rPr>
          <w:rFonts w:ascii="Consolas" w:eastAsia="Consolas" w:hAnsi="Consolas" w:cs="Consolas"/>
        </w:rPr>
      </w:pPr>
      <w:r>
        <w:rPr>
          <w:rFonts w:ascii="Consolas" w:eastAsia="Consolas" w:hAnsi="Consolas" w:cs="Consolas"/>
          <w:color w:val="555E68"/>
        </w:rPr>
        <w:t>Stream&lt;int&gt; str(int n) async* {</w:t>
      </w:r>
      <w:r w:rsidR="00FB0D64" w:rsidRPr="00FB0D64">
        <w:pict>
          <v:shape id="_x0000_s2005" type="#_x0000_t75" style="position:absolute;left:0;text-align:left;margin-left:51pt;margin-top:12.9pt;width:495pt;height:147pt;z-index:-251144192;mso-position-horizontal-relative:page;mso-position-vertical-relative:text" o:allowincell="f">
            <v:imagedata r:id="rId838"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if (n &gt; 0) {  </w:t>
      </w:r>
    </w:p>
    <w:p w:rsidR="00663897" w:rsidRDefault="00F25AC9">
      <w:pPr>
        <w:spacing w:before="1" w:line="405" w:lineRule="atLeast"/>
        <w:ind w:left="260" w:right="3465"/>
        <w:rPr>
          <w:rFonts w:ascii="Consolas" w:eastAsia="Consolas" w:hAnsi="Consolas" w:cs="Consolas"/>
        </w:rPr>
      </w:pPr>
      <w:r>
        <w:rPr>
          <w:rFonts w:ascii="Consolas" w:eastAsia="Consolas" w:hAnsi="Consolas" w:cs="Consolas"/>
          <w:color w:val="555E68"/>
        </w:rPr>
        <w:t xml:space="preserve">   await Future.delayed(Duration(seconds: 2));    yield n;</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yield* str(n - 2);</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w:t>
      </w:r>
      <w:r w:rsidR="00FB0D64" w:rsidRPr="00FB0D64">
        <w:pict>
          <v:shape id="_x0000_s2006" type="#_x0000_t75" style="position:absolute;left:0;text-align:left;margin-left:51pt;margin-top:0;width:495pt;height:133pt;z-index:-251143168;mso-position-horizontal-relative:page;mso-position-vertical-relative:text" o:allowincell="f">
            <v:imagedata r:id="rId839" o:title=""/>
            <w10:wrap anchorx="page"/>
            <w10:anchorlock/>
          </v:shape>
        </w:pic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lastRenderedPageBreak/>
        <w:t>void main() {</w:t>
      </w:r>
    </w:p>
    <w:p w:rsidR="00663897" w:rsidRDefault="00F25AC9">
      <w:pPr>
        <w:spacing w:before="1" w:line="405" w:lineRule="atLeast"/>
        <w:ind w:left="260" w:right="6322"/>
        <w:rPr>
          <w:rFonts w:ascii="Consolas" w:eastAsia="Consolas" w:hAnsi="Consolas" w:cs="Consolas"/>
        </w:rPr>
      </w:pPr>
      <w:r>
        <w:rPr>
          <w:rFonts w:ascii="Consolas" w:eastAsia="Consolas" w:hAnsi="Consolas" w:cs="Consolas"/>
          <w:color w:val="555E68"/>
        </w:rPr>
        <w:t xml:space="preserve"> str(10).forEach(print); }</w:t>
      </w:r>
    </w:p>
    <w:p w:rsidR="00663897" w:rsidRDefault="00F25AC9">
      <w:pPr>
        <w:spacing w:before="893" w:line="405" w:lineRule="atLeast"/>
        <w:ind w:left="20" w:right="118"/>
        <w:rPr>
          <w:rFonts w:ascii="Segoe UI" w:eastAsia="Segoe UI" w:hAnsi="Segoe UI" w:cs="Segoe UI"/>
          <w:sz w:val="27"/>
          <w:szCs w:val="27"/>
        </w:rPr>
      </w:pPr>
      <w:r>
        <w:rPr>
          <w:rFonts w:ascii="Segoe UI" w:eastAsia="Segoe UI" w:hAnsi="Segoe UI" w:cs="Segoe UI"/>
          <w:color w:val="000000"/>
          <w:sz w:val="27"/>
          <w:szCs w:val="27"/>
        </w:rPr>
        <w:t>In the above example, you have printed only an even number from 10 to 2 using stream. It will print the number after 2 sec.</w:t>
      </w:r>
    </w:p>
    <w:p w:rsidR="00663897" w:rsidRDefault="00F25AC9">
      <w:pPr>
        <w:spacing w:before="13" w:line="615" w:lineRule="atLeast"/>
        <w:ind w:left="20" w:right="5786"/>
        <w:rPr>
          <w:rFonts w:ascii="Segoe UI" w:eastAsia="Segoe UI" w:hAnsi="Segoe UI" w:cs="Segoe UI"/>
          <w:sz w:val="26"/>
          <w:szCs w:val="26"/>
        </w:rPr>
      </w:pPr>
      <w:r>
        <w:rPr>
          <w:rFonts w:ascii="Segoe UI" w:eastAsia="Segoe UI" w:hAnsi="Segoe UI" w:cs="Segoe UI"/>
          <w:b/>
          <w:bCs/>
          <w:color w:val="FF82B2"/>
          <w:sz w:val="26"/>
          <w:szCs w:val="26"/>
        </w:rPr>
        <w:t xml:space="preserve">Some More Example </w:t>
      </w:r>
      <w:r>
        <w:rPr>
          <w:rFonts w:ascii="Segoe UI" w:eastAsia="Segoe UI" w:hAnsi="Segoe UI" w:cs="Segoe UI"/>
          <w:b/>
          <w:bCs/>
          <w:color w:val="FF82B2"/>
          <w:spacing w:val="3"/>
          <w:sz w:val="26"/>
          <w:szCs w:val="26"/>
        </w:rPr>
        <w:t>OF</w:t>
      </w:r>
      <w:r>
        <w:rPr>
          <w:rFonts w:ascii="Segoe UI" w:eastAsia="Segoe UI" w:hAnsi="Segoe UI" w:cs="Segoe UI"/>
          <w:b/>
          <w:bCs/>
          <w:color w:val="FF82B2"/>
          <w:sz w:val="26"/>
          <w:szCs w:val="26"/>
        </w:rPr>
        <w:t xml:space="preserve"> Stream Example 1</w:t>
      </w:r>
    </w:p>
    <w:p w:rsidR="00663897" w:rsidRDefault="00F25AC9">
      <w:pPr>
        <w:spacing w:before="506" w:line="276" w:lineRule="atLeast"/>
        <w:ind w:left="260" w:right="-200"/>
        <w:jc w:val="both"/>
        <w:rPr>
          <w:rFonts w:ascii="Consolas" w:eastAsia="Consolas" w:hAnsi="Consolas" w:cs="Consolas"/>
        </w:rPr>
      </w:pPr>
      <w:r>
        <w:rPr>
          <w:rFonts w:ascii="Consolas" w:eastAsia="Consolas" w:hAnsi="Consolas" w:cs="Consolas"/>
          <w:color w:val="555E68"/>
        </w:rPr>
        <w:t>import 'dart:async';</w:t>
      </w:r>
      <w:r w:rsidR="00FB0D64" w:rsidRPr="00FB0D64">
        <w:pict>
          <v:shape id="_x0000_s2007" type="#_x0000_t75" style="position:absolute;left:0;text-align:left;margin-left:51pt;margin-top:12.15pt;width:495pt;height:285pt;z-index:-251142144;mso-position-horizontal-relative:page;mso-position-vertical-relative:text" o:allowincell="f">
            <v:imagedata r:id="rId840" o:title=""/>
            <w10:wrap anchorx="page"/>
            <w10:anchorlock/>
          </v:shape>
        </w:pic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4504"/>
        <w:rPr>
          <w:rFonts w:ascii="Consolas" w:eastAsia="Consolas" w:hAnsi="Consolas" w:cs="Consolas"/>
        </w:rPr>
      </w:pPr>
      <w:r>
        <w:rPr>
          <w:rFonts w:ascii="Consolas" w:eastAsia="Consolas" w:hAnsi="Consolas" w:cs="Consolas"/>
          <w:color w:val="555E68"/>
        </w:rPr>
        <w:t xml:space="preserve">  var controller = StreamController();   controller.stream.listen((event) {     print(event);</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controller.add('Hello');</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controller.add(42);</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controller.addError('Error!');</w:t>
      </w:r>
    </w:p>
    <w:p w:rsidR="00663897" w:rsidRDefault="00F25AC9">
      <w:pPr>
        <w:spacing w:before="1" w:line="405" w:lineRule="atLeast"/>
        <w:ind w:left="260" w:right="6712"/>
        <w:rPr>
          <w:rFonts w:ascii="Consolas" w:eastAsia="Consolas" w:hAnsi="Consolas" w:cs="Consolas"/>
        </w:rPr>
      </w:pPr>
      <w:r>
        <w:rPr>
          <w:rFonts w:ascii="Consolas" w:eastAsia="Consolas" w:hAnsi="Consolas" w:cs="Consolas"/>
          <w:color w:val="555E68"/>
        </w:rPr>
        <w:t xml:space="preserve">  controller.close(); }</w:t>
      </w:r>
    </w:p>
    <w:p w:rsidR="00663897" w:rsidRDefault="00F25AC9">
      <w:pPr>
        <w:spacing w:before="878" w:line="420" w:lineRule="atLeast"/>
        <w:ind w:left="20" w:right="52"/>
        <w:rPr>
          <w:rFonts w:ascii="Segoe UI" w:eastAsia="Segoe UI" w:hAnsi="Segoe UI" w:cs="Segoe UI"/>
          <w:sz w:val="27"/>
          <w:szCs w:val="27"/>
        </w:rPr>
      </w:pPr>
      <w:r>
        <w:rPr>
          <w:rFonts w:ascii="Segoe UI" w:eastAsia="Segoe UI" w:hAnsi="Segoe UI" w:cs="Segoe UI"/>
          <w:color w:val="000000"/>
          <w:sz w:val="27"/>
          <w:szCs w:val="27"/>
        </w:rPr>
        <w:t xml:space="preserve">In this example, a String, integer and an error are added to the </w:t>
      </w:r>
      <w:r>
        <w:rPr>
          <w:rFonts w:ascii="Consolas" w:eastAsia="Consolas" w:hAnsi="Consolas" w:cs="Consolas"/>
          <w:color w:val="555E68"/>
        </w:rPr>
        <w:t xml:space="preserve">StreamController </w:t>
      </w:r>
      <w:r>
        <w:rPr>
          <w:rFonts w:ascii="Segoe UI" w:eastAsia="Segoe UI" w:hAnsi="Segoe UI" w:cs="Segoe UI"/>
          <w:color w:val="000000"/>
          <w:sz w:val="27"/>
          <w:szCs w:val="27"/>
        </w:rPr>
        <w:t>and then printed using the listen property.</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FF82B2"/>
          <w:sz w:val="26"/>
          <w:szCs w:val="26"/>
        </w:rPr>
        <w:t>Example 2</w:t>
      </w:r>
    </w:p>
    <w:p w:rsidR="00663897" w:rsidRDefault="00F25AC9">
      <w:pPr>
        <w:spacing w:before="398" w:line="405" w:lineRule="atLeast"/>
        <w:ind w:left="260" w:right="3335"/>
        <w:rPr>
          <w:rFonts w:ascii="Consolas" w:eastAsia="Consolas" w:hAnsi="Consolas" w:cs="Consolas"/>
        </w:rPr>
      </w:pPr>
      <w:r>
        <w:rPr>
          <w:rFonts w:ascii="Consolas" w:eastAsia="Consolas" w:hAnsi="Consolas" w:cs="Consolas"/>
          <w:color w:val="555E68"/>
        </w:rPr>
        <w:t>Stream&lt;int&gt; numberOfStream(int number) async* {   for (int i = 0; i &lt;= number; i++) {</w:t>
      </w:r>
      <w:r w:rsidR="00FB0D64" w:rsidRPr="00FB0D64">
        <w:pict>
          <v:shape id="_x0000_s2008" type="#_x0000_t75" style="position:absolute;left:0;text-align:left;margin-left:51pt;margin-top:13.65pt;width:495pt;height:150pt;z-index:-251141120;mso-position-horizontal-relative:page;mso-position-vertical-relative:text" o:allowincell="f">
            <v:imagedata r:id="rId841"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yield i;</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void main(List&lt;String&gt; arguments) {</w:t>
      </w:r>
      <w:r w:rsidR="00FB0D64" w:rsidRPr="00FB0D64">
        <w:pict>
          <v:shape id="_x0000_s2009" type="#_x0000_t75" style="position:absolute;left:0;text-align:left;margin-left:51pt;margin-top:0;width:495pt;height:153pt;z-index:-251140096;mso-position-horizontal-relative:page;mso-position-vertical-relative:text" o:allowincell="f">
            <v:imagedata r:id="rId718"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Calling the Stream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var stream = numberOfStream(6);</w:t>
      </w:r>
    </w:p>
    <w:p w:rsidR="00663897" w:rsidRDefault="00F25AC9">
      <w:pPr>
        <w:spacing w:before="1" w:line="405" w:lineRule="atLeast"/>
        <w:ind w:left="260" w:right="3595"/>
        <w:rPr>
          <w:rFonts w:ascii="Consolas" w:eastAsia="Consolas" w:hAnsi="Consolas" w:cs="Consolas"/>
        </w:rPr>
      </w:pPr>
      <w:r>
        <w:rPr>
          <w:rFonts w:ascii="Consolas" w:eastAsia="Consolas" w:hAnsi="Consolas" w:cs="Consolas"/>
          <w:color w:val="555E68"/>
        </w:rPr>
        <w:lastRenderedPageBreak/>
        <w:t xml:space="preserve">  // Listening to Stream yielding each number   stream.listen((s) =&gt; print(s));</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663" w:line="636" w:lineRule="atLeast"/>
        <w:ind w:left="20" w:right="714"/>
        <w:rPr>
          <w:rFonts w:ascii="Segoe UI" w:eastAsia="Segoe UI" w:hAnsi="Segoe UI" w:cs="Segoe UI"/>
          <w:sz w:val="26"/>
          <w:szCs w:val="26"/>
        </w:rPr>
      </w:pPr>
      <w:r>
        <w:rPr>
          <w:rFonts w:ascii="Segoe UI" w:eastAsia="Segoe UI" w:hAnsi="Segoe UI" w:cs="Segoe UI"/>
          <w:color w:val="000000"/>
          <w:sz w:val="27"/>
          <w:szCs w:val="27"/>
        </w:rPr>
        <w:t xml:space="preserve">In the above example, you must print the number from 0 to 6 using stream. </w:t>
      </w:r>
      <w:r>
        <w:rPr>
          <w:rFonts w:ascii="Segoe UI" w:eastAsia="Segoe UI" w:hAnsi="Segoe UI" w:cs="Segoe UI"/>
          <w:b/>
          <w:bCs/>
          <w:color w:val="FF82B2"/>
          <w:sz w:val="26"/>
          <w:szCs w:val="26"/>
        </w:rPr>
        <w:t>Example 3</w:t>
      </w:r>
    </w:p>
    <w:p w:rsidR="00663897" w:rsidRDefault="00F25AC9">
      <w:pPr>
        <w:spacing w:before="521" w:line="276" w:lineRule="atLeast"/>
        <w:ind w:left="260" w:right="-200"/>
        <w:jc w:val="both"/>
        <w:rPr>
          <w:rFonts w:ascii="Consolas" w:eastAsia="Consolas" w:hAnsi="Consolas" w:cs="Consolas"/>
        </w:rPr>
      </w:pPr>
      <w:r>
        <w:rPr>
          <w:rFonts w:ascii="Consolas" w:eastAsia="Consolas" w:hAnsi="Consolas" w:cs="Consolas"/>
          <w:color w:val="555E68"/>
        </w:rPr>
        <w:t>Stream&lt;int&gt; str(int n) async* {</w:t>
      </w:r>
      <w:r w:rsidR="00FB0D64" w:rsidRPr="00FB0D64">
        <w:pict>
          <v:shape id="_x0000_s2010" type="#_x0000_t75" style="position:absolute;left:0;text-align:left;margin-left:51pt;margin-top:12.9pt;width:495pt;height:244pt;z-index:-251139072;mso-position-horizontal-relative:page;mso-position-vertical-relative:text" o:allowincell="f">
            <v:imagedata r:id="rId842"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for (var i = 1; i &lt;= n; i++) {</w:t>
      </w:r>
    </w:p>
    <w:p w:rsidR="00663897" w:rsidRDefault="00F25AC9">
      <w:pPr>
        <w:spacing w:before="1" w:line="405" w:lineRule="atLeast"/>
        <w:ind w:left="260" w:right="3465"/>
        <w:rPr>
          <w:rFonts w:ascii="Consolas" w:eastAsia="Consolas" w:hAnsi="Consolas" w:cs="Consolas"/>
        </w:rPr>
      </w:pPr>
      <w:r>
        <w:rPr>
          <w:rFonts w:ascii="Consolas" w:eastAsia="Consolas" w:hAnsi="Consolas" w:cs="Consolas"/>
          <w:color w:val="555E68"/>
        </w:rPr>
        <w:t xml:space="preserve">   await Future.delayed(Duration(seconds: 1));    yield i;</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60" w:right="-200"/>
        <w:jc w:val="both"/>
        <w:rPr>
          <w:rFonts w:ascii="Consolas" w:eastAsia="Consolas" w:hAnsi="Consolas" w:cs="Consolas"/>
        </w:rPr>
      </w:pPr>
      <w:r>
        <w:rPr>
          <w:rFonts w:ascii="Consolas" w:eastAsia="Consolas" w:hAnsi="Consolas" w:cs="Consolas"/>
          <w:color w:val="555E68"/>
        </w:rPr>
        <w:t>void main() {</w:t>
      </w:r>
    </w:p>
    <w:p w:rsidR="00663897" w:rsidRDefault="00F25AC9">
      <w:pPr>
        <w:spacing w:before="1" w:line="405" w:lineRule="atLeast"/>
        <w:ind w:left="260" w:right="6322"/>
        <w:rPr>
          <w:rFonts w:ascii="Consolas" w:eastAsia="Consolas" w:hAnsi="Consolas" w:cs="Consolas"/>
        </w:rPr>
      </w:pPr>
      <w:r>
        <w:rPr>
          <w:rFonts w:ascii="Consolas" w:eastAsia="Consolas" w:hAnsi="Consolas" w:cs="Consolas"/>
          <w:color w:val="555E68"/>
        </w:rPr>
        <w:t xml:space="preserve"> str(10).forEach(print); }</w:t>
      </w:r>
    </w:p>
    <w:p w:rsidR="00663897" w:rsidRDefault="00F25AC9">
      <w:pPr>
        <w:spacing w:before="893" w:line="405" w:lineRule="atLeast"/>
        <w:ind w:left="20" w:right="11"/>
        <w:rPr>
          <w:rFonts w:ascii="Segoe UI" w:eastAsia="Segoe UI" w:hAnsi="Segoe UI" w:cs="Segoe UI"/>
          <w:sz w:val="27"/>
          <w:szCs w:val="27"/>
        </w:rPr>
      </w:pPr>
      <w:r>
        <w:rPr>
          <w:rFonts w:ascii="Segoe UI" w:eastAsia="Segoe UI" w:hAnsi="Segoe UI" w:cs="Segoe UI"/>
          <w:color w:val="000000"/>
          <w:sz w:val="27"/>
          <w:szCs w:val="27"/>
        </w:rPr>
        <w:t>In the above example, you must print the number from 1 to 5 using stream. It will print the number after 1 sec.</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_</w:t>
      </w:r>
      <w:r>
        <w:rPr>
          <w:rFonts w:ascii="Segoe UI" w:eastAsia="Segoe UI" w:hAnsi="Segoe UI" w:cs="Segoe UI"/>
          <w:b/>
          <w:bCs/>
          <w:i/>
          <w:iCs/>
          <w:color w:val="FF82B2"/>
          <w:sz w:val="26"/>
          <w:szCs w:val="26"/>
        </w:rPr>
        <w:t>async vs async</w:t>
      </w:r>
      <w:r>
        <w:rPr>
          <w:rFonts w:ascii="Segoe UI" w:eastAsia="Segoe UI" w:hAnsi="Segoe UI" w:cs="Segoe UI"/>
          <w:b/>
          <w:bCs/>
          <w:sz w:val="26"/>
          <w:szCs w:val="26"/>
        </w:rPr>
        <w:t xml:space="preserve"> </w:t>
      </w:r>
      <w:r>
        <w:rPr>
          <w:rFonts w:ascii="Segoe UI" w:eastAsia="Segoe UI" w:hAnsi="Segoe UI" w:cs="Segoe UI"/>
          <w:b/>
          <w:bCs/>
          <w:color w:val="E5B567"/>
          <w:sz w:val="26"/>
          <w:szCs w:val="26"/>
        </w:rPr>
        <w:t>In Dart_*</w:t>
      </w:r>
    </w:p>
    <w:p w:rsidR="00663897" w:rsidRDefault="00F25AC9">
      <w:pPr>
        <w:numPr>
          <w:ilvl w:val="0"/>
          <w:numId w:val="90"/>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async: It gives a Future.</w:t>
      </w:r>
    </w:p>
    <w:p w:rsidR="00663897" w:rsidRDefault="00F25AC9">
      <w:pPr>
        <w:numPr>
          <w:ilvl w:val="3"/>
          <w:numId w:val="90"/>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async*: It gives a Stream.</w:t>
      </w:r>
    </w:p>
    <w:p w:rsidR="00663897" w:rsidRDefault="00F25AC9">
      <w:pPr>
        <w:numPr>
          <w:ilvl w:val="1"/>
          <w:numId w:val="90"/>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async: async keyword does some work that might take a long time.</w:t>
      </w:r>
    </w:p>
    <w:p w:rsidR="00663897" w:rsidRDefault="00F25AC9">
      <w:pPr>
        <w:numPr>
          <w:ilvl w:val="4"/>
          <w:numId w:val="90"/>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async</w:t>
      </w:r>
      <w:r>
        <w:rPr>
          <w:rFonts w:ascii="Segoe UI" w:eastAsia="Segoe UI" w:hAnsi="Segoe UI" w:cs="Segoe UI"/>
          <w:i/>
          <w:iCs/>
          <w:color w:val="FF82B2"/>
          <w:sz w:val="27"/>
          <w:szCs w:val="27"/>
        </w:rPr>
        <w:t>: async</w:t>
      </w:r>
      <w:r>
        <w:rPr>
          <w:rFonts w:ascii="Segoe UI" w:eastAsia="Segoe UI" w:hAnsi="Segoe UI" w:cs="Segoe UI"/>
          <w:sz w:val="27"/>
          <w:szCs w:val="27"/>
        </w:rPr>
        <w:t xml:space="preserve"> </w:t>
      </w:r>
      <w:r>
        <w:rPr>
          <w:rFonts w:ascii="Segoe UI" w:eastAsia="Segoe UI" w:hAnsi="Segoe UI" w:cs="Segoe UI"/>
          <w:color w:val="000000"/>
          <w:sz w:val="27"/>
          <w:szCs w:val="27"/>
        </w:rPr>
        <w:t>returns a bunch of future values on at a time.</w:t>
      </w:r>
    </w:p>
    <w:p w:rsidR="00663897" w:rsidRDefault="00F25AC9">
      <w:pPr>
        <w:numPr>
          <w:ilvl w:val="2"/>
          <w:numId w:val="90"/>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async: It gives the result wrapped in future.</w:t>
      </w:r>
    </w:p>
    <w:p w:rsidR="00663897" w:rsidRDefault="00F25AC9">
      <w:pPr>
        <w:numPr>
          <w:ilvl w:val="5"/>
          <w:numId w:val="90"/>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async*: It gives the result wrapped in the stream.</w:t>
      </w:r>
    </w:p>
    <w:p w:rsidR="00663897" w:rsidRDefault="00F25AC9">
      <w:pPr>
        <w:spacing w:before="30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_</w:t>
      </w:r>
      <w:r>
        <w:rPr>
          <w:rFonts w:ascii="Segoe UI" w:eastAsia="Segoe UI" w:hAnsi="Segoe UI" w:cs="Segoe UI"/>
          <w:b/>
          <w:bCs/>
          <w:i/>
          <w:iCs/>
          <w:color w:val="FF82B2"/>
          <w:sz w:val="26"/>
          <w:szCs w:val="26"/>
        </w:rPr>
        <w:t>yield vs yield</w:t>
      </w:r>
      <w:r>
        <w:rPr>
          <w:rFonts w:ascii="Segoe UI" w:eastAsia="Segoe UI" w:hAnsi="Segoe UI" w:cs="Segoe UI"/>
          <w:b/>
          <w:bCs/>
          <w:sz w:val="26"/>
          <w:szCs w:val="26"/>
        </w:rPr>
        <w:t xml:space="preserve"> </w:t>
      </w:r>
      <w:r>
        <w:rPr>
          <w:rFonts w:ascii="Segoe UI" w:eastAsia="Segoe UI" w:hAnsi="Segoe UI" w:cs="Segoe UI"/>
          <w:b/>
          <w:bCs/>
          <w:color w:val="E5B567"/>
          <w:sz w:val="26"/>
          <w:szCs w:val="26"/>
        </w:rPr>
        <w:t>In Dart_*</w:t>
      </w:r>
    </w:p>
    <w:p w:rsidR="00663897" w:rsidRDefault="00CC330F">
      <w:pPr>
        <w:spacing w:before="242" w:line="405" w:lineRule="atLeast"/>
        <w:ind w:left="320" w:right="256"/>
        <w:jc w:val="both"/>
        <w:rPr>
          <w:rFonts w:ascii="Segoe UI" w:eastAsia="Segoe UI" w:hAnsi="Segoe UI" w:cs="Segoe UI"/>
          <w:sz w:val="27"/>
          <w:szCs w:val="27"/>
        </w:rPr>
      </w:pPr>
      <w:r>
        <w:pict>
          <v:shape id="_x0000_i1070" type="#_x0000_t75" style="width:7.2pt;height:7.8pt" o:allowincell="f">
            <v:imagedata r:id="rId843" o:title=""/>
          </v:shape>
        </w:pict>
      </w:r>
      <w:r w:rsidR="00F25AC9">
        <w:rPr>
          <w:rFonts w:ascii="Segoe UI" w:eastAsia="Segoe UI" w:hAnsi="Segoe UI" w:cs="Segoe UI"/>
          <w:spacing w:val="94"/>
          <w:sz w:val="27"/>
          <w:szCs w:val="27"/>
        </w:rPr>
        <w:t xml:space="preserve"> </w:t>
      </w:r>
      <w:r w:rsidR="00F25AC9">
        <w:rPr>
          <w:rFonts w:ascii="Segoe UI" w:eastAsia="Segoe UI" w:hAnsi="Segoe UI" w:cs="Segoe UI"/>
          <w:color w:val="000000"/>
          <w:sz w:val="27"/>
          <w:szCs w:val="27"/>
        </w:rPr>
        <w:t>yield: It is a keyword that returns single value to the sequence, but doesn’t stop the generator function.</w:t>
      </w:r>
    </w:p>
    <w:p w:rsidR="00663897" w:rsidRDefault="00CC330F">
      <w:pPr>
        <w:spacing w:before="44" w:line="359" w:lineRule="atLeast"/>
        <w:ind w:left="920" w:right="-200"/>
        <w:jc w:val="both"/>
        <w:rPr>
          <w:rFonts w:ascii="Segoe UI" w:eastAsia="Segoe UI" w:hAnsi="Segoe UI" w:cs="Segoe UI"/>
          <w:sz w:val="27"/>
          <w:szCs w:val="27"/>
        </w:rPr>
      </w:pPr>
      <w:r>
        <w:pict>
          <v:shape id="_x0000_i1071" type="#_x0000_t75" style="width:7.8pt;height:7.2pt" o:allowincell="f">
            <v:imagedata r:id="rId844"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yield*: It is used for returning recursive generator.</w:t>
      </w:r>
    </w:p>
    <w:p w:rsidR="00663897" w:rsidRDefault="00F25AC9">
      <w:pPr>
        <w:spacing w:before="285" w:line="405" w:lineRule="atLeast"/>
        <w:ind w:left="20" w:right="270"/>
        <w:rPr>
          <w:rFonts w:ascii="Segoe UI" w:eastAsia="Segoe UI" w:hAnsi="Segoe UI" w:cs="Segoe UI"/>
          <w:sz w:val="27"/>
          <w:szCs w:val="27"/>
        </w:rPr>
      </w:pPr>
      <w:r>
        <w:rPr>
          <w:rFonts w:ascii="Segoe UI" w:eastAsia="Segoe UI" w:hAnsi="Segoe UI" w:cs="Segoe UI"/>
          <w:color w:val="000000"/>
          <w:sz w:val="27"/>
          <w:szCs w:val="27"/>
        </w:rPr>
        <w:lastRenderedPageBreak/>
        <w:t>To sum up, Streams are used in Dart to handle asynchronous data flows. They allow us to process data as it becomes available, rather than waiting for it to be fully loaded before processing.</w:t>
      </w:r>
    </w:p>
    <w:p w:rsidR="00663897" w:rsidRDefault="00F25AC9">
      <w:pPr>
        <w:spacing w:before="240" w:line="405" w:lineRule="atLeast"/>
        <w:ind w:left="20" w:right="252"/>
        <w:rPr>
          <w:rFonts w:ascii="Segoe UI" w:eastAsia="Segoe UI" w:hAnsi="Segoe UI" w:cs="Segoe UI"/>
          <w:sz w:val="27"/>
          <w:szCs w:val="27"/>
        </w:rPr>
      </w:pPr>
      <w:r>
        <w:rPr>
          <w:rFonts w:ascii="Segoe UI" w:eastAsia="Segoe UI" w:hAnsi="Segoe UI" w:cs="Segoe UI"/>
          <w:color w:val="000000"/>
          <w:sz w:val="27"/>
          <w:szCs w:val="27"/>
        </w:rPr>
        <w:t>Streams are commonly used in scenarios where data is being continuously updated or where we want to handle events as they occur. For example, we can use streams to monitor user interactions in real-time, or to receive data from a server as it becomes available.</w:t>
      </w:r>
    </w:p>
    <w:p w:rsidR="00663897" w:rsidRDefault="00F25AC9">
      <w:pPr>
        <w:spacing w:before="240" w:line="405" w:lineRule="atLeast"/>
        <w:ind w:left="20" w:right="-123"/>
        <w:rPr>
          <w:rFonts w:ascii="Segoe UI" w:eastAsia="Segoe UI" w:hAnsi="Segoe UI" w:cs="Segoe UI"/>
          <w:sz w:val="27"/>
          <w:szCs w:val="27"/>
        </w:rPr>
      </w:pPr>
      <w:r>
        <w:rPr>
          <w:rFonts w:ascii="Segoe UI" w:eastAsia="Segoe UI" w:hAnsi="Segoe UI" w:cs="Segoe UI"/>
          <w:color w:val="000000"/>
          <w:sz w:val="27"/>
          <w:szCs w:val="27"/>
        </w:rPr>
        <w:t>In Dart, we can use the Stream and StreamController classes to create and manage streams. The StreamController class is used to create a stream and add data to it, while the Stream class is used to listen to the stream and process incoming data.</w:t>
      </w:r>
    </w:p>
    <w:p w:rsidR="00663897" w:rsidRDefault="00F25AC9">
      <w:pPr>
        <w:spacing w:before="240" w:line="405" w:lineRule="atLeast"/>
        <w:ind w:left="20" w:right="259"/>
        <w:rPr>
          <w:rFonts w:ascii="Segoe UI" w:eastAsia="Segoe UI" w:hAnsi="Segoe UI" w:cs="Segoe UI"/>
          <w:sz w:val="27"/>
          <w:szCs w:val="27"/>
        </w:rPr>
      </w:pPr>
      <w:r>
        <w:rPr>
          <w:rFonts w:ascii="Segoe UI" w:eastAsia="Segoe UI" w:hAnsi="Segoe UI" w:cs="Segoe UI"/>
          <w:color w:val="000000"/>
          <w:sz w:val="27"/>
          <w:szCs w:val="27"/>
        </w:rPr>
        <w:t>Ultimately, streams are a strong feature in Dart that let us handle asynchronous data flows in a flexible and effective way.</w:t>
      </w:r>
    </w:p>
    <w:p w:rsidR="00663897" w:rsidRPr="00047783" w:rsidRDefault="00F25AC9" w:rsidP="00047783">
      <w:pPr>
        <w:pStyle w:val="Heading2"/>
        <w:rPr>
          <w:rFonts w:eastAsia="Segoe UI"/>
          <w:sz w:val="36"/>
          <w:szCs w:val="36"/>
        </w:rPr>
      </w:pPr>
      <w:bookmarkStart w:id="10" w:name="_Toc160974840"/>
      <w:r w:rsidRPr="00047783">
        <w:rPr>
          <w:rFonts w:eastAsia="Segoe UI"/>
          <w:sz w:val="36"/>
          <w:szCs w:val="36"/>
        </w:rPr>
        <w:t>Final Vs Const</w:t>
      </w:r>
      <w:bookmarkEnd w:id="10"/>
    </w:p>
    <w:p w:rsidR="00663897" w:rsidRDefault="00F25AC9">
      <w:pPr>
        <w:spacing w:before="188" w:line="405" w:lineRule="atLeast"/>
        <w:ind w:left="20" w:right="37"/>
        <w:rPr>
          <w:rFonts w:ascii="Segoe UI" w:eastAsia="Segoe UI" w:hAnsi="Segoe UI" w:cs="Segoe UI"/>
          <w:sz w:val="27"/>
          <w:szCs w:val="27"/>
        </w:rPr>
      </w:pPr>
      <w:r>
        <w:rPr>
          <w:rFonts w:ascii="Segoe UI" w:eastAsia="Segoe UI" w:hAnsi="Segoe UI" w:cs="Segoe UI"/>
          <w:color w:val="000000"/>
          <w:sz w:val="27"/>
          <w:szCs w:val="27"/>
        </w:rPr>
        <w:t>If you do not want to change the value of a variable, then you can use either final or const in dart.</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Example</w:t>
      </w:r>
    </w:p>
    <w:p w:rsidR="00663897" w:rsidRDefault="00F25AC9">
      <w:pPr>
        <w:spacing w:before="500"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2013" type="#_x0000_t75" style="position:absolute;left:0;text-align:left;margin-left:51pt;margin-top:11.85pt;width:495pt;height:244pt;z-index:-251138048;mso-position-horizontal-relative:page;mso-position-vertical-relative:text" o:allowincell="f">
            <v:imagedata r:id="rId845" o:title=""/>
            <w10:wrap anchorx="page"/>
            <w10:anchorlock/>
          </v:shape>
        </w:pict>
      </w:r>
    </w:p>
    <w:p w:rsidR="00663897" w:rsidRDefault="00F25AC9">
      <w:pPr>
        <w:shd w:val="clear" w:color="auto" w:fill="F6F7F8"/>
        <w:spacing w:before="1" w:line="405" w:lineRule="atLeast"/>
        <w:ind w:left="260" w:right="4634"/>
        <w:jc w:val="both"/>
        <w:rPr>
          <w:rFonts w:ascii="Consolas" w:eastAsia="Consolas" w:hAnsi="Consolas" w:cs="Consolas"/>
        </w:rPr>
      </w:pPr>
      <w:r>
        <w:rPr>
          <w:rFonts w:ascii="Consolas" w:eastAsia="Consolas" w:hAnsi="Consolas" w:cs="Consolas"/>
          <w:color w:val="555E68"/>
        </w:rPr>
        <w:t xml:space="preserve">  final finalName = "Final John Doe";   const constName = "Const John Doe";</w:t>
      </w:r>
    </w:p>
    <w:p w:rsidR="00663897" w:rsidRDefault="00F25AC9">
      <w:pPr>
        <w:shd w:val="clear" w:color="auto" w:fill="F6F7F8"/>
        <w:spacing w:before="405" w:line="405" w:lineRule="atLeast"/>
        <w:ind w:left="260" w:right="4764"/>
        <w:jc w:val="both"/>
        <w:rPr>
          <w:rFonts w:ascii="Consolas" w:eastAsia="Consolas" w:hAnsi="Consolas" w:cs="Consolas"/>
        </w:rPr>
      </w:pPr>
      <w:r>
        <w:rPr>
          <w:rFonts w:ascii="Consolas" w:eastAsia="Consolas" w:hAnsi="Consolas" w:cs="Consolas"/>
          <w:color w:val="555E68"/>
        </w:rPr>
        <w:t xml:space="preserve">  finalName = "Raj"; // Not Possible   constName = "Anu"; // Not Possible</w:t>
      </w:r>
    </w:p>
    <w:p w:rsidR="00663897" w:rsidRDefault="00F25AC9">
      <w:pPr>
        <w:shd w:val="clear" w:color="auto" w:fill="F6F7F8"/>
        <w:spacing w:before="405" w:line="405" w:lineRule="atLeast"/>
        <w:ind w:left="260" w:right="4504"/>
        <w:jc w:val="both"/>
        <w:rPr>
          <w:rFonts w:ascii="Consolas" w:eastAsia="Consolas" w:hAnsi="Consolas" w:cs="Consolas"/>
        </w:rPr>
      </w:pPr>
      <w:r>
        <w:rPr>
          <w:rFonts w:ascii="Consolas" w:eastAsia="Consolas" w:hAnsi="Consolas" w:cs="Consolas"/>
          <w:color w:val="555E68"/>
        </w:rPr>
        <w:t xml:space="preserve">  print("Final name is " + finalName);   print("Const name is " + constName); }</w:t>
      </w:r>
    </w:p>
    <w:p w:rsidR="00663897" w:rsidRDefault="00F25AC9">
      <w:pPr>
        <w:spacing w:before="867"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Const In Dart</w:t>
      </w:r>
    </w:p>
    <w:p w:rsidR="00663897" w:rsidRDefault="00F25AC9">
      <w:pPr>
        <w:spacing w:before="206" w:line="405" w:lineRule="atLeast"/>
        <w:ind w:left="20" w:right="170"/>
        <w:rPr>
          <w:rFonts w:ascii="Segoe UI" w:eastAsia="Segoe UI" w:hAnsi="Segoe UI" w:cs="Segoe UI"/>
          <w:sz w:val="27"/>
          <w:szCs w:val="27"/>
        </w:rPr>
      </w:pPr>
      <w:r>
        <w:rPr>
          <w:rFonts w:ascii="Segoe UI" w:eastAsia="Segoe UI" w:hAnsi="Segoe UI" w:cs="Segoe UI"/>
          <w:color w:val="000000"/>
          <w:sz w:val="27"/>
          <w:szCs w:val="27"/>
        </w:rPr>
        <w:t xml:space="preserve">If you need to calculate value at compile-time, it is a good idea to choose </w:t>
      </w:r>
      <w:r>
        <w:rPr>
          <w:rFonts w:ascii="Consolas" w:eastAsia="Consolas" w:hAnsi="Consolas" w:cs="Consolas"/>
          <w:color w:val="555E68"/>
        </w:rPr>
        <w:t xml:space="preserve">const </w:t>
      </w:r>
      <w:r w:rsidR="00FB0D64" w:rsidRPr="00FB0D64">
        <w:pict>
          <v:shape id="_x0000_s2014" type="#_x0000_t75" style="position:absolute;left:0;text-align:left;margin-left:491pt;margin-top:13.35pt;width:41pt;height:19pt;z-index:-251137024;mso-position-horizontal-relative:page;mso-position-vertical-relative:text" o:allowincell="f">
            <v:imagedata r:id="rId846" o:title=""/>
            <w10:wrap anchorx="page"/>
            <w10:anchorlock/>
          </v:shape>
        </w:pict>
      </w:r>
      <w:r>
        <w:rPr>
          <w:rFonts w:ascii="Segoe UI" w:eastAsia="Segoe UI" w:hAnsi="Segoe UI" w:cs="Segoe UI"/>
          <w:color w:val="000000"/>
          <w:sz w:val="27"/>
          <w:szCs w:val="27"/>
        </w:rPr>
        <w:t xml:space="preserve">over </w:t>
      </w:r>
      <w:r>
        <w:rPr>
          <w:rFonts w:ascii="Consolas" w:eastAsia="Consolas" w:hAnsi="Consolas" w:cs="Consolas"/>
          <w:color w:val="555E68"/>
        </w:rPr>
        <w:t>final.</w:t>
      </w:r>
      <w:r>
        <w:rPr>
          <w:rFonts w:ascii="Segoe UI" w:eastAsia="Segoe UI" w:hAnsi="Segoe UI" w:cs="Segoe UI"/>
          <w:sz w:val="27"/>
          <w:szCs w:val="27"/>
        </w:rPr>
        <w:t xml:space="preserve"> </w:t>
      </w:r>
      <w:r>
        <w:rPr>
          <w:rFonts w:ascii="Segoe UI" w:eastAsia="Segoe UI" w:hAnsi="Segoe UI" w:cs="Segoe UI"/>
          <w:color w:val="000000"/>
          <w:sz w:val="27"/>
          <w:szCs w:val="27"/>
        </w:rPr>
        <w:t>A const variable is a compile-time constant. They must be created</w:t>
      </w:r>
    </w:p>
    <w:p w:rsidR="00663897" w:rsidRDefault="00F25AC9">
      <w:pPr>
        <w:spacing w:line="420" w:lineRule="atLeast"/>
        <w:ind w:left="20" w:right="62"/>
        <w:rPr>
          <w:rFonts w:ascii="Segoe UI" w:eastAsia="Segoe UI" w:hAnsi="Segoe UI" w:cs="Segoe UI"/>
          <w:sz w:val="27"/>
          <w:szCs w:val="27"/>
        </w:rPr>
      </w:pPr>
      <w:r>
        <w:rPr>
          <w:rFonts w:ascii="Segoe UI" w:eastAsia="Segoe UI" w:hAnsi="Segoe UI" w:cs="Segoe UI"/>
          <w:color w:val="000000"/>
          <w:sz w:val="27"/>
          <w:szCs w:val="27"/>
        </w:rPr>
        <w:t xml:space="preserve">from data that can be calculated at compile time. </w:t>
      </w:r>
      <w:r>
        <w:rPr>
          <w:rFonts w:ascii="Consolas" w:eastAsia="Consolas" w:hAnsi="Consolas" w:cs="Consolas"/>
          <w:color w:val="555E68"/>
        </w:rPr>
        <w:t>100+1</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valid const expression but </w:t>
      </w:r>
      <w:r w:rsidR="00FB0D64" w:rsidRPr="00FB0D64">
        <w:pict>
          <v:shape id="_x0000_s2015" type="#_x0000_t75" style="position:absolute;left:0;text-align:left;margin-left:346pt;margin-top:3pt;width:41pt;height:19pt;z-index:-251136000;mso-position-horizontal-relative:page;mso-position-vertical-relative:text" o:allowincell="f">
            <v:imagedata r:id="rId847" o:title=""/>
            <w10:wrap anchorx="page"/>
            <w10:anchorlock/>
          </v:shape>
        </w:pict>
      </w:r>
      <w:r>
        <w:rPr>
          <w:rFonts w:ascii="Consolas" w:eastAsia="Consolas" w:hAnsi="Consolas" w:cs="Consolas"/>
          <w:color w:val="555E68"/>
        </w:rPr>
        <w:t>const date = DateTime.now();</w:t>
      </w:r>
      <w:r>
        <w:rPr>
          <w:rFonts w:ascii="Segoe UI" w:eastAsia="Segoe UI" w:hAnsi="Segoe UI" w:cs="Segoe UI"/>
          <w:sz w:val="27"/>
          <w:szCs w:val="27"/>
        </w:rPr>
        <w:t xml:space="preserve"> </w:t>
      </w:r>
      <w:r>
        <w:rPr>
          <w:rFonts w:ascii="Segoe UI" w:eastAsia="Segoe UI" w:hAnsi="Segoe UI" w:cs="Segoe UI"/>
          <w:color w:val="000000"/>
          <w:sz w:val="27"/>
          <w:szCs w:val="27"/>
        </w:rPr>
        <w:t>is not.</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lastRenderedPageBreak/>
        <w:t>What Is Compile Time</w:t>
      </w:r>
    </w:p>
    <w:p w:rsidR="00663897" w:rsidRDefault="00F25AC9">
      <w:pPr>
        <w:spacing w:before="191" w:line="420" w:lineRule="atLeast"/>
        <w:ind w:left="20" w:right="131"/>
        <w:rPr>
          <w:rFonts w:ascii="Segoe UI" w:eastAsia="Segoe UI" w:hAnsi="Segoe UI" w:cs="Segoe UI"/>
          <w:sz w:val="27"/>
          <w:szCs w:val="27"/>
        </w:rPr>
      </w:pPr>
      <w:r>
        <w:rPr>
          <w:rFonts w:ascii="Segoe UI" w:eastAsia="Segoe UI" w:hAnsi="Segoe UI" w:cs="Segoe UI"/>
          <w:color w:val="000000"/>
          <w:sz w:val="27"/>
          <w:szCs w:val="27"/>
        </w:rPr>
        <w:t xml:space="preserve">When you run code in the dart, it will be </w:t>
      </w:r>
      <w:r>
        <w:rPr>
          <w:rFonts w:ascii="Consolas" w:eastAsia="Consolas" w:hAnsi="Consolas" w:cs="Consolas"/>
          <w:color w:val="555E68"/>
        </w:rPr>
        <w:t>compiled</w:t>
      </w:r>
      <w:r>
        <w:rPr>
          <w:rFonts w:ascii="Segoe UI" w:eastAsia="Segoe UI" w:hAnsi="Segoe UI" w:cs="Segoe UI"/>
          <w:sz w:val="27"/>
          <w:szCs w:val="27"/>
        </w:rPr>
        <w:t xml:space="preserve"> </w:t>
      </w:r>
      <w:r>
        <w:rPr>
          <w:rFonts w:ascii="Segoe UI" w:eastAsia="Segoe UI" w:hAnsi="Segoe UI" w:cs="Segoe UI"/>
          <w:color w:val="000000"/>
          <w:sz w:val="27"/>
          <w:szCs w:val="27"/>
        </w:rPr>
        <w:t>into the format that the machine can understand. This time is called compile time. Const value should be known at compile time.</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What Is Run Time</w:t>
      </w:r>
    </w:p>
    <w:p w:rsidR="00663897" w:rsidRDefault="00F25AC9">
      <w:pPr>
        <w:spacing w:before="206" w:line="405" w:lineRule="atLeast"/>
        <w:ind w:left="20" w:right="586"/>
        <w:rPr>
          <w:rFonts w:ascii="Segoe UI" w:eastAsia="Segoe UI" w:hAnsi="Segoe UI" w:cs="Segoe UI"/>
          <w:sz w:val="27"/>
          <w:szCs w:val="27"/>
        </w:rPr>
      </w:pPr>
      <w:r>
        <w:rPr>
          <w:rFonts w:ascii="Segoe UI" w:eastAsia="Segoe UI" w:hAnsi="Segoe UI" w:cs="Segoe UI"/>
          <w:color w:val="000000"/>
          <w:sz w:val="27"/>
          <w:szCs w:val="27"/>
        </w:rPr>
        <w:t>Runtime is the time when your compiled code is started running. It generally occurs after the compile time.</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86" w:line="359" w:lineRule="atLeast"/>
        <w:ind w:left="20" w:right="-200"/>
        <w:jc w:val="both"/>
        <w:rPr>
          <w:rFonts w:ascii="Consolas" w:eastAsia="Consolas" w:hAnsi="Consolas" w:cs="Consolas"/>
        </w:rPr>
      </w:pPr>
      <w:r>
        <w:rPr>
          <w:rFonts w:ascii="Segoe UI" w:eastAsia="Segoe UI" w:hAnsi="Segoe UI" w:cs="Segoe UI"/>
          <w:color w:val="000000"/>
          <w:sz w:val="27"/>
          <w:szCs w:val="27"/>
        </w:rPr>
        <w:t xml:space="preserve">Note: If you use </w:t>
      </w:r>
      <w:r>
        <w:rPr>
          <w:rFonts w:ascii="Consolas" w:eastAsia="Consolas" w:hAnsi="Consolas" w:cs="Consolas"/>
          <w:color w:val="555E68"/>
        </w:rPr>
        <w:t>const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inside the class, declare it as </w:t>
      </w:r>
      <w:r>
        <w:rPr>
          <w:rFonts w:ascii="Consolas" w:eastAsia="Consolas" w:hAnsi="Consolas" w:cs="Consolas"/>
          <w:color w:val="555E68"/>
        </w:rPr>
        <w:t>static const.</w:t>
      </w:r>
      <w:r w:rsidR="00FB0D64" w:rsidRPr="00FB0D64">
        <w:pict>
          <v:shape id="_x0000_s2016" type="#_x0000_t75" style="position:absolute;left:0;text-align:left;margin-left:148pt;margin-top:15.85pt;width:41pt;height:18pt;z-index:-251134976;mso-position-horizontal-relative:page;mso-position-vertical-relative:text" o:allowincell="f">
            <v:imagedata r:id="rId848" o:title=""/>
            <w10:wrap anchorx="page"/>
            <w10:anchorlock/>
          </v:shape>
        </w:pic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const total = 50+50; // Possible</w:t>
      </w:r>
      <w:r w:rsidR="00FB0D64" w:rsidRPr="00FB0D64">
        <w:pict>
          <v:shape id="_x0000_s2017" type="#_x0000_t75" style="position:absolute;left:0;text-align:left;margin-left:51pt;margin-top:13.6pt;width:495pt;height:82pt;z-index:-251133952;mso-position-horizontal-relative:page;mso-position-vertical-relative:text" o:allowincell="f">
            <v:imagedata r:id="rId849"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const date = DateTime.now(); // Not Possible</w:t>
      </w:r>
    </w:p>
    <w:p w:rsidR="00663897" w:rsidRDefault="00F25AC9">
      <w:pPr>
        <w:spacing w:before="868"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Advantage Of Constant</w:t>
      </w:r>
    </w:p>
    <w:p w:rsidR="00663897" w:rsidRDefault="00CC330F">
      <w:pPr>
        <w:spacing w:before="281" w:line="359" w:lineRule="atLeast"/>
        <w:ind w:left="320" w:right="-200"/>
        <w:jc w:val="both"/>
        <w:rPr>
          <w:rFonts w:ascii="Segoe UI" w:eastAsia="Segoe UI" w:hAnsi="Segoe UI" w:cs="Segoe UI"/>
          <w:sz w:val="27"/>
          <w:szCs w:val="27"/>
        </w:rPr>
      </w:pPr>
      <w:r>
        <w:pict>
          <v:shape id="_x0000_i1072" type="#_x0000_t75" style="width:7.2pt;height:7.8pt" o:allowincell="f">
            <v:imagedata r:id="rId850" o:title=""/>
          </v:shape>
        </w:pict>
      </w:r>
      <w:r w:rsidR="00F25AC9">
        <w:rPr>
          <w:rFonts w:ascii="Segoe UI" w:eastAsia="Segoe UI" w:hAnsi="Segoe UI" w:cs="Segoe UI"/>
          <w:spacing w:val="94"/>
          <w:sz w:val="27"/>
          <w:szCs w:val="27"/>
        </w:rPr>
        <w:t xml:space="preserve"> </w:t>
      </w:r>
      <w:r w:rsidR="00F25AC9">
        <w:rPr>
          <w:rFonts w:ascii="Segoe UI" w:eastAsia="Segoe UI" w:hAnsi="Segoe UI" w:cs="Segoe UI"/>
          <w:color w:val="000000"/>
          <w:sz w:val="27"/>
          <w:szCs w:val="27"/>
        </w:rPr>
        <w:t>Improve Performance</w:t>
      </w:r>
    </w:p>
    <w:p w:rsidR="00663897" w:rsidRDefault="00F25AC9">
      <w:pPr>
        <w:spacing w:before="282"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Final In Dart</w:t>
      </w:r>
    </w:p>
    <w:p w:rsidR="00663897" w:rsidRDefault="00F25AC9">
      <w:pPr>
        <w:spacing w:before="206" w:line="405" w:lineRule="atLeast"/>
        <w:ind w:left="20" w:right="-78"/>
        <w:jc w:val="both"/>
        <w:rPr>
          <w:rFonts w:ascii="Segoe UI" w:eastAsia="Segoe UI" w:hAnsi="Segoe UI" w:cs="Segoe UI"/>
          <w:sz w:val="27"/>
          <w:szCs w:val="27"/>
        </w:rPr>
      </w:pPr>
      <w:r>
        <w:rPr>
          <w:rFonts w:ascii="Segoe UI" w:eastAsia="Segoe UI" w:hAnsi="Segoe UI" w:cs="Segoe UI"/>
          <w:color w:val="000000"/>
          <w:sz w:val="27"/>
          <w:szCs w:val="27"/>
        </w:rPr>
        <w:t xml:space="preserve">If the value is calculated at runtime, you can choose final for it. For. e.g if you want to calculate date on run time, you can use </w:t>
      </w:r>
      <w:r>
        <w:rPr>
          <w:rFonts w:ascii="Consolas" w:eastAsia="Consolas" w:hAnsi="Consolas" w:cs="Consolas"/>
          <w:color w:val="555E68"/>
        </w:rPr>
        <w:t>final date = DateTime.now();</w:t>
      </w:r>
      <w:r>
        <w:rPr>
          <w:rFonts w:ascii="Segoe UI" w:eastAsia="Segoe UI" w:hAnsi="Segoe UI" w:cs="Segoe UI"/>
          <w:sz w:val="27"/>
          <w:szCs w:val="27"/>
        </w:rPr>
        <w:t xml:space="preserve"> </w:t>
      </w:r>
      <w:r>
        <w:rPr>
          <w:rFonts w:ascii="Segoe UI" w:eastAsia="Segoe UI" w:hAnsi="Segoe UI" w:cs="Segoe UI"/>
          <w:color w:val="000000"/>
          <w:sz w:val="27"/>
          <w:szCs w:val="27"/>
        </w:rPr>
        <w:t>but not</w:t>
      </w:r>
    </w:p>
    <w:p w:rsidR="00663897" w:rsidRDefault="00F25AC9">
      <w:pPr>
        <w:spacing w:before="61" w:line="359" w:lineRule="atLeast"/>
        <w:ind w:left="79" w:right="-200"/>
        <w:jc w:val="both"/>
        <w:rPr>
          <w:rFonts w:ascii="Segoe UI" w:eastAsia="Segoe UI" w:hAnsi="Segoe UI" w:cs="Segoe UI"/>
          <w:sz w:val="27"/>
          <w:szCs w:val="27"/>
        </w:rPr>
      </w:pPr>
      <w:r>
        <w:rPr>
          <w:rFonts w:ascii="Consolas" w:eastAsia="Consolas" w:hAnsi="Consolas" w:cs="Consolas"/>
          <w:color w:val="555E68"/>
        </w:rPr>
        <w:t xml:space="preserve">const date = </w:t>
      </w:r>
      <w:r>
        <w:rPr>
          <w:rFonts w:ascii="Consolas" w:eastAsia="Consolas" w:hAnsi="Consolas" w:cs="Consolas"/>
          <w:color w:val="555E68"/>
          <w:spacing w:val="3"/>
        </w:rPr>
        <w:t>DateTime.now();</w:t>
      </w:r>
      <w:r>
        <w:rPr>
          <w:rFonts w:ascii="Segoe UI" w:eastAsia="Segoe UI" w:hAnsi="Segoe UI" w:cs="Segoe UI"/>
          <w:color w:val="000000"/>
          <w:spacing w:val="3"/>
          <w:sz w:val="27"/>
          <w:szCs w:val="27"/>
        </w:rPr>
        <w:t>.</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Info</w:t>
      </w:r>
    </w:p>
    <w:p w:rsidR="00663897" w:rsidRDefault="00F25AC9">
      <w:pPr>
        <w:spacing w:before="286" w:line="359" w:lineRule="atLeast"/>
        <w:ind w:left="20" w:right="-200"/>
        <w:jc w:val="both"/>
        <w:rPr>
          <w:rFonts w:ascii="Consolas" w:eastAsia="Consolas" w:hAnsi="Consolas" w:cs="Consolas"/>
        </w:rPr>
      </w:pPr>
      <w:r>
        <w:rPr>
          <w:rFonts w:ascii="Segoe UI" w:eastAsia="Segoe UI" w:hAnsi="Segoe UI" w:cs="Segoe UI"/>
          <w:color w:val="000000"/>
          <w:sz w:val="27"/>
          <w:szCs w:val="27"/>
        </w:rPr>
        <w:t xml:space="preserve">Note: Anything that is unknown at compile time should be </w:t>
      </w:r>
      <w:r>
        <w:rPr>
          <w:rFonts w:ascii="Consolas" w:eastAsia="Consolas" w:hAnsi="Consolas" w:cs="Consolas"/>
          <w:color w:val="555E68"/>
        </w:rPr>
        <w:t>final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over </w:t>
      </w:r>
      <w:r>
        <w:rPr>
          <w:rFonts w:ascii="Consolas" w:eastAsia="Consolas" w:hAnsi="Consolas" w:cs="Consolas"/>
          <w:color w:val="555E68"/>
        </w:rPr>
        <w:t>const.</w:t>
      </w:r>
      <w:r w:rsidR="00FB0D64" w:rsidRPr="00FB0D64">
        <w:pict>
          <v:shape id="_x0000_s2019" type="#_x0000_t75" style="position:absolute;left:0;text-align:left;margin-left:402pt;margin-top:16.1pt;width:42pt;height:19pt;z-index:-251132928;mso-position-horizontal-relative:page;mso-position-vertical-relative:text" o:allowincell="f">
            <v:imagedata r:id="rId851" o:title=""/>
            <w10:wrap anchorx="page"/>
            <w10:anchorlock/>
          </v:shape>
        </w:pict>
      </w:r>
    </w:p>
    <w:p w:rsidR="00663897" w:rsidRDefault="00F25AC9">
      <w:pPr>
        <w:spacing w:before="427" w:line="405" w:lineRule="atLeast"/>
        <w:ind w:left="260" w:right="3725"/>
        <w:rPr>
          <w:rFonts w:ascii="Consolas" w:eastAsia="Consolas" w:hAnsi="Consolas" w:cs="Consolas"/>
        </w:rPr>
      </w:pPr>
      <w:r>
        <w:rPr>
          <w:rFonts w:ascii="Consolas" w:eastAsia="Consolas" w:hAnsi="Consolas" w:cs="Consolas"/>
          <w:color w:val="555E68"/>
        </w:rPr>
        <w:t>final date = DateTime.now(); // Possible const date = DateTime.now(); // Not Possible</w:t>
      </w:r>
      <w:r w:rsidR="00FB0D64" w:rsidRPr="00FB0D64">
        <w:pict>
          <v:shape id="_x0000_s2020" type="#_x0000_t75" style="position:absolute;left:0;text-align:left;margin-left:51pt;margin-top:14.85pt;width:495pt;height:82pt;z-index:-251131904;mso-position-horizontal-relative:page;mso-position-vertical-relative:text" o:allowincell="f">
            <v:imagedata r:id="rId852" o:title=""/>
            <w10:wrap anchorx="page"/>
            <w10:anchorlock/>
          </v:shape>
        </w:pict>
      </w:r>
    </w:p>
    <w:p w:rsidR="00663897" w:rsidRDefault="00F25AC9">
      <w:pPr>
        <w:spacing w:before="867"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When To Use Const</w:t>
      </w:r>
    </w:p>
    <w:p w:rsidR="00663897" w:rsidRDefault="00CC330F">
      <w:pPr>
        <w:spacing w:line="420" w:lineRule="atLeast"/>
        <w:ind w:left="320" w:right="537"/>
        <w:jc w:val="both"/>
        <w:rPr>
          <w:rFonts w:ascii="Segoe UI" w:eastAsia="Segoe UI" w:hAnsi="Segoe UI" w:cs="Segoe UI"/>
          <w:sz w:val="27"/>
          <w:szCs w:val="27"/>
        </w:rPr>
      </w:pPr>
      <w:r>
        <w:pict>
          <v:shape id="_x0000_i1073" type="#_x0000_t75" style="width:7.2pt;height:7.2pt" o:allowincell="f">
            <v:imagedata r:id="rId853" o:title=""/>
          </v:shape>
        </w:pict>
      </w:r>
      <w:r w:rsidR="00F25AC9">
        <w:rPr>
          <w:rFonts w:ascii="Segoe UI" w:eastAsia="Segoe UI" w:hAnsi="Segoe UI" w:cs="Segoe UI"/>
          <w:spacing w:val="94"/>
          <w:sz w:val="27"/>
          <w:szCs w:val="27"/>
        </w:rPr>
        <w:t xml:space="preserve"> </w:t>
      </w:r>
      <w:r w:rsidR="00F25AC9">
        <w:rPr>
          <w:rFonts w:ascii="Segoe UI" w:eastAsia="Segoe UI" w:hAnsi="Segoe UI" w:cs="Segoe UI"/>
          <w:color w:val="000000"/>
          <w:sz w:val="27"/>
          <w:szCs w:val="27"/>
        </w:rPr>
        <w:t xml:space="preserve">If you know the value at compile-time, choose </w:t>
      </w:r>
      <w:r w:rsidR="00F25AC9">
        <w:rPr>
          <w:rFonts w:ascii="Consolas" w:eastAsia="Consolas" w:hAnsi="Consolas" w:cs="Consolas"/>
          <w:color w:val="555E68"/>
        </w:rPr>
        <w:t>const</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for e.g. </w:t>
      </w:r>
      <w:r w:rsidR="00F25AC9">
        <w:rPr>
          <w:rFonts w:ascii="Consolas" w:eastAsia="Consolas" w:hAnsi="Consolas" w:cs="Consolas"/>
          <w:color w:val="555E68"/>
        </w:rPr>
        <w:t xml:space="preserve">const a = </w:t>
      </w:r>
      <w:r w:rsidR="00FB0D64" w:rsidRPr="00FB0D64">
        <w:pict>
          <v:shape id="_x0000_s2022" type="#_x0000_t75" style="position:absolute;left:0;text-align:left;margin-left:359pt;margin-top:4pt;width:42pt;height:19pt;z-index:-251130880;mso-position-horizontal-relative:page;mso-position-vertical-relative:text" o:allowincell="f">
            <v:imagedata r:id="rId854" o:title=""/>
            <w10:wrap anchorx="page"/>
            <w10:anchorlock/>
          </v:shape>
        </w:pict>
      </w:r>
      <w:r w:rsidR="00F25AC9">
        <w:rPr>
          <w:rFonts w:ascii="Consolas" w:eastAsia="Consolas" w:hAnsi="Consolas" w:cs="Consolas"/>
          <w:color w:val="555E68"/>
          <w:spacing w:val="14"/>
        </w:rPr>
        <w:t>100;</w:t>
      </w:r>
      <w:r w:rsidR="00F25AC9">
        <w:rPr>
          <w:rFonts w:ascii="Segoe UI" w:eastAsia="Segoe UI" w:hAnsi="Segoe UI" w:cs="Segoe UI"/>
          <w:color w:val="000000"/>
          <w:spacing w:val="14"/>
          <w:sz w:val="27"/>
          <w:szCs w:val="27"/>
        </w:rPr>
        <w:t>.</w:t>
      </w:r>
      <w:r w:rsidR="00FB0D64" w:rsidRPr="00FB0D64">
        <w:pict>
          <v:shape id="_x0000_s2023" type="#_x0000_t75" style="position:absolute;left:0;text-align:left;margin-left:81pt;margin-top:24pt;width:35pt;height:20pt;z-index:-251129856;mso-position-horizontal-relative:page;mso-position-vertical-relative:text" o:allowincell="f">
            <v:imagedata r:id="rId855" o:title=""/>
            <w10:wrap anchorx="page"/>
            <w10:anchorlock/>
          </v:shape>
        </w:pict>
      </w:r>
    </w:p>
    <w:p w:rsidR="00663897" w:rsidRDefault="00F25AC9">
      <w:pPr>
        <w:spacing w:before="29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When To Use Final</w:t>
      </w:r>
    </w:p>
    <w:p w:rsidR="00663897" w:rsidRDefault="00F25AC9">
      <w:pPr>
        <w:numPr>
          <w:ilvl w:val="0"/>
          <w:numId w:val="91"/>
        </w:numPr>
        <w:spacing w:before="26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 xml:space="preserve">If you don’t know the value at compile-time, choose </w:t>
      </w:r>
      <w:r>
        <w:rPr>
          <w:rFonts w:ascii="Consolas" w:eastAsia="Consolas" w:hAnsi="Consolas" w:cs="Consolas"/>
          <w:color w:val="555E68"/>
          <w:spacing w:val="11"/>
        </w:rPr>
        <w:t>final</w:t>
      </w:r>
      <w:r>
        <w:rPr>
          <w:rFonts w:ascii="Segoe UI" w:eastAsia="Segoe UI" w:hAnsi="Segoe UI" w:cs="Segoe UI"/>
          <w:color w:val="000000"/>
          <w:spacing w:val="11"/>
          <w:sz w:val="27"/>
          <w:szCs w:val="27"/>
        </w:rPr>
        <w:t>.</w:t>
      </w:r>
      <w:r w:rsidR="00FB0D64" w:rsidRPr="00FB0D64">
        <w:pict>
          <v:shape id="_x0000_s2024" type="#_x0000_t75" style="position:absolute;left:0;text-align:left;margin-left:394pt;margin-top:14.85pt;width:41pt;height:19pt;z-index:-251128832;mso-position-horizontal-relative:page;mso-position-vertical-relative:text" o:allowincell="f">
            <v:imagedata r:id="rId856" o:title=""/>
            <w10:wrap anchorx="page"/>
            <w10:anchorlock/>
          </v:shape>
        </w:pict>
      </w:r>
    </w:p>
    <w:p w:rsidR="00663897" w:rsidRDefault="00F25AC9">
      <w:pPr>
        <w:numPr>
          <w:ilvl w:val="1"/>
          <w:numId w:val="91"/>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If you want a network request that can’t be changed, choose </w:t>
      </w:r>
      <w:r>
        <w:rPr>
          <w:rFonts w:ascii="Consolas" w:eastAsia="Consolas" w:hAnsi="Consolas" w:cs="Consolas"/>
          <w:color w:val="555E68"/>
          <w:spacing w:val="11"/>
        </w:rPr>
        <w:t>final</w:t>
      </w:r>
      <w:r>
        <w:rPr>
          <w:rFonts w:ascii="Segoe UI" w:eastAsia="Segoe UI" w:hAnsi="Segoe UI" w:cs="Segoe UI"/>
          <w:color w:val="000000"/>
          <w:spacing w:val="11"/>
          <w:sz w:val="27"/>
          <w:szCs w:val="27"/>
        </w:rPr>
        <w:t>.</w:t>
      </w:r>
      <w:r w:rsidR="00FB0D64" w:rsidRPr="00FB0D64">
        <w:pict>
          <v:shape id="_x0000_s2025" type="#_x0000_t75" style="position:absolute;left:0;text-align:left;margin-left:444pt;margin-top:6.6pt;width:42pt;height:19pt;z-index:-251127808;mso-position-horizontal-relative:page;mso-position-vertical-relative:text" o:allowincell="f">
            <v:imagedata r:id="rId857" o:title=""/>
            <w10:wrap anchorx="page"/>
            <w10:anchorlock/>
          </v:shape>
        </w:pict>
      </w:r>
    </w:p>
    <w:p w:rsidR="00663897" w:rsidRDefault="00F25AC9">
      <w:pPr>
        <w:numPr>
          <w:ilvl w:val="2"/>
          <w:numId w:val="9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If you want to get some values from the database, choose </w:t>
      </w:r>
      <w:r>
        <w:rPr>
          <w:rFonts w:ascii="Consolas" w:eastAsia="Consolas" w:hAnsi="Consolas" w:cs="Consolas"/>
          <w:color w:val="555E68"/>
          <w:spacing w:val="11"/>
        </w:rPr>
        <w:t>final</w:t>
      </w:r>
      <w:r>
        <w:rPr>
          <w:rFonts w:ascii="Segoe UI" w:eastAsia="Segoe UI" w:hAnsi="Segoe UI" w:cs="Segoe UI"/>
          <w:color w:val="000000"/>
          <w:spacing w:val="11"/>
          <w:sz w:val="27"/>
          <w:szCs w:val="27"/>
        </w:rPr>
        <w:t>.</w:t>
      </w:r>
      <w:r w:rsidR="00FB0D64" w:rsidRPr="00FB0D64">
        <w:pict>
          <v:shape id="_x0000_s2026" type="#_x0000_t75" style="position:absolute;left:0;text-align:left;margin-left:429pt;margin-top:5.35pt;width:41pt;height:19pt;z-index:-251126784;mso-position-horizontal-relative:page;mso-position-vertical-relative:text" o:allowincell="f">
            <v:imagedata r:id="rId858" o:title=""/>
            <w10:wrap anchorx="page"/>
            <w10:anchorlock/>
          </v:shape>
        </w:pict>
      </w:r>
    </w:p>
    <w:p w:rsidR="00663897" w:rsidRDefault="00F25AC9">
      <w:pPr>
        <w:numPr>
          <w:ilvl w:val="1"/>
          <w:numId w:val="9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If you want to read a local file, choose </w:t>
      </w:r>
      <w:r>
        <w:rPr>
          <w:rFonts w:ascii="Consolas" w:eastAsia="Consolas" w:hAnsi="Consolas" w:cs="Consolas"/>
          <w:color w:val="555E68"/>
          <w:spacing w:val="11"/>
        </w:rPr>
        <w:t>final</w:t>
      </w:r>
      <w:r>
        <w:rPr>
          <w:rFonts w:ascii="Segoe UI" w:eastAsia="Segoe UI" w:hAnsi="Segoe UI" w:cs="Segoe UI"/>
          <w:color w:val="000000"/>
          <w:spacing w:val="11"/>
          <w:sz w:val="27"/>
          <w:szCs w:val="27"/>
        </w:rPr>
        <w:t>.</w:t>
      </w:r>
      <w:r w:rsidR="00FB0D64" w:rsidRPr="00FB0D64">
        <w:pict>
          <v:shape id="_x0000_s2027" type="#_x0000_t75" style="position:absolute;left:0;text-align:left;margin-left:309pt;margin-top:6.85pt;width:42pt;height:18pt;z-index:-251125760;mso-position-horizontal-relative:page;mso-position-vertical-relative:text" o:allowincell="f">
            <v:imagedata r:id="rId859" o:title=""/>
            <w10:wrap anchorx="page"/>
            <w10:anchorlock/>
          </v:shape>
        </w:pict>
      </w:r>
    </w:p>
    <w:p w:rsidR="00663897" w:rsidRDefault="00F25AC9">
      <w:pPr>
        <w:spacing w:before="270" w:line="405" w:lineRule="atLeast"/>
        <w:ind w:left="20" w:right="320"/>
        <w:rPr>
          <w:rFonts w:ascii="Segoe UI" w:eastAsia="Segoe UI" w:hAnsi="Segoe UI" w:cs="Segoe UI"/>
          <w:sz w:val="27"/>
          <w:szCs w:val="27"/>
        </w:rPr>
      </w:pPr>
      <w:r>
        <w:rPr>
          <w:rFonts w:ascii="Segoe UI" w:eastAsia="Segoe UI" w:hAnsi="Segoe UI" w:cs="Segoe UI"/>
          <w:color w:val="000000"/>
          <w:sz w:val="27"/>
          <w:szCs w:val="27"/>
        </w:rPr>
        <w:t>Note: Final variables will have a value known at runtime. Const variables have a value known at compile time. Instance variable can be final but not const.</w:t>
      </w:r>
    </w:p>
    <w:p w:rsidR="00663897" w:rsidRPr="00047783" w:rsidRDefault="00F25AC9" w:rsidP="00047783">
      <w:pPr>
        <w:pStyle w:val="Heading2"/>
        <w:rPr>
          <w:rFonts w:eastAsia="Segoe UI"/>
          <w:sz w:val="36"/>
          <w:szCs w:val="36"/>
        </w:rPr>
      </w:pPr>
      <w:bookmarkStart w:id="11" w:name="_Toc160974841"/>
      <w:r w:rsidRPr="00047783">
        <w:rPr>
          <w:rFonts w:eastAsia="Segoe UI"/>
          <w:sz w:val="36"/>
          <w:szCs w:val="36"/>
        </w:rPr>
        <w:t>Datetime In Dart</w:t>
      </w:r>
      <w:bookmarkEnd w:id="11"/>
    </w:p>
    <w:p w:rsidR="00663897" w:rsidRDefault="00F25AC9">
      <w:pPr>
        <w:spacing w:before="188" w:line="405" w:lineRule="atLeast"/>
        <w:ind w:left="20" w:right="215"/>
        <w:rPr>
          <w:rFonts w:ascii="Segoe UI" w:eastAsia="Segoe UI" w:hAnsi="Segoe UI" w:cs="Segoe UI"/>
          <w:sz w:val="27"/>
          <w:szCs w:val="27"/>
        </w:rPr>
      </w:pPr>
      <w:r>
        <w:rPr>
          <w:rFonts w:ascii="Segoe UI" w:eastAsia="Segoe UI" w:hAnsi="Segoe UI" w:cs="Segoe UI"/>
          <w:color w:val="000000"/>
          <w:sz w:val="27"/>
          <w:szCs w:val="27"/>
        </w:rPr>
        <w:t>Date and time are often used in our day-to-day activities. As a programmer you need to know how to find a date and time? How to format date? and how to perform different calculation in date?</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FF82B2"/>
          <w:sz w:val="29"/>
          <w:szCs w:val="29"/>
        </w:rPr>
        <w:t>How To Get Date And Time</w:t>
      </w:r>
    </w:p>
    <w:p w:rsidR="00663897" w:rsidRDefault="00F25AC9">
      <w:pPr>
        <w:spacing w:before="25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Use the following code to get the current date and time in the dart.</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2028" type="#_x0000_t75" style="position:absolute;left:0;text-align:left;margin-left:51pt;margin-top:13.85pt;width:495pt;height:102pt;z-index:-251124736;mso-position-horizontal-relative:page;mso-position-vertical-relative:text" o:allowincell="f">
            <v:imagedata r:id="rId860" o:title=""/>
            <w10:wrap anchorx="page"/>
            <w10:anchorlock/>
          </v:shape>
        </w:pict>
      </w:r>
    </w:p>
    <w:p w:rsidR="00663897" w:rsidRDefault="00F25AC9">
      <w:pPr>
        <w:spacing w:before="1" w:line="405" w:lineRule="atLeast"/>
        <w:ind w:left="260" w:right="6322"/>
        <w:rPr>
          <w:rFonts w:ascii="Consolas" w:eastAsia="Consolas" w:hAnsi="Consolas" w:cs="Consolas"/>
        </w:rPr>
      </w:pPr>
      <w:r>
        <w:rPr>
          <w:rFonts w:ascii="Consolas" w:eastAsia="Consolas" w:hAnsi="Consolas" w:cs="Consolas"/>
          <w:color w:val="555E68"/>
        </w:rPr>
        <w:t xml:space="preserve">  print(DateTime.now()); }</w:t>
      </w:r>
    </w:p>
    <w:p w:rsidR="00663897" w:rsidRDefault="00FB0D64">
      <w:pPr>
        <w:spacing w:before="890" w:line="359" w:lineRule="atLeast"/>
        <w:ind w:left="20" w:right="-200"/>
        <w:jc w:val="both"/>
        <w:rPr>
          <w:rFonts w:ascii="Segoe UI" w:eastAsia="Segoe UI" w:hAnsi="Segoe UI" w:cs="Segoe UI"/>
          <w:sz w:val="27"/>
          <w:szCs w:val="27"/>
        </w:rPr>
      </w:pPr>
      <w:hyperlink r:id="rId861"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left="20" w:right="-200"/>
        <w:jc w:val="both"/>
        <w:rPr>
          <w:rFonts w:ascii="Segoe UI" w:eastAsia="Segoe UI" w:hAnsi="Segoe UI" w:cs="Segoe UI"/>
          <w:sz w:val="29"/>
          <w:szCs w:val="29"/>
        </w:rPr>
      </w:pPr>
      <w:r>
        <w:rPr>
          <w:rFonts w:ascii="Segoe UI" w:eastAsia="Segoe UI" w:hAnsi="Segoe UI" w:cs="Segoe UI"/>
          <w:b/>
          <w:bCs/>
          <w:color w:val="FF82B2"/>
          <w:sz w:val="29"/>
          <w:szCs w:val="29"/>
        </w:rPr>
        <w:t>Get Year, Month, Day Of Datetime In Dart</w:t>
      </w:r>
    </w:p>
    <w:p w:rsidR="00663897" w:rsidRDefault="00F25AC9">
      <w:pPr>
        <w:spacing w:before="206" w:line="405" w:lineRule="atLeast"/>
        <w:ind w:left="20" w:right="-37"/>
        <w:rPr>
          <w:rFonts w:ascii="Segoe UI" w:eastAsia="Segoe UI" w:hAnsi="Segoe UI" w:cs="Segoe UI"/>
          <w:sz w:val="27"/>
          <w:szCs w:val="27"/>
        </w:rPr>
      </w:pPr>
      <w:r>
        <w:rPr>
          <w:rFonts w:ascii="Segoe UI" w:eastAsia="Segoe UI" w:hAnsi="Segoe UI" w:cs="Segoe UI"/>
          <w:color w:val="000000"/>
          <w:sz w:val="27"/>
          <w:szCs w:val="27"/>
        </w:rPr>
        <w:t xml:space="preserve">Here is the way to get a year, month, day, hour, minutes, and seconds in Dart. You can convert DateTime to String by using the </w:t>
      </w:r>
      <w:r>
        <w:rPr>
          <w:rFonts w:ascii="Consolas" w:eastAsia="Consolas" w:hAnsi="Consolas" w:cs="Consolas"/>
          <w:color w:val="555E68"/>
        </w:rPr>
        <w:t>toString()</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FF82B2"/>
          <w:sz w:val="29"/>
          <w:szCs w:val="29"/>
        </w:rPr>
        <w:t>Example</w:t>
      </w:r>
    </w:p>
    <w:p w:rsidR="00663897" w:rsidRDefault="00F25AC9">
      <w:pPr>
        <w:spacing w:before="500"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2029" type="#_x0000_t75" style="position:absolute;left:0;text-align:left;margin-left:51pt;margin-top:11.85pt;width:495pt;height:117pt;z-index:-251123712;mso-position-horizontal-relative:page;mso-position-vertical-relative:text" o:allowincell="f">
            <v:imagedata r:id="rId862"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DateTime datetime = DateTime.now();</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print("Year is " + datetime.year.toString());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print("Month is " + datetime.month.toString());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print("Day is ${datetime.day}"); // If you don't want to use .toString</w:t>
      </w:r>
    </w:p>
    <w:p w:rsidR="00663897" w:rsidRDefault="00F25AC9">
      <w:pPr>
        <w:spacing w:before="73" w:line="276" w:lineRule="atLeast"/>
        <w:ind w:left="260" w:right="-200"/>
        <w:jc w:val="both"/>
        <w:rPr>
          <w:rFonts w:ascii="Consolas" w:eastAsia="Consolas" w:hAnsi="Consolas" w:cs="Consolas"/>
        </w:rPr>
      </w:pPr>
      <w:r>
        <w:rPr>
          <w:rFonts w:ascii="Consolas" w:eastAsia="Consolas" w:hAnsi="Consolas" w:cs="Consolas"/>
          <w:color w:val="555E68"/>
        </w:rPr>
        <w:t xml:space="preserve">  print("Hour is " + datetime.hour.toString());</w:t>
      </w:r>
      <w:r w:rsidR="00FB0D64" w:rsidRPr="00FB0D64">
        <w:pict>
          <v:shape id="_x0000_s2030" type="#_x0000_t75" style="position:absolute;left:0;text-align:left;margin-left:51pt;margin-top:0;width:495pt;height:113pt;z-index:-251122688;mso-position-horizontal-relative:page;mso-position-vertical-relative:text" o:allowincell="f">
            <v:imagedata r:id="rId863" o:title=""/>
            <w10:wrap anchorx="page"/>
            <w10:anchorlock/>
          </v:shape>
        </w:pict>
      </w:r>
    </w:p>
    <w:p w:rsidR="00663897" w:rsidRDefault="00F25AC9">
      <w:pPr>
        <w:spacing w:before="1" w:line="405" w:lineRule="atLeast"/>
        <w:ind w:left="260" w:right="2686"/>
        <w:rPr>
          <w:rFonts w:ascii="Consolas" w:eastAsia="Consolas" w:hAnsi="Consolas" w:cs="Consolas"/>
        </w:rPr>
      </w:pPr>
      <w:r>
        <w:rPr>
          <w:rFonts w:ascii="Consolas" w:eastAsia="Consolas" w:hAnsi="Consolas" w:cs="Consolas"/>
          <w:color w:val="555E68"/>
        </w:rPr>
        <w:t xml:space="preserve">  print("Minutes is " + datetime.minute.toString());   print("Second is " + datetime.second.toString()); }</w:t>
      </w:r>
    </w:p>
    <w:p w:rsidR="00663897" w:rsidRDefault="00FB0D64">
      <w:pPr>
        <w:spacing w:before="890" w:line="359" w:lineRule="atLeast"/>
        <w:ind w:left="20" w:right="-200"/>
        <w:jc w:val="both"/>
        <w:rPr>
          <w:rFonts w:ascii="Segoe UI" w:eastAsia="Segoe UI" w:hAnsi="Segoe UI" w:cs="Segoe UI"/>
          <w:sz w:val="27"/>
          <w:szCs w:val="27"/>
        </w:rPr>
      </w:pPr>
      <w:hyperlink r:id="rId864"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left="20" w:right="-200"/>
        <w:jc w:val="both"/>
        <w:rPr>
          <w:rFonts w:ascii="Segoe UI" w:eastAsia="Segoe UI" w:hAnsi="Segoe UI" w:cs="Segoe UI"/>
          <w:sz w:val="29"/>
          <w:szCs w:val="29"/>
        </w:rPr>
      </w:pPr>
      <w:r>
        <w:rPr>
          <w:rFonts w:ascii="Segoe UI" w:eastAsia="Segoe UI" w:hAnsi="Segoe UI" w:cs="Segoe UI"/>
          <w:b/>
          <w:bCs/>
          <w:color w:val="FF82B2"/>
          <w:sz w:val="29"/>
          <w:szCs w:val="29"/>
        </w:rPr>
        <w:t>How To Convert Datetime To String In Dart</w:t>
      </w:r>
    </w:p>
    <w:p w:rsidR="00663897" w:rsidRDefault="00F25AC9">
      <w:pPr>
        <w:spacing w:before="25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Use the following code to convert DateTime to String in the dart.</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2031" type="#_x0000_t75" style="position:absolute;left:0;text-align:left;margin-left:51pt;margin-top:13.85pt;width:495pt;height:122pt;z-index:-251121664;mso-position-horizontal-relative:page;mso-position-vertical-relative:text" o:allowincell="f">
            <v:imagedata r:id="rId865" o:title=""/>
            <w10:wrap anchorx="page"/>
            <w10:anchorlock/>
          </v:shape>
        </w:pict>
      </w:r>
    </w:p>
    <w:p w:rsidR="00663897" w:rsidRDefault="00F25AC9">
      <w:pPr>
        <w:spacing w:before="1" w:line="405" w:lineRule="atLeast"/>
        <w:ind w:left="260" w:right="3465"/>
        <w:rPr>
          <w:rFonts w:ascii="Consolas" w:eastAsia="Consolas" w:hAnsi="Consolas" w:cs="Consolas"/>
        </w:rPr>
      </w:pPr>
      <w:r>
        <w:rPr>
          <w:rFonts w:ascii="Consolas" w:eastAsia="Consolas" w:hAnsi="Consolas" w:cs="Consolas"/>
          <w:color w:val="555E68"/>
        </w:rPr>
        <w:t xml:space="preserve">  String datetime = DateTime.now().toString();   print(datetime);</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866"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left="20" w:right="-200"/>
        <w:jc w:val="both"/>
        <w:rPr>
          <w:rFonts w:ascii="Segoe UI" w:eastAsia="Segoe UI" w:hAnsi="Segoe UI" w:cs="Segoe UI"/>
          <w:sz w:val="29"/>
          <w:szCs w:val="29"/>
        </w:rPr>
      </w:pPr>
      <w:r>
        <w:rPr>
          <w:rFonts w:ascii="Segoe UI" w:eastAsia="Segoe UI" w:hAnsi="Segoe UI" w:cs="Segoe UI"/>
          <w:b/>
          <w:bCs/>
          <w:color w:val="FF82B2"/>
          <w:sz w:val="29"/>
          <w:szCs w:val="29"/>
        </w:rPr>
        <w:t>How To Convert String To DateTime</w:t>
      </w:r>
    </w:p>
    <w:p w:rsidR="00663897" w:rsidRDefault="00F25AC9">
      <w:pPr>
        <w:spacing w:before="206" w:line="405" w:lineRule="atLeast"/>
        <w:ind w:left="20" w:right="39"/>
        <w:rPr>
          <w:rFonts w:ascii="Segoe UI" w:eastAsia="Segoe UI" w:hAnsi="Segoe UI" w:cs="Segoe UI"/>
          <w:sz w:val="27"/>
          <w:szCs w:val="27"/>
        </w:rPr>
      </w:pPr>
      <w:r>
        <w:rPr>
          <w:rFonts w:ascii="Segoe UI" w:eastAsia="Segoe UI" w:hAnsi="Segoe UI" w:cs="Segoe UI"/>
          <w:color w:val="000000"/>
          <w:sz w:val="27"/>
          <w:szCs w:val="27"/>
        </w:rPr>
        <w:t>You cannot get year, months, or day directly and cannot perform date calculation using a String if that String contains the correct DateTime value. In such a situation, you first need to convert String to DateTime.</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2032" type="#_x0000_t75" style="position:absolute;left:0;text-align:left;margin-left:51pt;margin-top:13.85pt;width:495pt;height:183pt;z-index:-251120640;mso-position-horizontal-relative:page;mso-position-vertical-relative:text" o:allowincell="f">
            <v:imagedata r:id="rId867"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String myDateInString = "2022-05-01";</w:t>
      </w:r>
    </w:p>
    <w:p w:rsidR="00663897" w:rsidRDefault="00F25AC9">
      <w:pPr>
        <w:spacing w:before="1" w:line="405" w:lineRule="atLeast"/>
        <w:ind w:left="260" w:right="1646"/>
        <w:rPr>
          <w:rFonts w:ascii="Consolas" w:eastAsia="Consolas" w:hAnsi="Consolas" w:cs="Consolas"/>
        </w:rPr>
      </w:pPr>
      <w:r>
        <w:rPr>
          <w:rFonts w:ascii="Consolas" w:eastAsia="Consolas" w:hAnsi="Consolas" w:cs="Consolas"/>
          <w:color w:val="555E68"/>
        </w:rPr>
        <w:t xml:space="preserve">  DateTime myConvertedDate = DateTime.parse(myDateInString);   print("Year is " + myConvertedDate.year.toString());</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print("Month is " + myConvertedDate.month.toString());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print("Day is " + myConvertedDate.day.toString());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868"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left="20" w:right="-200"/>
        <w:jc w:val="both"/>
        <w:rPr>
          <w:rFonts w:ascii="Segoe UI" w:eastAsia="Segoe UI" w:hAnsi="Segoe UI" w:cs="Segoe UI"/>
          <w:sz w:val="29"/>
          <w:szCs w:val="29"/>
        </w:rPr>
      </w:pPr>
      <w:r>
        <w:rPr>
          <w:rFonts w:ascii="Segoe UI" w:eastAsia="Segoe UI" w:hAnsi="Segoe UI" w:cs="Segoe UI"/>
          <w:b/>
          <w:bCs/>
          <w:color w:val="FF82B2"/>
          <w:sz w:val="29"/>
          <w:szCs w:val="29"/>
        </w:rPr>
        <w:t>Methods Supported By Datetime In Dart</w:t>
      </w:r>
    </w:p>
    <w:p w:rsidR="00663897" w:rsidRDefault="00F25AC9">
      <w:pPr>
        <w:spacing w:line="405" w:lineRule="atLeast"/>
        <w:ind w:left="20" w:right="-100"/>
        <w:rPr>
          <w:rFonts w:ascii="Segoe UI" w:eastAsia="Segoe UI" w:hAnsi="Segoe UI" w:cs="Segoe UI"/>
          <w:sz w:val="27"/>
          <w:szCs w:val="27"/>
        </w:rPr>
      </w:pPr>
      <w:r>
        <w:rPr>
          <w:rFonts w:ascii="Segoe UI" w:eastAsia="Segoe UI" w:hAnsi="Segoe UI" w:cs="Segoe UI"/>
          <w:color w:val="000000"/>
          <w:sz w:val="27"/>
          <w:szCs w:val="27"/>
        </w:rPr>
        <w:t>You can use DateTime methods if you want to add days, hours, or minutes to DateTime. Let us suppose you have created a DateTime object named mybirthday.</w:t>
      </w:r>
    </w:p>
    <w:p w:rsidR="00663897" w:rsidRDefault="00F25AC9">
      <w:pPr>
        <w:spacing w:before="113" w:line="276" w:lineRule="atLeast"/>
        <w:ind w:left="79" w:right="-200"/>
        <w:jc w:val="both"/>
        <w:rPr>
          <w:rFonts w:ascii="Consolas" w:eastAsia="Consolas" w:hAnsi="Consolas" w:cs="Consolas"/>
        </w:rPr>
      </w:pPr>
      <w:r>
        <w:rPr>
          <w:rFonts w:ascii="Consolas" w:eastAsia="Consolas" w:hAnsi="Consolas" w:cs="Consolas"/>
          <w:color w:val="555E68"/>
        </w:rPr>
        <w:t>DateTime mybirthday = DateTime.parse("1997-05-14");</w:t>
      </w:r>
    </w:p>
    <w:p w:rsidR="00663897" w:rsidRDefault="00F25AC9">
      <w:pPr>
        <w:spacing w:before="28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30"/>
        <w:gridCol w:w="4860"/>
      </w:tblGrid>
      <w:tr w:rsidR="00663897">
        <w:trPr>
          <w:trHeight w:hRule="exact" w:val="480"/>
        </w:trPr>
        <w:tc>
          <w:tcPr>
            <w:tcW w:w="24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198" w:type="dxa"/>
            </w:tcMar>
            <w:tcFitText/>
          </w:tcPr>
          <w:p w:rsidR="00663897" w:rsidRDefault="00F25AC9">
            <w:pPr>
              <w:spacing w:before="47"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5"/>
                <w:sz w:val="27"/>
                <w:szCs w:val="27"/>
              </w:rPr>
              <w:t>Metho</w:t>
            </w:r>
            <w:r w:rsidRPr="00F25AC9">
              <w:rPr>
                <w:rFonts w:ascii="Segoe UI" w:eastAsia="Segoe UI" w:hAnsi="Segoe UI" w:cs="Segoe UI"/>
                <w:b/>
                <w:bCs/>
                <w:color w:val="222222"/>
                <w:spacing w:val="5"/>
                <w:sz w:val="27"/>
                <w:szCs w:val="27"/>
              </w:rPr>
              <w:t>d</w:t>
            </w:r>
          </w:p>
        </w:tc>
        <w:tc>
          <w:tcPr>
            <w:tcW w:w="486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356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3"/>
                <w:sz w:val="27"/>
                <w:szCs w:val="27"/>
              </w:rPr>
              <w:t>Exampl</w:t>
            </w:r>
            <w:r w:rsidRPr="00F25AC9">
              <w:rPr>
                <w:rFonts w:ascii="Segoe UI" w:eastAsia="Segoe UI" w:hAnsi="Segoe UI" w:cs="Segoe UI"/>
                <w:b/>
                <w:bCs/>
                <w:color w:val="222222"/>
                <w:spacing w:val="3"/>
                <w:sz w:val="27"/>
                <w:szCs w:val="27"/>
              </w:rPr>
              <w:t>e</w:t>
            </w:r>
          </w:p>
        </w:tc>
      </w:tr>
      <w:tr w:rsidR="00663897">
        <w:trPr>
          <w:trHeight w:hRule="exact" w:val="480"/>
        </w:trPr>
        <w:tc>
          <w:tcPr>
            <w:tcW w:w="24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54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6"/>
                <w:sz w:val="27"/>
                <w:szCs w:val="27"/>
              </w:rPr>
              <w:t>add(Duration</w:t>
            </w:r>
            <w:r w:rsidRPr="00F25AC9">
              <w:rPr>
                <w:rFonts w:ascii="Segoe UI" w:eastAsia="Segoe UI" w:hAnsi="Segoe UI" w:cs="Segoe UI"/>
                <w:color w:val="000000"/>
                <w:spacing w:val="7"/>
                <w:sz w:val="27"/>
                <w:szCs w:val="27"/>
              </w:rPr>
              <w:t>)</w:t>
            </w:r>
          </w:p>
        </w:tc>
        <w:tc>
          <w:tcPr>
            <w:tcW w:w="486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53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myBirthday.add(Duration(days: 1))</w:t>
            </w:r>
            <w:r w:rsidRPr="00F25AC9">
              <w:rPr>
                <w:rFonts w:ascii="Segoe UI" w:eastAsia="Segoe UI" w:hAnsi="Segoe UI" w:cs="Segoe UI"/>
                <w:color w:val="000000"/>
                <w:spacing w:val="14"/>
                <w:sz w:val="27"/>
                <w:szCs w:val="27"/>
              </w:rPr>
              <w:t>;</w:t>
            </w:r>
          </w:p>
        </w:tc>
      </w:tr>
      <w:tr w:rsidR="00663897">
        <w:trPr>
          <w:trHeight w:hRule="exact" w:val="495"/>
        </w:trPr>
        <w:tc>
          <w:tcPr>
            <w:tcW w:w="24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3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4"/>
                <w:sz w:val="27"/>
                <w:szCs w:val="27"/>
              </w:rPr>
              <w:t>subtract(Duration</w:t>
            </w:r>
            <w:r w:rsidRPr="00F25AC9">
              <w:rPr>
                <w:rFonts w:ascii="Segoe UI" w:eastAsia="Segoe UI" w:hAnsi="Segoe UI" w:cs="Segoe UI"/>
                <w:color w:val="000000"/>
                <w:spacing w:val="11"/>
                <w:sz w:val="27"/>
                <w:szCs w:val="27"/>
              </w:rPr>
              <w:t>)</w:t>
            </w:r>
          </w:p>
        </w:tc>
        <w:tc>
          <w:tcPr>
            <w:tcW w:w="4860" w:type="dxa"/>
            <w:tcBorders>
              <w:top w:val="single" w:sz="4" w:space="0" w:color="EBEDF0"/>
              <w:left w:val="single" w:sz="4" w:space="0" w:color="EBEDF0"/>
              <w:bottom w:val="single" w:sz="4" w:space="0" w:color="EBEDF0"/>
              <w:right w:val="single" w:sz="4" w:space="0" w:color="EBEDF0"/>
            </w:tcBorders>
            <w:shd w:val="clear" w:color="auto" w:fill="auto"/>
            <w:noWrap/>
            <w:tcMar>
              <w:left w:w="122" w:type="dxa"/>
              <w:right w:w="2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myBirthday.subtract(Duration(days: 1))</w:t>
            </w:r>
            <w:r w:rsidRPr="00F25AC9">
              <w:rPr>
                <w:rFonts w:ascii="Segoe UI" w:eastAsia="Segoe UI" w:hAnsi="Segoe UI" w:cs="Segoe UI"/>
                <w:color w:val="000000"/>
                <w:spacing w:val="3"/>
                <w:sz w:val="27"/>
                <w:szCs w:val="27"/>
              </w:rPr>
              <w:t>;</w:t>
            </w:r>
          </w:p>
        </w:tc>
      </w:tr>
    </w:tbl>
    <w:p w:rsidR="00663897" w:rsidRDefault="00F25AC9">
      <w:pPr>
        <w:spacing w:before="249"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lastRenderedPageBreak/>
        <w:t>Info</w:t>
      </w:r>
    </w:p>
    <w:p w:rsidR="00663897" w:rsidRDefault="00F25AC9">
      <w:pPr>
        <w:spacing w:before="240" w:line="405" w:lineRule="atLeast"/>
        <w:ind w:left="20" w:right="187"/>
        <w:rPr>
          <w:rFonts w:ascii="Segoe UI" w:eastAsia="Segoe UI" w:hAnsi="Segoe UI" w:cs="Segoe UI"/>
          <w:sz w:val="27"/>
          <w:szCs w:val="27"/>
        </w:rPr>
      </w:pPr>
      <w:r>
        <w:rPr>
          <w:rFonts w:ascii="Segoe UI" w:eastAsia="Segoe UI" w:hAnsi="Segoe UI" w:cs="Segoe UI"/>
          <w:color w:val="000000"/>
          <w:sz w:val="27"/>
          <w:szCs w:val="27"/>
        </w:rPr>
        <w:t xml:space="preserve">Note: You can set a duration to </w:t>
      </w:r>
      <w:r>
        <w:rPr>
          <w:rFonts w:ascii="Consolas" w:eastAsia="Consolas" w:hAnsi="Consolas" w:cs="Consolas"/>
          <w:color w:val="555E68"/>
          <w:spacing w:val="14"/>
        </w:rPr>
        <w:t>days</w:t>
      </w:r>
      <w:r>
        <w:rPr>
          <w:rFonts w:ascii="Segoe UI" w:eastAsia="Segoe UI" w:hAnsi="Segoe UI" w:cs="Segoe UI"/>
          <w:color w:val="000000"/>
          <w:spacing w:val="14"/>
          <w:sz w:val="27"/>
          <w:szCs w:val="27"/>
        </w:rPr>
        <w:t>,</w:t>
      </w:r>
      <w:r>
        <w:rPr>
          <w:rFonts w:ascii="Segoe UI" w:eastAsia="Segoe UI" w:hAnsi="Segoe UI" w:cs="Segoe UI"/>
          <w:color w:val="000000"/>
          <w:sz w:val="27"/>
          <w:szCs w:val="27"/>
        </w:rPr>
        <w:t xml:space="preserve"> </w:t>
      </w:r>
      <w:r>
        <w:rPr>
          <w:rFonts w:ascii="Consolas" w:eastAsia="Consolas" w:hAnsi="Consolas" w:cs="Consolas"/>
          <w:color w:val="555E68"/>
          <w:spacing w:val="11"/>
        </w:rPr>
        <w:t>hours</w:t>
      </w:r>
      <w:r>
        <w:rPr>
          <w:rFonts w:ascii="Segoe UI" w:eastAsia="Segoe UI" w:hAnsi="Segoe UI" w:cs="Segoe UI"/>
          <w:color w:val="000000"/>
          <w:spacing w:val="11"/>
          <w:sz w:val="27"/>
          <w:szCs w:val="27"/>
        </w:rPr>
        <w:t>,</w:t>
      </w:r>
      <w:r>
        <w:rPr>
          <w:rFonts w:ascii="Segoe UI" w:eastAsia="Segoe UI" w:hAnsi="Segoe UI" w:cs="Segoe UI"/>
          <w:color w:val="000000"/>
          <w:sz w:val="27"/>
          <w:szCs w:val="27"/>
        </w:rPr>
        <w:t xml:space="preserve"> </w:t>
      </w:r>
      <w:r>
        <w:rPr>
          <w:rFonts w:ascii="Consolas" w:eastAsia="Consolas" w:hAnsi="Consolas" w:cs="Consolas"/>
          <w:color w:val="555E68"/>
          <w:spacing w:val="8"/>
        </w:rPr>
        <w:t>minutes</w:t>
      </w:r>
      <w:r>
        <w:rPr>
          <w:rFonts w:ascii="Segoe UI" w:eastAsia="Segoe UI" w:hAnsi="Segoe UI" w:cs="Segoe UI"/>
          <w:color w:val="000000"/>
          <w:spacing w:val="8"/>
          <w:sz w:val="27"/>
          <w:szCs w:val="27"/>
        </w:rPr>
        <w:t>,</w:t>
      </w:r>
      <w:r>
        <w:rPr>
          <w:rFonts w:ascii="Segoe UI" w:eastAsia="Segoe UI" w:hAnsi="Segoe UI" w:cs="Segoe UI"/>
          <w:color w:val="000000"/>
          <w:sz w:val="27"/>
          <w:szCs w:val="27"/>
        </w:rPr>
        <w:t xml:space="preserve"> </w:t>
      </w:r>
      <w:r>
        <w:rPr>
          <w:rFonts w:ascii="Consolas" w:eastAsia="Consolas" w:hAnsi="Consolas" w:cs="Consolas"/>
          <w:color w:val="555E68"/>
          <w:spacing w:val="8"/>
        </w:rPr>
        <w:t>seconds</w:t>
      </w:r>
      <w:r>
        <w:rPr>
          <w:rFonts w:ascii="Segoe UI" w:eastAsia="Segoe UI" w:hAnsi="Segoe UI" w:cs="Segoe UI"/>
          <w:color w:val="000000"/>
          <w:spacing w:val="8"/>
          <w:sz w:val="27"/>
          <w:szCs w:val="27"/>
        </w:rPr>
        <w:t>,</w:t>
      </w:r>
      <w:r>
        <w:rPr>
          <w:rFonts w:ascii="Segoe UI" w:eastAsia="Segoe UI" w:hAnsi="Segoe UI" w:cs="Segoe UI"/>
          <w:color w:val="000000"/>
          <w:sz w:val="27"/>
          <w:szCs w:val="27"/>
        </w:rPr>
        <w:t xml:space="preserve"> </w:t>
      </w:r>
      <w:r>
        <w:rPr>
          <w:rFonts w:ascii="Consolas" w:eastAsia="Consolas" w:hAnsi="Consolas" w:cs="Consolas"/>
          <w:color w:val="555E68"/>
          <w:spacing w:val="4"/>
        </w:rPr>
        <w:t>milliseconds</w:t>
      </w:r>
      <w:r>
        <w:rPr>
          <w:rFonts w:ascii="Segoe UI" w:eastAsia="Segoe UI" w:hAnsi="Segoe UI" w:cs="Segoe UI"/>
          <w:color w:val="000000"/>
          <w:spacing w:val="4"/>
          <w:sz w:val="27"/>
          <w:szCs w:val="27"/>
        </w:rPr>
        <w:t xml:space="preserve">, </w:t>
      </w:r>
      <w:r w:rsidR="00FB0D64" w:rsidRPr="00FB0D64">
        <w:pict>
          <v:shape id="_x0000_s2033" type="#_x0000_t75" style="position:absolute;left:0;text-align:left;margin-left:277pt;margin-top:15.6pt;width:42pt;height:19pt;z-index:-251119616;mso-position-horizontal-relative:page;mso-position-vertical-relative:text" o:allowincell="f">
            <v:imagedata r:id="rId869" o:title=""/>
            <w10:wrap anchorx="page"/>
            <w10:anchorlock/>
          </v:shape>
        </w:pict>
      </w:r>
      <w:r w:rsidR="00FB0D64" w:rsidRPr="00FB0D64">
        <w:pict>
          <v:shape id="_x0000_s2034" type="#_x0000_t75" style="position:absolute;left:0;text-align:left;margin-left:239pt;margin-top:15.6pt;width:35pt;height:19pt;z-index:-251118592;mso-position-horizontal-relative:page;mso-position-vertical-relative:text" o:allowincell="f">
            <v:imagedata r:id="rId870" o:title=""/>
            <w10:wrap anchorx="page"/>
            <w10:anchorlock/>
          </v:shape>
        </w:pict>
      </w:r>
      <w:r>
        <w:rPr>
          <w:rFonts w:ascii="Segoe UI" w:eastAsia="Segoe UI" w:hAnsi="Segoe UI" w:cs="Segoe UI"/>
          <w:color w:val="000000"/>
          <w:sz w:val="27"/>
          <w:szCs w:val="27"/>
        </w:rPr>
        <w:t xml:space="preserve">and </w:t>
      </w:r>
      <w:r>
        <w:rPr>
          <w:rFonts w:ascii="Consolas" w:eastAsia="Consolas" w:hAnsi="Consolas" w:cs="Consolas"/>
          <w:color w:val="555E68"/>
          <w:spacing w:val="4"/>
        </w:rPr>
        <w:t>microseconds</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To understand it more, look at the example below.</w:t>
      </w:r>
    </w:p>
    <w:p w:rsidR="00663897" w:rsidRDefault="00F25AC9">
      <w:pPr>
        <w:spacing w:before="281" w:line="383" w:lineRule="atLeast"/>
        <w:ind w:left="20" w:right="-200"/>
        <w:jc w:val="both"/>
        <w:rPr>
          <w:rFonts w:ascii="Segoe UI" w:eastAsia="Segoe UI" w:hAnsi="Segoe UI" w:cs="Segoe UI"/>
          <w:sz w:val="29"/>
          <w:szCs w:val="29"/>
        </w:rPr>
      </w:pPr>
      <w:r>
        <w:rPr>
          <w:rFonts w:ascii="Segoe UI" w:eastAsia="Segoe UI" w:hAnsi="Segoe UI" w:cs="Segoe UI"/>
          <w:b/>
          <w:bCs/>
          <w:color w:val="FF82B2"/>
          <w:sz w:val="29"/>
          <w:szCs w:val="29"/>
        </w:rPr>
        <w:t>Example: Add Date In Dart</w:t>
      </w:r>
    </w:p>
    <w:p w:rsidR="00663897" w:rsidRDefault="00F25AC9">
      <w:pPr>
        <w:spacing w:before="500"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2035" type="#_x0000_t75" style="position:absolute;left:0;text-align:left;margin-left:51pt;margin-top:11.85pt;width:495pt;height:183pt;z-index:-251117568;mso-position-horizontal-relative:page;mso-position-vertical-relative:text" o:allowincell="f">
            <v:imagedata r:id="rId871" o:title=""/>
            <w10:wrap anchorx="page"/>
            <w10:anchorlock/>
          </v:shape>
        </w:pict>
      </w:r>
    </w:p>
    <w:p w:rsidR="00663897" w:rsidRDefault="00F25AC9">
      <w:pPr>
        <w:spacing w:before="1" w:line="405" w:lineRule="atLeast"/>
        <w:ind w:left="260" w:right="2556"/>
        <w:rPr>
          <w:rFonts w:ascii="Consolas" w:eastAsia="Consolas" w:hAnsi="Consolas" w:cs="Consolas"/>
        </w:rPr>
      </w:pPr>
      <w:r>
        <w:rPr>
          <w:rFonts w:ascii="Consolas" w:eastAsia="Consolas" w:hAnsi="Consolas" w:cs="Consolas"/>
          <w:color w:val="555E68"/>
        </w:rPr>
        <w:t xml:space="preserve">  DateTime myBirthday = DateTime.parse("1997-05-14");   myBirthday = myBirthday.add(Duration(days: 1));</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print("Year is " + myBirthday.year.toString());</w:t>
      </w:r>
    </w:p>
    <w:p w:rsidR="00663897" w:rsidRDefault="00F25AC9">
      <w:pPr>
        <w:spacing w:before="1" w:line="405" w:lineRule="atLeast"/>
        <w:ind w:left="260" w:right="2815"/>
        <w:rPr>
          <w:rFonts w:ascii="Consolas" w:eastAsia="Consolas" w:hAnsi="Consolas" w:cs="Consolas"/>
        </w:rPr>
      </w:pPr>
      <w:r>
        <w:rPr>
          <w:rFonts w:ascii="Consolas" w:eastAsia="Consolas" w:hAnsi="Consolas" w:cs="Consolas"/>
          <w:color w:val="555E68"/>
        </w:rPr>
        <w:t xml:space="preserve">  print("Month is " + myBirthday.month.toString());   print("Day is " + myBirthday.day.toString());</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872"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left="20" w:right="-200"/>
        <w:jc w:val="both"/>
        <w:rPr>
          <w:rFonts w:ascii="Segoe UI" w:eastAsia="Segoe UI" w:hAnsi="Segoe UI" w:cs="Segoe UI"/>
          <w:sz w:val="29"/>
          <w:szCs w:val="29"/>
        </w:rPr>
      </w:pPr>
      <w:r>
        <w:rPr>
          <w:rFonts w:ascii="Segoe UI" w:eastAsia="Segoe UI" w:hAnsi="Segoe UI" w:cs="Segoe UI"/>
          <w:b/>
          <w:bCs/>
          <w:color w:val="FF82B2"/>
          <w:sz w:val="29"/>
          <w:szCs w:val="29"/>
        </w:rPr>
        <w:t>Example: Subtract Date In Dart</w:t>
      </w:r>
    </w:p>
    <w:p w:rsidR="00663897" w:rsidRDefault="00F25AC9">
      <w:pPr>
        <w:spacing w:before="500"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2036" type="#_x0000_t75" style="position:absolute;left:0;text-align:left;margin-left:51pt;margin-top:11.85pt;width:495pt;height:183pt;z-index:-251116544;mso-position-horizontal-relative:page;mso-position-vertical-relative:text" o:allowincell="f">
            <v:imagedata r:id="rId873" o:title=""/>
            <w10:wrap anchorx="page"/>
            <w10:anchorlock/>
          </v:shape>
        </w:pict>
      </w:r>
    </w:p>
    <w:p w:rsidR="00663897" w:rsidRDefault="00F25AC9">
      <w:pPr>
        <w:spacing w:before="1" w:line="405" w:lineRule="atLeast"/>
        <w:ind w:left="260" w:right="2426"/>
        <w:rPr>
          <w:rFonts w:ascii="Consolas" w:eastAsia="Consolas" w:hAnsi="Consolas" w:cs="Consolas"/>
        </w:rPr>
      </w:pPr>
      <w:r>
        <w:rPr>
          <w:rFonts w:ascii="Consolas" w:eastAsia="Consolas" w:hAnsi="Consolas" w:cs="Consolas"/>
          <w:color w:val="555E68"/>
        </w:rPr>
        <w:t xml:space="preserve">  DateTime myBirthday = DateTime.parse("1997-05-14");   myBirthday = myBirthday.subtract(Duration(days: 1));   print("Year is " + myBirthday.year.toString());</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print("Month is " + myBirthday.month.toString());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print("Day is " + myBirthday.day.toString());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874" w:history="1">
        <w:r w:rsidR="00F25AC9">
          <w:rPr>
            <w:rFonts w:ascii="Segoe UI" w:eastAsia="Segoe UI" w:hAnsi="Segoe UI" w:cs="Segoe UI"/>
            <w:color w:val="4D8CE6"/>
            <w:sz w:val="27"/>
            <w:szCs w:val="27"/>
            <w:u w:val="single"/>
          </w:rPr>
          <w:t>Run Online</w:t>
        </w:r>
      </w:hyperlink>
    </w:p>
    <w:p w:rsidR="00663897" w:rsidRDefault="00F25AC9">
      <w:pPr>
        <w:spacing w:before="267" w:line="383" w:lineRule="atLeast"/>
        <w:ind w:left="20" w:right="-200"/>
        <w:jc w:val="both"/>
        <w:rPr>
          <w:rFonts w:ascii="Segoe UI" w:eastAsia="Segoe UI" w:hAnsi="Segoe UI" w:cs="Segoe UI"/>
          <w:sz w:val="29"/>
          <w:szCs w:val="29"/>
        </w:rPr>
      </w:pPr>
      <w:r>
        <w:rPr>
          <w:rFonts w:ascii="Segoe UI" w:eastAsia="Segoe UI" w:hAnsi="Segoe UI" w:cs="Segoe UI"/>
          <w:b/>
          <w:bCs/>
          <w:color w:val="FF82B2"/>
          <w:sz w:val="29"/>
          <w:szCs w:val="29"/>
        </w:rPr>
        <w:t>Find Difference Between Two Dates In Dart</w:t>
      </w:r>
    </w:p>
    <w:p w:rsidR="00663897" w:rsidRDefault="00F25AC9">
      <w:pPr>
        <w:spacing w:line="405" w:lineRule="atLeast"/>
        <w:ind w:left="20" w:right="457"/>
        <w:rPr>
          <w:rFonts w:ascii="Segoe UI" w:eastAsia="Segoe UI" w:hAnsi="Segoe UI" w:cs="Segoe UI"/>
          <w:sz w:val="27"/>
          <w:szCs w:val="27"/>
        </w:rPr>
      </w:pPr>
      <w:r>
        <w:rPr>
          <w:rFonts w:ascii="Segoe UI" w:eastAsia="Segoe UI" w:hAnsi="Segoe UI" w:cs="Segoe UI"/>
          <w:color w:val="000000"/>
          <w:sz w:val="27"/>
          <w:szCs w:val="27"/>
        </w:rPr>
        <w:t>Suppose you want to find the difference between two dates in dart. There is a straightforward way.</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2037" type="#_x0000_t75" style="position:absolute;left:0;text-align:left;margin-left:51pt;margin-top:14.35pt;width:495pt;height:304pt;z-index:-251115520;mso-position-horizontal-relative:page;mso-position-vertical-relative:text" o:allowincell="f">
            <v:imagedata r:id="rId875"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DateTime myBirthday = DateTime.parse("1997-05-14");</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DateTime today = DateTime.now();</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Duration diff = today.difference(myBirthday);</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print("Difference in days: " + diff.inDays.toString());</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print("Difference in hours: " + diff.inHours.toString());</w:t>
      </w:r>
    </w:p>
    <w:p w:rsidR="00663897" w:rsidRDefault="00F25AC9">
      <w:pPr>
        <w:spacing w:before="1" w:line="405" w:lineRule="atLeast"/>
        <w:ind w:left="260" w:right="1257"/>
        <w:rPr>
          <w:rFonts w:ascii="Consolas" w:eastAsia="Consolas" w:hAnsi="Consolas" w:cs="Consolas"/>
        </w:rPr>
      </w:pPr>
      <w:r>
        <w:rPr>
          <w:rFonts w:ascii="Consolas" w:eastAsia="Consolas" w:hAnsi="Consolas" w:cs="Consolas"/>
          <w:color w:val="555E68"/>
        </w:rPr>
        <w:t xml:space="preserve">  print("Difference in minutes: " + diff.inMinutes.toString());   print("Difference in seconds: " + diff.inSeconds.toString());   print("Difference in milliseconds: " + diff.inMilliseconds.toString());</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xml:space="preserve">  print("Difference in microseconds: " + </w:t>
      </w:r>
    </w:p>
    <w:p w:rsidR="00663897" w:rsidRDefault="00F25AC9">
      <w:pPr>
        <w:spacing w:before="1" w:line="405" w:lineRule="atLeast"/>
        <w:ind w:left="260" w:right="5283"/>
        <w:rPr>
          <w:rFonts w:ascii="Consolas" w:eastAsia="Consolas" w:hAnsi="Consolas" w:cs="Consolas"/>
        </w:rPr>
      </w:pPr>
      <w:r>
        <w:rPr>
          <w:rFonts w:ascii="Consolas" w:eastAsia="Consolas" w:hAnsi="Consolas" w:cs="Consolas"/>
          <w:color w:val="555E68"/>
        </w:rPr>
        <w:t>diff.inMicroseconds.toString()); }</w:t>
      </w:r>
    </w:p>
    <w:p w:rsidR="00663897" w:rsidRDefault="00FB0D64">
      <w:pPr>
        <w:spacing w:before="890" w:line="359" w:lineRule="atLeast"/>
        <w:ind w:left="20" w:right="-200"/>
        <w:jc w:val="both"/>
        <w:rPr>
          <w:rFonts w:ascii="Segoe UI" w:eastAsia="Segoe UI" w:hAnsi="Segoe UI" w:cs="Segoe UI"/>
          <w:sz w:val="27"/>
          <w:szCs w:val="27"/>
        </w:rPr>
      </w:pPr>
      <w:hyperlink r:id="rId876" w:history="1">
        <w:r w:rsidR="00F25AC9">
          <w:rPr>
            <w:rFonts w:ascii="Segoe UI" w:eastAsia="Segoe UI" w:hAnsi="Segoe UI" w:cs="Segoe UI"/>
            <w:color w:val="4D8CE6"/>
            <w:sz w:val="27"/>
            <w:szCs w:val="27"/>
            <w:u w:val="single"/>
          </w:rPr>
          <w:t>Run Online</w:t>
        </w:r>
      </w:hyperlink>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0"/>
        <w:gridCol w:w="4410"/>
      </w:tblGrid>
      <w:tr w:rsidR="00663897">
        <w:trPr>
          <w:trHeight w:hRule="exact" w:val="480"/>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15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26"/>
                <w:sz w:val="27"/>
                <w:szCs w:val="27"/>
              </w:rPr>
              <w:t>Nam</w:t>
            </w:r>
            <w:r w:rsidRPr="00F25AC9">
              <w:rPr>
                <w:rFonts w:ascii="Segoe UI" w:eastAsia="Segoe UI" w:hAnsi="Segoe UI" w:cs="Segoe UI"/>
                <w:b/>
                <w:bCs/>
                <w:color w:val="222222"/>
                <w:spacing w:val="1"/>
                <w:sz w:val="27"/>
                <w:szCs w:val="27"/>
              </w:rPr>
              <w:t>e</w:t>
            </w:r>
          </w:p>
        </w:tc>
        <w:tc>
          <w:tcPr>
            <w:tcW w:w="4410" w:type="dxa"/>
            <w:tcBorders>
              <w:top w:val="single" w:sz="4" w:space="0" w:color="EBEDF0"/>
              <w:left w:val="single" w:sz="4" w:space="0" w:color="EBEDF0"/>
              <w:bottom w:val="single" w:sz="4" w:space="0" w:color="EBEDF0"/>
              <w:right w:val="single" w:sz="4" w:space="0" w:color="EBEDF0"/>
            </w:tcBorders>
            <w:shd w:val="clear" w:color="auto" w:fill="auto"/>
            <w:noWrap/>
            <w:tcMar>
              <w:left w:w="120" w:type="dxa"/>
              <w:right w:w="273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8"/>
                <w:sz w:val="27"/>
                <w:szCs w:val="27"/>
              </w:rPr>
              <w:t>Descriptio</w:t>
            </w:r>
            <w:r w:rsidRPr="00F25AC9">
              <w:rPr>
                <w:rFonts w:ascii="Segoe UI" w:eastAsia="Segoe UI" w:hAnsi="Segoe UI" w:cs="Segoe UI"/>
                <w:b/>
                <w:bCs/>
                <w:color w:val="222222"/>
                <w:spacing w:val="1"/>
                <w:sz w:val="27"/>
                <w:szCs w:val="27"/>
              </w:rPr>
              <w:t>n</w:t>
            </w:r>
          </w:p>
        </w:tc>
      </w:tr>
      <w:tr w:rsidR="00663897">
        <w:trPr>
          <w:trHeight w:hRule="exact" w:val="495"/>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11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5"/>
                <w:sz w:val="27"/>
                <w:szCs w:val="27"/>
              </w:rPr>
              <w:t>inDay</w:t>
            </w:r>
            <w:r w:rsidRPr="00F25AC9">
              <w:rPr>
                <w:rFonts w:ascii="Segoe UI" w:eastAsia="Segoe UI" w:hAnsi="Segoe UI" w:cs="Segoe UI"/>
                <w:color w:val="000000"/>
                <w:spacing w:val="5"/>
                <w:sz w:val="27"/>
                <w:szCs w:val="27"/>
              </w:rPr>
              <w:t>s</w:t>
            </w:r>
          </w:p>
        </w:tc>
        <w:tc>
          <w:tcPr>
            <w:tcW w:w="4410" w:type="dxa"/>
            <w:tcBorders>
              <w:top w:val="single" w:sz="4" w:space="0" w:color="EBEDF0"/>
              <w:left w:val="single" w:sz="4" w:space="0" w:color="EBEDF0"/>
              <w:bottom w:val="single" w:sz="4" w:space="0" w:color="EBEDF0"/>
              <w:right w:val="single" w:sz="4" w:space="0" w:color="EBEDF0"/>
            </w:tcBorders>
            <w:shd w:val="clear" w:color="auto" w:fill="auto"/>
            <w:noWrap/>
            <w:tcMar>
              <w:left w:w="120" w:type="dxa"/>
              <w:right w:w="120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Convert duration in days</w:t>
            </w:r>
            <w:r w:rsidRPr="00F25AC9">
              <w:rPr>
                <w:rFonts w:ascii="Segoe UI" w:eastAsia="Segoe UI" w:hAnsi="Segoe UI" w:cs="Segoe UI"/>
                <w:color w:val="000000"/>
                <w:spacing w:val="8"/>
                <w:sz w:val="27"/>
                <w:szCs w:val="27"/>
              </w:rPr>
              <w:t>.</w:t>
            </w:r>
          </w:p>
        </w:tc>
      </w:tr>
      <w:tr w:rsidR="00663897">
        <w:trPr>
          <w:trHeight w:hRule="exact" w:val="480"/>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97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3"/>
                <w:sz w:val="27"/>
                <w:szCs w:val="27"/>
              </w:rPr>
              <w:t>inHour</w:t>
            </w:r>
            <w:r w:rsidRPr="00F25AC9">
              <w:rPr>
                <w:rFonts w:ascii="Segoe UI" w:eastAsia="Segoe UI" w:hAnsi="Segoe UI" w:cs="Segoe UI"/>
                <w:color w:val="000000"/>
                <w:spacing w:val="2"/>
                <w:sz w:val="27"/>
                <w:szCs w:val="27"/>
              </w:rPr>
              <w:t>s</w:t>
            </w:r>
          </w:p>
        </w:tc>
        <w:tc>
          <w:tcPr>
            <w:tcW w:w="4410" w:type="dxa"/>
            <w:tcBorders>
              <w:top w:val="single" w:sz="4" w:space="0" w:color="EBEDF0"/>
              <w:left w:val="single" w:sz="4" w:space="0" w:color="EBEDF0"/>
              <w:bottom w:val="single" w:sz="4" w:space="0" w:color="EBEDF0"/>
              <w:right w:val="single" w:sz="4" w:space="0" w:color="EBEDF0"/>
            </w:tcBorders>
            <w:shd w:val="clear" w:color="auto" w:fill="auto"/>
            <w:noWrap/>
            <w:tcMar>
              <w:left w:w="120" w:type="dxa"/>
              <w:right w:w="107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Convert duration in hours</w:t>
            </w:r>
            <w:r w:rsidRPr="00F25AC9">
              <w:rPr>
                <w:rFonts w:ascii="Segoe UI" w:eastAsia="Segoe UI" w:hAnsi="Segoe UI" w:cs="Segoe UI"/>
                <w:color w:val="000000"/>
                <w:spacing w:val="5"/>
                <w:sz w:val="27"/>
                <w:szCs w:val="27"/>
              </w:rPr>
              <w:t>.</w:t>
            </w:r>
          </w:p>
        </w:tc>
      </w:tr>
      <w:tr w:rsidR="00663897">
        <w:trPr>
          <w:trHeight w:hRule="exact" w:val="495"/>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72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9"/>
                <w:sz w:val="27"/>
                <w:szCs w:val="27"/>
              </w:rPr>
              <w:t>inMinute</w:t>
            </w:r>
            <w:r w:rsidRPr="00F25AC9">
              <w:rPr>
                <w:rFonts w:ascii="Segoe UI" w:eastAsia="Segoe UI" w:hAnsi="Segoe UI" w:cs="Segoe UI"/>
                <w:color w:val="000000"/>
                <w:spacing w:val="8"/>
                <w:sz w:val="27"/>
                <w:szCs w:val="27"/>
              </w:rPr>
              <w:t>s</w:t>
            </w:r>
          </w:p>
        </w:tc>
        <w:tc>
          <w:tcPr>
            <w:tcW w:w="4410" w:type="dxa"/>
            <w:tcBorders>
              <w:top w:val="single" w:sz="4" w:space="0" w:color="EBEDF0"/>
              <w:left w:val="single" w:sz="4" w:space="0" w:color="EBEDF0"/>
              <w:bottom w:val="single" w:sz="4" w:space="0" w:color="EBEDF0"/>
              <w:right w:val="single" w:sz="4" w:space="0" w:color="EBEDF0"/>
            </w:tcBorders>
            <w:shd w:val="clear" w:color="auto" w:fill="auto"/>
            <w:noWrap/>
            <w:tcMar>
              <w:left w:w="120" w:type="dxa"/>
              <w:right w:w="79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Convert duration in minutes</w:t>
            </w:r>
            <w:r w:rsidRPr="00F25AC9">
              <w:rPr>
                <w:rFonts w:ascii="Segoe UI" w:eastAsia="Segoe UI" w:hAnsi="Segoe UI" w:cs="Segoe UI"/>
                <w:color w:val="000000"/>
                <w:spacing w:val="26"/>
                <w:sz w:val="27"/>
                <w:szCs w:val="27"/>
              </w:rPr>
              <w:t>.</w:t>
            </w:r>
          </w:p>
        </w:tc>
      </w:tr>
      <w:tr w:rsidR="00663897">
        <w:trPr>
          <w:trHeight w:hRule="exact" w:val="480"/>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69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9"/>
                <w:sz w:val="27"/>
                <w:szCs w:val="27"/>
              </w:rPr>
              <w:t>inSecond</w:t>
            </w:r>
            <w:r w:rsidRPr="00F25AC9">
              <w:rPr>
                <w:rFonts w:ascii="Segoe UI" w:eastAsia="Segoe UI" w:hAnsi="Segoe UI" w:cs="Segoe UI"/>
                <w:color w:val="000000"/>
                <w:spacing w:val="8"/>
                <w:sz w:val="27"/>
                <w:szCs w:val="27"/>
              </w:rPr>
              <w:t>s</w:t>
            </w:r>
          </w:p>
        </w:tc>
        <w:tc>
          <w:tcPr>
            <w:tcW w:w="4410" w:type="dxa"/>
            <w:tcBorders>
              <w:top w:val="single" w:sz="4" w:space="0" w:color="EBEDF0"/>
              <w:left w:val="single" w:sz="4" w:space="0" w:color="EBEDF0"/>
              <w:bottom w:val="single" w:sz="4" w:space="0" w:color="EBEDF0"/>
              <w:right w:val="single" w:sz="4" w:space="0" w:color="EBEDF0"/>
            </w:tcBorders>
            <w:shd w:val="clear" w:color="auto" w:fill="auto"/>
            <w:noWrap/>
            <w:tcMar>
              <w:left w:w="120" w:type="dxa"/>
              <w:right w:w="78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Convert duration in seconds</w:t>
            </w:r>
            <w:r w:rsidRPr="00F25AC9">
              <w:rPr>
                <w:rFonts w:ascii="Segoe UI" w:eastAsia="Segoe UI" w:hAnsi="Segoe UI" w:cs="Segoe UI"/>
                <w:color w:val="000000"/>
                <w:spacing w:val="26"/>
                <w:sz w:val="27"/>
                <w:szCs w:val="27"/>
              </w:rPr>
              <w:t>.</w:t>
            </w:r>
          </w:p>
        </w:tc>
      </w:tr>
      <w:tr w:rsidR="00663897">
        <w:trPr>
          <w:trHeight w:hRule="exact" w:val="480"/>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1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6"/>
                <w:sz w:val="27"/>
                <w:szCs w:val="27"/>
              </w:rPr>
              <w:t>inMillisecond</w:t>
            </w:r>
            <w:r w:rsidRPr="00F25AC9">
              <w:rPr>
                <w:rFonts w:ascii="Segoe UI" w:eastAsia="Segoe UI" w:hAnsi="Segoe UI" w:cs="Segoe UI"/>
                <w:color w:val="000000"/>
                <w:spacing w:val="2"/>
                <w:sz w:val="27"/>
                <w:szCs w:val="27"/>
              </w:rPr>
              <w:t>s</w:t>
            </w:r>
          </w:p>
        </w:tc>
        <w:tc>
          <w:tcPr>
            <w:tcW w:w="4410" w:type="dxa"/>
            <w:tcBorders>
              <w:top w:val="single" w:sz="4" w:space="0" w:color="EBEDF0"/>
              <w:left w:val="single" w:sz="4" w:space="0" w:color="EBEDF0"/>
              <w:bottom w:val="single" w:sz="4" w:space="0" w:color="EBEDF0"/>
              <w:right w:val="single" w:sz="4" w:space="0" w:color="EBEDF0"/>
            </w:tcBorders>
            <w:shd w:val="clear" w:color="auto" w:fill="auto"/>
            <w:noWrap/>
            <w:tcMar>
              <w:left w:w="120" w:type="dxa"/>
              <w:right w:w="21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Convert duration in milli seconds</w:t>
            </w:r>
            <w:r w:rsidRPr="00F25AC9">
              <w:rPr>
                <w:rFonts w:ascii="Segoe UI" w:eastAsia="Segoe UI" w:hAnsi="Segoe UI" w:cs="Segoe UI"/>
                <w:color w:val="000000"/>
                <w:spacing w:val="14"/>
                <w:sz w:val="27"/>
                <w:szCs w:val="27"/>
              </w:rPr>
              <w:t>.</w:t>
            </w:r>
          </w:p>
        </w:tc>
      </w:tr>
      <w:tr w:rsidR="00663897">
        <w:trPr>
          <w:trHeight w:hRule="exact" w:val="495"/>
        </w:trPr>
        <w:tc>
          <w:tcPr>
            <w:tcW w:w="21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35"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6"/>
                <w:sz w:val="27"/>
                <w:szCs w:val="27"/>
              </w:rPr>
              <w:t>inMicrosecond</w:t>
            </w:r>
            <w:r w:rsidRPr="00F25AC9">
              <w:rPr>
                <w:rFonts w:ascii="Segoe UI" w:eastAsia="Segoe UI" w:hAnsi="Segoe UI" w:cs="Segoe UI"/>
                <w:color w:val="000000"/>
                <w:spacing w:val="2"/>
                <w:sz w:val="27"/>
                <w:szCs w:val="27"/>
              </w:rPr>
              <w:t>s</w:t>
            </w:r>
          </w:p>
        </w:tc>
        <w:tc>
          <w:tcPr>
            <w:tcW w:w="4410" w:type="dxa"/>
            <w:tcBorders>
              <w:top w:val="single" w:sz="4" w:space="0" w:color="EBEDF0"/>
              <w:left w:val="single" w:sz="4" w:space="0" w:color="EBEDF0"/>
              <w:bottom w:val="single" w:sz="4" w:space="0" w:color="EBEDF0"/>
              <w:right w:val="single" w:sz="4" w:space="0" w:color="EBEDF0"/>
            </w:tcBorders>
            <w:shd w:val="clear" w:color="auto" w:fill="auto"/>
            <w:noWrap/>
            <w:tcMar>
              <w:left w:w="120" w:type="dxa"/>
              <w:right w:w="3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Convert duration in micro seconds</w:t>
            </w:r>
            <w:r w:rsidRPr="00F25AC9">
              <w:rPr>
                <w:rFonts w:ascii="Segoe UI" w:eastAsia="Segoe UI" w:hAnsi="Segoe UI" w:cs="Segoe UI"/>
                <w:color w:val="000000"/>
                <w:spacing w:val="14"/>
                <w:sz w:val="27"/>
                <w:szCs w:val="27"/>
              </w:rPr>
              <w:t>.</w:t>
            </w:r>
          </w:p>
        </w:tc>
      </w:tr>
    </w:tbl>
    <w:p w:rsidR="00663897" w:rsidRDefault="00F25AC9">
      <w:pPr>
        <w:spacing w:before="229" w:line="383" w:lineRule="atLeast"/>
        <w:ind w:left="20" w:right="-200"/>
        <w:jc w:val="both"/>
        <w:rPr>
          <w:rFonts w:ascii="Segoe UI" w:eastAsia="Segoe UI" w:hAnsi="Segoe UI" w:cs="Segoe UI"/>
          <w:sz w:val="29"/>
          <w:szCs w:val="29"/>
        </w:rPr>
      </w:pPr>
      <w:r>
        <w:rPr>
          <w:rFonts w:ascii="Segoe UI" w:eastAsia="Segoe UI" w:hAnsi="Segoe UI" w:cs="Segoe UI"/>
          <w:b/>
          <w:bCs/>
          <w:color w:val="FF82B2"/>
          <w:sz w:val="29"/>
          <w:szCs w:val="29"/>
        </w:rPr>
        <w:t>DateTime Comparision Methods</w:t>
      </w:r>
    </w:p>
    <w:p w:rsidR="00663897" w:rsidRDefault="00F25AC9">
      <w:pPr>
        <w:spacing w:before="25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If you want to compare two dates, then you can use comparison methods.</w:t>
      </w:r>
    </w:p>
    <w:p w:rsidR="00663897" w:rsidRDefault="00F25AC9">
      <w:pPr>
        <w:spacing w:before="257"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125"/>
        <w:gridCol w:w="3315"/>
      </w:tblGrid>
      <w:tr w:rsidR="00663897">
        <w:trPr>
          <w:trHeight w:hRule="exact" w:val="480"/>
        </w:trPr>
        <w:tc>
          <w:tcPr>
            <w:tcW w:w="412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067"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Method Nam</w:t>
            </w:r>
            <w:r w:rsidRPr="00F25AC9">
              <w:rPr>
                <w:rFonts w:ascii="Segoe UI" w:eastAsia="Segoe UI" w:hAnsi="Segoe UI" w:cs="Segoe UI"/>
                <w:b/>
                <w:bCs/>
                <w:color w:val="222222"/>
                <w:spacing w:val="9"/>
                <w:sz w:val="27"/>
                <w:szCs w:val="27"/>
              </w:rPr>
              <w:t>e</w:t>
            </w:r>
          </w:p>
        </w:tc>
        <w:tc>
          <w:tcPr>
            <w:tcW w:w="3315" w:type="dxa"/>
            <w:tcBorders>
              <w:top w:val="single" w:sz="4" w:space="0" w:color="EBEDF0"/>
              <w:left w:val="single" w:sz="4" w:space="0" w:color="EBEDF0"/>
              <w:bottom w:val="single" w:sz="4" w:space="0" w:color="EBEDF0"/>
              <w:right w:val="single" w:sz="4" w:space="0" w:color="EBEDF0"/>
            </w:tcBorders>
            <w:shd w:val="clear" w:color="auto" w:fill="auto"/>
            <w:noWrap/>
            <w:tcMar>
              <w:left w:w="121" w:type="dxa"/>
              <w:right w:w="163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8"/>
                <w:sz w:val="27"/>
                <w:szCs w:val="27"/>
              </w:rPr>
              <w:t>Descriptio</w:t>
            </w:r>
            <w:r w:rsidRPr="00F25AC9">
              <w:rPr>
                <w:rFonts w:ascii="Segoe UI" w:eastAsia="Segoe UI" w:hAnsi="Segoe UI" w:cs="Segoe UI"/>
                <w:b/>
                <w:bCs/>
                <w:color w:val="222222"/>
                <w:spacing w:val="1"/>
                <w:sz w:val="27"/>
                <w:szCs w:val="27"/>
              </w:rPr>
              <w:t>n</w:t>
            </w:r>
          </w:p>
        </w:tc>
      </w:tr>
      <w:tr w:rsidR="00663897">
        <w:trPr>
          <w:trHeight w:hRule="exact" w:val="480"/>
        </w:trPr>
        <w:tc>
          <w:tcPr>
            <w:tcW w:w="412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82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4"/>
                <w:sz w:val="27"/>
                <w:szCs w:val="27"/>
              </w:rPr>
              <w:t>IsAfter(DateTime</w:t>
            </w:r>
            <w:r w:rsidRPr="00F25AC9">
              <w:rPr>
                <w:rFonts w:ascii="Segoe UI" w:eastAsia="Segoe UI" w:hAnsi="Segoe UI" w:cs="Segoe UI"/>
                <w:color w:val="000000"/>
                <w:spacing w:val="15"/>
                <w:sz w:val="27"/>
                <w:szCs w:val="27"/>
              </w:rPr>
              <w:t>)</w:t>
            </w:r>
          </w:p>
        </w:tc>
        <w:tc>
          <w:tcPr>
            <w:tcW w:w="3315" w:type="dxa"/>
            <w:tcBorders>
              <w:top w:val="single" w:sz="4" w:space="0" w:color="EBEDF0"/>
              <w:left w:val="single" w:sz="4" w:space="0" w:color="EBEDF0"/>
              <w:bottom w:val="single" w:sz="4" w:space="0" w:color="EBEDF0"/>
              <w:right w:val="single" w:sz="4" w:space="0" w:color="EBEDF0"/>
            </w:tcBorders>
            <w:shd w:val="clear" w:color="auto" w:fill="auto"/>
            <w:noWrap/>
            <w:tcMar>
              <w:left w:w="121" w:type="dxa"/>
              <w:right w:w="2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Returns true or false. boo</w:t>
            </w:r>
            <w:r w:rsidRPr="00F25AC9">
              <w:rPr>
                <w:rFonts w:ascii="Segoe UI" w:eastAsia="Segoe UI" w:hAnsi="Segoe UI" w:cs="Segoe UI"/>
                <w:color w:val="000000"/>
                <w:spacing w:val="20"/>
                <w:sz w:val="27"/>
                <w:szCs w:val="27"/>
              </w:rPr>
              <w:t>l</w:t>
            </w:r>
          </w:p>
        </w:tc>
      </w:tr>
      <w:tr w:rsidR="00663897">
        <w:trPr>
          <w:trHeight w:hRule="exact" w:val="495"/>
        </w:trPr>
        <w:tc>
          <w:tcPr>
            <w:tcW w:w="412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63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4"/>
                <w:sz w:val="27"/>
                <w:szCs w:val="27"/>
              </w:rPr>
              <w:t>IsBefore(DateTime</w:t>
            </w:r>
            <w:r w:rsidRPr="00F25AC9">
              <w:rPr>
                <w:rFonts w:ascii="Segoe UI" w:eastAsia="Segoe UI" w:hAnsi="Segoe UI" w:cs="Segoe UI"/>
                <w:color w:val="000000"/>
                <w:spacing w:val="11"/>
                <w:sz w:val="27"/>
                <w:szCs w:val="27"/>
              </w:rPr>
              <w:t>)</w:t>
            </w:r>
          </w:p>
        </w:tc>
        <w:tc>
          <w:tcPr>
            <w:tcW w:w="3315" w:type="dxa"/>
            <w:tcBorders>
              <w:top w:val="single" w:sz="4" w:space="0" w:color="EBEDF0"/>
              <w:left w:val="single" w:sz="4" w:space="0" w:color="EBEDF0"/>
              <w:bottom w:val="single" w:sz="4" w:space="0" w:color="EBEDF0"/>
              <w:right w:val="single" w:sz="4" w:space="0" w:color="EBEDF0"/>
            </w:tcBorders>
            <w:shd w:val="clear" w:color="auto" w:fill="auto"/>
            <w:noWrap/>
            <w:tcMar>
              <w:left w:w="121" w:type="dxa"/>
              <w:right w:w="2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Returns true or false. boo</w:t>
            </w:r>
            <w:r w:rsidRPr="00F25AC9">
              <w:rPr>
                <w:rFonts w:ascii="Segoe UI" w:eastAsia="Segoe UI" w:hAnsi="Segoe UI" w:cs="Segoe UI"/>
                <w:color w:val="000000"/>
                <w:spacing w:val="20"/>
                <w:sz w:val="27"/>
                <w:szCs w:val="27"/>
              </w:rPr>
              <w:t>l</w:t>
            </w:r>
          </w:p>
        </w:tc>
      </w:tr>
      <w:tr w:rsidR="00663897">
        <w:trPr>
          <w:trHeight w:hRule="exact" w:val="480"/>
        </w:trPr>
        <w:tc>
          <w:tcPr>
            <w:tcW w:w="4125"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3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IsAtTheSameMoment(DateTime</w:t>
            </w:r>
            <w:r w:rsidRPr="00F25AC9">
              <w:rPr>
                <w:rFonts w:ascii="Segoe UI" w:eastAsia="Segoe UI" w:hAnsi="Segoe UI" w:cs="Segoe UI"/>
                <w:color w:val="000000"/>
                <w:spacing w:val="2"/>
                <w:sz w:val="27"/>
                <w:szCs w:val="27"/>
              </w:rPr>
              <w:t>)</w:t>
            </w:r>
          </w:p>
        </w:tc>
        <w:tc>
          <w:tcPr>
            <w:tcW w:w="3315" w:type="dxa"/>
            <w:tcBorders>
              <w:top w:val="single" w:sz="4" w:space="0" w:color="EBEDF0"/>
              <w:left w:val="single" w:sz="4" w:space="0" w:color="EBEDF0"/>
              <w:bottom w:val="single" w:sz="4" w:space="0" w:color="EBEDF0"/>
              <w:right w:val="single" w:sz="4" w:space="0" w:color="EBEDF0"/>
            </w:tcBorders>
            <w:shd w:val="clear" w:color="auto" w:fill="auto"/>
            <w:noWrap/>
            <w:tcMar>
              <w:left w:w="121" w:type="dxa"/>
              <w:right w:w="24"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
                <w:sz w:val="27"/>
                <w:szCs w:val="27"/>
              </w:rPr>
              <w:t>Returns true or false. boo</w:t>
            </w:r>
            <w:r w:rsidRPr="00F25AC9">
              <w:rPr>
                <w:rFonts w:ascii="Segoe UI" w:eastAsia="Segoe UI" w:hAnsi="Segoe UI" w:cs="Segoe UI"/>
                <w:color w:val="000000"/>
                <w:spacing w:val="20"/>
                <w:sz w:val="27"/>
                <w:szCs w:val="27"/>
              </w:rPr>
              <w:t>l</w:t>
            </w:r>
          </w:p>
        </w:tc>
      </w:tr>
    </w:tbl>
    <w:p w:rsidR="00663897" w:rsidRDefault="00F25AC9">
      <w:pPr>
        <w:spacing w:before="253" w:line="276" w:lineRule="atLeast"/>
        <w:ind w:left="260" w:right="-200"/>
        <w:jc w:val="both"/>
        <w:rPr>
          <w:rFonts w:ascii="Consolas" w:eastAsia="Consolas" w:hAnsi="Consolas" w:cs="Consolas"/>
        </w:rPr>
      </w:pPr>
      <w:r>
        <w:rPr>
          <w:rFonts w:ascii="Consolas" w:eastAsia="Consolas" w:hAnsi="Consolas" w:cs="Consolas"/>
          <w:color w:val="555E68"/>
        </w:rPr>
        <w:t>void main() {</w:t>
      </w:r>
      <w:r w:rsidR="00FB0D64" w:rsidRPr="00FB0D64">
        <w:pict>
          <v:shape id="_x0000_s2038" type="#_x0000_t75" style="position:absolute;left:0;text-align:left;margin-left:51pt;margin-top:0;width:495pt;height:284pt;z-index:-251114496;mso-position-horizontal-relative:page;mso-position-vertical-relative:text" o:allowincell="f">
            <v:imagedata r:id="rId877" o:title=""/>
            <w10:wrap anchorx="page"/>
            <w10:anchorlock/>
          </v:shape>
        </w:pict>
      </w:r>
    </w:p>
    <w:p w:rsidR="00663897" w:rsidRDefault="00F25AC9">
      <w:pPr>
        <w:spacing w:before="1" w:line="405" w:lineRule="atLeast"/>
        <w:ind w:left="260" w:right="2556"/>
        <w:rPr>
          <w:rFonts w:ascii="Consolas" w:eastAsia="Consolas" w:hAnsi="Consolas" w:cs="Consolas"/>
        </w:rPr>
      </w:pPr>
      <w:r>
        <w:rPr>
          <w:rFonts w:ascii="Consolas" w:eastAsia="Consolas" w:hAnsi="Consolas" w:cs="Consolas"/>
          <w:color w:val="555E68"/>
        </w:rPr>
        <w:t xml:space="preserve">  DateTime myBirthday = DateTime.parse("1997-05-14");   DateTime today = DateTime.now();</w:t>
      </w:r>
    </w:p>
    <w:p w:rsidR="00663897" w:rsidRDefault="00F25AC9">
      <w:pPr>
        <w:spacing w:before="528" w:line="276" w:lineRule="atLeast"/>
        <w:ind w:left="260" w:right="-200"/>
        <w:jc w:val="both"/>
        <w:rPr>
          <w:rFonts w:ascii="Consolas" w:eastAsia="Consolas" w:hAnsi="Consolas" w:cs="Consolas"/>
        </w:rPr>
      </w:pPr>
      <w:r>
        <w:rPr>
          <w:rFonts w:ascii="Consolas" w:eastAsia="Consolas" w:hAnsi="Consolas" w:cs="Consolas"/>
          <w:color w:val="555E68"/>
        </w:rPr>
        <w:t xml:space="preserve">  if (myBirthday.isBefore(today))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print("My Birthday is before today.");</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 else if (myBirthday.isAfter(today)) {</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print("My Birthday is after today.");</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 else if (myBirthday.isAtSameMomentAs(today)) {</w:t>
      </w:r>
    </w:p>
    <w:p w:rsidR="00663897" w:rsidRDefault="00F25AC9">
      <w:pPr>
        <w:spacing w:before="1" w:line="405" w:lineRule="atLeast"/>
        <w:ind w:left="260" w:right="2166"/>
        <w:rPr>
          <w:rFonts w:ascii="Consolas" w:eastAsia="Consolas" w:hAnsi="Consolas" w:cs="Consolas"/>
        </w:rPr>
      </w:pPr>
      <w:r>
        <w:rPr>
          <w:rFonts w:ascii="Consolas" w:eastAsia="Consolas" w:hAnsi="Consolas" w:cs="Consolas"/>
          <w:color w:val="555E68"/>
        </w:rPr>
        <w:t xml:space="preserve">    print("My Birthday date and today's date is same.");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B0D64">
      <w:pPr>
        <w:spacing w:before="891" w:line="359" w:lineRule="atLeast"/>
        <w:ind w:left="20" w:right="-200"/>
        <w:jc w:val="both"/>
        <w:rPr>
          <w:rFonts w:ascii="Segoe UI" w:eastAsia="Segoe UI" w:hAnsi="Segoe UI" w:cs="Segoe UI"/>
          <w:sz w:val="27"/>
          <w:szCs w:val="27"/>
        </w:rPr>
      </w:pPr>
      <w:hyperlink r:id="rId878" w:history="1">
        <w:r w:rsidR="00F25AC9">
          <w:rPr>
            <w:rFonts w:ascii="Segoe UI" w:eastAsia="Segoe UI" w:hAnsi="Segoe UI" w:cs="Segoe UI"/>
            <w:color w:val="4D8CE6"/>
            <w:sz w:val="27"/>
            <w:szCs w:val="27"/>
            <w:u w:val="single"/>
          </w:rPr>
          <w:t>Run Online</w:t>
        </w:r>
      </w:hyperlink>
    </w:p>
    <w:p w:rsidR="00663897" w:rsidRPr="00047783" w:rsidRDefault="00F25AC9" w:rsidP="00047783">
      <w:pPr>
        <w:pStyle w:val="Heading1"/>
        <w:rPr>
          <w:color w:val="000000" w:themeColor="text1"/>
          <w:sz w:val="41"/>
          <w:szCs w:val="41"/>
        </w:rPr>
      </w:pPr>
      <w:bookmarkStart w:id="12" w:name="_Toc160974842"/>
      <w:r w:rsidRPr="00047783">
        <w:rPr>
          <w:color w:val="000000" w:themeColor="text1"/>
          <w:sz w:val="41"/>
          <w:szCs w:val="41"/>
        </w:rPr>
        <w:t>Flutter Tutorial</w:t>
      </w:r>
      <w:bookmarkEnd w:id="12"/>
    </w:p>
    <w:p w:rsidR="00663897" w:rsidRPr="00047783" w:rsidRDefault="00F25AC9" w:rsidP="00047783">
      <w:pPr>
        <w:pStyle w:val="Heading2"/>
        <w:rPr>
          <w:rFonts w:eastAsia="Segoe UI"/>
          <w:color w:val="000000" w:themeColor="text1"/>
          <w:sz w:val="36"/>
          <w:szCs w:val="36"/>
        </w:rPr>
      </w:pPr>
      <w:bookmarkStart w:id="13" w:name="_Toc160974843"/>
      <w:r w:rsidRPr="00047783">
        <w:rPr>
          <w:rFonts w:eastAsia="Segoe UI"/>
          <w:color w:val="000000" w:themeColor="text1"/>
          <w:sz w:val="36"/>
          <w:szCs w:val="36"/>
        </w:rPr>
        <w:t>Setting up the Environment</w:t>
      </w:r>
      <w:bookmarkEnd w:id="13"/>
    </w:p>
    <w:p w:rsidR="00663897" w:rsidRDefault="00F25AC9">
      <w:pPr>
        <w:spacing w:before="173" w:line="405" w:lineRule="atLeast"/>
        <w:ind w:left="20" w:right="497"/>
        <w:rPr>
          <w:rFonts w:ascii="Segoe UI" w:eastAsia="Segoe UI" w:hAnsi="Segoe UI" w:cs="Segoe UI"/>
          <w:sz w:val="27"/>
          <w:szCs w:val="27"/>
        </w:rPr>
      </w:pPr>
      <w:r>
        <w:rPr>
          <w:rFonts w:ascii="Segoe UI" w:eastAsia="Segoe UI" w:hAnsi="Segoe UI" w:cs="Segoe UI"/>
          <w:color w:val="000000"/>
          <w:sz w:val="27"/>
          <w:szCs w:val="27"/>
        </w:rPr>
        <w:t>Set up your development environment to work with Flutter and Dart. This will allow you to create and run Dart and Flutter projects on your computer.</w:t>
      </w:r>
    </w:p>
    <w:p w:rsidR="00663897" w:rsidRDefault="00F25AC9">
      <w:pPr>
        <w:spacing w:line="405" w:lineRule="atLeast"/>
        <w:ind w:left="20" w:right="248"/>
        <w:rPr>
          <w:rFonts w:ascii="Segoe UI" w:eastAsia="Segoe UI" w:hAnsi="Segoe UI" w:cs="Segoe UI"/>
          <w:sz w:val="27"/>
          <w:szCs w:val="27"/>
        </w:rPr>
      </w:pPr>
      <w:r>
        <w:rPr>
          <w:rFonts w:ascii="Segoe UI" w:eastAsia="Segoe UI" w:hAnsi="Segoe UI" w:cs="Segoe UI"/>
          <w:color w:val="000000"/>
          <w:sz w:val="27"/>
          <w:szCs w:val="27"/>
        </w:rPr>
        <w:t>By the end of this day, you should be able to create and run a new dart console project.</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Tips</w:t>
      </w:r>
      <w:r w:rsidR="00FB0D64" w:rsidRPr="00FB0D64">
        <w:pict>
          <v:shape id="_x0000_s2039" type="#_x0000_t75" style="position:absolute;left:0;text-align:left;margin-left:51pt;margin-top:55.1pt;width:495pt;height:5pt;z-index:-251113472;mso-position-horizontal-relative:page;mso-position-vertical-relative:text" o:allowincell="f">
            <v:imagedata r:id="rId879" o:title=""/>
            <w10:wrap anchorx="page"/>
            <w10:anchorlock/>
          </v:shape>
        </w:pict>
      </w:r>
    </w:p>
    <w:p w:rsidR="00663897" w:rsidRDefault="00F25AC9">
      <w:pPr>
        <w:numPr>
          <w:ilvl w:val="0"/>
          <w:numId w:val="92"/>
        </w:numPr>
        <w:spacing w:before="982"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Install the latest stable version of Dart and Flutter SDK.</w:t>
      </w:r>
    </w:p>
    <w:p w:rsidR="00663897" w:rsidRDefault="00F25AC9">
      <w:pPr>
        <w:numPr>
          <w:ilvl w:val="2"/>
          <w:numId w:val="92"/>
        </w:numPr>
        <w:spacing w:before="15" w:line="405" w:lineRule="atLeast"/>
        <w:ind w:right="-5"/>
        <w:rPr>
          <w:rFonts w:ascii="Segoe UI" w:eastAsia="Segoe UI" w:hAnsi="Segoe UI" w:cs="Segoe UI"/>
          <w:sz w:val="27"/>
          <w:szCs w:val="27"/>
        </w:rPr>
      </w:pPr>
      <w:r>
        <w:rPr>
          <w:rFonts w:ascii="Segoe UI" w:eastAsia="Segoe UI" w:hAnsi="Segoe UI" w:cs="Segoe UI"/>
          <w:color w:val="000000"/>
          <w:sz w:val="27"/>
          <w:szCs w:val="27"/>
        </w:rPr>
        <w:t>For macOS or Linux, you can download the Flutter SDK from the official website (</w:t>
      </w:r>
      <w:hyperlink r:id="rId880" w:history="1">
        <w:r>
          <w:rPr>
            <w:rFonts w:ascii="Segoe UI" w:eastAsia="Segoe UI" w:hAnsi="Segoe UI" w:cs="Segoe UI"/>
            <w:color w:val="4D8CE6"/>
            <w:sz w:val="27"/>
            <w:szCs w:val="27"/>
            <w:u w:val="single"/>
          </w:rPr>
          <w:t>https://flutter.dev/docs/get-started/install</w:t>
        </w:r>
      </w:hyperlink>
      <w:r>
        <w:rPr>
          <w:rFonts w:ascii="Segoe UI" w:eastAsia="Segoe UI" w:hAnsi="Segoe UI" w:cs="Segoe UI"/>
          <w:color w:val="000000"/>
          <w:sz w:val="27"/>
          <w:szCs w:val="27"/>
        </w:rPr>
        <w:t>). Extract the compressed files and add the flutter tool to your path.</w:t>
      </w:r>
    </w:p>
    <w:p w:rsidR="00663897" w:rsidRDefault="00F25AC9">
      <w:pPr>
        <w:numPr>
          <w:ilvl w:val="3"/>
          <w:numId w:val="92"/>
        </w:numPr>
        <w:spacing w:before="45" w:line="405" w:lineRule="atLeast"/>
        <w:ind w:right="761"/>
        <w:rPr>
          <w:rFonts w:ascii="Segoe UI" w:eastAsia="Segoe UI" w:hAnsi="Segoe UI" w:cs="Segoe UI"/>
          <w:sz w:val="27"/>
          <w:szCs w:val="27"/>
        </w:rPr>
      </w:pPr>
      <w:r>
        <w:rPr>
          <w:rFonts w:ascii="Segoe UI" w:eastAsia="Segoe UI" w:hAnsi="Segoe UI" w:cs="Segoe UI"/>
          <w:color w:val="000000"/>
          <w:sz w:val="27"/>
          <w:szCs w:val="27"/>
        </w:rPr>
        <w:t>For Windows, you can download the Flutter SDK from the official website and run the installer. Add the flutter tool to your path.</w:t>
      </w:r>
    </w:p>
    <w:p w:rsidR="00663897" w:rsidRDefault="00F25AC9">
      <w:pPr>
        <w:numPr>
          <w:ilvl w:val="1"/>
          <w:numId w:val="92"/>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Configure your IDE or code editor to work with Flutter and Dart.</w:t>
      </w:r>
    </w:p>
    <w:p w:rsidR="00663897" w:rsidRDefault="00F25AC9">
      <w:pPr>
        <w:numPr>
          <w:ilvl w:val="4"/>
          <w:numId w:val="92"/>
        </w:numPr>
        <w:spacing w:before="15" w:line="405" w:lineRule="atLeast"/>
        <w:ind w:right="-126"/>
        <w:rPr>
          <w:rFonts w:ascii="Segoe UI" w:eastAsia="Segoe UI" w:hAnsi="Segoe UI" w:cs="Segoe UI"/>
          <w:sz w:val="27"/>
          <w:szCs w:val="27"/>
        </w:rPr>
      </w:pPr>
      <w:r>
        <w:rPr>
          <w:rFonts w:ascii="Segoe UI" w:eastAsia="Segoe UI" w:hAnsi="Segoe UI" w:cs="Segoe UI"/>
          <w:color w:val="000000"/>
          <w:sz w:val="27"/>
          <w:szCs w:val="27"/>
        </w:rPr>
        <w:t>If you’re using Android Studio or IntelliJ IDEA, install the Flutter and Dart plugins from the marketplace.</w:t>
      </w:r>
    </w:p>
    <w:p w:rsidR="00663897" w:rsidRDefault="00F25AC9">
      <w:pPr>
        <w:numPr>
          <w:ilvl w:val="0"/>
          <w:numId w:val="93"/>
        </w:numPr>
        <w:spacing w:line="405" w:lineRule="atLeast"/>
        <w:ind w:right="-100"/>
        <w:rPr>
          <w:rFonts w:ascii="Segoe UI" w:eastAsia="Segoe UI" w:hAnsi="Segoe UI" w:cs="Segoe UI"/>
          <w:sz w:val="27"/>
          <w:szCs w:val="27"/>
        </w:rPr>
      </w:pPr>
      <w:r>
        <w:rPr>
          <w:rFonts w:ascii="Segoe UI" w:eastAsia="Segoe UI" w:hAnsi="Segoe UI" w:cs="Segoe UI"/>
          <w:color w:val="000000"/>
          <w:sz w:val="27"/>
          <w:szCs w:val="27"/>
        </w:rPr>
        <w:t>If you’re using Visual Studio Code, install the Flutter and Dart extensions from the marketplace.</w:t>
      </w:r>
    </w:p>
    <w:p w:rsidR="00663897" w:rsidRDefault="00F25AC9">
      <w:pPr>
        <w:numPr>
          <w:ilvl w:val="1"/>
          <w:numId w:val="93"/>
        </w:numPr>
        <w:spacing w:before="45" w:line="405" w:lineRule="atLeast"/>
        <w:ind w:right="147"/>
        <w:rPr>
          <w:rFonts w:ascii="Segoe UI" w:eastAsia="Segoe UI" w:hAnsi="Segoe UI" w:cs="Segoe UI"/>
          <w:sz w:val="27"/>
          <w:szCs w:val="27"/>
        </w:rPr>
      </w:pPr>
      <w:r>
        <w:rPr>
          <w:rFonts w:ascii="Segoe UI" w:eastAsia="Segoe UI" w:hAnsi="Segoe UI" w:cs="Segoe UI"/>
          <w:color w:val="000000"/>
          <w:sz w:val="27"/>
          <w:szCs w:val="27"/>
        </w:rPr>
        <w:t>If you’re using another IDE or code editor, check the official Flutter documentation for instructions on how to set it up. Once you have installed and configured everything, create a new Flutter project using the following command:</w:t>
      </w:r>
    </w:p>
    <w:p w:rsidR="00663897" w:rsidRDefault="00F25AC9">
      <w:pPr>
        <w:spacing w:before="398" w:line="276" w:lineRule="atLeast"/>
        <w:ind w:left="79" w:right="-200"/>
        <w:jc w:val="both"/>
        <w:rPr>
          <w:rFonts w:ascii="Consolas" w:eastAsia="Consolas" w:hAnsi="Consolas" w:cs="Consolas"/>
        </w:rPr>
      </w:pPr>
      <w:r>
        <w:rPr>
          <w:rFonts w:ascii="Consolas" w:eastAsia="Consolas" w:hAnsi="Consolas" w:cs="Consolas"/>
          <w:color w:val="555E68"/>
        </w:rPr>
        <w:t>flutter doctor</w:t>
      </w:r>
    </w:p>
    <w:p w:rsidR="00663897" w:rsidRDefault="00F25AC9">
      <w:pPr>
        <w:spacing w:before="256" w:line="405" w:lineRule="atLeast"/>
        <w:ind w:left="20" w:right="-120"/>
        <w:rPr>
          <w:rFonts w:ascii="Segoe UI" w:eastAsia="Segoe UI" w:hAnsi="Segoe UI" w:cs="Segoe UI"/>
          <w:sz w:val="27"/>
          <w:szCs w:val="27"/>
        </w:rPr>
      </w:pPr>
      <w:r>
        <w:rPr>
          <w:rFonts w:ascii="Segoe UI" w:eastAsia="Segoe UI" w:hAnsi="Segoe UI" w:cs="Segoe UI"/>
          <w:color w:val="000000"/>
          <w:sz w:val="27"/>
          <w:szCs w:val="27"/>
        </w:rPr>
        <w:lastRenderedPageBreak/>
        <w:t>This will should display the status of your Flutter installation and list any remaining dependencies that are required to complete the setup. If you’re missing any dependencies, follow the instructions provided by the command to install them.</w:t>
      </w:r>
    </w:p>
    <w:p w:rsidR="00663897" w:rsidRDefault="00F25AC9">
      <w:pPr>
        <w:spacing w:before="277" w:line="351" w:lineRule="atLeast"/>
        <w:ind w:left="20" w:right="-200"/>
        <w:jc w:val="both"/>
        <w:rPr>
          <w:rFonts w:ascii="Segoe UI" w:eastAsia="Segoe UI" w:hAnsi="Segoe UI" w:cs="Segoe UI"/>
          <w:sz w:val="26"/>
          <w:szCs w:val="26"/>
        </w:rPr>
      </w:pPr>
      <w:r>
        <w:rPr>
          <w:sz w:val="26"/>
          <w:szCs w:val="26"/>
        </w:rPr>
        <w:t>📚</w:t>
      </w:r>
      <w:r>
        <w:rPr>
          <w:rFonts w:ascii="Segoe UI" w:eastAsia="Segoe UI" w:hAnsi="Segoe UI" w:cs="Segoe UI"/>
          <w:b/>
          <w:bCs/>
          <w:sz w:val="26"/>
          <w:szCs w:val="26"/>
        </w:rPr>
        <w:t xml:space="preserve"> </w:t>
      </w:r>
      <w:r>
        <w:rPr>
          <w:rFonts w:ascii="Segoe UI" w:eastAsia="Segoe UI" w:hAnsi="Segoe UI" w:cs="Segoe UI"/>
          <w:b/>
          <w:bCs/>
          <w:color w:val="E5B567"/>
          <w:sz w:val="26"/>
          <w:szCs w:val="26"/>
        </w:rPr>
        <w:t>Resources</w:t>
      </w:r>
    </w:p>
    <w:p w:rsidR="00663897" w:rsidRDefault="00FB0D64">
      <w:pPr>
        <w:numPr>
          <w:ilvl w:val="0"/>
          <w:numId w:val="94"/>
        </w:numPr>
        <w:spacing w:before="288" w:line="359" w:lineRule="atLeast"/>
        <w:ind w:right="-200"/>
        <w:jc w:val="both"/>
        <w:rPr>
          <w:rFonts w:ascii="Segoe UI" w:eastAsia="Segoe UI" w:hAnsi="Segoe UI" w:cs="Segoe UI"/>
          <w:sz w:val="27"/>
          <w:szCs w:val="27"/>
        </w:rPr>
      </w:pPr>
      <w:hyperlink r:id="rId881" w:history="1">
        <w:r w:rsidR="00F25AC9">
          <w:rPr>
            <w:rFonts w:ascii="Segoe UI" w:eastAsia="Segoe UI" w:hAnsi="Segoe UI" w:cs="Segoe UI"/>
            <w:color w:val="4D8CE6"/>
            <w:sz w:val="27"/>
            <w:szCs w:val="27"/>
            <w:u w:val="single"/>
          </w:rPr>
          <w:t>Official Flutter Installation Guide</w:t>
        </w:r>
      </w:hyperlink>
    </w:p>
    <w:p w:rsidR="00663897" w:rsidRDefault="00FB0D64">
      <w:pPr>
        <w:numPr>
          <w:ilvl w:val="1"/>
          <w:numId w:val="94"/>
        </w:numPr>
        <w:spacing w:before="91" w:line="359" w:lineRule="atLeast"/>
        <w:ind w:right="-200"/>
        <w:jc w:val="both"/>
        <w:rPr>
          <w:rFonts w:ascii="Segoe UI" w:eastAsia="Segoe UI" w:hAnsi="Segoe UI" w:cs="Segoe UI"/>
          <w:sz w:val="27"/>
          <w:szCs w:val="27"/>
        </w:rPr>
      </w:pPr>
      <w:hyperlink r:id="rId882" w:history="1">
        <w:r w:rsidR="00F25AC9">
          <w:rPr>
            <w:rFonts w:ascii="Segoe UI" w:eastAsia="Segoe UI" w:hAnsi="Segoe UI" w:cs="Segoe UI"/>
            <w:color w:val="4D8CE6"/>
            <w:sz w:val="27"/>
            <w:szCs w:val="27"/>
            <w:u w:val="single"/>
          </w:rPr>
          <w:t>Dart Tutorial Install Dart on Windows</w:t>
        </w:r>
      </w:hyperlink>
    </w:p>
    <w:p w:rsidR="00663897" w:rsidRDefault="00FB0D64">
      <w:pPr>
        <w:numPr>
          <w:ilvl w:val="2"/>
          <w:numId w:val="94"/>
        </w:numPr>
        <w:spacing w:before="91" w:line="359" w:lineRule="atLeast"/>
        <w:ind w:right="-200"/>
        <w:jc w:val="both"/>
        <w:rPr>
          <w:rFonts w:ascii="Segoe UI" w:eastAsia="Segoe UI" w:hAnsi="Segoe UI" w:cs="Segoe UI"/>
          <w:sz w:val="27"/>
          <w:szCs w:val="27"/>
        </w:rPr>
      </w:pPr>
      <w:hyperlink r:id="rId883" w:anchor="flutter-doctor" w:history="1">
        <w:r w:rsidR="00F25AC9">
          <w:rPr>
            <w:rFonts w:ascii="Segoe UI" w:eastAsia="Segoe UI" w:hAnsi="Segoe UI" w:cs="Segoe UI"/>
            <w:color w:val="4D8CE6"/>
            <w:sz w:val="27"/>
            <w:szCs w:val="27"/>
            <w:u w:val="single"/>
          </w:rPr>
          <w:t>Flutter Doctor</w:t>
        </w:r>
      </w:hyperlink>
    </w:p>
    <w:p w:rsidR="00663897" w:rsidRDefault="00FB0D64">
      <w:pPr>
        <w:numPr>
          <w:ilvl w:val="3"/>
          <w:numId w:val="94"/>
        </w:numPr>
        <w:spacing w:before="76" w:line="359" w:lineRule="atLeast"/>
        <w:ind w:right="-200"/>
        <w:jc w:val="both"/>
        <w:rPr>
          <w:rFonts w:ascii="Segoe UI" w:eastAsia="Segoe UI" w:hAnsi="Segoe UI" w:cs="Segoe UI"/>
          <w:sz w:val="27"/>
          <w:szCs w:val="27"/>
        </w:rPr>
      </w:pPr>
      <w:hyperlink r:id="rId884" w:history="1">
        <w:r w:rsidR="00F25AC9">
          <w:rPr>
            <w:rFonts w:ascii="Segoe UI" w:eastAsia="Segoe UI" w:hAnsi="Segoe UI" w:cs="Segoe UI"/>
            <w:color w:val="4D8CE6"/>
            <w:sz w:val="27"/>
            <w:szCs w:val="27"/>
            <w:u w:val="single"/>
          </w:rPr>
          <w:t>Visual Studio Code Installation</w:t>
        </w:r>
      </w:hyperlink>
    </w:p>
    <w:p w:rsidR="00663897" w:rsidRDefault="00FB0D64">
      <w:pPr>
        <w:numPr>
          <w:ilvl w:val="4"/>
          <w:numId w:val="94"/>
        </w:numPr>
        <w:spacing w:before="91" w:line="359" w:lineRule="atLeast"/>
        <w:ind w:right="-200"/>
        <w:jc w:val="both"/>
        <w:rPr>
          <w:rFonts w:ascii="Segoe UI" w:eastAsia="Segoe UI" w:hAnsi="Segoe UI" w:cs="Segoe UI"/>
          <w:sz w:val="27"/>
          <w:szCs w:val="27"/>
        </w:rPr>
      </w:pPr>
      <w:hyperlink r:id="rId885" w:history="1">
        <w:r w:rsidR="00F25AC9">
          <w:rPr>
            <w:rFonts w:ascii="Segoe UI" w:eastAsia="Segoe UI" w:hAnsi="Segoe UI" w:cs="Segoe UI"/>
            <w:color w:val="4D8CE6"/>
            <w:sz w:val="27"/>
            <w:szCs w:val="27"/>
            <w:u w:val="single"/>
          </w:rPr>
          <w:t>Flutter and Dart plugins for Visual Studio Code</w:t>
        </w:r>
      </w:hyperlink>
    </w:p>
    <w:p w:rsidR="00663897" w:rsidRDefault="00FB0D64">
      <w:pPr>
        <w:numPr>
          <w:ilvl w:val="5"/>
          <w:numId w:val="94"/>
        </w:numPr>
        <w:spacing w:before="91" w:line="359" w:lineRule="atLeast"/>
        <w:ind w:right="-200"/>
        <w:jc w:val="both"/>
        <w:rPr>
          <w:rFonts w:ascii="Segoe UI" w:eastAsia="Segoe UI" w:hAnsi="Segoe UI" w:cs="Segoe UI"/>
          <w:sz w:val="27"/>
          <w:szCs w:val="27"/>
        </w:rPr>
      </w:pPr>
      <w:hyperlink r:id="rId886" w:history="1">
        <w:r w:rsidR="00F25AC9">
          <w:rPr>
            <w:rFonts w:ascii="Segoe UI" w:eastAsia="Segoe UI" w:hAnsi="Segoe UI" w:cs="Segoe UI"/>
            <w:color w:val="4D8CE6"/>
            <w:sz w:val="27"/>
            <w:szCs w:val="27"/>
            <w:u w:val="single"/>
          </w:rPr>
          <w:t>Installing Android Studio</w:t>
        </w:r>
      </w:hyperlink>
    </w:p>
    <w:p w:rsidR="00663897" w:rsidRDefault="00FB0D64">
      <w:pPr>
        <w:numPr>
          <w:ilvl w:val="6"/>
          <w:numId w:val="94"/>
        </w:numPr>
        <w:spacing w:before="76" w:line="359" w:lineRule="atLeast"/>
        <w:ind w:right="-200"/>
        <w:jc w:val="both"/>
        <w:rPr>
          <w:rFonts w:ascii="Segoe UI" w:eastAsia="Segoe UI" w:hAnsi="Segoe UI" w:cs="Segoe UI"/>
          <w:sz w:val="27"/>
          <w:szCs w:val="27"/>
        </w:rPr>
      </w:pPr>
      <w:hyperlink r:id="rId887" w:history="1">
        <w:r w:rsidR="00F25AC9">
          <w:rPr>
            <w:rFonts w:ascii="Segoe UI" w:eastAsia="Segoe UI" w:hAnsi="Segoe UI" w:cs="Segoe UI"/>
            <w:color w:val="4D8CE6"/>
            <w:sz w:val="27"/>
            <w:szCs w:val="27"/>
            <w:u w:val="single"/>
          </w:rPr>
          <w:t>Installing Xcode</w:t>
        </w:r>
      </w:hyperlink>
    </w:p>
    <w:p w:rsidR="00663897" w:rsidRPr="00047783" w:rsidRDefault="00F25AC9" w:rsidP="00047783">
      <w:pPr>
        <w:pStyle w:val="Heading2"/>
        <w:rPr>
          <w:rFonts w:eastAsia="Segoe UI"/>
          <w:color w:val="000000" w:themeColor="text1"/>
          <w:sz w:val="36"/>
          <w:szCs w:val="36"/>
        </w:rPr>
      </w:pPr>
      <w:bookmarkStart w:id="14" w:name="_Toc160974844"/>
      <w:r w:rsidRPr="00047783">
        <w:rPr>
          <w:rFonts w:eastAsia="Segoe UI"/>
          <w:color w:val="000000" w:themeColor="text1"/>
          <w:sz w:val="36"/>
          <w:szCs w:val="36"/>
        </w:rPr>
        <w:t>Creating a Sample App</w:t>
      </w:r>
      <w:bookmarkEnd w:id="14"/>
    </w:p>
    <w:p w:rsidR="00663897" w:rsidRDefault="00F25AC9">
      <w:pPr>
        <w:spacing w:before="215" w:after="20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Step 1: Create a New Flutter Project</w:t>
      </w:r>
    </w:p>
    <w:p w:rsidR="00663897" w:rsidRDefault="00F25AC9">
      <w:pPr>
        <w:numPr>
          <w:ilvl w:val="0"/>
          <w:numId w:val="95"/>
        </w:numPr>
        <w:spacing w:before="76" w:line="420" w:lineRule="atLeast"/>
        <w:ind w:right="-18"/>
        <w:rPr>
          <w:rFonts w:ascii="Segoe UI" w:eastAsia="Segoe UI" w:hAnsi="Segoe UI" w:cs="Segoe UI"/>
          <w:sz w:val="27"/>
          <w:szCs w:val="27"/>
        </w:rPr>
      </w:pPr>
      <w:r>
        <w:rPr>
          <w:rFonts w:ascii="Segoe UI" w:eastAsia="Segoe UI" w:hAnsi="Segoe UI" w:cs="Segoe UI"/>
          <w:color w:val="000000"/>
          <w:sz w:val="27"/>
          <w:szCs w:val="27"/>
        </w:rPr>
        <w:t xml:space="preserve">Open VSCode and press </w:t>
      </w:r>
      <w:r>
        <w:rPr>
          <w:rFonts w:ascii="Consolas" w:eastAsia="Consolas" w:hAnsi="Consolas" w:cs="Consolas"/>
          <w:color w:val="555E68"/>
        </w:rPr>
        <w:t>ctrl + shift + p</w:t>
      </w:r>
      <w:r>
        <w:rPr>
          <w:rFonts w:ascii="Segoe UI" w:eastAsia="Segoe UI" w:hAnsi="Segoe UI" w:cs="Segoe UI"/>
          <w:sz w:val="27"/>
          <w:szCs w:val="27"/>
        </w:rPr>
        <w:t xml:space="preserve"> </w:t>
      </w:r>
      <w:r>
        <w:rPr>
          <w:rFonts w:ascii="Segoe UI" w:eastAsia="Segoe UI" w:hAnsi="Segoe UI" w:cs="Segoe UI"/>
          <w:color w:val="000000"/>
          <w:sz w:val="27"/>
          <w:szCs w:val="27"/>
        </w:rPr>
        <w:t>and select the option to create a new Flutter project.</w:t>
      </w:r>
    </w:p>
    <w:p w:rsidR="00663897" w:rsidRDefault="00F25AC9">
      <w:pPr>
        <w:numPr>
          <w:ilvl w:val="0"/>
          <w:numId w:val="95"/>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Choose a location for your project and provide a name.</w:t>
      </w:r>
    </w:p>
    <w:p w:rsidR="00663897" w:rsidRDefault="00F25AC9">
      <w:pPr>
        <w:numPr>
          <w:ilvl w:val="0"/>
          <w:numId w:val="9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Wait for the Flutter extension to initialize the project.</w:t>
      </w:r>
    </w:p>
    <w:p w:rsidR="00663897" w:rsidRDefault="00F25AC9">
      <w:pPr>
        <w:spacing w:before="282" w:after="281"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Step 2: Running the Flutter App</w:t>
      </w:r>
    </w:p>
    <w:p w:rsidR="00663897" w:rsidRDefault="00F25AC9">
      <w:pPr>
        <w:numPr>
          <w:ilvl w:val="0"/>
          <w:numId w:val="96"/>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Connect a device or use an emulator.</w:t>
      </w:r>
    </w:p>
    <w:p w:rsidR="00663897" w:rsidRDefault="00F25AC9">
      <w:pPr>
        <w:numPr>
          <w:ilvl w:val="0"/>
          <w:numId w:val="96"/>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Open the terminal in VSCode.</w:t>
      </w:r>
    </w:p>
    <w:p w:rsidR="00663897" w:rsidRDefault="00F25AC9">
      <w:pPr>
        <w:numPr>
          <w:ilvl w:val="0"/>
          <w:numId w:val="9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Navigate to the project directory.</w:t>
      </w:r>
    </w:p>
    <w:p w:rsidR="00663897" w:rsidRDefault="00F25AC9">
      <w:pPr>
        <w:numPr>
          <w:ilvl w:val="0"/>
          <w:numId w:val="96"/>
        </w:numPr>
        <w:spacing w:before="91" w:line="359" w:lineRule="atLeast"/>
        <w:ind w:right="-200"/>
        <w:jc w:val="both"/>
        <w:rPr>
          <w:rFonts w:ascii="Consolas" w:eastAsia="Consolas" w:hAnsi="Consolas" w:cs="Consolas"/>
        </w:rPr>
      </w:pPr>
      <w:r>
        <w:rPr>
          <w:rFonts w:ascii="Segoe UI" w:eastAsia="Segoe UI" w:hAnsi="Segoe UI" w:cs="Segoe UI"/>
          <w:color w:val="000000"/>
          <w:sz w:val="27"/>
          <w:szCs w:val="27"/>
        </w:rPr>
        <w:t xml:space="preserve">Run the command: </w:t>
      </w:r>
      <w:r>
        <w:rPr>
          <w:rFonts w:ascii="Consolas" w:eastAsia="Consolas" w:hAnsi="Consolas" w:cs="Consolas"/>
          <w:color w:val="555E68"/>
        </w:rPr>
        <w:t>flutter run</w:t>
      </w:r>
    </w:p>
    <w:p w:rsidR="00663897" w:rsidRDefault="00F25AC9">
      <w:pPr>
        <w:spacing w:before="31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This will build and launch your Flutter app on the connected device or emulator.</w:t>
      </w:r>
    </w:p>
    <w:p w:rsidR="00663897" w:rsidRDefault="00F25AC9">
      <w:pPr>
        <w:spacing w:before="9" w:line="383" w:lineRule="atLeast"/>
        <w:ind w:left="20" w:right="-200"/>
        <w:jc w:val="both"/>
        <w:rPr>
          <w:rFonts w:ascii="Segoe UI" w:eastAsia="Segoe UI" w:hAnsi="Segoe UI" w:cs="Segoe UI"/>
          <w:sz w:val="29"/>
          <w:szCs w:val="29"/>
        </w:rPr>
      </w:pPr>
      <w:r>
        <w:rPr>
          <w:rFonts w:ascii="Arial" w:eastAsia="Arial" w:hAnsi="Arial" w:cs="Arial"/>
          <w:color w:val="000000"/>
          <w:sz w:val="2"/>
          <w:szCs w:val="2"/>
        </w:rPr>
        <w:br w:type="page"/>
      </w:r>
      <w:r>
        <w:rPr>
          <w:rFonts w:ascii="Segoe UI" w:eastAsia="Segoe UI" w:hAnsi="Segoe UI" w:cs="Segoe UI"/>
          <w:b/>
          <w:bCs/>
          <w:color w:val="2E80F2"/>
          <w:sz w:val="29"/>
          <w:szCs w:val="29"/>
        </w:rPr>
        <w:lastRenderedPageBreak/>
        <w:t>Folder Structure</w:t>
      </w:r>
    </w:p>
    <w:p w:rsidR="00663897" w:rsidRDefault="00F25AC9">
      <w:pPr>
        <w:spacing w:before="25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A Flutter project has the following structure:</w:t>
      </w:r>
    </w:p>
    <w:p w:rsidR="00663897" w:rsidRDefault="00F25AC9">
      <w:pPr>
        <w:spacing w:before="412" w:line="405" w:lineRule="atLeast"/>
        <w:ind w:left="260" w:right="7492"/>
        <w:rPr>
          <w:rFonts w:ascii="Consolas" w:eastAsia="Consolas" w:hAnsi="Consolas" w:cs="Consolas"/>
        </w:rPr>
      </w:pPr>
      <w:r>
        <w:rPr>
          <w:rFonts w:ascii="Consolas" w:eastAsia="Consolas" w:hAnsi="Consolas" w:cs="Consolas"/>
          <w:color w:val="555E68"/>
        </w:rPr>
        <w:t>my_flutter_app/ |-- android/</w:t>
      </w:r>
      <w:r w:rsidR="00FB0D64" w:rsidRPr="00FB0D64">
        <w:pict>
          <v:shape id="_x0000_s2040" type="#_x0000_t75" style="position:absolute;left:0;text-align:left;margin-left:51pt;margin-top:13.85pt;width:495pt;height:163pt;z-index:-251112448;mso-position-horizontal-relative:page;mso-position-vertical-relative:text" o:allowincell="f">
            <v:imagedata r:id="rId888" o:title=""/>
            <w10:wrap anchorx="page"/>
            <w10:anchorlock/>
          </v:shape>
        </w:pic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ios/</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lib/</w:t>
      </w:r>
    </w:p>
    <w:p w:rsidR="00663897" w:rsidRDefault="00F25AC9">
      <w:pPr>
        <w:spacing w:before="1" w:line="405" w:lineRule="atLeast"/>
        <w:ind w:left="260" w:right="7232"/>
        <w:rPr>
          <w:rFonts w:ascii="Consolas" w:eastAsia="Consolas" w:hAnsi="Consolas" w:cs="Consolas"/>
        </w:rPr>
      </w:pPr>
      <w:r>
        <w:rPr>
          <w:rFonts w:ascii="Consolas" w:eastAsia="Consolas" w:hAnsi="Consolas" w:cs="Consolas"/>
          <w:color w:val="555E68"/>
        </w:rPr>
        <w:t>|   |-- main.dart |-- test/</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 pubspec.yaml</w:t>
      </w:r>
    </w:p>
    <w:p w:rsidR="00663897" w:rsidRDefault="00F25AC9">
      <w:pPr>
        <w:numPr>
          <w:ilvl w:val="0"/>
          <w:numId w:val="97"/>
        </w:numPr>
        <w:spacing w:before="504" w:line="405" w:lineRule="atLeast"/>
        <w:ind w:right="-38"/>
        <w:rPr>
          <w:rFonts w:ascii="Segoe UI" w:eastAsia="Segoe UI" w:hAnsi="Segoe UI" w:cs="Segoe UI"/>
          <w:sz w:val="27"/>
          <w:szCs w:val="27"/>
        </w:rPr>
      </w:pPr>
      <w:r>
        <w:rPr>
          <w:rFonts w:ascii="Segoe UI" w:eastAsia="Segoe UI" w:hAnsi="Segoe UI" w:cs="Segoe UI"/>
          <w:b/>
          <w:bCs/>
          <w:color w:val="FF82B2"/>
          <w:sz w:val="27"/>
          <w:szCs w:val="27"/>
        </w:rPr>
        <w:t>android/ and ios/:</w:t>
      </w:r>
      <w:r>
        <w:rPr>
          <w:rFonts w:ascii="Segoe UI" w:eastAsia="Segoe UI" w:hAnsi="Segoe UI" w:cs="Segoe UI"/>
          <w:sz w:val="27"/>
          <w:szCs w:val="27"/>
        </w:rPr>
        <w:t xml:space="preserve"> </w:t>
      </w:r>
      <w:r>
        <w:rPr>
          <w:rFonts w:ascii="Segoe UI" w:eastAsia="Segoe UI" w:hAnsi="Segoe UI" w:cs="Segoe UI"/>
          <w:color w:val="000000"/>
          <w:sz w:val="27"/>
          <w:szCs w:val="27"/>
        </w:rPr>
        <w:t>These folders contain platform-specific configuration files for Android and iOS.</w:t>
      </w:r>
    </w:p>
    <w:p w:rsidR="00663897" w:rsidRDefault="00F25AC9">
      <w:pPr>
        <w:numPr>
          <w:ilvl w:val="1"/>
          <w:numId w:val="97"/>
        </w:numPr>
        <w:spacing w:before="30" w:line="420" w:lineRule="atLeast"/>
        <w:ind w:right="-98"/>
        <w:rPr>
          <w:rFonts w:ascii="Segoe UI" w:eastAsia="Segoe UI" w:hAnsi="Segoe UI" w:cs="Segoe UI"/>
          <w:sz w:val="27"/>
          <w:szCs w:val="27"/>
        </w:rPr>
      </w:pPr>
      <w:r>
        <w:rPr>
          <w:rFonts w:ascii="Segoe UI" w:eastAsia="Segoe UI" w:hAnsi="Segoe UI" w:cs="Segoe UI"/>
          <w:b/>
          <w:bCs/>
          <w:color w:val="FF82B2"/>
          <w:sz w:val="27"/>
          <w:szCs w:val="27"/>
        </w:rPr>
        <w:t>lib/:</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This is where you write most of your Dart code. The </w:t>
      </w:r>
      <w:r>
        <w:rPr>
          <w:rFonts w:ascii="Consolas" w:eastAsia="Consolas" w:hAnsi="Consolas" w:cs="Consolas"/>
          <w:color w:val="555E68"/>
        </w:rPr>
        <w:t>main.dart</w:t>
      </w:r>
      <w:r>
        <w:rPr>
          <w:rFonts w:ascii="Segoe UI" w:eastAsia="Segoe UI" w:hAnsi="Segoe UI" w:cs="Segoe UI"/>
          <w:sz w:val="27"/>
          <w:szCs w:val="27"/>
        </w:rPr>
        <w:t xml:space="preserve"> </w:t>
      </w:r>
      <w:r>
        <w:rPr>
          <w:rFonts w:ascii="Segoe UI" w:eastAsia="Segoe UI" w:hAnsi="Segoe UI" w:cs="Segoe UI"/>
          <w:color w:val="000000"/>
          <w:sz w:val="27"/>
          <w:szCs w:val="27"/>
        </w:rPr>
        <w:t>file is the entry point of your app.</w:t>
      </w:r>
    </w:p>
    <w:p w:rsidR="00663897" w:rsidRDefault="00F25AC9">
      <w:pPr>
        <w:numPr>
          <w:ilvl w:val="2"/>
          <w:numId w:val="97"/>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test/:</w:t>
      </w:r>
      <w:r>
        <w:rPr>
          <w:rFonts w:ascii="Segoe UI" w:eastAsia="Segoe UI" w:hAnsi="Segoe UI" w:cs="Segoe UI"/>
          <w:sz w:val="27"/>
          <w:szCs w:val="27"/>
        </w:rPr>
        <w:t xml:space="preserve"> </w:t>
      </w:r>
      <w:r>
        <w:rPr>
          <w:rFonts w:ascii="Segoe UI" w:eastAsia="Segoe UI" w:hAnsi="Segoe UI" w:cs="Segoe UI"/>
          <w:color w:val="000000"/>
          <w:sz w:val="27"/>
          <w:szCs w:val="27"/>
        </w:rPr>
        <w:t>Unit tests for your Flutter app go here.</w:t>
      </w:r>
    </w:p>
    <w:p w:rsidR="00663897" w:rsidRDefault="00F25AC9">
      <w:pPr>
        <w:numPr>
          <w:ilvl w:val="3"/>
          <w:numId w:val="97"/>
        </w:numPr>
        <w:spacing w:before="45" w:line="405" w:lineRule="atLeast"/>
        <w:ind w:right="-67"/>
        <w:rPr>
          <w:rFonts w:ascii="Segoe UI" w:eastAsia="Segoe UI" w:hAnsi="Segoe UI" w:cs="Segoe UI"/>
          <w:sz w:val="27"/>
          <w:szCs w:val="27"/>
        </w:rPr>
      </w:pPr>
      <w:r>
        <w:rPr>
          <w:rFonts w:ascii="Segoe UI" w:eastAsia="Segoe UI" w:hAnsi="Segoe UI" w:cs="Segoe UI"/>
          <w:b/>
          <w:bCs/>
          <w:color w:val="FF82B2"/>
          <w:sz w:val="27"/>
          <w:szCs w:val="27"/>
        </w:rPr>
        <w:t>pubspec.yaml:</w:t>
      </w:r>
      <w:r>
        <w:rPr>
          <w:rFonts w:ascii="Segoe UI" w:eastAsia="Segoe UI" w:hAnsi="Segoe UI" w:cs="Segoe UI"/>
          <w:sz w:val="27"/>
          <w:szCs w:val="27"/>
        </w:rPr>
        <w:t xml:space="preserve"> </w:t>
      </w:r>
      <w:r>
        <w:rPr>
          <w:rFonts w:ascii="Segoe UI" w:eastAsia="Segoe UI" w:hAnsi="Segoe UI" w:cs="Segoe UI"/>
          <w:color w:val="000000"/>
          <w:sz w:val="27"/>
          <w:szCs w:val="27"/>
        </w:rPr>
        <w:t>This file defines the dependencies for your Flutter project and other configurations.</w:t>
      </w:r>
    </w:p>
    <w:p w:rsidR="00663897" w:rsidRDefault="00F25AC9">
      <w:pPr>
        <w:spacing w:before="281"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Widgets in Flutter</w:t>
      </w:r>
    </w:p>
    <w:p w:rsidR="00663897" w:rsidRDefault="00F25AC9">
      <w:pPr>
        <w:spacing w:before="206" w:line="405" w:lineRule="atLeast"/>
        <w:ind w:left="20" w:right="12"/>
        <w:rPr>
          <w:rFonts w:ascii="Segoe UI" w:eastAsia="Segoe UI" w:hAnsi="Segoe UI" w:cs="Segoe UI"/>
          <w:sz w:val="27"/>
          <w:szCs w:val="27"/>
        </w:rPr>
      </w:pPr>
      <w:r>
        <w:rPr>
          <w:rFonts w:ascii="Segoe UI" w:eastAsia="Segoe UI" w:hAnsi="Segoe UI" w:cs="Segoe UI"/>
          <w:color w:val="000000"/>
          <w:sz w:val="27"/>
          <w:szCs w:val="27"/>
        </w:rPr>
        <w:t>In Flutter, everything is a widget. Widgets are the building blocks of a Flutter app, from simple elements like text and buttons to complex layouts. Widgets can be either stateful or stateless.</w:t>
      </w:r>
    </w:p>
    <w:p w:rsidR="00663897" w:rsidRDefault="00F25AC9">
      <w:pPr>
        <w:numPr>
          <w:ilvl w:val="0"/>
          <w:numId w:val="98"/>
        </w:numPr>
        <w:spacing w:before="270" w:line="405" w:lineRule="atLeast"/>
        <w:ind w:right="212"/>
        <w:rPr>
          <w:rFonts w:ascii="Segoe UI" w:eastAsia="Segoe UI" w:hAnsi="Segoe UI" w:cs="Segoe UI"/>
          <w:sz w:val="27"/>
          <w:szCs w:val="27"/>
        </w:rPr>
      </w:pPr>
      <w:r>
        <w:rPr>
          <w:rFonts w:ascii="Segoe UI" w:eastAsia="Segoe UI" w:hAnsi="Segoe UI" w:cs="Segoe UI"/>
          <w:b/>
          <w:bCs/>
          <w:color w:val="FF82B2"/>
          <w:sz w:val="27"/>
          <w:szCs w:val="27"/>
        </w:rPr>
        <w:t>StatelessWidget:</w:t>
      </w:r>
      <w:r>
        <w:rPr>
          <w:rFonts w:ascii="Segoe UI" w:eastAsia="Segoe UI" w:hAnsi="Segoe UI" w:cs="Segoe UI"/>
          <w:sz w:val="27"/>
          <w:szCs w:val="27"/>
        </w:rPr>
        <w:t xml:space="preserve"> </w:t>
      </w:r>
      <w:r>
        <w:rPr>
          <w:rFonts w:ascii="Segoe UI" w:eastAsia="Segoe UI" w:hAnsi="Segoe UI" w:cs="Segoe UI"/>
          <w:color w:val="000000"/>
          <w:sz w:val="27"/>
          <w:szCs w:val="27"/>
        </w:rPr>
        <w:t>Represents part of the user interface that doesn't change over time.</w:t>
      </w:r>
    </w:p>
    <w:p w:rsidR="00663897" w:rsidRDefault="00F25AC9">
      <w:pPr>
        <w:numPr>
          <w:ilvl w:val="1"/>
          <w:numId w:val="98"/>
        </w:numPr>
        <w:spacing w:before="30" w:line="405" w:lineRule="atLeast"/>
        <w:ind w:right="802"/>
        <w:rPr>
          <w:rFonts w:ascii="Segoe UI" w:eastAsia="Segoe UI" w:hAnsi="Segoe UI" w:cs="Segoe UI"/>
          <w:sz w:val="27"/>
          <w:szCs w:val="27"/>
        </w:rPr>
      </w:pPr>
      <w:r>
        <w:rPr>
          <w:rFonts w:ascii="Segoe UI" w:eastAsia="Segoe UI" w:hAnsi="Segoe UI" w:cs="Segoe UI"/>
          <w:b/>
          <w:bCs/>
          <w:color w:val="FF82B2"/>
          <w:sz w:val="27"/>
          <w:szCs w:val="27"/>
        </w:rPr>
        <w:t>StatefulWidget:</w:t>
      </w:r>
      <w:r>
        <w:rPr>
          <w:rFonts w:ascii="Segoe UI" w:eastAsia="Segoe UI" w:hAnsi="Segoe UI" w:cs="Segoe UI"/>
          <w:sz w:val="27"/>
          <w:szCs w:val="27"/>
        </w:rPr>
        <w:t xml:space="preserve"> </w:t>
      </w:r>
      <w:r>
        <w:rPr>
          <w:rFonts w:ascii="Segoe UI" w:eastAsia="Segoe UI" w:hAnsi="Segoe UI" w:cs="Segoe UI"/>
          <w:color w:val="000000"/>
          <w:sz w:val="27"/>
          <w:szCs w:val="27"/>
        </w:rPr>
        <w:t>Represents part of the user interface that can change dynamically.</w:t>
      </w:r>
    </w:p>
    <w:p w:rsidR="00663897" w:rsidRDefault="00F25AC9">
      <w:pPr>
        <w:spacing w:before="270" w:line="405" w:lineRule="atLeast"/>
        <w:ind w:left="20" w:right="-24"/>
        <w:rPr>
          <w:rFonts w:ascii="Segoe UI" w:eastAsia="Segoe UI" w:hAnsi="Segoe UI" w:cs="Segoe UI"/>
          <w:sz w:val="27"/>
          <w:szCs w:val="27"/>
        </w:rPr>
      </w:pPr>
      <w:r>
        <w:rPr>
          <w:rFonts w:ascii="Segoe UI" w:eastAsia="Segoe UI" w:hAnsi="Segoe UI" w:cs="Segoe UI"/>
          <w:color w:val="000000"/>
          <w:sz w:val="27"/>
          <w:szCs w:val="27"/>
        </w:rPr>
        <w:t>Widgets can be combined to create more complex UIs, and Flutter provides a rich set of pre-built widgets for various purposes.</w:t>
      </w:r>
    </w:p>
    <w:p w:rsidR="00663897" w:rsidRDefault="00F25AC9">
      <w:pPr>
        <w:spacing w:before="266" w:line="383" w:lineRule="atLeast"/>
        <w:ind w:left="20" w:right="-200"/>
        <w:jc w:val="both"/>
        <w:rPr>
          <w:rFonts w:ascii="Segoe UI" w:eastAsia="Segoe UI" w:hAnsi="Segoe UI" w:cs="Segoe UI"/>
          <w:sz w:val="29"/>
          <w:szCs w:val="29"/>
        </w:rPr>
      </w:pPr>
      <w:r>
        <w:rPr>
          <w:rFonts w:ascii="Segoe UI" w:eastAsia="Segoe UI" w:hAnsi="Segoe UI" w:cs="Segoe UI"/>
          <w:b/>
          <w:bCs/>
          <w:color w:val="2E80F2"/>
          <w:sz w:val="29"/>
          <w:szCs w:val="29"/>
        </w:rPr>
        <w:t>Understanding the Sample Code</w:t>
      </w:r>
    </w:p>
    <w:p w:rsidR="00663897" w:rsidRDefault="00F25AC9">
      <w:pPr>
        <w:spacing w:before="25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Open </w:t>
      </w:r>
      <w:r>
        <w:rPr>
          <w:rFonts w:ascii="Consolas" w:eastAsia="Consolas" w:hAnsi="Consolas" w:cs="Consolas"/>
          <w:color w:val="555E68"/>
        </w:rPr>
        <w:t>lib/main.dart</w:t>
      </w:r>
      <w:r>
        <w:rPr>
          <w:rFonts w:ascii="Segoe UI" w:eastAsia="Segoe UI" w:hAnsi="Segoe UI" w:cs="Segoe UI"/>
          <w:sz w:val="27"/>
          <w:szCs w:val="27"/>
        </w:rPr>
        <w:t xml:space="preserve"> </w:t>
      </w:r>
      <w:r>
        <w:rPr>
          <w:rFonts w:ascii="Segoe UI" w:eastAsia="Segoe UI" w:hAnsi="Segoe UI" w:cs="Segoe UI"/>
          <w:color w:val="000000"/>
          <w:sz w:val="27"/>
          <w:szCs w:val="27"/>
        </w:rPr>
        <w:t>to see the sample code. A basic Flutter app consists of a</w:t>
      </w:r>
    </w:p>
    <w:p w:rsidR="00663897" w:rsidRDefault="00F25AC9">
      <w:pPr>
        <w:spacing w:before="46" w:line="359" w:lineRule="atLeast"/>
        <w:ind w:left="79" w:right="-200"/>
        <w:jc w:val="both"/>
        <w:rPr>
          <w:rFonts w:ascii="Segoe UI" w:eastAsia="Segoe UI" w:hAnsi="Segoe UI" w:cs="Segoe UI"/>
          <w:sz w:val="27"/>
          <w:szCs w:val="27"/>
        </w:rPr>
      </w:pPr>
      <w:r>
        <w:rPr>
          <w:rFonts w:ascii="Consolas" w:eastAsia="Consolas" w:hAnsi="Consolas" w:cs="Consolas"/>
          <w:color w:val="555E68"/>
        </w:rPr>
        <w:t>main()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that calls </w:t>
      </w:r>
      <w:r>
        <w:rPr>
          <w:rFonts w:ascii="Consolas" w:eastAsia="Consolas" w:hAnsi="Consolas" w:cs="Consolas"/>
          <w:color w:val="555E68"/>
        </w:rPr>
        <w:t>runApp()</w:t>
      </w:r>
      <w:r>
        <w:rPr>
          <w:rFonts w:ascii="Segoe UI" w:eastAsia="Segoe UI" w:hAnsi="Segoe UI" w:cs="Segoe UI"/>
          <w:sz w:val="27"/>
          <w:szCs w:val="27"/>
        </w:rPr>
        <w:t xml:space="preserve"> </w:t>
      </w:r>
      <w:r>
        <w:rPr>
          <w:rFonts w:ascii="Segoe UI" w:eastAsia="Segoe UI" w:hAnsi="Segoe UI" w:cs="Segoe UI"/>
          <w:color w:val="000000"/>
          <w:sz w:val="27"/>
          <w:szCs w:val="27"/>
        </w:rPr>
        <w:t>with the root widget of the application.</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Code:</w:t>
      </w:r>
    </w:p>
    <w:p w:rsidR="00663897" w:rsidRDefault="00F25AC9">
      <w:pPr>
        <w:spacing w:before="223" w:line="276" w:lineRule="atLeast"/>
        <w:ind w:left="260" w:right="-200"/>
        <w:jc w:val="both"/>
        <w:rPr>
          <w:rFonts w:ascii="Consolas" w:eastAsia="Consolas" w:hAnsi="Consolas" w:cs="Consolas"/>
        </w:rPr>
      </w:pPr>
      <w:r>
        <w:rPr>
          <w:rFonts w:ascii="Consolas" w:eastAsia="Consolas" w:hAnsi="Consolas" w:cs="Consolas"/>
          <w:color w:val="A625A4"/>
        </w:rPr>
        <w:lastRenderedPageBreak/>
        <w:t>import</w:t>
      </w:r>
      <w:r>
        <w:rPr>
          <w:rFonts w:ascii="Consolas" w:eastAsia="Consolas" w:hAnsi="Consolas" w:cs="Consolas"/>
        </w:rPr>
        <w:t xml:space="preserve"> </w:t>
      </w:r>
      <w:r>
        <w:rPr>
          <w:rFonts w:ascii="Consolas" w:eastAsia="Consolas" w:hAnsi="Consolas" w:cs="Consolas"/>
          <w:color w:val="4EA24C"/>
        </w:rPr>
        <w:t>'package:flutter/material.dart'</w:t>
      </w:r>
      <w:r>
        <w:rPr>
          <w:rFonts w:ascii="Consolas" w:eastAsia="Consolas" w:hAnsi="Consolas" w:cs="Consolas"/>
          <w:color w:val="383A42"/>
        </w:rPr>
        <w:t>;</w:t>
      </w:r>
      <w:r w:rsidR="00FB0D64" w:rsidRPr="00FB0D64">
        <w:pict>
          <v:shape id="_x0000_s2041" type="#_x0000_t75" style="position:absolute;left:0;text-align:left;margin-left:51pt;margin-top:0;width:495pt;height:411pt;z-index:-251111424;mso-position-horizontal-relative:page;mso-position-vertical-relative:text" o:allowincell="f">
            <v:imagedata r:id="rId889" o:title=""/>
            <w10:wrap anchorx="page"/>
            <w10:anchorlock/>
          </v:shape>
        </w:pict>
      </w:r>
    </w:p>
    <w:p w:rsidR="00663897" w:rsidRDefault="00F25AC9">
      <w:pPr>
        <w:spacing w:before="424" w:line="276" w:lineRule="atLeast"/>
        <w:ind w:left="26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60" w:right="7101"/>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runApp</w:t>
      </w:r>
      <w:r>
        <w:rPr>
          <w:rFonts w:ascii="Consolas" w:eastAsia="Consolas" w:hAnsi="Consolas" w:cs="Consolas"/>
          <w:color w:val="383A42"/>
        </w:rPr>
        <w:t>(</w:t>
      </w:r>
      <w:r>
        <w:rPr>
          <w:rFonts w:ascii="Consolas" w:eastAsia="Consolas" w:hAnsi="Consolas" w:cs="Consolas"/>
          <w:color w:val="E35649"/>
        </w:rPr>
        <w:t>MyApp</w:t>
      </w:r>
      <w:r>
        <w:rPr>
          <w:rFonts w:ascii="Consolas" w:eastAsia="Consolas" w:hAnsi="Consolas" w:cs="Consolas"/>
          <w:color w:val="383A42"/>
        </w:rPr>
        <w:t>()); }</w:t>
      </w:r>
    </w:p>
    <w:p w:rsidR="00663897" w:rsidRDefault="00F25AC9">
      <w:pPr>
        <w:spacing w:before="423" w:line="276" w:lineRule="atLeast"/>
        <w:ind w:left="26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MyApp</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MaterialApp</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home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p>
    <w:p w:rsidR="00663897" w:rsidRDefault="00F25AC9">
      <w:pPr>
        <w:spacing w:before="16" w:line="344" w:lineRule="atLeast"/>
        <w:ind w:left="260" w:right="4243"/>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'My Flutter App'</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1" w:line="360" w:lineRule="atLeast"/>
        <w:ind w:left="260" w:right="4113"/>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'Hello, Flutter!'</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numPr>
          <w:ilvl w:val="0"/>
          <w:numId w:val="99"/>
        </w:numPr>
        <w:spacing w:before="834" w:line="405" w:lineRule="atLeast"/>
        <w:ind w:right="-157"/>
        <w:rPr>
          <w:rFonts w:ascii="Segoe UI" w:eastAsia="Segoe UI" w:hAnsi="Segoe UI" w:cs="Segoe UI"/>
          <w:sz w:val="27"/>
          <w:szCs w:val="27"/>
        </w:rPr>
      </w:pPr>
      <w:r>
        <w:rPr>
          <w:rFonts w:ascii="Segoe UI" w:eastAsia="Segoe UI" w:hAnsi="Segoe UI" w:cs="Segoe UI"/>
          <w:b/>
          <w:bCs/>
          <w:color w:val="FF82B2"/>
          <w:sz w:val="27"/>
          <w:szCs w:val="27"/>
        </w:rPr>
        <w:t>MaterialApp:</w:t>
      </w:r>
      <w:r>
        <w:rPr>
          <w:rFonts w:ascii="Segoe UI" w:eastAsia="Segoe UI" w:hAnsi="Segoe UI" w:cs="Segoe UI"/>
          <w:sz w:val="27"/>
          <w:szCs w:val="27"/>
        </w:rPr>
        <w:t xml:space="preserve"> </w:t>
      </w:r>
      <w:r>
        <w:rPr>
          <w:rFonts w:ascii="Segoe UI" w:eastAsia="Segoe UI" w:hAnsi="Segoe UI" w:cs="Segoe UI"/>
          <w:color w:val="000000"/>
          <w:sz w:val="27"/>
          <w:szCs w:val="27"/>
        </w:rPr>
        <w:t>A MaterialApp widget is a container for the entire application. It provides basic material design visual elements.</w:t>
      </w:r>
    </w:p>
    <w:p w:rsidR="00663897" w:rsidRDefault="00F25AC9">
      <w:pPr>
        <w:numPr>
          <w:ilvl w:val="1"/>
          <w:numId w:val="99"/>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Scaffold:</w:t>
      </w:r>
      <w:r>
        <w:rPr>
          <w:rFonts w:ascii="Segoe UI" w:eastAsia="Segoe UI" w:hAnsi="Segoe UI" w:cs="Segoe UI"/>
          <w:sz w:val="27"/>
          <w:szCs w:val="27"/>
        </w:rPr>
        <w:t xml:space="preserve"> </w:t>
      </w:r>
      <w:r>
        <w:rPr>
          <w:rFonts w:ascii="Segoe UI" w:eastAsia="Segoe UI" w:hAnsi="Segoe UI" w:cs="Segoe UI"/>
          <w:color w:val="000000"/>
          <w:sz w:val="27"/>
          <w:szCs w:val="27"/>
        </w:rPr>
        <w:t>A Scaffold widget is a basic skeletal structure for a page.</w:t>
      </w:r>
    </w:p>
    <w:p w:rsidR="00663897" w:rsidRDefault="00F25AC9">
      <w:pPr>
        <w:numPr>
          <w:ilvl w:val="2"/>
          <w:numId w:val="99"/>
        </w:numPr>
        <w:spacing w:before="30" w:line="405" w:lineRule="atLeast"/>
        <w:ind w:right="895"/>
        <w:rPr>
          <w:rFonts w:ascii="Segoe UI" w:eastAsia="Segoe UI" w:hAnsi="Segoe UI" w:cs="Segoe UI"/>
          <w:sz w:val="27"/>
          <w:szCs w:val="27"/>
        </w:rPr>
      </w:pPr>
      <w:r>
        <w:rPr>
          <w:rFonts w:ascii="Segoe UI" w:eastAsia="Segoe UI" w:hAnsi="Segoe UI" w:cs="Segoe UI"/>
          <w:b/>
          <w:bCs/>
          <w:color w:val="FF82B2"/>
          <w:sz w:val="27"/>
          <w:szCs w:val="27"/>
        </w:rPr>
        <w:t>AppBar:</w:t>
      </w:r>
      <w:r>
        <w:rPr>
          <w:rFonts w:ascii="Segoe UI" w:eastAsia="Segoe UI" w:hAnsi="Segoe UI" w:cs="Segoe UI"/>
          <w:sz w:val="27"/>
          <w:szCs w:val="27"/>
        </w:rPr>
        <w:t xml:space="preserve"> </w:t>
      </w:r>
      <w:r>
        <w:rPr>
          <w:rFonts w:ascii="Segoe UI" w:eastAsia="Segoe UI" w:hAnsi="Segoe UI" w:cs="Segoe UI"/>
          <w:color w:val="000000"/>
          <w:sz w:val="27"/>
          <w:szCs w:val="27"/>
        </w:rPr>
        <w:t>An AppBar widget is a material design app bar that typically contains a title and other widgets.</w:t>
      </w:r>
    </w:p>
    <w:p w:rsidR="00663897" w:rsidRDefault="00F25AC9">
      <w:pPr>
        <w:numPr>
          <w:ilvl w:val="3"/>
          <w:numId w:val="99"/>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Center:</w:t>
      </w:r>
      <w:r>
        <w:rPr>
          <w:rFonts w:ascii="Segoe UI" w:eastAsia="Segoe UI" w:hAnsi="Segoe UI" w:cs="Segoe UI"/>
          <w:sz w:val="27"/>
          <w:szCs w:val="27"/>
        </w:rPr>
        <w:t xml:space="preserve"> </w:t>
      </w:r>
      <w:r>
        <w:rPr>
          <w:rFonts w:ascii="Segoe UI" w:eastAsia="Segoe UI" w:hAnsi="Segoe UI" w:cs="Segoe UI"/>
          <w:color w:val="000000"/>
          <w:sz w:val="27"/>
          <w:szCs w:val="27"/>
        </w:rPr>
        <w:t>A Center widget centers its child widget within its bounds.</w:t>
      </w:r>
    </w:p>
    <w:p w:rsidR="00663897" w:rsidRDefault="00F25AC9">
      <w:pPr>
        <w:numPr>
          <w:ilvl w:val="4"/>
          <w:numId w:val="99"/>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Text:</w:t>
      </w:r>
      <w:r>
        <w:rPr>
          <w:rFonts w:ascii="Segoe UI" w:eastAsia="Segoe UI" w:hAnsi="Segoe UI" w:cs="Segoe UI"/>
          <w:sz w:val="27"/>
          <w:szCs w:val="27"/>
        </w:rPr>
        <w:t xml:space="preserve"> </w:t>
      </w:r>
      <w:r>
        <w:rPr>
          <w:rFonts w:ascii="Segoe UI" w:eastAsia="Segoe UI" w:hAnsi="Segoe UI" w:cs="Segoe UI"/>
          <w:color w:val="000000"/>
          <w:sz w:val="27"/>
          <w:szCs w:val="27"/>
        </w:rPr>
        <w:t>A Text widget displays a string of text.</w:t>
      </w:r>
    </w:p>
    <w:p w:rsidR="00663897" w:rsidRDefault="00F25AC9">
      <w:pPr>
        <w:numPr>
          <w:ilvl w:val="5"/>
          <w:numId w:val="9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Segoe UI" w:eastAsia="Segoe UI" w:hAnsi="Segoe UI" w:cs="Segoe UI"/>
          <w:b/>
          <w:bCs/>
          <w:color w:val="FF82B2"/>
          <w:sz w:val="27"/>
          <w:szCs w:val="27"/>
        </w:rPr>
        <w:t>BuildContext</w:t>
      </w:r>
      <w:r>
        <w:rPr>
          <w:rFonts w:ascii="Segoe UI" w:eastAsia="Segoe UI" w:hAnsi="Segoe UI" w:cs="Segoe UI"/>
          <w:sz w:val="27"/>
          <w:szCs w:val="27"/>
        </w:rPr>
        <w:t xml:space="preserve"> </w:t>
      </w:r>
      <w:r>
        <w:rPr>
          <w:rFonts w:ascii="Segoe UI" w:eastAsia="Segoe UI" w:hAnsi="Segoe UI" w:cs="Segoe UI"/>
          <w:color w:val="000000"/>
          <w:sz w:val="27"/>
          <w:szCs w:val="27"/>
        </w:rPr>
        <w:t>indicates where the build is taking place.</w:t>
      </w:r>
    </w:p>
    <w:p w:rsidR="00663897" w:rsidRDefault="00F25AC9">
      <w:pPr>
        <w:numPr>
          <w:ilvl w:val="6"/>
          <w:numId w:val="99"/>
        </w:numPr>
        <w:spacing w:before="30" w:line="405" w:lineRule="atLeast"/>
        <w:ind w:right="129"/>
        <w:rPr>
          <w:rFonts w:ascii="Segoe UI" w:eastAsia="Segoe UI" w:hAnsi="Segoe UI" w:cs="Segoe UI"/>
          <w:sz w:val="27"/>
          <w:szCs w:val="27"/>
        </w:rPr>
      </w:pPr>
      <w:r>
        <w:rPr>
          <w:rFonts w:ascii="Segoe UI" w:eastAsia="Segoe UI" w:hAnsi="Segoe UI" w:cs="Segoe UI"/>
          <w:b/>
          <w:bCs/>
          <w:color w:val="FF82B2"/>
          <w:sz w:val="27"/>
          <w:szCs w:val="27"/>
        </w:rPr>
        <w:t>Keys</w:t>
      </w:r>
      <w:r>
        <w:rPr>
          <w:rFonts w:ascii="Segoe UI" w:eastAsia="Segoe UI" w:hAnsi="Segoe UI" w:cs="Segoe UI"/>
          <w:sz w:val="27"/>
          <w:szCs w:val="27"/>
        </w:rPr>
        <w:t xml:space="preserve"> </w:t>
      </w:r>
      <w:r>
        <w:rPr>
          <w:rFonts w:ascii="Segoe UI" w:eastAsia="Segoe UI" w:hAnsi="Segoe UI" w:cs="Segoe UI"/>
          <w:color w:val="000000"/>
          <w:sz w:val="27"/>
          <w:szCs w:val="27"/>
        </w:rPr>
        <w:t>are most useful in widgets that build many instances of the same type of widget.</w:t>
      </w:r>
    </w:p>
    <w:p w:rsidR="00663897" w:rsidRPr="00047783" w:rsidRDefault="00F25AC9" w:rsidP="00047783">
      <w:pPr>
        <w:pStyle w:val="Heading2"/>
        <w:rPr>
          <w:rFonts w:eastAsia="Segoe UI"/>
          <w:color w:val="000000" w:themeColor="text1"/>
          <w:sz w:val="36"/>
          <w:szCs w:val="36"/>
        </w:rPr>
      </w:pPr>
      <w:bookmarkStart w:id="15" w:name="_Toc160974845"/>
      <w:r w:rsidRPr="00047783">
        <w:rPr>
          <w:rFonts w:eastAsia="Segoe UI"/>
          <w:color w:val="000000" w:themeColor="text1"/>
          <w:sz w:val="36"/>
          <w:szCs w:val="36"/>
        </w:rPr>
        <w:t>Types of Widgets in Flutter</w:t>
      </w:r>
      <w:bookmarkEnd w:id="15"/>
    </w:p>
    <w:p w:rsidR="00663897" w:rsidRDefault="00F25AC9">
      <w:pPr>
        <w:spacing w:before="173" w:line="405" w:lineRule="atLeast"/>
        <w:ind w:left="20" w:right="12"/>
        <w:rPr>
          <w:rFonts w:ascii="Segoe UI" w:eastAsia="Segoe UI" w:hAnsi="Segoe UI" w:cs="Segoe UI"/>
          <w:sz w:val="27"/>
          <w:szCs w:val="27"/>
        </w:rPr>
      </w:pPr>
      <w:r>
        <w:rPr>
          <w:rFonts w:ascii="Segoe UI" w:eastAsia="Segoe UI" w:hAnsi="Segoe UI" w:cs="Segoe UI"/>
          <w:color w:val="000000"/>
          <w:sz w:val="27"/>
          <w:szCs w:val="27"/>
        </w:rPr>
        <w:t>In Flutter, everything is a widget. Widgets are the building blocks of a Flutter app, from simple elements like text and buttons to complex layouts. Widgets can be either stateful or stateless.</w:t>
      </w:r>
    </w:p>
    <w:p w:rsidR="00663897" w:rsidRDefault="00F25AC9">
      <w:pPr>
        <w:numPr>
          <w:ilvl w:val="0"/>
          <w:numId w:val="100"/>
        </w:numPr>
        <w:spacing w:line="405" w:lineRule="atLeast"/>
        <w:ind w:right="212"/>
        <w:rPr>
          <w:rFonts w:ascii="Segoe UI" w:eastAsia="Segoe UI" w:hAnsi="Segoe UI" w:cs="Segoe UI"/>
          <w:sz w:val="27"/>
          <w:szCs w:val="27"/>
        </w:rPr>
      </w:pPr>
      <w:r>
        <w:rPr>
          <w:rFonts w:ascii="Segoe UI" w:eastAsia="Segoe UI" w:hAnsi="Segoe UI" w:cs="Segoe UI"/>
          <w:b/>
          <w:bCs/>
          <w:color w:val="FF82B2"/>
          <w:sz w:val="27"/>
          <w:szCs w:val="27"/>
        </w:rPr>
        <w:t>StatelessWidget:</w:t>
      </w:r>
      <w:r>
        <w:rPr>
          <w:rFonts w:ascii="Segoe UI" w:eastAsia="Segoe UI" w:hAnsi="Segoe UI" w:cs="Segoe UI"/>
          <w:sz w:val="27"/>
          <w:szCs w:val="27"/>
        </w:rPr>
        <w:t xml:space="preserve"> </w:t>
      </w:r>
      <w:r>
        <w:rPr>
          <w:rFonts w:ascii="Segoe UI" w:eastAsia="Segoe UI" w:hAnsi="Segoe UI" w:cs="Segoe UI"/>
          <w:color w:val="000000"/>
          <w:sz w:val="27"/>
          <w:szCs w:val="27"/>
        </w:rPr>
        <w:t>Represents part of the user interface that doesn't change over time.</w:t>
      </w:r>
    </w:p>
    <w:p w:rsidR="00663897" w:rsidRDefault="00F25AC9">
      <w:pPr>
        <w:numPr>
          <w:ilvl w:val="1"/>
          <w:numId w:val="100"/>
        </w:numPr>
        <w:spacing w:before="45" w:line="405" w:lineRule="atLeast"/>
        <w:ind w:right="802"/>
        <w:rPr>
          <w:rFonts w:ascii="Segoe UI" w:eastAsia="Segoe UI" w:hAnsi="Segoe UI" w:cs="Segoe UI"/>
          <w:sz w:val="27"/>
          <w:szCs w:val="27"/>
        </w:rPr>
      </w:pPr>
      <w:r>
        <w:rPr>
          <w:rFonts w:ascii="Segoe UI" w:eastAsia="Segoe UI" w:hAnsi="Segoe UI" w:cs="Segoe UI"/>
          <w:b/>
          <w:bCs/>
          <w:color w:val="FF82B2"/>
          <w:sz w:val="27"/>
          <w:szCs w:val="27"/>
        </w:rPr>
        <w:lastRenderedPageBreak/>
        <w:t>StatefulWidget:</w:t>
      </w:r>
      <w:r>
        <w:rPr>
          <w:rFonts w:ascii="Segoe UI" w:eastAsia="Segoe UI" w:hAnsi="Segoe UI" w:cs="Segoe UI"/>
          <w:sz w:val="27"/>
          <w:szCs w:val="27"/>
        </w:rPr>
        <w:t xml:space="preserve"> </w:t>
      </w:r>
      <w:r>
        <w:rPr>
          <w:rFonts w:ascii="Segoe UI" w:eastAsia="Segoe UI" w:hAnsi="Segoe UI" w:cs="Segoe UI"/>
          <w:color w:val="000000"/>
          <w:sz w:val="27"/>
          <w:szCs w:val="27"/>
        </w:rPr>
        <w:t>Represents part of the user interface that can change dynamically.</w:t>
      </w:r>
    </w:p>
    <w:p w:rsidR="00663897" w:rsidRDefault="00F25AC9">
      <w:pPr>
        <w:spacing w:before="255" w:line="405" w:lineRule="atLeast"/>
        <w:ind w:left="20" w:right="-24"/>
        <w:rPr>
          <w:rFonts w:ascii="Segoe UI" w:eastAsia="Segoe UI" w:hAnsi="Segoe UI" w:cs="Segoe UI"/>
          <w:sz w:val="27"/>
          <w:szCs w:val="27"/>
        </w:rPr>
      </w:pPr>
      <w:r>
        <w:rPr>
          <w:rFonts w:ascii="Segoe UI" w:eastAsia="Segoe UI" w:hAnsi="Segoe UI" w:cs="Segoe UI"/>
          <w:color w:val="000000"/>
          <w:sz w:val="27"/>
          <w:szCs w:val="27"/>
        </w:rPr>
        <w:t>Widgets can be combined to create more complex UIs, and Flutter provides a rich set of pre-built widgets for various purposes.</w:t>
      </w:r>
    </w:p>
    <w:p w:rsidR="00663897" w:rsidRPr="00F06100" w:rsidRDefault="00F25AC9" w:rsidP="00F06100">
      <w:pPr>
        <w:pStyle w:val="Heading3"/>
        <w:rPr>
          <w:rFonts w:eastAsia="Segoe UI"/>
          <w:color w:val="000000" w:themeColor="text1"/>
          <w:sz w:val="28"/>
          <w:szCs w:val="28"/>
        </w:rPr>
      </w:pPr>
      <w:bookmarkStart w:id="16" w:name="_Toc160974846"/>
      <w:r w:rsidRPr="00F06100">
        <w:rPr>
          <w:rFonts w:eastAsia="Segoe UI"/>
          <w:color w:val="000000" w:themeColor="text1"/>
          <w:sz w:val="28"/>
          <w:szCs w:val="28"/>
        </w:rPr>
        <w:t>Stateless Widgets:</w:t>
      </w:r>
      <w:bookmarkEnd w:id="16"/>
    </w:p>
    <w:p w:rsidR="00663897" w:rsidRDefault="00F25AC9">
      <w:pPr>
        <w:spacing w:before="206" w:line="405" w:lineRule="atLeast"/>
        <w:ind w:left="20" w:right="-8"/>
        <w:rPr>
          <w:rFonts w:ascii="Segoe UI" w:eastAsia="Segoe UI" w:hAnsi="Segoe UI" w:cs="Segoe UI"/>
          <w:sz w:val="27"/>
          <w:szCs w:val="27"/>
        </w:rPr>
      </w:pPr>
      <w:r>
        <w:rPr>
          <w:rFonts w:ascii="Segoe UI" w:eastAsia="Segoe UI" w:hAnsi="Segoe UI" w:cs="Segoe UI"/>
          <w:color w:val="000000"/>
          <w:sz w:val="27"/>
          <w:szCs w:val="27"/>
        </w:rPr>
        <w:t>A stateless widget is a widget that doesn't store any mutable state. Once created, its properties cannot change. Stateless widgets are used for parts of the user interface that don't change dynamically. They are essentially static and don't have internal state that changes over time.</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 of a stateless widget:</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'package:flutter/material.dart'</w:t>
      </w:r>
      <w:r>
        <w:rPr>
          <w:rFonts w:ascii="Consolas" w:eastAsia="Consolas" w:hAnsi="Consolas" w:cs="Consolas"/>
          <w:color w:val="383A42"/>
        </w:rPr>
        <w:t>;</w:t>
      </w:r>
      <w:r w:rsidR="00FB0D64" w:rsidRPr="00FB0D64">
        <w:pict>
          <v:shape id="_x0000_s2042" type="#_x0000_t75" style="position:absolute;left:0;text-align:left;margin-left:51pt;margin-top:13.6pt;width:495pt;height:358pt;z-index:-251110400;mso-position-horizontal-relative:page;mso-position-vertical-relative:text" o:allowincell="f">
            <v:imagedata r:id="rId890" o:title=""/>
            <w10:wrap anchorx="page"/>
            <w10:anchorlock/>
          </v:shape>
        </w:pict>
      </w:r>
    </w:p>
    <w:p w:rsidR="00663897" w:rsidRDefault="00F25AC9">
      <w:pPr>
        <w:spacing w:before="376" w:line="345" w:lineRule="atLeast"/>
        <w:ind w:left="260" w:right="3074"/>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MyStatelessWidget</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title</w:t>
      </w:r>
      <w:r>
        <w:rPr>
          <w:rFonts w:ascii="Consolas" w:eastAsia="Consolas" w:hAnsi="Consolas" w:cs="Consolas"/>
          <w:color w:val="383A42"/>
        </w:rPr>
        <w:t>;</w:t>
      </w:r>
    </w:p>
    <w:p w:rsidR="00663897" w:rsidRDefault="00F25AC9">
      <w:pPr>
        <w:spacing w:before="42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MyStatelessWidget</w:t>
      </w:r>
      <w:r>
        <w:rPr>
          <w:rFonts w:ascii="Consolas" w:eastAsia="Consolas" w:hAnsi="Consolas" w:cs="Consolas"/>
          <w:color w:val="383A42"/>
        </w:rPr>
        <w:t>({</w:t>
      </w:r>
      <w:r>
        <w:rPr>
          <w:rFonts w:ascii="Consolas" w:eastAsia="Consolas" w:hAnsi="Consolas" w:cs="Consolas"/>
          <w:color w:val="555E68"/>
        </w:rPr>
        <w:t xml:space="preserve">required </w:t>
      </w:r>
      <w:r>
        <w:rPr>
          <w:rFonts w:ascii="Consolas" w:eastAsia="Consolas" w:hAnsi="Consolas" w:cs="Consolas"/>
          <w:color w:val="A625A4"/>
        </w:rPr>
        <w:t>this</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p>
    <w:p w:rsidR="00663897" w:rsidRDefault="00F25AC9">
      <w:pPr>
        <w:spacing w:before="43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'This is a Stateless Widget'</w:t>
      </w:r>
      <w:r>
        <w:rPr>
          <w:rFonts w:ascii="Consolas" w:eastAsia="Consolas" w:hAnsi="Consolas" w:cs="Consolas"/>
          <w:color w:val="383A42"/>
        </w:rPr>
        <w:t>),</w:t>
      </w:r>
    </w:p>
    <w:p w:rsidR="00663897" w:rsidRDefault="00F25AC9">
      <w:pPr>
        <w:spacing w:before="16" w:line="345" w:lineRule="atLeast"/>
        <w:ind w:left="260" w:right="8400"/>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44" w:line="420" w:lineRule="atLeast"/>
        <w:ind w:left="20" w:right="409"/>
        <w:rPr>
          <w:rFonts w:ascii="Segoe UI" w:eastAsia="Segoe UI" w:hAnsi="Segoe UI" w:cs="Segoe UI"/>
          <w:sz w:val="27"/>
          <w:szCs w:val="27"/>
        </w:rPr>
      </w:pPr>
      <w:r>
        <w:rPr>
          <w:rFonts w:ascii="Segoe UI" w:eastAsia="Segoe UI" w:hAnsi="Segoe UI" w:cs="Segoe UI"/>
          <w:color w:val="000000"/>
          <w:sz w:val="27"/>
          <w:szCs w:val="27"/>
        </w:rPr>
        <w:t xml:space="preserve">In this example, </w:t>
      </w:r>
      <w:r>
        <w:rPr>
          <w:rFonts w:ascii="Consolas" w:eastAsia="Consolas" w:hAnsi="Consolas" w:cs="Consolas"/>
          <w:color w:val="555E68"/>
        </w:rPr>
        <w:t>MyStatelessWidget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stateless widget. It takes a </w:t>
      </w:r>
      <w:r>
        <w:rPr>
          <w:rFonts w:ascii="Consolas" w:eastAsia="Consolas" w:hAnsi="Consolas" w:cs="Consolas"/>
          <w:color w:val="555E68"/>
        </w:rPr>
        <w:t>title</w:t>
      </w:r>
      <w:r>
        <w:rPr>
          <w:rFonts w:ascii="Segoe UI" w:eastAsia="Segoe UI" w:hAnsi="Segoe UI" w:cs="Segoe UI"/>
          <w:sz w:val="27"/>
          <w:szCs w:val="27"/>
        </w:rPr>
        <w:t xml:space="preserve"> </w:t>
      </w:r>
      <w:r>
        <w:rPr>
          <w:rFonts w:ascii="Segoe UI" w:eastAsia="Segoe UI" w:hAnsi="Segoe UI" w:cs="Segoe UI"/>
          <w:color w:val="000000"/>
          <w:sz w:val="27"/>
          <w:szCs w:val="27"/>
        </w:rPr>
        <w:t>as a parameter, and once the widget is built, the title cannot be changed.</w:t>
      </w:r>
      <w:r w:rsidR="00FB0D64" w:rsidRPr="00FB0D64">
        <w:pict>
          <v:shape id="_x0000_s2043" type="#_x0000_t75" style="position:absolute;left:0;text-align:left;margin-left:449pt;margin-top:26.75pt;width:41pt;height:19pt;z-index:-251109376;mso-position-horizontal-relative:page;mso-position-vertical-relative:text" o:allowincell="f">
            <v:imagedata r:id="rId891" o:title=""/>
            <w10:wrap anchorx="page"/>
            <w10:anchorlock/>
          </v:shape>
        </w:pict>
      </w:r>
    </w:p>
    <w:p w:rsidR="00663897" w:rsidRPr="00F06100" w:rsidRDefault="00F25AC9" w:rsidP="00F06100">
      <w:pPr>
        <w:pStyle w:val="Heading3"/>
        <w:rPr>
          <w:rFonts w:eastAsia="Segoe UI"/>
          <w:color w:val="000000" w:themeColor="text1"/>
          <w:sz w:val="28"/>
          <w:szCs w:val="28"/>
        </w:rPr>
      </w:pPr>
      <w:bookmarkStart w:id="17" w:name="_Toc160974847"/>
      <w:r w:rsidRPr="00F06100">
        <w:rPr>
          <w:rFonts w:eastAsia="Segoe UI"/>
          <w:color w:val="000000" w:themeColor="text1"/>
          <w:sz w:val="28"/>
          <w:szCs w:val="28"/>
        </w:rPr>
        <w:t>Stateful Widgets:</w:t>
      </w:r>
      <w:bookmarkEnd w:id="17"/>
    </w:p>
    <w:p w:rsidR="00663897" w:rsidRDefault="00F25AC9">
      <w:pPr>
        <w:spacing w:line="405" w:lineRule="atLeast"/>
        <w:ind w:left="20" w:right="149"/>
        <w:rPr>
          <w:rFonts w:ascii="Segoe UI" w:eastAsia="Segoe UI" w:hAnsi="Segoe UI" w:cs="Segoe UI"/>
          <w:sz w:val="27"/>
          <w:szCs w:val="27"/>
        </w:rPr>
      </w:pPr>
      <w:r>
        <w:rPr>
          <w:rFonts w:ascii="Segoe UI" w:eastAsia="Segoe UI" w:hAnsi="Segoe UI" w:cs="Segoe UI"/>
          <w:color w:val="000000"/>
          <w:sz w:val="27"/>
          <w:szCs w:val="27"/>
        </w:rPr>
        <w:t>A stateful widget is a widget that can change its state during its lifetime. Stateful widgets are used for dynamic parts of the user interface that can be updated based on user interactions, data changes, etc. They have an associated mutable state object that can be modified.</w:t>
      </w:r>
    </w:p>
    <w:p w:rsidR="00663897" w:rsidRPr="00F06100" w:rsidRDefault="00F25AC9" w:rsidP="00F06100">
      <w:pPr>
        <w:rPr>
          <w:rFonts w:eastAsia="Segoe UI"/>
          <w:sz w:val="28"/>
          <w:szCs w:val="28"/>
        </w:rPr>
      </w:pPr>
      <w:r w:rsidRPr="00F06100">
        <w:rPr>
          <w:rFonts w:eastAsia="Segoe UI"/>
          <w:sz w:val="28"/>
          <w:szCs w:val="28"/>
        </w:rPr>
        <w:t>Lifecycle Methods</w:t>
      </w:r>
    </w:p>
    <w:p w:rsidR="00663897" w:rsidRDefault="00F25AC9">
      <w:pPr>
        <w:spacing w:before="227" w:line="405" w:lineRule="atLeast"/>
        <w:ind w:left="20" w:right="155"/>
        <w:rPr>
          <w:rFonts w:ascii="Segoe UI" w:eastAsia="Segoe UI" w:hAnsi="Segoe UI" w:cs="Segoe UI"/>
          <w:sz w:val="27"/>
          <w:szCs w:val="27"/>
        </w:rPr>
      </w:pPr>
      <w:r>
        <w:rPr>
          <w:rFonts w:ascii="Segoe UI" w:eastAsia="Segoe UI" w:hAnsi="Segoe UI" w:cs="Segoe UI"/>
          <w:color w:val="000000"/>
          <w:sz w:val="27"/>
          <w:szCs w:val="27"/>
        </w:rPr>
        <w:lastRenderedPageBreak/>
        <w:t xml:space="preserve">In Flutter, a </w:t>
      </w:r>
      <w:r>
        <w:rPr>
          <w:rFonts w:ascii="Consolas" w:eastAsia="Consolas" w:hAnsi="Consolas" w:cs="Consolas"/>
          <w:color w:val="555E68"/>
        </w:rPr>
        <w:t>StatefulWidget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has a lifecycle that consists of various methods that are called at different stages of its existence. Here are the primary lifecycle methods of a </w:t>
      </w:r>
      <w:r>
        <w:rPr>
          <w:rFonts w:ascii="Consolas" w:eastAsia="Consolas" w:hAnsi="Consolas" w:cs="Consolas"/>
          <w:color w:val="555E68"/>
          <w:spacing w:val="4"/>
        </w:rPr>
        <w:t>StatefulWidget</w:t>
      </w:r>
      <w:r>
        <w:rPr>
          <w:rFonts w:ascii="Segoe UI" w:eastAsia="Segoe UI" w:hAnsi="Segoe UI" w:cs="Segoe UI"/>
          <w:color w:val="000000"/>
          <w:spacing w:val="4"/>
          <w:sz w:val="27"/>
          <w:szCs w:val="27"/>
        </w:rPr>
        <w:t>:</w:t>
      </w:r>
    </w:p>
    <w:p w:rsidR="00663897" w:rsidRDefault="00F25AC9" w:rsidP="005F74E4">
      <w:pPr>
        <w:numPr>
          <w:ilvl w:val="0"/>
          <w:numId w:val="101"/>
        </w:numPr>
        <w:spacing w:before="316" w:line="359" w:lineRule="atLeast"/>
        <w:ind w:right="-200"/>
        <w:jc w:val="both"/>
        <w:rPr>
          <w:rFonts w:ascii="Segoe UI" w:eastAsia="Segoe UI" w:hAnsi="Segoe UI" w:cs="Segoe UI"/>
          <w:sz w:val="27"/>
          <w:szCs w:val="27"/>
        </w:rPr>
      </w:pPr>
      <w:r>
        <w:rPr>
          <w:rFonts w:ascii="Consolas" w:eastAsia="Consolas" w:hAnsi="Consolas" w:cs="Consolas"/>
          <w:b/>
          <w:bCs/>
          <w:color w:val="555E68"/>
        </w:rPr>
        <w:t>createState</w:t>
      </w:r>
      <w:r>
        <w:rPr>
          <w:rFonts w:ascii="Segoe UI" w:eastAsia="Segoe UI" w:hAnsi="Segoe UI" w:cs="Segoe UI"/>
          <w:b/>
          <w:bCs/>
          <w:sz w:val="27"/>
          <w:szCs w:val="27"/>
        </w:rPr>
        <w:t xml:space="preserve"> </w:t>
      </w:r>
      <w:r>
        <w:rPr>
          <w:rFonts w:ascii="Segoe UI" w:eastAsia="Segoe UI" w:hAnsi="Segoe UI" w:cs="Segoe UI"/>
          <w:b/>
          <w:bCs/>
          <w:color w:val="FF82B2"/>
          <w:sz w:val="27"/>
          <w:szCs w:val="27"/>
        </w:rPr>
        <w:t>(Factory constructor):</w:t>
      </w:r>
    </w:p>
    <w:p w:rsidR="00663897" w:rsidRDefault="00CC330F">
      <w:pPr>
        <w:spacing w:before="15" w:line="420" w:lineRule="atLeast"/>
        <w:ind w:left="920" w:right="145"/>
        <w:jc w:val="both"/>
        <w:rPr>
          <w:rFonts w:ascii="Segoe UI" w:eastAsia="Segoe UI" w:hAnsi="Segoe UI" w:cs="Segoe UI"/>
          <w:sz w:val="27"/>
          <w:szCs w:val="27"/>
        </w:rPr>
      </w:pPr>
      <w:r>
        <w:pict>
          <v:shape id="_x0000_i1025" type="#_x0000_t75" style="width:7.8pt;height:7.2pt" o:allowincell="f">
            <v:imagedata r:id="rId892"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This method is called when the </w:t>
      </w:r>
      <w:r w:rsidR="00F25AC9">
        <w:rPr>
          <w:rFonts w:ascii="Consolas" w:eastAsia="Consolas" w:hAnsi="Consolas" w:cs="Consolas"/>
          <w:color w:val="555E68"/>
        </w:rPr>
        <w:t>StatefulWidget</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is instantiated and needs to create its corresponding mutable state. It returns an instance of the associated </w:t>
      </w:r>
      <w:r w:rsidR="00F25AC9">
        <w:rPr>
          <w:rFonts w:ascii="Consolas" w:eastAsia="Consolas" w:hAnsi="Consolas" w:cs="Consolas"/>
          <w:color w:val="555E68"/>
        </w:rPr>
        <w:t>State</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class.</w:t>
      </w:r>
      <w:r w:rsidR="00FB0D64" w:rsidRPr="00FB0D64">
        <w:pict>
          <v:shape id="_x0000_s2045" type="#_x0000_t75" style="position:absolute;left:0;text-align:left;margin-left:3in;margin-top:46.6pt;width:41pt;height:18pt;z-index:-251108352;mso-position-horizontal-relative:page;mso-position-vertical-relative:text" o:allowincell="f">
            <v:imagedata r:id="rId893" o:title=""/>
            <w10:wrap anchorx="page"/>
            <w10:anchorlock/>
          </v:shape>
        </w:pict>
      </w:r>
    </w:p>
    <w:p w:rsidR="00663897" w:rsidRDefault="00F25AC9">
      <w:pPr>
        <w:spacing w:before="33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MyStatefulWidget</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StatefulWidget</w:t>
      </w:r>
      <w:r>
        <w:rPr>
          <w:rFonts w:ascii="Consolas" w:eastAsia="Consolas" w:hAnsi="Consolas" w:cs="Consolas"/>
        </w:rPr>
        <w:t xml:space="preserve"> </w:t>
      </w:r>
      <w:r>
        <w:rPr>
          <w:rFonts w:ascii="Consolas" w:eastAsia="Consolas" w:hAnsi="Consolas" w:cs="Consolas"/>
          <w:color w:val="383A42"/>
        </w:rPr>
        <w:t>{</w:t>
      </w:r>
      <w:r w:rsidR="00FB0D64" w:rsidRPr="00FB0D64">
        <w:pict>
          <v:shape id="_x0000_s2046" type="#_x0000_t75" style="position:absolute;left:0;text-align:left;margin-left:51pt;margin-top:14.1pt;width:495pt;height:109pt;z-index:-251107328;mso-position-horizontal-relative:page;mso-position-vertical-relative:text" o:allowincell="f">
            <v:imagedata r:id="rId894"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1" w:line="360" w:lineRule="atLeast"/>
        <w:ind w:left="260" w:right="605"/>
        <w:rPr>
          <w:rFonts w:ascii="Consolas" w:eastAsia="Consolas" w:hAnsi="Consolas" w:cs="Consolas"/>
        </w:rPr>
      </w:pPr>
      <w:r>
        <w:rPr>
          <w:rFonts w:ascii="Consolas" w:eastAsia="Consolas" w:hAnsi="Consolas" w:cs="Consolas"/>
          <w:color w:val="555E68"/>
        </w:rPr>
        <w:t xml:space="preserve"> _MyStatefulWidgetState </w:t>
      </w:r>
      <w:r>
        <w:rPr>
          <w:rFonts w:ascii="Consolas" w:eastAsia="Consolas" w:hAnsi="Consolas" w:cs="Consolas"/>
          <w:color w:val="3D74F6"/>
        </w:rPr>
        <w:t>createState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555E68"/>
        </w:rPr>
        <w:t xml:space="preserve">  </w:t>
      </w:r>
      <w:r>
        <w:rPr>
          <w:rFonts w:ascii="Consolas" w:eastAsia="Consolas" w:hAnsi="Consolas" w:cs="Consolas"/>
          <w:color w:val="3D74F6"/>
        </w:rPr>
        <w:t>_MyStatefulWidgetState</w:t>
      </w:r>
      <w:r>
        <w:rPr>
          <w:rFonts w:ascii="Consolas" w:eastAsia="Consolas" w:hAnsi="Consolas" w:cs="Consolas"/>
          <w:color w:val="383A42"/>
        </w:rPr>
        <w:t>(); }</w:t>
      </w:r>
    </w:p>
    <w:p w:rsidR="00663897" w:rsidRDefault="00F25AC9" w:rsidP="005F74E4">
      <w:pPr>
        <w:numPr>
          <w:ilvl w:val="0"/>
          <w:numId w:val="102"/>
        </w:numPr>
        <w:spacing w:before="845" w:line="359" w:lineRule="atLeast"/>
        <w:ind w:right="-200"/>
        <w:jc w:val="both"/>
        <w:rPr>
          <w:rFonts w:ascii="Segoe UI" w:eastAsia="Segoe UI" w:hAnsi="Segoe UI" w:cs="Segoe UI"/>
          <w:sz w:val="27"/>
          <w:szCs w:val="27"/>
        </w:rPr>
      </w:pPr>
      <w:r>
        <w:rPr>
          <w:rFonts w:ascii="Consolas" w:eastAsia="Consolas" w:hAnsi="Consolas" w:cs="Consolas"/>
          <w:b/>
          <w:bCs/>
          <w:color w:val="555E68"/>
          <w:spacing w:val="6"/>
        </w:rPr>
        <w:t>initState</w:t>
      </w:r>
      <w:r>
        <w:rPr>
          <w:rFonts w:ascii="Segoe UI" w:eastAsia="Segoe UI" w:hAnsi="Segoe UI" w:cs="Segoe UI"/>
          <w:b/>
          <w:bCs/>
          <w:color w:val="FF82B2"/>
          <w:spacing w:val="6"/>
          <w:sz w:val="27"/>
          <w:szCs w:val="27"/>
        </w:rPr>
        <w:t>:</w:t>
      </w:r>
    </w:p>
    <w:p w:rsidR="00663897" w:rsidRDefault="00CC330F">
      <w:pPr>
        <w:spacing w:before="30" w:line="405" w:lineRule="atLeast"/>
        <w:ind w:left="920" w:right="-148"/>
        <w:jc w:val="both"/>
        <w:rPr>
          <w:rFonts w:ascii="Segoe UI" w:eastAsia="Segoe UI" w:hAnsi="Segoe UI" w:cs="Segoe UI"/>
          <w:sz w:val="27"/>
          <w:szCs w:val="27"/>
        </w:rPr>
      </w:pPr>
      <w:r>
        <w:pict>
          <v:shape id="_x0000_i1026" type="#_x0000_t75" style="width:7.8pt;height:7.8pt" o:allowincell="f">
            <v:imagedata r:id="rId895"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This method is called when the associated </w:t>
      </w:r>
      <w:r w:rsidR="00F25AC9">
        <w:rPr>
          <w:rFonts w:ascii="Consolas" w:eastAsia="Consolas" w:hAnsi="Consolas" w:cs="Consolas"/>
          <w:color w:val="555E68"/>
        </w:rPr>
        <w:t>State</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object is created. It's typically used for one-time initialization tasks that need to be performed when the widget is inserted into the widget tree. It is called before the </w:t>
      </w:r>
      <w:r w:rsidR="00FB0D64" w:rsidRPr="00FB0D64">
        <w:pict>
          <v:shape id="_x0000_s4583" type="#_x0000_t75" style="position:absolute;left:0;text-align:left;margin-left:365pt;margin-top:4.85pt;width:41pt;height:19pt;z-index:-251106304;mso-position-horizontal-relative:page;mso-position-vertical-relative:text" o:allowincell="f">
            <v:imagedata r:id="rId896" o:title=""/>
            <w10:wrap anchorx="page"/>
            <w10:anchorlock/>
          </v:shape>
        </w:pict>
      </w:r>
      <w:r w:rsidR="00F25AC9">
        <w:rPr>
          <w:rFonts w:ascii="Consolas" w:eastAsia="Consolas" w:hAnsi="Consolas" w:cs="Consolas"/>
          <w:color w:val="555E68"/>
        </w:rPr>
        <w:t>build</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method.</w:t>
      </w:r>
      <w:r w:rsidR="00FB0D64" w:rsidRPr="00FB0D64">
        <w:pict>
          <v:shape id="_x0000_s4582" type="#_x0000_t75" style="position:absolute;left:0;text-align:left;margin-left:111pt;margin-top:66.85pt;width:41pt;height:18pt;z-index:-251105280;mso-position-horizontal-relative:page;mso-position-vertical-relative:text" o:allowincell="f">
            <v:imagedata r:id="rId897" o:title=""/>
            <w10:wrap anchorx="page"/>
            <w10:anchorlock/>
          </v:shape>
        </w:pict>
      </w:r>
    </w:p>
    <w:p w:rsidR="00663897" w:rsidRDefault="00F25AC9">
      <w:pPr>
        <w:spacing w:before="34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442" w:line="345" w:lineRule="atLeast"/>
        <w:ind w:left="260" w:right="112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555E68"/>
        </w:rPr>
        <w:t xml:space="preserve">_MyStatefulWidgetState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w:t>
      </w:r>
      <w:r>
        <w:rPr>
          <w:rFonts w:ascii="Consolas" w:eastAsia="Consolas" w:hAnsi="Consolas" w:cs="Consolas"/>
          <w:color w:val="383A42"/>
        </w:rPr>
        <w:t>&lt;</w:t>
      </w:r>
      <w:r>
        <w:rPr>
          <w:rFonts w:ascii="Consolas" w:eastAsia="Consolas" w:hAnsi="Consolas" w:cs="Consolas"/>
          <w:color w:val="E35649"/>
        </w:rPr>
        <w:t>MyStatefulWidget</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581" type="#_x0000_t75" style="position:absolute;left:0;text-align:left;margin-left:51pt;margin-top:14.1pt;width:495pt;height:163pt;z-index:-251104256;mso-position-horizontal-relative:page;mso-position-vertical-relative:text" o:allowincell="f">
            <v:imagedata r:id="rId898" o:title=""/>
            <w10:wrap anchorx="page"/>
            <w10:anchorlock/>
          </v:shape>
        </w:pict>
      </w: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initState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3D74F6"/>
        </w:rPr>
        <w:t>initState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Initialization tasks</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rsidP="005F74E4">
      <w:pPr>
        <w:numPr>
          <w:ilvl w:val="0"/>
          <w:numId w:val="103"/>
        </w:numPr>
        <w:spacing w:before="44" w:line="359" w:lineRule="atLeast"/>
        <w:ind w:right="-200"/>
        <w:jc w:val="both"/>
        <w:rPr>
          <w:rFonts w:ascii="Segoe UI" w:eastAsia="Segoe UI" w:hAnsi="Segoe UI" w:cs="Segoe UI"/>
          <w:sz w:val="27"/>
          <w:szCs w:val="27"/>
        </w:rPr>
      </w:pPr>
      <w:r>
        <w:rPr>
          <w:rFonts w:ascii="Consolas" w:eastAsia="Consolas" w:hAnsi="Consolas" w:cs="Consolas"/>
          <w:b/>
          <w:bCs/>
          <w:color w:val="555E68"/>
          <w:spacing w:val="2"/>
        </w:rPr>
        <w:t>didChangeDependencies</w:t>
      </w:r>
      <w:r>
        <w:rPr>
          <w:rFonts w:ascii="Segoe UI" w:eastAsia="Segoe UI" w:hAnsi="Segoe UI" w:cs="Segoe UI"/>
          <w:b/>
          <w:bCs/>
          <w:color w:val="FF82B2"/>
          <w:spacing w:val="2"/>
          <w:sz w:val="27"/>
          <w:szCs w:val="27"/>
        </w:rPr>
        <w:t>:</w:t>
      </w:r>
    </w:p>
    <w:p w:rsidR="00663897" w:rsidRDefault="00F25AC9" w:rsidP="005F74E4">
      <w:pPr>
        <w:numPr>
          <w:ilvl w:val="0"/>
          <w:numId w:val="104"/>
        </w:numPr>
        <w:spacing w:before="30" w:line="405" w:lineRule="atLeast"/>
        <w:ind w:right="78"/>
        <w:rPr>
          <w:rFonts w:ascii="Segoe UI" w:eastAsia="Segoe UI" w:hAnsi="Segoe UI" w:cs="Segoe UI"/>
          <w:sz w:val="27"/>
          <w:szCs w:val="27"/>
        </w:rPr>
      </w:pPr>
      <w:r>
        <w:rPr>
          <w:rFonts w:ascii="Segoe UI" w:eastAsia="Segoe UI" w:hAnsi="Segoe UI" w:cs="Segoe UI"/>
          <w:color w:val="000000"/>
          <w:sz w:val="27"/>
          <w:szCs w:val="27"/>
        </w:rPr>
        <w:t>This method is called whenever the widget's dependencies change. It's often used for tasks that rely on the widget's context or theme.</w:t>
      </w:r>
    </w:p>
    <w:p w:rsidR="00663897" w:rsidRDefault="00F25AC9">
      <w:pPr>
        <w:spacing w:before="33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427" w:line="360" w:lineRule="atLeast"/>
        <w:ind w:left="260" w:right="1385"/>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555E68"/>
        </w:rPr>
        <w:t xml:space="preserve">_MyStatefulWidgetState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w:t>
      </w:r>
      <w:r>
        <w:rPr>
          <w:rFonts w:ascii="Consolas" w:eastAsia="Consolas" w:hAnsi="Consolas" w:cs="Consolas"/>
          <w:color w:val="383A42"/>
        </w:rPr>
        <w:t>&lt;</w:t>
      </w:r>
      <w:r>
        <w:rPr>
          <w:rFonts w:ascii="Consolas" w:eastAsia="Consolas" w:hAnsi="Consolas" w:cs="Consolas"/>
          <w:color w:val="E35649"/>
        </w:rPr>
        <w:t>MyStatefulWidget</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580" type="#_x0000_t75" style="position:absolute;left:0;text-align:left;margin-left:51pt;margin-top:14.35pt;width:495pt;height:162pt;z-index:-251103232;mso-position-horizontal-relative:page;mso-position-vertical-relative:text" o:allowincell="f">
            <v:imagedata r:id="rId899" o:title=""/>
            <w10:wrap anchorx="page"/>
            <w10:anchorlock/>
          </v:shape>
        </w:pict>
      </w: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w:t>
      </w: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didChangeDependencies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3D74F6"/>
        </w:rPr>
        <w:t>didChangeDependencies</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Handle dependency changes</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rsidP="005F74E4">
      <w:pPr>
        <w:numPr>
          <w:ilvl w:val="0"/>
          <w:numId w:val="105"/>
        </w:numPr>
        <w:spacing w:before="831" w:line="359" w:lineRule="atLeast"/>
        <w:ind w:right="-200"/>
        <w:jc w:val="both"/>
        <w:rPr>
          <w:rFonts w:ascii="Segoe UI" w:eastAsia="Segoe UI" w:hAnsi="Segoe UI" w:cs="Segoe UI"/>
          <w:sz w:val="27"/>
          <w:szCs w:val="27"/>
        </w:rPr>
      </w:pPr>
      <w:r>
        <w:rPr>
          <w:rFonts w:ascii="Consolas" w:eastAsia="Consolas" w:hAnsi="Consolas" w:cs="Consolas"/>
          <w:b/>
          <w:bCs/>
          <w:color w:val="555E68"/>
          <w:spacing w:val="11"/>
        </w:rPr>
        <w:t>build</w:t>
      </w:r>
      <w:r>
        <w:rPr>
          <w:rFonts w:ascii="Segoe UI" w:eastAsia="Segoe UI" w:hAnsi="Segoe UI" w:cs="Segoe UI"/>
          <w:b/>
          <w:bCs/>
          <w:color w:val="FF82B2"/>
          <w:spacing w:val="11"/>
          <w:sz w:val="27"/>
          <w:szCs w:val="27"/>
        </w:rPr>
        <w:t>:</w:t>
      </w:r>
      <w:r w:rsidR="00FB0D64" w:rsidRPr="00FB0D64">
        <w:pict>
          <v:shape id="_x0000_s4579" type="#_x0000_t75" style="position:absolute;left:0;text-align:left;margin-left:81pt;margin-top:45.5pt;width:42pt;height:19pt;z-index:-251102208;mso-position-horizontal-relative:page;mso-position-vertical-relative:text" o:allowincell="f">
            <v:imagedata r:id="rId900" o:title=""/>
            <w10:wrap anchorx="page"/>
            <w10:anchorlock/>
          </v:shape>
        </w:pict>
      </w:r>
    </w:p>
    <w:p w:rsidR="00663897" w:rsidRDefault="00CC330F">
      <w:pPr>
        <w:spacing w:before="30" w:line="405" w:lineRule="atLeast"/>
        <w:ind w:left="920" w:right="341"/>
        <w:jc w:val="both"/>
        <w:rPr>
          <w:rFonts w:ascii="Segoe UI" w:eastAsia="Segoe UI" w:hAnsi="Segoe UI" w:cs="Segoe UI"/>
          <w:sz w:val="27"/>
          <w:szCs w:val="27"/>
        </w:rPr>
      </w:pPr>
      <w:r>
        <w:pict>
          <v:shape id="_x0000_i1027" type="#_x0000_t75" style="width:7.8pt;height:7.2pt" o:allowincell="f">
            <v:imagedata r:id="rId901"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This is the required method that builds the widget tree for the </w:t>
      </w:r>
      <w:r w:rsidR="00F25AC9">
        <w:rPr>
          <w:rFonts w:ascii="Consolas" w:eastAsia="Consolas" w:hAnsi="Consolas" w:cs="Consolas"/>
          <w:color w:val="555E68"/>
          <w:spacing w:val="4"/>
        </w:rPr>
        <w:t>StatefulWidget</w:t>
      </w:r>
      <w:r w:rsidR="00F25AC9">
        <w:rPr>
          <w:rFonts w:ascii="Segoe UI" w:eastAsia="Segoe UI" w:hAnsi="Segoe UI" w:cs="Segoe UI"/>
          <w:color w:val="000000"/>
          <w:spacing w:val="4"/>
          <w:sz w:val="27"/>
          <w:szCs w:val="27"/>
        </w:rPr>
        <w:t>.</w:t>
      </w:r>
      <w:r w:rsidR="00F25AC9">
        <w:rPr>
          <w:rFonts w:ascii="Segoe UI" w:eastAsia="Segoe UI" w:hAnsi="Segoe UI" w:cs="Segoe UI"/>
          <w:color w:val="000000"/>
          <w:sz w:val="27"/>
          <w:szCs w:val="27"/>
        </w:rPr>
        <w:t xml:space="preserve"> It's called whenever the widget needs to be rebuilt, such as when it's inserted into the tree, its state changes, or when a parent widget rebuilds.</w:t>
      </w:r>
    </w:p>
    <w:p w:rsidR="00663897" w:rsidRDefault="00F25AC9">
      <w:pPr>
        <w:spacing w:before="33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442" w:line="345" w:lineRule="atLeast"/>
        <w:ind w:left="260" w:right="1385"/>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555E68"/>
        </w:rPr>
        <w:t xml:space="preserve">_MyStatefulWidgetState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w:t>
      </w:r>
      <w:r>
        <w:rPr>
          <w:rFonts w:ascii="Consolas" w:eastAsia="Consolas" w:hAnsi="Consolas" w:cs="Consolas"/>
          <w:color w:val="383A42"/>
        </w:rPr>
        <w:t>&lt;</w:t>
      </w:r>
      <w:r>
        <w:rPr>
          <w:rFonts w:ascii="Consolas" w:eastAsia="Consolas" w:hAnsi="Consolas" w:cs="Consolas"/>
          <w:color w:val="E35649"/>
        </w:rPr>
        <w:t>MyStatefulWidget</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577" type="#_x0000_t75" style="position:absolute;left:0;text-align:left;margin-left:51pt;margin-top:13.85pt;width:495pt;height:163pt;z-index:-251101184;mso-position-horizontal-relative:page;mso-position-vertical-relative:text" o:allowincell="f">
            <v:imagedata r:id="rId902" o:title=""/>
            <w10:wrap anchorx="page"/>
            <w10:anchorlock/>
          </v:shape>
        </w:pict>
      </w: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Build the widget tree</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rsidP="005F74E4">
      <w:pPr>
        <w:numPr>
          <w:ilvl w:val="0"/>
          <w:numId w:val="106"/>
        </w:numPr>
        <w:spacing w:before="846" w:line="359" w:lineRule="atLeast"/>
        <w:ind w:right="-200"/>
        <w:jc w:val="both"/>
        <w:rPr>
          <w:rFonts w:ascii="Segoe UI" w:eastAsia="Segoe UI" w:hAnsi="Segoe UI" w:cs="Segoe UI"/>
          <w:sz w:val="27"/>
          <w:szCs w:val="27"/>
        </w:rPr>
      </w:pPr>
      <w:r>
        <w:rPr>
          <w:rFonts w:ascii="Consolas" w:eastAsia="Consolas" w:hAnsi="Consolas" w:cs="Consolas"/>
          <w:b/>
          <w:bCs/>
          <w:color w:val="555E68"/>
          <w:spacing w:val="3"/>
        </w:rPr>
        <w:t>didUpdateWidget</w:t>
      </w:r>
      <w:r>
        <w:rPr>
          <w:rFonts w:ascii="Segoe UI" w:eastAsia="Segoe UI" w:hAnsi="Segoe UI" w:cs="Segoe UI"/>
          <w:b/>
          <w:bCs/>
          <w:color w:val="FF82B2"/>
          <w:spacing w:val="3"/>
          <w:sz w:val="27"/>
          <w:szCs w:val="27"/>
        </w:rPr>
        <w:t>:</w:t>
      </w:r>
    </w:p>
    <w:p w:rsidR="00663897" w:rsidRDefault="00CC330F">
      <w:pPr>
        <w:spacing w:before="30" w:line="405" w:lineRule="atLeast"/>
        <w:ind w:left="920" w:right="491"/>
        <w:jc w:val="both"/>
        <w:rPr>
          <w:rFonts w:ascii="Segoe UI" w:eastAsia="Segoe UI" w:hAnsi="Segoe UI" w:cs="Segoe UI"/>
          <w:sz w:val="27"/>
          <w:szCs w:val="27"/>
        </w:rPr>
      </w:pPr>
      <w:r>
        <w:pict>
          <v:shape id="_x0000_i1028" type="#_x0000_t75" style="width:7.8pt;height:7.8pt" o:allowincell="f">
            <v:imagedata r:id="rId903"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This method is called whenever the widget is updated, i.e., when its parent rebuilds and provides a new configuration.</w:t>
      </w:r>
    </w:p>
    <w:p w:rsidR="00663897" w:rsidRDefault="00F25AC9">
      <w:pPr>
        <w:spacing w:before="33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442" w:line="345" w:lineRule="atLeast"/>
        <w:ind w:left="260" w:right="1385"/>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555E68"/>
        </w:rPr>
        <w:t xml:space="preserve">_MyStatefulWidgetState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w:t>
      </w:r>
      <w:r>
        <w:rPr>
          <w:rFonts w:ascii="Consolas" w:eastAsia="Consolas" w:hAnsi="Consolas" w:cs="Consolas"/>
          <w:color w:val="383A42"/>
        </w:rPr>
        <w:t>&lt;</w:t>
      </w:r>
      <w:r>
        <w:rPr>
          <w:rFonts w:ascii="Consolas" w:eastAsia="Consolas" w:hAnsi="Consolas" w:cs="Consolas"/>
          <w:color w:val="E35649"/>
        </w:rPr>
        <w:t>MyStatefulWidget</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575" type="#_x0000_t75" style="position:absolute;left:0;text-align:left;margin-left:51pt;margin-top:13.6pt;width:495pt;height:69pt;z-index:-251100160;mso-position-horizontal-relative:page;mso-position-vertical-relative:text" o:allowincell="f">
            <v:imagedata r:id="rId904" o:title=""/>
            <w10:wrap anchorx="page"/>
            <w10:anchorlock/>
          </v:shape>
        </w:pict>
      </w: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didUpdateWidget</w:t>
      </w:r>
      <w:r>
        <w:rPr>
          <w:rFonts w:ascii="Consolas" w:eastAsia="Consolas" w:hAnsi="Consolas" w:cs="Consolas"/>
          <w:color w:val="383A42"/>
        </w:rPr>
        <w:t>(</w:t>
      </w:r>
      <w:r>
        <w:rPr>
          <w:rFonts w:ascii="Consolas" w:eastAsia="Consolas" w:hAnsi="Consolas" w:cs="Consolas"/>
          <w:color w:val="E35649"/>
        </w:rPr>
        <w:t>MyStatefulWidget</w:t>
      </w:r>
      <w:r>
        <w:rPr>
          <w:rFonts w:ascii="Consolas" w:eastAsia="Consolas" w:hAnsi="Consolas" w:cs="Consolas"/>
        </w:rPr>
        <w:t xml:space="preserve"> </w:t>
      </w:r>
      <w:r>
        <w:rPr>
          <w:rFonts w:ascii="Consolas" w:eastAsia="Consolas" w:hAnsi="Consolas" w:cs="Consolas"/>
          <w:color w:val="555E68"/>
        </w:rPr>
        <w:t>oldWidget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line="360" w:lineRule="atLeast"/>
        <w:ind w:left="260" w:right="463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3D74F6"/>
        </w:rPr>
        <w:t>didUpdateWidget</w:t>
      </w:r>
      <w:r>
        <w:rPr>
          <w:rFonts w:ascii="Consolas" w:eastAsia="Consolas" w:hAnsi="Consolas" w:cs="Consolas"/>
          <w:color w:val="383A42"/>
        </w:rPr>
        <w:t>(</w:t>
      </w:r>
      <w:r>
        <w:rPr>
          <w:rFonts w:ascii="Consolas" w:eastAsia="Consolas" w:hAnsi="Consolas" w:cs="Consolas"/>
          <w:color w:val="555E68"/>
        </w:rPr>
        <w:t>oldWidget</w:t>
      </w:r>
      <w:r>
        <w:rPr>
          <w:rFonts w:ascii="Consolas" w:eastAsia="Consolas" w:hAnsi="Consolas" w:cs="Consolas"/>
          <w:color w:val="383A42"/>
        </w:rPr>
        <w:t xml:space="preserve">); </w:t>
      </w:r>
      <w:r w:rsidR="00FB0D64" w:rsidRPr="00FB0D64">
        <w:pict>
          <v:shape id="_x0000_s4574" type="#_x0000_t75" style="position:absolute;left:0;text-align:left;margin-left:51pt;margin-top:0;width:495pt;height:100pt;z-index:-251099136;mso-position-horizontal-relative:page;mso-position-vertical-relative:text" o:allowincell="f">
            <v:imagedata r:id="rId905" o:title=""/>
            <w10:wrap anchorx="page"/>
            <w10:anchorlock/>
          </v:shape>
        </w:pict>
      </w:r>
      <w:r>
        <w:rPr>
          <w:rFonts w:ascii="Consolas" w:eastAsia="Consolas" w:hAnsi="Consolas" w:cs="Consolas"/>
          <w:color w:val="555E68"/>
        </w:rPr>
        <w:t xml:space="preserve">    </w:t>
      </w:r>
      <w:r>
        <w:rPr>
          <w:rFonts w:ascii="Consolas" w:eastAsia="Consolas" w:hAnsi="Consolas" w:cs="Consolas"/>
          <w:color w:val="ABABAB"/>
        </w:rPr>
        <w:t>// Handle widget updates</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rsidP="005F74E4">
      <w:pPr>
        <w:numPr>
          <w:ilvl w:val="0"/>
          <w:numId w:val="107"/>
        </w:numPr>
        <w:spacing w:before="831" w:line="359" w:lineRule="atLeast"/>
        <w:ind w:right="-200"/>
        <w:jc w:val="both"/>
        <w:rPr>
          <w:rFonts w:ascii="Segoe UI" w:eastAsia="Segoe UI" w:hAnsi="Segoe UI" w:cs="Segoe UI"/>
          <w:sz w:val="27"/>
          <w:szCs w:val="27"/>
        </w:rPr>
      </w:pPr>
      <w:r>
        <w:rPr>
          <w:rFonts w:ascii="Consolas" w:eastAsia="Consolas" w:hAnsi="Consolas" w:cs="Consolas"/>
          <w:b/>
          <w:bCs/>
          <w:color w:val="555E68"/>
          <w:spacing w:val="8"/>
        </w:rPr>
        <w:t>dispose</w:t>
      </w:r>
      <w:r>
        <w:rPr>
          <w:rFonts w:ascii="Segoe UI" w:eastAsia="Segoe UI" w:hAnsi="Segoe UI" w:cs="Segoe UI"/>
          <w:b/>
          <w:bCs/>
          <w:color w:val="FF82B2"/>
          <w:spacing w:val="8"/>
          <w:sz w:val="27"/>
          <w:szCs w:val="27"/>
        </w:rPr>
        <w:t>:</w:t>
      </w:r>
    </w:p>
    <w:p w:rsidR="00663897" w:rsidRDefault="00CC330F">
      <w:pPr>
        <w:spacing w:before="30" w:line="405" w:lineRule="atLeast"/>
        <w:ind w:left="920" w:right="159"/>
        <w:jc w:val="both"/>
        <w:rPr>
          <w:rFonts w:ascii="Segoe UI" w:eastAsia="Segoe UI" w:hAnsi="Segoe UI" w:cs="Segoe UI"/>
          <w:sz w:val="27"/>
          <w:szCs w:val="27"/>
        </w:rPr>
      </w:pPr>
      <w:r>
        <w:lastRenderedPageBreak/>
        <w:pict>
          <v:shape id="_x0000_i1029" type="#_x0000_t75" style="width:7.8pt;height:7.8pt" o:allowincell="f">
            <v:imagedata r:id="rId906"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This method is called when the widget is removed from the tree. It's used for cleanup tasks, such as closing streams or releasing resources.</w:t>
      </w:r>
    </w:p>
    <w:p w:rsidR="00663897" w:rsidRDefault="00F25AC9">
      <w:pPr>
        <w:spacing w:before="33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427" w:line="360" w:lineRule="atLeast"/>
        <w:ind w:left="260" w:right="1385"/>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555E68"/>
        </w:rPr>
        <w:t xml:space="preserve">_MyStatefulWidgetState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w:t>
      </w:r>
      <w:r>
        <w:rPr>
          <w:rFonts w:ascii="Consolas" w:eastAsia="Consolas" w:hAnsi="Consolas" w:cs="Consolas"/>
          <w:color w:val="383A42"/>
        </w:rPr>
        <w:t>&lt;</w:t>
      </w:r>
      <w:r>
        <w:rPr>
          <w:rFonts w:ascii="Consolas" w:eastAsia="Consolas" w:hAnsi="Consolas" w:cs="Consolas"/>
          <w:color w:val="E35649"/>
        </w:rPr>
        <w:t>MyStatefulWidget</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572" type="#_x0000_t75" style="position:absolute;left:0;text-align:left;margin-left:51pt;margin-top:14.35pt;width:495pt;height:162pt;z-index:-251098112;mso-position-horizontal-relative:page;mso-position-vertical-relative:text" o:allowincell="f">
            <v:imagedata r:id="rId907" o:title=""/>
            <w10:wrap anchorx="page"/>
            <w10:anchorlock/>
          </v:shape>
        </w:pict>
      </w: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dispose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Cleanup tasks</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3D74F6"/>
        </w:rPr>
        <w:t>dispose</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73" w:line="651" w:lineRule="atLeast"/>
        <w:ind w:left="20" w:right="1771"/>
        <w:rPr>
          <w:rFonts w:ascii="Segoe UI" w:eastAsia="Segoe UI" w:hAnsi="Segoe UI" w:cs="Segoe UI"/>
          <w:sz w:val="26"/>
          <w:szCs w:val="26"/>
        </w:rPr>
      </w:pPr>
      <w:r>
        <w:rPr>
          <w:rFonts w:ascii="Segoe UI" w:eastAsia="Segoe UI" w:hAnsi="Segoe UI" w:cs="Segoe UI"/>
          <w:color w:val="000000"/>
          <w:sz w:val="27"/>
          <w:szCs w:val="27"/>
        </w:rPr>
        <w:t xml:space="preserve">These methods collectively form the lifecycle of a </w:t>
      </w:r>
      <w:r>
        <w:rPr>
          <w:rFonts w:ascii="Consolas" w:eastAsia="Consolas" w:hAnsi="Consolas" w:cs="Consolas"/>
          <w:color w:val="555E68"/>
          <w:spacing w:val="4"/>
        </w:rPr>
        <w:t>StatefulWidget</w:t>
      </w:r>
      <w:r>
        <w:rPr>
          <w:rFonts w:ascii="Segoe UI" w:eastAsia="Segoe UI" w:hAnsi="Segoe UI" w:cs="Segoe UI"/>
          <w:color w:val="000000"/>
          <w:spacing w:val="4"/>
          <w:sz w:val="27"/>
          <w:szCs w:val="27"/>
        </w:rPr>
        <w:t xml:space="preserve">. </w:t>
      </w:r>
      <w:r>
        <w:rPr>
          <w:rFonts w:ascii="Segoe UI" w:eastAsia="Segoe UI" w:hAnsi="Segoe UI" w:cs="Segoe UI"/>
          <w:b/>
          <w:bCs/>
          <w:color w:val="E5B567"/>
          <w:sz w:val="26"/>
          <w:szCs w:val="26"/>
        </w:rPr>
        <w:t>Example of a stateful widget:</w:t>
      </w:r>
    </w:p>
    <w:p w:rsidR="00663897" w:rsidRDefault="00F25AC9">
      <w:pPr>
        <w:spacing w:before="476" w:line="276" w:lineRule="atLeast"/>
        <w:ind w:left="26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'package:flutter/material.dart'</w:t>
      </w:r>
      <w:r>
        <w:rPr>
          <w:rFonts w:ascii="Consolas" w:eastAsia="Consolas" w:hAnsi="Consolas" w:cs="Consolas"/>
          <w:color w:val="383A42"/>
        </w:rPr>
        <w:t>;</w:t>
      </w:r>
      <w:r w:rsidR="00FB0D64" w:rsidRPr="00FB0D64">
        <w:pict>
          <v:shape id="_x0000_s4571" type="#_x0000_t75" style="position:absolute;left:0;text-align:left;margin-left:51pt;margin-top:12.15pt;width:495pt;height:330pt;z-index:-251097088;mso-position-horizontal-relative:page;mso-position-vertical-relative:text" o:allowincell="f">
            <v:imagedata r:id="rId908" o:title=""/>
            <w10:wrap anchorx="page"/>
            <w10:anchorlock/>
          </v:shape>
        </w:pict>
      </w:r>
    </w:p>
    <w:p w:rsidR="00663897" w:rsidRDefault="00F25AC9">
      <w:pPr>
        <w:spacing w:before="376" w:line="345" w:lineRule="atLeast"/>
        <w:ind w:left="260" w:right="3334"/>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MyStatefulWidget</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StatefulWidget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title</w:t>
      </w:r>
      <w:r>
        <w:rPr>
          <w:rFonts w:ascii="Consolas" w:eastAsia="Consolas" w:hAnsi="Consolas" w:cs="Consolas"/>
          <w:color w:val="383A42"/>
        </w:rPr>
        <w:t>;</w:t>
      </w:r>
    </w:p>
    <w:p w:rsidR="00663897" w:rsidRDefault="00F25AC9">
      <w:pPr>
        <w:spacing w:before="43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MyStatefulWidget</w:t>
      </w:r>
      <w:r>
        <w:rPr>
          <w:rFonts w:ascii="Consolas" w:eastAsia="Consolas" w:hAnsi="Consolas" w:cs="Consolas"/>
          <w:color w:val="383A42"/>
        </w:rPr>
        <w:t>({</w:t>
      </w:r>
      <w:r>
        <w:rPr>
          <w:rFonts w:ascii="Consolas" w:eastAsia="Consolas" w:hAnsi="Consolas" w:cs="Consolas"/>
          <w:color w:val="555E68"/>
        </w:rPr>
        <w:t xml:space="preserve">required </w:t>
      </w:r>
      <w:r>
        <w:rPr>
          <w:rFonts w:ascii="Consolas" w:eastAsia="Consolas" w:hAnsi="Consolas" w:cs="Consolas"/>
          <w:color w:val="A625A4"/>
        </w:rPr>
        <w:t>this</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p>
    <w:p w:rsidR="00663897" w:rsidRDefault="00F25AC9">
      <w:pPr>
        <w:spacing w:before="42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1" w:line="360" w:lineRule="atLeast"/>
        <w:ind w:left="260" w:right="60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State</w:t>
      </w:r>
      <w:r>
        <w:rPr>
          <w:rFonts w:ascii="Consolas" w:eastAsia="Consolas" w:hAnsi="Consolas" w:cs="Consolas"/>
          <w:color w:val="383A42"/>
        </w:rPr>
        <w:t>&lt;</w:t>
      </w:r>
      <w:r>
        <w:rPr>
          <w:rFonts w:ascii="Consolas" w:eastAsia="Consolas" w:hAnsi="Consolas" w:cs="Consolas"/>
          <w:color w:val="E35649"/>
        </w:rPr>
        <w:t>MyStatefulWidget</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D74F6"/>
        </w:rPr>
        <w:t>createState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3D74F6"/>
        </w:rPr>
        <w:t>_MyStatefulWidgetState</w:t>
      </w:r>
      <w:r>
        <w:rPr>
          <w:rFonts w:ascii="Consolas" w:eastAsia="Consolas" w:hAnsi="Consolas" w:cs="Consolas"/>
          <w:color w:val="383A42"/>
        </w:rPr>
        <w:t>(); }</w:t>
      </w:r>
    </w:p>
    <w:p w:rsidR="00663897" w:rsidRDefault="00F25AC9">
      <w:pPr>
        <w:spacing w:before="345" w:line="360" w:lineRule="atLeast"/>
        <w:ind w:left="260" w:right="1385"/>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555E68"/>
        </w:rPr>
        <w:t xml:space="preserve">_MyStatefulWidgetState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w:t>
      </w:r>
      <w:r>
        <w:rPr>
          <w:rFonts w:ascii="Consolas" w:eastAsia="Consolas" w:hAnsi="Consolas" w:cs="Consolas"/>
          <w:color w:val="383A42"/>
        </w:rPr>
        <w:t>&lt;</w:t>
      </w:r>
      <w:r>
        <w:rPr>
          <w:rFonts w:ascii="Consolas" w:eastAsia="Consolas" w:hAnsi="Consolas" w:cs="Consolas"/>
          <w:color w:val="E35649"/>
        </w:rPr>
        <w:t>MyStatefulWidget</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int counter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0</w:t>
      </w:r>
      <w:r>
        <w:rPr>
          <w:rFonts w:ascii="Consolas" w:eastAsia="Consolas" w:hAnsi="Consolas" w:cs="Consolas"/>
          <w:color w:val="383A42"/>
        </w:rPr>
        <w:t>;</w:t>
      </w:r>
    </w:p>
    <w:p w:rsidR="00663897" w:rsidRDefault="00F25AC9">
      <w:pPr>
        <w:spacing w:before="345" w:line="360" w:lineRule="atLeast"/>
        <w:ind w:left="260" w:right="5932"/>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incrementCounter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counter</w:t>
      </w:r>
      <w:r>
        <w:rPr>
          <w:rFonts w:ascii="Consolas" w:eastAsia="Consolas" w:hAnsi="Consolas" w:cs="Consolas"/>
          <w:color w:val="0084BC"/>
        </w:rPr>
        <w:t>++</w:t>
      </w:r>
      <w:r>
        <w:rPr>
          <w:rFonts w:ascii="Consolas" w:eastAsia="Consolas" w:hAnsi="Consolas" w:cs="Consolas"/>
          <w:color w:val="383A42"/>
        </w:rPr>
        <w:t>;</w:t>
      </w:r>
    </w:p>
    <w:p w:rsidR="00663897" w:rsidRDefault="00F25AC9">
      <w:pPr>
        <w:spacing w:line="360" w:lineRule="atLeast"/>
        <w:ind w:left="260" w:right="8530"/>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 xml:space="preserve">}); </w:t>
      </w:r>
      <w:r w:rsidR="00FB0D64" w:rsidRPr="00FB0D64">
        <w:pict>
          <v:shape id="_x0000_s4570" type="#_x0000_t75" style="position:absolute;left:0;text-align:left;margin-left:51pt;margin-top:0;width:495pt;height:437pt;z-index:-251096064;mso-position-horizontal-relative:page;mso-position-vertical-relative:text" o:allowincell="f">
            <v:imagedata r:id="rId909" o:title=""/>
            <w10:wrap anchorx="page"/>
            <w10:anchorlock/>
          </v:shape>
        </w:pic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42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16" w:line="345" w:lineRule="atLeast"/>
        <w:ind w:left="260" w:right="450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555E68"/>
        </w:rPr>
        <w:t>widget</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Column</w:t>
      </w:r>
      <w:r>
        <w:rPr>
          <w:rFonts w:ascii="Consolas" w:eastAsia="Consolas" w:hAnsi="Consolas" w:cs="Consolas"/>
          <w:color w:val="383A42"/>
        </w:rPr>
        <w:t>(</w:t>
      </w:r>
    </w:p>
    <w:p w:rsidR="00663897" w:rsidRDefault="00F25AC9">
      <w:pPr>
        <w:spacing w:before="1" w:line="360" w:lineRule="atLeast"/>
        <w:ind w:left="260" w:right="2425"/>
        <w:rPr>
          <w:rFonts w:ascii="Consolas" w:eastAsia="Consolas" w:hAnsi="Consolas" w:cs="Consolas"/>
        </w:rPr>
      </w:pPr>
      <w:r>
        <w:rPr>
          <w:rFonts w:ascii="Consolas" w:eastAsia="Consolas" w:hAnsi="Consolas" w:cs="Consolas"/>
          <w:color w:val="555E68"/>
        </w:rPr>
        <w:t xml:space="preserve">          mainAxisAlignment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MainAxisAlignment</w:t>
      </w:r>
      <w:r>
        <w:rPr>
          <w:rFonts w:ascii="Consolas" w:eastAsia="Consolas" w:hAnsi="Consolas" w:cs="Consolas"/>
          <w:color w:val="383A42"/>
        </w:rPr>
        <w:t>.</w:t>
      </w:r>
      <w:r>
        <w:rPr>
          <w:rFonts w:ascii="Consolas" w:eastAsia="Consolas" w:hAnsi="Consolas" w:cs="Consolas"/>
          <w:color w:val="555E68"/>
        </w:rPr>
        <w:t>center</w:t>
      </w:r>
      <w:r>
        <w:rPr>
          <w:rFonts w:ascii="Consolas" w:eastAsia="Consolas" w:hAnsi="Consolas" w:cs="Consolas"/>
          <w:color w:val="383A42"/>
        </w:rPr>
        <w:t xml:space="preserve">, </w:t>
      </w: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 xml:space="preserve">'Counter: </w:t>
      </w:r>
      <w:r>
        <w:rPr>
          <w:rFonts w:ascii="Consolas" w:eastAsia="Consolas" w:hAnsi="Consolas" w:cs="Consolas"/>
          <w:color w:val="383A42"/>
        </w:rPr>
        <w:t>$</w:t>
      </w:r>
      <w:r>
        <w:rPr>
          <w:rFonts w:ascii="Consolas" w:eastAsia="Consolas" w:hAnsi="Consolas" w:cs="Consolas"/>
          <w:color w:val="555E68"/>
        </w:rPr>
        <w:t>counter</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ElevatedButton</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incrementCounter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'Increment'</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20"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In this example, </w:t>
      </w:r>
      <w:r>
        <w:rPr>
          <w:rFonts w:ascii="Consolas" w:eastAsia="Consolas" w:hAnsi="Consolas" w:cs="Consolas"/>
          <w:color w:val="555E68"/>
        </w:rPr>
        <w:t>MyStatefulWidget</w:t>
      </w:r>
      <w:r>
        <w:rPr>
          <w:rFonts w:ascii="Segoe UI" w:eastAsia="Segoe UI" w:hAnsi="Segoe UI" w:cs="Segoe UI"/>
          <w:sz w:val="27"/>
          <w:szCs w:val="27"/>
        </w:rPr>
        <w:t xml:space="preserve"> </w:t>
      </w:r>
      <w:r>
        <w:rPr>
          <w:rFonts w:ascii="Segoe UI" w:eastAsia="Segoe UI" w:hAnsi="Segoe UI" w:cs="Segoe UI"/>
          <w:color w:val="000000"/>
          <w:sz w:val="27"/>
          <w:szCs w:val="27"/>
        </w:rPr>
        <w:t>is a stateful widget. It has an associated</w:t>
      </w:r>
    </w:p>
    <w:p w:rsidR="00663897" w:rsidRDefault="00F25AC9">
      <w:pPr>
        <w:spacing w:before="15" w:line="405" w:lineRule="atLeast"/>
        <w:ind w:left="20" w:right="-112" w:firstLine="59"/>
        <w:jc w:val="both"/>
        <w:rPr>
          <w:rFonts w:ascii="Segoe UI" w:eastAsia="Segoe UI" w:hAnsi="Segoe UI" w:cs="Segoe UI"/>
          <w:sz w:val="27"/>
          <w:szCs w:val="27"/>
        </w:rPr>
      </w:pPr>
      <w:r>
        <w:rPr>
          <w:rFonts w:ascii="Consolas" w:eastAsia="Consolas" w:hAnsi="Consolas" w:cs="Consolas"/>
          <w:color w:val="555E68"/>
        </w:rPr>
        <w:t>_MyStatefulWidgetState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that holds the mutable state </w:t>
      </w:r>
      <w:r>
        <w:rPr>
          <w:rFonts w:ascii="Segoe UI" w:eastAsia="Segoe UI" w:hAnsi="Segoe UI" w:cs="Segoe UI"/>
          <w:color w:val="000000"/>
          <w:spacing w:val="8"/>
          <w:sz w:val="27"/>
          <w:szCs w:val="27"/>
        </w:rPr>
        <w:t>(</w:t>
      </w:r>
      <w:r>
        <w:rPr>
          <w:rFonts w:ascii="Consolas" w:eastAsia="Consolas" w:hAnsi="Consolas" w:cs="Consolas"/>
          <w:color w:val="555E68"/>
          <w:spacing w:val="8"/>
        </w:rPr>
        <w:t>counter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this case). The </w:t>
      </w:r>
      <w:r>
        <w:rPr>
          <w:rFonts w:ascii="Consolas" w:eastAsia="Consolas" w:hAnsi="Consolas" w:cs="Consolas"/>
          <w:color w:val="555E68"/>
        </w:rPr>
        <w:t>incrementCounter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is used to update the state, and </w:t>
      </w:r>
      <w:r>
        <w:rPr>
          <w:rFonts w:ascii="Consolas" w:eastAsia="Consolas" w:hAnsi="Consolas" w:cs="Consolas"/>
          <w:color w:val="555E68"/>
        </w:rPr>
        <w:t>setState</w:t>
      </w:r>
      <w:r>
        <w:rPr>
          <w:rFonts w:ascii="Segoe UI" w:eastAsia="Segoe UI" w:hAnsi="Segoe UI" w:cs="Segoe UI"/>
          <w:sz w:val="27"/>
          <w:szCs w:val="27"/>
        </w:rPr>
        <w:t xml:space="preserve"> </w:t>
      </w:r>
      <w:r>
        <w:rPr>
          <w:rFonts w:ascii="Segoe UI" w:eastAsia="Segoe UI" w:hAnsi="Segoe UI" w:cs="Segoe UI"/>
          <w:color w:val="000000"/>
          <w:sz w:val="27"/>
          <w:szCs w:val="27"/>
        </w:rPr>
        <w:t>is called to trigger a rebuild of the widget.</w:t>
      </w:r>
    </w:p>
    <w:p w:rsidR="00663897" w:rsidRDefault="00F25AC9">
      <w:pPr>
        <w:spacing w:before="225" w:line="420" w:lineRule="atLeast"/>
        <w:ind w:left="20" w:right="-82"/>
        <w:rPr>
          <w:rFonts w:ascii="Segoe UI" w:eastAsia="Segoe UI" w:hAnsi="Segoe UI" w:cs="Segoe UI"/>
          <w:sz w:val="27"/>
          <w:szCs w:val="27"/>
        </w:rPr>
      </w:pPr>
      <w:r>
        <w:rPr>
          <w:rFonts w:ascii="Segoe UI" w:eastAsia="Segoe UI" w:hAnsi="Segoe UI" w:cs="Segoe UI"/>
          <w:color w:val="000000"/>
          <w:sz w:val="27"/>
          <w:szCs w:val="27"/>
        </w:rPr>
        <w:t>You might wonder why</w:t>
      </w:r>
      <w:r>
        <w:rPr>
          <w:rFonts w:ascii="Consolas" w:eastAsia="Consolas" w:hAnsi="Consolas" w:cs="Consolas"/>
          <w:spacing w:val="3"/>
        </w:rPr>
        <w:t xml:space="preserve"> </w:t>
      </w:r>
      <w:r>
        <w:rPr>
          <w:rFonts w:ascii="Consolas" w:eastAsia="Consolas" w:hAnsi="Consolas" w:cs="Consolas"/>
          <w:color w:val="555E68"/>
          <w:spacing w:val="3"/>
        </w:rPr>
        <w:t>StatefulWidget</w:t>
      </w:r>
      <w:r>
        <w:rPr>
          <w:rFonts w:ascii="Segoe UI" w:eastAsia="Segoe UI" w:hAnsi="Segoe UI" w:cs="Segoe UI"/>
          <w:color w:val="000000"/>
          <w:spacing w:val="3"/>
          <w:sz w:val="27"/>
          <w:szCs w:val="27"/>
        </w:rPr>
        <w:t>and</w:t>
      </w:r>
      <w:r>
        <w:rPr>
          <w:rFonts w:ascii="Consolas" w:eastAsia="Consolas" w:hAnsi="Consolas" w:cs="Consolas"/>
          <w:spacing w:val="77"/>
        </w:rPr>
        <w:t xml:space="preserve"> </w:t>
      </w:r>
      <w:r>
        <w:rPr>
          <w:rFonts w:ascii="Consolas" w:eastAsia="Consolas" w:hAnsi="Consolas" w:cs="Consolas"/>
          <w:color w:val="555E68"/>
          <w:spacing w:val="8"/>
        </w:rPr>
        <w:t>State</w:t>
      </w:r>
      <w:r>
        <w:rPr>
          <w:rFonts w:ascii="Segoe UI" w:eastAsia="Segoe UI" w:hAnsi="Segoe UI" w:cs="Segoe UI"/>
          <w:color w:val="000000"/>
          <w:spacing w:val="8"/>
          <w:sz w:val="27"/>
          <w:szCs w:val="27"/>
        </w:rPr>
        <w:t>are</w:t>
      </w:r>
      <w:r>
        <w:rPr>
          <w:rFonts w:ascii="Segoe UI" w:eastAsia="Segoe UI" w:hAnsi="Segoe UI" w:cs="Segoe UI"/>
          <w:color w:val="000000"/>
          <w:sz w:val="27"/>
          <w:szCs w:val="27"/>
        </w:rPr>
        <w:t xml:space="preserve"> separate objects. In Flutter, these two types of objects have different life cycles.</w:t>
      </w:r>
      <w:r>
        <w:rPr>
          <w:rFonts w:ascii="Consolas" w:eastAsia="Consolas" w:hAnsi="Consolas" w:cs="Consolas"/>
          <w:spacing w:val="3"/>
        </w:rPr>
        <w:t xml:space="preserve"> </w:t>
      </w:r>
      <w:r>
        <w:rPr>
          <w:rFonts w:ascii="Consolas" w:eastAsia="Consolas" w:hAnsi="Consolas" w:cs="Consolas"/>
          <w:color w:val="555E68"/>
          <w:spacing w:val="6"/>
        </w:rPr>
        <w:t>Widgets</w:t>
      </w:r>
      <w:r>
        <w:rPr>
          <w:rFonts w:ascii="Segoe UI" w:eastAsia="Segoe UI" w:hAnsi="Segoe UI" w:cs="Segoe UI"/>
          <w:color w:val="000000"/>
          <w:spacing w:val="6"/>
          <w:sz w:val="27"/>
          <w:szCs w:val="27"/>
        </w:rPr>
        <w:t>are</w:t>
      </w:r>
      <w:r>
        <w:rPr>
          <w:rFonts w:ascii="Segoe UI" w:eastAsia="Segoe UI" w:hAnsi="Segoe UI" w:cs="Segoe UI"/>
          <w:color w:val="000000"/>
          <w:sz w:val="27"/>
          <w:szCs w:val="27"/>
        </w:rPr>
        <w:t xml:space="preserve"> temporary objects, used to construct a presentation of the application in its current</w:t>
      </w:r>
    </w:p>
    <w:p w:rsidR="00663897" w:rsidRDefault="00F25AC9">
      <w:pPr>
        <w:spacing w:line="420" w:lineRule="atLeast"/>
        <w:ind w:left="20" w:right="80"/>
        <w:rPr>
          <w:rFonts w:ascii="Segoe UI" w:eastAsia="Segoe UI" w:hAnsi="Segoe UI" w:cs="Segoe UI"/>
          <w:sz w:val="27"/>
          <w:szCs w:val="27"/>
        </w:rPr>
      </w:pPr>
      <w:r>
        <w:rPr>
          <w:rFonts w:ascii="Segoe UI" w:eastAsia="Segoe UI" w:hAnsi="Segoe UI" w:cs="Segoe UI"/>
          <w:color w:val="000000"/>
          <w:sz w:val="27"/>
          <w:szCs w:val="27"/>
        </w:rPr>
        <w:t>state.</w:t>
      </w:r>
      <w:r>
        <w:rPr>
          <w:rFonts w:ascii="Consolas" w:eastAsia="Consolas" w:hAnsi="Consolas" w:cs="Consolas"/>
          <w:spacing w:val="3"/>
        </w:rPr>
        <w:t xml:space="preserve"> </w:t>
      </w:r>
      <w:r>
        <w:rPr>
          <w:rFonts w:ascii="Consolas" w:eastAsia="Consolas" w:hAnsi="Consolas" w:cs="Consolas"/>
          <w:color w:val="555E68"/>
          <w:spacing w:val="4"/>
        </w:rPr>
        <w:t>State</w:t>
      </w:r>
      <w:r>
        <w:rPr>
          <w:rFonts w:ascii="Segoe UI" w:eastAsia="Segoe UI" w:hAnsi="Segoe UI" w:cs="Segoe UI"/>
          <w:color w:val="000000"/>
          <w:spacing w:val="4"/>
          <w:sz w:val="27"/>
          <w:szCs w:val="27"/>
        </w:rPr>
        <w:t>objects,</w:t>
      </w:r>
      <w:r>
        <w:rPr>
          <w:rFonts w:ascii="Segoe UI" w:eastAsia="Segoe UI" w:hAnsi="Segoe UI" w:cs="Segoe UI"/>
          <w:color w:val="000000"/>
          <w:sz w:val="27"/>
          <w:szCs w:val="27"/>
        </w:rPr>
        <w:t xml:space="preserve"> on the other hand, are persistent between calls to</w:t>
      </w:r>
      <w:r>
        <w:rPr>
          <w:rFonts w:ascii="Consolas" w:eastAsia="Consolas" w:hAnsi="Consolas" w:cs="Consolas"/>
          <w:spacing w:val="77"/>
        </w:rPr>
        <w:t xml:space="preserve"> </w:t>
      </w:r>
      <w:r>
        <w:rPr>
          <w:rFonts w:ascii="Consolas" w:eastAsia="Consolas" w:hAnsi="Consolas" w:cs="Consolas"/>
          <w:color w:val="555E68"/>
          <w:spacing w:val="8"/>
        </w:rPr>
        <w:t>build()</w:t>
      </w:r>
      <w:r>
        <w:rPr>
          <w:rFonts w:ascii="Segoe UI" w:eastAsia="Segoe UI" w:hAnsi="Segoe UI" w:cs="Segoe UI"/>
          <w:color w:val="000000"/>
          <w:spacing w:val="8"/>
          <w:sz w:val="27"/>
          <w:szCs w:val="27"/>
        </w:rPr>
        <w:t xml:space="preserve">, </w:t>
      </w:r>
      <w:r>
        <w:rPr>
          <w:rFonts w:ascii="Segoe UI" w:eastAsia="Segoe UI" w:hAnsi="Segoe UI" w:cs="Segoe UI"/>
          <w:color w:val="000000"/>
          <w:sz w:val="27"/>
          <w:szCs w:val="27"/>
        </w:rPr>
        <w:t>allowing them to remember information.</w:t>
      </w:r>
    </w:p>
    <w:p w:rsidR="00663897" w:rsidRDefault="00F25AC9">
      <w:pPr>
        <w:spacing w:before="27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Key Points:</w:t>
      </w:r>
    </w:p>
    <w:p w:rsidR="00663897" w:rsidRDefault="00F25AC9" w:rsidP="005F74E4">
      <w:pPr>
        <w:numPr>
          <w:ilvl w:val="0"/>
          <w:numId w:val="108"/>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Stateless widgets are immutable and don't have mutable state.</w:t>
      </w:r>
    </w:p>
    <w:p w:rsidR="00663897" w:rsidRDefault="00F25AC9" w:rsidP="005F74E4">
      <w:pPr>
        <w:numPr>
          <w:ilvl w:val="1"/>
          <w:numId w:val="108"/>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Stateful widgets have mutable state and can be updated over time.</w:t>
      </w:r>
    </w:p>
    <w:p w:rsidR="00663897" w:rsidRDefault="00F25AC9" w:rsidP="005F74E4">
      <w:pPr>
        <w:numPr>
          <w:ilvl w:val="2"/>
          <w:numId w:val="108"/>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Stateful widgets have a corresponding state class that extends </w:t>
      </w:r>
      <w:r>
        <w:rPr>
          <w:rFonts w:ascii="Consolas" w:eastAsia="Consolas" w:hAnsi="Consolas" w:cs="Consolas"/>
          <w:color w:val="555E68"/>
          <w:spacing w:val="11"/>
        </w:rPr>
        <w:t>State</w:t>
      </w:r>
      <w:r>
        <w:rPr>
          <w:rFonts w:ascii="Segoe UI" w:eastAsia="Segoe UI" w:hAnsi="Segoe UI" w:cs="Segoe UI"/>
          <w:color w:val="000000"/>
          <w:spacing w:val="11"/>
          <w:sz w:val="27"/>
          <w:szCs w:val="27"/>
        </w:rPr>
        <w:t>.</w:t>
      </w:r>
      <w:r w:rsidR="00FB0D64" w:rsidRPr="00FB0D64">
        <w:pict>
          <v:shape id="_x0000_s4569" type="#_x0000_t75" style="position:absolute;left:0;text-align:left;margin-left:453pt;margin-top:6.35pt;width:42pt;height:19pt;z-index:-251095040;mso-position-horizontal-relative:page;mso-position-vertical-relative:text" o:allowincell="f">
            <v:imagedata r:id="rId910" o:title=""/>
            <w10:wrap anchorx="page"/>
            <w10:anchorlock/>
          </v:shape>
        </w:pict>
      </w:r>
    </w:p>
    <w:p w:rsidR="00663897" w:rsidRDefault="00F25AC9" w:rsidP="005F74E4">
      <w:pPr>
        <w:numPr>
          <w:ilvl w:val="0"/>
          <w:numId w:val="109"/>
        </w:numPr>
        <w:spacing w:before="44" w:line="359" w:lineRule="atLeast"/>
        <w:ind w:right="-200"/>
        <w:jc w:val="both"/>
        <w:rPr>
          <w:rFonts w:ascii="Segoe UI" w:eastAsia="Segoe UI" w:hAnsi="Segoe UI" w:cs="Segoe UI"/>
          <w:sz w:val="27"/>
          <w:szCs w:val="27"/>
        </w:rPr>
      </w:pPr>
      <w:r>
        <w:rPr>
          <w:rFonts w:ascii="Consolas" w:eastAsia="Consolas" w:hAnsi="Consolas" w:cs="Consolas"/>
          <w:color w:val="555E68"/>
        </w:rPr>
        <w:t>setState</w:t>
      </w:r>
      <w:r>
        <w:rPr>
          <w:rFonts w:ascii="Segoe UI" w:eastAsia="Segoe UI" w:hAnsi="Segoe UI" w:cs="Segoe UI"/>
          <w:sz w:val="27"/>
          <w:szCs w:val="27"/>
        </w:rPr>
        <w:t xml:space="preserve"> </w:t>
      </w:r>
      <w:r>
        <w:rPr>
          <w:rFonts w:ascii="Segoe UI" w:eastAsia="Segoe UI" w:hAnsi="Segoe UI" w:cs="Segoe UI"/>
          <w:color w:val="000000"/>
          <w:sz w:val="27"/>
          <w:szCs w:val="27"/>
        </w:rPr>
        <w:t>is used to notify Flutter to rebuild the widget when the state</w:t>
      </w:r>
    </w:p>
    <w:p w:rsidR="00663897" w:rsidRDefault="00F25AC9">
      <w:pPr>
        <w:spacing w:line="640" w:lineRule="atLeast"/>
        <w:ind w:left="20" w:right="7787" w:firstLine="608"/>
        <w:rPr>
          <w:rFonts w:ascii="Segoe UI" w:eastAsia="Segoe UI" w:hAnsi="Segoe UI" w:cs="Segoe UI"/>
          <w:sz w:val="29"/>
          <w:szCs w:val="29"/>
        </w:rPr>
      </w:pPr>
      <w:r>
        <w:rPr>
          <w:rFonts w:ascii="Segoe UI" w:eastAsia="Segoe UI" w:hAnsi="Segoe UI" w:cs="Segoe UI"/>
          <w:color w:val="000000"/>
          <w:sz w:val="27"/>
          <w:szCs w:val="27"/>
        </w:rPr>
        <w:t xml:space="preserve">changes. </w:t>
      </w:r>
      <w:r w:rsidRPr="003A7448">
        <w:rPr>
          <w:rStyle w:val="Heading2Char"/>
          <w:sz w:val="28"/>
          <w:szCs w:val="28"/>
        </w:rPr>
        <w:t>List of Widgets</w:t>
      </w:r>
    </w:p>
    <w:p w:rsidR="00663897" w:rsidRDefault="00F25AC9">
      <w:pPr>
        <w:spacing w:before="252" w:line="359" w:lineRule="atLeast"/>
        <w:ind w:left="20" w:right="-200"/>
        <w:jc w:val="both"/>
        <w:rPr>
          <w:rFonts w:ascii="Consolas" w:eastAsia="Consolas" w:hAnsi="Consolas" w:cs="Consolas"/>
        </w:rPr>
      </w:pPr>
      <w:r>
        <w:rPr>
          <w:rFonts w:ascii="Segoe UI" w:eastAsia="Segoe UI" w:hAnsi="Segoe UI" w:cs="Segoe UI"/>
          <w:b/>
          <w:bCs/>
          <w:color w:val="FF82B2"/>
          <w:sz w:val="27"/>
          <w:szCs w:val="27"/>
        </w:rPr>
        <w:t>Note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Remember that to view all the properties of a widget press </w:t>
      </w:r>
      <w:r>
        <w:rPr>
          <w:rFonts w:ascii="Consolas" w:eastAsia="Consolas" w:hAnsi="Consolas" w:cs="Consolas"/>
          <w:color w:val="555E68"/>
        </w:rPr>
        <w:t>ctrl + space</w:t>
      </w:r>
    </w:p>
    <w:p w:rsidR="00663897" w:rsidRDefault="00F25AC9">
      <w:pPr>
        <w:spacing w:before="61" w:line="359" w:lineRule="atLeast"/>
        <w:ind w:left="79" w:right="-200"/>
        <w:jc w:val="both"/>
        <w:rPr>
          <w:rFonts w:ascii="Segoe UI" w:eastAsia="Segoe UI" w:hAnsi="Segoe UI" w:cs="Segoe UI"/>
          <w:sz w:val="27"/>
          <w:szCs w:val="27"/>
        </w:rPr>
      </w:pPr>
      <w:r>
        <w:rPr>
          <w:rFonts w:ascii="Consolas" w:eastAsia="Consolas" w:hAnsi="Consolas" w:cs="Consolas"/>
          <w:color w:val="555E68"/>
        </w:rPr>
        <w:t>bar</w:t>
      </w:r>
      <w:r>
        <w:rPr>
          <w:rFonts w:ascii="Segoe UI" w:eastAsia="Segoe UI" w:hAnsi="Segoe UI" w:cs="Segoe UI"/>
          <w:sz w:val="27"/>
          <w:szCs w:val="27"/>
        </w:rPr>
        <w:t xml:space="preserve"> </w:t>
      </w:r>
      <w:r>
        <w:rPr>
          <w:rFonts w:ascii="Segoe UI" w:eastAsia="Segoe UI" w:hAnsi="Segoe UI" w:cs="Segoe UI"/>
          <w:color w:val="000000"/>
          <w:sz w:val="27"/>
          <w:szCs w:val="27"/>
        </w:rPr>
        <w:t>in vs code after creating the widget.</w:t>
      </w:r>
      <w:r w:rsidR="00FB0D64" w:rsidRPr="00FB0D64">
        <w:pict>
          <v:shape id="_x0000_s4568" type="#_x0000_t75" style="position:absolute;left:0;text-align:left;margin-left:51pt;margin-top:4.1pt;width:28pt;height:19pt;z-index:-251094016;mso-position-horizontal-relative:page;mso-position-vertical-relative:text" o:allowincell="f">
            <v:imagedata r:id="rId911" o:title=""/>
            <w10:wrap anchorx="page"/>
            <w10:anchorlock/>
          </v:shape>
        </w:pict>
      </w:r>
    </w:p>
    <w:p w:rsidR="00663897" w:rsidRPr="00047783" w:rsidRDefault="00F25AC9" w:rsidP="00047783">
      <w:pPr>
        <w:pStyle w:val="Heading4"/>
        <w:rPr>
          <w:rFonts w:ascii="Segoe UI" w:eastAsia="Segoe UI" w:hAnsi="Segoe UI" w:cs="Segoe UI"/>
          <w:color w:val="000000" w:themeColor="text1"/>
          <w:sz w:val="26"/>
          <w:szCs w:val="26"/>
        </w:rPr>
      </w:pPr>
      <w:r w:rsidRPr="00047783">
        <w:rPr>
          <w:rFonts w:eastAsia="Consolas"/>
          <w:color w:val="000000" w:themeColor="text1"/>
        </w:rPr>
        <w:lastRenderedPageBreak/>
        <w:t>Container</w:t>
      </w:r>
      <w:r w:rsidRPr="00047783">
        <w:rPr>
          <w:rFonts w:ascii="Segoe UI" w:eastAsia="Segoe UI" w:hAnsi="Segoe UI" w:cs="Segoe UI"/>
          <w:color w:val="000000" w:themeColor="text1"/>
          <w:sz w:val="26"/>
          <w:szCs w:val="26"/>
        </w:rPr>
        <w:t xml:space="preserve"> :</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Container</w:t>
      </w:r>
      <w:r>
        <w:rPr>
          <w:rFonts w:ascii="Segoe UI" w:eastAsia="Segoe UI" w:hAnsi="Segoe UI" w:cs="Segoe UI"/>
          <w:sz w:val="27"/>
          <w:szCs w:val="27"/>
        </w:rPr>
        <w:t xml:space="preserve"> </w:t>
      </w:r>
      <w:r>
        <w:rPr>
          <w:rFonts w:ascii="Segoe UI" w:eastAsia="Segoe UI" w:hAnsi="Segoe UI" w:cs="Segoe UI"/>
          <w:color w:val="000000"/>
          <w:sz w:val="27"/>
          <w:szCs w:val="27"/>
        </w:rPr>
        <w:t>is a box model that can contain other widgets.</w:t>
      </w:r>
    </w:p>
    <w:p w:rsidR="00663897" w:rsidRDefault="00F25AC9">
      <w:pPr>
        <w:spacing w:before="520" w:line="276" w:lineRule="atLeast"/>
        <w:ind w:left="260" w:right="-200"/>
        <w:jc w:val="both"/>
        <w:rPr>
          <w:rFonts w:ascii="Consolas" w:eastAsia="Consolas" w:hAnsi="Consolas" w:cs="Consolas"/>
        </w:rPr>
      </w:pPr>
      <w:r>
        <w:rPr>
          <w:rFonts w:ascii="Consolas" w:eastAsia="Consolas" w:hAnsi="Consolas" w:cs="Consolas"/>
          <w:color w:val="E35649"/>
        </w:rPr>
        <w:t>Container</w:t>
      </w:r>
      <w:r>
        <w:rPr>
          <w:rFonts w:ascii="Consolas" w:eastAsia="Consolas" w:hAnsi="Consolas" w:cs="Consolas"/>
          <w:color w:val="383A42"/>
        </w:rPr>
        <w:t>(</w:t>
      </w:r>
      <w:r>
        <w:rPr>
          <w:rFonts w:ascii="Consolas" w:eastAsia="Consolas" w:hAnsi="Consolas" w:cs="Consolas"/>
        </w:rPr>
        <w:t xml:space="preserve"> </w:t>
      </w:r>
      <w:r w:rsidR="00FB0D64" w:rsidRPr="00FB0D64">
        <w:pict>
          <v:shape id="_x0000_s4567" type="#_x0000_t75" style="position:absolute;left:0;text-align:left;margin-left:51pt;margin-top:14.35pt;width:495pt;height:287pt;z-index:-251092992;mso-position-horizontal-relative:page;mso-position-vertical-relative:text" o:allowincell="f">
            <v:imagedata r:id="rId912" o:title=""/>
            <w10:wrap anchorx="page"/>
            <w10:anchorlock/>
          </v:shape>
        </w:pic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width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200</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height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100</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decoration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BoxDecoration</w:t>
      </w:r>
      <w:r>
        <w:rPr>
          <w:rFonts w:ascii="Consolas" w:eastAsia="Consolas" w:hAnsi="Consolas" w:cs="Consolas"/>
          <w:color w:val="383A42"/>
        </w:rPr>
        <w:t>(</w:t>
      </w:r>
      <w:r>
        <w:rPr>
          <w:rFonts w:ascii="Consolas" w:eastAsia="Consolas" w:hAnsi="Consolas" w:cs="Consolas"/>
        </w:rPr>
        <w:t xml:space="preserve"> </w:t>
      </w:r>
    </w:p>
    <w:p w:rsidR="00663897" w:rsidRDefault="00F25AC9">
      <w:pPr>
        <w:spacing w:before="1" w:line="360" w:lineRule="atLeast"/>
        <w:ind w:left="260" w:right="4373"/>
        <w:rPr>
          <w:rFonts w:ascii="Consolas" w:eastAsia="Consolas" w:hAnsi="Consolas" w:cs="Consolas"/>
        </w:rPr>
      </w:pPr>
      <w:r>
        <w:rPr>
          <w:rFonts w:ascii="Consolas" w:eastAsia="Consolas" w:hAnsi="Consolas" w:cs="Consolas"/>
          <w:color w:val="555E68"/>
        </w:rPr>
        <w: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xml:space="preserve">// Background color </w:t>
      </w:r>
      <w:r>
        <w:rPr>
          <w:rFonts w:ascii="Consolas" w:eastAsia="Consolas" w:hAnsi="Consolas" w:cs="Consolas"/>
          <w:color w:val="555E68"/>
        </w:rPr>
        <w:t>border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Border</w:t>
      </w:r>
      <w:r>
        <w:rPr>
          <w:rFonts w:ascii="Consolas" w:eastAsia="Consolas" w:hAnsi="Consolas" w:cs="Consolas"/>
          <w:color w:val="383A42"/>
        </w:rPr>
        <w:t>.</w:t>
      </w:r>
      <w:r>
        <w:rPr>
          <w:rFonts w:ascii="Consolas" w:eastAsia="Consolas" w:hAnsi="Consolas" w:cs="Consolas"/>
          <w:color w:val="3D74F6"/>
        </w:rPr>
        <w:t>all</w:t>
      </w:r>
      <w:r>
        <w:rPr>
          <w:rFonts w:ascii="Consolas" w:eastAsia="Consolas" w:hAnsi="Consolas" w:cs="Consolas"/>
          <w:color w:val="383A42"/>
        </w:rPr>
        <w:t>(</w:t>
      </w:r>
      <w:r>
        <w:rPr>
          <w:rFonts w:ascii="Consolas" w:eastAsia="Consolas" w:hAnsi="Consolas" w:cs="Consolas"/>
        </w:rPr>
        <w:t xml:space="preserve"> </w:t>
      </w:r>
    </w:p>
    <w:p w:rsidR="00663897" w:rsidRDefault="00F25AC9">
      <w:pPr>
        <w:spacing w:line="360" w:lineRule="atLeast"/>
        <w:ind w:left="260" w:right="4762"/>
        <w:rPr>
          <w:rFonts w:ascii="Consolas" w:eastAsia="Consolas" w:hAnsi="Consolas" w:cs="Consolas"/>
        </w:rPr>
      </w:pPr>
      <w:r>
        <w:rPr>
          <w:rFonts w:ascii="Consolas" w:eastAsia="Consolas" w:hAnsi="Consolas" w:cs="Consolas"/>
          <w:color w:val="555E68"/>
        </w:rPr>
        <w: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black</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xml:space="preserve">// Border color </w:t>
      </w:r>
      <w:r>
        <w:rPr>
          <w:rFonts w:ascii="Consolas" w:eastAsia="Consolas" w:hAnsi="Consolas" w:cs="Consolas"/>
          <w:color w:val="555E68"/>
        </w:rPr>
        <w:t>width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Border width</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83A42"/>
        </w:rPr>
        <w:t>),</w:t>
      </w:r>
      <w:r>
        <w:rPr>
          <w:rFonts w:ascii="Consolas" w:eastAsia="Consolas" w:hAnsi="Consolas" w:cs="Consolas"/>
        </w:rPr>
        <w:t xml:space="preserve"> </w:t>
      </w:r>
    </w:p>
    <w:p w:rsidR="00663897" w:rsidRDefault="00F25AC9">
      <w:pPr>
        <w:spacing w:before="1" w:line="360" w:lineRule="atLeast"/>
        <w:ind w:left="260" w:right="1515"/>
        <w:rPr>
          <w:rFonts w:ascii="Consolas" w:eastAsia="Consolas" w:hAnsi="Consolas" w:cs="Consolas"/>
        </w:rPr>
      </w:pPr>
      <w:r>
        <w:rPr>
          <w:rFonts w:ascii="Consolas" w:eastAsia="Consolas" w:hAnsi="Consolas" w:cs="Consolas"/>
          <w:color w:val="555E68"/>
        </w:rPr>
        <w:t>borderRadius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BorderRadius</w:t>
      </w:r>
      <w:r>
        <w:rPr>
          <w:rFonts w:ascii="Consolas" w:eastAsia="Consolas" w:hAnsi="Consolas" w:cs="Consolas"/>
          <w:color w:val="383A42"/>
        </w:rPr>
        <w:t>.</w:t>
      </w:r>
      <w:r>
        <w:rPr>
          <w:rFonts w:ascii="Consolas" w:eastAsia="Consolas" w:hAnsi="Consolas" w:cs="Consolas"/>
          <w:color w:val="3D74F6"/>
        </w:rPr>
        <w:t>circular</w:t>
      </w:r>
      <w:r>
        <w:rPr>
          <w:rFonts w:ascii="Consolas" w:eastAsia="Consolas" w:hAnsi="Consolas" w:cs="Consolas"/>
          <w:color w:val="383A42"/>
        </w:rPr>
        <w:t>(</w:t>
      </w:r>
      <w:r>
        <w:rPr>
          <w:rFonts w:ascii="Consolas" w:eastAsia="Consolas" w:hAnsi="Consolas" w:cs="Consolas"/>
          <w:color w:val="986800"/>
        </w:rPr>
        <w:t>10.0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xml:space="preserve">// Border radius  </w:t>
      </w:r>
      <w:r>
        <w:rPr>
          <w:rFonts w:ascii="Consolas" w:eastAsia="Consolas" w:hAnsi="Consolas" w:cs="Consolas"/>
          <w:color w:val="555E68"/>
        </w:rPr>
        <w:t>boxShadow</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BoxShadow</w:t>
      </w:r>
      <w:r>
        <w:rPr>
          <w:rFonts w:ascii="Consolas" w:eastAsia="Consolas" w:hAnsi="Consolas" w:cs="Consolas"/>
          <w:color w:val="383A42"/>
        </w:rPr>
        <w:t>(</w:t>
      </w:r>
      <w:r>
        <w:rPr>
          <w:rFonts w:ascii="Consolas" w:eastAsia="Consolas" w:hAnsi="Consolas" w:cs="Consolas"/>
        </w:rPr>
        <w:t xml:space="preserve"> </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grey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Shadow color</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blurRadius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5.0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xml:space="preserve">// Blur radius </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offset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Offset</w:t>
      </w:r>
      <w:r>
        <w:rPr>
          <w:rFonts w:ascii="Consolas" w:eastAsia="Consolas" w:hAnsi="Consolas" w:cs="Consolas"/>
          <w:color w:val="383A42"/>
        </w:rPr>
        <w:t>(</w:t>
      </w:r>
      <w:r>
        <w:rPr>
          <w:rFonts w:ascii="Consolas" w:eastAsia="Consolas" w:hAnsi="Consolas" w:cs="Consolas"/>
          <w:color w:val="986800"/>
        </w:rPr>
        <w:t>3</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3</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Shadow offset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'Styled Container'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520" w:after="316" w:line="359" w:lineRule="atLeast"/>
        <w:ind w:left="79" w:right="-200"/>
        <w:jc w:val="both"/>
        <w:rPr>
          <w:rFonts w:ascii="Segoe UI" w:eastAsia="Segoe UI" w:hAnsi="Segoe UI" w:cs="Segoe UI"/>
          <w:sz w:val="27"/>
          <w:szCs w:val="27"/>
        </w:rPr>
      </w:pPr>
      <w:r>
        <w:rPr>
          <w:rFonts w:ascii="Consolas" w:eastAsia="Consolas" w:hAnsi="Consolas" w:cs="Consolas"/>
          <w:color w:val="555E68"/>
        </w:rPr>
        <w:t>decoration</w:t>
      </w:r>
      <w:r>
        <w:rPr>
          <w:rFonts w:ascii="Segoe UI" w:eastAsia="Segoe UI" w:hAnsi="Segoe UI" w:cs="Segoe UI"/>
          <w:sz w:val="27"/>
          <w:szCs w:val="27"/>
        </w:rPr>
        <w:t xml:space="preserve"> </w:t>
      </w:r>
      <w:r>
        <w:rPr>
          <w:rFonts w:ascii="Segoe UI" w:eastAsia="Segoe UI" w:hAnsi="Segoe UI" w:cs="Segoe UI"/>
          <w:color w:val="000000"/>
          <w:sz w:val="27"/>
          <w:szCs w:val="27"/>
        </w:rPr>
        <w:t>Property:</w:t>
      </w:r>
    </w:p>
    <w:p w:rsidR="00663897" w:rsidRDefault="00F25AC9" w:rsidP="005F74E4">
      <w:pPr>
        <w:numPr>
          <w:ilvl w:val="0"/>
          <w:numId w:val="110"/>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11"/>
        </w:rPr>
        <w:t>color</w:t>
      </w:r>
      <w:r>
        <w:rPr>
          <w:rFonts w:ascii="Segoe UI" w:eastAsia="Segoe UI" w:hAnsi="Segoe UI" w:cs="Segoe UI"/>
          <w:color w:val="000000"/>
          <w:spacing w:val="11"/>
          <w:sz w:val="27"/>
          <w:szCs w:val="27"/>
        </w:rPr>
        <w:t>:</w:t>
      </w:r>
      <w:r>
        <w:rPr>
          <w:rFonts w:ascii="Segoe UI" w:eastAsia="Segoe UI" w:hAnsi="Segoe UI" w:cs="Segoe UI"/>
          <w:color w:val="000000"/>
          <w:sz w:val="27"/>
          <w:szCs w:val="27"/>
        </w:rPr>
        <w:t xml:space="preserve"> Sets the background color of the container.</w:t>
      </w:r>
      <w:r w:rsidR="00FB0D64" w:rsidRPr="00FB0D64">
        <w:pict>
          <v:shape id="_x0000_s4566" type="#_x0000_t75" style="position:absolute;left:0;text-align:left;margin-left:81pt;margin-top:16.85pt;width:42pt;height:20pt;z-index:-251091968;mso-position-horizontal-relative:page;mso-position-vertical-relative:text" o:allowincell="f">
            <v:imagedata r:id="rId913" o:title=""/>
            <w10:wrap anchorx="page"/>
            <w10:anchorlock/>
          </v:shape>
        </w:pict>
      </w:r>
    </w:p>
    <w:p w:rsidR="00663897" w:rsidRDefault="00F25AC9" w:rsidP="005F74E4">
      <w:pPr>
        <w:numPr>
          <w:ilvl w:val="0"/>
          <w:numId w:val="110"/>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9"/>
        </w:rPr>
        <w:t>border</w:t>
      </w:r>
      <w:r>
        <w:rPr>
          <w:rFonts w:ascii="Segoe UI" w:eastAsia="Segoe UI" w:hAnsi="Segoe UI" w:cs="Segoe UI"/>
          <w:color w:val="000000"/>
          <w:spacing w:val="9"/>
          <w:sz w:val="27"/>
          <w:szCs w:val="27"/>
        </w:rPr>
        <w:t>:</w:t>
      </w:r>
      <w:r>
        <w:rPr>
          <w:rFonts w:ascii="Segoe UI" w:eastAsia="Segoe UI" w:hAnsi="Segoe UI" w:cs="Segoe UI"/>
          <w:color w:val="000000"/>
          <w:sz w:val="27"/>
          <w:szCs w:val="27"/>
        </w:rPr>
        <w:t xml:space="preserve"> Defines the border properties, including color and width.</w:t>
      </w:r>
    </w:p>
    <w:p w:rsidR="00663897" w:rsidRDefault="00F25AC9" w:rsidP="005F74E4">
      <w:pPr>
        <w:numPr>
          <w:ilvl w:val="0"/>
          <w:numId w:val="110"/>
        </w:numPr>
        <w:spacing w:before="60" w:line="405" w:lineRule="atLeast"/>
        <w:ind w:right="368"/>
        <w:rPr>
          <w:rFonts w:ascii="Segoe UI" w:eastAsia="Segoe UI" w:hAnsi="Segoe UI" w:cs="Segoe UI"/>
          <w:sz w:val="27"/>
          <w:szCs w:val="27"/>
        </w:rPr>
      </w:pPr>
      <w:r>
        <w:rPr>
          <w:rFonts w:ascii="Consolas" w:eastAsia="Consolas" w:hAnsi="Consolas" w:cs="Consolas"/>
          <w:b/>
          <w:bCs/>
          <w:color w:val="555E68"/>
          <w:spacing w:val="4"/>
        </w:rPr>
        <w:t>borderRadius</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Specifies the radius of the container's corners for rounded edges.</w:t>
      </w:r>
    </w:p>
    <w:p w:rsidR="00663897" w:rsidRDefault="00F25AC9" w:rsidP="005F74E4">
      <w:pPr>
        <w:numPr>
          <w:ilvl w:val="0"/>
          <w:numId w:val="110"/>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6"/>
        </w:rPr>
        <w:t>boxShadow</w:t>
      </w:r>
      <w:r>
        <w:rPr>
          <w:rFonts w:ascii="Segoe UI" w:eastAsia="Segoe UI" w:hAnsi="Segoe UI" w:cs="Segoe UI"/>
          <w:color w:val="000000"/>
          <w:spacing w:val="6"/>
          <w:sz w:val="27"/>
          <w:szCs w:val="27"/>
        </w:rPr>
        <w:t>:</w:t>
      </w:r>
      <w:r>
        <w:rPr>
          <w:rFonts w:ascii="Segoe UI" w:eastAsia="Segoe UI" w:hAnsi="Segoe UI" w:cs="Segoe UI"/>
          <w:color w:val="000000"/>
          <w:sz w:val="27"/>
          <w:szCs w:val="27"/>
        </w:rPr>
        <w:t xml:space="preserve"> Adds a shadow to the container, including color, blur radius, and</w:t>
      </w:r>
    </w:p>
    <w:p w:rsidR="00663897" w:rsidRDefault="00F25AC9">
      <w:pPr>
        <w:spacing w:line="651" w:lineRule="atLeast"/>
        <w:ind w:left="20" w:right="8339" w:firstLine="608"/>
        <w:jc w:val="both"/>
        <w:rPr>
          <w:rFonts w:ascii="Segoe UI" w:eastAsia="Segoe UI" w:hAnsi="Segoe UI" w:cs="Segoe UI"/>
          <w:sz w:val="26"/>
          <w:szCs w:val="26"/>
        </w:rPr>
      </w:pPr>
      <w:r>
        <w:rPr>
          <w:rFonts w:ascii="Segoe UI" w:eastAsia="Segoe UI" w:hAnsi="Segoe UI" w:cs="Segoe UI"/>
          <w:color w:val="000000"/>
          <w:sz w:val="27"/>
          <w:szCs w:val="27"/>
        </w:rPr>
        <w:t xml:space="preserve">offset. </w:t>
      </w:r>
      <w:r w:rsidRPr="00047783">
        <w:rPr>
          <w:rStyle w:val="Heading4Char"/>
          <w:color w:val="000000" w:themeColor="text1"/>
        </w:rPr>
        <w:t>Alignment</w:t>
      </w:r>
    </w:p>
    <w:p w:rsidR="00663897" w:rsidRDefault="00F25AC9">
      <w:pPr>
        <w:spacing w:before="227" w:line="405" w:lineRule="atLeast"/>
        <w:ind w:left="20" w:right="-89"/>
        <w:rPr>
          <w:rFonts w:ascii="Segoe UI" w:eastAsia="Segoe UI" w:hAnsi="Segoe UI" w:cs="Segoe UI"/>
          <w:sz w:val="27"/>
          <w:szCs w:val="27"/>
        </w:rPr>
      </w:pPr>
      <w:r>
        <w:rPr>
          <w:rFonts w:ascii="Segoe UI" w:eastAsia="Segoe UI" w:hAnsi="Segoe UI" w:cs="Segoe UI"/>
          <w:color w:val="000000"/>
          <w:sz w:val="27"/>
          <w:szCs w:val="27"/>
        </w:rPr>
        <w:t xml:space="preserve">In Flutter, </w:t>
      </w:r>
      <w:r>
        <w:rPr>
          <w:rFonts w:ascii="Consolas" w:eastAsia="Consolas" w:hAnsi="Consolas" w:cs="Consolas"/>
          <w:color w:val="555E68"/>
        </w:rPr>
        <w:t>Alignment</w:t>
      </w:r>
      <w:r>
        <w:rPr>
          <w:rFonts w:ascii="Segoe UI" w:eastAsia="Segoe UI" w:hAnsi="Segoe UI" w:cs="Segoe UI"/>
          <w:sz w:val="27"/>
          <w:szCs w:val="27"/>
        </w:rPr>
        <w:t xml:space="preserve"> </w:t>
      </w:r>
      <w:r>
        <w:rPr>
          <w:rFonts w:ascii="Segoe UI" w:eastAsia="Segoe UI" w:hAnsi="Segoe UI" w:cs="Segoe UI"/>
          <w:color w:val="000000"/>
          <w:sz w:val="27"/>
          <w:szCs w:val="27"/>
        </w:rPr>
        <w:t>is used to position widgets within a container. It represents a point within a rectangle, and you can use it to specify where a widget should be placed.</w:t>
      </w:r>
    </w:p>
    <w:p w:rsidR="00663897" w:rsidRDefault="00F25AC9">
      <w:pPr>
        <w:spacing w:before="29"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Container</w:t>
      </w:r>
      <w:r>
        <w:rPr>
          <w:rFonts w:ascii="Consolas" w:eastAsia="Consolas" w:hAnsi="Consolas" w:cs="Consolas"/>
          <w:color w:val="383A42"/>
        </w:rPr>
        <w:t>(</w:t>
      </w:r>
      <w:r w:rsidR="00FB0D64" w:rsidRPr="00FB0D64">
        <w:pict>
          <v:shape id="_x0000_s4565" type="#_x0000_t75" style="position:absolute;left:0;text-align:left;margin-left:51pt;margin-top:13.6pt;width:495pt;height:181pt;z-index:-251090944;mso-position-horizontal-relative:page;mso-position-vertical-relative:text" o:allowincell="f">
            <v:imagedata r:id="rId914"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width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200</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height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200</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Align</w:t>
      </w:r>
      <w:r>
        <w:rPr>
          <w:rFonts w:ascii="Consolas" w:eastAsia="Consolas" w:hAnsi="Consolas" w:cs="Consolas"/>
          <w:color w:val="383A42"/>
        </w:rPr>
        <w:t>(</w:t>
      </w:r>
    </w:p>
    <w:p w:rsidR="00663897" w:rsidRDefault="00F25AC9">
      <w:pPr>
        <w:spacing w:before="1" w:line="360" w:lineRule="atLeast"/>
        <w:ind w:left="260" w:right="4892"/>
        <w:rPr>
          <w:rFonts w:ascii="Consolas" w:eastAsia="Consolas" w:hAnsi="Consolas" w:cs="Consolas"/>
        </w:rPr>
      </w:pPr>
      <w:r>
        <w:rPr>
          <w:rFonts w:ascii="Consolas" w:eastAsia="Consolas" w:hAnsi="Consolas" w:cs="Consolas"/>
          <w:color w:val="555E68"/>
        </w:rPr>
        <w:lastRenderedPageBreak/>
        <w:t xml:space="preserve">    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Alignment</w:t>
      </w:r>
      <w:r>
        <w:rPr>
          <w:rFonts w:ascii="Consolas" w:eastAsia="Consolas" w:hAnsi="Consolas" w:cs="Consolas"/>
          <w:color w:val="383A42"/>
        </w:rPr>
        <w:t>(</w:t>
      </w:r>
      <w:r>
        <w:rPr>
          <w:rFonts w:ascii="Consolas" w:eastAsia="Consolas" w:hAnsi="Consolas" w:cs="Consolas"/>
          <w:color w:val="986800"/>
        </w:rPr>
        <w:t>0.5</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0.5</w:t>
      </w:r>
      <w:r>
        <w:rPr>
          <w:rFonts w:ascii="Consolas" w:eastAsia="Consolas" w:hAnsi="Consolas" w:cs="Consolas"/>
          <w:color w:val="383A42"/>
        </w:rPr>
        <w:t xml:space="preserve">), </w:t>
      </w: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'Aligned Text'</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74" w:line="405" w:lineRule="atLeast"/>
        <w:ind w:left="20" w:right="471"/>
        <w:rPr>
          <w:rFonts w:ascii="Segoe UI" w:eastAsia="Segoe UI" w:hAnsi="Segoe UI" w:cs="Segoe UI"/>
          <w:sz w:val="27"/>
          <w:szCs w:val="27"/>
        </w:rPr>
      </w:pPr>
      <w:r>
        <w:rPr>
          <w:rFonts w:ascii="Segoe UI" w:eastAsia="Segoe UI" w:hAnsi="Segoe UI" w:cs="Segoe UI"/>
          <w:color w:val="000000"/>
          <w:sz w:val="27"/>
          <w:szCs w:val="27"/>
        </w:rPr>
        <w:t xml:space="preserve">In Flutter, the </w:t>
      </w:r>
      <w:r>
        <w:rPr>
          <w:rFonts w:ascii="Consolas" w:eastAsia="Consolas" w:hAnsi="Consolas" w:cs="Consolas"/>
          <w:color w:val="555E68"/>
        </w:rPr>
        <w:t>Alignment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is often used to represent a point within a rectangle. The </w:t>
      </w:r>
      <w:r>
        <w:rPr>
          <w:rFonts w:ascii="Consolas" w:eastAsia="Consolas" w:hAnsi="Consolas" w:cs="Consolas"/>
          <w:color w:val="555E68"/>
        </w:rPr>
        <w:t>Alignment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takes two parameters, </w:t>
      </w:r>
      <w:r>
        <w:rPr>
          <w:rFonts w:ascii="Consolas" w:eastAsia="Consolas" w:hAnsi="Consolas" w:cs="Consolas"/>
          <w:color w:val="555E68"/>
        </w:rPr>
        <w:t>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Consolas" w:eastAsia="Consolas" w:hAnsi="Consolas" w:cs="Consolas"/>
          <w:color w:val="555E68"/>
          <w:spacing w:val="59"/>
        </w:rPr>
        <w:t>y</w:t>
      </w:r>
      <w:r>
        <w:rPr>
          <w:rFonts w:ascii="Segoe UI" w:eastAsia="Segoe UI" w:hAnsi="Segoe UI" w:cs="Segoe UI"/>
          <w:color w:val="000000"/>
          <w:spacing w:val="59"/>
          <w:sz w:val="27"/>
          <w:szCs w:val="27"/>
        </w:rPr>
        <w:t>,</w:t>
      </w:r>
      <w:r>
        <w:rPr>
          <w:rFonts w:ascii="Segoe UI" w:eastAsia="Segoe UI" w:hAnsi="Segoe UI" w:cs="Segoe UI"/>
          <w:color w:val="000000"/>
          <w:sz w:val="27"/>
          <w:szCs w:val="27"/>
        </w:rPr>
        <w:t xml:space="preserve"> both ranging from -1.0 to 1.0, where (0,0) represents the center of the rectangle.</w:t>
      </w:r>
      <w:r w:rsidR="00FB0D64" w:rsidRPr="00FB0D64">
        <w:pict>
          <v:shape id="_x0000_s4564" type="#_x0000_t75" style="position:absolute;left:0;text-align:left;margin-left:372pt;margin-top:48.5pt;width:15pt;height:18pt;z-index:-251089920;mso-position-horizontal-relative:page;mso-position-vertical-relative:text" o:allowincell="f">
            <v:imagedata r:id="rId915" o:title=""/>
            <w10:wrap anchorx="page"/>
            <w10:anchorlock/>
          </v:shape>
        </w:pict>
      </w:r>
      <w:r w:rsidR="00FB0D64" w:rsidRPr="00FB0D64">
        <w:pict>
          <v:shape id="_x0000_s4563" type="#_x0000_t75" style="position:absolute;left:0;text-align:left;margin-left:414pt;margin-top:48.5pt;width:15pt;height:18pt;z-index:-251088896;mso-position-horizontal-relative:page;mso-position-vertical-relative:text" o:allowincell="f">
            <v:imagedata r:id="rId916" o:title=""/>
            <w10:wrap anchorx="page"/>
            <w10:anchorlock/>
          </v:shape>
        </w:pic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Here's a breakdown of how the </w:t>
      </w:r>
      <w:r>
        <w:rPr>
          <w:rFonts w:ascii="Consolas" w:eastAsia="Consolas" w:hAnsi="Consolas" w:cs="Consolas"/>
          <w:color w:val="555E68"/>
        </w:rPr>
        <w:t>Alignment</w:t>
      </w:r>
      <w:r>
        <w:rPr>
          <w:rFonts w:ascii="Segoe UI" w:eastAsia="Segoe UI" w:hAnsi="Segoe UI" w:cs="Segoe UI"/>
          <w:sz w:val="27"/>
          <w:szCs w:val="27"/>
        </w:rPr>
        <w:t xml:space="preserve"> </w:t>
      </w:r>
      <w:r>
        <w:rPr>
          <w:rFonts w:ascii="Segoe UI" w:eastAsia="Segoe UI" w:hAnsi="Segoe UI" w:cs="Segoe UI"/>
          <w:color w:val="000000"/>
          <w:sz w:val="27"/>
          <w:szCs w:val="27"/>
        </w:rPr>
        <w:t>class works:</w:t>
      </w:r>
    </w:p>
    <w:p w:rsidR="00663897" w:rsidRDefault="00F25AC9" w:rsidP="005F74E4">
      <w:pPr>
        <w:numPr>
          <w:ilvl w:val="0"/>
          <w:numId w:val="111"/>
        </w:numPr>
        <w:spacing w:before="316" w:line="359" w:lineRule="atLeast"/>
        <w:ind w:right="-200"/>
        <w:jc w:val="both"/>
        <w:rPr>
          <w:rFonts w:ascii="Segoe UI" w:eastAsia="Segoe UI" w:hAnsi="Segoe UI" w:cs="Segoe UI"/>
          <w:sz w:val="27"/>
          <w:szCs w:val="27"/>
        </w:rPr>
      </w:pPr>
      <w:r>
        <w:rPr>
          <w:rFonts w:ascii="Consolas" w:eastAsia="Consolas" w:hAnsi="Consolas" w:cs="Consolas"/>
          <w:color w:val="555E68"/>
          <w:spacing w:val="59"/>
        </w:rPr>
        <w:t>x</w:t>
      </w:r>
      <w:r>
        <w:rPr>
          <w:rFonts w:ascii="Segoe UI" w:eastAsia="Segoe UI" w:hAnsi="Segoe UI" w:cs="Segoe UI"/>
          <w:color w:val="000000"/>
          <w:spacing w:val="59"/>
          <w:sz w:val="27"/>
          <w:szCs w:val="27"/>
        </w:rPr>
        <w:t>:</w:t>
      </w:r>
      <w:r>
        <w:rPr>
          <w:rFonts w:ascii="Segoe UI" w:eastAsia="Segoe UI" w:hAnsi="Segoe UI" w:cs="Segoe UI"/>
          <w:color w:val="000000"/>
          <w:sz w:val="27"/>
          <w:szCs w:val="27"/>
        </w:rPr>
        <w:t xml:space="preserve"> Positive values move the point right, and negative values move it left.</w:t>
      </w:r>
      <w:r w:rsidR="00FB0D64" w:rsidRPr="00FB0D64">
        <w:pict>
          <v:shape id="_x0000_s4562" type="#_x0000_t75" style="position:absolute;left:0;text-align:left;margin-left:81pt;margin-top:17.1pt;width:15pt;height:19pt;z-index:-251087872;mso-position-horizontal-relative:page;mso-position-vertical-relative:text" o:allowincell="f">
            <v:imagedata r:id="rId917" o:title=""/>
            <w10:wrap anchorx="page"/>
            <w10:anchorlock/>
          </v:shape>
        </w:pict>
      </w:r>
    </w:p>
    <w:p w:rsidR="00663897" w:rsidRDefault="00F25AC9" w:rsidP="005F74E4">
      <w:pPr>
        <w:numPr>
          <w:ilvl w:val="1"/>
          <w:numId w:val="111"/>
        </w:numPr>
        <w:spacing w:before="91" w:line="359" w:lineRule="atLeast"/>
        <w:ind w:right="-200"/>
        <w:jc w:val="both"/>
        <w:rPr>
          <w:rFonts w:ascii="Segoe UI" w:eastAsia="Segoe UI" w:hAnsi="Segoe UI" w:cs="Segoe UI"/>
          <w:sz w:val="27"/>
          <w:szCs w:val="27"/>
        </w:rPr>
      </w:pPr>
      <w:r>
        <w:rPr>
          <w:rFonts w:ascii="Consolas" w:eastAsia="Consolas" w:hAnsi="Consolas" w:cs="Consolas"/>
          <w:color w:val="555E68"/>
          <w:spacing w:val="59"/>
        </w:rPr>
        <w:t>y</w:t>
      </w:r>
      <w:r>
        <w:rPr>
          <w:rFonts w:ascii="Segoe UI" w:eastAsia="Segoe UI" w:hAnsi="Segoe UI" w:cs="Segoe UI"/>
          <w:color w:val="000000"/>
          <w:spacing w:val="59"/>
          <w:sz w:val="27"/>
          <w:szCs w:val="27"/>
        </w:rPr>
        <w:t>:</w:t>
      </w:r>
      <w:r>
        <w:rPr>
          <w:rFonts w:ascii="Segoe UI" w:eastAsia="Segoe UI" w:hAnsi="Segoe UI" w:cs="Segoe UI"/>
          <w:color w:val="000000"/>
          <w:sz w:val="27"/>
          <w:szCs w:val="27"/>
        </w:rPr>
        <w:t xml:space="preserve"> Positive values move the point down, and negative values move it up.</w:t>
      </w:r>
      <w:r w:rsidR="00FB0D64" w:rsidRPr="00FB0D64">
        <w:pict>
          <v:shape id="_x0000_s4561" type="#_x0000_t75" style="position:absolute;left:0;text-align:left;margin-left:81pt;margin-top:6.35pt;width:15pt;height:19pt;z-index:-251086848;mso-position-horizontal-relative:page;mso-position-vertical-relative:text" o:allowincell="f">
            <v:imagedata r:id="rId918" o:title=""/>
            <w10:wrap anchorx="page"/>
            <w10:anchorlock/>
          </v:shape>
        </w:pict>
      </w:r>
    </w:p>
    <w:p w:rsidR="00663897" w:rsidRDefault="00F25AC9">
      <w:pPr>
        <w:spacing w:before="31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For example:</w:t>
      </w:r>
    </w:p>
    <w:p w:rsidR="00663897" w:rsidRDefault="00F25AC9" w:rsidP="005F74E4">
      <w:pPr>
        <w:numPr>
          <w:ilvl w:val="0"/>
          <w:numId w:val="112"/>
        </w:numPr>
        <w:spacing w:before="301" w:line="359" w:lineRule="atLeast"/>
        <w:ind w:right="-200"/>
        <w:jc w:val="both"/>
        <w:rPr>
          <w:rFonts w:ascii="Segoe UI" w:eastAsia="Segoe UI" w:hAnsi="Segoe UI" w:cs="Segoe UI"/>
          <w:sz w:val="27"/>
          <w:szCs w:val="27"/>
        </w:rPr>
      </w:pPr>
      <w:r>
        <w:rPr>
          <w:rFonts w:ascii="Consolas" w:eastAsia="Consolas" w:hAnsi="Consolas" w:cs="Consolas"/>
          <w:color w:val="555E68"/>
        </w:rPr>
        <w:t xml:space="preserve">Alignment(0.0, </w:t>
      </w:r>
      <w:r>
        <w:rPr>
          <w:rFonts w:ascii="Consolas" w:eastAsia="Consolas" w:hAnsi="Consolas" w:cs="Consolas"/>
          <w:color w:val="555E68"/>
          <w:spacing w:val="14"/>
        </w:rPr>
        <w:t>0.0)</w:t>
      </w:r>
      <w:r>
        <w:rPr>
          <w:rFonts w:ascii="Segoe UI" w:eastAsia="Segoe UI" w:hAnsi="Segoe UI" w:cs="Segoe UI"/>
          <w:color w:val="000000"/>
          <w:spacing w:val="14"/>
          <w:sz w:val="27"/>
          <w:szCs w:val="27"/>
        </w:rPr>
        <w:t>:</w:t>
      </w:r>
      <w:r>
        <w:rPr>
          <w:rFonts w:ascii="Segoe UI" w:eastAsia="Segoe UI" w:hAnsi="Segoe UI" w:cs="Segoe UI"/>
          <w:color w:val="000000"/>
          <w:sz w:val="27"/>
          <w:szCs w:val="27"/>
        </w:rPr>
        <w:t xml:space="preserve"> Center of the rectangle.</w:t>
      </w:r>
    </w:p>
    <w:p w:rsidR="00663897" w:rsidRDefault="00F25AC9" w:rsidP="005F74E4">
      <w:pPr>
        <w:numPr>
          <w:ilvl w:val="1"/>
          <w:numId w:val="112"/>
        </w:numPr>
        <w:spacing w:before="106" w:line="359" w:lineRule="atLeast"/>
        <w:ind w:right="-200"/>
        <w:jc w:val="both"/>
        <w:rPr>
          <w:rFonts w:ascii="Segoe UI" w:eastAsia="Segoe UI" w:hAnsi="Segoe UI" w:cs="Segoe UI"/>
          <w:sz w:val="27"/>
          <w:szCs w:val="27"/>
        </w:rPr>
      </w:pPr>
      <w:r>
        <w:rPr>
          <w:rFonts w:ascii="Consolas" w:eastAsia="Consolas" w:hAnsi="Consolas" w:cs="Consolas"/>
          <w:color w:val="555E68"/>
        </w:rPr>
        <w:t xml:space="preserve">Alignment(1.0, </w:t>
      </w:r>
      <w:r>
        <w:rPr>
          <w:rFonts w:ascii="Consolas" w:eastAsia="Consolas" w:hAnsi="Consolas" w:cs="Consolas"/>
          <w:color w:val="555E68"/>
          <w:spacing w:val="14"/>
        </w:rPr>
        <w:t>1.0)</w:t>
      </w:r>
      <w:r>
        <w:rPr>
          <w:rFonts w:ascii="Segoe UI" w:eastAsia="Segoe UI" w:hAnsi="Segoe UI" w:cs="Segoe UI"/>
          <w:color w:val="000000"/>
          <w:spacing w:val="14"/>
          <w:sz w:val="27"/>
          <w:szCs w:val="27"/>
        </w:rPr>
        <w:t>:</w:t>
      </w:r>
      <w:r>
        <w:rPr>
          <w:rFonts w:ascii="Segoe UI" w:eastAsia="Segoe UI" w:hAnsi="Segoe UI" w:cs="Segoe UI"/>
          <w:color w:val="000000"/>
          <w:sz w:val="27"/>
          <w:szCs w:val="27"/>
        </w:rPr>
        <w:t xml:space="preserve"> Bottom-right corner.</w:t>
      </w:r>
    </w:p>
    <w:p w:rsidR="00663897" w:rsidRDefault="00F25AC9" w:rsidP="005F74E4">
      <w:pPr>
        <w:numPr>
          <w:ilvl w:val="2"/>
          <w:numId w:val="112"/>
        </w:numPr>
        <w:spacing w:before="91" w:line="359" w:lineRule="atLeast"/>
        <w:ind w:right="-200"/>
        <w:jc w:val="both"/>
        <w:rPr>
          <w:rFonts w:ascii="Segoe UI" w:eastAsia="Segoe UI" w:hAnsi="Segoe UI" w:cs="Segoe UI"/>
          <w:sz w:val="27"/>
          <w:szCs w:val="27"/>
        </w:rPr>
      </w:pPr>
      <w:r>
        <w:rPr>
          <w:rFonts w:ascii="Consolas" w:eastAsia="Consolas" w:hAnsi="Consolas" w:cs="Consolas"/>
          <w:color w:val="555E68"/>
        </w:rPr>
        <w:t xml:space="preserve">Alignment(-1.0, </w:t>
      </w:r>
      <w:r>
        <w:rPr>
          <w:rFonts w:ascii="Consolas" w:eastAsia="Consolas" w:hAnsi="Consolas" w:cs="Consolas"/>
          <w:color w:val="555E68"/>
          <w:spacing w:val="11"/>
        </w:rPr>
        <w:t>-1.0)</w:t>
      </w:r>
      <w:r>
        <w:rPr>
          <w:rFonts w:ascii="Segoe UI" w:eastAsia="Segoe UI" w:hAnsi="Segoe UI" w:cs="Segoe UI"/>
          <w:color w:val="000000"/>
          <w:spacing w:val="11"/>
          <w:sz w:val="27"/>
          <w:szCs w:val="27"/>
        </w:rPr>
        <w:t>:</w:t>
      </w:r>
      <w:r>
        <w:rPr>
          <w:rFonts w:ascii="Segoe UI" w:eastAsia="Segoe UI" w:hAnsi="Segoe UI" w:cs="Segoe UI"/>
          <w:color w:val="000000"/>
          <w:sz w:val="27"/>
          <w:szCs w:val="27"/>
        </w:rPr>
        <w:t xml:space="preserve"> Top-left corner.</w:t>
      </w:r>
    </w:p>
    <w:p w:rsidR="00663897" w:rsidRDefault="00F25AC9">
      <w:pPr>
        <w:spacing w:before="255" w:line="420" w:lineRule="atLeast"/>
        <w:ind w:left="20" w:right="139"/>
        <w:rPr>
          <w:rFonts w:ascii="Segoe UI" w:eastAsia="Segoe UI" w:hAnsi="Segoe UI" w:cs="Segoe UI"/>
          <w:sz w:val="27"/>
          <w:szCs w:val="27"/>
        </w:rPr>
      </w:pPr>
      <w:r>
        <w:rPr>
          <w:rFonts w:ascii="Segoe UI" w:eastAsia="Segoe UI" w:hAnsi="Segoe UI" w:cs="Segoe UI"/>
          <w:color w:val="000000"/>
          <w:sz w:val="27"/>
          <w:szCs w:val="27"/>
        </w:rPr>
        <w:t xml:space="preserve">In this example, </w:t>
      </w:r>
      <w:r>
        <w:rPr>
          <w:rFonts w:ascii="Consolas" w:eastAsia="Consolas" w:hAnsi="Consolas" w:cs="Consolas"/>
          <w:color w:val="555E68"/>
        </w:rPr>
        <w:t>Alignment(0.5, 0.5)</w:t>
      </w:r>
      <w:r>
        <w:rPr>
          <w:rFonts w:ascii="Segoe UI" w:eastAsia="Segoe UI" w:hAnsi="Segoe UI" w:cs="Segoe UI"/>
          <w:sz w:val="27"/>
          <w:szCs w:val="27"/>
        </w:rPr>
        <w:t xml:space="preserve"> </w:t>
      </w:r>
      <w:r>
        <w:rPr>
          <w:rFonts w:ascii="Segoe UI" w:eastAsia="Segoe UI" w:hAnsi="Segoe UI" w:cs="Segoe UI"/>
          <w:color w:val="000000"/>
          <w:sz w:val="27"/>
          <w:szCs w:val="27"/>
        </w:rPr>
        <w:t>centers the child widget within the parent container.</w:t>
      </w:r>
    </w:p>
    <w:p w:rsidR="00663897" w:rsidRPr="00047783" w:rsidRDefault="00F25AC9" w:rsidP="00047783">
      <w:pPr>
        <w:pStyle w:val="Heading4"/>
        <w:rPr>
          <w:rFonts w:eastAsia="Segoe UI"/>
          <w:color w:val="000000" w:themeColor="text1"/>
        </w:rPr>
      </w:pPr>
      <w:r w:rsidRPr="00047783">
        <w:rPr>
          <w:rFonts w:eastAsia="Segoe UI"/>
          <w:color w:val="000000" w:themeColor="text1"/>
        </w:rPr>
        <w:t>Padding</w:t>
      </w:r>
    </w:p>
    <w:p w:rsidR="00663897" w:rsidRDefault="00F25AC9">
      <w:pPr>
        <w:spacing w:before="197" w:line="420" w:lineRule="atLeast"/>
        <w:ind w:left="20" w:right="490"/>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Padding</w:t>
      </w:r>
      <w:r>
        <w:rPr>
          <w:rFonts w:ascii="Segoe UI" w:eastAsia="Segoe UI" w:hAnsi="Segoe UI" w:cs="Segoe UI"/>
          <w:sz w:val="27"/>
          <w:szCs w:val="27"/>
        </w:rPr>
        <w:t xml:space="preserve"> </w:t>
      </w:r>
      <w:r>
        <w:rPr>
          <w:rFonts w:ascii="Segoe UI" w:eastAsia="Segoe UI" w:hAnsi="Segoe UI" w:cs="Segoe UI"/>
          <w:color w:val="000000"/>
          <w:sz w:val="27"/>
          <w:szCs w:val="27"/>
        </w:rPr>
        <w:t>widget adds space around a child widget. It's useful for creating margins and providing visual separation between elements.</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Container</w:t>
      </w:r>
      <w:r>
        <w:rPr>
          <w:rFonts w:ascii="Consolas" w:eastAsia="Consolas" w:hAnsi="Consolas" w:cs="Consolas"/>
          <w:color w:val="383A42"/>
        </w:rPr>
        <w:t>(</w:t>
      </w:r>
      <w:r w:rsidR="00FB0D64" w:rsidRPr="00FB0D64">
        <w:pict>
          <v:shape id="_x0000_s4560" type="#_x0000_t75" style="position:absolute;left:0;text-align:left;margin-left:51pt;margin-top:14.1pt;width:495pt;height:118pt;z-index:-251085824;mso-position-horizontal-relative:page;mso-position-vertical-relative:text" o:allowincell="f">
            <v:imagedata r:id="rId919"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green</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Padding</w:t>
      </w:r>
      <w:r>
        <w:rPr>
          <w:rFonts w:ascii="Consolas" w:eastAsia="Consolas" w:hAnsi="Consolas" w:cs="Consolas"/>
          <w:color w:val="383A42"/>
        </w:rPr>
        <w:t>(</w:t>
      </w:r>
    </w:p>
    <w:p w:rsidR="00663897" w:rsidRDefault="00F25AC9">
      <w:pPr>
        <w:spacing w:before="16" w:line="345" w:lineRule="atLeast"/>
        <w:ind w:left="260" w:right="5022"/>
        <w:rPr>
          <w:rFonts w:ascii="Consolas" w:eastAsia="Consolas" w:hAnsi="Consolas" w:cs="Consolas"/>
        </w:rPr>
      </w:pPr>
      <w:r>
        <w:rPr>
          <w:rFonts w:ascii="Consolas" w:eastAsia="Consolas" w:hAnsi="Consolas" w:cs="Consolas"/>
          <w:color w:val="555E68"/>
        </w:rPr>
        <w:t xml:space="preserve">    padding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EdgeInsets</w:t>
      </w:r>
      <w:r>
        <w:rPr>
          <w:rFonts w:ascii="Consolas" w:eastAsia="Consolas" w:hAnsi="Consolas" w:cs="Consolas"/>
          <w:color w:val="383A42"/>
        </w:rPr>
        <w:t>.</w:t>
      </w:r>
      <w:r>
        <w:rPr>
          <w:rFonts w:ascii="Consolas" w:eastAsia="Consolas" w:hAnsi="Consolas" w:cs="Consolas"/>
          <w:color w:val="3D74F6"/>
        </w:rPr>
        <w:t>all</w:t>
      </w:r>
      <w:r>
        <w:rPr>
          <w:rFonts w:ascii="Consolas" w:eastAsia="Consolas" w:hAnsi="Consolas" w:cs="Consolas"/>
          <w:color w:val="383A42"/>
        </w:rPr>
        <w:t>(</w:t>
      </w:r>
      <w:r>
        <w:rPr>
          <w:rFonts w:ascii="Consolas" w:eastAsia="Consolas" w:hAnsi="Consolas" w:cs="Consolas"/>
          <w:color w:val="986800"/>
        </w:rPr>
        <w:t>16.0</w:t>
      </w:r>
      <w:r>
        <w:rPr>
          <w:rFonts w:ascii="Consolas" w:eastAsia="Consolas" w:hAnsi="Consolas" w:cs="Consolas"/>
          <w:color w:val="383A42"/>
        </w:rPr>
        <w:t xml:space="preserve">), </w:t>
      </w: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'Padded Text'</w:t>
      </w:r>
      <w:r>
        <w:rPr>
          <w:rFonts w:ascii="Consolas" w:eastAsia="Consolas" w:hAnsi="Consolas" w:cs="Consolas"/>
          <w:color w:val="383A42"/>
        </w:rPr>
        <w:t>),</w:t>
      </w:r>
    </w:p>
    <w:p w:rsidR="00663897" w:rsidRDefault="00F25AC9">
      <w:pPr>
        <w:spacing w:line="360" w:lineRule="atLeast"/>
        <w:ind w:left="260" w:right="8920"/>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 )</w:t>
      </w:r>
      <w:r w:rsidR="00FB0D64" w:rsidRPr="00FB0D64">
        <w:pict>
          <v:shape id="_x0000_s4559" type="#_x0000_t75" style="position:absolute;left:0;text-align:left;margin-left:51pt;margin-top:0;width:495pt;height:47pt;z-index:-251084800;mso-position-horizontal-relative:page;mso-position-vertical-relative:text" o:allowincell="f">
            <v:imagedata r:id="rId920" o:title=""/>
            <w10:wrap anchorx="page"/>
            <w10:anchorlock/>
          </v:shape>
        </w:pict>
      </w:r>
    </w:p>
    <w:p w:rsidR="00663897" w:rsidRDefault="00F25AC9">
      <w:pPr>
        <w:spacing w:before="443" w:line="420" w:lineRule="atLeast"/>
        <w:ind w:left="20" w:right="316"/>
        <w:rPr>
          <w:rFonts w:ascii="Segoe UI" w:eastAsia="Segoe UI" w:hAnsi="Segoe UI" w:cs="Segoe UI"/>
          <w:sz w:val="27"/>
          <w:szCs w:val="27"/>
        </w:rPr>
      </w:pPr>
      <w:r>
        <w:rPr>
          <w:rFonts w:ascii="Segoe UI" w:eastAsia="Segoe UI" w:hAnsi="Segoe UI" w:cs="Segoe UI"/>
          <w:color w:val="000000"/>
          <w:sz w:val="27"/>
          <w:szCs w:val="27"/>
        </w:rPr>
        <w:t xml:space="preserve">Here, </w:t>
      </w:r>
      <w:r>
        <w:rPr>
          <w:rFonts w:ascii="Consolas" w:eastAsia="Consolas" w:hAnsi="Consolas" w:cs="Consolas"/>
          <w:color w:val="555E68"/>
        </w:rPr>
        <w:t>EdgeInsets.all(16.0)</w:t>
      </w:r>
      <w:r>
        <w:rPr>
          <w:rFonts w:ascii="Segoe UI" w:eastAsia="Segoe UI" w:hAnsi="Segoe UI" w:cs="Segoe UI"/>
          <w:sz w:val="27"/>
          <w:szCs w:val="27"/>
        </w:rPr>
        <w:t xml:space="preserve"> </w:t>
      </w:r>
      <w:r>
        <w:rPr>
          <w:rFonts w:ascii="Segoe UI" w:eastAsia="Segoe UI" w:hAnsi="Segoe UI" w:cs="Segoe UI"/>
          <w:color w:val="000000"/>
          <w:sz w:val="27"/>
          <w:szCs w:val="27"/>
        </w:rPr>
        <w:t>adds 16 pixels of padding on all sides of the child widget.</w:t>
      </w:r>
    </w:p>
    <w:p w:rsidR="00663897" w:rsidRPr="00047783" w:rsidRDefault="00F25AC9" w:rsidP="00047783">
      <w:pPr>
        <w:pStyle w:val="Heading4"/>
        <w:rPr>
          <w:rFonts w:eastAsia="Segoe UI"/>
          <w:color w:val="000000" w:themeColor="text1"/>
        </w:rPr>
      </w:pPr>
      <w:r w:rsidRPr="00047783">
        <w:rPr>
          <w:rFonts w:eastAsia="Segoe UI"/>
          <w:color w:val="000000" w:themeColor="text1"/>
        </w:rPr>
        <w:lastRenderedPageBreak/>
        <w:t>Opacity</w:t>
      </w:r>
    </w:p>
    <w:p w:rsidR="00663897" w:rsidRDefault="00F25AC9">
      <w:pPr>
        <w:spacing w:before="227" w:line="405" w:lineRule="atLeast"/>
        <w:ind w:left="20" w:right="-127"/>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Opacity</w:t>
      </w:r>
      <w:r>
        <w:rPr>
          <w:rFonts w:ascii="Segoe UI" w:eastAsia="Segoe UI" w:hAnsi="Segoe UI" w:cs="Segoe UI"/>
          <w:sz w:val="27"/>
          <w:szCs w:val="27"/>
        </w:rPr>
        <w:t xml:space="preserve"> </w:t>
      </w:r>
      <w:r>
        <w:rPr>
          <w:rFonts w:ascii="Segoe UI" w:eastAsia="Segoe UI" w:hAnsi="Segoe UI" w:cs="Segoe UI"/>
          <w:color w:val="000000"/>
          <w:sz w:val="27"/>
          <w:szCs w:val="27"/>
        </w:rPr>
        <w:t>widget is used to control the transparency of a child widget. It makes the child widget partially or fully transparent.</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Container</w:t>
      </w:r>
      <w:r>
        <w:rPr>
          <w:rFonts w:ascii="Consolas" w:eastAsia="Consolas" w:hAnsi="Consolas" w:cs="Consolas"/>
          <w:color w:val="383A42"/>
        </w:rPr>
        <w:t>(</w:t>
      </w:r>
      <w:r w:rsidR="00FB0D64" w:rsidRPr="00FB0D64">
        <w:pict>
          <v:shape id="_x0000_s4558" type="#_x0000_t75" style="position:absolute;left:0;text-align:left;margin-left:51pt;margin-top:14.35pt;width:495pt;height:162pt;z-index:-251083776;mso-position-horizontal-relative:page;mso-position-vertical-relative:text" o:allowincell="f">
            <v:imagedata r:id="rId899"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red</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Opacity</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opacity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0.5</w:t>
      </w:r>
      <w:r>
        <w:rPr>
          <w:rFonts w:ascii="Consolas" w:eastAsia="Consolas" w:hAnsi="Consolas" w:cs="Consolas"/>
          <w:color w:val="383A42"/>
        </w:rPr>
        <w:t>,</w:t>
      </w:r>
    </w:p>
    <w:p w:rsidR="00663897" w:rsidRDefault="00F25AC9">
      <w:pPr>
        <w:spacing w:before="16" w:line="345" w:lineRule="atLeast"/>
        <w:ind w:left="260" w:right="4763"/>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'Transparent Text'</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1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In this case, </w:t>
      </w:r>
      <w:r>
        <w:rPr>
          <w:rFonts w:ascii="Consolas" w:eastAsia="Consolas" w:hAnsi="Consolas" w:cs="Consolas"/>
          <w:color w:val="555E68"/>
        </w:rPr>
        <w:t>opacity: 0.5</w:t>
      </w:r>
      <w:r>
        <w:rPr>
          <w:rFonts w:ascii="Segoe UI" w:eastAsia="Segoe UI" w:hAnsi="Segoe UI" w:cs="Segoe UI"/>
          <w:sz w:val="27"/>
          <w:szCs w:val="27"/>
        </w:rPr>
        <w:t xml:space="preserve"> </w:t>
      </w:r>
      <w:r>
        <w:rPr>
          <w:rFonts w:ascii="Segoe UI" w:eastAsia="Segoe UI" w:hAnsi="Segoe UI" w:cs="Segoe UI"/>
          <w:color w:val="000000"/>
          <w:sz w:val="27"/>
          <w:szCs w:val="27"/>
        </w:rPr>
        <w:t>makes the child widget 50% transparent.</w:t>
      </w:r>
    </w:p>
    <w:p w:rsidR="00663897" w:rsidRDefault="00F25AC9">
      <w:pPr>
        <w:spacing w:before="292" w:line="351" w:lineRule="atLeast"/>
        <w:ind w:left="78" w:right="-200"/>
        <w:jc w:val="both"/>
        <w:rPr>
          <w:rFonts w:ascii="Segoe UI" w:eastAsia="Segoe UI" w:hAnsi="Segoe UI" w:cs="Segoe UI"/>
          <w:sz w:val="26"/>
          <w:szCs w:val="26"/>
        </w:rPr>
      </w:pPr>
      <w:r w:rsidRPr="00047783">
        <w:rPr>
          <w:rStyle w:val="Heading4Char"/>
          <w:color w:val="000000" w:themeColor="text1"/>
        </w:rPr>
        <w:t>Row</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557" type="#_x0000_t75" style="position:absolute;left:0;text-align:left;margin-left:51pt;margin-top:15.35pt;width:28pt;height:19pt;z-index:-251082752;mso-position-horizontal-relative:page;mso-position-vertical-relative:text" o:allowincell="f">
            <v:imagedata r:id="rId921" o:title=""/>
            <w10:wrap anchorx="page"/>
            <w10:anchorlock/>
          </v:shape>
        </w:pic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Row</w:t>
      </w:r>
      <w:r>
        <w:rPr>
          <w:rFonts w:ascii="Segoe UI" w:eastAsia="Segoe UI" w:hAnsi="Segoe UI" w:cs="Segoe UI"/>
          <w:sz w:val="27"/>
          <w:szCs w:val="27"/>
        </w:rPr>
        <w:t xml:space="preserve"> </w:t>
      </w:r>
      <w:r>
        <w:rPr>
          <w:rFonts w:ascii="Segoe UI" w:eastAsia="Segoe UI" w:hAnsi="Segoe UI" w:cs="Segoe UI"/>
          <w:color w:val="000000"/>
          <w:sz w:val="27"/>
          <w:szCs w:val="27"/>
        </w:rPr>
        <w:t>widget arranges its children in a horizontal line.</w:t>
      </w:r>
      <w:r w:rsidR="00FB0D64" w:rsidRPr="00FB0D64">
        <w:pict>
          <v:shape id="_x0000_s4556" type="#_x0000_t75" style="position:absolute;left:0;text-align:left;margin-left:63pt;margin-top:15.15pt;width:28pt;height:19pt;z-index:-251081728;mso-position-horizontal-relative:page;mso-position-vertical-relative:text" o:allowincell="f">
            <v:imagedata r:id="rId922" o:title=""/>
            <w10:wrap anchorx="page"/>
            <w10:anchorlock/>
          </v:shape>
        </w:pict>
      </w:r>
    </w:p>
    <w:p w:rsidR="00663897" w:rsidRDefault="00F25AC9">
      <w:pPr>
        <w:spacing w:before="520" w:line="276" w:lineRule="atLeast"/>
        <w:ind w:left="260" w:right="-200"/>
        <w:jc w:val="both"/>
        <w:rPr>
          <w:rFonts w:ascii="Consolas" w:eastAsia="Consolas" w:hAnsi="Consolas" w:cs="Consolas"/>
        </w:rPr>
      </w:pPr>
      <w:r>
        <w:rPr>
          <w:rFonts w:ascii="Consolas" w:eastAsia="Consolas" w:hAnsi="Consolas" w:cs="Consolas"/>
          <w:color w:val="E35649"/>
        </w:rPr>
        <w:t>Row</w:t>
      </w:r>
      <w:r>
        <w:rPr>
          <w:rFonts w:ascii="Consolas" w:eastAsia="Consolas" w:hAnsi="Consolas" w:cs="Consolas"/>
          <w:color w:val="383A42"/>
        </w:rPr>
        <w:t>(</w:t>
      </w:r>
      <w:r w:rsidR="00FB0D64" w:rsidRPr="00FB0D64">
        <w:pict>
          <v:shape id="_x0000_s4555" type="#_x0000_t75" style="position:absolute;left:0;text-align:left;margin-left:51pt;margin-top:14.6pt;width:495pt;height:181pt;z-index:-251080704;mso-position-horizontal-relative:page;mso-position-vertical-relative:text" o:allowincell="f">
            <v:imagedata r:id="rId923" o:title=""/>
            <w10:wrap anchorx="page"/>
            <w10:anchorlock/>
          </v:shape>
        </w:pict>
      </w:r>
    </w:p>
    <w:p w:rsidR="00663897" w:rsidRDefault="00F25AC9">
      <w:pPr>
        <w:spacing w:before="16" w:line="345" w:lineRule="atLeast"/>
        <w:ind w:left="260" w:right="2944"/>
        <w:rPr>
          <w:rFonts w:ascii="Consolas" w:eastAsia="Consolas" w:hAnsi="Consolas" w:cs="Consolas"/>
        </w:rPr>
      </w:pPr>
      <w:r>
        <w:rPr>
          <w:rFonts w:ascii="Consolas" w:eastAsia="Consolas" w:hAnsi="Consolas" w:cs="Consolas"/>
          <w:color w:val="555E68"/>
        </w:rPr>
        <w:t>mainAxisAlignment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MainAxisAlignment</w:t>
      </w:r>
      <w:r>
        <w:rPr>
          <w:rFonts w:ascii="Consolas" w:eastAsia="Consolas" w:hAnsi="Consolas" w:cs="Consolas"/>
          <w:color w:val="383A42"/>
        </w:rPr>
        <w:t>.</w:t>
      </w:r>
      <w:r>
        <w:rPr>
          <w:rFonts w:ascii="Consolas" w:eastAsia="Consolas" w:hAnsi="Consolas" w:cs="Consolas"/>
          <w:color w:val="555E68"/>
        </w:rPr>
        <w:t>spaceBetween</w:t>
      </w:r>
      <w:r>
        <w:rPr>
          <w:rFonts w:ascii="Consolas" w:eastAsia="Consolas" w:hAnsi="Consolas" w:cs="Consolas"/>
          <w:color w:val="383A42"/>
        </w:rPr>
        <w:t xml:space="preserve">, </w:t>
      </w:r>
      <w:r>
        <w:rPr>
          <w:rFonts w:ascii="Consolas" w:eastAsia="Consolas" w:hAnsi="Consolas" w:cs="Consolas"/>
          <w:color w:val="555E68"/>
        </w:rPr>
        <w:t>crossAxisAlignment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CrossAxisAlignment</w:t>
      </w:r>
      <w:r>
        <w:rPr>
          <w:rFonts w:ascii="Consolas" w:eastAsia="Consolas" w:hAnsi="Consolas" w:cs="Consolas"/>
          <w:color w:val="383A42"/>
        </w:rPr>
        <w:t>.</w:t>
      </w:r>
      <w:r>
        <w:rPr>
          <w:rFonts w:ascii="Consolas" w:eastAsia="Consolas" w:hAnsi="Consolas" w:cs="Consolas"/>
          <w:color w:val="555E68"/>
        </w:rPr>
        <w:t>center</w:t>
      </w:r>
      <w:r>
        <w:rPr>
          <w:rFonts w:ascii="Consolas" w:eastAsia="Consolas" w:hAnsi="Consolas" w:cs="Consolas"/>
          <w:color w:val="383A42"/>
        </w:rPr>
        <w:t xml:space="preserve">, </w:t>
      </w:r>
      <w:r>
        <w:rPr>
          <w:rFonts w:ascii="Consolas" w:eastAsia="Consolas" w:hAnsi="Consolas" w:cs="Consolas"/>
          <w:color w:val="555E68"/>
        </w:rPr>
        <w:t>mainAxisSize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MainAxisSize</w:t>
      </w:r>
      <w:r>
        <w:rPr>
          <w:rFonts w:ascii="Consolas" w:eastAsia="Consolas" w:hAnsi="Consolas" w:cs="Consolas"/>
          <w:color w:val="383A42"/>
        </w:rPr>
        <w:t>.</w:t>
      </w:r>
      <w:r>
        <w:rPr>
          <w:rFonts w:ascii="Consolas" w:eastAsia="Consolas" w:hAnsi="Consolas" w:cs="Consolas"/>
          <w:color w:val="555E68"/>
        </w:rPr>
        <w:t>min</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'Hello,'</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 Flutter!'</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20" w:after="316" w:line="359" w:lineRule="atLeast"/>
        <w:ind w:left="79" w:right="-200"/>
        <w:jc w:val="both"/>
        <w:rPr>
          <w:rFonts w:ascii="Segoe UI" w:eastAsia="Segoe UI" w:hAnsi="Segoe UI" w:cs="Segoe UI"/>
          <w:sz w:val="27"/>
          <w:szCs w:val="27"/>
        </w:rPr>
      </w:pPr>
      <w:r>
        <w:rPr>
          <w:rFonts w:ascii="Consolas" w:eastAsia="Consolas" w:hAnsi="Consolas" w:cs="Consolas"/>
          <w:color w:val="555E68"/>
          <w:spacing w:val="3"/>
        </w:rPr>
        <w:t>mainAxisAlignment</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(In Horizontal direction from Left to Right)</w:t>
      </w:r>
    </w:p>
    <w:p w:rsidR="00663897" w:rsidRDefault="00F25AC9" w:rsidP="005F74E4">
      <w:pPr>
        <w:numPr>
          <w:ilvl w:val="0"/>
          <w:numId w:val="113"/>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2"/>
        </w:rPr>
        <w:t>MainAxisAlignment.start</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Aligns children at the start of the main axis.</w:t>
      </w:r>
    </w:p>
    <w:p w:rsidR="00663897" w:rsidRDefault="00F25AC9" w:rsidP="005F74E4">
      <w:pPr>
        <w:numPr>
          <w:ilvl w:val="0"/>
          <w:numId w:val="113"/>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2"/>
        </w:rPr>
        <w:t>MainAxisAlignment.center</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Aligns children at the center of the main axis.</w:t>
      </w:r>
    </w:p>
    <w:p w:rsidR="00663897" w:rsidRDefault="00F25AC9" w:rsidP="005F74E4">
      <w:pPr>
        <w:numPr>
          <w:ilvl w:val="0"/>
          <w:numId w:val="114"/>
        </w:numPr>
        <w:spacing w:before="44" w:line="359" w:lineRule="atLeast"/>
        <w:ind w:right="-200"/>
        <w:jc w:val="both"/>
        <w:rPr>
          <w:rFonts w:ascii="Segoe UI" w:eastAsia="Segoe UI" w:hAnsi="Segoe UI" w:cs="Segoe UI"/>
          <w:sz w:val="27"/>
          <w:szCs w:val="27"/>
        </w:rPr>
      </w:pPr>
      <w:r>
        <w:rPr>
          <w:rFonts w:ascii="Consolas" w:eastAsia="Consolas" w:hAnsi="Consolas" w:cs="Consolas"/>
          <w:b/>
          <w:bCs/>
          <w:color w:val="555E68"/>
          <w:spacing w:val="2"/>
        </w:rPr>
        <w:t>MainAxisAlignment.end</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Aligns children at the end of the main axis.</w:t>
      </w:r>
    </w:p>
    <w:p w:rsidR="00663897" w:rsidRDefault="00F25AC9" w:rsidP="005F74E4">
      <w:pPr>
        <w:numPr>
          <w:ilvl w:val="0"/>
          <w:numId w:val="114"/>
        </w:numPr>
        <w:spacing w:before="106" w:line="359" w:lineRule="atLeast"/>
        <w:ind w:right="-200"/>
        <w:jc w:val="both"/>
        <w:rPr>
          <w:rFonts w:ascii="Segoe UI" w:eastAsia="Segoe UI" w:hAnsi="Segoe UI" w:cs="Segoe UI"/>
          <w:sz w:val="27"/>
          <w:szCs w:val="27"/>
        </w:rPr>
      </w:pPr>
      <w:r>
        <w:rPr>
          <w:rFonts w:ascii="Consolas" w:eastAsia="Consolas" w:hAnsi="Consolas" w:cs="Consolas"/>
          <w:b/>
          <w:bCs/>
          <w:color w:val="555E68"/>
          <w:spacing w:val="1"/>
        </w:rPr>
        <w:t>MainAxisAlignment.spaceBetween</w:t>
      </w:r>
      <w:r>
        <w:rPr>
          <w:rFonts w:ascii="Segoe UI" w:eastAsia="Segoe UI" w:hAnsi="Segoe UI" w:cs="Segoe UI"/>
          <w:color w:val="000000"/>
          <w:spacing w:val="1"/>
          <w:sz w:val="27"/>
          <w:szCs w:val="27"/>
        </w:rPr>
        <w:t>:</w:t>
      </w:r>
      <w:r>
        <w:rPr>
          <w:rFonts w:ascii="Segoe UI" w:eastAsia="Segoe UI" w:hAnsi="Segoe UI" w:cs="Segoe UI"/>
          <w:color w:val="000000"/>
          <w:sz w:val="27"/>
          <w:szCs w:val="27"/>
        </w:rPr>
        <w:t xml:space="preserve"> Distributes children evenly along the main</w:t>
      </w:r>
    </w:p>
    <w:p w:rsidR="00663897" w:rsidRDefault="00F25AC9">
      <w:pPr>
        <w:spacing w:before="46" w:line="359" w:lineRule="atLeast"/>
        <w:ind w:left="628" w:right="-200"/>
        <w:jc w:val="both"/>
        <w:rPr>
          <w:rFonts w:ascii="Segoe UI" w:eastAsia="Segoe UI" w:hAnsi="Segoe UI" w:cs="Segoe UI"/>
          <w:sz w:val="27"/>
          <w:szCs w:val="27"/>
        </w:rPr>
      </w:pPr>
      <w:r>
        <w:rPr>
          <w:rFonts w:ascii="Segoe UI" w:eastAsia="Segoe UI" w:hAnsi="Segoe UI" w:cs="Segoe UI"/>
          <w:color w:val="000000"/>
          <w:sz w:val="27"/>
          <w:szCs w:val="27"/>
        </w:rPr>
        <w:t>axis, with space between them.</w:t>
      </w:r>
    </w:p>
    <w:p w:rsidR="00663897" w:rsidRDefault="00F25AC9" w:rsidP="005F74E4">
      <w:pPr>
        <w:numPr>
          <w:ilvl w:val="0"/>
          <w:numId w:val="115"/>
        </w:numPr>
        <w:spacing w:before="30" w:line="420" w:lineRule="atLeast"/>
        <w:ind w:right="44"/>
        <w:rPr>
          <w:rFonts w:ascii="Segoe UI" w:eastAsia="Segoe UI" w:hAnsi="Segoe UI" w:cs="Segoe UI"/>
          <w:sz w:val="27"/>
          <w:szCs w:val="27"/>
        </w:rPr>
      </w:pPr>
      <w:r>
        <w:rPr>
          <w:rFonts w:ascii="Consolas" w:eastAsia="Consolas" w:hAnsi="Consolas" w:cs="Consolas"/>
          <w:b/>
          <w:bCs/>
          <w:color w:val="555E68"/>
          <w:spacing w:val="2"/>
        </w:rPr>
        <w:t>MainAxisAlignment.spaceAround</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Distributes children evenly along the main axis with equal space on both ends.</w:t>
      </w:r>
    </w:p>
    <w:p w:rsidR="00663897" w:rsidRDefault="00F25AC9" w:rsidP="005F74E4">
      <w:pPr>
        <w:numPr>
          <w:ilvl w:val="0"/>
          <w:numId w:val="115"/>
        </w:numPr>
        <w:spacing w:before="76" w:line="359" w:lineRule="atLeast"/>
        <w:ind w:right="-200"/>
        <w:jc w:val="both"/>
        <w:rPr>
          <w:rFonts w:ascii="Segoe UI" w:eastAsia="Segoe UI" w:hAnsi="Segoe UI" w:cs="Segoe UI"/>
          <w:sz w:val="27"/>
          <w:szCs w:val="27"/>
        </w:rPr>
      </w:pPr>
      <w:r>
        <w:rPr>
          <w:rFonts w:ascii="Consolas" w:eastAsia="Consolas" w:hAnsi="Consolas" w:cs="Consolas"/>
          <w:b/>
          <w:bCs/>
          <w:color w:val="555E68"/>
          <w:spacing w:val="2"/>
        </w:rPr>
        <w:lastRenderedPageBreak/>
        <w:t>MainAxisAlignment.spaceEvenly</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Distributes children evenly along the main</w:t>
      </w:r>
    </w:p>
    <w:p w:rsidR="00663897" w:rsidRDefault="00F25AC9">
      <w:pPr>
        <w:spacing w:before="61" w:line="359" w:lineRule="atLeast"/>
        <w:ind w:left="628" w:right="-200"/>
        <w:jc w:val="both"/>
        <w:rPr>
          <w:rFonts w:ascii="Segoe UI" w:eastAsia="Segoe UI" w:hAnsi="Segoe UI" w:cs="Segoe UI"/>
          <w:sz w:val="27"/>
          <w:szCs w:val="27"/>
        </w:rPr>
      </w:pPr>
      <w:r>
        <w:rPr>
          <w:rFonts w:ascii="Segoe UI" w:eastAsia="Segoe UI" w:hAnsi="Segoe UI" w:cs="Segoe UI"/>
          <w:color w:val="000000"/>
          <w:sz w:val="27"/>
          <w:szCs w:val="27"/>
        </w:rPr>
        <w:t>axis with equal space around them.</w:t>
      </w:r>
    </w:p>
    <w:p w:rsidR="00663897" w:rsidRDefault="00F25AC9">
      <w:pPr>
        <w:spacing w:before="301" w:after="316" w:line="359" w:lineRule="atLeast"/>
        <w:ind w:left="79" w:right="-200"/>
        <w:jc w:val="both"/>
        <w:rPr>
          <w:rFonts w:ascii="Segoe UI" w:eastAsia="Segoe UI" w:hAnsi="Segoe UI" w:cs="Segoe UI"/>
          <w:sz w:val="27"/>
          <w:szCs w:val="27"/>
        </w:rPr>
      </w:pPr>
      <w:r>
        <w:rPr>
          <w:rFonts w:ascii="Consolas" w:eastAsia="Consolas" w:hAnsi="Consolas" w:cs="Consolas"/>
          <w:color w:val="555E68"/>
          <w:spacing w:val="3"/>
        </w:rPr>
        <w:t>crossAxisAlignment</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(In Vertical direction from Top to Bottom)</w:t>
      </w:r>
    </w:p>
    <w:p w:rsidR="00663897" w:rsidRDefault="00F25AC9" w:rsidP="005F74E4">
      <w:pPr>
        <w:numPr>
          <w:ilvl w:val="0"/>
          <w:numId w:val="116"/>
        </w:numPr>
        <w:spacing w:before="106" w:line="359" w:lineRule="atLeast"/>
        <w:ind w:right="-200"/>
        <w:jc w:val="both"/>
        <w:rPr>
          <w:rFonts w:ascii="Segoe UI" w:eastAsia="Segoe UI" w:hAnsi="Segoe UI" w:cs="Segoe UI"/>
          <w:sz w:val="27"/>
          <w:szCs w:val="27"/>
        </w:rPr>
      </w:pPr>
      <w:r>
        <w:rPr>
          <w:rFonts w:ascii="Consolas" w:eastAsia="Consolas" w:hAnsi="Consolas" w:cs="Consolas"/>
          <w:b/>
          <w:bCs/>
          <w:color w:val="555E68"/>
          <w:spacing w:val="2"/>
        </w:rPr>
        <w:t>CrossAxisAlignment.start</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Aligns children at the start of the cross axis.</w:t>
      </w:r>
    </w:p>
    <w:p w:rsidR="00663897" w:rsidRDefault="00F25AC9" w:rsidP="005F74E4">
      <w:pPr>
        <w:numPr>
          <w:ilvl w:val="0"/>
          <w:numId w:val="116"/>
        </w:numPr>
        <w:spacing w:before="106" w:line="359" w:lineRule="atLeast"/>
        <w:ind w:right="-200"/>
        <w:jc w:val="both"/>
        <w:rPr>
          <w:rFonts w:ascii="Segoe UI" w:eastAsia="Segoe UI" w:hAnsi="Segoe UI" w:cs="Segoe UI"/>
          <w:sz w:val="27"/>
          <w:szCs w:val="27"/>
        </w:rPr>
      </w:pPr>
      <w:r>
        <w:rPr>
          <w:rFonts w:ascii="Consolas" w:eastAsia="Consolas" w:hAnsi="Consolas" w:cs="Consolas"/>
          <w:b/>
          <w:bCs/>
          <w:color w:val="555E68"/>
          <w:spacing w:val="2"/>
        </w:rPr>
        <w:t>CrossAxisAlignment.center</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Aligns children at the center of the cross axis.</w:t>
      </w:r>
    </w:p>
    <w:p w:rsidR="00663897" w:rsidRDefault="00F25AC9" w:rsidP="005F74E4">
      <w:pPr>
        <w:numPr>
          <w:ilvl w:val="0"/>
          <w:numId w:val="116"/>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2"/>
        </w:rPr>
        <w:t>CrossAxisAlignment.end</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Aligns children at the end of the cross axis.</w:t>
      </w:r>
    </w:p>
    <w:p w:rsidR="00663897" w:rsidRDefault="00F25AC9" w:rsidP="005F74E4">
      <w:pPr>
        <w:numPr>
          <w:ilvl w:val="0"/>
          <w:numId w:val="116"/>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2"/>
        </w:rPr>
        <w:t>CrossAxisAlignment.stretch</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Stretches children across the cross axis.</w:t>
      </w:r>
    </w:p>
    <w:p w:rsidR="00663897" w:rsidRDefault="00F25AC9">
      <w:pPr>
        <w:spacing w:before="316" w:after="255" w:line="359" w:lineRule="atLeast"/>
        <w:ind w:left="79" w:right="-200"/>
        <w:jc w:val="both"/>
        <w:rPr>
          <w:rFonts w:ascii="Segoe UI" w:eastAsia="Segoe UI" w:hAnsi="Segoe UI" w:cs="Segoe UI"/>
          <w:sz w:val="27"/>
          <w:szCs w:val="27"/>
        </w:rPr>
      </w:pPr>
      <w:r>
        <w:rPr>
          <w:rFonts w:ascii="Consolas" w:eastAsia="Consolas" w:hAnsi="Consolas" w:cs="Consolas"/>
          <w:color w:val="555E68"/>
          <w:spacing w:val="4"/>
        </w:rPr>
        <w:t>mainAxisSize</w:t>
      </w:r>
      <w:r>
        <w:rPr>
          <w:rFonts w:ascii="Segoe UI" w:eastAsia="Segoe UI" w:hAnsi="Segoe UI" w:cs="Segoe UI"/>
          <w:color w:val="000000"/>
          <w:spacing w:val="4"/>
          <w:sz w:val="27"/>
          <w:szCs w:val="27"/>
        </w:rPr>
        <w:t>:</w:t>
      </w:r>
    </w:p>
    <w:p w:rsidR="00663897" w:rsidRDefault="00F25AC9" w:rsidP="005F74E4">
      <w:pPr>
        <w:numPr>
          <w:ilvl w:val="0"/>
          <w:numId w:val="117"/>
        </w:numPr>
        <w:spacing w:before="76" w:line="420" w:lineRule="atLeast"/>
        <w:ind w:right="602"/>
        <w:rPr>
          <w:rFonts w:ascii="Segoe UI" w:eastAsia="Segoe UI" w:hAnsi="Segoe UI" w:cs="Segoe UI"/>
          <w:sz w:val="27"/>
          <w:szCs w:val="27"/>
        </w:rPr>
      </w:pPr>
      <w:r>
        <w:rPr>
          <w:rFonts w:ascii="Consolas" w:eastAsia="Consolas" w:hAnsi="Consolas" w:cs="Consolas"/>
          <w:b/>
          <w:bCs/>
          <w:color w:val="555E68"/>
          <w:spacing w:val="3"/>
        </w:rPr>
        <w:t>MainAxisSize.min</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The column takes the minimum height necessary to contain its children.</w:t>
      </w:r>
    </w:p>
    <w:p w:rsidR="00663897" w:rsidRDefault="00F25AC9" w:rsidP="005F74E4">
      <w:pPr>
        <w:numPr>
          <w:ilvl w:val="0"/>
          <w:numId w:val="117"/>
        </w:numPr>
        <w:spacing w:before="76" w:line="359" w:lineRule="atLeast"/>
        <w:ind w:right="-200"/>
        <w:jc w:val="both"/>
        <w:rPr>
          <w:rFonts w:ascii="Segoe UI" w:eastAsia="Segoe UI" w:hAnsi="Segoe UI" w:cs="Segoe UI"/>
          <w:sz w:val="27"/>
          <w:szCs w:val="27"/>
        </w:rPr>
      </w:pPr>
      <w:r>
        <w:rPr>
          <w:rFonts w:ascii="Consolas" w:eastAsia="Consolas" w:hAnsi="Consolas" w:cs="Consolas"/>
          <w:b/>
          <w:bCs/>
          <w:color w:val="555E68"/>
          <w:spacing w:val="3"/>
        </w:rPr>
        <w:t>MainAxisSize.max</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The column takes the maximum height available.</w:t>
      </w:r>
    </w:p>
    <w:p w:rsidR="00663897" w:rsidRDefault="00F25AC9">
      <w:pPr>
        <w:spacing w:before="307" w:line="351" w:lineRule="atLeast"/>
        <w:ind w:left="78" w:right="-200"/>
        <w:jc w:val="both"/>
        <w:rPr>
          <w:rFonts w:ascii="Segoe UI" w:eastAsia="Segoe UI" w:hAnsi="Segoe UI" w:cs="Segoe UI"/>
          <w:sz w:val="26"/>
          <w:szCs w:val="26"/>
        </w:rPr>
      </w:pPr>
      <w:r w:rsidRPr="00047783">
        <w:rPr>
          <w:rStyle w:val="Heading4Char"/>
          <w:color w:val="000000" w:themeColor="text1"/>
        </w:rPr>
        <w:t>Column</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554" type="#_x0000_t75" style="position:absolute;left:0;text-align:left;margin-left:51pt;margin-top:16.85pt;width:48pt;height:19pt;z-index:-251079680;mso-position-horizontal-relative:page;mso-position-vertical-relative:text" o:allowincell="f">
            <v:imagedata r:id="rId924" o:title=""/>
            <w10:wrap anchorx="page"/>
            <w10:anchorlock/>
          </v:shape>
        </w:pict>
      </w:r>
    </w:p>
    <w:p w:rsidR="00663897" w:rsidRDefault="00F25AC9">
      <w:pPr>
        <w:spacing w:before="227" w:line="420" w:lineRule="atLeast"/>
        <w:ind w:left="20" w:right="356"/>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Column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arranges its children in a vertical line. For </w:t>
      </w:r>
      <w:r>
        <w:rPr>
          <w:rFonts w:ascii="Consolas" w:eastAsia="Consolas" w:hAnsi="Consolas" w:cs="Consolas"/>
          <w:color w:val="555E68"/>
        </w:rPr>
        <w:t>Column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the </w:t>
      </w:r>
      <w:r w:rsidR="00FB0D64" w:rsidRPr="00FB0D64">
        <w:pict>
          <v:shape id="_x0000_s4553" type="#_x0000_t75" style="position:absolute;left:0;text-align:left;margin-left:402pt;margin-top:15.9pt;width:48pt;height:19pt;z-index:-251078656;mso-position-horizontal-relative:page;mso-position-vertical-relative:text" o:allowincell="f">
            <v:imagedata r:id="rId925" o:title=""/>
            <w10:wrap anchorx="page"/>
            <w10:anchorlock/>
          </v:shape>
        </w:pict>
      </w:r>
      <w:r w:rsidR="00FB0D64" w:rsidRPr="00FB0D64">
        <w:pict>
          <v:shape id="_x0000_s4552" type="#_x0000_t75" style="position:absolute;left:0;text-align:left;margin-left:63pt;margin-top:15.9pt;width:48pt;height:19pt;z-index:-251077632;mso-position-horizontal-relative:page;mso-position-vertical-relative:text" o:allowincell="f">
            <v:imagedata r:id="rId926" o:title=""/>
            <w10:wrap anchorx="page"/>
            <w10:anchorlock/>
          </v:shape>
        </w:pict>
      </w:r>
      <w:r>
        <w:rPr>
          <w:rFonts w:ascii="Consolas" w:eastAsia="Consolas" w:hAnsi="Consolas" w:cs="Consolas"/>
          <w:color w:val="555E68"/>
        </w:rPr>
        <w:t>mainAxis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direction is from top to bottom and for </w:t>
      </w:r>
      <w:r>
        <w:rPr>
          <w:rFonts w:ascii="Consolas" w:eastAsia="Consolas" w:hAnsi="Consolas" w:cs="Consolas"/>
          <w:color w:val="555E68"/>
        </w:rPr>
        <w:t>crossAxis</w:t>
      </w:r>
      <w:r>
        <w:rPr>
          <w:rFonts w:ascii="Segoe UI" w:eastAsia="Segoe UI" w:hAnsi="Segoe UI" w:cs="Segoe UI"/>
          <w:sz w:val="27"/>
          <w:szCs w:val="27"/>
        </w:rPr>
        <w:t xml:space="preserve"> </w:t>
      </w:r>
      <w:r>
        <w:rPr>
          <w:rFonts w:ascii="Segoe UI" w:eastAsia="Segoe UI" w:hAnsi="Segoe UI" w:cs="Segoe UI"/>
          <w:color w:val="000000"/>
          <w:sz w:val="27"/>
          <w:szCs w:val="27"/>
        </w:rPr>
        <w:t>it is left to right.</w:t>
      </w:r>
    </w:p>
    <w:p w:rsidR="00663897" w:rsidRDefault="00F25AC9">
      <w:pPr>
        <w:spacing w:before="504" w:line="276" w:lineRule="atLeast"/>
        <w:ind w:left="260" w:right="-200"/>
        <w:jc w:val="both"/>
        <w:rPr>
          <w:rFonts w:ascii="Consolas" w:eastAsia="Consolas" w:hAnsi="Consolas" w:cs="Consolas"/>
        </w:rPr>
      </w:pPr>
      <w:r>
        <w:rPr>
          <w:rFonts w:ascii="Consolas" w:eastAsia="Consolas" w:hAnsi="Consolas" w:cs="Consolas"/>
          <w:color w:val="E35649"/>
        </w:rPr>
        <w:t>Column</w:t>
      </w:r>
      <w:r>
        <w:rPr>
          <w:rFonts w:ascii="Consolas" w:eastAsia="Consolas" w:hAnsi="Consolas" w:cs="Consolas"/>
          <w:color w:val="383A42"/>
        </w:rPr>
        <w:t>(</w:t>
      </w:r>
      <w:r w:rsidR="00FB0D64" w:rsidRPr="00FB0D64">
        <w:pict>
          <v:shape id="_x0000_s4551" type="#_x0000_t75" style="position:absolute;left:0;text-align:left;margin-left:51pt;margin-top:13.6pt;width:495pt;height:181pt;z-index:-251076608;mso-position-horizontal-relative:page;mso-position-vertical-relative:text" o:allowincell="f">
            <v:imagedata r:id="rId927" o:title=""/>
            <w10:wrap anchorx="page"/>
            <w10:anchorlock/>
          </v:shape>
        </w:pict>
      </w:r>
    </w:p>
    <w:p w:rsidR="00663897" w:rsidRDefault="00F25AC9">
      <w:pPr>
        <w:spacing w:before="16" w:line="345" w:lineRule="atLeast"/>
        <w:ind w:left="260" w:right="2944"/>
        <w:rPr>
          <w:rFonts w:ascii="Consolas" w:eastAsia="Consolas" w:hAnsi="Consolas" w:cs="Consolas"/>
        </w:rPr>
      </w:pPr>
      <w:r>
        <w:rPr>
          <w:rFonts w:ascii="Consolas" w:eastAsia="Consolas" w:hAnsi="Consolas" w:cs="Consolas"/>
          <w:color w:val="555E68"/>
        </w:rPr>
        <w:t>mainAxisSize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MainAxisSize</w:t>
      </w:r>
      <w:r>
        <w:rPr>
          <w:rFonts w:ascii="Consolas" w:eastAsia="Consolas" w:hAnsi="Consolas" w:cs="Consolas"/>
          <w:color w:val="383A42"/>
        </w:rPr>
        <w:t>.</w:t>
      </w:r>
      <w:r>
        <w:rPr>
          <w:rFonts w:ascii="Consolas" w:eastAsia="Consolas" w:hAnsi="Consolas" w:cs="Consolas"/>
          <w:color w:val="555E68"/>
        </w:rPr>
        <w:t>min</w:t>
      </w:r>
      <w:r>
        <w:rPr>
          <w:rFonts w:ascii="Consolas" w:eastAsia="Consolas" w:hAnsi="Consolas" w:cs="Consolas"/>
          <w:color w:val="383A42"/>
        </w:rPr>
        <w:t xml:space="preserve">, </w:t>
      </w:r>
      <w:r>
        <w:rPr>
          <w:rFonts w:ascii="Consolas" w:eastAsia="Consolas" w:hAnsi="Consolas" w:cs="Consolas"/>
          <w:color w:val="555E68"/>
        </w:rPr>
        <w:t>mainAxisAlignment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MainAxisAlignment</w:t>
      </w:r>
      <w:r>
        <w:rPr>
          <w:rFonts w:ascii="Consolas" w:eastAsia="Consolas" w:hAnsi="Consolas" w:cs="Consolas"/>
          <w:color w:val="383A42"/>
        </w:rPr>
        <w:t>.</w:t>
      </w:r>
      <w:r>
        <w:rPr>
          <w:rFonts w:ascii="Consolas" w:eastAsia="Consolas" w:hAnsi="Consolas" w:cs="Consolas"/>
          <w:color w:val="555E68"/>
        </w:rPr>
        <w:t>spaceBetween</w:t>
      </w:r>
      <w:r>
        <w:rPr>
          <w:rFonts w:ascii="Consolas" w:eastAsia="Consolas" w:hAnsi="Consolas" w:cs="Consolas"/>
          <w:color w:val="383A42"/>
        </w:rPr>
        <w:t xml:space="preserve">, </w:t>
      </w:r>
      <w:r>
        <w:rPr>
          <w:rFonts w:ascii="Consolas" w:eastAsia="Consolas" w:hAnsi="Consolas" w:cs="Consolas"/>
          <w:color w:val="555E68"/>
        </w:rPr>
        <w:t>crossAxisAlignment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CrossAxisAlignment</w:t>
      </w:r>
      <w:r>
        <w:rPr>
          <w:rFonts w:ascii="Consolas" w:eastAsia="Consolas" w:hAnsi="Consolas" w:cs="Consolas"/>
          <w:color w:val="383A42"/>
        </w:rPr>
        <w:t>.</w:t>
      </w:r>
      <w:r>
        <w:rPr>
          <w:rFonts w:ascii="Consolas" w:eastAsia="Consolas" w:hAnsi="Consolas" w:cs="Consolas"/>
          <w:color w:val="555E68"/>
        </w:rPr>
        <w:t>center</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'Hello,'</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 Flutter!'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left="78" w:right="-200"/>
        <w:jc w:val="both"/>
        <w:rPr>
          <w:rFonts w:ascii="Segoe UI" w:eastAsia="Segoe UI" w:hAnsi="Segoe UI" w:cs="Segoe UI"/>
          <w:sz w:val="26"/>
          <w:szCs w:val="26"/>
        </w:rPr>
      </w:pPr>
      <w:r w:rsidRPr="00047783">
        <w:rPr>
          <w:rStyle w:val="Heading4Char"/>
          <w:color w:val="000000" w:themeColor="text1"/>
        </w:rPr>
        <w:t>ListView</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550" type="#_x0000_t75" style="position:absolute;left:0;text-align:left;margin-left:51pt;margin-top:26.5pt;width:61pt;height:19pt;z-index:-251075584;mso-position-horizontal-relative:page;mso-position-vertical-relative:text" o:allowincell="f">
            <v:imagedata r:id="rId928" o:title=""/>
            <w10:wrap anchorx="page"/>
            <w10:anchorlock/>
          </v:shape>
        </w:pict>
      </w:r>
    </w:p>
    <w:p w:rsidR="00663897" w:rsidRDefault="00F25AC9">
      <w:pPr>
        <w:spacing w:before="212" w:line="420" w:lineRule="atLeast"/>
        <w:ind w:left="20" w:right="532"/>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ListView</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scrollable list of widgets. Additionally, </w:t>
      </w:r>
      <w:r>
        <w:rPr>
          <w:rFonts w:ascii="Consolas" w:eastAsia="Consolas" w:hAnsi="Consolas" w:cs="Consolas"/>
          <w:color w:val="555E68"/>
        </w:rPr>
        <w:t>ListView.builder</w:t>
      </w:r>
      <w:r>
        <w:rPr>
          <w:rFonts w:ascii="Segoe UI" w:eastAsia="Segoe UI" w:hAnsi="Segoe UI" w:cs="Segoe UI"/>
          <w:sz w:val="27"/>
          <w:szCs w:val="27"/>
        </w:rPr>
        <w:t xml:space="preserve"> </w:t>
      </w:r>
      <w:r>
        <w:rPr>
          <w:rFonts w:ascii="Segoe UI" w:eastAsia="Segoe UI" w:hAnsi="Segoe UI" w:cs="Segoe UI"/>
          <w:color w:val="000000"/>
          <w:sz w:val="27"/>
          <w:szCs w:val="27"/>
        </w:rPr>
        <w:t>is a specialized constructor that efficiently builds lazy-loaded, scrollable lists.</w:t>
      </w:r>
    </w:p>
    <w:p w:rsidR="00663897" w:rsidRDefault="00F25AC9">
      <w:pPr>
        <w:spacing w:before="223" w:line="276" w:lineRule="atLeast"/>
        <w:ind w:left="260" w:right="-200"/>
        <w:jc w:val="both"/>
        <w:rPr>
          <w:rFonts w:ascii="Consolas" w:eastAsia="Consolas" w:hAnsi="Consolas" w:cs="Consolas"/>
        </w:rPr>
      </w:pPr>
      <w:r>
        <w:rPr>
          <w:rFonts w:ascii="Consolas" w:eastAsia="Consolas" w:hAnsi="Consolas" w:cs="Consolas"/>
          <w:color w:val="E35649"/>
        </w:rPr>
        <w:t>ListView</w:t>
      </w:r>
      <w:r>
        <w:rPr>
          <w:rFonts w:ascii="Consolas" w:eastAsia="Consolas" w:hAnsi="Consolas" w:cs="Consolas"/>
          <w:color w:val="383A42"/>
        </w:rPr>
        <w:t>(</w:t>
      </w:r>
      <w:r w:rsidR="00FB0D64" w:rsidRPr="00FB0D64">
        <w:pict>
          <v:shape id="_x0000_s4549" type="#_x0000_t75" style="position:absolute;left:0;text-align:left;margin-left:51pt;margin-top:0;width:495pt;height:2in;z-index:-251074560;mso-position-horizontal-relative:page;mso-position-vertical-relative:text" o:allowincell="f">
            <v:imagedata r:id="rId929"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hd w:val="clear" w:color="auto" w:fill="F6F7F8"/>
        <w:spacing w:before="1" w:line="360" w:lineRule="atLeast"/>
        <w:ind w:left="260" w:right="4762"/>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ListTile</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'Item 1'</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ListTile</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'Item 2'</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ListTile</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'Item 3'</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83A42"/>
        </w:rPr>
        <w:lastRenderedPageBreak/>
        <w:t>)</w:t>
      </w:r>
    </w:p>
    <w:p w:rsidR="00663897" w:rsidRDefault="00F25AC9">
      <w:pPr>
        <w:spacing w:before="507" w:line="319" w:lineRule="atLeast"/>
        <w:ind w:left="72" w:right="-200"/>
        <w:jc w:val="both"/>
        <w:rPr>
          <w:rFonts w:ascii="Segoe UI" w:eastAsia="Segoe UI" w:hAnsi="Segoe UI" w:cs="Segoe UI"/>
        </w:rPr>
      </w:pPr>
      <w:r>
        <w:rPr>
          <w:rFonts w:ascii="Consolas" w:eastAsia="Consolas" w:hAnsi="Consolas" w:cs="Consolas"/>
          <w:b/>
          <w:bCs/>
          <w:color w:val="555E68"/>
          <w:spacing w:val="3"/>
          <w:sz w:val="21"/>
          <w:szCs w:val="21"/>
        </w:rPr>
        <w:t>ListView.builder</w:t>
      </w:r>
      <w:r>
        <w:rPr>
          <w:rFonts w:ascii="Segoe UI" w:eastAsia="Segoe UI" w:hAnsi="Segoe UI" w:cs="Segoe UI"/>
          <w:b/>
          <w:bCs/>
        </w:rPr>
        <w:t xml:space="preserve"> </w:t>
      </w:r>
      <w:r>
        <w:rPr>
          <w:rFonts w:ascii="Segoe UI" w:eastAsia="Segoe UI" w:hAnsi="Segoe UI" w:cs="Segoe UI"/>
          <w:b/>
          <w:bCs/>
          <w:color w:val="E83E3E"/>
        </w:rPr>
        <w:t>for Efficient List Building:</w:t>
      </w:r>
    </w:p>
    <w:p w:rsidR="00663897" w:rsidRDefault="00F25AC9">
      <w:pPr>
        <w:spacing w:before="218" w:line="420" w:lineRule="atLeast"/>
        <w:ind w:left="20" w:right="136"/>
        <w:rPr>
          <w:rFonts w:ascii="Segoe UI" w:eastAsia="Segoe UI" w:hAnsi="Segoe UI" w:cs="Segoe UI"/>
          <w:sz w:val="27"/>
          <w:szCs w:val="27"/>
        </w:rPr>
      </w:pPr>
      <w:r>
        <w:rPr>
          <w:rFonts w:ascii="Segoe UI" w:eastAsia="Segoe UI" w:hAnsi="Segoe UI" w:cs="Segoe UI"/>
          <w:color w:val="000000"/>
          <w:sz w:val="27"/>
          <w:szCs w:val="27"/>
        </w:rPr>
        <w:t xml:space="preserve">When dealing with a large number of items in a list, </w:t>
      </w:r>
      <w:r>
        <w:rPr>
          <w:rFonts w:ascii="Consolas" w:eastAsia="Consolas" w:hAnsi="Consolas" w:cs="Consolas"/>
          <w:color w:val="555E68"/>
        </w:rPr>
        <w:t>ListView.builder</w:t>
      </w:r>
      <w:r>
        <w:rPr>
          <w:rFonts w:ascii="Segoe UI" w:eastAsia="Segoe UI" w:hAnsi="Segoe UI" w:cs="Segoe UI"/>
          <w:sz w:val="27"/>
          <w:szCs w:val="27"/>
        </w:rPr>
        <w:t xml:space="preserve"> </w:t>
      </w:r>
      <w:r>
        <w:rPr>
          <w:rFonts w:ascii="Segoe UI" w:eastAsia="Segoe UI" w:hAnsi="Segoe UI" w:cs="Segoe UI"/>
          <w:color w:val="000000"/>
          <w:sz w:val="27"/>
          <w:szCs w:val="27"/>
        </w:rPr>
        <w:t>becomes more efficient as it only creates widgets for the items that are currently in view. This is particularly useful for optimizing performance and memory usage.</w:t>
      </w:r>
    </w:p>
    <w:p w:rsidR="00663897" w:rsidRDefault="00F25AC9">
      <w:pPr>
        <w:spacing w:before="504" w:line="276" w:lineRule="atLeast"/>
        <w:ind w:left="260" w:right="-200"/>
        <w:jc w:val="both"/>
        <w:rPr>
          <w:rFonts w:ascii="Consolas" w:eastAsia="Consolas" w:hAnsi="Consolas" w:cs="Consolas"/>
        </w:rPr>
      </w:pPr>
      <w:r>
        <w:rPr>
          <w:rFonts w:ascii="Consolas" w:eastAsia="Consolas" w:hAnsi="Consolas" w:cs="Consolas"/>
          <w:color w:val="E35649"/>
        </w:rPr>
        <w:t>ListView</w:t>
      </w:r>
      <w:r>
        <w:rPr>
          <w:rFonts w:ascii="Consolas" w:eastAsia="Consolas" w:hAnsi="Consolas" w:cs="Consolas"/>
          <w:color w:val="383A42"/>
        </w:rPr>
        <w:t>.</w:t>
      </w:r>
      <w:r>
        <w:rPr>
          <w:rFonts w:ascii="Consolas" w:eastAsia="Consolas" w:hAnsi="Consolas" w:cs="Consolas"/>
          <w:color w:val="3D74F6"/>
        </w:rPr>
        <w:t>builder</w:t>
      </w:r>
      <w:r>
        <w:rPr>
          <w:rFonts w:ascii="Consolas" w:eastAsia="Consolas" w:hAnsi="Consolas" w:cs="Consolas"/>
          <w:color w:val="383A42"/>
        </w:rPr>
        <w:t>(</w:t>
      </w:r>
      <w:r w:rsidR="00FB0D64" w:rsidRPr="00FB0D64">
        <w:pict>
          <v:shape id="_x0000_s4548" type="#_x0000_t75" style="position:absolute;left:0;text-align:left;margin-left:51pt;margin-top:14.1pt;width:495pt;height:181pt;z-index:-251073536;mso-position-horizontal-relative:page;mso-position-vertical-relative:text" o:allowincell="f">
            <v:imagedata r:id="rId930" o:title=""/>
            <w10:wrap anchorx="page"/>
            <w10:anchorlock/>
          </v:shape>
        </w:pict>
      </w:r>
    </w:p>
    <w:p w:rsidR="00663897" w:rsidRDefault="00F25AC9">
      <w:pPr>
        <w:spacing w:before="16" w:line="345" w:lineRule="atLeast"/>
        <w:ind w:left="260" w:right="2944"/>
        <w:rPr>
          <w:rFonts w:ascii="Consolas" w:eastAsia="Consolas" w:hAnsi="Consolas" w:cs="Consolas"/>
        </w:rPr>
      </w:pPr>
      <w:r>
        <w:rPr>
          <w:rFonts w:ascii="Consolas" w:eastAsia="Consolas" w:hAnsi="Consolas" w:cs="Consolas"/>
          <w:color w:val="555E68"/>
        </w:rPr>
        <w:t xml:space="preserve">  itemCount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1000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xml:space="preserve">// Number of items in the list </w:t>
      </w:r>
      <w:r>
        <w:rPr>
          <w:rFonts w:ascii="Consolas" w:eastAsia="Consolas" w:hAnsi="Consolas" w:cs="Consolas"/>
          <w:color w:val="555E68"/>
        </w:rPr>
        <w:t xml:space="preserve">  itemBuilder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int index</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ListTile</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 xml:space="preserve">'Item </w:t>
      </w:r>
      <w:r>
        <w:rPr>
          <w:rFonts w:ascii="Consolas" w:eastAsia="Consolas" w:hAnsi="Consolas" w:cs="Consolas"/>
          <w:color w:val="383A42"/>
        </w:rPr>
        <w:t>$</w:t>
      </w:r>
      <w:r>
        <w:rPr>
          <w:rFonts w:ascii="Consolas" w:eastAsia="Consolas" w:hAnsi="Consolas" w:cs="Consolas"/>
          <w:color w:val="555E68"/>
        </w:rPr>
        <w:t>index</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3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In the </w:t>
      </w:r>
      <w:r>
        <w:rPr>
          <w:rFonts w:ascii="Consolas" w:eastAsia="Consolas" w:hAnsi="Consolas" w:cs="Consolas"/>
          <w:color w:val="555E68"/>
        </w:rPr>
        <w:t>ListView.builder</w:t>
      </w:r>
      <w:r>
        <w:rPr>
          <w:rFonts w:ascii="Segoe UI" w:eastAsia="Segoe UI" w:hAnsi="Segoe UI" w:cs="Segoe UI"/>
          <w:sz w:val="27"/>
          <w:szCs w:val="27"/>
        </w:rPr>
        <w:t xml:space="preserve"> </w:t>
      </w:r>
      <w:r>
        <w:rPr>
          <w:rFonts w:ascii="Segoe UI" w:eastAsia="Segoe UI" w:hAnsi="Segoe UI" w:cs="Segoe UI"/>
          <w:color w:val="000000"/>
          <w:sz w:val="27"/>
          <w:szCs w:val="27"/>
        </w:rPr>
        <w:t>example:</w:t>
      </w:r>
    </w:p>
    <w:p w:rsidR="00663897" w:rsidRDefault="00F25AC9" w:rsidP="005F74E4">
      <w:pPr>
        <w:numPr>
          <w:ilvl w:val="0"/>
          <w:numId w:val="118"/>
        </w:numPr>
        <w:spacing w:before="316" w:line="359" w:lineRule="atLeast"/>
        <w:ind w:right="-200"/>
        <w:jc w:val="both"/>
        <w:rPr>
          <w:rFonts w:ascii="Segoe UI" w:eastAsia="Segoe UI" w:hAnsi="Segoe UI" w:cs="Segoe UI"/>
          <w:sz w:val="27"/>
          <w:szCs w:val="27"/>
        </w:rPr>
      </w:pPr>
      <w:r>
        <w:rPr>
          <w:rFonts w:ascii="Consolas" w:eastAsia="Consolas" w:hAnsi="Consolas" w:cs="Consolas"/>
          <w:color w:val="555E68"/>
          <w:spacing w:val="6"/>
        </w:rPr>
        <w:t>itemCount</w:t>
      </w:r>
      <w:r>
        <w:rPr>
          <w:rFonts w:ascii="Segoe UI" w:eastAsia="Segoe UI" w:hAnsi="Segoe UI" w:cs="Segoe UI"/>
          <w:color w:val="000000"/>
          <w:spacing w:val="6"/>
          <w:sz w:val="27"/>
          <w:szCs w:val="27"/>
        </w:rPr>
        <w:t>:</w:t>
      </w:r>
      <w:r>
        <w:rPr>
          <w:rFonts w:ascii="Segoe UI" w:eastAsia="Segoe UI" w:hAnsi="Segoe UI" w:cs="Segoe UI"/>
          <w:color w:val="000000"/>
          <w:sz w:val="27"/>
          <w:szCs w:val="27"/>
        </w:rPr>
        <w:t xml:space="preserve"> Specifies the total number of items in the list.</w:t>
      </w:r>
    </w:p>
    <w:p w:rsidR="00663897" w:rsidRDefault="00F25AC9" w:rsidP="005F74E4">
      <w:pPr>
        <w:numPr>
          <w:ilvl w:val="1"/>
          <w:numId w:val="118"/>
        </w:numPr>
        <w:spacing w:before="91" w:line="359" w:lineRule="atLeast"/>
        <w:ind w:right="-200"/>
        <w:jc w:val="both"/>
        <w:rPr>
          <w:rFonts w:ascii="Segoe UI" w:eastAsia="Segoe UI" w:hAnsi="Segoe UI" w:cs="Segoe UI"/>
          <w:sz w:val="27"/>
          <w:szCs w:val="27"/>
        </w:rPr>
      </w:pPr>
      <w:r>
        <w:rPr>
          <w:rFonts w:ascii="Consolas" w:eastAsia="Consolas" w:hAnsi="Consolas" w:cs="Consolas"/>
          <w:color w:val="555E68"/>
          <w:spacing w:val="5"/>
        </w:rPr>
        <w:t>itemBuilder</w:t>
      </w:r>
      <w:r>
        <w:rPr>
          <w:rFonts w:ascii="Segoe UI" w:eastAsia="Segoe UI" w:hAnsi="Segoe UI" w:cs="Segoe UI"/>
          <w:color w:val="000000"/>
          <w:spacing w:val="5"/>
          <w:sz w:val="27"/>
          <w:szCs w:val="27"/>
        </w:rPr>
        <w:t>:</w:t>
      </w:r>
      <w:r>
        <w:rPr>
          <w:rFonts w:ascii="Segoe UI" w:eastAsia="Segoe UI" w:hAnsi="Segoe UI" w:cs="Segoe UI"/>
          <w:color w:val="000000"/>
          <w:sz w:val="27"/>
          <w:szCs w:val="27"/>
        </w:rPr>
        <w:t xml:space="preserve"> Defines a callback function that generates the widget for each</w:t>
      </w:r>
    </w:p>
    <w:p w:rsidR="00663897" w:rsidRDefault="00F25AC9">
      <w:pPr>
        <w:spacing w:before="61" w:line="359" w:lineRule="atLeast"/>
        <w:ind w:left="628" w:right="-200"/>
        <w:jc w:val="both"/>
        <w:rPr>
          <w:rFonts w:ascii="Segoe UI" w:eastAsia="Segoe UI" w:hAnsi="Segoe UI" w:cs="Segoe UI"/>
          <w:sz w:val="27"/>
          <w:szCs w:val="27"/>
        </w:rPr>
      </w:pPr>
      <w:r>
        <w:rPr>
          <w:rFonts w:ascii="Segoe UI" w:eastAsia="Segoe UI" w:hAnsi="Segoe UI" w:cs="Segoe UI"/>
          <w:color w:val="000000"/>
          <w:sz w:val="27"/>
          <w:szCs w:val="27"/>
        </w:rPr>
        <w:t>item at a given index.</w:t>
      </w:r>
    </w:p>
    <w:p w:rsidR="00663897" w:rsidRDefault="00F25AC9">
      <w:pPr>
        <w:spacing w:before="240" w:line="420" w:lineRule="atLeast"/>
        <w:ind w:left="20" w:right="-59"/>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ListView.builder</w:t>
      </w:r>
      <w:r>
        <w:rPr>
          <w:rFonts w:ascii="Segoe UI" w:eastAsia="Segoe UI" w:hAnsi="Segoe UI" w:cs="Segoe UI"/>
          <w:sz w:val="27"/>
          <w:szCs w:val="27"/>
        </w:rPr>
        <w:t xml:space="preserve"> </w:t>
      </w:r>
      <w:r>
        <w:rPr>
          <w:rFonts w:ascii="Segoe UI" w:eastAsia="Segoe UI" w:hAnsi="Segoe UI" w:cs="Segoe UI"/>
          <w:color w:val="000000"/>
          <w:sz w:val="27"/>
          <w:szCs w:val="27"/>
        </w:rPr>
        <w:t>constructor is especially beneficial when dealing with large datasets, as it only renders the widgets that are currently visible on the screen, improving performance.</w:t>
      </w:r>
    </w:p>
    <w:p w:rsidR="00663897" w:rsidRDefault="00F25AC9">
      <w:pPr>
        <w:spacing w:before="277" w:line="351" w:lineRule="atLeast"/>
        <w:ind w:left="78" w:right="-200"/>
        <w:jc w:val="both"/>
        <w:rPr>
          <w:rFonts w:ascii="Segoe UI" w:eastAsia="Segoe UI" w:hAnsi="Segoe UI" w:cs="Segoe UI"/>
          <w:sz w:val="26"/>
          <w:szCs w:val="26"/>
        </w:rPr>
      </w:pPr>
      <w:r w:rsidRPr="00047783">
        <w:rPr>
          <w:rStyle w:val="Heading4Char"/>
          <w:color w:val="000000" w:themeColor="text1"/>
        </w:rPr>
        <w:t>ListTile</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547" type="#_x0000_t75" style="position:absolute;left:0;text-align:left;margin-left:51pt;margin-top:14.6pt;width:61pt;height:19pt;z-index:-251072512;mso-position-horizontal-relative:page;mso-position-vertical-relative:text" o:allowincell="f">
            <v:imagedata r:id="rId931" o:title=""/>
            <w10:wrap anchorx="page"/>
            <w10:anchorlock/>
          </v:shape>
        </w:pict>
      </w:r>
    </w:p>
    <w:p w:rsidR="00663897" w:rsidRDefault="00F25AC9">
      <w:pPr>
        <w:spacing w:before="212" w:line="420" w:lineRule="atLeast"/>
        <w:ind w:left="20" w:right="578"/>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ListTile</w:t>
      </w:r>
      <w:r>
        <w:rPr>
          <w:rFonts w:ascii="Segoe UI" w:eastAsia="Segoe UI" w:hAnsi="Segoe UI" w:cs="Segoe UI"/>
          <w:sz w:val="27"/>
          <w:szCs w:val="27"/>
        </w:rPr>
        <w:t xml:space="preserve"> </w:t>
      </w:r>
      <w:r>
        <w:rPr>
          <w:rFonts w:ascii="Segoe UI" w:eastAsia="Segoe UI" w:hAnsi="Segoe UI" w:cs="Segoe UI"/>
          <w:color w:val="000000"/>
          <w:sz w:val="27"/>
          <w:szCs w:val="27"/>
        </w:rPr>
        <w:t>widget in Flutter is a versatile component commonly used for creating individual rows in lists, menus, and other UI elements. It provides a consistent and customizable layout for displaying information within a fixed- height container.</w:t>
      </w:r>
    </w:p>
    <w:p w:rsidR="00663897" w:rsidRDefault="00F25AC9">
      <w:pPr>
        <w:spacing w:before="288" w:line="319" w:lineRule="atLeast"/>
        <w:ind w:left="20" w:right="-200"/>
        <w:jc w:val="both"/>
        <w:rPr>
          <w:rFonts w:ascii="Segoe UI" w:eastAsia="Segoe UI" w:hAnsi="Segoe UI" w:cs="Segoe UI"/>
        </w:rPr>
      </w:pPr>
      <w:r>
        <w:rPr>
          <w:rFonts w:ascii="Segoe UI" w:eastAsia="Segoe UI" w:hAnsi="Segoe UI" w:cs="Segoe UI"/>
          <w:b/>
          <w:bCs/>
          <w:color w:val="E83E3E"/>
        </w:rPr>
        <w:t xml:space="preserve">Basic </w:t>
      </w:r>
      <w:r>
        <w:rPr>
          <w:rFonts w:ascii="Consolas" w:eastAsia="Consolas" w:hAnsi="Consolas" w:cs="Consolas"/>
          <w:b/>
          <w:bCs/>
          <w:color w:val="555E68"/>
          <w:spacing w:val="3"/>
          <w:sz w:val="21"/>
          <w:szCs w:val="21"/>
        </w:rPr>
        <w:t>ListTile</w:t>
      </w:r>
      <w:r>
        <w:rPr>
          <w:rFonts w:ascii="Segoe UI" w:eastAsia="Segoe UI" w:hAnsi="Segoe UI" w:cs="Segoe UI"/>
          <w:b/>
          <w:bCs/>
        </w:rPr>
        <w:t xml:space="preserve"> </w:t>
      </w:r>
      <w:r>
        <w:rPr>
          <w:rFonts w:ascii="Segoe UI" w:eastAsia="Segoe UI" w:hAnsi="Segoe UI" w:cs="Segoe UI"/>
          <w:b/>
          <w:bCs/>
          <w:color w:val="E83E3E"/>
        </w:rPr>
        <w:t>Example:</w:t>
      </w:r>
      <w:r w:rsidR="00FB0D64" w:rsidRPr="00FB0D64">
        <w:pict>
          <v:shape id="_x0000_s4546" type="#_x0000_t75" style="position:absolute;left:0;text-align:left;margin-left:82pt;margin-top:15.1pt;width:56pt;height:18pt;z-index:-251071488;mso-position-horizontal-relative:page;mso-position-vertical-relative:text" o:allowincell="f">
            <v:imagedata r:id="rId932" o:title=""/>
            <w10:wrap anchorx="page"/>
            <w10:anchorlock/>
          </v:shape>
        </w:pict>
      </w:r>
    </w:p>
    <w:p w:rsidR="00663897" w:rsidRDefault="00F25AC9">
      <w:pPr>
        <w:spacing w:before="29"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Here's a simple example of using </w:t>
      </w:r>
      <w:r>
        <w:rPr>
          <w:rFonts w:ascii="Consolas" w:eastAsia="Consolas" w:hAnsi="Consolas" w:cs="Consolas"/>
          <w:color w:val="555E68"/>
        </w:rPr>
        <w:t>ListTile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within a </w:t>
      </w:r>
      <w:r>
        <w:rPr>
          <w:rFonts w:ascii="Consolas" w:eastAsia="Consolas" w:hAnsi="Consolas" w:cs="Consolas"/>
          <w:color w:val="555E68"/>
          <w:spacing w:val="7"/>
        </w:rPr>
        <w:t>ListView</w:t>
      </w:r>
      <w:r>
        <w:rPr>
          <w:rFonts w:ascii="Segoe UI" w:eastAsia="Segoe UI" w:hAnsi="Segoe UI" w:cs="Segoe UI"/>
          <w:color w:val="000000"/>
          <w:spacing w:val="7"/>
          <w:sz w:val="27"/>
          <w:szCs w:val="27"/>
        </w:rPr>
        <w:t>:</w:t>
      </w:r>
      <w:r w:rsidR="00FB0D64" w:rsidRPr="00FB0D64">
        <w:pict>
          <v:shape id="_x0000_s4545" type="#_x0000_t75" style="position:absolute;left:0;text-align:left;margin-left:362pt;margin-top:3pt;width:61pt;height:19pt;z-index:-251070464;mso-position-horizontal-relative:page;mso-position-vertical-relative:text" o:allowincell="f">
            <v:imagedata r:id="rId933" o:title=""/>
            <w10:wrap anchorx="page"/>
            <w10:anchorlock/>
          </v:shape>
        </w:pict>
      </w:r>
    </w:p>
    <w:p w:rsidR="00663897" w:rsidRDefault="00F25AC9">
      <w:pPr>
        <w:spacing w:before="520" w:line="276" w:lineRule="atLeast"/>
        <w:ind w:left="260" w:right="-200"/>
        <w:jc w:val="both"/>
        <w:rPr>
          <w:rFonts w:ascii="Consolas" w:eastAsia="Consolas" w:hAnsi="Consolas" w:cs="Consolas"/>
        </w:rPr>
      </w:pPr>
      <w:r>
        <w:rPr>
          <w:rFonts w:ascii="Consolas" w:eastAsia="Consolas" w:hAnsi="Consolas" w:cs="Consolas"/>
          <w:color w:val="E35649"/>
        </w:rPr>
        <w:t>ListView</w:t>
      </w:r>
      <w:r>
        <w:rPr>
          <w:rFonts w:ascii="Consolas" w:eastAsia="Consolas" w:hAnsi="Consolas" w:cs="Consolas"/>
          <w:color w:val="383A42"/>
        </w:rPr>
        <w:t>(</w:t>
      </w:r>
      <w:r w:rsidR="00FB0D64" w:rsidRPr="00FB0D64">
        <w:pict>
          <v:shape id="_x0000_s4544" type="#_x0000_t75" style="position:absolute;left:0;text-align:left;margin-left:51pt;margin-top:14.6pt;width:495pt;height:375pt;z-index:-251069440;mso-position-horizontal-relative:page;mso-position-vertical-relative:text" o:allowincell="f">
            <v:imagedata r:id="rId934" o:title=""/>
            <w10:wrap anchorx="page"/>
            <w10:anchorlock/>
          </v:shape>
        </w:pic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ListTile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leading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star</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'Star Item'</w:t>
      </w:r>
      <w:r>
        <w:rPr>
          <w:rFonts w:ascii="Consolas" w:eastAsia="Consolas" w:hAnsi="Consolas" w:cs="Consolas"/>
          <w:color w:val="383A42"/>
        </w:rPr>
        <w:t>),</w:t>
      </w:r>
    </w:p>
    <w:p w:rsidR="00663897" w:rsidRDefault="00F25AC9">
      <w:pPr>
        <w:spacing w:before="16" w:line="345" w:lineRule="atLeast"/>
        <w:ind w:left="260" w:right="3853"/>
        <w:rPr>
          <w:rFonts w:ascii="Consolas" w:eastAsia="Consolas" w:hAnsi="Consolas" w:cs="Consolas"/>
        </w:rPr>
      </w:pPr>
      <w:r>
        <w:rPr>
          <w:rFonts w:ascii="Consolas" w:eastAsia="Consolas" w:hAnsi="Consolas" w:cs="Consolas"/>
          <w:color w:val="555E68"/>
        </w:rPr>
        <w:t xml:space="preserve">      subtitle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'This is a subtitle'</w:t>
      </w:r>
      <w:r>
        <w:rPr>
          <w:rFonts w:ascii="Consolas" w:eastAsia="Consolas" w:hAnsi="Consolas" w:cs="Consolas"/>
          <w:color w:val="383A42"/>
        </w:rPr>
        <w:t xml:space="preserve">), </w:t>
      </w:r>
      <w:r>
        <w:rPr>
          <w:rFonts w:ascii="Consolas" w:eastAsia="Consolas" w:hAnsi="Consolas" w:cs="Consolas"/>
          <w:color w:val="555E68"/>
        </w:rPr>
        <w:t xml:space="preserve">      trailing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IconButton</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icon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favorite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60" w:right="411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Handle favorite button press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onTap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Handle tile tap</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16" w:line="345" w:lineRule="atLeast"/>
        <w:ind w:left="260" w:right="359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Additional ListTiles can be added here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24" w:after="233" w:line="319" w:lineRule="atLeast"/>
        <w:ind w:left="20" w:right="-200"/>
        <w:jc w:val="both"/>
        <w:rPr>
          <w:rFonts w:ascii="Segoe UI" w:eastAsia="Segoe UI" w:hAnsi="Segoe UI" w:cs="Segoe UI"/>
        </w:rPr>
      </w:pPr>
      <w:r>
        <w:rPr>
          <w:rFonts w:ascii="Segoe UI" w:eastAsia="Segoe UI" w:hAnsi="Segoe UI" w:cs="Segoe UI"/>
          <w:b/>
          <w:bCs/>
          <w:color w:val="E83E3E"/>
        </w:rPr>
        <w:t xml:space="preserve">Components of </w:t>
      </w:r>
      <w:r>
        <w:rPr>
          <w:rFonts w:ascii="Consolas" w:eastAsia="Consolas" w:hAnsi="Consolas" w:cs="Consolas"/>
          <w:b/>
          <w:bCs/>
          <w:color w:val="555E68"/>
          <w:spacing w:val="3"/>
          <w:sz w:val="21"/>
          <w:szCs w:val="21"/>
        </w:rPr>
        <w:t>ListTile</w:t>
      </w:r>
      <w:r>
        <w:rPr>
          <w:rFonts w:ascii="Segoe UI" w:eastAsia="Segoe UI" w:hAnsi="Segoe UI" w:cs="Segoe UI"/>
          <w:b/>
          <w:bCs/>
        </w:rPr>
        <w:t xml:space="preserve"> </w:t>
      </w:r>
      <w:r>
        <w:rPr>
          <w:rFonts w:ascii="Segoe UI" w:eastAsia="Segoe UI" w:hAnsi="Segoe UI" w:cs="Segoe UI"/>
          <w:b/>
          <w:bCs/>
          <w:color w:val="E83E3E"/>
        </w:rPr>
        <w:t>:</w:t>
      </w:r>
      <w:r w:rsidR="00FB0D64" w:rsidRPr="00FB0D64">
        <w:pict>
          <v:shape id="_x0000_s4543" type="#_x0000_t75" style="position:absolute;left:0;text-align:left;margin-left:141pt;margin-top:44.75pt;width:55pt;height:18pt;z-index:-251068416;mso-position-horizontal-relative:page;mso-position-vertical-relative:text" o:allowincell="f">
            <v:imagedata r:id="rId935" o:title=""/>
            <w10:wrap anchorx="page"/>
            <w10:anchorlock/>
          </v:shape>
        </w:pict>
      </w:r>
    </w:p>
    <w:p w:rsidR="00663897" w:rsidRDefault="00F25AC9" w:rsidP="005F74E4">
      <w:pPr>
        <w:numPr>
          <w:ilvl w:val="0"/>
          <w:numId w:val="119"/>
        </w:numPr>
        <w:spacing w:before="91" w:line="420" w:lineRule="atLeast"/>
        <w:ind w:right="66"/>
        <w:rPr>
          <w:rFonts w:ascii="Segoe UI" w:eastAsia="Segoe UI" w:hAnsi="Segoe UI" w:cs="Segoe UI"/>
          <w:sz w:val="27"/>
          <w:szCs w:val="27"/>
        </w:rPr>
      </w:pPr>
      <w:r>
        <w:rPr>
          <w:rFonts w:ascii="Consolas" w:eastAsia="Consolas" w:hAnsi="Consolas" w:cs="Consolas"/>
          <w:b/>
          <w:bCs/>
          <w:color w:val="555E68"/>
          <w:spacing w:val="8"/>
        </w:rPr>
        <w:t>leading</w:t>
      </w:r>
      <w:r>
        <w:rPr>
          <w:rFonts w:ascii="Segoe UI" w:eastAsia="Segoe UI" w:hAnsi="Segoe UI" w:cs="Segoe UI"/>
          <w:color w:val="000000"/>
          <w:spacing w:val="8"/>
          <w:sz w:val="27"/>
          <w:szCs w:val="27"/>
        </w:rPr>
        <w:t>:</w:t>
      </w:r>
      <w:r>
        <w:rPr>
          <w:rFonts w:ascii="Segoe UI" w:eastAsia="Segoe UI" w:hAnsi="Segoe UI" w:cs="Segoe UI"/>
          <w:color w:val="000000"/>
          <w:sz w:val="27"/>
          <w:szCs w:val="27"/>
        </w:rPr>
        <w:t xml:space="preserve"> The widget to be displayed on the left side of the </w:t>
      </w:r>
      <w:r>
        <w:rPr>
          <w:rFonts w:ascii="Consolas" w:eastAsia="Consolas" w:hAnsi="Consolas" w:cs="Consolas"/>
          <w:color w:val="555E68"/>
          <w:spacing w:val="7"/>
        </w:rPr>
        <w:t>ListTile</w:t>
      </w:r>
      <w:r>
        <w:rPr>
          <w:rFonts w:ascii="Segoe UI" w:eastAsia="Segoe UI" w:hAnsi="Segoe UI" w:cs="Segoe UI"/>
          <w:color w:val="000000"/>
          <w:spacing w:val="7"/>
          <w:sz w:val="27"/>
          <w:szCs w:val="27"/>
        </w:rPr>
        <w:t>,</w:t>
      </w:r>
      <w:r>
        <w:rPr>
          <w:rFonts w:ascii="Segoe UI" w:eastAsia="Segoe UI" w:hAnsi="Segoe UI" w:cs="Segoe UI"/>
          <w:color w:val="000000"/>
          <w:sz w:val="27"/>
          <w:szCs w:val="27"/>
        </w:rPr>
        <w:t xml:space="preserve"> often used for icons or avatars.</w:t>
      </w:r>
    </w:p>
    <w:p w:rsidR="00663897" w:rsidRDefault="00F25AC9" w:rsidP="005F74E4">
      <w:pPr>
        <w:numPr>
          <w:ilvl w:val="0"/>
          <w:numId w:val="119"/>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11"/>
        </w:rPr>
        <w:t>title</w:t>
      </w:r>
      <w:r>
        <w:rPr>
          <w:rFonts w:ascii="Segoe UI" w:eastAsia="Segoe UI" w:hAnsi="Segoe UI" w:cs="Segoe UI"/>
          <w:color w:val="000000"/>
          <w:spacing w:val="11"/>
          <w:sz w:val="27"/>
          <w:szCs w:val="27"/>
        </w:rPr>
        <w:t>:</w:t>
      </w:r>
      <w:r>
        <w:rPr>
          <w:rFonts w:ascii="Segoe UI" w:eastAsia="Segoe UI" w:hAnsi="Segoe UI" w:cs="Segoe UI"/>
          <w:color w:val="000000"/>
          <w:sz w:val="27"/>
          <w:szCs w:val="27"/>
        </w:rPr>
        <w:t xml:space="preserve"> Displays the primary text content of the </w:t>
      </w:r>
      <w:r>
        <w:rPr>
          <w:rFonts w:ascii="Consolas" w:eastAsia="Consolas" w:hAnsi="Consolas" w:cs="Consolas"/>
          <w:color w:val="555E68"/>
          <w:spacing w:val="7"/>
        </w:rPr>
        <w:t>ListTile</w:t>
      </w:r>
      <w:r>
        <w:rPr>
          <w:rFonts w:ascii="Segoe UI" w:eastAsia="Segoe UI" w:hAnsi="Segoe UI" w:cs="Segoe UI"/>
          <w:color w:val="000000"/>
          <w:spacing w:val="7"/>
          <w:sz w:val="27"/>
          <w:szCs w:val="27"/>
        </w:rPr>
        <w:t>.</w:t>
      </w:r>
      <w:r w:rsidR="00FB0D64" w:rsidRPr="00FB0D64">
        <w:pict>
          <v:shape id="_x0000_s4542" type="#_x0000_t75" style="position:absolute;left:0;text-align:left;margin-left:81pt;margin-top:5.85pt;width:42pt;height:19pt;z-index:-251067392;mso-position-horizontal-relative:page;mso-position-vertical-relative:text" o:allowincell="f">
            <v:imagedata r:id="rId936" o:title=""/>
            <w10:wrap anchorx="page"/>
            <w10:anchorlock/>
          </v:shape>
        </w:pict>
      </w:r>
    </w:p>
    <w:p w:rsidR="00663897" w:rsidRDefault="00F25AC9" w:rsidP="005F74E4">
      <w:pPr>
        <w:numPr>
          <w:ilvl w:val="0"/>
          <w:numId w:val="119"/>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7"/>
        </w:rPr>
        <w:t>subtitle</w:t>
      </w:r>
      <w:r>
        <w:rPr>
          <w:rFonts w:ascii="Segoe UI" w:eastAsia="Segoe UI" w:hAnsi="Segoe UI" w:cs="Segoe UI"/>
          <w:color w:val="000000"/>
          <w:spacing w:val="7"/>
          <w:sz w:val="27"/>
          <w:szCs w:val="27"/>
        </w:rPr>
        <w:t>:</w:t>
      </w:r>
      <w:r>
        <w:rPr>
          <w:rFonts w:ascii="Segoe UI" w:eastAsia="Segoe UI" w:hAnsi="Segoe UI" w:cs="Segoe UI"/>
          <w:color w:val="000000"/>
          <w:sz w:val="27"/>
          <w:szCs w:val="27"/>
        </w:rPr>
        <w:t xml:space="preserve"> Provides additional descriptive text below the title.</w:t>
      </w:r>
    </w:p>
    <w:p w:rsidR="00663897" w:rsidRDefault="00F25AC9" w:rsidP="005F74E4">
      <w:pPr>
        <w:numPr>
          <w:ilvl w:val="0"/>
          <w:numId w:val="119"/>
        </w:numPr>
        <w:spacing w:before="30" w:line="420" w:lineRule="atLeast"/>
        <w:ind w:right="53"/>
        <w:rPr>
          <w:rFonts w:ascii="Segoe UI" w:eastAsia="Segoe UI" w:hAnsi="Segoe UI" w:cs="Segoe UI"/>
          <w:sz w:val="27"/>
          <w:szCs w:val="27"/>
        </w:rPr>
      </w:pPr>
      <w:r>
        <w:rPr>
          <w:rFonts w:ascii="Consolas" w:eastAsia="Consolas" w:hAnsi="Consolas" w:cs="Consolas"/>
          <w:b/>
          <w:bCs/>
          <w:color w:val="555E68"/>
          <w:spacing w:val="7"/>
        </w:rPr>
        <w:t>trailing</w:t>
      </w:r>
      <w:r>
        <w:rPr>
          <w:rFonts w:ascii="Segoe UI" w:eastAsia="Segoe UI" w:hAnsi="Segoe UI" w:cs="Segoe UI"/>
          <w:color w:val="000000"/>
          <w:spacing w:val="7"/>
          <w:sz w:val="27"/>
          <w:szCs w:val="27"/>
        </w:rPr>
        <w:t>:</w:t>
      </w:r>
      <w:r>
        <w:rPr>
          <w:rFonts w:ascii="Segoe UI" w:eastAsia="Segoe UI" w:hAnsi="Segoe UI" w:cs="Segoe UI"/>
          <w:color w:val="000000"/>
          <w:sz w:val="27"/>
          <w:szCs w:val="27"/>
        </w:rPr>
        <w:t xml:space="preserve"> Positioned on the right side of the </w:t>
      </w:r>
      <w:r>
        <w:rPr>
          <w:rFonts w:ascii="Consolas" w:eastAsia="Consolas" w:hAnsi="Consolas" w:cs="Consolas"/>
          <w:color w:val="555E68"/>
          <w:spacing w:val="7"/>
        </w:rPr>
        <w:t>ListTile</w:t>
      </w:r>
      <w:r>
        <w:rPr>
          <w:rFonts w:ascii="Segoe UI" w:eastAsia="Segoe UI" w:hAnsi="Segoe UI" w:cs="Segoe UI"/>
          <w:color w:val="000000"/>
          <w:spacing w:val="7"/>
          <w:sz w:val="27"/>
          <w:szCs w:val="27"/>
        </w:rPr>
        <w:t>,</w:t>
      </w:r>
      <w:r>
        <w:rPr>
          <w:rFonts w:ascii="Segoe UI" w:eastAsia="Segoe UI" w:hAnsi="Segoe UI" w:cs="Segoe UI"/>
          <w:color w:val="000000"/>
          <w:sz w:val="27"/>
          <w:szCs w:val="27"/>
        </w:rPr>
        <w:t xml:space="preserve"> commonly used for buttons or icons.</w:t>
      </w:r>
    </w:p>
    <w:p w:rsidR="00663897" w:rsidRDefault="00F25AC9" w:rsidP="005F74E4">
      <w:pPr>
        <w:numPr>
          <w:ilvl w:val="0"/>
          <w:numId w:val="119"/>
        </w:numPr>
        <w:spacing w:before="45" w:line="405" w:lineRule="atLeast"/>
        <w:ind w:right="281"/>
        <w:rPr>
          <w:rFonts w:ascii="Segoe UI" w:eastAsia="Segoe UI" w:hAnsi="Segoe UI" w:cs="Segoe UI"/>
          <w:sz w:val="27"/>
          <w:szCs w:val="27"/>
        </w:rPr>
      </w:pPr>
      <w:r>
        <w:rPr>
          <w:rFonts w:ascii="Consolas" w:eastAsia="Consolas" w:hAnsi="Consolas" w:cs="Consolas"/>
          <w:b/>
          <w:bCs/>
          <w:color w:val="555E68"/>
          <w:spacing w:val="11"/>
        </w:rPr>
        <w:t>onTap</w:t>
      </w:r>
      <w:r>
        <w:rPr>
          <w:rFonts w:ascii="Segoe UI" w:eastAsia="Segoe UI" w:hAnsi="Segoe UI" w:cs="Segoe UI"/>
          <w:color w:val="000000"/>
          <w:spacing w:val="11"/>
          <w:sz w:val="27"/>
          <w:szCs w:val="27"/>
        </w:rPr>
        <w:t>:</w:t>
      </w:r>
      <w:r>
        <w:rPr>
          <w:rFonts w:ascii="Segoe UI" w:eastAsia="Segoe UI" w:hAnsi="Segoe UI" w:cs="Segoe UI"/>
          <w:color w:val="000000"/>
          <w:sz w:val="27"/>
          <w:szCs w:val="27"/>
        </w:rPr>
        <w:t xml:space="preserve"> Defines the function to be executed when the </w:t>
      </w:r>
      <w:r>
        <w:rPr>
          <w:rFonts w:ascii="Consolas" w:eastAsia="Consolas" w:hAnsi="Consolas" w:cs="Consolas"/>
          <w:color w:val="555E68"/>
        </w:rPr>
        <w:t>ListTile</w:t>
      </w:r>
      <w:r>
        <w:rPr>
          <w:rFonts w:ascii="Segoe UI" w:eastAsia="Segoe UI" w:hAnsi="Segoe UI" w:cs="Segoe UI"/>
          <w:sz w:val="27"/>
          <w:szCs w:val="27"/>
        </w:rPr>
        <w:t xml:space="preserve"> </w:t>
      </w:r>
      <w:r>
        <w:rPr>
          <w:rFonts w:ascii="Segoe UI" w:eastAsia="Segoe UI" w:hAnsi="Segoe UI" w:cs="Segoe UI"/>
          <w:color w:val="000000"/>
          <w:sz w:val="27"/>
          <w:szCs w:val="27"/>
        </w:rPr>
        <w:t>is tapped. There are many more properties which you can look into yourself.</w:t>
      </w:r>
      <w:r w:rsidR="00FB0D64" w:rsidRPr="00FB0D64">
        <w:pict>
          <v:shape id="_x0000_s4541" type="#_x0000_t75" style="position:absolute;left:0;text-align:left;margin-left:81pt;margin-top:5.35pt;width:42pt;height:19pt;z-index:-251066368;mso-position-horizontal-relative:page;mso-position-vertical-relative:text" o:allowincell="f">
            <v:imagedata r:id="rId937" o:title=""/>
            <w10:wrap anchorx="page"/>
            <w10:anchorlock/>
          </v:shape>
        </w:pict>
      </w:r>
    </w:p>
    <w:p w:rsidR="00663897" w:rsidRDefault="00F25AC9">
      <w:pPr>
        <w:spacing w:before="307" w:line="351" w:lineRule="atLeast"/>
        <w:ind w:left="20" w:right="-200"/>
        <w:jc w:val="both"/>
        <w:rPr>
          <w:rFonts w:ascii="Segoe UI" w:eastAsia="Segoe UI" w:hAnsi="Segoe UI" w:cs="Segoe UI"/>
          <w:sz w:val="26"/>
          <w:szCs w:val="26"/>
        </w:rPr>
      </w:pPr>
      <w:r w:rsidRPr="00047783">
        <w:rPr>
          <w:rStyle w:val="Heading4Char"/>
          <w:color w:val="000000" w:themeColor="text1"/>
        </w:rPr>
        <w:t>GridView</w:t>
      </w:r>
      <w:r>
        <w:rPr>
          <w:rFonts w:ascii="Segoe UI" w:eastAsia="Segoe UI" w:hAnsi="Segoe UI" w:cs="Segoe UI"/>
          <w:b/>
          <w:bCs/>
          <w:color w:val="E5B567"/>
          <w:sz w:val="26"/>
          <w:szCs w:val="26"/>
        </w:rPr>
        <w:t xml:space="preserve"> </w:t>
      </w:r>
    </w:p>
    <w:p w:rsidR="00663897" w:rsidRDefault="00F25AC9">
      <w:pPr>
        <w:spacing w:before="197" w:line="420" w:lineRule="atLeast"/>
        <w:ind w:left="20" w:right="-83"/>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GridView</w:t>
      </w:r>
      <w:r>
        <w:rPr>
          <w:rFonts w:ascii="Segoe UI" w:eastAsia="Segoe UI" w:hAnsi="Segoe UI" w:cs="Segoe UI"/>
          <w:sz w:val="27"/>
          <w:szCs w:val="27"/>
        </w:rPr>
        <w:t xml:space="preserve"> </w:t>
      </w:r>
      <w:r>
        <w:rPr>
          <w:rFonts w:ascii="Segoe UI" w:eastAsia="Segoe UI" w:hAnsi="Segoe UI" w:cs="Segoe UI"/>
          <w:color w:val="000000"/>
          <w:sz w:val="27"/>
          <w:szCs w:val="27"/>
        </w:rPr>
        <w:t>widget in Flutter is a powerful tool for creating scrollable, two- dimensional grids of widgets. It's commonly used to display collections of items in a grid layout, providing an organized and visually appealing user interface.</w:t>
      </w:r>
    </w:p>
    <w:p w:rsidR="00663897" w:rsidRDefault="00F25AC9">
      <w:pPr>
        <w:spacing w:before="288" w:line="319" w:lineRule="atLeast"/>
        <w:ind w:left="20" w:right="-200"/>
        <w:jc w:val="both"/>
        <w:rPr>
          <w:rFonts w:ascii="Segoe UI" w:eastAsia="Segoe UI" w:hAnsi="Segoe UI" w:cs="Segoe UI"/>
        </w:rPr>
      </w:pPr>
      <w:r>
        <w:rPr>
          <w:rFonts w:ascii="Segoe UI" w:eastAsia="Segoe UI" w:hAnsi="Segoe UI" w:cs="Segoe UI"/>
          <w:b/>
          <w:bCs/>
          <w:color w:val="E83E3E"/>
        </w:rPr>
        <w:t xml:space="preserve">Basic </w:t>
      </w:r>
      <w:r>
        <w:rPr>
          <w:rFonts w:ascii="Consolas" w:eastAsia="Consolas" w:hAnsi="Consolas" w:cs="Consolas"/>
          <w:b/>
          <w:bCs/>
          <w:color w:val="555E68"/>
          <w:spacing w:val="3"/>
          <w:sz w:val="21"/>
          <w:szCs w:val="21"/>
        </w:rPr>
        <w:t>GridView</w:t>
      </w:r>
      <w:r>
        <w:rPr>
          <w:rFonts w:ascii="Segoe UI" w:eastAsia="Segoe UI" w:hAnsi="Segoe UI" w:cs="Segoe UI"/>
          <w:b/>
          <w:bCs/>
        </w:rPr>
        <w:t xml:space="preserve"> </w:t>
      </w:r>
      <w:r>
        <w:rPr>
          <w:rFonts w:ascii="Segoe UI" w:eastAsia="Segoe UI" w:hAnsi="Segoe UI" w:cs="Segoe UI"/>
          <w:b/>
          <w:bCs/>
          <w:color w:val="E83E3E"/>
        </w:rPr>
        <w:t>Example:</w:t>
      </w:r>
      <w:r w:rsidR="00FB0D64" w:rsidRPr="00FB0D64">
        <w:pict>
          <v:shape id="_x0000_s4540" type="#_x0000_t75" style="position:absolute;left:0;text-align:left;margin-left:82pt;margin-top:15.6pt;width:56pt;height:17pt;z-index:-251065344;mso-position-horizontal-relative:page;mso-position-vertical-relative:text" o:allowincell="f">
            <v:imagedata r:id="rId938" o:title=""/>
            <w10:wrap anchorx="page"/>
            <w10:anchorlock/>
          </v:shape>
        </w:pict>
      </w:r>
    </w:p>
    <w:p w:rsidR="00663897" w:rsidRDefault="00F25AC9">
      <w:pPr>
        <w:spacing w:before="29"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Here's a simple example of using the </w:t>
      </w:r>
      <w:r>
        <w:rPr>
          <w:rFonts w:ascii="Consolas" w:eastAsia="Consolas" w:hAnsi="Consolas" w:cs="Consolas"/>
          <w:color w:val="555E68"/>
        </w:rPr>
        <w:t>GridView</w:t>
      </w:r>
      <w:r>
        <w:rPr>
          <w:rFonts w:ascii="Segoe UI" w:eastAsia="Segoe UI" w:hAnsi="Segoe UI" w:cs="Segoe UI"/>
          <w:sz w:val="27"/>
          <w:szCs w:val="27"/>
        </w:rPr>
        <w:t xml:space="preserve"> </w:t>
      </w:r>
      <w:r>
        <w:rPr>
          <w:rFonts w:ascii="Segoe UI" w:eastAsia="Segoe UI" w:hAnsi="Segoe UI" w:cs="Segoe UI"/>
          <w:color w:val="000000"/>
          <w:sz w:val="27"/>
          <w:szCs w:val="27"/>
        </w:rPr>
        <w:t>widget:</w:t>
      </w:r>
    </w:p>
    <w:p w:rsidR="00663897" w:rsidRDefault="00F25AC9">
      <w:pPr>
        <w:spacing w:before="520" w:line="276" w:lineRule="atLeast"/>
        <w:ind w:left="260" w:right="-200"/>
        <w:jc w:val="both"/>
        <w:rPr>
          <w:rFonts w:ascii="Consolas" w:eastAsia="Consolas" w:hAnsi="Consolas" w:cs="Consolas"/>
        </w:rPr>
      </w:pPr>
      <w:r>
        <w:rPr>
          <w:rFonts w:ascii="Consolas" w:eastAsia="Consolas" w:hAnsi="Consolas" w:cs="Consolas"/>
          <w:color w:val="E35649"/>
        </w:rPr>
        <w:t>GridView</w:t>
      </w:r>
      <w:r>
        <w:rPr>
          <w:rFonts w:ascii="Consolas" w:eastAsia="Consolas" w:hAnsi="Consolas" w:cs="Consolas"/>
          <w:color w:val="383A42"/>
        </w:rPr>
        <w:t>(</w:t>
      </w:r>
      <w:r w:rsidR="00FB0D64" w:rsidRPr="00FB0D64">
        <w:pict>
          <v:shape id="_x0000_s4539" type="#_x0000_t75" style="position:absolute;left:0;text-align:left;margin-left:51pt;margin-top:14.6pt;width:495pt;height:340pt;z-index:-251064320;mso-position-horizontal-relative:page;mso-position-vertical-relative:text" o:allowincell="f">
            <v:imagedata r:id="rId939" o:title=""/>
            <w10:wrap anchorx="page"/>
            <w10:anchorlock/>
          </v:shape>
        </w:pict>
      </w:r>
    </w:p>
    <w:p w:rsidR="00663897" w:rsidRDefault="00F25AC9">
      <w:pPr>
        <w:spacing w:before="1" w:line="360" w:lineRule="atLeast"/>
        <w:ind w:left="260" w:right="1905"/>
        <w:rPr>
          <w:rFonts w:ascii="Consolas" w:eastAsia="Consolas" w:hAnsi="Consolas" w:cs="Consolas"/>
        </w:rPr>
      </w:pPr>
      <w:r>
        <w:rPr>
          <w:rFonts w:ascii="Consolas" w:eastAsia="Consolas" w:hAnsi="Consolas" w:cs="Consolas"/>
          <w:color w:val="555E68"/>
        </w:rPr>
        <w:t xml:space="preserve">  gridDelegate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SliverGridDelegateWithFixedCrossAxisCount</w:t>
      </w:r>
      <w:r>
        <w:rPr>
          <w:rFonts w:ascii="Consolas" w:eastAsia="Consolas" w:hAnsi="Consolas" w:cs="Consolas"/>
          <w:color w:val="383A42"/>
        </w:rPr>
        <w:t xml:space="preserve">( </w:t>
      </w:r>
      <w:r>
        <w:rPr>
          <w:rFonts w:ascii="Consolas" w:eastAsia="Consolas" w:hAnsi="Consolas" w:cs="Consolas"/>
          <w:color w:val="555E68"/>
        </w:rPr>
        <w:t xml:space="preserve">    crossAxisCount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Number of columns in the grid</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w:t>
      </w:r>
      <w:r>
        <w:rPr>
          <w:rFonts w:ascii="Consolas" w:eastAsia="Consolas" w:hAnsi="Consolas" w:cs="Consolas"/>
          <w:color w:val="ABABAB"/>
        </w:rPr>
        <w:t>// Widgets to be displayed in the grid</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'Item 1'</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green</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'Item 2'</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Additional items can be added here</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1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 this example:</w:t>
      </w:r>
    </w:p>
    <w:p w:rsidR="00663897" w:rsidRDefault="00F25AC9" w:rsidP="005F74E4">
      <w:pPr>
        <w:numPr>
          <w:ilvl w:val="0"/>
          <w:numId w:val="120"/>
        </w:numPr>
        <w:spacing w:before="240" w:line="420" w:lineRule="atLeast"/>
        <w:ind w:right="666"/>
        <w:rPr>
          <w:rFonts w:ascii="Segoe UI" w:eastAsia="Segoe UI" w:hAnsi="Segoe UI" w:cs="Segoe UI"/>
          <w:sz w:val="27"/>
          <w:szCs w:val="27"/>
        </w:rPr>
      </w:pPr>
      <w:r>
        <w:rPr>
          <w:rFonts w:ascii="Consolas" w:eastAsia="Consolas" w:hAnsi="Consolas" w:cs="Consolas"/>
          <w:color w:val="555E68"/>
          <w:spacing w:val="4"/>
        </w:rPr>
        <w:t>gridDelegate</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Defines the layout of the grid, specifying the number of columns, spacing, and other aspects.</w:t>
      </w:r>
    </w:p>
    <w:p w:rsidR="00663897" w:rsidRDefault="00F25AC9" w:rsidP="005F74E4">
      <w:pPr>
        <w:numPr>
          <w:ilvl w:val="1"/>
          <w:numId w:val="120"/>
        </w:numPr>
        <w:spacing w:before="91" w:line="359" w:lineRule="atLeast"/>
        <w:ind w:right="-200"/>
        <w:jc w:val="both"/>
        <w:rPr>
          <w:rFonts w:ascii="Segoe UI" w:eastAsia="Segoe UI" w:hAnsi="Segoe UI" w:cs="Segoe UI"/>
          <w:sz w:val="27"/>
          <w:szCs w:val="27"/>
        </w:rPr>
      </w:pPr>
      <w:r>
        <w:rPr>
          <w:rFonts w:ascii="Consolas" w:eastAsia="Consolas" w:hAnsi="Consolas" w:cs="Consolas"/>
          <w:color w:val="555E68"/>
          <w:spacing w:val="7"/>
        </w:rPr>
        <w:t>children</w:t>
      </w:r>
      <w:r>
        <w:rPr>
          <w:rFonts w:ascii="Segoe UI" w:eastAsia="Segoe UI" w:hAnsi="Segoe UI" w:cs="Segoe UI"/>
          <w:color w:val="000000"/>
          <w:spacing w:val="7"/>
          <w:sz w:val="27"/>
          <w:szCs w:val="27"/>
        </w:rPr>
        <w:t>:</w:t>
      </w:r>
      <w:r>
        <w:rPr>
          <w:rFonts w:ascii="Segoe UI" w:eastAsia="Segoe UI" w:hAnsi="Segoe UI" w:cs="Segoe UI"/>
          <w:color w:val="000000"/>
          <w:sz w:val="27"/>
          <w:szCs w:val="27"/>
        </w:rPr>
        <w:t xml:space="preserve"> Contains the list of widgets to be displayed in the grid.</w:t>
      </w:r>
    </w:p>
    <w:p w:rsidR="00663897" w:rsidRDefault="00F25AC9">
      <w:pPr>
        <w:spacing w:before="318" w:line="319" w:lineRule="atLeast"/>
        <w:ind w:left="72" w:right="-200"/>
        <w:jc w:val="both"/>
        <w:rPr>
          <w:rFonts w:ascii="Segoe UI" w:eastAsia="Segoe UI" w:hAnsi="Segoe UI" w:cs="Segoe UI"/>
        </w:rPr>
      </w:pPr>
      <w:r>
        <w:rPr>
          <w:rFonts w:ascii="Consolas" w:eastAsia="Consolas" w:hAnsi="Consolas" w:cs="Consolas"/>
          <w:b/>
          <w:bCs/>
          <w:color w:val="555E68"/>
          <w:spacing w:val="3"/>
          <w:sz w:val="21"/>
          <w:szCs w:val="21"/>
        </w:rPr>
        <w:t>SliverGridDelegate</w:t>
      </w:r>
      <w:r>
        <w:rPr>
          <w:rFonts w:ascii="Segoe UI" w:eastAsia="Segoe UI" w:hAnsi="Segoe UI" w:cs="Segoe UI"/>
          <w:b/>
          <w:bCs/>
        </w:rPr>
        <w:t xml:space="preserve"> </w:t>
      </w:r>
      <w:r>
        <w:rPr>
          <w:rFonts w:ascii="Segoe UI" w:eastAsia="Segoe UI" w:hAnsi="Segoe UI" w:cs="Segoe UI"/>
          <w:b/>
          <w:bCs/>
          <w:color w:val="E83E3E"/>
        </w:rPr>
        <w:t xml:space="preserve">and </w:t>
      </w:r>
      <w:r>
        <w:rPr>
          <w:rFonts w:ascii="Consolas" w:eastAsia="Consolas" w:hAnsi="Consolas" w:cs="Consolas"/>
          <w:b/>
          <w:bCs/>
          <w:color w:val="555E68"/>
          <w:spacing w:val="3"/>
          <w:sz w:val="21"/>
          <w:szCs w:val="21"/>
        </w:rPr>
        <w:t>SliverGridDelegateWithFixedCrossAxisCount</w:t>
      </w:r>
      <w:r>
        <w:rPr>
          <w:rFonts w:ascii="Segoe UI" w:eastAsia="Segoe UI" w:hAnsi="Segoe UI" w:cs="Segoe UI"/>
          <w:b/>
          <w:bCs/>
        </w:rPr>
        <w:t xml:space="preserve"> </w:t>
      </w:r>
      <w:r>
        <w:rPr>
          <w:rFonts w:ascii="Segoe UI" w:eastAsia="Segoe UI" w:hAnsi="Segoe UI" w:cs="Segoe UI"/>
          <w:b/>
          <w:bCs/>
          <w:color w:val="E83E3E"/>
        </w:rPr>
        <w:t>:</w:t>
      </w:r>
    </w:p>
    <w:p w:rsidR="00663897" w:rsidRDefault="00F25AC9">
      <w:pPr>
        <w:spacing w:before="233" w:line="405" w:lineRule="atLeast"/>
        <w:ind w:left="20" w:right="144"/>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SliverGridDelegate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responsible for defining the layout of the grid. In the example above, we use </w:t>
      </w:r>
      <w:r>
        <w:rPr>
          <w:rFonts w:ascii="Consolas" w:eastAsia="Consolas" w:hAnsi="Consolas" w:cs="Consolas"/>
          <w:color w:val="555E68"/>
          <w:spacing w:val="1"/>
        </w:rPr>
        <w:t>SliverGridDelegateWithFixedCrossAxisCount</w:t>
      </w:r>
      <w:r>
        <w:rPr>
          <w:rFonts w:ascii="Segoe UI" w:eastAsia="Segoe UI" w:hAnsi="Segoe UI" w:cs="Segoe UI"/>
          <w:color w:val="000000"/>
          <w:spacing w:val="1"/>
          <w:sz w:val="27"/>
          <w:szCs w:val="27"/>
        </w:rPr>
        <w:t>,</w:t>
      </w:r>
      <w:r>
        <w:rPr>
          <w:rFonts w:ascii="Segoe UI" w:eastAsia="Segoe UI" w:hAnsi="Segoe UI" w:cs="Segoe UI"/>
          <w:color w:val="000000"/>
          <w:sz w:val="27"/>
          <w:szCs w:val="27"/>
        </w:rPr>
        <w:t xml:space="preserve"> which creates a grid with a fixed number of columns.</w:t>
      </w:r>
    </w:p>
    <w:p w:rsidR="00663897" w:rsidRDefault="00F25AC9">
      <w:pPr>
        <w:spacing w:before="442" w:line="345" w:lineRule="atLeast"/>
        <w:ind w:left="260" w:right="2165"/>
        <w:rPr>
          <w:rFonts w:ascii="Consolas" w:eastAsia="Consolas" w:hAnsi="Consolas" w:cs="Consolas"/>
        </w:rPr>
      </w:pPr>
      <w:r>
        <w:rPr>
          <w:rFonts w:ascii="Consolas" w:eastAsia="Consolas" w:hAnsi="Consolas" w:cs="Consolas"/>
          <w:color w:val="555E68"/>
        </w:rPr>
        <w:t>gridDelegate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SliverGridDelegateWithFixedCrossAxisCount</w:t>
      </w:r>
      <w:r>
        <w:rPr>
          <w:rFonts w:ascii="Consolas" w:eastAsia="Consolas" w:hAnsi="Consolas" w:cs="Consolas"/>
          <w:color w:val="383A42"/>
        </w:rPr>
        <w:t xml:space="preserve">( </w:t>
      </w:r>
      <w:r w:rsidR="00FB0D64" w:rsidRPr="00FB0D64">
        <w:pict>
          <v:shape id="_x0000_s4538" type="#_x0000_t75" style="position:absolute;left:0;text-align:left;margin-left:51pt;margin-top:14.35pt;width:495pt;height:91pt;z-index:-251063296;mso-position-horizontal-relative:page;mso-position-vertical-relative:text" o:allowincell="f">
            <v:imagedata r:id="rId940" o:title=""/>
            <w10:wrap anchorx="page"/>
            <w10:anchorlock/>
          </v:shape>
        </w:pict>
      </w:r>
      <w:r>
        <w:rPr>
          <w:rFonts w:ascii="Consolas" w:eastAsia="Consolas" w:hAnsi="Consolas" w:cs="Consolas"/>
          <w:color w:val="555E68"/>
        </w:rPr>
        <w:t xml:space="preserve">  crossAxisCount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xml:space="preserve">// Number of columns in the grid </w:t>
      </w:r>
      <w:r>
        <w:rPr>
          <w:rFonts w:ascii="Consolas" w:eastAsia="Consolas" w:hAnsi="Consolas" w:cs="Consolas"/>
          <w:color w:val="383A42"/>
        </w:rPr>
        <w:t>),</w:t>
      </w:r>
    </w:p>
    <w:p w:rsidR="00663897" w:rsidRDefault="00F25AC9">
      <w:pPr>
        <w:spacing w:before="823" w:line="319" w:lineRule="atLeast"/>
        <w:ind w:left="20" w:right="-200"/>
        <w:jc w:val="both"/>
        <w:rPr>
          <w:rFonts w:ascii="Segoe UI" w:eastAsia="Segoe UI" w:hAnsi="Segoe UI" w:cs="Segoe UI"/>
        </w:rPr>
      </w:pPr>
      <w:r>
        <w:rPr>
          <w:rFonts w:ascii="Segoe UI" w:eastAsia="Segoe UI" w:hAnsi="Segoe UI" w:cs="Segoe UI"/>
          <w:b/>
          <w:bCs/>
          <w:color w:val="E83E3E"/>
        </w:rPr>
        <w:t xml:space="preserve">Additional </w:t>
      </w:r>
      <w:r>
        <w:rPr>
          <w:rFonts w:ascii="Consolas" w:eastAsia="Consolas" w:hAnsi="Consolas" w:cs="Consolas"/>
          <w:b/>
          <w:bCs/>
          <w:color w:val="555E68"/>
          <w:spacing w:val="3"/>
          <w:sz w:val="21"/>
          <w:szCs w:val="21"/>
        </w:rPr>
        <w:t>SliverGridDelegate</w:t>
      </w:r>
      <w:r>
        <w:rPr>
          <w:rFonts w:ascii="Segoe UI" w:eastAsia="Segoe UI" w:hAnsi="Segoe UI" w:cs="Segoe UI"/>
          <w:b/>
          <w:bCs/>
        </w:rPr>
        <w:t xml:space="preserve"> </w:t>
      </w:r>
      <w:r>
        <w:rPr>
          <w:rFonts w:ascii="Segoe UI" w:eastAsia="Segoe UI" w:hAnsi="Segoe UI" w:cs="Segoe UI"/>
          <w:b/>
          <w:bCs/>
          <w:color w:val="E83E3E"/>
        </w:rPr>
        <w:t>Options:</w:t>
      </w:r>
    </w:p>
    <w:p w:rsidR="00663897" w:rsidRDefault="00F25AC9" w:rsidP="005F74E4">
      <w:pPr>
        <w:numPr>
          <w:ilvl w:val="0"/>
          <w:numId w:val="121"/>
        </w:numPr>
        <w:spacing w:before="309" w:line="359" w:lineRule="atLeast"/>
        <w:ind w:right="-200"/>
        <w:jc w:val="both"/>
        <w:rPr>
          <w:rFonts w:ascii="Segoe UI" w:eastAsia="Segoe UI" w:hAnsi="Segoe UI" w:cs="Segoe UI"/>
          <w:sz w:val="27"/>
          <w:szCs w:val="27"/>
        </w:rPr>
      </w:pPr>
      <w:r>
        <w:rPr>
          <w:rFonts w:ascii="Consolas" w:eastAsia="Consolas" w:hAnsi="Consolas" w:cs="Consolas"/>
          <w:b/>
          <w:bCs/>
          <w:color w:val="555E68"/>
        </w:rPr>
        <w:t>crossAxisSpacing</w:t>
      </w:r>
      <w:r>
        <w:rPr>
          <w:rFonts w:ascii="Segoe UI" w:eastAsia="Segoe UI" w:hAnsi="Segoe UI" w:cs="Segoe UI"/>
          <w:b/>
          <w:bCs/>
          <w:sz w:val="27"/>
          <w:szCs w:val="27"/>
        </w:rPr>
        <w:t xml:space="preserve"> </w:t>
      </w:r>
      <w:r>
        <w:rPr>
          <w:rFonts w:ascii="Segoe UI" w:eastAsia="Segoe UI" w:hAnsi="Segoe UI" w:cs="Segoe UI"/>
          <w:b/>
          <w:bCs/>
          <w:color w:val="FF82B2"/>
          <w:sz w:val="27"/>
          <w:szCs w:val="27"/>
        </w:rPr>
        <w:t xml:space="preserve">and </w:t>
      </w:r>
      <w:r>
        <w:rPr>
          <w:rFonts w:ascii="Consolas" w:eastAsia="Consolas" w:hAnsi="Consolas" w:cs="Consolas"/>
          <w:b/>
          <w:bCs/>
          <w:color w:val="555E68"/>
          <w:spacing w:val="3"/>
        </w:rPr>
        <w:t>mainAxisSpacing</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Define the spacing between grid</w:t>
      </w:r>
    </w:p>
    <w:p w:rsidR="00663897" w:rsidRDefault="00F25AC9">
      <w:pPr>
        <w:spacing w:before="46" w:line="359" w:lineRule="atLeast"/>
        <w:ind w:left="628" w:right="-200"/>
        <w:jc w:val="both"/>
        <w:rPr>
          <w:rFonts w:ascii="Segoe UI" w:eastAsia="Segoe UI" w:hAnsi="Segoe UI" w:cs="Segoe UI"/>
          <w:sz w:val="27"/>
          <w:szCs w:val="27"/>
        </w:rPr>
      </w:pPr>
      <w:r>
        <w:rPr>
          <w:rFonts w:ascii="Segoe UI" w:eastAsia="Segoe UI" w:hAnsi="Segoe UI" w:cs="Segoe UI"/>
          <w:color w:val="000000"/>
          <w:sz w:val="27"/>
          <w:szCs w:val="27"/>
        </w:rPr>
        <w:t>items.</w:t>
      </w:r>
    </w:p>
    <w:p w:rsidR="00663897" w:rsidRDefault="00F25AC9">
      <w:pPr>
        <w:spacing w:before="140" w:line="360" w:lineRule="atLeast"/>
        <w:ind w:left="260" w:right="2165"/>
        <w:rPr>
          <w:rFonts w:ascii="Consolas" w:eastAsia="Consolas" w:hAnsi="Consolas" w:cs="Consolas"/>
        </w:rPr>
      </w:pPr>
      <w:r>
        <w:rPr>
          <w:rFonts w:ascii="Consolas" w:eastAsia="Consolas" w:hAnsi="Consolas" w:cs="Consolas"/>
          <w:color w:val="555E68"/>
        </w:rPr>
        <w:t>gridDelegate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SliverGridDelegateWithFixedCrossAxisCount</w:t>
      </w:r>
      <w:r>
        <w:rPr>
          <w:rFonts w:ascii="Consolas" w:eastAsia="Consolas" w:hAnsi="Consolas" w:cs="Consolas"/>
          <w:color w:val="383A42"/>
        </w:rPr>
        <w:t xml:space="preserve">( </w:t>
      </w:r>
      <w:r w:rsidR="00FB0D64" w:rsidRPr="00FB0D64">
        <w:pict>
          <v:shape id="_x0000_s4537" type="#_x0000_t75" style="position:absolute;left:0;text-align:left;margin-left:51pt;margin-top:0;width:495pt;height:127pt;z-index:-251062272;mso-position-horizontal-relative:page;mso-position-vertical-relative:text" o:allowincell="f">
            <v:imagedata r:id="rId941" o:title=""/>
            <w10:wrap anchorx="page"/>
            <w10:anchorlock/>
          </v:shape>
        </w:pict>
      </w:r>
      <w:r>
        <w:rPr>
          <w:rFonts w:ascii="Consolas" w:eastAsia="Consolas" w:hAnsi="Consolas" w:cs="Consolas"/>
          <w:color w:val="555E68"/>
        </w:rPr>
        <w:t xml:space="preserve">  crossAxisCount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crossAxisSpacing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16.0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Spacing between columns</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mainAxisSpacing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16.0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Spacing between rows</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rsidP="005F74E4">
      <w:pPr>
        <w:numPr>
          <w:ilvl w:val="0"/>
          <w:numId w:val="122"/>
        </w:numPr>
        <w:spacing w:before="831" w:line="359" w:lineRule="atLeast"/>
        <w:ind w:right="-200"/>
        <w:jc w:val="both"/>
        <w:rPr>
          <w:rFonts w:ascii="Segoe UI" w:eastAsia="Segoe UI" w:hAnsi="Segoe UI" w:cs="Segoe UI"/>
          <w:sz w:val="27"/>
          <w:szCs w:val="27"/>
        </w:rPr>
      </w:pPr>
      <w:r>
        <w:rPr>
          <w:rFonts w:ascii="Consolas" w:eastAsia="Consolas" w:hAnsi="Consolas" w:cs="Consolas"/>
          <w:b/>
          <w:bCs/>
          <w:color w:val="555E68"/>
          <w:spacing w:val="3"/>
        </w:rPr>
        <w:t>childAspectRatio</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Specifies the ratio of the cross-axis to the main-axis</w:t>
      </w:r>
    </w:p>
    <w:p w:rsidR="00663897" w:rsidRDefault="00F25AC9">
      <w:pPr>
        <w:spacing w:before="61" w:line="359" w:lineRule="atLeast"/>
        <w:ind w:left="628" w:right="-200"/>
        <w:jc w:val="both"/>
        <w:rPr>
          <w:rFonts w:ascii="Segoe UI" w:eastAsia="Segoe UI" w:hAnsi="Segoe UI" w:cs="Segoe UI"/>
          <w:sz w:val="27"/>
          <w:szCs w:val="27"/>
        </w:rPr>
      </w:pPr>
      <w:r>
        <w:rPr>
          <w:rFonts w:ascii="Segoe UI" w:eastAsia="Segoe UI" w:hAnsi="Segoe UI" w:cs="Segoe UI"/>
          <w:color w:val="000000"/>
          <w:sz w:val="27"/>
          <w:szCs w:val="27"/>
        </w:rPr>
        <w:lastRenderedPageBreak/>
        <w:t>extent of each grid item.</w:t>
      </w:r>
    </w:p>
    <w:p w:rsidR="00663897" w:rsidRDefault="00F25AC9">
      <w:pPr>
        <w:spacing w:before="442" w:line="360" w:lineRule="atLeast"/>
        <w:ind w:left="260" w:right="2165"/>
        <w:rPr>
          <w:rFonts w:ascii="Consolas" w:eastAsia="Consolas" w:hAnsi="Consolas" w:cs="Consolas"/>
        </w:rPr>
      </w:pPr>
      <w:r>
        <w:rPr>
          <w:rFonts w:ascii="Consolas" w:eastAsia="Consolas" w:hAnsi="Consolas" w:cs="Consolas"/>
          <w:color w:val="555E68"/>
        </w:rPr>
        <w:t>gridDelegate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SliverGridDelegateWithFixedCrossAxisCount</w:t>
      </w:r>
      <w:r>
        <w:rPr>
          <w:rFonts w:ascii="Consolas" w:eastAsia="Consolas" w:hAnsi="Consolas" w:cs="Consolas"/>
          <w:color w:val="383A42"/>
        </w:rPr>
        <w:t xml:space="preserve">( </w:t>
      </w:r>
      <w:r w:rsidR="00FB0D64" w:rsidRPr="00FB0D64">
        <w:pict>
          <v:shape id="_x0000_s4536" type="#_x0000_t75" style="position:absolute;left:0;text-align:left;margin-left:51pt;margin-top:14.85pt;width:495pt;height:109pt;z-index:-251061248;mso-position-horizontal-relative:page;mso-position-vertical-relative:text" o:allowincell="f">
            <v:imagedata r:id="rId942" o:title=""/>
            <w10:wrap anchorx="page"/>
            <w10:anchorlock/>
          </v:shape>
        </w:pict>
      </w:r>
      <w:r>
        <w:rPr>
          <w:rFonts w:ascii="Consolas" w:eastAsia="Consolas" w:hAnsi="Consolas" w:cs="Consolas"/>
          <w:color w:val="555E68"/>
        </w:rPr>
        <w:t xml:space="preserve">  crossAxisCount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childAspectRatio</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0.75</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Width / Height ratio</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24" w:line="319" w:lineRule="atLeast"/>
        <w:ind w:left="20" w:right="-200"/>
        <w:jc w:val="both"/>
        <w:rPr>
          <w:rFonts w:ascii="Segoe UI" w:eastAsia="Segoe UI" w:hAnsi="Segoe UI" w:cs="Segoe UI"/>
        </w:rPr>
      </w:pPr>
      <w:r>
        <w:rPr>
          <w:rFonts w:ascii="Segoe UI" w:eastAsia="Segoe UI" w:hAnsi="Segoe UI" w:cs="Segoe UI"/>
          <w:b/>
          <w:bCs/>
          <w:color w:val="E83E3E"/>
        </w:rPr>
        <w:t xml:space="preserve">Using </w:t>
      </w:r>
      <w:r>
        <w:rPr>
          <w:rFonts w:ascii="Consolas" w:eastAsia="Consolas" w:hAnsi="Consolas" w:cs="Consolas"/>
          <w:b/>
          <w:bCs/>
          <w:color w:val="555E68"/>
          <w:spacing w:val="3"/>
          <w:sz w:val="21"/>
          <w:szCs w:val="21"/>
        </w:rPr>
        <w:t>GridView.builder</w:t>
      </w:r>
      <w:r>
        <w:rPr>
          <w:rFonts w:ascii="Segoe UI" w:eastAsia="Segoe UI" w:hAnsi="Segoe UI" w:cs="Segoe UI"/>
          <w:b/>
          <w:bCs/>
        </w:rPr>
        <w:t xml:space="preserve"> </w:t>
      </w:r>
      <w:r>
        <w:rPr>
          <w:rFonts w:ascii="Segoe UI" w:eastAsia="Segoe UI" w:hAnsi="Segoe UI" w:cs="Segoe UI"/>
          <w:b/>
          <w:bCs/>
          <w:color w:val="E83E3E"/>
        </w:rPr>
        <w:t>:</w:t>
      </w:r>
    </w:p>
    <w:p w:rsidR="00663897" w:rsidRDefault="00F25AC9">
      <w:pPr>
        <w:spacing w:before="218" w:line="420" w:lineRule="atLeast"/>
        <w:ind w:left="20" w:right="398"/>
        <w:jc w:val="both"/>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GridView.builder</w:t>
      </w:r>
      <w:r>
        <w:rPr>
          <w:rFonts w:ascii="Segoe UI" w:eastAsia="Segoe UI" w:hAnsi="Segoe UI" w:cs="Segoe UI"/>
          <w:sz w:val="27"/>
          <w:szCs w:val="27"/>
        </w:rPr>
        <w:t xml:space="preserve"> </w:t>
      </w:r>
      <w:r>
        <w:rPr>
          <w:rFonts w:ascii="Segoe UI" w:eastAsia="Segoe UI" w:hAnsi="Segoe UI" w:cs="Segoe UI"/>
          <w:color w:val="000000"/>
          <w:sz w:val="27"/>
          <w:szCs w:val="27"/>
        </w:rPr>
        <w:t>constructor is advantageous when dealing with a large number of items, as it only creates widgets for items that are currently in view, optimizing performance.</w:t>
      </w:r>
    </w:p>
    <w:p w:rsidR="00663897" w:rsidRDefault="00F25AC9">
      <w:pPr>
        <w:spacing w:before="504" w:line="276" w:lineRule="atLeast"/>
        <w:ind w:left="260" w:right="-200"/>
        <w:jc w:val="both"/>
        <w:rPr>
          <w:rFonts w:ascii="Consolas" w:eastAsia="Consolas" w:hAnsi="Consolas" w:cs="Consolas"/>
        </w:rPr>
      </w:pPr>
      <w:r>
        <w:rPr>
          <w:rFonts w:ascii="Consolas" w:eastAsia="Consolas" w:hAnsi="Consolas" w:cs="Consolas"/>
          <w:color w:val="E35649"/>
        </w:rPr>
        <w:t>GridView</w:t>
      </w:r>
      <w:r>
        <w:rPr>
          <w:rFonts w:ascii="Consolas" w:eastAsia="Consolas" w:hAnsi="Consolas" w:cs="Consolas"/>
          <w:color w:val="383A42"/>
        </w:rPr>
        <w:t>.</w:t>
      </w:r>
      <w:r>
        <w:rPr>
          <w:rFonts w:ascii="Consolas" w:eastAsia="Consolas" w:hAnsi="Consolas" w:cs="Consolas"/>
          <w:color w:val="3D74F6"/>
        </w:rPr>
        <w:t>builder</w:t>
      </w:r>
      <w:r>
        <w:rPr>
          <w:rFonts w:ascii="Consolas" w:eastAsia="Consolas" w:hAnsi="Consolas" w:cs="Consolas"/>
          <w:color w:val="383A42"/>
        </w:rPr>
        <w:t>(</w:t>
      </w:r>
      <w:r w:rsidR="00FB0D64" w:rsidRPr="00FB0D64">
        <w:pict>
          <v:shape id="_x0000_s4535" type="#_x0000_t75" style="position:absolute;left:0;text-align:left;margin-left:51pt;margin-top:14.1pt;width:495pt;height:251pt;z-index:-251060224;mso-position-horizontal-relative:page;mso-position-vertical-relative:text" o:allowincell="f">
            <v:imagedata r:id="rId943" o:title=""/>
            <w10:wrap anchorx="page"/>
            <w10:anchorlock/>
          </v:shape>
        </w:pict>
      </w:r>
    </w:p>
    <w:p w:rsidR="00663897" w:rsidRDefault="00F25AC9">
      <w:pPr>
        <w:spacing w:before="1" w:line="360" w:lineRule="atLeast"/>
        <w:ind w:left="260" w:right="1905"/>
        <w:rPr>
          <w:rFonts w:ascii="Consolas" w:eastAsia="Consolas" w:hAnsi="Consolas" w:cs="Consolas"/>
        </w:rPr>
      </w:pPr>
      <w:r>
        <w:rPr>
          <w:rFonts w:ascii="Consolas" w:eastAsia="Consolas" w:hAnsi="Consolas" w:cs="Consolas"/>
          <w:color w:val="555E68"/>
        </w:rPr>
        <w:t xml:space="preserve">  gridDelegate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SliverGridDelegateWithFixedCrossAxisCount</w:t>
      </w:r>
      <w:r>
        <w:rPr>
          <w:rFonts w:ascii="Consolas" w:eastAsia="Consolas" w:hAnsi="Consolas" w:cs="Consolas"/>
          <w:color w:val="383A42"/>
        </w:rPr>
        <w:t xml:space="preserve">( </w:t>
      </w:r>
      <w:r>
        <w:rPr>
          <w:rFonts w:ascii="Consolas" w:eastAsia="Consolas" w:hAnsi="Consolas" w:cs="Consolas"/>
          <w:color w:val="555E68"/>
        </w:rPr>
        <w:t xml:space="preserve">    crossAxisCount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itemBuilder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index</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 xml:space="preserve">'Item </w:t>
      </w:r>
      <w:r>
        <w:rPr>
          <w:rFonts w:ascii="Consolas" w:eastAsia="Consolas" w:hAnsi="Consolas" w:cs="Consolas"/>
          <w:color w:val="383A42"/>
        </w:rPr>
        <w:t>$</w:t>
      </w:r>
      <w:r>
        <w:rPr>
          <w:rFonts w:ascii="Consolas" w:eastAsia="Consolas" w:hAnsi="Consolas" w:cs="Consolas"/>
          <w:color w:val="555E68"/>
        </w:rPr>
        <w:t>index</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itemCount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Total number of items in the grid</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1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In this example:</w:t>
      </w:r>
    </w:p>
    <w:p w:rsidR="00663897" w:rsidRDefault="00F25AC9" w:rsidP="005F74E4">
      <w:pPr>
        <w:numPr>
          <w:ilvl w:val="0"/>
          <w:numId w:val="123"/>
        </w:numPr>
        <w:spacing w:before="240" w:line="420" w:lineRule="atLeast"/>
        <w:ind w:right="11"/>
        <w:rPr>
          <w:rFonts w:ascii="Segoe UI" w:eastAsia="Segoe UI" w:hAnsi="Segoe UI" w:cs="Segoe UI"/>
          <w:sz w:val="27"/>
          <w:szCs w:val="27"/>
        </w:rPr>
      </w:pPr>
      <w:r>
        <w:rPr>
          <w:rFonts w:ascii="Consolas" w:eastAsia="Consolas" w:hAnsi="Consolas" w:cs="Consolas"/>
          <w:color w:val="555E68"/>
          <w:spacing w:val="5"/>
        </w:rPr>
        <w:t>itemBuilder</w:t>
      </w:r>
      <w:r>
        <w:rPr>
          <w:rFonts w:ascii="Segoe UI" w:eastAsia="Segoe UI" w:hAnsi="Segoe UI" w:cs="Segoe UI"/>
          <w:color w:val="000000"/>
          <w:spacing w:val="5"/>
          <w:sz w:val="27"/>
          <w:szCs w:val="27"/>
        </w:rPr>
        <w:t>:</w:t>
      </w:r>
      <w:r>
        <w:rPr>
          <w:rFonts w:ascii="Segoe UI" w:eastAsia="Segoe UI" w:hAnsi="Segoe UI" w:cs="Segoe UI"/>
          <w:color w:val="000000"/>
          <w:sz w:val="27"/>
          <w:szCs w:val="27"/>
        </w:rPr>
        <w:t xml:space="preserve"> Defines a callback function that returns a widget for each item in the grid.</w:t>
      </w:r>
    </w:p>
    <w:p w:rsidR="00663897" w:rsidRDefault="00F25AC9" w:rsidP="005F74E4">
      <w:pPr>
        <w:numPr>
          <w:ilvl w:val="1"/>
          <w:numId w:val="123"/>
        </w:numPr>
        <w:spacing w:before="91" w:line="359" w:lineRule="atLeast"/>
        <w:ind w:right="-200"/>
        <w:jc w:val="both"/>
        <w:rPr>
          <w:rFonts w:ascii="Segoe UI" w:eastAsia="Segoe UI" w:hAnsi="Segoe UI" w:cs="Segoe UI"/>
          <w:sz w:val="27"/>
          <w:szCs w:val="27"/>
        </w:rPr>
      </w:pPr>
      <w:r>
        <w:rPr>
          <w:rFonts w:ascii="Consolas" w:eastAsia="Consolas" w:hAnsi="Consolas" w:cs="Consolas"/>
          <w:color w:val="555E68"/>
          <w:spacing w:val="6"/>
        </w:rPr>
        <w:t>itemCount</w:t>
      </w:r>
      <w:r>
        <w:rPr>
          <w:rFonts w:ascii="Segoe UI" w:eastAsia="Segoe UI" w:hAnsi="Segoe UI" w:cs="Segoe UI"/>
          <w:color w:val="000000"/>
          <w:spacing w:val="6"/>
          <w:sz w:val="27"/>
          <w:szCs w:val="27"/>
        </w:rPr>
        <w:t>:</w:t>
      </w:r>
      <w:r>
        <w:rPr>
          <w:rFonts w:ascii="Segoe UI" w:eastAsia="Segoe UI" w:hAnsi="Segoe UI" w:cs="Segoe UI"/>
          <w:color w:val="000000"/>
          <w:sz w:val="27"/>
          <w:szCs w:val="27"/>
        </w:rPr>
        <w:t xml:space="preserve"> Specifies the total number of items in the grid.</w:t>
      </w:r>
    </w:p>
    <w:p w:rsidR="00663897" w:rsidRDefault="00F25AC9">
      <w:pPr>
        <w:spacing w:before="31" w:line="319" w:lineRule="atLeast"/>
        <w:ind w:left="20" w:right="-200"/>
        <w:jc w:val="both"/>
        <w:rPr>
          <w:rFonts w:ascii="Segoe UI" w:eastAsia="Segoe UI" w:hAnsi="Segoe UI" w:cs="Segoe UI"/>
        </w:rPr>
      </w:pPr>
      <w:r>
        <w:rPr>
          <w:rFonts w:ascii="Segoe UI" w:eastAsia="Segoe UI" w:hAnsi="Segoe UI" w:cs="Segoe UI"/>
          <w:b/>
          <w:bCs/>
          <w:color w:val="E83E3E"/>
        </w:rPr>
        <w:t xml:space="preserve">Advanced </w:t>
      </w:r>
      <w:r>
        <w:rPr>
          <w:rFonts w:ascii="Consolas" w:eastAsia="Consolas" w:hAnsi="Consolas" w:cs="Consolas"/>
          <w:b/>
          <w:bCs/>
          <w:color w:val="555E68"/>
          <w:spacing w:val="3"/>
          <w:sz w:val="21"/>
          <w:szCs w:val="21"/>
        </w:rPr>
        <w:t>GridView</w:t>
      </w:r>
      <w:r>
        <w:rPr>
          <w:rFonts w:ascii="Segoe UI" w:eastAsia="Segoe UI" w:hAnsi="Segoe UI" w:cs="Segoe UI"/>
          <w:b/>
          <w:bCs/>
        </w:rPr>
        <w:t xml:space="preserve"> </w:t>
      </w:r>
      <w:r>
        <w:rPr>
          <w:rFonts w:ascii="Segoe UI" w:eastAsia="Segoe UI" w:hAnsi="Segoe UI" w:cs="Segoe UI"/>
          <w:b/>
          <w:bCs/>
          <w:color w:val="E83E3E"/>
        </w:rPr>
        <w:t>Features:</w:t>
      </w:r>
      <w:r w:rsidR="00FB0D64" w:rsidRPr="00FB0D64">
        <w:pict>
          <v:shape id="_x0000_s4534" type="#_x0000_t75" style="position:absolute;left:0;text-align:left;margin-left:109pt;margin-top:3pt;width:56pt;height:17pt;z-index:-251059200;mso-position-horizontal-relative:page;mso-position-vertical-relative:text" o:allowincell="f">
            <v:imagedata r:id="rId944" o:title=""/>
            <w10:wrap anchorx="page"/>
            <w10:anchorlock/>
          </v:shape>
        </w:pict>
      </w:r>
    </w:p>
    <w:p w:rsidR="00663897" w:rsidRDefault="00F25AC9" w:rsidP="005F74E4">
      <w:pPr>
        <w:numPr>
          <w:ilvl w:val="0"/>
          <w:numId w:val="124"/>
        </w:numPr>
        <w:spacing w:before="277" w:line="287" w:lineRule="atLeast"/>
        <w:ind w:right="-200"/>
        <w:jc w:val="both"/>
        <w:rPr>
          <w:rFonts w:ascii="Segoe UI" w:eastAsia="Segoe UI" w:hAnsi="Segoe UI" w:cs="Segoe UI"/>
          <w:sz w:val="22"/>
          <w:szCs w:val="22"/>
        </w:rPr>
      </w:pPr>
      <w:r>
        <w:rPr>
          <w:rFonts w:ascii="Consolas" w:eastAsia="Consolas" w:hAnsi="Consolas" w:cs="Consolas"/>
          <w:b/>
          <w:bCs/>
          <w:color w:val="555E68"/>
          <w:spacing w:val="3"/>
          <w:sz w:val="19"/>
          <w:szCs w:val="19"/>
        </w:rPr>
        <w:t>SliverGridDelegateWithMaxCrossAxisExtent</w:t>
      </w:r>
      <w:r>
        <w:rPr>
          <w:rFonts w:ascii="Segoe UI" w:eastAsia="Segoe UI" w:hAnsi="Segoe UI" w:cs="Segoe UI"/>
          <w:b/>
          <w:bCs/>
          <w:color w:val="555E68"/>
          <w:sz w:val="22"/>
          <w:szCs w:val="22"/>
        </w:rPr>
        <w:t xml:space="preserve"> :</w:t>
      </w:r>
    </w:p>
    <w:p w:rsidR="00663897" w:rsidRDefault="00F25AC9">
      <w:pPr>
        <w:spacing w:before="239" w:line="405" w:lineRule="atLeast"/>
        <w:ind w:left="20" w:right="625"/>
        <w:rPr>
          <w:rFonts w:ascii="Segoe UI" w:eastAsia="Segoe UI" w:hAnsi="Segoe UI" w:cs="Segoe UI"/>
          <w:sz w:val="27"/>
          <w:szCs w:val="27"/>
        </w:rPr>
      </w:pPr>
      <w:r>
        <w:rPr>
          <w:rFonts w:ascii="Segoe UI" w:eastAsia="Segoe UI" w:hAnsi="Segoe UI" w:cs="Segoe UI"/>
          <w:color w:val="000000"/>
          <w:sz w:val="27"/>
          <w:szCs w:val="27"/>
        </w:rPr>
        <w:t>This delegate creates a grid with a maximum cross-axis extent for each item, allowing for more flexibility.</w:t>
      </w:r>
    </w:p>
    <w:p w:rsidR="00663897" w:rsidRDefault="00F25AC9">
      <w:pPr>
        <w:spacing w:before="504" w:line="276" w:lineRule="atLeast"/>
        <w:ind w:left="260" w:right="-200"/>
        <w:jc w:val="both"/>
        <w:rPr>
          <w:rFonts w:ascii="Consolas" w:eastAsia="Consolas" w:hAnsi="Consolas" w:cs="Consolas"/>
        </w:rPr>
      </w:pPr>
      <w:r>
        <w:rPr>
          <w:rFonts w:ascii="Consolas" w:eastAsia="Consolas" w:hAnsi="Consolas" w:cs="Consolas"/>
          <w:color w:val="555E68"/>
        </w:rPr>
        <w:t>gridDelegate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SliverGridDelegateWithMaxCrossAxisExtent</w:t>
      </w:r>
      <w:r>
        <w:rPr>
          <w:rFonts w:ascii="Consolas" w:eastAsia="Consolas" w:hAnsi="Consolas" w:cs="Consolas"/>
          <w:color w:val="383A42"/>
        </w:rPr>
        <w:t>(</w:t>
      </w:r>
      <w:r w:rsidR="00FB0D64" w:rsidRPr="00FB0D64">
        <w:pict>
          <v:shape id="_x0000_s4533" type="#_x0000_t75" style="position:absolute;left:0;text-align:left;margin-left:51pt;margin-top:13.85pt;width:495pt;height:74pt;z-index:-251058176;mso-position-horizontal-relative:page;mso-position-vertical-relative:text" o:allowincell="f">
            <v:imagedata r:id="rId945" o:title=""/>
            <w10:wrap anchorx="page"/>
            <w10:anchorlock/>
          </v:shape>
        </w:pict>
      </w:r>
    </w:p>
    <w:p w:rsidR="00663897" w:rsidRDefault="00F25AC9">
      <w:pPr>
        <w:spacing w:before="16" w:line="345" w:lineRule="atLeast"/>
        <w:ind w:left="260" w:right="996"/>
        <w:rPr>
          <w:rFonts w:ascii="Consolas" w:eastAsia="Consolas" w:hAnsi="Consolas" w:cs="Consolas"/>
        </w:rPr>
      </w:pPr>
      <w:r>
        <w:rPr>
          <w:rFonts w:ascii="Consolas" w:eastAsia="Consolas" w:hAnsi="Consolas" w:cs="Consolas"/>
          <w:color w:val="555E68"/>
        </w:rPr>
        <w:lastRenderedPageBreak/>
        <w:t xml:space="preserve">  maxCrossAxisExtent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200.0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xml:space="preserve">// Maximum width/height of each item </w:t>
      </w:r>
      <w:r>
        <w:rPr>
          <w:rFonts w:ascii="Consolas" w:eastAsia="Consolas" w:hAnsi="Consolas" w:cs="Consolas"/>
          <w:color w:val="383A42"/>
        </w:rPr>
        <w:t>),</w:t>
      </w:r>
    </w:p>
    <w:p w:rsidR="00663897" w:rsidRDefault="00F25AC9" w:rsidP="005F74E4">
      <w:pPr>
        <w:numPr>
          <w:ilvl w:val="0"/>
          <w:numId w:val="125"/>
        </w:numPr>
        <w:spacing w:before="478" w:line="287" w:lineRule="atLeast"/>
        <w:ind w:right="-200"/>
        <w:jc w:val="both"/>
        <w:rPr>
          <w:rFonts w:ascii="Segoe UI" w:eastAsia="Segoe UI" w:hAnsi="Segoe UI" w:cs="Segoe UI"/>
          <w:sz w:val="22"/>
          <w:szCs w:val="22"/>
        </w:rPr>
      </w:pPr>
      <w:r>
        <w:rPr>
          <w:rFonts w:ascii="Segoe UI" w:eastAsia="Segoe UI" w:hAnsi="Segoe UI" w:cs="Segoe UI"/>
          <w:b/>
          <w:bCs/>
          <w:color w:val="FF82B2"/>
          <w:sz w:val="22"/>
          <w:szCs w:val="22"/>
        </w:rPr>
        <w:t>Scrollable GridView</w:t>
      </w:r>
      <w:r>
        <w:rPr>
          <w:rFonts w:ascii="Segoe UI" w:eastAsia="Segoe UI" w:hAnsi="Segoe UI" w:cs="Segoe UI"/>
          <w:b/>
          <w:bCs/>
          <w:color w:val="555E68"/>
          <w:sz w:val="22"/>
          <w:szCs w:val="22"/>
        </w:rPr>
        <w:t>:</w:t>
      </w:r>
    </w:p>
    <w:p w:rsidR="00663897" w:rsidRDefault="00F25AC9">
      <w:pPr>
        <w:spacing w:before="209" w:line="420" w:lineRule="atLeast"/>
        <w:ind w:left="20" w:right="20"/>
        <w:rPr>
          <w:rFonts w:ascii="Segoe UI" w:eastAsia="Segoe UI" w:hAnsi="Segoe UI" w:cs="Segoe UI"/>
          <w:sz w:val="27"/>
          <w:szCs w:val="27"/>
        </w:rPr>
      </w:pPr>
      <w:r>
        <w:rPr>
          <w:rFonts w:ascii="Segoe UI" w:eastAsia="Segoe UI" w:hAnsi="Segoe UI" w:cs="Segoe UI"/>
          <w:color w:val="000000"/>
          <w:sz w:val="27"/>
          <w:szCs w:val="27"/>
        </w:rPr>
        <w:t xml:space="preserve">Enclose the </w:t>
      </w:r>
      <w:r>
        <w:rPr>
          <w:rFonts w:ascii="Consolas" w:eastAsia="Consolas" w:hAnsi="Consolas" w:cs="Consolas"/>
          <w:color w:val="555E68"/>
        </w:rPr>
        <w:t>GridView</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within a </w:t>
      </w:r>
      <w:r>
        <w:rPr>
          <w:rFonts w:ascii="Consolas" w:eastAsia="Consolas" w:hAnsi="Consolas" w:cs="Consolas"/>
          <w:color w:val="555E68"/>
        </w:rPr>
        <w:t>SingleChildScrollView</w:t>
      </w:r>
      <w:r>
        <w:rPr>
          <w:rFonts w:ascii="Segoe UI" w:eastAsia="Segoe UI" w:hAnsi="Segoe UI" w:cs="Segoe UI"/>
          <w:sz w:val="27"/>
          <w:szCs w:val="27"/>
        </w:rPr>
        <w:t xml:space="preserve"> </w:t>
      </w:r>
      <w:r>
        <w:rPr>
          <w:rFonts w:ascii="Segoe UI" w:eastAsia="Segoe UI" w:hAnsi="Segoe UI" w:cs="Segoe UI"/>
          <w:color w:val="000000"/>
          <w:sz w:val="27"/>
          <w:szCs w:val="27"/>
        </w:rPr>
        <w:t>to make the entire grid scrollable.</w:t>
      </w:r>
    </w:p>
    <w:p w:rsidR="00663897" w:rsidRDefault="00F25AC9">
      <w:pPr>
        <w:spacing w:before="504" w:line="276" w:lineRule="atLeast"/>
        <w:ind w:left="260" w:right="-200"/>
        <w:jc w:val="both"/>
        <w:rPr>
          <w:rFonts w:ascii="Consolas" w:eastAsia="Consolas" w:hAnsi="Consolas" w:cs="Consolas"/>
        </w:rPr>
      </w:pPr>
      <w:r>
        <w:rPr>
          <w:rFonts w:ascii="Consolas" w:eastAsia="Consolas" w:hAnsi="Consolas" w:cs="Consolas"/>
          <w:color w:val="E35649"/>
        </w:rPr>
        <w:t>SingleChildScrollView</w:t>
      </w:r>
      <w:r>
        <w:rPr>
          <w:rFonts w:ascii="Consolas" w:eastAsia="Consolas" w:hAnsi="Consolas" w:cs="Consolas"/>
          <w:color w:val="383A42"/>
        </w:rPr>
        <w:t>(</w:t>
      </w:r>
      <w:r w:rsidR="00FB0D64" w:rsidRPr="00FB0D64">
        <w:pict>
          <v:shape id="_x0000_s4532" type="#_x0000_t75" style="position:absolute;left:0;text-align:left;margin-left:51pt;margin-top:13.6pt;width:495pt;height:128pt;z-index:-251057152;mso-position-horizontal-relative:page;mso-position-vertical-relative:text" o:allowincell="f">
            <v:imagedata r:id="rId946"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GridView</w:t>
      </w:r>
      <w:r>
        <w:rPr>
          <w:rFonts w:ascii="Consolas" w:eastAsia="Consolas" w:hAnsi="Consolas" w:cs="Consolas"/>
          <w:color w:val="383A42"/>
        </w:rPr>
        <w:t>(</w:t>
      </w:r>
    </w:p>
    <w:p w:rsidR="00663897" w:rsidRDefault="00F25AC9">
      <w:pPr>
        <w:spacing w:before="1" w:line="360" w:lineRule="atLeast"/>
        <w:ind w:left="260" w:right="593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 other properties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rsidP="005F74E4">
      <w:pPr>
        <w:numPr>
          <w:ilvl w:val="0"/>
          <w:numId w:val="126"/>
        </w:numPr>
        <w:spacing w:before="824" w:line="287" w:lineRule="atLeast"/>
        <w:ind w:right="-200"/>
        <w:jc w:val="both"/>
        <w:rPr>
          <w:rFonts w:ascii="Segoe UI" w:eastAsia="Segoe UI" w:hAnsi="Segoe UI" w:cs="Segoe UI"/>
          <w:sz w:val="22"/>
          <w:szCs w:val="22"/>
        </w:rPr>
      </w:pPr>
      <w:r>
        <w:rPr>
          <w:rFonts w:ascii="Segoe UI" w:eastAsia="Segoe UI" w:hAnsi="Segoe UI" w:cs="Segoe UI"/>
          <w:b/>
          <w:bCs/>
          <w:color w:val="FF82B2"/>
          <w:sz w:val="22"/>
          <w:szCs w:val="22"/>
        </w:rPr>
        <w:t>Infinite Scroll</w:t>
      </w:r>
      <w:r>
        <w:rPr>
          <w:rFonts w:ascii="Segoe UI" w:eastAsia="Segoe UI" w:hAnsi="Segoe UI" w:cs="Segoe UI"/>
          <w:b/>
          <w:bCs/>
          <w:color w:val="555E68"/>
          <w:sz w:val="22"/>
          <w:szCs w:val="22"/>
        </w:rPr>
        <w:t>:</w:t>
      </w:r>
    </w:p>
    <w:p w:rsidR="00663897" w:rsidRDefault="00F25AC9">
      <w:pPr>
        <w:spacing w:before="209" w:line="420" w:lineRule="atLeast"/>
        <w:ind w:left="20" w:right="249"/>
        <w:rPr>
          <w:rFonts w:ascii="Segoe UI" w:eastAsia="Segoe UI" w:hAnsi="Segoe UI" w:cs="Segoe UI"/>
          <w:sz w:val="27"/>
          <w:szCs w:val="27"/>
        </w:rPr>
      </w:pPr>
      <w:r>
        <w:rPr>
          <w:rFonts w:ascii="Segoe UI" w:eastAsia="Segoe UI" w:hAnsi="Segoe UI" w:cs="Segoe UI"/>
          <w:color w:val="000000"/>
          <w:sz w:val="27"/>
          <w:szCs w:val="27"/>
        </w:rPr>
        <w:t xml:space="preserve">Implementing infinite scroll can be achieved by listening to the </w:t>
      </w:r>
      <w:r>
        <w:rPr>
          <w:rFonts w:ascii="Consolas" w:eastAsia="Consolas" w:hAnsi="Consolas" w:cs="Consolas"/>
          <w:color w:val="555E68"/>
        </w:rPr>
        <w:t>onScroll</w:t>
      </w:r>
      <w:r>
        <w:rPr>
          <w:rFonts w:ascii="Segoe UI" w:eastAsia="Segoe UI" w:hAnsi="Segoe UI" w:cs="Segoe UI"/>
          <w:sz w:val="27"/>
          <w:szCs w:val="27"/>
        </w:rPr>
        <w:t xml:space="preserve"> </w:t>
      </w:r>
      <w:r>
        <w:rPr>
          <w:rFonts w:ascii="Segoe UI" w:eastAsia="Segoe UI" w:hAnsi="Segoe UI" w:cs="Segoe UI"/>
          <w:color w:val="000000"/>
          <w:sz w:val="27"/>
          <w:szCs w:val="27"/>
        </w:rPr>
        <w:t>event and loading more items as needed.</w:t>
      </w:r>
    </w:p>
    <w:p w:rsidR="00663897" w:rsidRDefault="00F25AC9">
      <w:pPr>
        <w:spacing w:before="504" w:line="276" w:lineRule="atLeast"/>
        <w:ind w:left="260" w:right="-200"/>
        <w:jc w:val="both"/>
        <w:rPr>
          <w:rFonts w:ascii="Consolas" w:eastAsia="Consolas" w:hAnsi="Consolas" w:cs="Consolas"/>
        </w:rPr>
      </w:pPr>
      <w:r>
        <w:rPr>
          <w:rFonts w:ascii="Consolas" w:eastAsia="Consolas" w:hAnsi="Consolas" w:cs="Consolas"/>
          <w:color w:val="555E68"/>
        </w:rPr>
        <w:t>controller</w:t>
      </w:r>
      <w:r>
        <w:rPr>
          <w:rFonts w:ascii="Consolas" w:eastAsia="Consolas" w:hAnsi="Consolas" w:cs="Consolas"/>
          <w:color w:val="383A42"/>
        </w:rPr>
        <w:t>.</w:t>
      </w:r>
      <w:r>
        <w:rPr>
          <w:rFonts w:ascii="Consolas" w:eastAsia="Consolas" w:hAnsi="Consolas" w:cs="Consolas"/>
          <w:color w:val="3D74F6"/>
        </w:rPr>
        <w:t>addListener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531" type="#_x0000_t75" style="position:absolute;left:0;text-align:left;margin-left:51pt;margin-top:14.1pt;width:495pt;height:145pt;z-index:-251056128;mso-position-horizontal-relative:page;mso-position-vertical-relative:text" o:allowincell="f">
            <v:imagedata r:id="rId947" o:title=""/>
            <w10:wrap anchorx="page"/>
            <w10:anchorlock/>
          </v:shape>
        </w:pict>
      </w:r>
    </w:p>
    <w:p w:rsidR="00663897" w:rsidRDefault="00F25AC9">
      <w:pPr>
        <w:spacing w:before="16" w:line="345" w:lineRule="atLeast"/>
        <w:ind w:left="260" w:right="-4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controller</w:t>
      </w:r>
      <w:r>
        <w:rPr>
          <w:rFonts w:ascii="Consolas" w:eastAsia="Consolas" w:hAnsi="Consolas" w:cs="Consolas"/>
          <w:color w:val="383A42"/>
        </w:rPr>
        <w:t>.</w:t>
      </w:r>
      <w:r>
        <w:rPr>
          <w:rFonts w:ascii="Consolas" w:eastAsia="Consolas" w:hAnsi="Consolas" w:cs="Consolas"/>
          <w:color w:val="555E68"/>
        </w:rPr>
        <w:t>position</w:t>
      </w:r>
      <w:r>
        <w:rPr>
          <w:rFonts w:ascii="Consolas" w:eastAsia="Consolas" w:hAnsi="Consolas" w:cs="Consolas"/>
          <w:color w:val="383A42"/>
        </w:rPr>
        <w:t>.</w:t>
      </w:r>
      <w:r>
        <w:rPr>
          <w:rFonts w:ascii="Consolas" w:eastAsia="Consolas" w:hAnsi="Consolas" w:cs="Consolas"/>
          <w:color w:val="555E68"/>
        </w:rPr>
        <w:t xml:space="preserve">pixels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controller</w:t>
      </w:r>
      <w:r>
        <w:rPr>
          <w:rFonts w:ascii="Consolas" w:eastAsia="Consolas" w:hAnsi="Consolas" w:cs="Consolas"/>
          <w:color w:val="383A42"/>
        </w:rPr>
        <w:t>.</w:t>
      </w:r>
      <w:r>
        <w:rPr>
          <w:rFonts w:ascii="Consolas" w:eastAsia="Consolas" w:hAnsi="Consolas" w:cs="Consolas"/>
          <w:color w:val="555E68"/>
        </w:rPr>
        <w:t>position</w:t>
      </w:r>
      <w:r>
        <w:rPr>
          <w:rFonts w:ascii="Consolas" w:eastAsia="Consolas" w:hAnsi="Consolas" w:cs="Consolas"/>
          <w:color w:val="383A42"/>
        </w:rPr>
        <w:t>.</w:t>
      </w:r>
      <w:r>
        <w:rPr>
          <w:rFonts w:ascii="Consolas" w:eastAsia="Consolas" w:hAnsi="Consolas" w:cs="Consolas"/>
          <w:color w:val="555E68"/>
        </w:rPr>
        <w:t>maxScrollExtent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Load more items</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08" w:line="351" w:lineRule="atLeast"/>
        <w:ind w:left="78" w:right="-200"/>
        <w:jc w:val="both"/>
        <w:rPr>
          <w:rFonts w:ascii="Segoe UI" w:eastAsia="Segoe UI" w:hAnsi="Segoe UI" w:cs="Segoe UI"/>
          <w:sz w:val="26"/>
          <w:szCs w:val="26"/>
        </w:rPr>
      </w:pPr>
      <w:r w:rsidRPr="00047783">
        <w:rPr>
          <w:rStyle w:val="Heading4Char"/>
          <w:color w:val="000000" w:themeColor="text1"/>
        </w:rPr>
        <w:t>SingleChildScrollView</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p>
    <w:p w:rsidR="00663897" w:rsidRDefault="00F25AC9" w:rsidP="005F74E4">
      <w:pPr>
        <w:numPr>
          <w:ilvl w:val="0"/>
          <w:numId w:val="127"/>
        </w:numPr>
        <w:spacing w:before="385" w:line="276" w:lineRule="atLeast"/>
        <w:ind w:right="-200"/>
        <w:jc w:val="both"/>
        <w:rPr>
          <w:rFonts w:ascii="Consolas" w:eastAsia="Consolas" w:hAnsi="Consolas" w:cs="Consolas"/>
        </w:rPr>
      </w:pPr>
      <w:r>
        <w:rPr>
          <w:rFonts w:ascii="Consolas" w:eastAsia="Consolas" w:hAnsi="Consolas" w:cs="Consolas"/>
          <w:color w:val="555E68"/>
        </w:rPr>
        <w:t>SingleChildScrollView + Column = ListView</w:t>
      </w:r>
    </w:p>
    <w:p w:rsidR="00663897" w:rsidRDefault="00F25AC9" w:rsidP="005F74E4">
      <w:pPr>
        <w:numPr>
          <w:ilvl w:val="1"/>
          <w:numId w:val="127"/>
        </w:numPr>
        <w:spacing w:before="61" w:line="405" w:lineRule="atLeast"/>
        <w:ind w:right="266"/>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SingleChildScrollView</w:t>
      </w:r>
      <w:r>
        <w:rPr>
          <w:rFonts w:ascii="Segoe UI" w:eastAsia="Segoe UI" w:hAnsi="Segoe UI" w:cs="Segoe UI"/>
          <w:sz w:val="27"/>
          <w:szCs w:val="27"/>
        </w:rPr>
        <w:t xml:space="preserve"> </w:t>
      </w:r>
      <w:r>
        <w:rPr>
          <w:rFonts w:ascii="Segoe UI" w:eastAsia="Segoe UI" w:hAnsi="Segoe UI" w:cs="Segoe UI"/>
          <w:color w:val="000000"/>
          <w:sz w:val="27"/>
          <w:szCs w:val="27"/>
        </w:rPr>
        <w:t>widget in Flutter is a versatile tool for making any single child widget scrollable. It's useful when:</w:t>
      </w:r>
    </w:p>
    <w:p w:rsidR="00663897" w:rsidRDefault="00F25AC9" w:rsidP="005F74E4">
      <w:pPr>
        <w:numPr>
          <w:ilvl w:val="0"/>
          <w:numId w:val="128"/>
        </w:numPr>
        <w:spacing w:before="31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Limited Screen Space:</w:t>
      </w:r>
    </w:p>
    <w:p w:rsidR="00663897" w:rsidRDefault="00F25AC9" w:rsidP="005F74E4">
      <w:pPr>
        <w:numPr>
          <w:ilvl w:val="0"/>
          <w:numId w:val="129"/>
        </w:numPr>
        <w:spacing w:line="405" w:lineRule="atLeast"/>
        <w:ind w:right="135"/>
        <w:rPr>
          <w:rFonts w:ascii="Segoe UI" w:eastAsia="Segoe UI" w:hAnsi="Segoe UI" w:cs="Segoe UI"/>
          <w:sz w:val="27"/>
          <w:szCs w:val="27"/>
        </w:rPr>
      </w:pPr>
      <w:r>
        <w:rPr>
          <w:rFonts w:ascii="Segoe UI" w:eastAsia="Segoe UI" w:hAnsi="Segoe UI" w:cs="Segoe UI"/>
          <w:color w:val="000000"/>
          <w:sz w:val="27"/>
          <w:szCs w:val="27"/>
        </w:rPr>
        <w:t>Your content exceeds the available screen size in one direction (vertically or horizontally).</w:t>
      </w:r>
    </w:p>
    <w:p w:rsidR="00663897" w:rsidRDefault="00F25AC9" w:rsidP="005F74E4">
      <w:pPr>
        <w:numPr>
          <w:ilvl w:val="1"/>
          <w:numId w:val="12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want to ensure users can access all content by scrolling.</w:t>
      </w:r>
    </w:p>
    <w:p w:rsidR="00663897" w:rsidRDefault="00F25AC9" w:rsidP="005F74E4">
      <w:pPr>
        <w:numPr>
          <w:ilvl w:val="0"/>
          <w:numId w:val="130"/>
        </w:numPr>
        <w:spacing w:before="30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Shrink-wrapping:</w:t>
      </w:r>
    </w:p>
    <w:p w:rsidR="00663897" w:rsidRDefault="00F25AC9" w:rsidP="005F74E4">
      <w:pPr>
        <w:numPr>
          <w:ilvl w:val="0"/>
          <w:numId w:val="131"/>
        </w:numPr>
        <w:spacing w:before="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You want the scrollable area to adjust its size based on its content's size.</w:t>
      </w:r>
    </w:p>
    <w:p w:rsidR="00663897" w:rsidRDefault="00F25AC9" w:rsidP="005F74E4">
      <w:pPr>
        <w:numPr>
          <w:ilvl w:val="1"/>
          <w:numId w:val="131"/>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lastRenderedPageBreak/>
        <w:t>This is common in dialogs,pop-up menus,or flexible layouts.</w:t>
      </w:r>
    </w:p>
    <w:p w:rsidR="00663897" w:rsidRDefault="00F25AC9" w:rsidP="005F74E4">
      <w:pPr>
        <w:numPr>
          <w:ilvl w:val="0"/>
          <w:numId w:val="132"/>
        </w:numPr>
        <w:spacing w:before="31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Controlled Scrolling:</w:t>
      </w:r>
    </w:p>
    <w:p w:rsidR="00663897" w:rsidRDefault="00F25AC9" w:rsidP="005F74E4">
      <w:pPr>
        <w:numPr>
          <w:ilvl w:val="0"/>
          <w:numId w:val="133"/>
        </w:numPr>
        <w:spacing w:before="255" w:line="405" w:lineRule="atLeast"/>
        <w:ind w:right="131"/>
        <w:rPr>
          <w:rFonts w:ascii="Segoe UI" w:eastAsia="Segoe UI" w:hAnsi="Segoe UI" w:cs="Segoe UI"/>
          <w:sz w:val="27"/>
          <w:szCs w:val="27"/>
        </w:rPr>
      </w:pPr>
      <w:r>
        <w:rPr>
          <w:rFonts w:ascii="Segoe UI" w:eastAsia="Segoe UI" w:hAnsi="Segoe UI" w:cs="Segoe UI"/>
          <w:color w:val="000000"/>
          <w:sz w:val="27"/>
          <w:szCs w:val="27"/>
        </w:rPr>
        <w:t>You need to control the scroll behavior (e.g.,enabling/disabling,snapping to positions).</w:t>
      </w:r>
    </w:p>
    <w:p w:rsidR="00663897" w:rsidRDefault="00F25AC9" w:rsidP="005F74E4">
      <w:pPr>
        <w:numPr>
          <w:ilvl w:val="1"/>
          <w:numId w:val="133"/>
        </w:numPr>
        <w:spacing w:before="45" w:line="405" w:lineRule="atLeast"/>
        <w:ind w:right="804"/>
        <w:rPr>
          <w:rFonts w:ascii="Segoe UI" w:eastAsia="Segoe UI" w:hAnsi="Segoe UI" w:cs="Segoe UI"/>
          <w:sz w:val="27"/>
          <w:szCs w:val="27"/>
        </w:rPr>
      </w:pPr>
      <w:r>
        <w:rPr>
          <w:rFonts w:ascii="Segoe UI" w:eastAsia="Segoe UI" w:hAnsi="Segoe UI" w:cs="Segoe UI"/>
          <w:color w:val="000000"/>
          <w:sz w:val="27"/>
          <w:szCs w:val="27"/>
        </w:rPr>
        <w:t>Use its properties like</w:t>
      </w:r>
      <w:r>
        <w:rPr>
          <w:rFonts w:ascii="Consolas" w:eastAsia="Consolas" w:hAnsi="Consolas" w:cs="Consolas"/>
          <w:spacing w:val="3"/>
        </w:rPr>
        <w:t xml:space="preserve"> </w:t>
      </w:r>
      <w:r>
        <w:rPr>
          <w:rFonts w:ascii="Consolas" w:eastAsia="Consolas" w:hAnsi="Consolas" w:cs="Consolas"/>
          <w:color w:val="555E68"/>
          <w:spacing w:val="3"/>
        </w:rPr>
        <w:t>scrollDirection</w:t>
      </w:r>
      <w:r>
        <w:rPr>
          <w:rFonts w:ascii="Segoe UI" w:eastAsia="Segoe UI" w:hAnsi="Segoe UI" w:cs="Segoe UI"/>
          <w:color w:val="000000"/>
          <w:spacing w:val="3"/>
          <w:sz w:val="27"/>
          <w:szCs w:val="27"/>
        </w:rPr>
        <w:t>,</w:t>
      </w:r>
      <w:r>
        <w:rPr>
          <w:rFonts w:ascii="Consolas" w:eastAsia="Consolas" w:hAnsi="Consolas" w:cs="Consolas"/>
          <w:spacing w:val="3"/>
        </w:rPr>
        <w:t xml:space="preserve"> </w:t>
      </w:r>
      <w:r>
        <w:rPr>
          <w:rFonts w:ascii="Consolas" w:eastAsia="Consolas" w:hAnsi="Consolas" w:cs="Consolas"/>
          <w:color w:val="555E68"/>
          <w:spacing w:val="5"/>
        </w:rPr>
        <w:t>reverse</w:t>
      </w:r>
      <w:r>
        <w:rPr>
          <w:rFonts w:ascii="Segoe UI" w:eastAsia="Segoe UI" w:hAnsi="Segoe UI" w:cs="Segoe UI"/>
          <w:color w:val="000000"/>
          <w:spacing w:val="5"/>
          <w:sz w:val="27"/>
          <w:szCs w:val="27"/>
        </w:rPr>
        <w:t>,and</w:t>
      </w:r>
      <w:r>
        <w:rPr>
          <w:rFonts w:ascii="Consolas" w:eastAsia="Consolas" w:hAnsi="Consolas" w:cs="Consolas"/>
          <w:spacing w:val="77"/>
        </w:rPr>
        <w:t xml:space="preserve"> </w:t>
      </w:r>
      <w:r>
        <w:rPr>
          <w:rFonts w:ascii="Consolas" w:eastAsia="Consolas" w:hAnsi="Consolas" w:cs="Consolas"/>
          <w:color w:val="555E68"/>
          <w:spacing w:val="4"/>
        </w:rPr>
        <w:t>controller</w:t>
      </w:r>
      <w:r>
        <w:rPr>
          <w:rFonts w:ascii="Segoe UI" w:eastAsia="Segoe UI" w:hAnsi="Segoe UI" w:cs="Segoe UI"/>
          <w:color w:val="000000"/>
          <w:spacing w:val="4"/>
          <w:sz w:val="27"/>
          <w:szCs w:val="27"/>
        </w:rPr>
        <w:t xml:space="preserve">for </w:t>
      </w:r>
      <w:r>
        <w:rPr>
          <w:rFonts w:ascii="Segoe UI" w:eastAsia="Segoe UI" w:hAnsi="Segoe UI" w:cs="Segoe UI"/>
          <w:color w:val="000000"/>
          <w:sz w:val="27"/>
          <w:szCs w:val="27"/>
        </w:rPr>
        <w:t>customization.</w:t>
      </w:r>
    </w:p>
    <w:p w:rsidR="00663897" w:rsidRDefault="00F25AC9">
      <w:pPr>
        <w:spacing w:before="316"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Key Properties:</w:t>
      </w:r>
    </w:p>
    <w:p w:rsidR="00663897" w:rsidRDefault="00F25AC9" w:rsidP="005F74E4">
      <w:pPr>
        <w:numPr>
          <w:ilvl w:val="0"/>
          <w:numId w:val="134"/>
        </w:numPr>
        <w:spacing w:before="30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child:</w:t>
      </w:r>
      <w:r>
        <w:rPr>
          <w:rFonts w:ascii="Segoe UI" w:eastAsia="Segoe UI" w:hAnsi="Segoe UI" w:cs="Segoe UI"/>
          <w:color w:val="000000"/>
          <w:sz w:val="27"/>
          <w:szCs w:val="27"/>
        </w:rPr>
        <w:t>The single widget you want to make scrollable.</w:t>
      </w:r>
    </w:p>
    <w:p w:rsidR="00663897" w:rsidRDefault="00F25AC9" w:rsidP="005F74E4">
      <w:pPr>
        <w:numPr>
          <w:ilvl w:val="1"/>
          <w:numId w:val="134"/>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scrollDirection:</w:t>
      </w:r>
      <w:r>
        <w:rPr>
          <w:rFonts w:ascii="Segoe UI" w:eastAsia="Segoe UI" w:hAnsi="Segoe UI" w:cs="Segoe UI"/>
          <w:color w:val="000000"/>
          <w:sz w:val="27"/>
          <w:szCs w:val="27"/>
        </w:rPr>
        <w:t>Specifies the scrolling direction (horizontal or vertical).</w:t>
      </w:r>
    </w:p>
    <w:p w:rsidR="00663897" w:rsidRDefault="00F25AC9" w:rsidP="005F74E4">
      <w:pPr>
        <w:numPr>
          <w:ilvl w:val="2"/>
          <w:numId w:val="134"/>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reverse:</w:t>
      </w:r>
      <w:r>
        <w:rPr>
          <w:rFonts w:ascii="Segoe UI" w:eastAsia="Segoe UI" w:hAnsi="Segoe UI" w:cs="Segoe UI"/>
          <w:color w:val="000000"/>
          <w:sz w:val="27"/>
          <w:szCs w:val="27"/>
        </w:rPr>
        <w:t>If true,scrolling is reversed (opposite direction).</w:t>
      </w:r>
    </w:p>
    <w:p w:rsidR="00663897" w:rsidRDefault="00F25AC9" w:rsidP="005F74E4">
      <w:pPr>
        <w:numPr>
          <w:ilvl w:val="3"/>
          <w:numId w:val="134"/>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padding:</w:t>
      </w:r>
      <w:r>
        <w:rPr>
          <w:rFonts w:ascii="Segoe UI" w:eastAsia="Segoe UI" w:hAnsi="Segoe UI" w:cs="Segoe UI"/>
          <w:color w:val="000000"/>
          <w:sz w:val="27"/>
          <w:szCs w:val="27"/>
        </w:rPr>
        <w:t>Adds padding around the content within the scroll view.</w:t>
      </w:r>
    </w:p>
    <w:p w:rsidR="00663897" w:rsidRDefault="00F25AC9" w:rsidP="005F74E4">
      <w:pPr>
        <w:numPr>
          <w:ilvl w:val="4"/>
          <w:numId w:val="134"/>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physics:</w:t>
      </w:r>
      <w:r>
        <w:rPr>
          <w:rFonts w:ascii="Segoe UI" w:eastAsia="Segoe UI" w:hAnsi="Segoe UI" w:cs="Segoe UI"/>
          <w:color w:val="000000"/>
          <w:sz w:val="27"/>
          <w:szCs w:val="27"/>
        </w:rPr>
        <w:t>Defines the scroll behavior (e.g.,bouncing,no resistance).</w:t>
      </w:r>
    </w:p>
    <w:p w:rsidR="00663897" w:rsidRDefault="00F25AC9" w:rsidP="005F74E4">
      <w:pPr>
        <w:numPr>
          <w:ilvl w:val="5"/>
          <w:numId w:val="134"/>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controller:</w:t>
      </w:r>
      <w:r>
        <w:rPr>
          <w:rFonts w:ascii="Segoe UI" w:eastAsia="Segoe UI" w:hAnsi="Segoe UI" w:cs="Segoe UI"/>
          <w:color w:val="000000"/>
          <w:sz w:val="27"/>
          <w:szCs w:val="27"/>
        </w:rPr>
        <w:t>Allows controlling the scroll position programmatically.</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Common Use Cases:</w:t>
      </w:r>
    </w:p>
    <w:p w:rsidR="00663897" w:rsidRDefault="00F25AC9" w:rsidP="005F74E4">
      <w:pPr>
        <w:numPr>
          <w:ilvl w:val="0"/>
          <w:numId w:val="135"/>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Lists of items that overflow the screen height.</w:t>
      </w:r>
    </w:p>
    <w:p w:rsidR="00663897" w:rsidRDefault="00F25AC9" w:rsidP="005F74E4">
      <w:pPr>
        <w:numPr>
          <w:ilvl w:val="1"/>
          <w:numId w:val="13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Long text content needing vertical scrolling.</w:t>
      </w:r>
    </w:p>
    <w:p w:rsidR="00663897" w:rsidRDefault="00F25AC9" w:rsidP="005F74E4">
      <w:pPr>
        <w:numPr>
          <w:ilvl w:val="2"/>
          <w:numId w:val="13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Image viewers or carousels requiring horizontal scrolling.</w:t>
      </w:r>
    </w:p>
    <w:p w:rsidR="00663897" w:rsidRDefault="00F25AC9" w:rsidP="005F74E4">
      <w:pPr>
        <w:numPr>
          <w:ilvl w:val="3"/>
          <w:numId w:val="135"/>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Complex layouts with dynamic content needing adaptable scrolling.</w:t>
      </w:r>
    </w:p>
    <w:p w:rsidR="00663897" w:rsidRDefault="00F25AC9">
      <w:pPr>
        <w:spacing w:before="316"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Remember:</w:t>
      </w:r>
    </w:p>
    <w:p w:rsidR="00663897" w:rsidRDefault="00F25AC9" w:rsidP="005F74E4">
      <w:pPr>
        <w:numPr>
          <w:ilvl w:val="0"/>
          <w:numId w:val="136"/>
        </w:numPr>
        <w:spacing w:before="240" w:line="420" w:lineRule="atLeast"/>
        <w:ind w:right="263"/>
        <w:rPr>
          <w:rFonts w:ascii="Segoe UI" w:eastAsia="Segoe UI" w:hAnsi="Segoe UI" w:cs="Segoe UI"/>
          <w:sz w:val="27"/>
          <w:szCs w:val="27"/>
        </w:rPr>
      </w:pPr>
      <w:r>
        <w:rPr>
          <w:rFonts w:ascii="Segoe UI" w:eastAsia="Segoe UI" w:hAnsi="Segoe UI" w:cs="Segoe UI"/>
          <w:color w:val="000000"/>
          <w:sz w:val="27"/>
          <w:szCs w:val="27"/>
        </w:rPr>
        <w:t>While</w:t>
      </w:r>
      <w:r>
        <w:rPr>
          <w:rFonts w:ascii="Consolas" w:eastAsia="Consolas" w:hAnsi="Consolas" w:cs="Consolas"/>
          <w:spacing w:val="3"/>
        </w:rPr>
        <w:t xml:space="preserve"> </w:t>
      </w:r>
      <w:r>
        <w:rPr>
          <w:rFonts w:ascii="Consolas" w:eastAsia="Consolas" w:hAnsi="Consolas" w:cs="Consolas"/>
          <w:color w:val="555E68"/>
          <w:spacing w:val="2"/>
        </w:rPr>
        <w:t>SingleChildScrollView</w:t>
      </w:r>
      <w:r>
        <w:rPr>
          <w:rFonts w:ascii="Segoe UI" w:eastAsia="Segoe UI" w:hAnsi="Segoe UI" w:cs="Segoe UI"/>
          <w:color w:val="000000"/>
          <w:spacing w:val="2"/>
          <w:sz w:val="27"/>
          <w:szCs w:val="27"/>
        </w:rPr>
        <w:t>is</w:t>
      </w:r>
      <w:r>
        <w:rPr>
          <w:rFonts w:ascii="Segoe UI" w:eastAsia="Segoe UI" w:hAnsi="Segoe UI" w:cs="Segoe UI"/>
          <w:color w:val="000000"/>
          <w:sz w:val="27"/>
          <w:szCs w:val="27"/>
        </w:rPr>
        <w:t xml:space="preserve"> easy to use,consider</w:t>
      </w:r>
      <w:r>
        <w:rPr>
          <w:rFonts w:ascii="Consolas" w:eastAsia="Consolas" w:hAnsi="Consolas" w:cs="Consolas"/>
          <w:spacing w:val="151"/>
        </w:rPr>
        <w:t xml:space="preserve"> </w:t>
      </w:r>
      <w:r>
        <w:rPr>
          <w:rFonts w:ascii="Consolas" w:eastAsia="Consolas" w:hAnsi="Consolas" w:cs="Consolas"/>
          <w:color w:val="555E68"/>
          <w:spacing w:val="5"/>
        </w:rPr>
        <w:t>ListView</w:t>
      </w:r>
      <w:r>
        <w:rPr>
          <w:rFonts w:ascii="Segoe UI" w:eastAsia="Segoe UI" w:hAnsi="Segoe UI" w:cs="Segoe UI"/>
          <w:color w:val="000000"/>
          <w:spacing w:val="5"/>
          <w:sz w:val="27"/>
          <w:szCs w:val="27"/>
        </w:rPr>
        <w:t>for</w:t>
      </w:r>
      <w:r>
        <w:rPr>
          <w:rFonts w:ascii="Segoe UI" w:eastAsia="Segoe UI" w:hAnsi="Segoe UI" w:cs="Segoe UI"/>
          <w:color w:val="000000"/>
          <w:sz w:val="27"/>
          <w:szCs w:val="27"/>
        </w:rPr>
        <w:t xml:space="preserve"> longer lists with efficient rendering.</w:t>
      </w:r>
    </w:p>
    <w:p w:rsidR="00663897" w:rsidRDefault="00F25AC9" w:rsidP="005F74E4">
      <w:pPr>
        <w:numPr>
          <w:ilvl w:val="1"/>
          <w:numId w:val="136"/>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Be mindful of accessibility when implementing scrolling content.</w:t>
      </w:r>
    </w:p>
    <w:p w:rsidR="00663897" w:rsidRDefault="00F25AC9" w:rsidP="005F74E4">
      <w:pPr>
        <w:numPr>
          <w:ilvl w:val="2"/>
          <w:numId w:val="13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Nested scrollable widgets require careful configuration to avoid conflicts.</w:t>
      </w:r>
    </w:p>
    <w:p w:rsidR="00663897" w:rsidRDefault="00F25AC9">
      <w:pPr>
        <w:spacing w:before="442" w:line="360" w:lineRule="atLeast"/>
        <w:ind w:left="260" w:right="6582"/>
        <w:rPr>
          <w:rFonts w:ascii="Consolas" w:eastAsia="Consolas" w:hAnsi="Consolas" w:cs="Consolas"/>
        </w:rPr>
      </w:pPr>
      <w:r>
        <w:rPr>
          <w:rFonts w:ascii="Consolas" w:eastAsia="Consolas" w:hAnsi="Consolas" w:cs="Consolas"/>
          <w:color w:val="E35649"/>
        </w:rPr>
        <w:t>SingleChildScrollView</w:t>
      </w:r>
      <w:r>
        <w:rPr>
          <w:rFonts w:ascii="Consolas" w:eastAsia="Consolas" w:hAnsi="Consolas" w:cs="Consolas"/>
          <w:color w:val="383A42"/>
        </w:rPr>
        <w:t xml:space="preserve">( </w:t>
      </w:r>
      <w:r w:rsidR="00FB0D64" w:rsidRPr="00FB0D64">
        <w:pict>
          <v:shape id="_x0000_s4530" type="#_x0000_t75" style="position:absolute;left:0;text-align:left;margin-left:51pt;margin-top:14.6pt;width:495pt;height:50pt;z-index:-251055104;mso-position-horizontal-relative:page;mso-position-vertical-relative:text" o:allowincell="f">
            <v:imagedata r:id="rId948" o:title=""/>
            <w10:wrap anchorx="page"/>
            <w10:anchorlock/>
          </v:shape>
        </w:pict>
      </w: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Column</w:t>
      </w:r>
      <w:r>
        <w:rPr>
          <w:rFonts w:ascii="Consolas" w:eastAsia="Consolas" w:hAnsi="Consolas" w:cs="Consolas"/>
          <w:color w:val="383A42"/>
        </w:rPr>
        <w:t>(</w:t>
      </w:r>
    </w:p>
    <w:p w:rsidR="00663897" w:rsidRDefault="00F25AC9">
      <w:pPr>
        <w:spacing w:before="43" w:line="276" w:lineRule="atLeast"/>
        <w:ind w:left="26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529" type="#_x0000_t75" style="position:absolute;left:0;text-align:left;margin-left:51pt;margin-top:0;width:495pt;height:153pt;z-index:-251054080;mso-position-horizontal-relative:page;mso-position-vertical-relative:text" o:allowincell="f">
            <v:imagedata r:id="rId949" o:title=""/>
            <w10:wrap anchorx="page"/>
            <w10:anchorlock/>
          </v:shape>
        </w:pict>
      </w:r>
    </w:p>
    <w:p w:rsidR="00663897" w:rsidRDefault="00F25AC9">
      <w:pPr>
        <w:shd w:val="clear" w:color="auto" w:fill="F6F7F8"/>
        <w:spacing w:before="16" w:line="345" w:lineRule="atLeast"/>
        <w:ind w:left="260" w:right="4893"/>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"Scrollable content 1"</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"Scrollable content 2"</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"Scrollable content 3"</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Pr="00047783" w:rsidRDefault="00F25AC9" w:rsidP="00047783">
      <w:pPr>
        <w:pStyle w:val="Heading4"/>
        <w:rPr>
          <w:rFonts w:ascii="Segoe UI" w:eastAsia="Segoe UI" w:hAnsi="Segoe UI" w:cs="Segoe UI"/>
          <w:color w:val="000000" w:themeColor="text1"/>
          <w:sz w:val="26"/>
          <w:szCs w:val="26"/>
        </w:rPr>
      </w:pPr>
      <w:r w:rsidRPr="00047783">
        <w:rPr>
          <w:rFonts w:eastAsia="Consolas"/>
          <w:color w:val="000000" w:themeColor="text1"/>
        </w:rPr>
        <w:lastRenderedPageBreak/>
        <w:t>Stack</w:t>
      </w:r>
      <w:r w:rsidRPr="00047783">
        <w:rPr>
          <w:rFonts w:ascii="Segoe UI" w:eastAsia="Segoe UI" w:hAnsi="Segoe UI" w:cs="Segoe UI"/>
          <w:color w:val="000000" w:themeColor="text1"/>
          <w:sz w:val="26"/>
          <w:szCs w:val="26"/>
        </w:rPr>
        <w:t xml:space="preserve"> and </w:t>
      </w:r>
      <w:r w:rsidRPr="00047783">
        <w:rPr>
          <w:rFonts w:eastAsia="Consolas"/>
          <w:color w:val="000000" w:themeColor="text1"/>
        </w:rPr>
        <w:t>Positioned</w:t>
      </w:r>
      <w:r w:rsidRPr="00047783">
        <w:rPr>
          <w:rFonts w:ascii="Segoe UI" w:eastAsia="Segoe UI" w:hAnsi="Segoe UI" w:cs="Segoe UI"/>
          <w:color w:val="000000" w:themeColor="text1"/>
          <w:sz w:val="26"/>
          <w:szCs w:val="26"/>
        </w:rPr>
        <w:t xml:space="preserve"> :</w:t>
      </w:r>
      <w:r w:rsidR="00FB0D64" w:rsidRPr="00FB0D64">
        <w:rPr>
          <w:color w:val="000000" w:themeColor="text1"/>
        </w:rPr>
        <w:pict>
          <v:shape id="_x0000_s4528" type="#_x0000_t75" style="position:absolute;margin-left:120pt;margin-top:43.5pt;width:74pt;height:20pt;z-index:-251053056;mso-position-horizontal-relative:page;mso-position-vertical-relative:text" o:allowincell="f">
            <v:imagedata r:id="rId950" o:title=""/>
            <w10:wrap anchorx="page"/>
            <w10:anchorlock/>
          </v:shape>
        </w:pict>
      </w:r>
      <w:r w:rsidR="00FB0D64" w:rsidRPr="00FB0D64">
        <w:rPr>
          <w:color w:val="000000" w:themeColor="text1"/>
        </w:rPr>
        <w:pict>
          <v:shape id="_x0000_s4527" type="#_x0000_t75" style="position:absolute;margin-left:51pt;margin-top:43.5pt;width:41pt;height:20pt;z-index:-251052032;mso-position-horizontal-relative:page;mso-position-vertical-relative:text" o:allowincell="f">
            <v:imagedata r:id="rId951" o:title=""/>
            <w10:wrap anchorx="page"/>
            <w10:anchorlock/>
          </v:shape>
        </w:pict>
      </w:r>
    </w:p>
    <w:p w:rsidR="00663897" w:rsidRDefault="00F25AC9">
      <w:pPr>
        <w:spacing w:before="242" w:line="405" w:lineRule="atLeast"/>
        <w:ind w:left="20" w:right="58"/>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Stack</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allows widgets to be overlaid on top of each other. </w:t>
      </w:r>
      <w:r>
        <w:rPr>
          <w:rFonts w:ascii="Consolas" w:eastAsia="Consolas" w:hAnsi="Consolas" w:cs="Consolas"/>
          <w:color w:val="555E68"/>
        </w:rPr>
        <w:t>Positioned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widgets control the positioning of children within the </w:t>
      </w:r>
      <w:r w:rsidR="00FB0D64" w:rsidRPr="00FB0D64">
        <w:pict>
          <v:shape id="_x0000_s4526" type="#_x0000_t75" style="position:absolute;left:0;text-align:left;margin-left:63pt;margin-top:15.15pt;width:42pt;height:19pt;z-index:-251051008;mso-position-horizontal-relative:page;mso-position-vertical-relative:text" o:allowincell="f">
            <v:imagedata r:id="rId952" o:title=""/>
            <w10:wrap anchorx="page"/>
            <w10:anchorlock/>
          </v:shape>
        </w:pict>
      </w:r>
      <w:r>
        <w:rPr>
          <w:rFonts w:ascii="Consolas" w:eastAsia="Consolas" w:hAnsi="Consolas" w:cs="Consolas"/>
          <w:color w:val="555E68"/>
          <w:spacing w:val="11"/>
        </w:rPr>
        <w:t>Stack</w:t>
      </w:r>
      <w:r>
        <w:rPr>
          <w:rFonts w:ascii="Segoe UI" w:eastAsia="Segoe UI" w:hAnsi="Segoe UI" w:cs="Segoe UI"/>
          <w:color w:val="000000"/>
          <w:spacing w:val="11"/>
          <w:sz w:val="27"/>
          <w:szCs w:val="27"/>
        </w:rPr>
        <w:t>.</w:t>
      </w:r>
      <w:r w:rsidR="00FB0D64" w:rsidRPr="00FB0D64">
        <w:pict>
          <v:shape id="_x0000_s4525" type="#_x0000_t75" style="position:absolute;left:0;text-align:left;margin-left:321pt;margin-top:36.15pt;width:41pt;height:19pt;z-index:-251049984;mso-position-horizontal-relative:page;mso-position-vertical-relative:text" o:allowincell="f">
            <v:imagedata r:id="rId953" o:title=""/>
            <w10:wrap anchorx="page"/>
            <w10:anchorlock/>
          </v:shape>
        </w:pict>
      </w:r>
    </w:p>
    <w:p w:rsidR="00663897" w:rsidRDefault="00F25AC9">
      <w:pPr>
        <w:spacing w:before="519" w:line="276" w:lineRule="atLeast"/>
        <w:ind w:left="260" w:right="-200"/>
        <w:jc w:val="both"/>
        <w:rPr>
          <w:rFonts w:ascii="Consolas" w:eastAsia="Consolas" w:hAnsi="Consolas" w:cs="Consolas"/>
        </w:rPr>
      </w:pPr>
      <w:r>
        <w:rPr>
          <w:rFonts w:ascii="Consolas" w:eastAsia="Consolas" w:hAnsi="Consolas" w:cs="Consolas"/>
          <w:color w:val="E35649"/>
        </w:rPr>
        <w:t>Stack</w:t>
      </w:r>
      <w:r>
        <w:rPr>
          <w:rFonts w:ascii="Consolas" w:eastAsia="Consolas" w:hAnsi="Consolas" w:cs="Consolas"/>
          <w:color w:val="383A42"/>
        </w:rPr>
        <w:t>(</w:t>
      </w:r>
      <w:r w:rsidR="00FB0D64" w:rsidRPr="00FB0D64">
        <w:pict>
          <v:shape id="_x0000_s4524" type="#_x0000_t75" style="position:absolute;left:0;text-align:left;margin-left:51pt;margin-top:14.6pt;width:495pt;height:269pt;z-index:-251048960;mso-position-horizontal-relative:page;mso-position-vertical-relative:text" o:allowincell="f">
            <v:imagedata r:id="rId954" o:title=""/>
            <w10:wrap anchorx="page"/>
            <w10:anchorlock/>
          </v:shape>
        </w:pic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Positioned</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left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10</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top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10</w:t>
      </w:r>
      <w:r>
        <w:rPr>
          <w:rFonts w:ascii="Consolas" w:eastAsia="Consolas" w:hAnsi="Consolas" w:cs="Consolas"/>
          <w:color w:val="383A42"/>
        </w:rPr>
        <w:t>,</w:t>
      </w:r>
    </w:p>
    <w:p w:rsidR="00663897" w:rsidRDefault="00F25AC9">
      <w:pPr>
        <w:spacing w:before="1" w:line="360" w:lineRule="atLeast"/>
        <w:ind w:left="260" w:right="5022"/>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'Positioned 1'</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Positioned</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right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10</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bottom</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10</w:t>
      </w:r>
      <w:r>
        <w:rPr>
          <w:rFonts w:ascii="Consolas" w:eastAsia="Consolas" w:hAnsi="Consolas" w:cs="Consolas"/>
          <w:color w:val="383A42"/>
        </w:rPr>
        <w:t>,</w:t>
      </w:r>
    </w:p>
    <w:p w:rsidR="00663897" w:rsidRDefault="00F25AC9">
      <w:pPr>
        <w:spacing w:before="1" w:line="360" w:lineRule="atLeast"/>
        <w:ind w:left="260" w:right="5022"/>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'Positioned 2'</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rsidP="005F74E4">
      <w:pPr>
        <w:numPr>
          <w:ilvl w:val="0"/>
          <w:numId w:val="137"/>
        </w:numPr>
        <w:spacing w:before="474" w:line="420" w:lineRule="atLeast"/>
        <w:ind w:right="-88"/>
        <w:rPr>
          <w:rFonts w:ascii="Segoe UI" w:eastAsia="Segoe UI" w:hAnsi="Segoe UI" w:cs="Segoe UI"/>
          <w:sz w:val="27"/>
          <w:szCs w:val="27"/>
        </w:rPr>
      </w:pPr>
      <w:r>
        <w:rPr>
          <w:rFonts w:ascii="Consolas" w:eastAsia="Consolas" w:hAnsi="Consolas" w:cs="Consolas"/>
          <w:b/>
          <w:bCs/>
          <w:color w:val="555E68"/>
        </w:rPr>
        <w:t>left</w:t>
      </w:r>
      <w:r>
        <w:rPr>
          <w:rFonts w:ascii="Segoe UI" w:eastAsia="Segoe UI" w:hAnsi="Segoe UI" w:cs="Segoe UI"/>
          <w:b/>
          <w:bCs/>
          <w:sz w:val="27"/>
          <w:szCs w:val="27"/>
        </w:rPr>
        <w:t xml:space="preserve"> </w:t>
      </w:r>
      <w:r>
        <w:rPr>
          <w:rFonts w:ascii="Segoe UI" w:eastAsia="Segoe UI" w:hAnsi="Segoe UI" w:cs="Segoe UI"/>
          <w:b/>
          <w:bCs/>
          <w:color w:val="FF82B2"/>
          <w:sz w:val="27"/>
          <w:szCs w:val="27"/>
        </w:rPr>
        <w:t xml:space="preserve">and </w:t>
      </w:r>
      <w:r>
        <w:rPr>
          <w:rFonts w:ascii="Consolas" w:eastAsia="Consolas" w:hAnsi="Consolas" w:cs="Consolas"/>
          <w:b/>
          <w:bCs/>
          <w:color w:val="555E68"/>
          <w:spacing w:val="19"/>
        </w:rPr>
        <w:t>top</w:t>
      </w:r>
      <w:r>
        <w:rPr>
          <w:rFonts w:ascii="Segoe UI" w:eastAsia="Segoe UI" w:hAnsi="Segoe UI" w:cs="Segoe UI"/>
          <w:color w:val="000000"/>
          <w:spacing w:val="19"/>
          <w:sz w:val="27"/>
          <w:szCs w:val="27"/>
        </w:rPr>
        <w:t>:</w:t>
      </w:r>
      <w:r>
        <w:rPr>
          <w:rFonts w:ascii="Segoe UI" w:eastAsia="Segoe UI" w:hAnsi="Segoe UI" w:cs="Segoe UI"/>
          <w:color w:val="000000"/>
          <w:sz w:val="27"/>
          <w:szCs w:val="27"/>
        </w:rPr>
        <w:t xml:space="preserve"> Specify the offset of the child widget from the top-left corner of the </w:t>
      </w:r>
      <w:r w:rsidR="00FB0D64" w:rsidRPr="00FB0D64">
        <w:pict>
          <v:shape id="_x0000_s4523" type="#_x0000_t75" style="position:absolute;left:0;text-align:left;margin-left:81pt;margin-top:28.25pt;width:35pt;height:18pt;z-index:-251047936;mso-position-horizontal-relative:page;mso-position-vertical-relative:text" o:allowincell="f">
            <v:imagedata r:id="rId955" o:title=""/>
            <w10:wrap anchorx="page"/>
            <w10:anchorlock/>
          </v:shape>
        </w:pict>
      </w:r>
      <w:r w:rsidR="00FB0D64" w:rsidRPr="00FB0D64">
        <w:pict>
          <v:shape id="_x0000_s4522" type="#_x0000_t75" style="position:absolute;left:0;text-align:left;margin-left:2in;margin-top:28.25pt;width:28pt;height:18pt;z-index:-251046912;mso-position-horizontal-relative:page;mso-position-vertical-relative:text" o:allowincell="f">
            <v:imagedata r:id="rId956" o:title=""/>
            <w10:wrap anchorx="page"/>
            <w10:anchorlock/>
          </v:shape>
        </w:pict>
      </w:r>
      <w:r>
        <w:rPr>
          <w:rFonts w:ascii="Consolas" w:eastAsia="Consolas" w:hAnsi="Consolas" w:cs="Consolas"/>
          <w:color w:val="555E68"/>
          <w:spacing w:val="11"/>
        </w:rPr>
        <w:t>Stack</w:t>
      </w:r>
      <w:r>
        <w:rPr>
          <w:rFonts w:ascii="Segoe UI" w:eastAsia="Segoe UI" w:hAnsi="Segoe UI" w:cs="Segoe UI"/>
          <w:color w:val="000000"/>
          <w:spacing w:val="11"/>
          <w:sz w:val="27"/>
          <w:szCs w:val="27"/>
        </w:rPr>
        <w:t>.</w:t>
      </w:r>
      <w:r w:rsidR="00FB0D64" w:rsidRPr="00FB0D64">
        <w:pict>
          <v:shape id="_x0000_s4521" type="#_x0000_t75" style="position:absolute;left:0;text-align:left;margin-left:120pt;margin-top:49.25pt;width:41pt;height:18pt;z-index:-251045888;mso-position-horizontal-relative:page;mso-position-vertical-relative:text" o:allowincell="f">
            <v:imagedata r:id="rId957" o:title=""/>
            <w10:wrap anchorx="page"/>
            <w10:anchorlock/>
          </v:shape>
        </w:pict>
      </w:r>
    </w:p>
    <w:p w:rsidR="00663897" w:rsidRDefault="00F25AC9" w:rsidP="005F74E4">
      <w:pPr>
        <w:numPr>
          <w:ilvl w:val="1"/>
          <w:numId w:val="137"/>
        </w:numPr>
        <w:spacing w:before="45" w:line="405" w:lineRule="atLeast"/>
        <w:ind w:right="131"/>
        <w:rPr>
          <w:rFonts w:ascii="Segoe UI" w:eastAsia="Segoe UI" w:hAnsi="Segoe UI" w:cs="Segoe UI"/>
          <w:sz w:val="27"/>
          <w:szCs w:val="27"/>
        </w:rPr>
      </w:pPr>
      <w:r>
        <w:rPr>
          <w:rFonts w:ascii="Consolas" w:eastAsia="Consolas" w:hAnsi="Consolas" w:cs="Consolas"/>
          <w:b/>
          <w:bCs/>
          <w:color w:val="555E68"/>
        </w:rPr>
        <w:t>right</w:t>
      </w:r>
      <w:r>
        <w:rPr>
          <w:rFonts w:ascii="Segoe UI" w:eastAsia="Segoe UI" w:hAnsi="Segoe UI" w:cs="Segoe UI"/>
          <w:b/>
          <w:bCs/>
          <w:sz w:val="27"/>
          <w:szCs w:val="27"/>
        </w:rPr>
        <w:t xml:space="preserve"> </w:t>
      </w:r>
      <w:r>
        <w:rPr>
          <w:rFonts w:ascii="Segoe UI" w:eastAsia="Segoe UI" w:hAnsi="Segoe UI" w:cs="Segoe UI"/>
          <w:b/>
          <w:bCs/>
          <w:color w:val="FF82B2"/>
          <w:sz w:val="27"/>
          <w:szCs w:val="27"/>
        </w:rPr>
        <w:t xml:space="preserve">and </w:t>
      </w:r>
      <w:r>
        <w:rPr>
          <w:rFonts w:ascii="Consolas" w:eastAsia="Consolas" w:hAnsi="Consolas" w:cs="Consolas"/>
          <w:b/>
          <w:bCs/>
          <w:color w:val="555E68"/>
          <w:spacing w:val="9"/>
        </w:rPr>
        <w:t>bottom</w:t>
      </w:r>
      <w:r>
        <w:rPr>
          <w:rFonts w:ascii="Segoe UI" w:eastAsia="Segoe UI" w:hAnsi="Segoe UI" w:cs="Segoe UI"/>
          <w:color w:val="000000"/>
          <w:spacing w:val="9"/>
          <w:sz w:val="27"/>
          <w:szCs w:val="27"/>
        </w:rPr>
        <w:t>:</w:t>
      </w:r>
      <w:r>
        <w:rPr>
          <w:rFonts w:ascii="Segoe UI" w:eastAsia="Segoe UI" w:hAnsi="Segoe UI" w:cs="Segoe UI"/>
          <w:color w:val="000000"/>
          <w:sz w:val="27"/>
          <w:szCs w:val="27"/>
        </w:rPr>
        <w:t xml:space="preserve"> Specify the offset of the child widget from the bottom- right corner of the </w:t>
      </w:r>
      <w:r w:rsidR="00FB0D64" w:rsidRPr="00FB0D64">
        <w:pict>
          <v:shape id="_x0000_s4520" type="#_x0000_t75" style="position:absolute;left:0;text-align:left;margin-left:81pt;margin-top:5.6pt;width:42pt;height:19pt;z-index:-251044864;mso-position-horizontal-relative:page;mso-position-vertical-relative:text" o:allowincell="f">
            <v:imagedata r:id="rId958" o:title=""/>
            <w10:wrap anchorx="page"/>
            <w10:anchorlock/>
          </v:shape>
        </w:pict>
      </w:r>
      <w:r>
        <w:rPr>
          <w:rFonts w:ascii="Consolas" w:eastAsia="Consolas" w:hAnsi="Consolas" w:cs="Consolas"/>
          <w:color w:val="555E68"/>
          <w:spacing w:val="11"/>
        </w:rPr>
        <w:t>Stack</w:t>
      </w:r>
      <w:r>
        <w:rPr>
          <w:rFonts w:ascii="Segoe UI" w:eastAsia="Segoe UI" w:hAnsi="Segoe UI" w:cs="Segoe UI"/>
          <w:color w:val="000000"/>
          <w:spacing w:val="11"/>
          <w:sz w:val="27"/>
          <w:szCs w:val="27"/>
        </w:rPr>
        <w:t>.</w:t>
      </w:r>
      <w:r w:rsidR="00FB0D64" w:rsidRPr="00FB0D64">
        <w:pict>
          <v:shape id="_x0000_s4519" type="#_x0000_t75" style="position:absolute;left:0;text-align:left;margin-left:194pt;margin-top:26.6pt;width:41pt;height:19pt;z-index:-251043840;mso-position-horizontal-relative:page;mso-position-vertical-relative:text" o:allowincell="f">
            <v:imagedata r:id="rId959" o:title=""/>
            <w10:wrap anchorx="page"/>
            <w10:anchorlock/>
          </v:shape>
        </w:pict>
      </w:r>
    </w:p>
    <w:p w:rsidR="00663897" w:rsidRDefault="00F25AC9">
      <w:pPr>
        <w:spacing w:before="307" w:line="351" w:lineRule="atLeast"/>
        <w:ind w:left="78" w:right="-200"/>
        <w:jc w:val="both"/>
        <w:rPr>
          <w:rFonts w:ascii="Segoe UI" w:eastAsia="Segoe UI" w:hAnsi="Segoe UI" w:cs="Segoe UI"/>
          <w:sz w:val="26"/>
          <w:szCs w:val="26"/>
        </w:rPr>
      </w:pPr>
      <w:r w:rsidRPr="00047783">
        <w:rPr>
          <w:rStyle w:val="Heading4Char"/>
          <w:color w:val="000000" w:themeColor="text1"/>
        </w:rPr>
        <w:t>AppBar</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518" type="#_x0000_t75" style="position:absolute;left:0;text-align:left;margin-left:51pt;margin-top:16.85pt;width:48pt;height:19pt;z-index:-251042816;mso-position-horizontal-relative:page;mso-position-vertical-relative:text" o:allowincell="f">
            <v:imagedata r:id="rId960" o:title=""/>
            <w10:wrap anchorx="page"/>
            <w10:anchorlock/>
          </v:shape>
        </w:pict>
      </w:r>
    </w:p>
    <w:p w:rsidR="00663897" w:rsidRDefault="00F25AC9">
      <w:pPr>
        <w:spacing w:before="227" w:line="420" w:lineRule="atLeast"/>
        <w:ind w:left="20" w:right="845"/>
        <w:rPr>
          <w:rFonts w:ascii="Segoe UI" w:eastAsia="Segoe UI" w:hAnsi="Segoe UI" w:cs="Segoe UI"/>
          <w:sz w:val="27"/>
          <w:szCs w:val="27"/>
        </w:rPr>
      </w:pPr>
      <w:r>
        <w:rPr>
          <w:rFonts w:ascii="Segoe UI" w:eastAsia="Segoe UI" w:hAnsi="Segoe UI" w:cs="Segoe UI"/>
          <w:color w:val="000000"/>
          <w:sz w:val="27"/>
          <w:szCs w:val="27"/>
        </w:rPr>
        <w:t xml:space="preserve">An </w:t>
      </w:r>
      <w:r>
        <w:rPr>
          <w:rFonts w:ascii="Consolas" w:eastAsia="Consolas" w:hAnsi="Consolas" w:cs="Consolas"/>
          <w:color w:val="555E68"/>
        </w:rPr>
        <w:t>AppBar</w:t>
      </w:r>
      <w:r>
        <w:rPr>
          <w:rFonts w:ascii="Segoe UI" w:eastAsia="Segoe UI" w:hAnsi="Segoe UI" w:cs="Segoe UI"/>
          <w:sz w:val="27"/>
          <w:szCs w:val="27"/>
        </w:rPr>
        <w:t xml:space="preserve"> </w:t>
      </w:r>
      <w:r>
        <w:rPr>
          <w:rFonts w:ascii="Segoe UI" w:eastAsia="Segoe UI" w:hAnsi="Segoe UI" w:cs="Segoe UI"/>
          <w:color w:val="000000"/>
          <w:sz w:val="27"/>
          <w:szCs w:val="27"/>
        </w:rPr>
        <w:t>is a material design app bar that typically contains the title and optional actions.</w:t>
      </w:r>
      <w:r w:rsidR="00FB0D64" w:rsidRPr="00FB0D64">
        <w:pict>
          <v:shape id="_x0000_s4517" type="#_x0000_t75" style="position:absolute;left:0;text-align:left;margin-left:71pt;margin-top:15.9pt;width:48pt;height:19pt;z-index:-251041792;mso-position-horizontal-relative:page;mso-position-vertical-relative:text" o:allowincell="f">
            <v:imagedata r:id="rId961" o:title=""/>
            <w10:wrap anchorx="page"/>
            <w10:anchorlock/>
          </v:shape>
        </w:pict>
      </w:r>
    </w:p>
    <w:p w:rsidR="00663897" w:rsidRDefault="00F25AC9">
      <w:pPr>
        <w:spacing w:before="504" w:line="276" w:lineRule="atLeast"/>
        <w:ind w:left="260" w:right="-200"/>
        <w:jc w:val="both"/>
        <w:rPr>
          <w:rFonts w:ascii="Consolas" w:eastAsia="Consolas" w:hAnsi="Consolas" w:cs="Consolas"/>
        </w:rPr>
      </w:pPr>
      <w:r>
        <w:rPr>
          <w:rFonts w:ascii="Consolas" w:eastAsia="Consolas" w:hAnsi="Consolas" w:cs="Consolas"/>
          <w:color w:val="E35649"/>
        </w:rPr>
        <w:t>AppBar</w:t>
      </w:r>
      <w:r>
        <w:rPr>
          <w:rFonts w:ascii="Consolas" w:eastAsia="Consolas" w:hAnsi="Consolas" w:cs="Consolas"/>
          <w:color w:val="383A42"/>
        </w:rPr>
        <w:t>(</w:t>
      </w:r>
      <w:r w:rsidR="00FB0D64" w:rsidRPr="00FB0D64">
        <w:pict>
          <v:shape id="_x0000_s4516" type="#_x0000_t75" style="position:absolute;left:0;text-align:left;margin-left:51pt;margin-top:13.6pt;width:495pt;height:75pt;z-index:-251040768;mso-position-horizontal-relative:page;mso-position-vertical-relative:text" o:allowincell="f">
            <v:imagedata r:id="rId962" o:title=""/>
            <w10:wrap anchorx="page"/>
            <w10:anchorlock/>
          </v:shape>
        </w:pict>
      </w:r>
    </w:p>
    <w:p w:rsidR="00663897" w:rsidRDefault="00F25AC9">
      <w:pPr>
        <w:spacing w:before="1" w:line="360" w:lineRule="atLeast"/>
        <w:ind w:left="260" w:right="5282"/>
        <w:rPr>
          <w:rFonts w:ascii="Consolas" w:eastAsia="Consolas" w:hAnsi="Consolas" w:cs="Consolas"/>
        </w:rPr>
      </w:pPr>
      <w:r>
        <w:rPr>
          <w:rFonts w:ascii="Consolas" w:eastAsia="Consolas" w:hAnsi="Consolas" w:cs="Consolas"/>
          <w:color w:val="555E68"/>
        </w:rPr>
        <w:t xml:space="preserve">  leading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settings</w:t>
      </w:r>
      <w:r>
        <w:rPr>
          <w:rFonts w:ascii="Consolas" w:eastAsia="Consolas" w:hAnsi="Consolas" w:cs="Consolas"/>
          <w:color w:val="383A42"/>
        </w:rPr>
        <w:t xml:space="preserve">), </w:t>
      </w: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'My App'</w:t>
      </w:r>
      <w:r>
        <w:rPr>
          <w:rFonts w:ascii="Consolas" w:eastAsia="Consolas" w:hAnsi="Consolas" w:cs="Consolas"/>
          <w:color w:val="383A42"/>
        </w:rPr>
        <w:t>),</w:t>
      </w:r>
    </w:p>
    <w:p w:rsidR="00663897" w:rsidRDefault="00F25AC9">
      <w:pPr>
        <w:spacing w:before="43" w:line="276" w:lineRule="atLeast"/>
        <w:ind w:left="260" w:right="-200"/>
        <w:jc w:val="both"/>
        <w:rPr>
          <w:rFonts w:ascii="Consolas" w:eastAsia="Consolas" w:hAnsi="Consolas" w:cs="Consolas"/>
        </w:rPr>
      </w:pPr>
      <w:r>
        <w:rPr>
          <w:rFonts w:ascii="Consolas" w:eastAsia="Consolas" w:hAnsi="Consolas" w:cs="Consolas"/>
          <w:color w:val="555E68"/>
        </w:rPr>
        <w:t xml:space="preserve">  actions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515" type="#_x0000_t75" style="position:absolute;left:0;text-align:left;margin-left:51pt;margin-top:0;width:495pt;height:171pt;z-index:-251039744;mso-position-horizontal-relative:page;mso-position-vertical-relative:text" o:allowincell="f">
            <v:imagedata r:id="rId963"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IconButton</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icon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settings</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6" w:line="345" w:lineRule="atLeast"/>
        <w:ind w:left="260" w:right="437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Handle settings button press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79" w:after="233" w:line="319" w:lineRule="atLeast"/>
        <w:ind w:left="20" w:right="-200"/>
        <w:jc w:val="both"/>
        <w:rPr>
          <w:rFonts w:ascii="Segoe UI" w:eastAsia="Segoe UI" w:hAnsi="Segoe UI" w:cs="Segoe UI"/>
        </w:rPr>
      </w:pPr>
      <w:r>
        <w:rPr>
          <w:rFonts w:ascii="Segoe UI" w:eastAsia="Segoe UI" w:hAnsi="Segoe UI" w:cs="Segoe UI"/>
          <w:b/>
          <w:bCs/>
          <w:color w:val="E83E3E"/>
        </w:rPr>
        <w:lastRenderedPageBreak/>
        <w:t>Properties:</w:t>
      </w:r>
    </w:p>
    <w:p w:rsidR="00663897" w:rsidRDefault="00F25AC9" w:rsidP="005F74E4">
      <w:pPr>
        <w:numPr>
          <w:ilvl w:val="0"/>
          <w:numId w:val="138"/>
        </w:numPr>
        <w:spacing w:before="15" w:line="420" w:lineRule="atLeast"/>
        <w:ind w:right="682"/>
        <w:rPr>
          <w:rFonts w:ascii="Segoe UI" w:eastAsia="Segoe UI" w:hAnsi="Segoe UI" w:cs="Segoe UI"/>
          <w:sz w:val="27"/>
          <w:szCs w:val="27"/>
        </w:rPr>
      </w:pPr>
      <w:r>
        <w:rPr>
          <w:rFonts w:ascii="Consolas" w:eastAsia="Consolas" w:hAnsi="Consolas" w:cs="Consolas"/>
          <w:b/>
          <w:bCs/>
          <w:color w:val="555E68"/>
          <w:spacing w:val="8"/>
        </w:rPr>
        <w:t>leading</w:t>
      </w:r>
      <w:r>
        <w:rPr>
          <w:rFonts w:ascii="Segoe UI" w:eastAsia="Segoe UI" w:hAnsi="Segoe UI" w:cs="Segoe UI"/>
          <w:color w:val="000000"/>
          <w:spacing w:val="8"/>
          <w:sz w:val="27"/>
          <w:szCs w:val="27"/>
        </w:rPr>
        <w:t>:</w:t>
      </w:r>
      <w:r>
        <w:rPr>
          <w:rFonts w:ascii="Segoe UI" w:eastAsia="Segoe UI" w:hAnsi="Segoe UI" w:cs="Segoe UI"/>
          <w:color w:val="000000"/>
          <w:sz w:val="27"/>
          <w:szCs w:val="27"/>
        </w:rPr>
        <w:t xml:space="preserve"> Widget placed at the start of the app bar, typically an icon or button. In this example, an icon representing settings is used.</w:t>
      </w:r>
      <w:r w:rsidR="00FB0D64" w:rsidRPr="00FB0D64">
        <w:pict>
          <v:shape id="_x0000_s4514" type="#_x0000_t75" style="position:absolute;left:0;text-align:left;margin-left:81pt;margin-top:16.2pt;width:54pt;height:19pt;z-index:-251038720;mso-position-horizontal-relative:page;mso-position-vertical-relative:text" o:allowincell="f">
            <v:imagedata r:id="rId964" o:title=""/>
            <w10:wrap anchorx="page"/>
            <w10:anchorlock/>
          </v:shape>
        </w:pict>
      </w:r>
    </w:p>
    <w:p w:rsidR="00663897" w:rsidRDefault="00F25AC9" w:rsidP="005F74E4">
      <w:pPr>
        <w:numPr>
          <w:ilvl w:val="0"/>
          <w:numId w:val="138"/>
        </w:numPr>
        <w:spacing w:before="15" w:line="420" w:lineRule="atLeast"/>
        <w:ind w:right="345"/>
        <w:rPr>
          <w:rFonts w:ascii="Segoe UI" w:eastAsia="Segoe UI" w:hAnsi="Segoe UI" w:cs="Segoe UI"/>
          <w:sz w:val="27"/>
          <w:szCs w:val="27"/>
        </w:rPr>
      </w:pPr>
      <w:r>
        <w:rPr>
          <w:rFonts w:ascii="Consolas" w:eastAsia="Consolas" w:hAnsi="Consolas" w:cs="Consolas"/>
          <w:b/>
          <w:bCs/>
          <w:color w:val="555E68"/>
          <w:spacing w:val="11"/>
        </w:rPr>
        <w:t>title</w:t>
      </w:r>
      <w:r>
        <w:rPr>
          <w:rFonts w:ascii="Segoe UI" w:eastAsia="Segoe UI" w:hAnsi="Segoe UI" w:cs="Segoe UI"/>
          <w:color w:val="000000"/>
          <w:spacing w:val="11"/>
          <w:sz w:val="27"/>
          <w:szCs w:val="27"/>
        </w:rPr>
        <w:t>:</w:t>
      </w:r>
      <w:r>
        <w:rPr>
          <w:rFonts w:ascii="Segoe UI" w:eastAsia="Segoe UI" w:hAnsi="Segoe UI" w:cs="Segoe UI"/>
          <w:color w:val="000000"/>
          <w:sz w:val="27"/>
          <w:szCs w:val="27"/>
        </w:rPr>
        <w:t xml:space="preserve"> Displays the title of the app in the center of the app bar. Here, the title is set to 'My App'.</w:t>
      </w:r>
      <w:r w:rsidR="00FB0D64" w:rsidRPr="00FB0D64">
        <w:pict>
          <v:shape id="_x0000_s4513" type="#_x0000_t75" style="position:absolute;left:0;text-align:left;margin-left:81pt;margin-top:5.6pt;width:42pt;height:19pt;z-index:-251037696;mso-position-horizontal-relative:page;mso-position-vertical-relative:text" o:allowincell="f">
            <v:imagedata r:id="rId965" o:title=""/>
            <w10:wrap anchorx="page"/>
            <w10:anchorlock/>
          </v:shape>
        </w:pict>
      </w:r>
    </w:p>
    <w:p w:rsidR="00663897" w:rsidRDefault="00F25AC9" w:rsidP="005F74E4">
      <w:pPr>
        <w:numPr>
          <w:ilvl w:val="0"/>
          <w:numId w:val="138"/>
        </w:numPr>
        <w:spacing w:before="45" w:line="405" w:lineRule="atLeast"/>
        <w:ind w:right="20"/>
        <w:rPr>
          <w:rFonts w:ascii="Segoe UI" w:eastAsia="Segoe UI" w:hAnsi="Segoe UI" w:cs="Segoe UI"/>
          <w:sz w:val="27"/>
          <w:szCs w:val="27"/>
        </w:rPr>
      </w:pPr>
      <w:r>
        <w:rPr>
          <w:rFonts w:ascii="Consolas" w:eastAsia="Consolas" w:hAnsi="Consolas" w:cs="Consolas"/>
          <w:b/>
          <w:bCs/>
          <w:color w:val="555E68"/>
          <w:spacing w:val="8"/>
        </w:rPr>
        <w:t>actions</w:t>
      </w:r>
      <w:r>
        <w:rPr>
          <w:rFonts w:ascii="Segoe UI" w:eastAsia="Segoe UI" w:hAnsi="Segoe UI" w:cs="Segoe UI"/>
          <w:color w:val="000000"/>
          <w:spacing w:val="8"/>
          <w:sz w:val="27"/>
          <w:szCs w:val="27"/>
        </w:rPr>
        <w:t>:</w:t>
      </w:r>
      <w:r>
        <w:rPr>
          <w:rFonts w:ascii="Segoe UI" w:eastAsia="Segoe UI" w:hAnsi="Segoe UI" w:cs="Segoe UI"/>
          <w:color w:val="000000"/>
          <w:sz w:val="27"/>
          <w:szCs w:val="27"/>
        </w:rPr>
        <w:t xml:space="preserve"> A list of widgets (usually buttons or icons) placed at the end of the app bar. In this example, an </w:t>
      </w:r>
      <w:r>
        <w:rPr>
          <w:rFonts w:ascii="Consolas" w:eastAsia="Consolas" w:hAnsi="Consolas" w:cs="Consolas"/>
          <w:color w:val="555E68"/>
        </w:rPr>
        <w:t>IconButton</w:t>
      </w:r>
      <w:r>
        <w:rPr>
          <w:rFonts w:ascii="Segoe UI" w:eastAsia="Segoe UI" w:hAnsi="Segoe UI" w:cs="Segoe UI"/>
          <w:sz w:val="27"/>
          <w:szCs w:val="27"/>
        </w:rPr>
        <w:t xml:space="preserve"> </w:t>
      </w:r>
      <w:r>
        <w:rPr>
          <w:rFonts w:ascii="Segoe UI" w:eastAsia="Segoe UI" w:hAnsi="Segoe UI" w:cs="Segoe UI"/>
          <w:color w:val="000000"/>
          <w:sz w:val="27"/>
          <w:szCs w:val="27"/>
        </w:rPr>
        <w:t>with a settings icon is added, and you can handle its press event.</w:t>
      </w:r>
    </w:p>
    <w:p w:rsidR="00663897" w:rsidRDefault="00F25AC9">
      <w:pPr>
        <w:spacing w:before="292"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Scaffold</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512" type="#_x0000_t75" style="position:absolute;left:0;text-align:left;margin-left:51pt;margin-top:16.1pt;width:61pt;height:19pt;z-index:-251036672;mso-position-horizontal-relative:page;mso-position-vertical-relative:text" o:allowincell="f">
            <v:imagedata r:id="rId966" o:title=""/>
            <w10:wrap anchorx="page"/>
            <w10:anchorlock/>
          </v:shape>
        </w:pict>
      </w:r>
    </w:p>
    <w:p w:rsidR="00663897" w:rsidRDefault="00F25AC9">
      <w:pPr>
        <w:spacing w:before="28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Scaffold</w:t>
      </w:r>
      <w:r>
        <w:rPr>
          <w:rFonts w:ascii="Segoe UI" w:eastAsia="Segoe UI" w:hAnsi="Segoe UI" w:cs="Segoe UI"/>
          <w:sz w:val="27"/>
          <w:szCs w:val="27"/>
        </w:rPr>
        <w:t xml:space="preserve"> </w:t>
      </w:r>
      <w:r>
        <w:rPr>
          <w:rFonts w:ascii="Segoe UI" w:eastAsia="Segoe UI" w:hAnsi="Segoe UI" w:cs="Segoe UI"/>
          <w:color w:val="000000"/>
          <w:sz w:val="27"/>
          <w:szCs w:val="27"/>
        </w:rPr>
        <w:t>is a top-level container that holds the structure of the visual interface.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Scaffold</w:t>
      </w:r>
      <w:r>
        <w:rPr>
          <w:rFonts w:ascii="Consolas" w:eastAsia="Consolas" w:hAnsi="Consolas" w:cs="Consolas"/>
          <w:color w:val="383A42"/>
        </w:rPr>
        <w:t>(</w:t>
      </w:r>
      <w:r w:rsidR="00FB0D64" w:rsidRPr="00FB0D64">
        <w:pict>
          <v:shape id="_x0000_s4511" type="#_x0000_t75" style="position:absolute;left:0;text-align:left;margin-left:51pt;margin-top:13.6pt;width:495pt;height:4in;z-index:-251035648;mso-position-horizontal-relative:page;mso-position-vertical-relative:text" o:allowincell="f">
            <v:imagedata r:id="rId967"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'My App'</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backgroundColor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green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Customize app bar color</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YourCustomWidget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Replace with your custom content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hd w:val="clear" w:color="auto" w:fill="F6F7F8"/>
        <w:spacing w:before="1" w:line="360" w:lineRule="atLeast"/>
        <w:ind w:left="260" w:right="86"/>
        <w:jc w:val="both"/>
        <w:rPr>
          <w:rFonts w:ascii="Consolas" w:eastAsia="Consolas" w:hAnsi="Consolas" w:cs="Consolas"/>
        </w:rPr>
      </w:pPr>
      <w:r>
        <w:rPr>
          <w:rFonts w:ascii="Consolas" w:eastAsia="Consolas" w:hAnsi="Consolas" w:cs="Consolas"/>
          <w:color w:val="555E68"/>
        </w:rPr>
        <w:t xml:space="preserve">  drawer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YourCustomDrawer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xml:space="preserve">// Replace with your custom drawer content </w:t>
      </w:r>
      <w:r>
        <w:rPr>
          <w:rFonts w:ascii="Consolas" w:eastAsia="Consolas" w:hAnsi="Consolas" w:cs="Consolas"/>
          <w:color w:val="555E68"/>
        </w:rPr>
        <w:t xml:space="preserve">  bottomNavigationBar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YourCustomBottomNavigationBar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Replace with your custom bottom navigation bar content</w:t>
      </w:r>
    </w:p>
    <w:p w:rsidR="00663897" w:rsidRDefault="00F25AC9">
      <w:pPr>
        <w:spacing w:line="360" w:lineRule="atLeast"/>
        <w:ind w:left="260" w:right="476"/>
        <w:rPr>
          <w:rFonts w:ascii="Consolas" w:eastAsia="Consolas" w:hAnsi="Consolas" w:cs="Consolas"/>
        </w:rPr>
      </w:pPr>
      <w:r>
        <w:rPr>
          <w:rFonts w:ascii="Consolas" w:eastAsia="Consolas" w:hAnsi="Consolas" w:cs="Consolas"/>
          <w:color w:val="555E68"/>
        </w:rPr>
        <w:t xml:space="preserve">  floatingActionButton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YourCustomFloatingActionButton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Replace with your custom floating action button</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24" w:line="319" w:lineRule="atLeast"/>
        <w:ind w:left="20" w:right="-200"/>
        <w:jc w:val="both"/>
        <w:rPr>
          <w:rFonts w:ascii="Segoe UI" w:eastAsia="Segoe UI" w:hAnsi="Segoe UI" w:cs="Segoe UI"/>
        </w:rPr>
      </w:pPr>
      <w:r>
        <w:rPr>
          <w:rFonts w:ascii="Segoe UI" w:eastAsia="Segoe UI" w:hAnsi="Segoe UI" w:cs="Segoe UI"/>
          <w:b/>
          <w:bCs/>
          <w:color w:val="E83E3E"/>
        </w:rPr>
        <w:t>Properties:</w:t>
      </w:r>
    </w:p>
    <w:p w:rsidR="00663897" w:rsidRDefault="00F25AC9" w:rsidP="005F74E4">
      <w:pPr>
        <w:numPr>
          <w:ilvl w:val="0"/>
          <w:numId w:val="139"/>
        </w:numPr>
        <w:spacing w:line="420" w:lineRule="atLeast"/>
        <w:ind w:right="-62"/>
        <w:rPr>
          <w:rFonts w:ascii="Segoe UI" w:eastAsia="Segoe UI" w:hAnsi="Segoe UI" w:cs="Segoe UI"/>
          <w:sz w:val="27"/>
          <w:szCs w:val="27"/>
        </w:rPr>
      </w:pPr>
      <w:r>
        <w:rPr>
          <w:rFonts w:ascii="Consolas" w:eastAsia="Consolas" w:hAnsi="Consolas" w:cs="Consolas"/>
          <w:b/>
          <w:bCs/>
          <w:color w:val="555E68"/>
          <w:spacing w:val="9"/>
        </w:rPr>
        <w:t>appBar</w:t>
      </w:r>
      <w:r>
        <w:rPr>
          <w:rFonts w:ascii="Segoe UI" w:eastAsia="Segoe UI" w:hAnsi="Segoe UI" w:cs="Segoe UI"/>
          <w:color w:val="000000"/>
          <w:spacing w:val="9"/>
          <w:sz w:val="27"/>
          <w:szCs w:val="27"/>
        </w:rPr>
        <w:t>:</w:t>
      </w:r>
      <w:r>
        <w:rPr>
          <w:rFonts w:ascii="Segoe UI" w:eastAsia="Segoe UI" w:hAnsi="Segoe UI" w:cs="Segoe UI"/>
          <w:color w:val="000000"/>
          <w:sz w:val="27"/>
          <w:szCs w:val="27"/>
        </w:rPr>
        <w:t xml:space="preserve"> The </w:t>
      </w:r>
      <w:r>
        <w:rPr>
          <w:rFonts w:ascii="Consolas" w:eastAsia="Consolas" w:hAnsi="Consolas" w:cs="Consolas"/>
          <w:color w:val="555E68"/>
        </w:rPr>
        <w:t>AppBar</w:t>
      </w:r>
      <w:r>
        <w:rPr>
          <w:rFonts w:ascii="Segoe UI" w:eastAsia="Segoe UI" w:hAnsi="Segoe UI" w:cs="Segoe UI"/>
          <w:sz w:val="27"/>
          <w:szCs w:val="27"/>
        </w:rPr>
        <w:t xml:space="preserve"> </w:t>
      </w:r>
      <w:r>
        <w:rPr>
          <w:rFonts w:ascii="Segoe UI" w:eastAsia="Segoe UI" w:hAnsi="Segoe UI" w:cs="Segoe UI"/>
          <w:color w:val="000000"/>
          <w:sz w:val="27"/>
          <w:szCs w:val="27"/>
        </w:rPr>
        <w:t>widget contains the title of the app. In this example, the title is set to 'My App'.</w:t>
      </w:r>
    </w:p>
    <w:p w:rsidR="00663897" w:rsidRDefault="00F25AC9" w:rsidP="005F74E4">
      <w:pPr>
        <w:numPr>
          <w:ilvl w:val="0"/>
          <w:numId w:val="139"/>
        </w:numPr>
        <w:spacing w:before="45" w:line="405" w:lineRule="atLeast"/>
        <w:ind w:right="-64"/>
        <w:rPr>
          <w:rFonts w:ascii="Segoe UI" w:eastAsia="Segoe UI" w:hAnsi="Segoe UI" w:cs="Segoe UI"/>
          <w:sz w:val="27"/>
          <w:szCs w:val="27"/>
        </w:rPr>
      </w:pPr>
      <w:r>
        <w:rPr>
          <w:rFonts w:ascii="Consolas" w:eastAsia="Consolas" w:hAnsi="Consolas" w:cs="Consolas"/>
          <w:b/>
          <w:bCs/>
          <w:color w:val="555E68"/>
          <w:spacing w:val="14"/>
        </w:rPr>
        <w:t>body</w:t>
      </w:r>
      <w:r>
        <w:rPr>
          <w:rFonts w:ascii="Segoe UI" w:eastAsia="Segoe UI" w:hAnsi="Segoe UI" w:cs="Segoe UI"/>
          <w:color w:val="000000"/>
          <w:spacing w:val="14"/>
          <w:sz w:val="27"/>
          <w:szCs w:val="27"/>
        </w:rPr>
        <w:t>:</w:t>
      </w:r>
      <w:r>
        <w:rPr>
          <w:rFonts w:ascii="Segoe UI" w:eastAsia="Segoe UI" w:hAnsi="Segoe UI" w:cs="Segoe UI"/>
          <w:color w:val="000000"/>
          <w:sz w:val="27"/>
          <w:szCs w:val="27"/>
        </w:rPr>
        <w:t xml:space="preserve"> The main content of the app is centered using the </w:t>
      </w:r>
      <w:r>
        <w:rPr>
          <w:rFonts w:ascii="Consolas" w:eastAsia="Consolas" w:hAnsi="Consolas" w:cs="Consolas"/>
          <w:color w:val="555E68"/>
        </w:rPr>
        <w:t>Center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You can replace the </w:t>
      </w:r>
      <w:r w:rsidR="00FB0D64" w:rsidRPr="00FB0D64">
        <w:pict>
          <v:shape id="_x0000_s4510" type="#_x0000_t75" style="position:absolute;left:0;text-align:left;margin-left:81pt;margin-top:5.85pt;width:35pt;height:19pt;z-index:-251034624;mso-position-horizontal-relative:page;mso-position-vertical-relative:text" o:allowincell="f">
            <v:imagedata r:id="rId968" o:title=""/>
            <w10:wrap anchorx="page"/>
            <w10:anchorlock/>
          </v:shape>
        </w:pict>
      </w:r>
      <w:r>
        <w:rPr>
          <w:rFonts w:ascii="Consolas" w:eastAsia="Consolas" w:hAnsi="Consolas" w:cs="Consolas"/>
          <w:color w:val="555E68"/>
        </w:rPr>
        <w:t>Text</w:t>
      </w:r>
      <w:r>
        <w:rPr>
          <w:rFonts w:ascii="Segoe UI" w:eastAsia="Segoe UI" w:hAnsi="Segoe UI" w:cs="Segoe UI"/>
          <w:sz w:val="27"/>
          <w:szCs w:val="27"/>
        </w:rPr>
        <w:t xml:space="preserve"> </w:t>
      </w:r>
      <w:r>
        <w:rPr>
          <w:rFonts w:ascii="Segoe UI" w:eastAsia="Segoe UI" w:hAnsi="Segoe UI" w:cs="Segoe UI"/>
          <w:color w:val="000000"/>
          <w:sz w:val="27"/>
          <w:szCs w:val="27"/>
        </w:rPr>
        <w:t>widget with any other widget or layout.</w:t>
      </w:r>
      <w:r w:rsidR="00FB0D64" w:rsidRPr="00FB0D64">
        <w:pict>
          <v:shape id="_x0000_s4509" type="#_x0000_t75" style="position:absolute;left:0;text-align:left;margin-left:175pt;margin-top:26.85pt;width:35pt;height:19pt;z-index:-251033600;mso-position-horizontal-relative:page;mso-position-vertical-relative:text" o:allowincell="f">
            <v:imagedata r:id="rId969" o:title=""/>
            <w10:wrap anchorx="page"/>
            <w10:anchorlock/>
          </v:shape>
        </w:pict>
      </w:r>
    </w:p>
    <w:p w:rsidR="00663897" w:rsidRDefault="00F25AC9" w:rsidP="005F74E4">
      <w:pPr>
        <w:numPr>
          <w:ilvl w:val="0"/>
          <w:numId w:val="139"/>
        </w:numPr>
        <w:spacing w:before="60" w:line="405" w:lineRule="atLeast"/>
        <w:ind w:right="188"/>
        <w:rPr>
          <w:rFonts w:ascii="Segoe UI" w:eastAsia="Segoe UI" w:hAnsi="Segoe UI" w:cs="Segoe UI"/>
          <w:sz w:val="27"/>
          <w:szCs w:val="27"/>
        </w:rPr>
      </w:pPr>
      <w:r>
        <w:rPr>
          <w:rFonts w:ascii="Consolas" w:eastAsia="Consolas" w:hAnsi="Consolas" w:cs="Consolas"/>
          <w:b/>
          <w:bCs/>
          <w:color w:val="555E68"/>
          <w:spacing w:val="9"/>
        </w:rPr>
        <w:t>drawer</w:t>
      </w:r>
      <w:r>
        <w:rPr>
          <w:rFonts w:ascii="Segoe UI" w:eastAsia="Segoe UI" w:hAnsi="Segoe UI" w:cs="Segoe UI"/>
          <w:color w:val="000000"/>
          <w:spacing w:val="9"/>
          <w:sz w:val="27"/>
          <w:szCs w:val="27"/>
        </w:rPr>
        <w:t>:</w:t>
      </w:r>
      <w:r>
        <w:rPr>
          <w:rFonts w:ascii="Segoe UI" w:eastAsia="Segoe UI" w:hAnsi="Segoe UI" w:cs="Segoe UI"/>
          <w:color w:val="000000"/>
          <w:sz w:val="27"/>
          <w:szCs w:val="27"/>
        </w:rPr>
        <w:t xml:space="preserve"> The </w:t>
      </w:r>
      <w:r>
        <w:rPr>
          <w:rFonts w:ascii="Consolas" w:eastAsia="Consolas" w:hAnsi="Consolas" w:cs="Consolas"/>
          <w:color w:val="555E68"/>
        </w:rPr>
        <w:t>drawer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property is used for a side navigation drawer. In this case, an empty </w:t>
      </w:r>
      <w:r>
        <w:rPr>
          <w:rFonts w:ascii="Consolas" w:eastAsia="Consolas" w:hAnsi="Consolas" w:cs="Consolas"/>
          <w:color w:val="555E68"/>
        </w:rPr>
        <w:t>Container</w:t>
      </w:r>
      <w:r>
        <w:rPr>
          <w:rFonts w:ascii="Segoe UI" w:eastAsia="Segoe UI" w:hAnsi="Segoe UI" w:cs="Segoe UI"/>
          <w:sz w:val="27"/>
          <w:szCs w:val="27"/>
        </w:rPr>
        <w:t xml:space="preserve"> </w:t>
      </w:r>
      <w:r>
        <w:rPr>
          <w:rFonts w:ascii="Segoe UI" w:eastAsia="Segoe UI" w:hAnsi="Segoe UI" w:cs="Segoe UI"/>
          <w:color w:val="000000"/>
          <w:sz w:val="27"/>
          <w:szCs w:val="27"/>
        </w:rPr>
        <w:t>is provided. You can replace it with your custom drawer content.</w:t>
      </w:r>
    </w:p>
    <w:p w:rsidR="00663897" w:rsidRDefault="00F25AC9" w:rsidP="005F74E4">
      <w:pPr>
        <w:numPr>
          <w:ilvl w:val="0"/>
          <w:numId w:val="139"/>
        </w:numPr>
        <w:spacing w:before="45" w:line="405" w:lineRule="atLeast"/>
        <w:ind w:right="640"/>
        <w:rPr>
          <w:rFonts w:ascii="Segoe UI" w:eastAsia="Segoe UI" w:hAnsi="Segoe UI" w:cs="Segoe UI"/>
          <w:sz w:val="27"/>
          <w:szCs w:val="27"/>
        </w:rPr>
      </w:pPr>
      <w:r>
        <w:rPr>
          <w:rFonts w:ascii="Consolas" w:eastAsia="Consolas" w:hAnsi="Consolas" w:cs="Consolas"/>
          <w:b/>
          <w:bCs/>
          <w:color w:val="555E68"/>
          <w:spacing w:val="3"/>
        </w:rPr>
        <w:lastRenderedPageBreak/>
        <w:t>bottomNavigationBar</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The </w:t>
      </w:r>
      <w:r>
        <w:rPr>
          <w:rFonts w:ascii="Consolas" w:eastAsia="Consolas" w:hAnsi="Consolas" w:cs="Consolas"/>
          <w:color w:val="555E68"/>
        </w:rPr>
        <w:t>bottomNavigationBar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property is used for a bottom navigation bar. An empty </w:t>
      </w:r>
      <w:r>
        <w:rPr>
          <w:rFonts w:ascii="Consolas" w:eastAsia="Consolas" w:hAnsi="Consolas" w:cs="Consolas"/>
          <w:color w:val="555E68"/>
        </w:rPr>
        <w:t>Container</w:t>
      </w:r>
      <w:r>
        <w:rPr>
          <w:rFonts w:ascii="Segoe UI" w:eastAsia="Segoe UI" w:hAnsi="Segoe UI" w:cs="Segoe UI"/>
          <w:sz w:val="27"/>
          <w:szCs w:val="27"/>
        </w:rPr>
        <w:t xml:space="preserve"> </w:t>
      </w:r>
      <w:r>
        <w:rPr>
          <w:rFonts w:ascii="Segoe UI" w:eastAsia="Segoe UI" w:hAnsi="Segoe UI" w:cs="Segoe UI"/>
          <w:color w:val="000000"/>
          <w:sz w:val="27"/>
          <w:szCs w:val="27"/>
        </w:rPr>
        <w:t>is added in this example. Replace it with your custom bottom navigation bar.</w:t>
      </w:r>
    </w:p>
    <w:p w:rsidR="00663897" w:rsidRDefault="00F25AC9" w:rsidP="005F74E4">
      <w:pPr>
        <w:numPr>
          <w:ilvl w:val="0"/>
          <w:numId w:val="139"/>
        </w:numPr>
        <w:spacing w:before="15" w:line="420" w:lineRule="atLeast"/>
        <w:ind w:right="380"/>
        <w:rPr>
          <w:rFonts w:ascii="Segoe UI" w:eastAsia="Segoe UI" w:hAnsi="Segoe UI" w:cs="Segoe UI"/>
          <w:sz w:val="27"/>
          <w:szCs w:val="27"/>
        </w:rPr>
      </w:pPr>
      <w:r>
        <w:rPr>
          <w:rFonts w:ascii="Consolas" w:eastAsia="Consolas" w:hAnsi="Consolas" w:cs="Consolas"/>
          <w:b/>
          <w:bCs/>
          <w:color w:val="555E68"/>
          <w:spacing w:val="2"/>
        </w:rPr>
        <w:t>floatingActionButton</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The </w:t>
      </w:r>
      <w:r>
        <w:rPr>
          <w:rFonts w:ascii="Consolas" w:eastAsia="Consolas" w:hAnsi="Consolas" w:cs="Consolas"/>
          <w:color w:val="555E68"/>
        </w:rPr>
        <w:t>floatingActionButton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property is used for a floating action button. An empty </w:t>
      </w:r>
      <w:r>
        <w:rPr>
          <w:rFonts w:ascii="Consolas" w:eastAsia="Consolas" w:hAnsi="Consolas" w:cs="Consolas"/>
          <w:color w:val="555E68"/>
        </w:rPr>
        <w:t>Container</w:t>
      </w:r>
      <w:r>
        <w:rPr>
          <w:rFonts w:ascii="Segoe UI" w:eastAsia="Segoe UI" w:hAnsi="Segoe UI" w:cs="Segoe UI"/>
          <w:sz w:val="27"/>
          <w:szCs w:val="27"/>
        </w:rPr>
        <w:t xml:space="preserve"> </w:t>
      </w:r>
      <w:r>
        <w:rPr>
          <w:rFonts w:ascii="Segoe UI" w:eastAsia="Segoe UI" w:hAnsi="Segoe UI" w:cs="Segoe UI"/>
          <w:color w:val="000000"/>
          <w:sz w:val="27"/>
          <w:szCs w:val="27"/>
        </w:rPr>
        <w:t>is added in this example. Replace it with your custom floating action button.</w:t>
      </w:r>
    </w:p>
    <w:p w:rsidR="00663897" w:rsidRDefault="00F25AC9">
      <w:pPr>
        <w:spacing w:before="292"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Text</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508" type="#_x0000_t75" style="position:absolute;left:0;text-align:left;margin-left:51pt;margin-top:16.1pt;width:35pt;height:19pt;z-index:-251032576;mso-position-horizontal-relative:page;mso-position-vertical-relative:text" o:allowincell="f">
            <v:imagedata r:id="rId970" o:title=""/>
            <w10:wrap anchorx="page"/>
            <w10:anchorlock/>
          </v:shape>
        </w:pict>
      </w:r>
    </w:p>
    <w:p w:rsidR="00663897" w:rsidRDefault="00F25AC9">
      <w:pPr>
        <w:spacing w:before="28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Text</w:t>
      </w:r>
      <w:r>
        <w:rPr>
          <w:rFonts w:ascii="Segoe UI" w:eastAsia="Segoe UI" w:hAnsi="Segoe UI" w:cs="Segoe UI"/>
          <w:sz w:val="27"/>
          <w:szCs w:val="27"/>
        </w:rPr>
        <w:t xml:space="preserve"> </w:t>
      </w:r>
      <w:r>
        <w:rPr>
          <w:rFonts w:ascii="Segoe UI" w:eastAsia="Segoe UI" w:hAnsi="Segoe UI" w:cs="Segoe UI"/>
          <w:color w:val="000000"/>
          <w:sz w:val="27"/>
          <w:szCs w:val="27"/>
        </w:rPr>
        <w:t>widget displays a paragraph of text.</w:t>
      </w:r>
      <w:r w:rsidR="00FB0D64" w:rsidRPr="00FB0D64">
        <w:pict>
          <v:shape id="_x0000_s4507" type="#_x0000_t75" style="position:absolute;left:0;text-align:left;margin-left:63pt;margin-top:15.9pt;width:35pt;height:18pt;z-index:-251031552;mso-position-horizontal-relative:page;mso-position-vertical-relative:text" o:allowincell="f">
            <v:imagedata r:id="rId971" o:title=""/>
            <w10:wrap anchorx="page"/>
            <w10:anchorlock/>
          </v:shape>
        </w:pic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Text</w:t>
      </w:r>
      <w:r>
        <w:rPr>
          <w:rFonts w:ascii="Consolas" w:eastAsia="Consolas" w:hAnsi="Consolas" w:cs="Consolas"/>
          <w:color w:val="383A42"/>
        </w:rPr>
        <w:t>(</w:t>
      </w:r>
      <w:r w:rsidR="00FB0D64" w:rsidRPr="00FB0D64">
        <w:pict>
          <v:shape id="_x0000_s4506" type="#_x0000_t75" style="position:absolute;left:0;text-align:left;margin-left:51pt;margin-top:13.6pt;width:495pt;height:4in;z-index:-251030528;mso-position-horizontal-relative:page;mso-position-vertical-relative:text" o:allowincell="f">
            <v:imagedata r:id="rId972"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'Hello, Flutter!'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Font size</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fontWeight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FontWeight</w:t>
      </w:r>
      <w:r>
        <w:rPr>
          <w:rFonts w:ascii="Consolas" w:eastAsia="Consolas" w:hAnsi="Consolas" w:cs="Consolas"/>
          <w:color w:val="383A42"/>
        </w:rPr>
        <w:t>.</w:t>
      </w:r>
      <w:r>
        <w:rPr>
          <w:rFonts w:ascii="Consolas" w:eastAsia="Consolas" w:hAnsi="Consolas" w:cs="Consolas"/>
          <w:color w:val="555E68"/>
        </w:rPr>
        <w:t>bold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Font weight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fontStyle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FontStyle</w:t>
      </w:r>
      <w:r>
        <w:rPr>
          <w:rFonts w:ascii="Consolas" w:eastAsia="Consolas" w:hAnsi="Consolas" w:cs="Consolas"/>
          <w:color w:val="383A42"/>
        </w:rPr>
        <w:t>.</w:t>
      </w:r>
      <w:r>
        <w:rPr>
          <w:rFonts w:ascii="Consolas" w:eastAsia="Consolas" w:hAnsi="Consolas" w:cs="Consolas"/>
          <w:color w:val="555E68"/>
        </w:rPr>
        <w:t>italic</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Font style</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Text color</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letterSpacing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1.5</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Letter spacing</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wordSpacing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Word spacing</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decoration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TextDecoration</w:t>
      </w:r>
      <w:r>
        <w:rPr>
          <w:rFonts w:ascii="Consolas" w:eastAsia="Consolas" w:hAnsi="Consolas" w:cs="Consolas"/>
          <w:color w:val="383A42"/>
        </w:rPr>
        <w:t>.</w:t>
      </w:r>
      <w:r>
        <w:rPr>
          <w:rFonts w:ascii="Consolas" w:eastAsia="Consolas" w:hAnsi="Consolas" w:cs="Consolas"/>
          <w:color w:val="555E68"/>
        </w:rPr>
        <w:t>underline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Text decoration</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decorationColor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red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Decoration color</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decorationStyle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TextDecorationStyle</w:t>
      </w:r>
      <w:r>
        <w:rPr>
          <w:rFonts w:ascii="Consolas" w:eastAsia="Consolas" w:hAnsi="Consolas" w:cs="Consolas"/>
          <w:color w:val="383A42"/>
        </w:rPr>
        <w:t>.</w:t>
      </w:r>
      <w:r>
        <w:rPr>
          <w:rFonts w:ascii="Consolas" w:eastAsia="Consolas" w:hAnsi="Consolas" w:cs="Consolas"/>
          <w:color w:val="555E68"/>
        </w:rPr>
        <w:t>dotted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Decoration style</w:t>
      </w:r>
    </w:p>
    <w:p w:rsidR="00663897" w:rsidRDefault="00F25AC9">
      <w:pPr>
        <w:spacing w:before="16" w:line="345" w:lineRule="atLeast"/>
        <w:ind w:left="260" w:right="8920"/>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 )</w:t>
      </w:r>
    </w:p>
    <w:p w:rsidR="00663897" w:rsidRDefault="00F25AC9">
      <w:pPr>
        <w:spacing w:before="838" w:after="294" w:line="319" w:lineRule="atLeast"/>
        <w:ind w:left="72" w:right="-200"/>
        <w:jc w:val="both"/>
        <w:rPr>
          <w:rFonts w:ascii="Segoe UI" w:eastAsia="Segoe UI" w:hAnsi="Segoe UI" w:cs="Segoe UI"/>
        </w:rPr>
      </w:pPr>
      <w:r>
        <w:rPr>
          <w:rFonts w:ascii="Consolas" w:eastAsia="Consolas" w:hAnsi="Consolas" w:cs="Consolas"/>
          <w:b/>
          <w:bCs/>
          <w:color w:val="555E68"/>
          <w:spacing w:val="3"/>
          <w:sz w:val="21"/>
          <w:szCs w:val="21"/>
        </w:rPr>
        <w:t>TextStyle</w:t>
      </w:r>
      <w:r>
        <w:rPr>
          <w:rFonts w:ascii="Segoe UI" w:eastAsia="Segoe UI" w:hAnsi="Segoe UI" w:cs="Segoe UI"/>
          <w:b/>
          <w:bCs/>
        </w:rPr>
        <w:t xml:space="preserve"> </w:t>
      </w:r>
      <w:r>
        <w:rPr>
          <w:rFonts w:ascii="Segoe UI" w:eastAsia="Segoe UI" w:hAnsi="Segoe UI" w:cs="Segoe UI"/>
          <w:b/>
          <w:bCs/>
          <w:color w:val="E83E3E"/>
        </w:rPr>
        <w:t>Properties:</w:t>
      </w:r>
      <w:r w:rsidR="00FB0D64" w:rsidRPr="00FB0D64">
        <w:pict>
          <v:shape id="_x0000_s4505" type="#_x0000_t75" style="position:absolute;left:0;text-align:left;margin-left:51pt;margin-top:44pt;width:61pt;height:18pt;z-index:-251029504;mso-position-horizontal-relative:page;mso-position-vertical-relative:text" o:allowincell="f">
            <v:imagedata r:id="rId973" o:title=""/>
            <w10:wrap anchorx="page"/>
            <w10:anchorlock/>
          </v:shape>
        </w:pict>
      </w:r>
    </w:p>
    <w:p w:rsidR="00663897" w:rsidRDefault="00F25AC9" w:rsidP="005F74E4">
      <w:pPr>
        <w:numPr>
          <w:ilvl w:val="0"/>
          <w:numId w:val="140"/>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7"/>
        </w:rPr>
        <w:t>fontSize</w:t>
      </w:r>
      <w:r>
        <w:rPr>
          <w:rFonts w:ascii="Segoe UI" w:eastAsia="Segoe UI" w:hAnsi="Segoe UI" w:cs="Segoe UI"/>
          <w:color w:val="000000"/>
          <w:spacing w:val="7"/>
          <w:sz w:val="27"/>
          <w:szCs w:val="27"/>
        </w:rPr>
        <w:t>:</w:t>
      </w:r>
      <w:r>
        <w:rPr>
          <w:rFonts w:ascii="Segoe UI" w:eastAsia="Segoe UI" w:hAnsi="Segoe UI" w:cs="Segoe UI"/>
          <w:color w:val="000000"/>
          <w:sz w:val="27"/>
          <w:szCs w:val="27"/>
        </w:rPr>
        <w:t xml:space="preserve"> Sets the size of the font.</w:t>
      </w:r>
    </w:p>
    <w:p w:rsidR="00663897" w:rsidRDefault="00F25AC9" w:rsidP="005F74E4">
      <w:pPr>
        <w:numPr>
          <w:ilvl w:val="0"/>
          <w:numId w:val="140"/>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5"/>
        </w:rPr>
        <w:t>fontWeight</w:t>
      </w:r>
      <w:r>
        <w:rPr>
          <w:rFonts w:ascii="Segoe UI" w:eastAsia="Segoe UI" w:hAnsi="Segoe UI" w:cs="Segoe UI"/>
          <w:color w:val="000000"/>
          <w:spacing w:val="5"/>
          <w:sz w:val="27"/>
          <w:szCs w:val="27"/>
        </w:rPr>
        <w:t>:</w:t>
      </w:r>
      <w:r>
        <w:rPr>
          <w:rFonts w:ascii="Segoe UI" w:eastAsia="Segoe UI" w:hAnsi="Segoe UI" w:cs="Segoe UI"/>
          <w:color w:val="000000"/>
          <w:sz w:val="27"/>
          <w:szCs w:val="27"/>
        </w:rPr>
        <w:t xml:space="preserve"> Specifies the thickness of the font characters.</w:t>
      </w:r>
    </w:p>
    <w:p w:rsidR="00663897" w:rsidRDefault="00F25AC9" w:rsidP="005F74E4">
      <w:pPr>
        <w:numPr>
          <w:ilvl w:val="0"/>
          <w:numId w:val="140"/>
        </w:numPr>
        <w:spacing w:before="106" w:line="359" w:lineRule="atLeast"/>
        <w:ind w:right="-200"/>
        <w:jc w:val="both"/>
        <w:rPr>
          <w:rFonts w:ascii="Segoe UI" w:eastAsia="Segoe UI" w:hAnsi="Segoe UI" w:cs="Segoe UI"/>
          <w:sz w:val="27"/>
          <w:szCs w:val="27"/>
        </w:rPr>
      </w:pPr>
      <w:r>
        <w:rPr>
          <w:rFonts w:ascii="Consolas" w:eastAsia="Consolas" w:hAnsi="Consolas" w:cs="Consolas"/>
          <w:b/>
          <w:bCs/>
          <w:color w:val="555E68"/>
          <w:spacing w:val="6"/>
        </w:rPr>
        <w:t>fontStyle</w:t>
      </w:r>
      <w:r>
        <w:rPr>
          <w:rFonts w:ascii="Segoe UI" w:eastAsia="Segoe UI" w:hAnsi="Segoe UI" w:cs="Segoe UI"/>
          <w:color w:val="000000"/>
          <w:spacing w:val="6"/>
          <w:sz w:val="27"/>
          <w:szCs w:val="27"/>
        </w:rPr>
        <w:t>:</w:t>
      </w:r>
      <w:r>
        <w:rPr>
          <w:rFonts w:ascii="Segoe UI" w:eastAsia="Segoe UI" w:hAnsi="Segoe UI" w:cs="Segoe UI"/>
          <w:color w:val="000000"/>
          <w:sz w:val="27"/>
          <w:szCs w:val="27"/>
        </w:rPr>
        <w:t xml:space="preserve"> Defines the font style as normal, italic, or oblique.</w:t>
      </w:r>
    </w:p>
    <w:p w:rsidR="00663897" w:rsidRDefault="00F25AC9" w:rsidP="005F74E4">
      <w:pPr>
        <w:numPr>
          <w:ilvl w:val="0"/>
          <w:numId w:val="140"/>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11"/>
        </w:rPr>
        <w:t>color</w:t>
      </w:r>
      <w:r>
        <w:rPr>
          <w:rFonts w:ascii="Segoe UI" w:eastAsia="Segoe UI" w:hAnsi="Segoe UI" w:cs="Segoe UI"/>
          <w:color w:val="000000"/>
          <w:spacing w:val="11"/>
          <w:sz w:val="27"/>
          <w:szCs w:val="27"/>
        </w:rPr>
        <w:t>:</w:t>
      </w:r>
      <w:r>
        <w:rPr>
          <w:rFonts w:ascii="Segoe UI" w:eastAsia="Segoe UI" w:hAnsi="Segoe UI" w:cs="Segoe UI"/>
          <w:color w:val="000000"/>
          <w:sz w:val="27"/>
          <w:szCs w:val="27"/>
        </w:rPr>
        <w:t xml:space="preserve"> Sets the color of the text.</w:t>
      </w:r>
      <w:r w:rsidR="00FB0D64" w:rsidRPr="00FB0D64">
        <w:pict>
          <v:shape id="_x0000_s4504" type="#_x0000_t75" style="position:absolute;left:0;text-align:left;margin-left:81pt;margin-top:5.6pt;width:42pt;height:19pt;z-index:-251028480;mso-position-horizontal-relative:page;mso-position-vertical-relative:text" o:allowincell="f">
            <v:imagedata r:id="rId974" o:title=""/>
            <w10:wrap anchorx="page"/>
            <w10:anchorlock/>
          </v:shape>
        </w:pict>
      </w:r>
    </w:p>
    <w:p w:rsidR="00663897" w:rsidRDefault="00F25AC9" w:rsidP="005F74E4">
      <w:pPr>
        <w:numPr>
          <w:ilvl w:val="0"/>
          <w:numId w:val="141"/>
        </w:numPr>
        <w:spacing w:before="44" w:line="359" w:lineRule="atLeast"/>
        <w:ind w:right="-200"/>
        <w:jc w:val="both"/>
        <w:rPr>
          <w:rFonts w:ascii="Segoe UI" w:eastAsia="Segoe UI" w:hAnsi="Segoe UI" w:cs="Segoe UI"/>
          <w:sz w:val="27"/>
          <w:szCs w:val="27"/>
        </w:rPr>
      </w:pPr>
      <w:r>
        <w:rPr>
          <w:rFonts w:ascii="Consolas" w:eastAsia="Consolas" w:hAnsi="Consolas" w:cs="Consolas"/>
          <w:b/>
          <w:bCs/>
          <w:color w:val="555E68"/>
          <w:spacing w:val="4"/>
        </w:rPr>
        <w:t>letterSpacing</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Adjusts the space between letters.</w:t>
      </w:r>
    </w:p>
    <w:p w:rsidR="00663897" w:rsidRDefault="00F25AC9" w:rsidP="005F74E4">
      <w:pPr>
        <w:numPr>
          <w:ilvl w:val="0"/>
          <w:numId w:val="141"/>
        </w:numPr>
        <w:spacing w:before="106" w:line="359" w:lineRule="atLeast"/>
        <w:ind w:right="-200"/>
        <w:jc w:val="both"/>
        <w:rPr>
          <w:rFonts w:ascii="Segoe UI" w:eastAsia="Segoe UI" w:hAnsi="Segoe UI" w:cs="Segoe UI"/>
          <w:sz w:val="27"/>
          <w:szCs w:val="27"/>
        </w:rPr>
      </w:pPr>
      <w:r>
        <w:rPr>
          <w:rFonts w:ascii="Consolas" w:eastAsia="Consolas" w:hAnsi="Consolas" w:cs="Consolas"/>
          <w:b/>
          <w:bCs/>
          <w:color w:val="555E68"/>
          <w:spacing w:val="5"/>
        </w:rPr>
        <w:t>wordSpacing</w:t>
      </w:r>
      <w:r>
        <w:rPr>
          <w:rFonts w:ascii="Segoe UI" w:eastAsia="Segoe UI" w:hAnsi="Segoe UI" w:cs="Segoe UI"/>
          <w:color w:val="000000"/>
          <w:spacing w:val="5"/>
          <w:sz w:val="27"/>
          <w:szCs w:val="27"/>
        </w:rPr>
        <w:t>:</w:t>
      </w:r>
      <w:r>
        <w:rPr>
          <w:rFonts w:ascii="Segoe UI" w:eastAsia="Segoe UI" w:hAnsi="Segoe UI" w:cs="Segoe UI"/>
          <w:color w:val="000000"/>
          <w:sz w:val="27"/>
          <w:szCs w:val="27"/>
        </w:rPr>
        <w:t xml:space="preserve"> Adjusts the space between words.</w:t>
      </w:r>
    </w:p>
    <w:p w:rsidR="00663897" w:rsidRDefault="00F25AC9" w:rsidP="005F74E4">
      <w:pPr>
        <w:numPr>
          <w:ilvl w:val="0"/>
          <w:numId w:val="141"/>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5"/>
        </w:rPr>
        <w:t>decoration</w:t>
      </w:r>
      <w:r>
        <w:rPr>
          <w:rFonts w:ascii="Segoe UI" w:eastAsia="Segoe UI" w:hAnsi="Segoe UI" w:cs="Segoe UI"/>
          <w:color w:val="000000"/>
          <w:spacing w:val="5"/>
          <w:sz w:val="27"/>
          <w:szCs w:val="27"/>
        </w:rPr>
        <w:t>:</w:t>
      </w:r>
      <w:r>
        <w:rPr>
          <w:rFonts w:ascii="Segoe UI" w:eastAsia="Segoe UI" w:hAnsi="Segoe UI" w:cs="Segoe UI"/>
          <w:color w:val="000000"/>
          <w:sz w:val="27"/>
          <w:szCs w:val="27"/>
        </w:rPr>
        <w:t xml:space="preserve"> Adds a line decoration (underline, overline, or line through).</w:t>
      </w:r>
    </w:p>
    <w:p w:rsidR="00663897" w:rsidRDefault="00F25AC9" w:rsidP="005F74E4">
      <w:pPr>
        <w:numPr>
          <w:ilvl w:val="0"/>
          <w:numId w:val="141"/>
        </w:numPr>
        <w:spacing w:before="91" w:line="359" w:lineRule="atLeast"/>
        <w:ind w:right="-200"/>
        <w:jc w:val="both"/>
        <w:rPr>
          <w:rFonts w:ascii="Segoe UI" w:eastAsia="Segoe UI" w:hAnsi="Segoe UI" w:cs="Segoe UI"/>
          <w:sz w:val="27"/>
          <w:szCs w:val="27"/>
        </w:rPr>
      </w:pPr>
      <w:r>
        <w:rPr>
          <w:rFonts w:ascii="Consolas" w:eastAsia="Consolas" w:hAnsi="Consolas" w:cs="Consolas"/>
          <w:b/>
          <w:bCs/>
          <w:color w:val="555E68"/>
          <w:spacing w:val="3"/>
        </w:rPr>
        <w:t>decorationColor</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Sets the color of the text decoration.</w:t>
      </w:r>
    </w:p>
    <w:p w:rsidR="00663897" w:rsidRDefault="00F25AC9" w:rsidP="005F74E4">
      <w:pPr>
        <w:numPr>
          <w:ilvl w:val="0"/>
          <w:numId w:val="141"/>
        </w:numPr>
        <w:spacing w:before="106" w:line="359" w:lineRule="atLeast"/>
        <w:ind w:right="-200"/>
        <w:jc w:val="both"/>
        <w:rPr>
          <w:rFonts w:ascii="Segoe UI" w:eastAsia="Segoe UI" w:hAnsi="Segoe UI" w:cs="Segoe UI"/>
          <w:sz w:val="27"/>
          <w:szCs w:val="27"/>
        </w:rPr>
      </w:pPr>
      <w:r>
        <w:rPr>
          <w:rFonts w:ascii="Consolas" w:eastAsia="Consolas" w:hAnsi="Consolas" w:cs="Consolas"/>
          <w:b/>
          <w:bCs/>
          <w:color w:val="555E68"/>
          <w:spacing w:val="3"/>
        </w:rPr>
        <w:t>decorationStyle</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Specifies the style of the text decoration.</w:t>
      </w:r>
    </w:p>
    <w:p w:rsidR="00663897" w:rsidRDefault="00F25AC9">
      <w:pPr>
        <w:spacing w:before="307"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Image</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503" type="#_x0000_t75" style="position:absolute;left:0;text-align:left;margin-left:51pt;margin-top:16.35pt;width:41pt;height:19pt;z-index:-251027456;mso-position-horizontal-relative:page;mso-position-vertical-relative:text" o:allowincell="f">
            <v:imagedata r:id="rId975" o:title=""/>
            <w10:wrap anchorx="page"/>
            <w10:anchorlock/>
          </v:shape>
        </w:pict>
      </w:r>
    </w:p>
    <w:p w:rsidR="00663897" w:rsidRDefault="00F25AC9">
      <w:pPr>
        <w:spacing w:before="227" w:line="405" w:lineRule="atLeast"/>
        <w:ind w:left="20" w:right="90"/>
        <w:rPr>
          <w:rFonts w:ascii="Segoe UI" w:eastAsia="Segoe UI" w:hAnsi="Segoe UI" w:cs="Segoe UI"/>
          <w:sz w:val="27"/>
          <w:szCs w:val="27"/>
        </w:rPr>
      </w:pPr>
      <w:r>
        <w:rPr>
          <w:rFonts w:ascii="Segoe UI" w:eastAsia="Segoe UI" w:hAnsi="Segoe UI" w:cs="Segoe UI"/>
          <w:color w:val="000000"/>
          <w:sz w:val="27"/>
          <w:szCs w:val="27"/>
        </w:rPr>
        <w:lastRenderedPageBreak/>
        <w:t>In Flutter, there are several ways to display images, each catering to different use cases.</w:t>
      </w:r>
    </w:p>
    <w:p w:rsidR="00663897" w:rsidRDefault="00F25AC9" w:rsidP="005F74E4">
      <w:pPr>
        <w:numPr>
          <w:ilvl w:val="0"/>
          <w:numId w:val="142"/>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Adding Image Assets</w:t>
      </w:r>
    </w:p>
    <w:p w:rsidR="00663897" w:rsidRDefault="00F25AC9" w:rsidP="005F74E4">
      <w:pPr>
        <w:numPr>
          <w:ilvl w:val="1"/>
          <w:numId w:val="142"/>
        </w:numPr>
        <w:spacing w:before="30" w:line="405" w:lineRule="atLeast"/>
        <w:ind w:right="239"/>
        <w:rPr>
          <w:rFonts w:ascii="Segoe UI" w:eastAsia="Segoe UI" w:hAnsi="Segoe UI" w:cs="Segoe UI"/>
          <w:sz w:val="27"/>
          <w:szCs w:val="27"/>
        </w:rPr>
      </w:pPr>
      <w:r>
        <w:rPr>
          <w:rFonts w:ascii="Segoe UI" w:eastAsia="Segoe UI" w:hAnsi="Segoe UI" w:cs="Segoe UI"/>
          <w:color w:val="000000"/>
          <w:sz w:val="27"/>
          <w:szCs w:val="27"/>
        </w:rPr>
        <w:t>Create a directory in your project’s root directory to store your image assets.</w:t>
      </w:r>
    </w:p>
    <w:p w:rsidR="00663897" w:rsidRDefault="00F25AC9" w:rsidP="005F74E4">
      <w:pPr>
        <w:numPr>
          <w:ilvl w:val="2"/>
          <w:numId w:val="14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Add your image files (e.g. PNG, JPEG, or GIF files) to this directory.</w:t>
      </w:r>
    </w:p>
    <w:p w:rsidR="00663897" w:rsidRDefault="00F25AC9" w:rsidP="005F74E4">
      <w:pPr>
        <w:numPr>
          <w:ilvl w:val="3"/>
          <w:numId w:val="142"/>
        </w:numPr>
        <w:spacing w:before="15" w:line="420" w:lineRule="atLeast"/>
        <w:ind w:right="-68"/>
        <w:rPr>
          <w:rFonts w:ascii="Segoe UI" w:eastAsia="Segoe UI" w:hAnsi="Segoe UI" w:cs="Segoe UI"/>
          <w:sz w:val="27"/>
          <w:szCs w:val="27"/>
        </w:rPr>
      </w:pPr>
      <w:r>
        <w:rPr>
          <w:rFonts w:ascii="Segoe UI" w:eastAsia="Segoe UI" w:hAnsi="Segoe UI" w:cs="Segoe UI"/>
          <w:color w:val="000000"/>
          <w:sz w:val="27"/>
          <w:szCs w:val="27"/>
        </w:rPr>
        <w:t xml:space="preserve">In your app’s </w:t>
      </w:r>
      <w:r>
        <w:rPr>
          <w:rFonts w:ascii="Consolas" w:eastAsia="Consolas" w:hAnsi="Consolas" w:cs="Consolas"/>
          <w:color w:val="555E68"/>
        </w:rPr>
        <w:t>pubspec.yaml</w:t>
      </w:r>
      <w:r>
        <w:rPr>
          <w:rFonts w:ascii="Segoe UI" w:eastAsia="Segoe UI" w:hAnsi="Segoe UI" w:cs="Segoe UI"/>
          <w:sz w:val="27"/>
          <w:szCs w:val="27"/>
        </w:rPr>
        <w:t xml:space="preserve"> </w:t>
      </w:r>
      <w:r>
        <w:rPr>
          <w:rFonts w:ascii="Segoe UI" w:eastAsia="Segoe UI" w:hAnsi="Segoe UI" w:cs="Segoe UI"/>
          <w:color w:val="000000"/>
          <w:sz w:val="27"/>
          <w:szCs w:val="27"/>
        </w:rPr>
        <w:t>file, specify the location of the image assets directory and the images you want to use, like so:</w:t>
      </w:r>
    </w:p>
    <w:p w:rsidR="00663897" w:rsidRDefault="00F25AC9">
      <w:pPr>
        <w:spacing w:before="579" w:line="276" w:lineRule="atLeast"/>
        <w:ind w:left="260" w:right="-200"/>
        <w:jc w:val="both"/>
        <w:rPr>
          <w:rFonts w:ascii="Consolas" w:eastAsia="Consolas" w:hAnsi="Consolas" w:cs="Consolas"/>
        </w:rPr>
      </w:pPr>
      <w:r>
        <w:rPr>
          <w:rFonts w:ascii="Consolas" w:eastAsia="Consolas" w:hAnsi="Consolas" w:cs="Consolas"/>
          <w:color w:val="555E68"/>
        </w:rPr>
        <w:t>flutter:</w:t>
      </w:r>
      <w:r w:rsidR="00FB0D64" w:rsidRPr="00FB0D64">
        <w:pict>
          <v:shape id="_x0000_s4502" type="#_x0000_t75" style="position:absolute;left:0;text-align:left;margin-left:51pt;margin-top:16.35pt;width:495pt;height:82pt;z-index:-251026432;mso-position-horizontal-relative:page;mso-position-vertical-relative:text" o:allowincell="f">
            <v:imagedata r:id="rId976"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assets:</w:t>
      </w:r>
    </w:p>
    <w:p w:rsidR="00663897" w:rsidRDefault="00F25AC9" w:rsidP="005F74E4">
      <w:pPr>
        <w:numPr>
          <w:ilvl w:val="0"/>
          <w:numId w:val="143"/>
        </w:numPr>
        <w:spacing w:before="129" w:line="276" w:lineRule="atLeast"/>
        <w:ind w:right="-200"/>
        <w:jc w:val="both"/>
        <w:rPr>
          <w:rFonts w:ascii="Consolas" w:eastAsia="Consolas" w:hAnsi="Consolas" w:cs="Consolas"/>
        </w:rPr>
      </w:pPr>
      <w:r>
        <w:rPr>
          <w:rFonts w:ascii="Consolas" w:eastAsia="Consolas" w:hAnsi="Consolas" w:cs="Consolas"/>
          <w:color w:val="555E68"/>
        </w:rPr>
        <w:t>assets/images/</w:t>
      </w:r>
    </w:p>
    <w:p w:rsidR="00663897" w:rsidRDefault="00F25AC9" w:rsidP="005F74E4">
      <w:pPr>
        <w:numPr>
          <w:ilvl w:val="0"/>
          <w:numId w:val="144"/>
        </w:numPr>
        <w:spacing w:before="5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Adding Custom Fonts</w:t>
      </w:r>
    </w:p>
    <w:p w:rsidR="00663897" w:rsidRDefault="00F25AC9" w:rsidP="005F74E4">
      <w:pPr>
        <w:numPr>
          <w:ilvl w:val="1"/>
          <w:numId w:val="144"/>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Create a directory in your project’s root directory to store your font files.</w:t>
      </w:r>
    </w:p>
    <w:p w:rsidR="00663897" w:rsidRDefault="00F25AC9" w:rsidP="005F74E4">
      <w:pPr>
        <w:numPr>
          <w:ilvl w:val="2"/>
          <w:numId w:val="144"/>
        </w:numPr>
        <w:spacing w:before="45" w:line="405" w:lineRule="atLeast"/>
        <w:ind w:right="925"/>
        <w:rPr>
          <w:rFonts w:ascii="Segoe UI" w:eastAsia="Segoe UI" w:hAnsi="Segoe UI" w:cs="Segoe UI"/>
          <w:sz w:val="27"/>
          <w:szCs w:val="27"/>
        </w:rPr>
      </w:pPr>
      <w:r>
        <w:rPr>
          <w:rFonts w:ascii="Segoe UI" w:eastAsia="Segoe UI" w:hAnsi="Segoe UI" w:cs="Segoe UI"/>
          <w:color w:val="000000"/>
          <w:sz w:val="27"/>
          <w:szCs w:val="27"/>
        </w:rPr>
        <w:t>Add your font files (e.g. TrueType or OpenType font files) to this directory.</w:t>
      </w:r>
    </w:p>
    <w:p w:rsidR="00663897" w:rsidRDefault="00F25AC9" w:rsidP="005F74E4">
      <w:pPr>
        <w:numPr>
          <w:ilvl w:val="3"/>
          <w:numId w:val="144"/>
        </w:numPr>
        <w:spacing w:before="45" w:line="405" w:lineRule="atLeast"/>
        <w:ind w:right="423"/>
        <w:rPr>
          <w:rFonts w:ascii="Segoe UI" w:eastAsia="Segoe UI" w:hAnsi="Segoe UI" w:cs="Segoe UI"/>
          <w:sz w:val="27"/>
          <w:szCs w:val="27"/>
        </w:rPr>
      </w:pPr>
      <w:r>
        <w:rPr>
          <w:rFonts w:ascii="Segoe UI" w:eastAsia="Segoe UI" w:hAnsi="Segoe UI" w:cs="Segoe UI"/>
          <w:color w:val="000000"/>
          <w:sz w:val="27"/>
          <w:szCs w:val="27"/>
        </w:rPr>
        <w:t xml:space="preserve">In your app’s </w:t>
      </w:r>
      <w:r>
        <w:rPr>
          <w:rFonts w:ascii="Consolas" w:eastAsia="Consolas" w:hAnsi="Consolas" w:cs="Consolas"/>
          <w:color w:val="555E68"/>
        </w:rPr>
        <w:t>pubspec.yaml</w:t>
      </w:r>
      <w:r>
        <w:rPr>
          <w:rFonts w:ascii="Segoe UI" w:eastAsia="Segoe UI" w:hAnsi="Segoe UI" w:cs="Segoe UI"/>
          <w:sz w:val="27"/>
          <w:szCs w:val="27"/>
        </w:rPr>
        <w:t xml:space="preserve"> </w:t>
      </w:r>
      <w:r>
        <w:rPr>
          <w:rFonts w:ascii="Segoe UI" w:eastAsia="Segoe UI" w:hAnsi="Segoe UI" w:cs="Segoe UI"/>
          <w:color w:val="000000"/>
          <w:sz w:val="27"/>
          <w:szCs w:val="27"/>
        </w:rPr>
        <w:t>file, specify the location of the font files directory and the fonts you want to use, like so:</w:t>
      </w:r>
    </w:p>
    <w:p w:rsidR="00663897" w:rsidRDefault="00F25AC9">
      <w:pPr>
        <w:spacing w:before="579" w:line="276" w:lineRule="atLeast"/>
        <w:ind w:left="260" w:right="-200"/>
        <w:jc w:val="both"/>
        <w:rPr>
          <w:rFonts w:ascii="Consolas" w:eastAsia="Consolas" w:hAnsi="Consolas" w:cs="Consolas"/>
        </w:rPr>
      </w:pPr>
      <w:r>
        <w:rPr>
          <w:rFonts w:ascii="Consolas" w:eastAsia="Consolas" w:hAnsi="Consolas" w:cs="Consolas"/>
          <w:color w:val="555E68"/>
        </w:rPr>
        <w:t>flutter:</w:t>
      </w:r>
      <w:r w:rsidR="00FB0D64" w:rsidRPr="00FB0D64">
        <w:pict>
          <v:shape id="_x0000_s4501" type="#_x0000_t75" style="position:absolute;left:0;text-align:left;margin-left:51pt;margin-top:15.85pt;width:495pt;height:143pt;z-index:-251025408;mso-position-horizontal-relative:page;mso-position-vertical-relative:text" o:allowincell="f">
            <v:imagedata r:id="rId977"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fonts:</w:t>
      </w:r>
    </w:p>
    <w:p w:rsidR="00663897" w:rsidRDefault="00F25AC9" w:rsidP="005F74E4">
      <w:pPr>
        <w:numPr>
          <w:ilvl w:val="0"/>
          <w:numId w:val="145"/>
        </w:numPr>
        <w:spacing w:before="129" w:line="276" w:lineRule="atLeast"/>
        <w:ind w:right="-200"/>
        <w:jc w:val="both"/>
        <w:rPr>
          <w:rFonts w:ascii="Consolas" w:eastAsia="Consolas" w:hAnsi="Consolas" w:cs="Consolas"/>
        </w:rPr>
      </w:pPr>
      <w:r>
        <w:rPr>
          <w:rFonts w:ascii="Consolas" w:eastAsia="Consolas" w:hAnsi="Consolas" w:cs="Consolas"/>
          <w:color w:val="555E68"/>
        </w:rPr>
        <w:t>family: MyCustomFont</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fonts:</w:t>
      </w:r>
    </w:p>
    <w:p w:rsidR="00663897" w:rsidRDefault="00F25AC9" w:rsidP="005F74E4">
      <w:pPr>
        <w:numPr>
          <w:ilvl w:val="0"/>
          <w:numId w:val="146"/>
        </w:numPr>
        <w:spacing w:before="129" w:line="276" w:lineRule="atLeast"/>
        <w:ind w:right="-200"/>
        <w:jc w:val="both"/>
        <w:rPr>
          <w:rFonts w:ascii="Consolas" w:eastAsia="Consolas" w:hAnsi="Consolas" w:cs="Consolas"/>
        </w:rPr>
      </w:pPr>
      <w:r>
        <w:rPr>
          <w:rFonts w:ascii="Consolas" w:eastAsia="Consolas" w:hAnsi="Consolas" w:cs="Consolas"/>
          <w:color w:val="555E68"/>
        </w:rPr>
        <w:t>asset: assets/fonts/my_custom_font.ttf</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weight: 400</w:t>
      </w:r>
    </w:p>
    <w:p w:rsidR="00663897" w:rsidRDefault="00F25AC9" w:rsidP="005F74E4">
      <w:pPr>
        <w:numPr>
          <w:ilvl w:val="0"/>
          <w:numId w:val="147"/>
        </w:numPr>
        <w:spacing w:before="504" w:line="405" w:lineRule="atLeast"/>
        <w:ind w:right="285"/>
        <w:rPr>
          <w:rFonts w:ascii="Segoe UI" w:eastAsia="Segoe UI" w:hAnsi="Segoe UI" w:cs="Segoe UI"/>
          <w:sz w:val="27"/>
          <w:szCs w:val="27"/>
        </w:rPr>
      </w:pPr>
      <w:r>
        <w:rPr>
          <w:rFonts w:ascii="Segoe UI" w:eastAsia="Segoe UI" w:hAnsi="Segoe UI" w:cs="Segoe UI"/>
          <w:color w:val="000000"/>
          <w:sz w:val="27"/>
          <w:szCs w:val="27"/>
        </w:rPr>
        <w:t xml:space="preserve">To use a custom font in your app, specify the font family and weight when creating a </w:t>
      </w:r>
      <w:r>
        <w:rPr>
          <w:rFonts w:ascii="Consolas" w:eastAsia="Consolas" w:hAnsi="Consolas" w:cs="Consolas"/>
          <w:color w:val="555E68"/>
          <w:spacing w:val="6"/>
        </w:rPr>
        <w:t>TextStyle</w:t>
      </w:r>
      <w:r>
        <w:rPr>
          <w:rFonts w:ascii="Segoe UI" w:eastAsia="Segoe UI" w:hAnsi="Segoe UI" w:cs="Segoe UI"/>
          <w:color w:val="000000"/>
          <w:spacing w:val="6"/>
          <w:sz w:val="27"/>
          <w:szCs w:val="27"/>
        </w:rPr>
        <w:t>,</w:t>
      </w:r>
      <w:r>
        <w:rPr>
          <w:rFonts w:ascii="Segoe UI" w:eastAsia="Segoe UI" w:hAnsi="Segoe UI" w:cs="Segoe UI"/>
          <w:color w:val="000000"/>
          <w:sz w:val="27"/>
          <w:szCs w:val="27"/>
        </w:rPr>
        <w:t xml:space="preserve"> like so:</w:t>
      </w:r>
    </w:p>
    <w:p w:rsidR="00663897" w:rsidRDefault="00F25AC9">
      <w:pPr>
        <w:spacing w:before="253" w:line="276" w:lineRule="atLeast"/>
        <w:ind w:left="260" w:right="-200"/>
        <w:jc w:val="both"/>
        <w:rPr>
          <w:rFonts w:ascii="Consolas" w:eastAsia="Consolas" w:hAnsi="Consolas" w:cs="Consolas"/>
        </w:rPr>
      </w:pPr>
      <w:r>
        <w:rPr>
          <w:rFonts w:ascii="Consolas" w:eastAsia="Consolas" w:hAnsi="Consolas" w:cs="Consolas"/>
          <w:color w:val="555E68"/>
        </w:rPr>
        <w:t>Text(</w:t>
      </w:r>
      <w:r w:rsidR="00FB0D64" w:rsidRPr="00FB0D64">
        <w:pict>
          <v:shape id="_x0000_s4500" type="#_x0000_t75" style="position:absolute;left:0;text-align:left;margin-left:51pt;margin-top:0;width:495pt;height:162pt;z-index:-251024384;mso-position-horizontal-relative:page;mso-position-vertical-relative:text" o:allowincell="f">
            <v:imagedata r:id="rId978" o:title=""/>
            <w10:wrap anchorx="page"/>
            <w10:anchorlock/>
          </v:shape>
        </w:pic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'Hello, World!',</w:t>
      </w:r>
    </w:p>
    <w:p w:rsidR="00663897" w:rsidRDefault="00F25AC9">
      <w:pPr>
        <w:spacing w:before="129" w:line="276" w:lineRule="atLeast"/>
        <w:ind w:left="260" w:right="-200"/>
        <w:jc w:val="both"/>
        <w:rPr>
          <w:rFonts w:ascii="Consolas" w:eastAsia="Consolas" w:hAnsi="Consolas" w:cs="Consolas"/>
        </w:rPr>
      </w:pPr>
      <w:r>
        <w:rPr>
          <w:rFonts w:ascii="Consolas" w:eastAsia="Consolas" w:hAnsi="Consolas" w:cs="Consolas"/>
          <w:color w:val="555E68"/>
        </w:rPr>
        <w:t xml:space="preserve">  style: TextStyle(</w:t>
      </w:r>
    </w:p>
    <w:p w:rsidR="00663897" w:rsidRDefault="00F25AC9">
      <w:pPr>
        <w:spacing w:before="1" w:line="405" w:lineRule="atLeast"/>
        <w:ind w:left="260" w:right="5283"/>
        <w:rPr>
          <w:rFonts w:ascii="Consolas" w:eastAsia="Consolas" w:hAnsi="Consolas" w:cs="Consolas"/>
        </w:rPr>
      </w:pPr>
      <w:r>
        <w:rPr>
          <w:rFonts w:ascii="Consolas" w:eastAsia="Consolas" w:hAnsi="Consolas" w:cs="Consolas"/>
          <w:color w:val="555E68"/>
        </w:rPr>
        <w:t xml:space="preserve">    fontFamily: 'MyCustomFont',     fontWeight: FontWeight.w400,   ),</w:t>
      </w:r>
    </w:p>
    <w:p w:rsidR="00663897" w:rsidRDefault="00F25AC9">
      <w:pPr>
        <w:spacing w:before="128" w:line="276" w:lineRule="atLeast"/>
        <w:ind w:left="26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35"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lastRenderedPageBreak/>
        <w:t>Here's a brief description of some common Image methods:</w:t>
      </w:r>
    </w:p>
    <w:p w:rsidR="00663897" w:rsidRDefault="00F25AC9" w:rsidP="005F74E4">
      <w:pPr>
        <w:numPr>
          <w:ilvl w:val="0"/>
          <w:numId w:val="148"/>
        </w:numPr>
        <w:spacing w:before="30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Image.asset:</w:t>
      </w:r>
    </w:p>
    <w:p w:rsidR="00663897" w:rsidRDefault="00CC330F">
      <w:pPr>
        <w:spacing w:before="30" w:line="405" w:lineRule="atLeast"/>
        <w:ind w:left="920" w:right="-160"/>
        <w:jc w:val="both"/>
        <w:rPr>
          <w:rFonts w:ascii="Segoe UI" w:eastAsia="Segoe UI" w:hAnsi="Segoe UI" w:cs="Segoe UI"/>
          <w:sz w:val="27"/>
          <w:szCs w:val="27"/>
        </w:rPr>
      </w:pPr>
      <w:r>
        <w:pict>
          <v:shape id="_x0000_i1030" type="#_x0000_t75" style="width:7.8pt;height:6.6pt" o:allowincell="f">
            <v:imagedata r:id="rId979"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The </w:t>
      </w:r>
      <w:r w:rsidR="00F25AC9">
        <w:rPr>
          <w:rFonts w:ascii="Consolas" w:eastAsia="Consolas" w:hAnsi="Consolas" w:cs="Consolas"/>
          <w:color w:val="555E68"/>
        </w:rPr>
        <w:t>Image.asset</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widget is used to display images that are bundled with your app as assets.</w:t>
      </w:r>
    </w:p>
    <w:p w:rsidR="00663897" w:rsidRDefault="00F25AC9">
      <w:pPr>
        <w:spacing w:before="549" w:line="276" w:lineRule="atLeast"/>
        <w:ind w:left="260" w:right="-200"/>
        <w:jc w:val="both"/>
        <w:rPr>
          <w:rFonts w:ascii="Consolas" w:eastAsia="Consolas" w:hAnsi="Consolas" w:cs="Consolas"/>
        </w:rPr>
      </w:pPr>
      <w:r>
        <w:rPr>
          <w:rFonts w:ascii="Consolas" w:eastAsia="Consolas" w:hAnsi="Consolas" w:cs="Consolas"/>
          <w:color w:val="E35649"/>
        </w:rPr>
        <w:t>Image</w:t>
      </w:r>
      <w:r>
        <w:rPr>
          <w:rFonts w:ascii="Consolas" w:eastAsia="Consolas" w:hAnsi="Consolas" w:cs="Consolas"/>
          <w:color w:val="383A42"/>
        </w:rPr>
        <w:t>.</w:t>
      </w:r>
      <w:r>
        <w:rPr>
          <w:rFonts w:ascii="Consolas" w:eastAsia="Consolas" w:hAnsi="Consolas" w:cs="Consolas"/>
          <w:color w:val="3D74F6"/>
        </w:rPr>
        <w:t>asset</w:t>
      </w:r>
      <w:r>
        <w:rPr>
          <w:rFonts w:ascii="Consolas" w:eastAsia="Consolas" w:hAnsi="Consolas" w:cs="Consolas"/>
          <w:color w:val="383A42"/>
        </w:rPr>
        <w:t>(</w:t>
      </w:r>
      <w:r>
        <w:rPr>
          <w:rFonts w:ascii="Consolas" w:eastAsia="Consolas" w:hAnsi="Consolas" w:cs="Consolas"/>
          <w:color w:val="4EA24C"/>
        </w:rPr>
        <w:t>'assets/your_image.png'</w:t>
      </w:r>
      <w:r>
        <w:rPr>
          <w:rFonts w:ascii="Consolas" w:eastAsia="Consolas" w:hAnsi="Consolas" w:cs="Consolas"/>
          <w:color w:val="383A42"/>
        </w:rPr>
        <w:t>)</w:t>
      </w:r>
      <w:r w:rsidR="00FB0D64" w:rsidRPr="00FB0D64">
        <w:pict>
          <v:shape id="_x0000_s4498" type="#_x0000_t75" style="position:absolute;left:0;text-align:left;margin-left:51pt;margin-top:16.35pt;width:495pt;height:39pt;z-index:-251023360;mso-position-horizontal-relative:page;mso-position-vertical-relative:text" o:allowincell="f">
            <v:imagedata r:id="rId980" o:title=""/>
            <w10:wrap anchorx="page"/>
            <w10:anchorlock/>
          </v:shape>
        </w:pict>
      </w:r>
    </w:p>
    <w:p w:rsidR="00663897" w:rsidRDefault="00F25AC9" w:rsidP="005F74E4">
      <w:pPr>
        <w:numPr>
          <w:ilvl w:val="0"/>
          <w:numId w:val="149"/>
        </w:numPr>
        <w:spacing w:before="535"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Image.network:</w:t>
      </w:r>
    </w:p>
    <w:p w:rsidR="00663897" w:rsidRDefault="00CC330F">
      <w:pPr>
        <w:spacing w:line="420" w:lineRule="atLeast"/>
        <w:ind w:left="920" w:right="244"/>
        <w:jc w:val="both"/>
        <w:rPr>
          <w:rFonts w:ascii="Segoe UI" w:eastAsia="Segoe UI" w:hAnsi="Segoe UI" w:cs="Segoe UI"/>
          <w:sz w:val="27"/>
          <w:szCs w:val="27"/>
        </w:rPr>
      </w:pPr>
      <w:r>
        <w:pict>
          <v:shape id="_x0000_i1031" type="#_x0000_t75" style="width:7.8pt;height:7.8pt" o:allowincell="f">
            <v:imagedata r:id="rId981"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The </w:t>
      </w:r>
      <w:r w:rsidR="00F25AC9">
        <w:rPr>
          <w:rFonts w:ascii="Consolas" w:eastAsia="Consolas" w:hAnsi="Consolas" w:cs="Consolas"/>
          <w:color w:val="555E68"/>
        </w:rPr>
        <w:t>Image.network</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widget is used to load and display images from a URL.</w:t>
      </w:r>
    </w:p>
    <w:p w:rsidR="00663897" w:rsidRDefault="00F25AC9">
      <w:pPr>
        <w:spacing w:before="549" w:line="276" w:lineRule="atLeast"/>
        <w:ind w:left="260" w:right="-200"/>
        <w:jc w:val="both"/>
        <w:rPr>
          <w:rFonts w:ascii="Consolas" w:eastAsia="Consolas" w:hAnsi="Consolas" w:cs="Consolas"/>
        </w:rPr>
      </w:pPr>
      <w:r>
        <w:rPr>
          <w:rFonts w:ascii="Consolas" w:eastAsia="Consolas" w:hAnsi="Consolas" w:cs="Consolas"/>
          <w:color w:val="E35649"/>
        </w:rPr>
        <w:t>Image</w:t>
      </w:r>
      <w:r>
        <w:rPr>
          <w:rFonts w:ascii="Consolas" w:eastAsia="Consolas" w:hAnsi="Consolas" w:cs="Consolas"/>
          <w:color w:val="383A42"/>
        </w:rPr>
        <w:t>.</w:t>
      </w:r>
      <w:r>
        <w:rPr>
          <w:rFonts w:ascii="Consolas" w:eastAsia="Consolas" w:hAnsi="Consolas" w:cs="Consolas"/>
          <w:color w:val="3D74F6"/>
        </w:rPr>
        <w:t>network</w:t>
      </w:r>
      <w:r>
        <w:rPr>
          <w:rFonts w:ascii="Consolas" w:eastAsia="Consolas" w:hAnsi="Consolas" w:cs="Consolas"/>
          <w:color w:val="383A42"/>
        </w:rPr>
        <w:t>(</w:t>
      </w:r>
      <w:r>
        <w:rPr>
          <w:rFonts w:ascii="Consolas" w:eastAsia="Consolas" w:hAnsi="Consolas" w:cs="Consolas"/>
          <w:color w:val="4EA24C"/>
        </w:rPr>
        <w:t>'https://example.com/your_image.png'</w:t>
      </w:r>
      <w:r>
        <w:rPr>
          <w:rFonts w:ascii="Consolas" w:eastAsia="Consolas" w:hAnsi="Consolas" w:cs="Consolas"/>
          <w:color w:val="383A42"/>
        </w:rPr>
        <w:t>)</w:t>
      </w:r>
      <w:r w:rsidR="00FB0D64" w:rsidRPr="00FB0D64">
        <w:pict>
          <v:shape id="_x0000_s4496" type="#_x0000_t75" style="position:absolute;left:0;text-align:left;margin-left:51pt;margin-top:16.1pt;width:495pt;height:56pt;z-index:-251022336;mso-position-horizontal-relative:page;mso-position-vertical-relative:text" o:allowincell="f">
            <v:imagedata r:id="rId982" o:title=""/>
            <w10:wrap anchorx="page"/>
            <w10:anchorlock/>
          </v:shape>
        </w:pict>
      </w:r>
    </w:p>
    <w:p w:rsidR="00663897" w:rsidRDefault="00F25AC9" w:rsidP="005F74E4">
      <w:pPr>
        <w:numPr>
          <w:ilvl w:val="0"/>
          <w:numId w:val="150"/>
        </w:numPr>
        <w:spacing w:before="83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Image.file:</w:t>
      </w:r>
    </w:p>
    <w:p w:rsidR="00663897" w:rsidRDefault="00F25AC9" w:rsidP="005F74E4">
      <w:pPr>
        <w:numPr>
          <w:ilvl w:val="0"/>
          <w:numId w:val="151"/>
        </w:numPr>
        <w:spacing w:before="30" w:line="405" w:lineRule="atLeast"/>
        <w:ind w:right="695"/>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Image.file</w:t>
      </w:r>
      <w:r>
        <w:rPr>
          <w:rFonts w:ascii="Segoe UI" w:eastAsia="Segoe UI" w:hAnsi="Segoe UI" w:cs="Segoe UI"/>
          <w:sz w:val="27"/>
          <w:szCs w:val="27"/>
        </w:rPr>
        <w:t xml:space="preserve"> </w:t>
      </w:r>
      <w:r>
        <w:rPr>
          <w:rFonts w:ascii="Segoe UI" w:eastAsia="Segoe UI" w:hAnsi="Segoe UI" w:cs="Segoe UI"/>
          <w:color w:val="000000"/>
          <w:sz w:val="27"/>
          <w:szCs w:val="27"/>
        </w:rPr>
        <w:t>widget is used to display images from a local file system.</w:t>
      </w:r>
    </w:p>
    <w:p w:rsidR="00663897" w:rsidRDefault="00F25AC9">
      <w:pPr>
        <w:spacing w:before="549" w:line="276" w:lineRule="atLeast"/>
        <w:ind w:left="260" w:right="-200"/>
        <w:jc w:val="both"/>
        <w:rPr>
          <w:rFonts w:ascii="Consolas" w:eastAsia="Consolas" w:hAnsi="Consolas" w:cs="Consolas"/>
        </w:rPr>
      </w:pPr>
      <w:r>
        <w:rPr>
          <w:rFonts w:ascii="Consolas" w:eastAsia="Consolas" w:hAnsi="Consolas" w:cs="Consolas"/>
          <w:color w:val="E35649"/>
        </w:rPr>
        <w:t>Image</w:t>
      </w:r>
      <w:r>
        <w:rPr>
          <w:rFonts w:ascii="Consolas" w:eastAsia="Consolas" w:hAnsi="Consolas" w:cs="Consolas"/>
          <w:color w:val="383A42"/>
        </w:rPr>
        <w:t>.</w:t>
      </w:r>
      <w:r>
        <w:rPr>
          <w:rFonts w:ascii="Consolas" w:eastAsia="Consolas" w:hAnsi="Consolas" w:cs="Consolas"/>
          <w:color w:val="3D74F6"/>
        </w:rPr>
        <w:t>file</w:t>
      </w:r>
      <w:r>
        <w:rPr>
          <w:rFonts w:ascii="Consolas" w:eastAsia="Consolas" w:hAnsi="Consolas" w:cs="Consolas"/>
          <w:color w:val="383A42"/>
        </w:rPr>
        <w:t>(</w:t>
      </w:r>
      <w:r>
        <w:rPr>
          <w:rFonts w:ascii="Consolas" w:eastAsia="Consolas" w:hAnsi="Consolas" w:cs="Consolas"/>
          <w:color w:val="E35649"/>
        </w:rPr>
        <w:t>File</w:t>
      </w:r>
      <w:r>
        <w:rPr>
          <w:rFonts w:ascii="Consolas" w:eastAsia="Consolas" w:hAnsi="Consolas" w:cs="Consolas"/>
          <w:color w:val="383A42"/>
        </w:rPr>
        <w:t>(</w:t>
      </w:r>
      <w:r>
        <w:rPr>
          <w:rFonts w:ascii="Consolas" w:eastAsia="Consolas" w:hAnsi="Consolas" w:cs="Consolas"/>
          <w:color w:val="4EA24C"/>
        </w:rPr>
        <w:t>'path/to/your_image.png'</w:t>
      </w:r>
      <w:r>
        <w:rPr>
          <w:rFonts w:ascii="Consolas" w:eastAsia="Consolas" w:hAnsi="Consolas" w:cs="Consolas"/>
          <w:color w:val="383A42"/>
        </w:rPr>
        <w:t>))</w:t>
      </w:r>
      <w:r w:rsidR="00FB0D64" w:rsidRPr="00FB0D64">
        <w:pict>
          <v:shape id="_x0000_s4495" type="#_x0000_t75" style="position:absolute;left:0;text-align:left;margin-left:51pt;margin-top:16.6pt;width:495pt;height:39pt;z-index:-251021312;mso-position-horizontal-relative:page;mso-position-vertical-relative:text" o:allowincell="f">
            <v:imagedata r:id="rId983" o:title=""/>
            <w10:wrap anchorx="page"/>
            <w10:anchorlock/>
          </v:shape>
        </w:pict>
      </w:r>
    </w:p>
    <w:p w:rsidR="00663897" w:rsidRDefault="00F25AC9" w:rsidP="005F74E4">
      <w:pPr>
        <w:numPr>
          <w:ilvl w:val="0"/>
          <w:numId w:val="152"/>
        </w:numPr>
        <w:spacing w:before="535"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Image.memory:</w:t>
      </w:r>
    </w:p>
    <w:p w:rsidR="00663897" w:rsidRDefault="00F25AC9" w:rsidP="005F74E4">
      <w:pPr>
        <w:numPr>
          <w:ilvl w:val="0"/>
          <w:numId w:val="153"/>
        </w:numPr>
        <w:spacing w:line="420" w:lineRule="atLeast"/>
        <w:ind w:right="199"/>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Image.memory</w:t>
      </w:r>
      <w:r>
        <w:rPr>
          <w:rFonts w:ascii="Segoe UI" w:eastAsia="Segoe UI" w:hAnsi="Segoe UI" w:cs="Segoe UI"/>
          <w:sz w:val="27"/>
          <w:szCs w:val="27"/>
        </w:rPr>
        <w:t xml:space="preserve"> </w:t>
      </w:r>
      <w:r>
        <w:rPr>
          <w:rFonts w:ascii="Segoe UI" w:eastAsia="Segoe UI" w:hAnsi="Segoe UI" w:cs="Segoe UI"/>
          <w:color w:val="000000"/>
          <w:sz w:val="27"/>
          <w:szCs w:val="27"/>
        </w:rPr>
        <w:t>widget is used to display images from raw bytes in memory, such as from network responses or other sources.</w:t>
      </w:r>
    </w:p>
    <w:p w:rsidR="00663897" w:rsidRDefault="00F25AC9">
      <w:pPr>
        <w:spacing w:before="549" w:line="276" w:lineRule="atLeast"/>
        <w:ind w:left="260" w:right="-200"/>
        <w:jc w:val="both"/>
        <w:rPr>
          <w:rFonts w:ascii="Consolas" w:eastAsia="Consolas" w:hAnsi="Consolas" w:cs="Consolas"/>
        </w:rPr>
      </w:pPr>
      <w:r>
        <w:rPr>
          <w:rFonts w:ascii="Consolas" w:eastAsia="Consolas" w:hAnsi="Consolas" w:cs="Consolas"/>
          <w:color w:val="E35649"/>
        </w:rPr>
        <w:t>Image</w:t>
      </w:r>
      <w:r>
        <w:rPr>
          <w:rFonts w:ascii="Consolas" w:eastAsia="Consolas" w:hAnsi="Consolas" w:cs="Consolas"/>
          <w:color w:val="383A42"/>
        </w:rPr>
        <w:t>.</w:t>
      </w:r>
      <w:r>
        <w:rPr>
          <w:rFonts w:ascii="Consolas" w:eastAsia="Consolas" w:hAnsi="Consolas" w:cs="Consolas"/>
          <w:color w:val="3D74F6"/>
        </w:rPr>
        <w:t>memory</w:t>
      </w:r>
      <w:r>
        <w:rPr>
          <w:rFonts w:ascii="Consolas" w:eastAsia="Consolas" w:hAnsi="Consolas" w:cs="Consolas"/>
          <w:color w:val="383A42"/>
        </w:rPr>
        <w:t>(</w:t>
      </w:r>
      <w:r>
        <w:rPr>
          <w:rFonts w:ascii="Consolas" w:eastAsia="Consolas" w:hAnsi="Consolas" w:cs="Consolas"/>
          <w:color w:val="E35649"/>
        </w:rPr>
        <w:t>Uint8List</w:t>
      </w:r>
      <w:r>
        <w:rPr>
          <w:rFonts w:ascii="Consolas" w:eastAsia="Consolas" w:hAnsi="Consolas" w:cs="Consolas"/>
          <w:color w:val="383A42"/>
        </w:rPr>
        <w:t>.</w:t>
      </w:r>
      <w:r>
        <w:rPr>
          <w:rFonts w:ascii="Consolas" w:eastAsia="Consolas" w:hAnsi="Consolas" w:cs="Consolas"/>
          <w:color w:val="3D74F6"/>
        </w:rPr>
        <w:t>fromList</w:t>
      </w:r>
      <w:r>
        <w:rPr>
          <w:rFonts w:ascii="Consolas" w:eastAsia="Consolas" w:hAnsi="Consolas" w:cs="Consolas"/>
          <w:color w:val="383A42"/>
        </w:rPr>
        <w:t>(</w:t>
      </w:r>
      <w:r>
        <w:rPr>
          <w:rFonts w:ascii="Consolas" w:eastAsia="Consolas" w:hAnsi="Consolas" w:cs="Consolas"/>
          <w:color w:val="555E68"/>
        </w:rPr>
        <w:t>yourRawImageData</w:t>
      </w:r>
      <w:r>
        <w:rPr>
          <w:rFonts w:ascii="Consolas" w:eastAsia="Consolas" w:hAnsi="Consolas" w:cs="Consolas"/>
          <w:color w:val="383A42"/>
        </w:rPr>
        <w:t>))</w:t>
      </w:r>
      <w:r w:rsidR="00FB0D64" w:rsidRPr="00FB0D64">
        <w:pict>
          <v:shape id="_x0000_s4494" type="#_x0000_t75" style="position:absolute;left:0;text-align:left;margin-left:51pt;margin-top:16.35pt;width:495pt;height:38pt;z-index:-251020288;mso-position-horizontal-relative:page;mso-position-vertical-relative:text" o:allowincell="f">
            <v:imagedata r:id="rId984" o:title=""/>
            <w10:wrap anchorx="page"/>
            <w10:anchorlock/>
          </v:shape>
        </w:pict>
      </w:r>
    </w:p>
    <w:p w:rsidR="00663897" w:rsidRDefault="00F25AC9" w:rsidP="005F74E4">
      <w:pPr>
        <w:numPr>
          <w:ilvl w:val="0"/>
          <w:numId w:val="154"/>
        </w:numPr>
        <w:spacing w:before="520"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Image constructor:</w:t>
      </w:r>
    </w:p>
    <w:p w:rsidR="00663897" w:rsidRDefault="00F25AC9" w:rsidP="005F74E4">
      <w:pPr>
        <w:numPr>
          <w:ilvl w:val="0"/>
          <w:numId w:val="155"/>
        </w:numPr>
        <w:spacing w:line="420" w:lineRule="atLeast"/>
        <w:ind w:right="-42"/>
        <w:rPr>
          <w:rFonts w:ascii="Segoe UI" w:eastAsia="Segoe UI" w:hAnsi="Segoe UI" w:cs="Segoe UI"/>
          <w:sz w:val="27"/>
          <w:szCs w:val="27"/>
        </w:rPr>
      </w:pPr>
      <w:r>
        <w:rPr>
          <w:rFonts w:ascii="Segoe UI" w:eastAsia="Segoe UI" w:hAnsi="Segoe UI" w:cs="Segoe UI"/>
          <w:color w:val="000000"/>
          <w:sz w:val="27"/>
          <w:szCs w:val="27"/>
        </w:rPr>
        <w:t xml:space="preserve">The basic </w:t>
      </w:r>
      <w:r>
        <w:rPr>
          <w:rFonts w:ascii="Consolas" w:eastAsia="Consolas" w:hAnsi="Consolas" w:cs="Consolas"/>
          <w:color w:val="555E68"/>
        </w:rPr>
        <w:t>Image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constructor can be used to create images from various sources, such as </w:t>
      </w:r>
      <w:r w:rsidR="00FB0D64" w:rsidRPr="00FB0D64">
        <w:pict>
          <v:shape id="_x0000_s4493" type="#_x0000_t75" style="position:absolute;left:0;text-align:left;margin-left:171pt;margin-top:4pt;width:41pt;height:19pt;z-index:-251019264;mso-position-horizontal-relative:page;mso-position-vertical-relative:text" o:allowincell="f">
            <v:imagedata r:id="rId985" o:title=""/>
            <w10:wrap anchorx="page"/>
            <w10:anchorlock/>
          </v:shape>
        </w:pict>
      </w:r>
      <w:r>
        <w:rPr>
          <w:rFonts w:ascii="Consolas" w:eastAsia="Consolas" w:hAnsi="Consolas" w:cs="Consolas"/>
          <w:color w:val="555E68"/>
          <w:spacing w:val="5"/>
        </w:rPr>
        <w:t>Image.file</w:t>
      </w:r>
      <w:r>
        <w:rPr>
          <w:rFonts w:ascii="Segoe UI" w:eastAsia="Segoe UI" w:hAnsi="Segoe UI" w:cs="Segoe UI"/>
          <w:color w:val="000000"/>
          <w:spacing w:val="5"/>
          <w:sz w:val="27"/>
          <w:szCs w:val="27"/>
        </w:rPr>
        <w:t>,</w:t>
      </w:r>
      <w:r>
        <w:rPr>
          <w:rFonts w:ascii="Segoe UI" w:eastAsia="Segoe UI" w:hAnsi="Segoe UI" w:cs="Segoe UI"/>
          <w:color w:val="000000"/>
          <w:sz w:val="27"/>
          <w:szCs w:val="27"/>
        </w:rPr>
        <w:t xml:space="preserve"> </w:t>
      </w:r>
      <w:r>
        <w:rPr>
          <w:rFonts w:ascii="Consolas" w:eastAsia="Consolas" w:hAnsi="Consolas" w:cs="Consolas"/>
          <w:color w:val="555E68"/>
          <w:spacing w:val="4"/>
        </w:rPr>
        <w:t>Image.network</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etc.</w:t>
      </w:r>
    </w:p>
    <w:p w:rsidR="00663897" w:rsidRDefault="00F25AC9">
      <w:pPr>
        <w:spacing w:before="549" w:line="276" w:lineRule="atLeast"/>
        <w:ind w:left="260" w:right="-200"/>
        <w:jc w:val="both"/>
        <w:rPr>
          <w:rFonts w:ascii="Consolas" w:eastAsia="Consolas" w:hAnsi="Consolas" w:cs="Consolas"/>
        </w:rPr>
      </w:pPr>
      <w:r>
        <w:rPr>
          <w:rFonts w:ascii="Consolas" w:eastAsia="Consolas" w:hAnsi="Consolas" w:cs="Consolas"/>
          <w:color w:val="E35649"/>
        </w:rPr>
        <w:t>Image</w:t>
      </w:r>
      <w:r>
        <w:rPr>
          <w:rFonts w:ascii="Consolas" w:eastAsia="Consolas" w:hAnsi="Consolas" w:cs="Consolas"/>
          <w:color w:val="383A42"/>
        </w:rPr>
        <w:t>(</w:t>
      </w:r>
      <w:r>
        <w:rPr>
          <w:rFonts w:ascii="Consolas" w:eastAsia="Consolas" w:hAnsi="Consolas" w:cs="Consolas"/>
          <w:color w:val="555E68"/>
        </w:rPr>
        <w:t>image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AssetImage</w:t>
      </w:r>
      <w:r>
        <w:rPr>
          <w:rFonts w:ascii="Consolas" w:eastAsia="Consolas" w:hAnsi="Consolas" w:cs="Consolas"/>
          <w:color w:val="383A42"/>
        </w:rPr>
        <w:t>(</w:t>
      </w:r>
      <w:r>
        <w:rPr>
          <w:rFonts w:ascii="Consolas" w:eastAsia="Consolas" w:hAnsi="Consolas" w:cs="Consolas"/>
          <w:color w:val="4EA24C"/>
        </w:rPr>
        <w:t>'assets/your_image.png'</w:t>
      </w:r>
      <w:r>
        <w:rPr>
          <w:rFonts w:ascii="Consolas" w:eastAsia="Consolas" w:hAnsi="Consolas" w:cs="Consolas"/>
          <w:color w:val="383A42"/>
        </w:rPr>
        <w:t>))</w:t>
      </w:r>
      <w:r w:rsidR="00FB0D64" w:rsidRPr="00FB0D64">
        <w:pict>
          <v:shape id="_x0000_s4492" type="#_x0000_t75" style="position:absolute;left:0;text-align:left;margin-left:51pt;margin-top:15.85pt;width:495pt;height:57pt;z-index:-251018240;mso-position-horizontal-relative:page;mso-position-vertical-relative:text" o:allowincell="f">
            <v:imagedata r:id="rId986" o:title=""/>
            <w10:wrap anchorx="page"/>
            <w10:anchorlock/>
          </v:shape>
        </w:pict>
      </w:r>
    </w:p>
    <w:p w:rsidR="00663897" w:rsidRDefault="00F25AC9" w:rsidP="005F74E4">
      <w:pPr>
        <w:numPr>
          <w:ilvl w:val="0"/>
          <w:numId w:val="156"/>
        </w:numPr>
        <w:spacing w:before="84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FadeInImage:</w:t>
      </w:r>
    </w:p>
    <w:p w:rsidR="00663897" w:rsidRDefault="00CC330F">
      <w:pPr>
        <w:spacing w:line="420" w:lineRule="atLeast"/>
        <w:ind w:left="920" w:right="-103"/>
        <w:jc w:val="both"/>
        <w:rPr>
          <w:rFonts w:ascii="Segoe UI" w:eastAsia="Segoe UI" w:hAnsi="Segoe UI" w:cs="Segoe UI"/>
          <w:sz w:val="27"/>
          <w:szCs w:val="27"/>
        </w:rPr>
      </w:pPr>
      <w:r>
        <w:lastRenderedPageBreak/>
        <w:pict>
          <v:shape id="_x0000_i1032" type="#_x0000_t75" style="width:7.8pt;height:7.2pt" o:allowincell="f">
            <v:imagedata r:id="rId987"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The </w:t>
      </w:r>
      <w:r w:rsidR="00F25AC9">
        <w:rPr>
          <w:rFonts w:ascii="Consolas" w:eastAsia="Consolas" w:hAnsi="Consolas" w:cs="Consolas"/>
          <w:color w:val="555E68"/>
        </w:rPr>
        <w:t>FadeInImage</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widget is used to show a placeholder while loading an image from the network. It smoothly transitions from the placeholder to the actual image.</w:t>
      </w:r>
    </w:p>
    <w:p w:rsidR="00663897" w:rsidRDefault="00F25AC9">
      <w:pPr>
        <w:spacing w:before="549" w:line="276" w:lineRule="atLeast"/>
        <w:ind w:left="260" w:right="-200"/>
        <w:jc w:val="both"/>
        <w:rPr>
          <w:rFonts w:ascii="Consolas" w:eastAsia="Consolas" w:hAnsi="Consolas" w:cs="Consolas"/>
        </w:rPr>
      </w:pPr>
      <w:r>
        <w:rPr>
          <w:rFonts w:ascii="Consolas" w:eastAsia="Consolas" w:hAnsi="Consolas" w:cs="Consolas"/>
          <w:color w:val="E35649"/>
        </w:rPr>
        <w:t>FadeInImage</w:t>
      </w:r>
      <w:r>
        <w:rPr>
          <w:rFonts w:ascii="Consolas" w:eastAsia="Consolas" w:hAnsi="Consolas" w:cs="Consolas"/>
          <w:color w:val="383A42"/>
        </w:rPr>
        <w:t>(</w:t>
      </w:r>
      <w:r w:rsidR="00FB0D64" w:rsidRPr="00FB0D64">
        <w:pict>
          <v:shape id="_x0000_s4490" type="#_x0000_t75" style="position:absolute;left:0;text-align:left;margin-left:51pt;margin-top:16.35pt;width:495pt;height:91pt;z-index:-251017216;mso-position-horizontal-relative:page;mso-position-vertical-relative:text" o:allowincell="f">
            <v:imagedata r:id="rId988" o:title=""/>
            <w10:wrap anchorx="page"/>
            <w10:anchorlock/>
          </v:shape>
        </w:pic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placeholder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AssetImage</w:t>
      </w:r>
      <w:r>
        <w:rPr>
          <w:rFonts w:ascii="Consolas" w:eastAsia="Consolas" w:hAnsi="Consolas" w:cs="Consolas"/>
          <w:color w:val="383A42"/>
        </w:rPr>
        <w:t>(</w:t>
      </w:r>
      <w:r>
        <w:rPr>
          <w:rFonts w:ascii="Consolas" w:eastAsia="Consolas" w:hAnsi="Consolas" w:cs="Consolas"/>
          <w:color w:val="4EA24C"/>
        </w:rPr>
        <w:t>'assets/placeholder.png'</w:t>
      </w:r>
      <w:r>
        <w:rPr>
          <w:rFonts w:ascii="Consolas" w:eastAsia="Consolas" w:hAnsi="Consolas" w:cs="Consolas"/>
          <w:color w:val="383A42"/>
        </w:rPr>
        <w:t>),</w:t>
      </w:r>
    </w:p>
    <w:p w:rsidR="00663897" w:rsidRDefault="00F25AC9">
      <w:pPr>
        <w:spacing w:before="16" w:line="345" w:lineRule="atLeast"/>
        <w:ind w:left="260" w:right="1645"/>
        <w:rPr>
          <w:rFonts w:ascii="Consolas" w:eastAsia="Consolas" w:hAnsi="Consolas" w:cs="Consolas"/>
        </w:rPr>
      </w:pPr>
      <w:r>
        <w:rPr>
          <w:rFonts w:ascii="Consolas" w:eastAsia="Consolas" w:hAnsi="Consolas" w:cs="Consolas"/>
          <w:color w:val="555E68"/>
        </w:rPr>
        <w:t xml:space="preserve">  image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NetworkImage</w:t>
      </w:r>
      <w:r>
        <w:rPr>
          <w:rFonts w:ascii="Consolas" w:eastAsia="Consolas" w:hAnsi="Consolas" w:cs="Consolas"/>
          <w:color w:val="383A42"/>
        </w:rPr>
        <w:t>(</w:t>
      </w:r>
      <w:r>
        <w:rPr>
          <w:rFonts w:ascii="Consolas" w:eastAsia="Consolas" w:hAnsi="Consolas" w:cs="Consolas"/>
          <w:color w:val="4EA24C"/>
        </w:rPr>
        <w:t>'https://example.com/your_image.png'</w:t>
      </w:r>
      <w:r>
        <w:rPr>
          <w:rFonts w:ascii="Consolas" w:eastAsia="Consolas" w:hAnsi="Consolas" w:cs="Consolas"/>
          <w:color w:val="383A42"/>
        </w:rPr>
        <w:t>), )</w:t>
      </w:r>
    </w:p>
    <w:p w:rsidR="00663897" w:rsidRDefault="00F25AC9">
      <w:pPr>
        <w:spacing w:before="511"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Icon</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489" type="#_x0000_t75" style="position:absolute;left:0;text-align:left;margin-left:51pt;margin-top:27.25pt;width:35pt;height:19pt;z-index:-251016192;mso-position-horizontal-relative:page;mso-position-vertical-relative:text" o:allowincell="f">
            <v:imagedata r:id="rId989" o:title=""/>
            <w10:wrap anchorx="page"/>
            <w10:anchorlock/>
          </v:shape>
        </w:pict>
      </w:r>
    </w:p>
    <w:p w:rsidR="00663897" w:rsidRDefault="00F25AC9">
      <w:pPr>
        <w:spacing w:before="28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An </w:t>
      </w:r>
      <w:r>
        <w:rPr>
          <w:rFonts w:ascii="Consolas" w:eastAsia="Consolas" w:hAnsi="Consolas" w:cs="Consolas"/>
          <w:color w:val="555E68"/>
        </w:rPr>
        <w:t>Icon</w:t>
      </w:r>
      <w:r>
        <w:rPr>
          <w:rFonts w:ascii="Segoe UI" w:eastAsia="Segoe UI" w:hAnsi="Segoe UI" w:cs="Segoe UI"/>
          <w:sz w:val="27"/>
          <w:szCs w:val="27"/>
        </w:rPr>
        <w:t xml:space="preserve"> </w:t>
      </w:r>
      <w:r>
        <w:rPr>
          <w:rFonts w:ascii="Segoe UI" w:eastAsia="Segoe UI" w:hAnsi="Segoe UI" w:cs="Segoe UI"/>
          <w:color w:val="000000"/>
          <w:sz w:val="27"/>
          <w:szCs w:val="27"/>
        </w:rPr>
        <w:t>widget displays a graphic symbol representing a command.</w:t>
      </w:r>
      <w:r w:rsidR="00FB0D64" w:rsidRPr="00FB0D64">
        <w:pict>
          <v:shape id="_x0000_s4488" type="#_x0000_t75" style="position:absolute;left:0;text-align:left;margin-left:71pt;margin-top:15.15pt;width:34pt;height:19pt;z-index:-251015168;mso-position-horizontal-relative:page;mso-position-vertical-relative:text" o:allowincell="f">
            <v:imagedata r:id="rId990" o:title=""/>
            <w10:wrap anchorx="page"/>
            <w10:anchorlock/>
          </v:shape>
        </w:pic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star</w:t>
      </w:r>
      <w:r>
        <w:rPr>
          <w:rFonts w:ascii="Consolas" w:eastAsia="Consolas" w:hAnsi="Consolas" w:cs="Consolas"/>
          <w:color w:val="383A42"/>
        </w:rPr>
        <w:t>)</w:t>
      </w:r>
      <w:r w:rsidR="00FB0D64" w:rsidRPr="00FB0D64">
        <w:pict>
          <v:shape id="_x0000_s4487" type="#_x0000_t75" style="position:absolute;left:0;text-align:left;margin-left:51pt;margin-top:13.85pt;width:495pt;height:39pt;z-index:-251014144;mso-position-horizontal-relative:page;mso-position-vertical-relative:text" o:allowincell="f">
            <v:imagedata r:id="rId991" o:title=""/>
            <w10:wrap anchorx="page"/>
            <w10:anchorlock/>
          </v:shape>
        </w:pict>
      </w:r>
    </w:p>
    <w:p w:rsidR="00663897" w:rsidRDefault="00F25AC9">
      <w:pPr>
        <w:spacing w:before="511"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Different Types of Buttons:</w:t>
      </w:r>
    </w:p>
    <w:p w:rsidR="00663897" w:rsidRDefault="00F25AC9">
      <w:pPr>
        <w:spacing w:before="197" w:line="420" w:lineRule="atLeast"/>
        <w:ind w:left="20" w:right="164"/>
        <w:rPr>
          <w:rFonts w:ascii="Segoe UI" w:eastAsia="Segoe UI" w:hAnsi="Segoe UI" w:cs="Segoe UI"/>
          <w:sz w:val="27"/>
          <w:szCs w:val="27"/>
        </w:rPr>
      </w:pPr>
      <w:r>
        <w:rPr>
          <w:rFonts w:ascii="Segoe UI" w:eastAsia="Segoe UI" w:hAnsi="Segoe UI" w:cs="Segoe UI"/>
          <w:color w:val="000000"/>
          <w:sz w:val="27"/>
          <w:szCs w:val="27"/>
        </w:rPr>
        <w:t xml:space="preserve">Flutter provides various button widgets, including </w:t>
      </w:r>
      <w:r>
        <w:rPr>
          <w:rFonts w:ascii="Consolas" w:eastAsia="Consolas" w:hAnsi="Consolas" w:cs="Consolas"/>
          <w:color w:val="555E68"/>
          <w:spacing w:val="4"/>
        </w:rPr>
        <w:t>ElevatedButton</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w:t>
      </w:r>
      <w:r>
        <w:rPr>
          <w:rFonts w:ascii="Consolas" w:eastAsia="Consolas" w:hAnsi="Consolas" w:cs="Consolas"/>
          <w:color w:val="555E68"/>
          <w:spacing w:val="5"/>
        </w:rPr>
        <w:t>TextButton</w:t>
      </w:r>
      <w:r>
        <w:rPr>
          <w:rFonts w:ascii="Segoe UI" w:eastAsia="Segoe UI" w:hAnsi="Segoe UI" w:cs="Segoe UI"/>
          <w:color w:val="000000"/>
          <w:spacing w:val="5"/>
          <w:sz w:val="27"/>
          <w:szCs w:val="27"/>
        </w:rPr>
        <w:t xml:space="preserve">, </w:t>
      </w:r>
      <w:r>
        <w:rPr>
          <w:rFonts w:ascii="Segoe UI" w:eastAsia="Segoe UI" w:hAnsi="Segoe UI" w:cs="Segoe UI"/>
          <w:color w:val="000000"/>
          <w:sz w:val="27"/>
          <w:szCs w:val="27"/>
        </w:rPr>
        <w:t xml:space="preserve">and </w:t>
      </w:r>
      <w:r>
        <w:rPr>
          <w:rFonts w:ascii="Consolas" w:eastAsia="Consolas" w:hAnsi="Consolas" w:cs="Consolas"/>
          <w:color w:val="555E68"/>
          <w:spacing w:val="3"/>
        </w:rPr>
        <w:t>OutlinedButton</w:t>
      </w:r>
      <w:r>
        <w:rPr>
          <w:rFonts w:ascii="Segoe UI" w:eastAsia="Segoe UI" w:hAnsi="Segoe UI" w:cs="Segoe UI"/>
          <w:color w:val="000000"/>
          <w:spacing w:val="3"/>
          <w:sz w:val="27"/>
          <w:szCs w:val="27"/>
        </w:rPr>
        <w:t>etc.</w:t>
      </w:r>
    </w:p>
    <w:p w:rsidR="00663897" w:rsidRDefault="00F25AC9" w:rsidP="005F74E4">
      <w:pPr>
        <w:numPr>
          <w:ilvl w:val="0"/>
          <w:numId w:val="157"/>
        </w:numPr>
        <w:spacing w:before="31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ElevatedButton:</w:t>
      </w:r>
    </w:p>
    <w:p w:rsidR="00663897" w:rsidRDefault="00CC330F">
      <w:pPr>
        <w:spacing w:line="420" w:lineRule="atLeast"/>
        <w:ind w:left="920" w:right="7"/>
        <w:jc w:val="both"/>
        <w:rPr>
          <w:rFonts w:ascii="Segoe UI" w:eastAsia="Segoe UI" w:hAnsi="Segoe UI" w:cs="Segoe UI"/>
          <w:sz w:val="27"/>
          <w:szCs w:val="27"/>
        </w:rPr>
      </w:pPr>
      <w:r>
        <w:pict>
          <v:shape id="_x0000_i1033" type="#_x0000_t75" style="width:7.8pt;height:7.2pt" o:allowincell="f">
            <v:imagedata r:id="rId992"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The </w:t>
      </w:r>
      <w:r w:rsidR="00F25AC9">
        <w:rPr>
          <w:rFonts w:ascii="Consolas" w:eastAsia="Consolas" w:hAnsi="Consolas" w:cs="Consolas"/>
          <w:color w:val="555E68"/>
        </w:rPr>
        <w:t>ElevatedButton</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is a material design raised button. It has a shadow and is typically used for the primary action in an application.</w:t>
      </w:r>
    </w:p>
    <w:p w:rsidR="00663897" w:rsidRDefault="00F25AC9">
      <w:pPr>
        <w:spacing w:before="549" w:line="276" w:lineRule="atLeast"/>
        <w:ind w:left="260" w:right="-200"/>
        <w:jc w:val="both"/>
        <w:rPr>
          <w:rFonts w:ascii="Consolas" w:eastAsia="Consolas" w:hAnsi="Consolas" w:cs="Consolas"/>
        </w:rPr>
      </w:pPr>
      <w:r>
        <w:rPr>
          <w:rFonts w:ascii="Consolas" w:eastAsia="Consolas" w:hAnsi="Consolas" w:cs="Consolas"/>
          <w:color w:val="E35649"/>
        </w:rPr>
        <w:t>ElevatedButton</w:t>
      </w:r>
      <w:r>
        <w:rPr>
          <w:rFonts w:ascii="Consolas" w:eastAsia="Consolas" w:hAnsi="Consolas" w:cs="Consolas"/>
          <w:color w:val="383A42"/>
        </w:rPr>
        <w:t>(</w:t>
      </w:r>
      <w:r w:rsidR="00FB0D64" w:rsidRPr="00FB0D64">
        <w:pict>
          <v:shape id="_x0000_s4485" type="#_x0000_t75" style="position:absolute;left:0;text-align:left;margin-left:51pt;margin-top:15.85pt;width:495pt;height:145pt;z-index:-251013120;mso-position-horizontal-relative:page;mso-position-vertical-relative:text" o:allowincell="f">
            <v:imagedata r:id="rId993" o:title=""/>
            <w10:wrap anchorx="page"/>
            <w10:anchorlock/>
          </v:shape>
        </w:pic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Your button action</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1" w:line="360" w:lineRule="atLeast"/>
        <w:ind w:left="260" w:right="5152"/>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'Elevated Button'</w:t>
      </w:r>
      <w:r>
        <w:rPr>
          <w:rFonts w:ascii="Consolas" w:eastAsia="Consolas" w:hAnsi="Consolas" w:cs="Consolas"/>
          <w:color w:val="383A42"/>
        </w:rPr>
        <w:t>), )</w:t>
      </w:r>
    </w:p>
    <w:p w:rsidR="00663897" w:rsidRDefault="00F25AC9" w:rsidP="005F74E4">
      <w:pPr>
        <w:numPr>
          <w:ilvl w:val="0"/>
          <w:numId w:val="158"/>
        </w:numPr>
        <w:spacing w:before="830"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TextButton:</w:t>
      </w:r>
    </w:p>
    <w:p w:rsidR="00663897" w:rsidRDefault="00F25AC9" w:rsidP="005F74E4">
      <w:pPr>
        <w:numPr>
          <w:ilvl w:val="0"/>
          <w:numId w:val="159"/>
        </w:numPr>
        <w:spacing w:line="420" w:lineRule="atLeast"/>
        <w:ind w:right="268"/>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TextButton</w:t>
      </w:r>
      <w:r>
        <w:rPr>
          <w:rFonts w:ascii="Segoe UI" w:eastAsia="Segoe UI" w:hAnsi="Segoe UI" w:cs="Segoe UI"/>
          <w:sz w:val="27"/>
          <w:szCs w:val="27"/>
        </w:rPr>
        <w:t xml:space="preserve"> </w:t>
      </w:r>
      <w:r>
        <w:rPr>
          <w:rFonts w:ascii="Segoe UI" w:eastAsia="Segoe UI" w:hAnsi="Segoe UI" w:cs="Segoe UI"/>
          <w:color w:val="000000"/>
          <w:sz w:val="27"/>
          <w:szCs w:val="27"/>
        </w:rPr>
        <w:t>is a material design flat button. It's typically used for less prominent actions or in conjunction with other buttons.</w:t>
      </w:r>
    </w:p>
    <w:p w:rsidR="00663897" w:rsidRDefault="00F25AC9">
      <w:pPr>
        <w:spacing w:before="549" w:line="276" w:lineRule="atLeast"/>
        <w:ind w:left="260" w:right="-200"/>
        <w:jc w:val="both"/>
        <w:rPr>
          <w:rFonts w:ascii="Consolas" w:eastAsia="Consolas" w:hAnsi="Consolas" w:cs="Consolas"/>
        </w:rPr>
      </w:pPr>
      <w:r>
        <w:rPr>
          <w:rFonts w:ascii="Consolas" w:eastAsia="Consolas" w:hAnsi="Consolas" w:cs="Consolas"/>
          <w:color w:val="E35649"/>
        </w:rPr>
        <w:t>TextButton</w:t>
      </w:r>
      <w:r>
        <w:rPr>
          <w:rFonts w:ascii="Consolas" w:eastAsia="Consolas" w:hAnsi="Consolas" w:cs="Consolas"/>
          <w:color w:val="383A42"/>
        </w:rPr>
        <w:t>(</w:t>
      </w:r>
      <w:r w:rsidR="00FB0D64" w:rsidRPr="00FB0D64">
        <w:pict>
          <v:shape id="_x0000_s4484" type="#_x0000_t75" style="position:absolute;left:0;text-align:left;margin-left:51pt;margin-top:15.85pt;width:495pt;height:145pt;z-index:-251012096;mso-position-horizontal-relative:page;mso-position-vertical-relative:text" o:allowincell="f">
            <v:imagedata r:id="rId994" o:title=""/>
            <w10:wrap anchorx="page"/>
            <w10:anchorlock/>
          </v:shape>
        </w:pic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Your button action</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1" w:line="360" w:lineRule="atLeast"/>
        <w:ind w:left="260" w:right="5672"/>
        <w:rPr>
          <w:rFonts w:ascii="Consolas" w:eastAsia="Consolas" w:hAnsi="Consolas" w:cs="Consolas"/>
        </w:rPr>
      </w:pPr>
      <w:r>
        <w:rPr>
          <w:rFonts w:ascii="Consolas" w:eastAsia="Consolas" w:hAnsi="Consolas" w:cs="Consolas"/>
          <w:color w:val="555E68"/>
        </w:rPr>
        <w:lastRenderedPageBreak/>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'Text Button'</w:t>
      </w:r>
      <w:r>
        <w:rPr>
          <w:rFonts w:ascii="Consolas" w:eastAsia="Consolas" w:hAnsi="Consolas" w:cs="Consolas"/>
          <w:color w:val="383A42"/>
        </w:rPr>
        <w:t>), )</w:t>
      </w:r>
    </w:p>
    <w:p w:rsidR="00663897" w:rsidRDefault="00F25AC9" w:rsidP="005F74E4">
      <w:pPr>
        <w:numPr>
          <w:ilvl w:val="0"/>
          <w:numId w:val="160"/>
        </w:numPr>
        <w:spacing w:before="830"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OutlinedButton:</w:t>
      </w:r>
    </w:p>
    <w:p w:rsidR="00663897" w:rsidRDefault="00F25AC9" w:rsidP="005F74E4">
      <w:pPr>
        <w:numPr>
          <w:ilvl w:val="0"/>
          <w:numId w:val="161"/>
        </w:numPr>
        <w:spacing w:before="30" w:line="405" w:lineRule="atLeast"/>
        <w:ind w:right="-155"/>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OutlinedButton</w:t>
      </w:r>
      <w:r>
        <w:rPr>
          <w:rFonts w:ascii="Segoe UI" w:eastAsia="Segoe UI" w:hAnsi="Segoe UI" w:cs="Segoe UI"/>
          <w:sz w:val="27"/>
          <w:szCs w:val="27"/>
        </w:rPr>
        <w:t xml:space="preserve"> </w:t>
      </w:r>
      <w:r>
        <w:rPr>
          <w:rFonts w:ascii="Segoe UI" w:eastAsia="Segoe UI" w:hAnsi="Segoe UI" w:cs="Segoe UI"/>
          <w:color w:val="000000"/>
          <w:sz w:val="27"/>
          <w:szCs w:val="27"/>
        </w:rPr>
        <w:t>is a material design outlined button. It has a border and is used for actions that are less prominent than the primary action.</w:t>
      </w:r>
    </w:p>
    <w:p w:rsidR="00663897" w:rsidRDefault="00F25AC9">
      <w:pPr>
        <w:spacing w:before="549" w:line="276" w:lineRule="atLeast"/>
        <w:ind w:left="260" w:right="-200"/>
        <w:jc w:val="both"/>
        <w:rPr>
          <w:rFonts w:ascii="Consolas" w:eastAsia="Consolas" w:hAnsi="Consolas" w:cs="Consolas"/>
        </w:rPr>
      </w:pPr>
      <w:r>
        <w:rPr>
          <w:rFonts w:ascii="Consolas" w:eastAsia="Consolas" w:hAnsi="Consolas" w:cs="Consolas"/>
          <w:color w:val="E35649"/>
        </w:rPr>
        <w:t>OutlinedButton</w:t>
      </w:r>
      <w:r>
        <w:rPr>
          <w:rFonts w:ascii="Consolas" w:eastAsia="Consolas" w:hAnsi="Consolas" w:cs="Consolas"/>
          <w:color w:val="383A42"/>
        </w:rPr>
        <w:t>(</w:t>
      </w:r>
      <w:r w:rsidR="00FB0D64" w:rsidRPr="00FB0D64">
        <w:pict>
          <v:shape id="_x0000_s4483" type="#_x0000_t75" style="position:absolute;left:0;text-align:left;margin-left:51pt;margin-top:15.85pt;width:495pt;height:145pt;z-index:-251011072;mso-position-horizontal-relative:page;mso-position-vertical-relative:text" o:allowincell="f">
            <v:imagedata r:id="rId994"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Your button action</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16" w:line="345" w:lineRule="atLeast"/>
        <w:ind w:left="260" w:right="5152"/>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'Outlined Button'</w:t>
      </w:r>
      <w:r>
        <w:rPr>
          <w:rFonts w:ascii="Consolas" w:eastAsia="Consolas" w:hAnsi="Consolas" w:cs="Consolas"/>
          <w:color w:val="383A42"/>
        </w:rPr>
        <w:t>), )</w:t>
      </w:r>
    </w:p>
    <w:p w:rsidR="00663897" w:rsidRDefault="00F25AC9" w:rsidP="005F74E4">
      <w:pPr>
        <w:numPr>
          <w:ilvl w:val="0"/>
          <w:numId w:val="162"/>
        </w:numPr>
        <w:spacing w:before="845"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IconButton:</w:t>
      </w:r>
    </w:p>
    <w:p w:rsidR="00663897" w:rsidRDefault="00F25AC9" w:rsidP="005F74E4">
      <w:pPr>
        <w:numPr>
          <w:ilvl w:val="0"/>
          <w:numId w:val="163"/>
        </w:numPr>
        <w:spacing w:line="420" w:lineRule="atLeast"/>
        <w:ind w:right="-140"/>
        <w:jc w:val="both"/>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IconButton</w:t>
      </w:r>
      <w:r>
        <w:rPr>
          <w:rFonts w:ascii="Segoe UI" w:eastAsia="Segoe UI" w:hAnsi="Segoe UI" w:cs="Segoe UI"/>
          <w:sz w:val="27"/>
          <w:szCs w:val="27"/>
        </w:rPr>
        <w:t xml:space="preserve"> </w:t>
      </w:r>
      <w:r>
        <w:rPr>
          <w:rFonts w:ascii="Segoe UI" w:eastAsia="Segoe UI" w:hAnsi="Segoe UI" w:cs="Segoe UI"/>
          <w:color w:val="000000"/>
          <w:sz w:val="27"/>
          <w:szCs w:val="27"/>
        </w:rPr>
        <w:t>is a button that consists of an icon. It is commonly used for actions in app bars, dialogs, or other contexts where space is limited.</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E35649"/>
        </w:rPr>
        <w:t>IconButton</w:t>
      </w:r>
      <w:r>
        <w:rPr>
          <w:rFonts w:ascii="Consolas" w:eastAsia="Consolas" w:hAnsi="Consolas" w:cs="Consolas"/>
          <w:color w:val="383A42"/>
        </w:rPr>
        <w:t>(</w:t>
      </w:r>
      <w:r w:rsidR="00FB0D64" w:rsidRPr="00FB0D64">
        <w:pict>
          <v:shape id="_x0000_s4482" type="#_x0000_t75" style="position:absolute;left:0;text-align:left;margin-left:51pt;margin-top:15.1pt;width:495pt;height:146pt;z-index:-251010048;mso-position-horizontal-relative:page;mso-position-vertical-relative:text" o:allowincell="f">
            <v:imagedata r:id="rId995"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6" w:line="345" w:lineRule="atLeast"/>
        <w:ind w:left="260" w:right="619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Your button action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line="360" w:lineRule="atLeast"/>
        <w:ind w:left="260" w:right="6321"/>
        <w:rPr>
          <w:rFonts w:ascii="Consolas" w:eastAsia="Consolas" w:hAnsi="Consolas" w:cs="Consolas"/>
        </w:rPr>
      </w:pPr>
      <w:r>
        <w:rPr>
          <w:rFonts w:ascii="Consolas" w:eastAsia="Consolas" w:hAnsi="Consolas" w:cs="Consolas"/>
          <w:color w:val="555E68"/>
        </w:rPr>
        <w:t xml:space="preserve">  icon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add</w:t>
      </w:r>
      <w:r>
        <w:rPr>
          <w:rFonts w:ascii="Consolas" w:eastAsia="Consolas" w:hAnsi="Consolas" w:cs="Consolas"/>
          <w:color w:val="383A42"/>
        </w:rPr>
        <w:t>), )</w:t>
      </w:r>
    </w:p>
    <w:p w:rsidR="00663897" w:rsidRDefault="00F25AC9" w:rsidP="005F74E4">
      <w:pPr>
        <w:numPr>
          <w:ilvl w:val="0"/>
          <w:numId w:val="164"/>
        </w:numPr>
        <w:spacing w:before="830"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FloatingActionButton:</w:t>
      </w:r>
    </w:p>
    <w:p w:rsidR="00663897" w:rsidRDefault="00F25AC9" w:rsidP="005F74E4">
      <w:pPr>
        <w:numPr>
          <w:ilvl w:val="0"/>
          <w:numId w:val="165"/>
        </w:numPr>
        <w:spacing w:line="420" w:lineRule="atLeast"/>
        <w:ind w:right="431"/>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FloatingActionButton</w:t>
      </w:r>
      <w:r>
        <w:rPr>
          <w:rFonts w:ascii="Segoe UI" w:eastAsia="Segoe UI" w:hAnsi="Segoe UI" w:cs="Segoe UI"/>
          <w:sz w:val="27"/>
          <w:szCs w:val="27"/>
        </w:rPr>
        <w:t xml:space="preserve"> </w:t>
      </w:r>
      <w:r>
        <w:rPr>
          <w:rFonts w:ascii="Segoe UI" w:eastAsia="Segoe UI" w:hAnsi="Segoe UI" w:cs="Segoe UI"/>
          <w:color w:val="000000"/>
          <w:sz w:val="27"/>
          <w:szCs w:val="27"/>
        </w:rPr>
        <w:t>is a circular button typically used for a promoted action. It's often placed in the bottom-right corner of the screen.</w:t>
      </w:r>
    </w:p>
    <w:p w:rsidR="00663897" w:rsidRDefault="00F25AC9">
      <w:pPr>
        <w:spacing w:before="223" w:line="276" w:lineRule="atLeast"/>
        <w:ind w:left="260" w:right="-200"/>
        <w:jc w:val="both"/>
        <w:rPr>
          <w:rFonts w:ascii="Consolas" w:eastAsia="Consolas" w:hAnsi="Consolas" w:cs="Consolas"/>
        </w:rPr>
      </w:pPr>
      <w:r>
        <w:rPr>
          <w:rFonts w:ascii="Consolas" w:eastAsia="Consolas" w:hAnsi="Consolas" w:cs="Consolas"/>
          <w:color w:val="E35649"/>
        </w:rPr>
        <w:t>FloatingActionButton</w:t>
      </w:r>
      <w:r>
        <w:rPr>
          <w:rFonts w:ascii="Consolas" w:eastAsia="Consolas" w:hAnsi="Consolas" w:cs="Consolas"/>
          <w:color w:val="383A42"/>
        </w:rPr>
        <w:t>(</w:t>
      </w:r>
      <w:r w:rsidR="00FB0D64" w:rsidRPr="00FB0D64">
        <w:pict>
          <v:shape id="_x0000_s4481" type="#_x0000_t75" style="position:absolute;left:0;text-align:left;margin-left:51pt;margin-top:0;width:495pt;height:2in;z-index:-251009024;mso-position-horizontal-relative:page;mso-position-vertical-relative:text" o:allowincell="f">
            <v:imagedata r:id="rId996"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60" w:right="619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Your button action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15" w:line="345" w:lineRule="atLeast"/>
        <w:ind w:left="260" w:right="6191"/>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add</w:t>
      </w:r>
      <w:r>
        <w:rPr>
          <w:rFonts w:ascii="Consolas" w:eastAsia="Consolas" w:hAnsi="Consolas" w:cs="Consolas"/>
          <w:color w:val="383A42"/>
        </w:rPr>
        <w:t>), )</w:t>
      </w:r>
    </w:p>
    <w:p w:rsidR="00663897" w:rsidRDefault="00F25AC9" w:rsidP="005F74E4">
      <w:pPr>
        <w:numPr>
          <w:ilvl w:val="0"/>
          <w:numId w:val="166"/>
        </w:numPr>
        <w:spacing w:before="845"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lastRenderedPageBreak/>
        <w:t>DropdownButton:</w:t>
      </w:r>
    </w:p>
    <w:p w:rsidR="00663897" w:rsidRDefault="00CC330F">
      <w:pPr>
        <w:spacing w:line="420" w:lineRule="atLeast"/>
        <w:ind w:left="920" w:right="205"/>
        <w:jc w:val="both"/>
        <w:rPr>
          <w:rFonts w:ascii="Segoe UI" w:eastAsia="Segoe UI" w:hAnsi="Segoe UI" w:cs="Segoe UI"/>
          <w:sz w:val="27"/>
          <w:szCs w:val="27"/>
        </w:rPr>
      </w:pPr>
      <w:r>
        <w:pict>
          <v:shape id="_x0000_i1034" type="#_x0000_t75" style="width:7.8pt;height:6.6pt" o:allowincell="f">
            <v:imagedata r:id="rId997"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The </w:t>
      </w:r>
      <w:r w:rsidR="00F25AC9">
        <w:rPr>
          <w:rFonts w:ascii="Consolas" w:eastAsia="Consolas" w:hAnsi="Consolas" w:cs="Consolas"/>
          <w:color w:val="555E68"/>
        </w:rPr>
        <w:t>DropdownButton</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is used to create a dropdown menu with a list of items. It allows users to select one option from a list.</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E35649"/>
        </w:rPr>
        <w:t>DropdownButton</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&gt;(</w:t>
      </w:r>
      <w:r w:rsidR="00FB0D64" w:rsidRPr="00FB0D64">
        <w:pict>
          <v:shape id="_x0000_s4479" type="#_x0000_t75" style="position:absolute;left:0;text-align:left;margin-left:51pt;margin-top:15.85pt;width:495pt;height:3in;z-index:-251008000;mso-position-horizontal-relative:page;mso-position-vertical-relative:text" o:allowincell="f">
            <v:imagedata r:id="rId998"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items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4EA24C"/>
        </w:rPr>
        <w:t>'Option 1'</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'Option 2'</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'Option 3'</w:t>
      </w:r>
      <w:r>
        <w:rPr>
          <w:rFonts w:ascii="Consolas" w:eastAsia="Consolas" w:hAnsi="Consolas" w:cs="Consolas"/>
          <w:color w:val="383A42"/>
        </w:rPr>
        <w:t>]</w:t>
      </w:r>
    </w:p>
    <w:p w:rsidR="00663897" w:rsidRDefault="00F25AC9">
      <w:pPr>
        <w:spacing w:before="16" w:line="345" w:lineRule="atLeast"/>
        <w:ind w:left="260" w:right="242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color w:val="3D74F6"/>
        </w:rPr>
        <w:t>map</w:t>
      </w:r>
      <w:r>
        <w:rPr>
          <w:rFonts w:ascii="Consolas" w:eastAsia="Consolas" w:hAnsi="Consolas" w:cs="Consolas"/>
          <w:color w:val="383A42"/>
        </w:rPr>
        <w:t>((</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DropdownMenuItem</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 xml:space="preserve">&gt;( </w:t>
      </w:r>
      <w:r>
        <w:rPr>
          <w:rFonts w:ascii="Consolas" w:eastAsia="Consolas" w:hAnsi="Consolas" w:cs="Consolas"/>
          <w:color w:val="555E68"/>
        </w:rPr>
        <w:t xml:space="preserve">            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color w:val="3D74F6"/>
        </w:rPr>
        <w:t>toList</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onChanged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E35649"/>
        </w:rPr>
        <w:t>String</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newValue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Handle dropdown selection</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96"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TextField</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p>
    <w:p w:rsidR="00663897" w:rsidRDefault="00F25AC9">
      <w:pPr>
        <w:spacing w:before="28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TextField</w:t>
      </w:r>
      <w:r>
        <w:rPr>
          <w:rFonts w:ascii="Segoe UI" w:eastAsia="Segoe UI" w:hAnsi="Segoe UI" w:cs="Segoe UI"/>
          <w:sz w:val="27"/>
          <w:szCs w:val="27"/>
        </w:rPr>
        <w:t xml:space="preserve"> </w:t>
      </w:r>
      <w:r>
        <w:rPr>
          <w:rFonts w:ascii="Segoe UI" w:eastAsia="Segoe UI" w:hAnsi="Segoe UI" w:cs="Segoe UI"/>
          <w:color w:val="000000"/>
          <w:sz w:val="27"/>
          <w:szCs w:val="27"/>
        </w:rPr>
        <w:t>widget allows the user to enter text.</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MyTextFieldExample</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StatefulWidget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478" type="#_x0000_t75" style="position:absolute;left:0;text-align:left;margin-left:51pt;margin-top:13.6pt;width:495pt;height:264pt;z-index:-251006976;mso-position-horizontal-relative:page;mso-position-vertical-relative:text" o:allowincell="f">
            <v:imagedata r:id="rId999"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16" w:line="345" w:lineRule="atLeast"/>
        <w:ind w:left="260" w:right="216"/>
        <w:rPr>
          <w:rFonts w:ascii="Consolas" w:eastAsia="Consolas" w:hAnsi="Consolas" w:cs="Consolas"/>
        </w:rPr>
      </w:pPr>
      <w:r>
        <w:rPr>
          <w:rFonts w:ascii="Consolas" w:eastAsia="Consolas" w:hAnsi="Consolas" w:cs="Consolas"/>
          <w:color w:val="555E68"/>
        </w:rPr>
        <w:t xml:space="preserve">  _MyTextFieldExampleState </w:t>
      </w:r>
      <w:r>
        <w:rPr>
          <w:rFonts w:ascii="Consolas" w:eastAsia="Consolas" w:hAnsi="Consolas" w:cs="Consolas"/>
          <w:color w:val="3D74F6"/>
        </w:rPr>
        <w:t>createState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3D74F6"/>
        </w:rPr>
        <w:t>_MyTextFieldExampleState</w:t>
      </w:r>
      <w:r>
        <w:rPr>
          <w:rFonts w:ascii="Consolas" w:eastAsia="Consolas" w:hAnsi="Consolas" w:cs="Consolas"/>
          <w:color w:val="383A42"/>
        </w:rPr>
        <w:t>(); }</w:t>
      </w:r>
    </w:p>
    <w:p w:rsidR="00663897" w:rsidRDefault="00F25AC9">
      <w:pPr>
        <w:shd w:val="clear" w:color="auto" w:fill="F6F7F8"/>
        <w:spacing w:before="375" w:line="345" w:lineRule="atLeast"/>
        <w:ind w:left="260" w:right="866"/>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555E68"/>
        </w:rPr>
        <w:t xml:space="preserve">_MyTextFieldExampleState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w:t>
      </w:r>
      <w:r>
        <w:rPr>
          <w:rFonts w:ascii="Consolas" w:eastAsia="Consolas" w:hAnsi="Consolas" w:cs="Consolas"/>
          <w:color w:val="383A42"/>
        </w:rPr>
        <w:t>&lt;</w:t>
      </w:r>
      <w:r>
        <w:rPr>
          <w:rFonts w:ascii="Consolas" w:eastAsia="Consolas" w:hAnsi="Consolas" w:cs="Consolas"/>
          <w:color w:val="E35649"/>
        </w:rPr>
        <w:t>MyTextFieldExample</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TextEditingController</w:t>
      </w:r>
      <w:r>
        <w:rPr>
          <w:rFonts w:ascii="Consolas" w:eastAsia="Consolas" w:hAnsi="Consolas" w:cs="Consolas"/>
        </w:rPr>
        <w:t xml:space="preserve"> </w:t>
      </w:r>
      <w:r>
        <w:rPr>
          <w:rFonts w:ascii="Consolas" w:eastAsia="Consolas" w:hAnsi="Consolas" w:cs="Consolas"/>
          <w:color w:val="555E68"/>
        </w:rPr>
        <w:t xml:space="preserve">_textController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TextEditingController</w:t>
      </w:r>
      <w:r>
        <w:rPr>
          <w:rFonts w:ascii="Consolas" w:eastAsia="Consolas" w:hAnsi="Consolas" w:cs="Consolas"/>
          <w:color w:val="383A42"/>
        </w:rPr>
        <w:t>();</w:t>
      </w:r>
    </w:p>
    <w:p w:rsidR="00663897" w:rsidRDefault="00F25AC9">
      <w:pPr>
        <w:spacing w:before="42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1" w:line="360" w:lineRule="atLeast"/>
        <w:ind w:left="260" w:right="450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TextField</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controller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_textController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onChanged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Handle text input changes</w:t>
      </w:r>
    </w:p>
    <w:p w:rsidR="00663897" w:rsidRDefault="00F25AC9">
      <w:pPr>
        <w:spacing w:before="4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sidR="00FB0D64" w:rsidRPr="00FB0D64">
        <w:pict>
          <v:shape id="_x0000_s4477" type="#_x0000_t75" style="position:absolute;left:0;text-align:left;margin-left:51pt;margin-top:0;width:495pt;height:10in;z-index:-251005952;mso-position-horizontal-relative:page;mso-position-vertical-relative:text" o:allowincell="f">
            <v:imagedata r:id="rId1000"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onSubmitted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60" w:right="320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Handle when the user submits the text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keyboardType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TextInputType</w:t>
      </w:r>
      <w:r>
        <w:rPr>
          <w:rFonts w:ascii="Consolas" w:eastAsia="Consolas" w:hAnsi="Consolas" w:cs="Consolas"/>
          <w:color w:val="383A42"/>
        </w:rPr>
        <w:t>.</w:t>
      </w:r>
      <w:r>
        <w:rPr>
          <w:rFonts w:ascii="Consolas" w:eastAsia="Consolas" w:hAnsi="Consolas" w:cs="Consolas"/>
          <w:color w:val="555E68"/>
        </w:rPr>
        <w:t>text</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decoration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InputDecoration</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labelText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'Enter text'</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hintText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'Type something here'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prefixIcon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text_fields</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suffixIcon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IconButton</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icon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clear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6" w:line="345" w:lineRule="atLeast"/>
        <w:ind w:left="260" w:right="164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Clear the text when the clear icon is pressed </w:t>
      </w:r>
      <w:r>
        <w:rPr>
          <w:rFonts w:ascii="Consolas" w:eastAsia="Consolas" w:hAnsi="Consolas" w:cs="Consolas"/>
          <w:color w:val="555E68"/>
        </w:rPr>
        <w:t xml:space="preserve">            _textController</w:t>
      </w:r>
      <w:r>
        <w:rPr>
          <w:rFonts w:ascii="Consolas" w:eastAsia="Consolas" w:hAnsi="Consolas" w:cs="Consolas"/>
          <w:color w:val="383A42"/>
        </w:rPr>
        <w:t>.</w:t>
      </w:r>
      <w:r>
        <w:rPr>
          <w:rFonts w:ascii="Consolas" w:eastAsia="Consolas" w:hAnsi="Consolas" w:cs="Consolas"/>
          <w:color w:val="3D74F6"/>
        </w:rPr>
        <w:t>clear</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border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OutlineInputBorder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focusedBorder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OutlineInputBorder</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borderSide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BorderSide</w:t>
      </w:r>
      <w:r>
        <w:rPr>
          <w:rFonts w:ascii="Consolas" w:eastAsia="Consolas" w:hAnsi="Consolas" w:cs="Consolas"/>
          <w:color w:val="383A42"/>
        </w:rPr>
        <w:t>(</w:t>
      </w:r>
      <w:r>
        <w:rPr>
          <w:rFonts w:ascii="Consolas" w:eastAsia="Consolas" w:hAnsi="Consolas" w:cs="Consolas"/>
          <w:color w:val="555E68"/>
        </w:rPr>
        <w: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16" w:line="345" w:lineRule="atLeast"/>
        <w:ind w:left="260" w:right="606"/>
        <w:rPr>
          <w:rFonts w:ascii="Consolas" w:eastAsia="Consolas" w:hAnsi="Consolas" w:cs="Consolas"/>
        </w:rPr>
      </w:pPr>
      <w:r>
        <w:rPr>
          <w:rFonts w:ascii="Consolas" w:eastAsia="Consolas" w:hAnsi="Consolas" w:cs="Consolas"/>
          <w:color w:val="555E68"/>
        </w:rPr>
        <w:t xml:space="preserve">        errorText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_validateText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'Please enter valid text'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null</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16.0</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black</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maxLines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maxLength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50</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cursorColor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textAlign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TextAlign</w:t>
      </w:r>
      <w:r>
        <w:rPr>
          <w:rFonts w:ascii="Consolas" w:eastAsia="Consolas" w:hAnsi="Consolas" w:cs="Consolas"/>
          <w:color w:val="383A42"/>
        </w:rPr>
        <w:t>.</w:t>
      </w:r>
      <w:r>
        <w:rPr>
          <w:rFonts w:ascii="Consolas" w:eastAsia="Consolas" w:hAnsi="Consolas" w:cs="Consolas"/>
          <w:color w:val="555E68"/>
        </w:rPr>
        <w:t>start</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obscureText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false</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autocorrect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true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autofocus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false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enabled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true</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enableInteractiveSelection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true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textCapitalization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TextCapitalization</w:t>
      </w:r>
      <w:r>
        <w:rPr>
          <w:rFonts w:ascii="Consolas" w:eastAsia="Consolas" w:hAnsi="Consolas" w:cs="Consolas"/>
          <w:color w:val="383A42"/>
        </w:rPr>
        <w:t>.</w:t>
      </w:r>
      <w:r>
        <w:rPr>
          <w:rFonts w:ascii="Consolas" w:eastAsia="Consolas" w:hAnsi="Consolas" w:cs="Consolas"/>
          <w:color w:val="555E68"/>
        </w:rPr>
        <w:t>sentences</w:t>
      </w:r>
      <w:r>
        <w:rPr>
          <w:rFonts w:ascii="Consolas" w:eastAsia="Consolas" w:hAnsi="Consolas" w:cs="Consolas"/>
          <w:color w:val="383A42"/>
        </w:rPr>
        <w:t>,</w:t>
      </w:r>
    </w:p>
    <w:p w:rsidR="00663897" w:rsidRDefault="00F25AC9">
      <w:pPr>
        <w:spacing w:before="16" w:line="345" w:lineRule="atLeast"/>
        <w:ind w:left="260" w:right="8660"/>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24" w:line="319" w:lineRule="atLeast"/>
        <w:ind w:left="20" w:right="-200"/>
        <w:jc w:val="both"/>
        <w:rPr>
          <w:rFonts w:ascii="Segoe UI" w:eastAsia="Segoe UI" w:hAnsi="Segoe UI" w:cs="Segoe UI"/>
        </w:rPr>
      </w:pPr>
      <w:r>
        <w:rPr>
          <w:rFonts w:ascii="Segoe UI" w:eastAsia="Segoe UI" w:hAnsi="Segoe UI" w:cs="Segoe UI"/>
          <w:b/>
          <w:bCs/>
          <w:color w:val="E83E3E"/>
        </w:rPr>
        <w:t>Properties:</w:t>
      </w:r>
    </w:p>
    <w:p w:rsidR="00663897" w:rsidRDefault="00F25AC9" w:rsidP="005F74E4">
      <w:pPr>
        <w:numPr>
          <w:ilvl w:val="0"/>
          <w:numId w:val="167"/>
        </w:numPr>
        <w:spacing w:before="294"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controller:</w:t>
      </w:r>
    </w:p>
    <w:p w:rsidR="00663897" w:rsidRDefault="00CC330F">
      <w:pPr>
        <w:spacing w:line="420" w:lineRule="atLeast"/>
        <w:ind w:left="920" w:right="-42"/>
        <w:jc w:val="both"/>
        <w:rPr>
          <w:rFonts w:ascii="Segoe UI" w:eastAsia="Segoe UI" w:hAnsi="Segoe UI" w:cs="Segoe UI"/>
          <w:sz w:val="27"/>
          <w:szCs w:val="27"/>
        </w:rPr>
      </w:pPr>
      <w:r>
        <w:pict>
          <v:shape id="_x0000_i1035" type="#_x0000_t75" style="width:7.8pt;height:6.6pt" o:allowincell="f">
            <v:imagedata r:id="rId1001"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A </w:t>
      </w:r>
      <w:r w:rsidR="00F25AC9">
        <w:rPr>
          <w:rFonts w:ascii="Consolas" w:eastAsia="Consolas" w:hAnsi="Consolas" w:cs="Consolas"/>
          <w:color w:val="555E68"/>
        </w:rPr>
        <w:t>TextEditingController</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object that allows you to control the text being displayed and entered in the </w:t>
      </w:r>
      <w:r w:rsidR="00F25AC9">
        <w:rPr>
          <w:rFonts w:ascii="Consolas" w:eastAsia="Consolas" w:hAnsi="Consolas" w:cs="Consolas"/>
          <w:color w:val="555E68"/>
          <w:spacing w:val="6"/>
        </w:rPr>
        <w:t>TextField</w:t>
      </w:r>
      <w:r w:rsidR="00F25AC9">
        <w:rPr>
          <w:rFonts w:ascii="Segoe UI" w:eastAsia="Segoe UI" w:hAnsi="Segoe UI" w:cs="Segoe UI"/>
          <w:color w:val="000000"/>
          <w:spacing w:val="6"/>
          <w:sz w:val="27"/>
          <w:szCs w:val="27"/>
        </w:rPr>
        <w:t>.</w:t>
      </w:r>
      <w:r w:rsidR="00F25AC9">
        <w:rPr>
          <w:rFonts w:ascii="Segoe UI" w:eastAsia="Segoe UI" w:hAnsi="Segoe UI" w:cs="Segoe UI"/>
          <w:color w:val="000000"/>
          <w:sz w:val="27"/>
          <w:szCs w:val="27"/>
        </w:rPr>
        <w:t xml:space="preserve"> It provides methods like </w:t>
      </w:r>
      <w:r w:rsidR="00F25AC9">
        <w:rPr>
          <w:rFonts w:ascii="Consolas" w:eastAsia="Consolas" w:hAnsi="Consolas" w:cs="Consolas"/>
          <w:color w:val="555E68"/>
          <w:spacing w:val="8"/>
        </w:rPr>
        <w:t>clear()</w:t>
      </w:r>
      <w:r w:rsidR="00F25AC9">
        <w:rPr>
          <w:rFonts w:ascii="Segoe UI" w:eastAsia="Segoe UI" w:hAnsi="Segoe UI" w:cs="Segoe UI"/>
          <w:color w:val="000000"/>
          <w:spacing w:val="8"/>
          <w:sz w:val="27"/>
          <w:szCs w:val="27"/>
        </w:rPr>
        <w:t>,</w:t>
      </w:r>
      <w:r w:rsidR="00F25AC9">
        <w:rPr>
          <w:rFonts w:ascii="Segoe UI" w:eastAsia="Segoe UI" w:hAnsi="Segoe UI" w:cs="Segoe UI"/>
          <w:color w:val="000000"/>
          <w:sz w:val="27"/>
          <w:szCs w:val="27"/>
        </w:rPr>
        <w:t xml:space="preserve"> </w:t>
      </w:r>
      <w:r w:rsidR="00F25AC9">
        <w:rPr>
          <w:rFonts w:ascii="Consolas" w:eastAsia="Consolas" w:hAnsi="Consolas" w:cs="Consolas"/>
          <w:color w:val="555E68"/>
          <w:spacing w:val="14"/>
        </w:rPr>
        <w:t>text</w:t>
      </w:r>
      <w:r w:rsidR="00F25AC9">
        <w:rPr>
          <w:rFonts w:ascii="Segoe UI" w:eastAsia="Segoe UI" w:hAnsi="Segoe UI" w:cs="Segoe UI"/>
          <w:color w:val="000000"/>
          <w:spacing w:val="14"/>
          <w:sz w:val="27"/>
          <w:szCs w:val="27"/>
        </w:rPr>
        <w:t>,</w:t>
      </w:r>
      <w:r w:rsidR="00F25AC9">
        <w:rPr>
          <w:rFonts w:ascii="Segoe UI" w:eastAsia="Segoe UI" w:hAnsi="Segoe UI" w:cs="Segoe UI"/>
          <w:color w:val="000000"/>
          <w:sz w:val="27"/>
          <w:szCs w:val="27"/>
        </w:rPr>
        <w:t xml:space="preserve"> etc.</w:t>
      </w:r>
      <w:r w:rsidR="00FB0D64" w:rsidRPr="00FB0D64">
        <w:pict>
          <v:shape id="_x0000_s4475" type="#_x0000_t75" style="position:absolute;left:0;text-align:left;margin-left:169pt;margin-top:45pt;width:35pt;height:19pt;z-index:-251004928;mso-position-horizontal-relative:page;mso-position-vertical-relative:text" o:allowincell="f">
            <v:imagedata r:id="rId1002" o:title=""/>
            <w10:wrap anchorx="page"/>
            <w10:anchorlock/>
          </v:shape>
        </w:pict>
      </w:r>
    </w:p>
    <w:p w:rsidR="00663897" w:rsidRDefault="00F25AC9" w:rsidP="005F74E4">
      <w:pPr>
        <w:numPr>
          <w:ilvl w:val="0"/>
          <w:numId w:val="168"/>
        </w:numPr>
        <w:spacing w:before="10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onSubmitted:</w:t>
      </w:r>
    </w:p>
    <w:p w:rsidR="00663897" w:rsidRDefault="00CC330F">
      <w:pPr>
        <w:spacing w:before="30" w:line="405" w:lineRule="atLeast"/>
        <w:ind w:left="920" w:right="276"/>
        <w:jc w:val="both"/>
        <w:rPr>
          <w:rFonts w:ascii="Segoe UI" w:eastAsia="Segoe UI" w:hAnsi="Segoe UI" w:cs="Segoe UI"/>
          <w:sz w:val="27"/>
          <w:szCs w:val="27"/>
        </w:rPr>
      </w:pPr>
      <w:r>
        <w:pict>
          <v:shape id="_x0000_i1036" type="#_x0000_t75" style="width:7.8pt;height:6.6pt" o:allowincell="f">
            <v:imagedata r:id="rId1003"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A callback function that is called when the user submits the text (e.g., pressing the enter key on the keyboard).</w:t>
      </w:r>
    </w:p>
    <w:p w:rsidR="00663897" w:rsidRDefault="00F25AC9" w:rsidP="005F74E4">
      <w:pPr>
        <w:numPr>
          <w:ilvl w:val="0"/>
          <w:numId w:val="169"/>
        </w:numPr>
        <w:spacing w:before="10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lastRenderedPageBreak/>
        <w:t>keyboardType:</w:t>
      </w:r>
    </w:p>
    <w:p w:rsidR="00663897" w:rsidRDefault="00CC330F">
      <w:pPr>
        <w:spacing w:line="420" w:lineRule="atLeast"/>
        <w:ind w:left="920" w:right="418"/>
        <w:jc w:val="both"/>
        <w:rPr>
          <w:rFonts w:ascii="Segoe UI" w:eastAsia="Segoe UI" w:hAnsi="Segoe UI" w:cs="Segoe UI"/>
          <w:sz w:val="27"/>
          <w:szCs w:val="27"/>
        </w:rPr>
      </w:pPr>
      <w:r>
        <w:pict>
          <v:shape id="_x0000_i1037" type="#_x0000_t75" style="width:7.8pt;height:7.8pt" o:allowincell="f">
            <v:imagedata r:id="rId1004"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Specifies the type of keyboard to display (e.g., </w:t>
      </w:r>
      <w:r w:rsidR="00F25AC9">
        <w:rPr>
          <w:rFonts w:ascii="Consolas" w:eastAsia="Consolas" w:hAnsi="Consolas" w:cs="Consolas"/>
          <w:color w:val="555E68"/>
          <w:spacing w:val="3"/>
        </w:rPr>
        <w:t>TextInputType.text</w:t>
      </w:r>
      <w:r w:rsidR="00F25AC9">
        <w:rPr>
          <w:rFonts w:ascii="Segoe UI" w:eastAsia="Segoe UI" w:hAnsi="Segoe UI" w:cs="Segoe UI"/>
          <w:color w:val="000000"/>
          <w:spacing w:val="3"/>
          <w:sz w:val="27"/>
          <w:szCs w:val="27"/>
        </w:rPr>
        <w:t xml:space="preserve">, </w:t>
      </w:r>
      <w:r w:rsidR="00F25AC9">
        <w:rPr>
          <w:rFonts w:ascii="Consolas" w:eastAsia="Consolas" w:hAnsi="Consolas" w:cs="Consolas"/>
          <w:color w:val="555E68"/>
          <w:spacing w:val="2"/>
        </w:rPr>
        <w:t>TextInputType.emailAddress</w:t>
      </w:r>
      <w:r w:rsidR="00F25AC9">
        <w:rPr>
          <w:rFonts w:ascii="Segoe UI" w:eastAsia="Segoe UI" w:hAnsi="Segoe UI" w:cs="Segoe UI"/>
          <w:color w:val="000000"/>
          <w:spacing w:val="2"/>
          <w:sz w:val="27"/>
          <w:szCs w:val="27"/>
        </w:rPr>
        <w:t>,</w:t>
      </w:r>
      <w:r w:rsidR="00F25AC9">
        <w:rPr>
          <w:rFonts w:ascii="Segoe UI" w:eastAsia="Segoe UI" w:hAnsi="Segoe UI" w:cs="Segoe UI"/>
          <w:color w:val="000000"/>
          <w:sz w:val="27"/>
          <w:szCs w:val="27"/>
        </w:rPr>
        <w:t xml:space="preserve"> etc.).</w:t>
      </w:r>
    </w:p>
    <w:p w:rsidR="00663897" w:rsidRDefault="00F25AC9" w:rsidP="005F74E4">
      <w:pPr>
        <w:numPr>
          <w:ilvl w:val="0"/>
          <w:numId w:val="170"/>
        </w:numPr>
        <w:spacing w:before="10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maxLines:</w:t>
      </w:r>
    </w:p>
    <w:p w:rsidR="00663897" w:rsidRDefault="00CC330F">
      <w:pPr>
        <w:spacing w:before="76" w:line="359" w:lineRule="atLeast"/>
        <w:ind w:left="920" w:right="-200"/>
        <w:jc w:val="both"/>
        <w:rPr>
          <w:rFonts w:ascii="Segoe UI" w:eastAsia="Segoe UI" w:hAnsi="Segoe UI" w:cs="Segoe UI"/>
          <w:sz w:val="27"/>
          <w:szCs w:val="27"/>
        </w:rPr>
      </w:pPr>
      <w:r>
        <w:pict>
          <v:shape id="_x0000_i1038" type="#_x0000_t75" style="width:7.8pt;height:7.8pt" o:allowincell="f">
            <v:imagedata r:id="rId1005"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The maximum number of lines to display for a multiline </w:t>
      </w:r>
      <w:r w:rsidR="00F25AC9">
        <w:rPr>
          <w:rFonts w:ascii="Consolas" w:eastAsia="Consolas" w:hAnsi="Consolas" w:cs="Consolas"/>
          <w:color w:val="555E68"/>
          <w:spacing w:val="6"/>
        </w:rPr>
        <w:t>TextField</w:t>
      </w:r>
      <w:r w:rsidR="00F25AC9">
        <w:rPr>
          <w:rFonts w:ascii="Segoe UI" w:eastAsia="Segoe UI" w:hAnsi="Segoe UI" w:cs="Segoe UI"/>
          <w:color w:val="000000"/>
          <w:spacing w:val="6"/>
          <w:sz w:val="27"/>
          <w:szCs w:val="27"/>
        </w:rPr>
        <w:t>.</w:t>
      </w:r>
    </w:p>
    <w:p w:rsidR="00663897" w:rsidRDefault="00F25AC9" w:rsidP="005F74E4">
      <w:pPr>
        <w:numPr>
          <w:ilvl w:val="0"/>
          <w:numId w:val="171"/>
        </w:numPr>
        <w:spacing w:before="10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maxLength:</w:t>
      </w:r>
    </w:p>
    <w:p w:rsidR="00663897" w:rsidRDefault="00F25AC9" w:rsidP="005F74E4">
      <w:pPr>
        <w:numPr>
          <w:ilvl w:val="0"/>
          <w:numId w:val="172"/>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The maximum number of characters allowed in the </w:t>
      </w:r>
      <w:r>
        <w:rPr>
          <w:rFonts w:ascii="Consolas" w:eastAsia="Consolas" w:hAnsi="Consolas" w:cs="Consolas"/>
          <w:color w:val="555E68"/>
          <w:spacing w:val="6"/>
        </w:rPr>
        <w:t>TextField</w:t>
      </w:r>
      <w:r>
        <w:rPr>
          <w:rFonts w:ascii="Segoe UI" w:eastAsia="Segoe UI" w:hAnsi="Segoe UI" w:cs="Segoe UI"/>
          <w:color w:val="000000"/>
          <w:spacing w:val="6"/>
          <w:sz w:val="27"/>
          <w:szCs w:val="27"/>
        </w:rPr>
        <w:t>.</w:t>
      </w:r>
    </w:p>
    <w:p w:rsidR="00663897" w:rsidRDefault="00F25AC9" w:rsidP="005F74E4">
      <w:pPr>
        <w:numPr>
          <w:ilvl w:val="0"/>
          <w:numId w:val="173"/>
        </w:numPr>
        <w:spacing w:before="10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obscureText:</w:t>
      </w:r>
    </w:p>
    <w:p w:rsidR="00663897" w:rsidRDefault="00CC330F">
      <w:pPr>
        <w:spacing w:before="76" w:line="359" w:lineRule="atLeast"/>
        <w:ind w:left="920" w:right="-200"/>
        <w:jc w:val="both"/>
        <w:rPr>
          <w:rFonts w:ascii="Segoe UI" w:eastAsia="Segoe UI" w:hAnsi="Segoe UI" w:cs="Segoe UI"/>
          <w:sz w:val="27"/>
          <w:szCs w:val="27"/>
        </w:rPr>
      </w:pPr>
      <w:r>
        <w:pict>
          <v:shape id="_x0000_i1039" type="#_x0000_t75" style="width:7.8pt;height:7.8pt" o:allowincell="f">
            <v:imagedata r:id="rId1006"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Set to </w:t>
      </w:r>
      <w:r w:rsidR="00F25AC9">
        <w:rPr>
          <w:rFonts w:ascii="Consolas" w:eastAsia="Consolas" w:hAnsi="Consolas" w:cs="Consolas"/>
          <w:color w:val="555E68"/>
        </w:rPr>
        <w:t>true</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if the text should be obscured (e.g., for password input).</w:t>
      </w:r>
      <w:r w:rsidR="00FB0D64" w:rsidRPr="00FB0D64">
        <w:pict>
          <v:shape id="_x0000_s4470" type="#_x0000_t75" style="position:absolute;left:0;text-align:left;margin-left:150pt;margin-top:5.1pt;width:35pt;height:19pt;z-index:-251003904;mso-position-horizontal-relative:page;mso-position-vertical-relative:text" o:allowincell="f">
            <v:imagedata r:id="rId1007" o:title=""/>
            <w10:wrap anchorx="page"/>
            <w10:anchorlock/>
          </v:shape>
        </w:pict>
      </w:r>
    </w:p>
    <w:p w:rsidR="00663897" w:rsidRDefault="00F25AC9" w:rsidP="005F74E4">
      <w:pPr>
        <w:numPr>
          <w:ilvl w:val="0"/>
          <w:numId w:val="174"/>
        </w:numPr>
        <w:spacing w:before="10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autocorrect:</w:t>
      </w:r>
    </w:p>
    <w:p w:rsidR="00663897" w:rsidRDefault="00F25AC9" w:rsidP="005F74E4">
      <w:pPr>
        <w:numPr>
          <w:ilvl w:val="0"/>
          <w:numId w:val="175"/>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Set to </w:t>
      </w:r>
      <w:r>
        <w:rPr>
          <w:rFonts w:ascii="Consolas" w:eastAsia="Consolas" w:hAnsi="Consolas" w:cs="Consolas"/>
          <w:color w:val="555E68"/>
        </w:rPr>
        <w:t>true</w:t>
      </w:r>
      <w:r>
        <w:rPr>
          <w:rFonts w:ascii="Segoe UI" w:eastAsia="Segoe UI" w:hAnsi="Segoe UI" w:cs="Segoe UI"/>
          <w:sz w:val="27"/>
          <w:szCs w:val="27"/>
        </w:rPr>
        <w:t xml:space="preserve"> </w:t>
      </w:r>
      <w:r>
        <w:rPr>
          <w:rFonts w:ascii="Segoe UI" w:eastAsia="Segoe UI" w:hAnsi="Segoe UI" w:cs="Segoe UI"/>
          <w:color w:val="000000"/>
          <w:sz w:val="27"/>
          <w:szCs w:val="27"/>
        </w:rPr>
        <w:t>to enable autocorrection of the entered text.</w:t>
      </w:r>
      <w:r w:rsidR="00FB0D64" w:rsidRPr="00FB0D64">
        <w:pict>
          <v:shape id="_x0000_s4469" type="#_x0000_t75" style="position:absolute;left:0;text-align:left;margin-left:150pt;margin-top:5.1pt;width:35pt;height:19pt;z-index:-251002880;mso-position-horizontal-relative:page;mso-position-vertical-relative:text" o:allowincell="f">
            <v:imagedata r:id="rId1008" o:title=""/>
            <w10:wrap anchorx="page"/>
            <w10:anchorlock/>
          </v:shape>
        </w:pict>
      </w:r>
    </w:p>
    <w:p w:rsidR="00663897" w:rsidRDefault="00F25AC9" w:rsidP="005F74E4">
      <w:pPr>
        <w:numPr>
          <w:ilvl w:val="0"/>
          <w:numId w:val="176"/>
        </w:numPr>
        <w:spacing w:before="10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textAlign:</w:t>
      </w:r>
    </w:p>
    <w:p w:rsidR="00663897" w:rsidRDefault="00CC330F">
      <w:pPr>
        <w:spacing w:before="30" w:line="405" w:lineRule="atLeast"/>
        <w:ind w:left="920" w:right="294"/>
        <w:jc w:val="both"/>
        <w:rPr>
          <w:rFonts w:ascii="Segoe UI" w:eastAsia="Segoe UI" w:hAnsi="Segoe UI" w:cs="Segoe UI"/>
          <w:sz w:val="27"/>
          <w:szCs w:val="27"/>
        </w:rPr>
      </w:pPr>
      <w:r>
        <w:pict>
          <v:shape id="_x0000_i1040" type="#_x0000_t75" style="width:7.8pt;height:7.8pt" o:allowincell="f">
            <v:imagedata r:id="rId1009"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Specifies the horizontal alignment of the text (e.g., </w:t>
      </w:r>
      <w:r w:rsidR="00F25AC9">
        <w:rPr>
          <w:rFonts w:ascii="Consolas" w:eastAsia="Consolas" w:hAnsi="Consolas" w:cs="Consolas"/>
          <w:color w:val="555E68"/>
          <w:spacing w:val="3"/>
        </w:rPr>
        <w:t>TextAlign.start</w:t>
      </w:r>
      <w:r w:rsidR="00F25AC9">
        <w:rPr>
          <w:rFonts w:ascii="Segoe UI" w:eastAsia="Segoe UI" w:hAnsi="Segoe UI" w:cs="Segoe UI"/>
          <w:color w:val="000000"/>
          <w:spacing w:val="3"/>
          <w:sz w:val="27"/>
          <w:szCs w:val="27"/>
        </w:rPr>
        <w:t xml:space="preserve">, </w:t>
      </w:r>
      <w:r w:rsidR="00F25AC9">
        <w:rPr>
          <w:rFonts w:ascii="Consolas" w:eastAsia="Consolas" w:hAnsi="Consolas" w:cs="Consolas"/>
          <w:color w:val="555E68"/>
          <w:spacing w:val="3"/>
        </w:rPr>
        <w:t>TextAlign.center</w:t>
      </w:r>
      <w:r w:rsidR="00F25AC9">
        <w:rPr>
          <w:rFonts w:ascii="Segoe UI" w:eastAsia="Segoe UI" w:hAnsi="Segoe UI" w:cs="Segoe UI"/>
          <w:color w:val="000000"/>
          <w:spacing w:val="3"/>
          <w:sz w:val="27"/>
          <w:szCs w:val="27"/>
        </w:rPr>
        <w:t>,</w:t>
      </w:r>
      <w:r w:rsidR="00F25AC9">
        <w:rPr>
          <w:rFonts w:ascii="Segoe UI" w:eastAsia="Segoe UI" w:hAnsi="Segoe UI" w:cs="Segoe UI"/>
          <w:color w:val="000000"/>
          <w:sz w:val="27"/>
          <w:szCs w:val="27"/>
        </w:rPr>
        <w:t xml:space="preserve"> etc.).</w:t>
      </w:r>
    </w:p>
    <w:p w:rsidR="00663897" w:rsidRDefault="00F25AC9" w:rsidP="005F74E4">
      <w:pPr>
        <w:numPr>
          <w:ilvl w:val="0"/>
          <w:numId w:val="177"/>
        </w:numPr>
        <w:spacing w:before="12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enabled:</w:t>
      </w:r>
    </w:p>
    <w:p w:rsidR="00663897" w:rsidRDefault="00CC330F">
      <w:pPr>
        <w:spacing w:before="61" w:line="359" w:lineRule="atLeast"/>
        <w:ind w:left="920" w:right="-200"/>
        <w:jc w:val="both"/>
        <w:rPr>
          <w:rFonts w:ascii="Segoe UI" w:eastAsia="Segoe UI" w:hAnsi="Segoe UI" w:cs="Segoe UI"/>
          <w:sz w:val="27"/>
          <w:szCs w:val="27"/>
        </w:rPr>
      </w:pPr>
      <w:r>
        <w:pict>
          <v:shape id="_x0000_i1041" type="#_x0000_t75" style="width:7.8pt;height:7.8pt" o:allowincell="f">
            <v:imagedata r:id="rId1010"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Set to </w:t>
      </w:r>
      <w:r w:rsidR="00F25AC9">
        <w:rPr>
          <w:rFonts w:ascii="Consolas" w:eastAsia="Consolas" w:hAnsi="Consolas" w:cs="Consolas"/>
          <w:color w:val="555E68"/>
        </w:rPr>
        <w:t>false</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to disable the </w:t>
      </w:r>
      <w:r w:rsidR="00F25AC9">
        <w:rPr>
          <w:rFonts w:ascii="Consolas" w:eastAsia="Consolas" w:hAnsi="Consolas" w:cs="Consolas"/>
          <w:color w:val="555E68"/>
          <w:spacing w:val="6"/>
        </w:rPr>
        <w:t>TextField</w:t>
      </w:r>
      <w:r w:rsidR="00F25AC9">
        <w:rPr>
          <w:rFonts w:ascii="Segoe UI" w:eastAsia="Segoe UI" w:hAnsi="Segoe UI" w:cs="Segoe UI"/>
          <w:color w:val="000000"/>
          <w:spacing w:val="6"/>
          <w:sz w:val="27"/>
          <w:szCs w:val="27"/>
        </w:rPr>
        <w:t>.</w:t>
      </w:r>
      <w:r w:rsidR="00FB0D64" w:rsidRPr="00FB0D64">
        <w:pict>
          <v:shape id="_x0000_s4466" type="#_x0000_t75" style="position:absolute;left:0;text-align:left;margin-left:150pt;margin-top:5.1pt;width:42pt;height:19pt;z-index:-251001856;mso-position-horizontal-relative:page;mso-position-vertical-relative:text" o:allowincell="f">
            <v:imagedata r:id="rId1011" o:title=""/>
            <w10:wrap anchorx="page"/>
            <w10:anchorlock/>
          </v:shape>
        </w:pict>
      </w:r>
    </w:p>
    <w:p w:rsidR="00663897" w:rsidRDefault="00F25AC9" w:rsidP="005F74E4">
      <w:pPr>
        <w:numPr>
          <w:ilvl w:val="0"/>
          <w:numId w:val="178"/>
        </w:numPr>
        <w:spacing w:before="12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errorText:</w:t>
      </w:r>
    </w:p>
    <w:p w:rsidR="00663897" w:rsidRDefault="00F25AC9" w:rsidP="005F74E4">
      <w:pPr>
        <w:numPr>
          <w:ilvl w:val="0"/>
          <w:numId w:val="179"/>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Displays an error message below the </w:t>
      </w:r>
      <w:r>
        <w:rPr>
          <w:rFonts w:ascii="Consolas" w:eastAsia="Consolas" w:hAnsi="Consolas" w:cs="Consolas"/>
          <w:color w:val="555E68"/>
        </w:rPr>
        <w:t>TextField</w:t>
      </w:r>
      <w:r>
        <w:rPr>
          <w:rFonts w:ascii="Segoe UI" w:eastAsia="Segoe UI" w:hAnsi="Segoe UI" w:cs="Segoe UI"/>
          <w:sz w:val="27"/>
          <w:szCs w:val="27"/>
        </w:rPr>
        <w:t xml:space="preserve"> </w:t>
      </w:r>
      <w:r>
        <w:rPr>
          <w:rFonts w:ascii="Segoe UI" w:eastAsia="Segoe UI" w:hAnsi="Segoe UI" w:cs="Segoe UI"/>
          <w:color w:val="000000"/>
          <w:sz w:val="27"/>
          <w:szCs w:val="27"/>
        </w:rPr>
        <w:t>when non-null.</w:t>
      </w:r>
    </w:p>
    <w:p w:rsidR="00663897" w:rsidRDefault="00F25AC9" w:rsidP="005F74E4">
      <w:pPr>
        <w:numPr>
          <w:ilvl w:val="0"/>
          <w:numId w:val="180"/>
        </w:numPr>
        <w:spacing w:before="12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autofocus:</w:t>
      </w:r>
    </w:p>
    <w:p w:rsidR="00663897" w:rsidRDefault="00CC330F">
      <w:pPr>
        <w:spacing w:line="420" w:lineRule="atLeast"/>
        <w:ind w:left="920" w:right="222"/>
        <w:jc w:val="both"/>
        <w:rPr>
          <w:rFonts w:ascii="Segoe UI" w:eastAsia="Segoe UI" w:hAnsi="Segoe UI" w:cs="Segoe UI"/>
          <w:sz w:val="27"/>
          <w:szCs w:val="27"/>
        </w:rPr>
      </w:pPr>
      <w:r>
        <w:pict>
          <v:shape id="_x0000_i1042" type="#_x0000_t75" style="width:7.8pt;height:7.8pt" o:allowincell="f">
            <v:imagedata r:id="rId1012"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Set to </w:t>
      </w:r>
      <w:r w:rsidR="00F25AC9">
        <w:rPr>
          <w:rFonts w:ascii="Consolas" w:eastAsia="Consolas" w:hAnsi="Consolas" w:cs="Consolas"/>
          <w:color w:val="555E68"/>
        </w:rPr>
        <w:t>true</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to automatically focus the </w:t>
      </w:r>
      <w:r w:rsidR="00F25AC9">
        <w:rPr>
          <w:rFonts w:ascii="Consolas" w:eastAsia="Consolas" w:hAnsi="Consolas" w:cs="Consolas"/>
          <w:color w:val="555E68"/>
        </w:rPr>
        <w:t>TextField</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when the widget is built.</w:t>
      </w:r>
      <w:r w:rsidR="00FB0D64" w:rsidRPr="00FB0D64">
        <w:pict>
          <v:shape id="_x0000_s4464" type="#_x0000_t75" style="position:absolute;left:0;text-align:left;margin-left:150pt;margin-top:5.1pt;width:35pt;height:19pt;z-index:-251000832;mso-position-horizontal-relative:page;mso-position-vertical-relative:text" o:allowincell="f">
            <v:imagedata r:id="rId1013" o:title=""/>
            <w10:wrap anchorx="page"/>
            <w10:anchorlock/>
          </v:shape>
        </w:pict>
      </w:r>
    </w:p>
    <w:p w:rsidR="00663897" w:rsidRDefault="00F25AC9" w:rsidP="005F74E4">
      <w:pPr>
        <w:numPr>
          <w:ilvl w:val="0"/>
          <w:numId w:val="181"/>
        </w:numPr>
        <w:spacing w:before="10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textCapitalization:</w:t>
      </w:r>
    </w:p>
    <w:p w:rsidR="00663897" w:rsidRDefault="00CC330F">
      <w:pPr>
        <w:spacing w:before="15" w:line="405" w:lineRule="atLeast"/>
        <w:ind w:left="920" w:right="653"/>
        <w:jc w:val="both"/>
        <w:rPr>
          <w:rFonts w:ascii="Segoe UI" w:eastAsia="Segoe UI" w:hAnsi="Segoe UI" w:cs="Segoe UI"/>
          <w:sz w:val="27"/>
          <w:szCs w:val="27"/>
        </w:rPr>
      </w:pPr>
      <w:r>
        <w:pict>
          <v:shape id="_x0000_i1043" type="#_x0000_t75" style="width:7.8pt;height:6.6pt" o:allowincell="f">
            <v:imagedata r:id="rId1014"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Specifies how the text should be capitalized (e.g., </w:t>
      </w:r>
      <w:r w:rsidR="00F25AC9">
        <w:rPr>
          <w:rFonts w:ascii="Consolas" w:eastAsia="Consolas" w:hAnsi="Consolas" w:cs="Consolas"/>
          <w:color w:val="555E68"/>
          <w:spacing w:val="2"/>
        </w:rPr>
        <w:t>TextCapitalization.sentences</w:t>
      </w:r>
      <w:r w:rsidR="00F25AC9">
        <w:rPr>
          <w:rFonts w:ascii="Segoe UI" w:eastAsia="Segoe UI" w:hAnsi="Segoe UI" w:cs="Segoe UI"/>
          <w:color w:val="000000"/>
          <w:spacing w:val="2"/>
          <w:sz w:val="27"/>
          <w:szCs w:val="27"/>
        </w:rPr>
        <w:t>,</w:t>
      </w:r>
      <w:r w:rsidR="00F25AC9">
        <w:rPr>
          <w:rFonts w:ascii="Segoe UI" w:eastAsia="Segoe UI" w:hAnsi="Segoe UI" w:cs="Segoe UI"/>
          <w:color w:val="000000"/>
          <w:sz w:val="27"/>
          <w:szCs w:val="27"/>
        </w:rPr>
        <w:t xml:space="preserve"> </w:t>
      </w:r>
      <w:r w:rsidR="00F25AC9">
        <w:rPr>
          <w:rFonts w:ascii="Consolas" w:eastAsia="Consolas" w:hAnsi="Consolas" w:cs="Consolas"/>
          <w:color w:val="555E68"/>
          <w:spacing w:val="2"/>
        </w:rPr>
        <w:t>TextCapitalization.words</w:t>
      </w:r>
      <w:r w:rsidR="00F25AC9">
        <w:rPr>
          <w:rFonts w:ascii="Segoe UI" w:eastAsia="Segoe UI" w:hAnsi="Segoe UI" w:cs="Segoe UI"/>
          <w:color w:val="000000"/>
          <w:spacing w:val="2"/>
          <w:sz w:val="27"/>
          <w:szCs w:val="27"/>
        </w:rPr>
        <w:t>,</w:t>
      </w:r>
      <w:r w:rsidR="00F25AC9">
        <w:rPr>
          <w:rFonts w:ascii="Segoe UI" w:eastAsia="Segoe UI" w:hAnsi="Segoe UI" w:cs="Segoe UI"/>
          <w:color w:val="000000"/>
          <w:sz w:val="27"/>
          <w:szCs w:val="27"/>
        </w:rPr>
        <w:t xml:space="preserve"> etc.).</w:t>
      </w:r>
    </w:p>
    <w:p w:rsidR="00663897" w:rsidRDefault="00F25AC9">
      <w:pPr>
        <w:spacing w:before="337"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TextFormField</w:t>
      </w:r>
    </w:p>
    <w:p w:rsidR="00663897" w:rsidRDefault="00F25AC9">
      <w:pPr>
        <w:spacing w:before="197" w:line="420" w:lineRule="atLeast"/>
        <w:ind w:left="20" w:right="228"/>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TextFormField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is a specialized version of </w:t>
      </w:r>
      <w:r>
        <w:rPr>
          <w:rFonts w:ascii="Consolas" w:eastAsia="Consolas" w:hAnsi="Consolas" w:cs="Consolas"/>
          <w:color w:val="555E68"/>
        </w:rPr>
        <w:t>TextField</w:t>
      </w:r>
      <w:r>
        <w:rPr>
          <w:rFonts w:ascii="Segoe UI" w:eastAsia="Segoe UI" w:hAnsi="Segoe UI" w:cs="Segoe UI"/>
          <w:sz w:val="27"/>
          <w:szCs w:val="27"/>
        </w:rPr>
        <w:t xml:space="preserve"> </w:t>
      </w:r>
      <w:r>
        <w:rPr>
          <w:rFonts w:ascii="Segoe UI" w:eastAsia="Segoe UI" w:hAnsi="Segoe UI" w:cs="Segoe UI"/>
          <w:color w:val="000000"/>
          <w:sz w:val="27"/>
          <w:szCs w:val="27"/>
        </w:rPr>
        <w:t>that integrates with the Form widget.</w:t>
      </w:r>
    </w:p>
    <w:p w:rsidR="00663897" w:rsidRDefault="00F25AC9">
      <w:pPr>
        <w:spacing w:before="288" w:line="319" w:lineRule="atLeast"/>
        <w:ind w:left="20" w:right="-200"/>
        <w:jc w:val="both"/>
        <w:rPr>
          <w:rFonts w:ascii="Segoe UI" w:eastAsia="Segoe UI" w:hAnsi="Segoe UI" w:cs="Segoe UI"/>
        </w:rPr>
      </w:pPr>
      <w:r>
        <w:rPr>
          <w:rFonts w:ascii="Segoe UI" w:eastAsia="Segoe UI" w:hAnsi="Segoe UI" w:cs="Segoe UI"/>
          <w:b/>
          <w:bCs/>
          <w:color w:val="E83E3E"/>
        </w:rPr>
        <w:t>Properties:</w:t>
      </w:r>
    </w:p>
    <w:p w:rsidR="00663897" w:rsidRDefault="00F25AC9" w:rsidP="005F74E4">
      <w:pPr>
        <w:numPr>
          <w:ilvl w:val="0"/>
          <w:numId w:val="182"/>
        </w:numPr>
        <w:spacing w:before="44"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controller:</w:t>
      </w:r>
      <w:r>
        <w:rPr>
          <w:rFonts w:ascii="Segoe UI" w:eastAsia="Segoe UI" w:hAnsi="Segoe UI" w:cs="Segoe UI"/>
          <w:sz w:val="27"/>
          <w:szCs w:val="27"/>
        </w:rPr>
        <w:t xml:space="preserve"> </w:t>
      </w:r>
      <w:r>
        <w:rPr>
          <w:rFonts w:ascii="Segoe UI" w:eastAsia="Segoe UI" w:hAnsi="Segoe UI" w:cs="Segoe UI"/>
          <w:color w:val="000000"/>
          <w:sz w:val="27"/>
          <w:szCs w:val="27"/>
        </w:rPr>
        <w:t>A controller for an editable text field.</w:t>
      </w:r>
    </w:p>
    <w:p w:rsidR="00663897" w:rsidRDefault="00F25AC9" w:rsidP="005F74E4">
      <w:pPr>
        <w:numPr>
          <w:ilvl w:val="1"/>
          <w:numId w:val="182"/>
        </w:numPr>
        <w:spacing w:before="45" w:line="405" w:lineRule="atLeast"/>
        <w:ind w:right="-105"/>
        <w:rPr>
          <w:rFonts w:ascii="Segoe UI" w:eastAsia="Segoe UI" w:hAnsi="Segoe UI" w:cs="Segoe UI"/>
          <w:sz w:val="27"/>
          <w:szCs w:val="27"/>
        </w:rPr>
      </w:pPr>
      <w:r>
        <w:rPr>
          <w:rFonts w:ascii="Segoe UI" w:eastAsia="Segoe UI" w:hAnsi="Segoe UI" w:cs="Segoe UI"/>
          <w:b/>
          <w:bCs/>
          <w:color w:val="FF82B2"/>
          <w:sz w:val="27"/>
          <w:szCs w:val="27"/>
        </w:rPr>
        <w:t>decoration:</w:t>
      </w:r>
      <w:r>
        <w:rPr>
          <w:rFonts w:ascii="Segoe UI" w:eastAsia="Segoe UI" w:hAnsi="Segoe UI" w:cs="Segoe UI"/>
          <w:sz w:val="27"/>
          <w:szCs w:val="27"/>
        </w:rPr>
        <w:t xml:space="preserve"> </w:t>
      </w:r>
      <w:r>
        <w:rPr>
          <w:rFonts w:ascii="Segoe UI" w:eastAsia="Segoe UI" w:hAnsi="Segoe UI" w:cs="Segoe UI"/>
          <w:color w:val="000000"/>
          <w:sz w:val="27"/>
          <w:szCs w:val="27"/>
        </w:rPr>
        <w:t>An InputDecoration object that configures the appearance of the text field.</w:t>
      </w:r>
    </w:p>
    <w:p w:rsidR="00663897" w:rsidRDefault="00F25AC9" w:rsidP="005F74E4">
      <w:pPr>
        <w:numPr>
          <w:ilvl w:val="2"/>
          <w:numId w:val="182"/>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keyboardType:</w:t>
      </w:r>
      <w:r>
        <w:rPr>
          <w:rFonts w:ascii="Segoe UI" w:eastAsia="Segoe UI" w:hAnsi="Segoe UI" w:cs="Segoe UI"/>
          <w:sz w:val="27"/>
          <w:szCs w:val="27"/>
        </w:rPr>
        <w:t xml:space="preserve"> </w:t>
      </w:r>
      <w:r>
        <w:rPr>
          <w:rFonts w:ascii="Segoe UI" w:eastAsia="Segoe UI" w:hAnsi="Segoe UI" w:cs="Segoe UI"/>
          <w:color w:val="000000"/>
          <w:sz w:val="27"/>
          <w:szCs w:val="27"/>
        </w:rPr>
        <w:t>The type of keyboard to use for editing the text.</w:t>
      </w:r>
    </w:p>
    <w:p w:rsidR="00663897" w:rsidRDefault="00F25AC9" w:rsidP="005F74E4">
      <w:pPr>
        <w:numPr>
          <w:ilvl w:val="3"/>
          <w:numId w:val="182"/>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validator:</w:t>
      </w:r>
      <w:r>
        <w:rPr>
          <w:rFonts w:ascii="Segoe UI" w:eastAsia="Segoe UI" w:hAnsi="Segoe UI" w:cs="Segoe UI"/>
          <w:sz w:val="27"/>
          <w:szCs w:val="27"/>
        </w:rPr>
        <w:t xml:space="preserve"> </w:t>
      </w:r>
      <w:r>
        <w:rPr>
          <w:rFonts w:ascii="Segoe UI" w:eastAsia="Segoe UI" w:hAnsi="Segoe UI" w:cs="Segoe UI"/>
          <w:color w:val="000000"/>
          <w:sz w:val="27"/>
          <w:szCs w:val="27"/>
        </w:rPr>
        <w:t>A callback that validates the input.</w:t>
      </w:r>
    </w:p>
    <w:p w:rsidR="00663897" w:rsidRDefault="00F25AC9">
      <w:pPr>
        <w:spacing w:before="31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lastRenderedPageBreak/>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TextFormField</w:t>
      </w:r>
      <w:r>
        <w:rPr>
          <w:rFonts w:ascii="Consolas" w:eastAsia="Consolas" w:hAnsi="Consolas" w:cs="Consolas"/>
          <w:color w:val="383A42"/>
        </w:rPr>
        <w:t>(</w:t>
      </w:r>
      <w:r w:rsidR="00FB0D64" w:rsidRPr="00FB0D64">
        <w:pict>
          <v:shape id="_x0000_s4462" type="#_x0000_t75" style="position:absolute;left:0;text-align:left;margin-left:51pt;margin-top:14.1pt;width:495pt;height:3in;z-index:-250999808;mso-position-horizontal-relative:page;mso-position-vertical-relative:text" o:allowincell="f">
            <v:imagedata r:id="rId1015" o:title=""/>
            <w10:wrap anchorx="page"/>
            <w10:anchorlock/>
          </v:shape>
        </w:pic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controller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TextEditingController</w:t>
      </w:r>
      <w:r>
        <w:rPr>
          <w:rFonts w:ascii="Consolas" w:eastAsia="Consolas" w:hAnsi="Consolas" w:cs="Consolas"/>
          <w:color w:val="383A42"/>
        </w:rPr>
        <w:t>(),</w:t>
      </w:r>
    </w:p>
    <w:p w:rsidR="00663897" w:rsidRDefault="00F25AC9">
      <w:pPr>
        <w:spacing w:before="1" w:line="360" w:lineRule="atLeast"/>
        <w:ind w:left="260" w:right="1515"/>
        <w:rPr>
          <w:rFonts w:ascii="Consolas" w:eastAsia="Consolas" w:hAnsi="Consolas" w:cs="Consolas"/>
        </w:rPr>
      </w:pPr>
      <w:r>
        <w:rPr>
          <w:rFonts w:ascii="Consolas" w:eastAsia="Consolas" w:hAnsi="Consolas" w:cs="Consolas"/>
          <w:color w:val="555E68"/>
        </w:rPr>
        <w:t xml:space="preserve">  decoration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InputDecoration</w:t>
      </w:r>
      <w:r>
        <w:rPr>
          <w:rFonts w:ascii="Consolas" w:eastAsia="Consolas" w:hAnsi="Consolas" w:cs="Consolas"/>
          <w:color w:val="383A42"/>
        </w:rPr>
        <w:t>(</w:t>
      </w:r>
      <w:r>
        <w:rPr>
          <w:rFonts w:ascii="Consolas" w:eastAsia="Consolas" w:hAnsi="Consolas" w:cs="Consolas"/>
          <w:color w:val="555E68"/>
        </w:rPr>
        <w:t>labelText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'Enter your email'</w:t>
      </w:r>
      <w:r>
        <w:rPr>
          <w:rFonts w:ascii="Consolas" w:eastAsia="Consolas" w:hAnsi="Consolas" w:cs="Consolas"/>
          <w:color w:val="383A42"/>
        </w:rPr>
        <w:t xml:space="preserve">), </w:t>
      </w:r>
      <w:r>
        <w:rPr>
          <w:rFonts w:ascii="Consolas" w:eastAsia="Consolas" w:hAnsi="Consolas" w:cs="Consolas"/>
          <w:color w:val="555E68"/>
        </w:rPr>
        <w:t xml:space="preserve">  keyboardType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TextInputType</w:t>
      </w:r>
      <w:r>
        <w:rPr>
          <w:rFonts w:ascii="Consolas" w:eastAsia="Consolas" w:hAnsi="Consolas" w:cs="Consolas"/>
          <w:color w:val="383A42"/>
        </w:rPr>
        <w:t>.</w:t>
      </w:r>
      <w:r>
        <w:rPr>
          <w:rFonts w:ascii="Consolas" w:eastAsia="Consolas" w:hAnsi="Consolas" w:cs="Consolas"/>
          <w:color w:val="555E68"/>
        </w:rPr>
        <w:t>emailAddress</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validator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color w:val="555E68"/>
        </w:rPr>
        <w:t>isEmpty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4EA24C"/>
        </w:rPr>
        <w:t>'Please enter your email'</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A625A4"/>
        </w:rPr>
        <w:t>null</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Checkbox</w:t>
      </w:r>
    </w:p>
    <w:p w:rsidR="00663897" w:rsidRDefault="00F25AC9">
      <w:pPr>
        <w:spacing w:line="662" w:lineRule="atLeast"/>
        <w:ind w:left="20" w:right="2017"/>
        <w:rPr>
          <w:rFonts w:ascii="Segoe UI" w:eastAsia="Segoe UI" w:hAnsi="Segoe UI" w:cs="Segoe UI"/>
        </w:rPr>
      </w:pPr>
      <w:r>
        <w:rPr>
          <w:rFonts w:ascii="Segoe UI" w:eastAsia="Segoe UI" w:hAnsi="Segoe UI" w:cs="Segoe UI"/>
          <w:color w:val="000000"/>
          <w:sz w:val="27"/>
          <w:szCs w:val="27"/>
        </w:rPr>
        <w:t xml:space="preserve">The </w:t>
      </w:r>
      <w:r>
        <w:rPr>
          <w:rFonts w:ascii="Consolas" w:eastAsia="Consolas" w:hAnsi="Consolas" w:cs="Consolas"/>
          <w:color w:val="555E68"/>
        </w:rPr>
        <w:t>Checkbox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allows users to toggle between two states. </w:t>
      </w:r>
      <w:r>
        <w:rPr>
          <w:rFonts w:ascii="Segoe UI" w:eastAsia="Segoe UI" w:hAnsi="Segoe UI" w:cs="Segoe UI"/>
          <w:b/>
          <w:bCs/>
          <w:color w:val="E83E3E"/>
        </w:rPr>
        <w:t>Properties:</w:t>
      </w:r>
    </w:p>
    <w:p w:rsidR="00663897" w:rsidRDefault="00F25AC9" w:rsidP="005F74E4">
      <w:pPr>
        <w:numPr>
          <w:ilvl w:val="0"/>
          <w:numId w:val="183"/>
        </w:numPr>
        <w:spacing w:before="294"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The current state of the checkbox.</w:t>
      </w:r>
    </w:p>
    <w:p w:rsidR="00663897" w:rsidRDefault="00F25AC9" w:rsidP="005F74E4">
      <w:pPr>
        <w:numPr>
          <w:ilvl w:val="1"/>
          <w:numId w:val="183"/>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onChanged:</w:t>
      </w:r>
      <w:r>
        <w:rPr>
          <w:rFonts w:ascii="Segoe UI" w:eastAsia="Segoe UI" w:hAnsi="Segoe UI" w:cs="Segoe UI"/>
          <w:sz w:val="27"/>
          <w:szCs w:val="27"/>
        </w:rPr>
        <w:t xml:space="preserve"> </w:t>
      </w:r>
      <w:r>
        <w:rPr>
          <w:rFonts w:ascii="Segoe UI" w:eastAsia="Segoe UI" w:hAnsi="Segoe UI" w:cs="Segoe UI"/>
          <w:color w:val="000000"/>
          <w:sz w:val="27"/>
          <w:szCs w:val="27"/>
        </w:rPr>
        <w:t>Called when the user toggles the checkbox.</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555E68"/>
        </w:rPr>
        <w:t xml:space="preserve">bool isChecked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false</w:t>
      </w:r>
      <w:r>
        <w:rPr>
          <w:rFonts w:ascii="Consolas" w:eastAsia="Consolas" w:hAnsi="Consolas" w:cs="Consolas"/>
          <w:color w:val="383A42"/>
        </w:rPr>
        <w:t>;</w:t>
      </w:r>
      <w:r w:rsidR="00FB0D64" w:rsidRPr="00FB0D64">
        <w:pict>
          <v:shape id="_x0000_s4461" type="#_x0000_t75" style="position:absolute;left:0;text-align:left;margin-left:51pt;margin-top:13.6pt;width:495pt;height:3in;z-index:-250998784;mso-position-horizontal-relative:page;mso-position-vertical-relative:text" o:allowincell="f">
            <v:imagedata r:id="rId1016" o:title=""/>
            <w10:wrap anchorx="page"/>
            <w10:anchorlock/>
          </v:shape>
        </w:pict>
      </w:r>
    </w:p>
    <w:p w:rsidR="00663897" w:rsidRDefault="00F25AC9">
      <w:pPr>
        <w:spacing w:before="439" w:line="276" w:lineRule="atLeast"/>
        <w:ind w:left="260" w:right="-200"/>
        <w:jc w:val="both"/>
        <w:rPr>
          <w:rFonts w:ascii="Consolas" w:eastAsia="Consolas" w:hAnsi="Consolas" w:cs="Consolas"/>
        </w:rPr>
      </w:pPr>
      <w:r>
        <w:rPr>
          <w:rFonts w:ascii="Consolas" w:eastAsia="Consolas" w:hAnsi="Consolas" w:cs="Consolas"/>
          <w:color w:val="E35649"/>
        </w:rPr>
        <w:t>Checkbox</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isChecked</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onChanged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60" w:right="489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Handle checkbox state change </w:t>
      </w: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isChecked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20" w:line="351" w:lineRule="atLeast"/>
        <w:ind w:left="20"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E5B567"/>
          <w:sz w:val="26"/>
          <w:szCs w:val="26"/>
        </w:rPr>
        <w:lastRenderedPageBreak/>
        <w:t>Radio</w:t>
      </w:r>
    </w:p>
    <w:p w:rsidR="00663897" w:rsidRDefault="00F25AC9">
      <w:pPr>
        <w:spacing w:line="647" w:lineRule="atLeast"/>
        <w:ind w:left="20" w:right="1388"/>
        <w:rPr>
          <w:rFonts w:ascii="Segoe UI" w:eastAsia="Segoe UI" w:hAnsi="Segoe UI" w:cs="Segoe UI"/>
        </w:rPr>
      </w:pPr>
      <w:r>
        <w:rPr>
          <w:rFonts w:ascii="Segoe UI" w:eastAsia="Segoe UI" w:hAnsi="Segoe UI" w:cs="Segoe UI"/>
          <w:color w:val="000000"/>
          <w:sz w:val="27"/>
          <w:szCs w:val="27"/>
        </w:rPr>
        <w:t xml:space="preserve">The </w:t>
      </w:r>
      <w:r>
        <w:rPr>
          <w:rFonts w:ascii="Consolas" w:eastAsia="Consolas" w:hAnsi="Consolas" w:cs="Consolas"/>
          <w:color w:val="555E68"/>
        </w:rPr>
        <w:t>Radio</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allows users to select a single option from a group. </w:t>
      </w:r>
      <w:r w:rsidR="00FB0D64" w:rsidRPr="00FB0D64">
        <w:pict>
          <v:shape id="_x0000_s4460" type="#_x0000_t75" style="position:absolute;left:0;text-align:left;margin-left:76pt;margin-top:14.4pt;width:41pt;height:19pt;z-index:-250997760;mso-position-horizontal-relative:page;mso-position-vertical-relative:text" o:allowincell="f">
            <v:imagedata r:id="rId1017" o:title=""/>
            <w10:wrap anchorx="page"/>
            <w10:anchorlock/>
          </v:shape>
        </w:pict>
      </w:r>
      <w:r>
        <w:rPr>
          <w:rFonts w:ascii="Segoe UI" w:eastAsia="Segoe UI" w:hAnsi="Segoe UI" w:cs="Segoe UI"/>
          <w:b/>
          <w:bCs/>
          <w:color w:val="E83E3E"/>
        </w:rPr>
        <w:t>Properties:</w:t>
      </w:r>
    </w:p>
    <w:p w:rsidR="00663897" w:rsidRDefault="00F25AC9" w:rsidP="005F74E4">
      <w:pPr>
        <w:numPr>
          <w:ilvl w:val="0"/>
          <w:numId w:val="184"/>
        </w:numPr>
        <w:spacing w:before="309"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The current value of the radio button.</w:t>
      </w:r>
    </w:p>
    <w:p w:rsidR="00663897" w:rsidRDefault="00F25AC9" w:rsidP="005F74E4">
      <w:pPr>
        <w:numPr>
          <w:ilvl w:val="1"/>
          <w:numId w:val="184"/>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groupValue:</w:t>
      </w:r>
      <w:r>
        <w:rPr>
          <w:rFonts w:ascii="Segoe UI" w:eastAsia="Segoe UI" w:hAnsi="Segoe UI" w:cs="Segoe UI"/>
          <w:sz w:val="27"/>
          <w:szCs w:val="27"/>
        </w:rPr>
        <w:t xml:space="preserve"> </w:t>
      </w:r>
      <w:r>
        <w:rPr>
          <w:rFonts w:ascii="Segoe UI" w:eastAsia="Segoe UI" w:hAnsi="Segoe UI" w:cs="Segoe UI"/>
          <w:color w:val="000000"/>
          <w:sz w:val="27"/>
          <w:szCs w:val="27"/>
        </w:rPr>
        <w:t>The selected value of the entire radio group.</w:t>
      </w:r>
    </w:p>
    <w:p w:rsidR="00663897" w:rsidRDefault="00F25AC9" w:rsidP="005F74E4">
      <w:pPr>
        <w:numPr>
          <w:ilvl w:val="2"/>
          <w:numId w:val="184"/>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onChanged:</w:t>
      </w:r>
      <w:r>
        <w:rPr>
          <w:rFonts w:ascii="Segoe UI" w:eastAsia="Segoe UI" w:hAnsi="Segoe UI" w:cs="Segoe UI"/>
          <w:sz w:val="27"/>
          <w:szCs w:val="27"/>
        </w:rPr>
        <w:t xml:space="preserve"> </w:t>
      </w:r>
      <w:r>
        <w:rPr>
          <w:rFonts w:ascii="Segoe UI" w:eastAsia="Segoe UI" w:hAnsi="Segoe UI" w:cs="Segoe UI"/>
          <w:color w:val="000000"/>
          <w:sz w:val="27"/>
          <w:szCs w:val="27"/>
        </w:rPr>
        <w:t>Called when the user selects the radio button.</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A625A4"/>
        </w:rPr>
        <w:t>enum</w:t>
      </w:r>
      <w:r>
        <w:rPr>
          <w:rFonts w:ascii="Consolas" w:eastAsia="Consolas" w:hAnsi="Consolas" w:cs="Consolas"/>
        </w:rPr>
        <w:t xml:space="preserve"> </w:t>
      </w:r>
      <w:r>
        <w:rPr>
          <w:rFonts w:ascii="Consolas" w:eastAsia="Consolas" w:hAnsi="Consolas" w:cs="Consolas"/>
          <w:color w:val="E35649"/>
        </w:rPr>
        <w:t>Gender</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male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female </w:t>
      </w:r>
      <w:r>
        <w:rPr>
          <w:rFonts w:ascii="Consolas" w:eastAsia="Consolas" w:hAnsi="Consolas" w:cs="Consolas"/>
          <w:color w:val="383A42"/>
        </w:rPr>
        <w:t>}</w:t>
      </w:r>
      <w:r w:rsidR="00FB0D64" w:rsidRPr="00FB0D64">
        <w:pict>
          <v:shape id="_x0000_s4459" type="#_x0000_t75" style="position:absolute;left:0;text-align:left;margin-left:51pt;margin-top:13.85pt;width:495pt;height:269pt;z-index:-250996736;mso-position-horizontal-relative:page;mso-position-vertical-relative:text" o:allowincell="f">
            <v:imagedata r:id="rId1018" o:title=""/>
            <w10:wrap anchorx="page"/>
            <w10:anchorlock/>
          </v:shape>
        </w:pict>
      </w:r>
    </w:p>
    <w:p w:rsidR="00663897" w:rsidRDefault="00F25AC9">
      <w:pPr>
        <w:spacing w:before="439" w:line="276" w:lineRule="atLeast"/>
        <w:ind w:left="260" w:right="-200"/>
        <w:jc w:val="both"/>
        <w:rPr>
          <w:rFonts w:ascii="Consolas" w:eastAsia="Consolas" w:hAnsi="Consolas" w:cs="Consolas"/>
        </w:rPr>
      </w:pPr>
      <w:r>
        <w:rPr>
          <w:rFonts w:ascii="Consolas" w:eastAsia="Consolas" w:hAnsi="Consolas" w:cs="Consolas"/>
          <w:color w:val="E35649"/>
        </w:rPr>
        <w:t>Gender</w:t>
      </w:r>
      <w:r>
        <w:rPr>
          <w:rFonts w:ascii="Consolas" w:eastAsia="Consolas" w:hAnsi="Consolas" w:cs="Consolas"/>
        </w:rPr>
        <w:t xml:space="preserve"> </w:t>
      </w:r>
      <w:r>
        <w:rPr>
          <w:rFonts w:ascii="Consolas" w:eastAsia="Consolas" w:hAnsi="Consolas" w:cs="Consolas"/>
          <w:color w:val="555E68"/>
        </w:rPr>
        <w:t xml:space="preserve">selectedGender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Gender</w:t>
      </w:r>
      <w:r>
        <w:rPr>
          <w:rFonts w:ascii="Consolas" w:eastAsia="Consolas" w:hAnsi="Consolas" w:cs="Consolas"/>
          <w:color w:val="383A42"/>
        </w:rPr>
        <w:t>.</w:t>
      </w:r>
      <w:r>
        <w:rPr>
          <w:rFonts w:ascii="Consolas" w:eastAsia="Consolas" w:hAnsi="Consolas" w:cs="Consolas"/>
          <w:color w:val="555E68"/>
        </w:rPr>
        <w:t>male</w:t>
      </w:r>
      <w:r>
        <w:rPr>
          <w:rFonts w:ascii="Consolas" w:eastAsia="Consolas" w:hAnsi="Consolas" w:cs="Consolas"/>
          <w:color w:val="383A42"/>
        </w:rPr>
        <w:t>;</w:t>
      </w:r>
    </w:p>
    <w:p w:rsidR="00663897" w:rsidRDefault="00F25AC9">
      <w:pPr>
        <w:spacing w:before="424" w:line="276" w:lineRule="atLeast"/>
        <w:ind w:left="260" w:right="-200"/>
        <w:jc w:val="both"/>
        <w:rPr>
          <w:rFonts w:ascii="Consolas" w:eastAsia="Consolas" w:hAnsi="Consolas" w:cs="Consolas"/>
        </w:rPr>
      </w:pPr>
      <w:r>
        <w:rPr>
          <w:rFonts w:ascii="Consolas" w:eastAsia="Consolas" w:hAnsi="Consolas" w:cs="Consolas"/>
          <w:color w:val="E35649"/>
        </w:rPr>
        <w:t>Radio</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Gender</w:t>
      </w:r>
      <w:r>
        <w:rPr>
          <w:rFonts w:ascii="Consolas" w:eastAsia="Consolas" w:hAnsi="Consolas" w:cs="Consolas"/>
          <w:color w:val="383A42"/>
        </w:rPr>
        <w:t>.</w:t>
      </w:r>
      <w:r>
        <w:rPr>
          <w:rFonts w:ascii="Consolas" w:eastAsia="Consolas" w:hAnsi="Consolas" w:cs="Consolas"/>
          <w:color w:val="555E68"/>
        </w:rPr>
        <w:t>male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groupValue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selectedGender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onChanged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60" w:right="476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Handle radio button selection </w:t>
      </w: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selectedGender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DropdownButton</w:t>
      </w:r>
    </w:p>
    <w:p w:rsidR="00663897" w:rsidRDefault="00F25AC9">
      <w:pPr>
        <w:spacing w:line="647" w:lineRule="atLeast"/>
        <w:ind w:left="20" w:right="760"/>
        <w:rPr>
          <w:rFonts w:ascii="Segoe UI" w:eastAsia="Segoe UI" w:hAnsi="Segoe UI" w:cs="Segoe UI"/>
        </w:rPr>
      </w:pPr>
      <w:r>
        <w:rPr>
          <w:rFonts w:ascii="Segoe UI" w:eastAsia="Segoe UI" w:hAnsi="Segoe UI" w:cs="Segoe UI"/>
          <w:color w:val="000000"/>
          <w:sz w:val="27"/>
          <w:szCs w:val="27"/>
        </w:rPr>
        <w:t xml:space="preserve">The </w:t>
      </w:r>
      <w:r>
        <w:rPr>
          <w:rFonts w:ascii="Consolas" w:eastAsia="Consolas" w:hAnsi="Consolas" w:cs="Consolas"/>
          <w:color w:val="555E68"/>
        </w:rPr>
        <w:t>DropdownButton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displays a dropdown menu with a list of items. </w:t>
      </w:r>
      <w:r>
        <w:rPr>
          <w:rFonts w:ascii="Segoe UI" w:eastAsia="Segoe UI" w:hAnsi="Segoe UI" w:cs="Segoe UI"/>
          <w:b/>
          <w:bCs/>
          <w:color w:val="E83E3E"/>
        </w:rPr>
        <w:t>Properties:</w:t>
      </w:r>
    </w:p>
    <w:p w:rsidR="00663897" w:rsidRDefault="00F25AC9" w:rsidP="005F74E4">
      <w:pPr>
        <w:numPr>
          <w:ilvl w:val="0"/>
          <w:numId w:val="185"/>
        </w:numPr>
        <w:spacing w:before="309"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items:</w:t>
      </w:r>
      <w:r>
        <w:rPr>
          <w:rFonts w:ascii="Segoe UI" w:eastAsia="Segoe UI" w:hAnsi="Segoe UI" w:cs="Segoe UI"/>
          <w:sz w:val="27"/>
          <w:szCs w:val="27"/>
        </w:rPr>
        <w:t xml:space="preserve"> </w:t>
      </w:r>
      <w:r>
        <w:rPr>
          <w:rFonts w:ascii="Segoe UI" w:eastAsia="Segoe UI" w:hAnsi="Segoe UI" w:cs="Segoe UI"/>
          <w:color w:val="000000"/>
          <w:sz w:val="27"/>
          <w:szCs w:val="27"/>
        </w:rPr>
        <w:t>The list of dropdown menu items.</w:t>
      </w:r>
    </w:p>
    <w:p w:rsidR="00663897" w:rsidRDefault="00F25AC9" w:rsidP="005F74E4">
      <w:pPr>
        <w:numPr>
          <w:ilvl w:val="1"/>
          <w:numId w:val="185"/>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The current selected value.</w:t>
      </w:r>
    </w:p>
    <w:p w:rsidR="00663897" w:rsidRDefault="00F25AC9" w:rsidP="005F74E4">
      <w:pPr>
        <w:numPr>
          <w:ilvl w:val="2"/>
          <w:numId w:val="185"/>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onChanged:</w:t>
      </w:r>
      <w:r>
        <w:rPr>
          <w:rFonts w:ascii="Segoe UI" w:eastAsia="Segoe UI" w:hAnsi="Segoe UI" w:cs="Segoe UI"/>
          <w:sz w:val="27"/>
          <w:szCs w:val="27"/>
        </w:rPr>
        <w:t xml:space="preserve"> </w:t>
      </w:r>
      <w:r>
        <w:rPr>
          <w:rFonts w:ascii="Segoe UI" w:eastAsia="Segoe UI" w:hAnsi="Segoe UI" w:cs="Segoe UI"/>
          <w:color w:val="000000"/>
          <w:sz w:val="27"/>
          <w:szCs w:val="27"/>
        </w:rPr>
        <w:t>Called when the user selects an item.</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DropdownButton</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&gt;(</w:t>
      </w:r>
      <w:r w:rsidR="00FB0D64" w:rsidRPr="00FB0D64">
        <w:pict>
          <v:shape id="_x0000_s4458" type="#_x0000_t75" style="position:absolute;left:0;text-align:left;margin-left:51pt;margin-top:13.6pt;width:495pt;height:99pt;z-index:-250995712;mso-position-horizontal-relative:page;mso-position-vertical-relative:text" o:allowincell="f">
            <v:imagedata r:id="rId1019"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items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4EA24C"/>
        </w:rPr>
        <w:t>'Option 1'</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'Option 2'</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'Option 3'</w:t>
      </w:r>
      <w:r>
        <w:rPr>
          <w:rFonts w:ascii="Consolas" w:eastAsia="Consolas" w:hAnsi="Consolas" w:cs="Consolas"/>
          <w:color w:val="383A42"/>
        </w:rPr>
        <w:t>]</w:t>
      </w:r>
    </w:p>
    <w:p w:rsidR="00663897" w:rsidRDefault="00F25AC9">
      <w:pPr>
        <w:spacing w:before="16" w:line="345" w:lineRule="atLeast"/>
        <w:ind w:left="260" w:right="2423"/>
        <w:rPr>
          <w:rFonts w:ascii="Consolas" w:eastAsia="Consolas" w:hAnsi="Consolas" w:cs="Consolas"/>
        </w:rPr>
      </w:pPr>
      <w:r>
        <w:rPr>
          <w:rFonts w:ascii="Consolas" w:eastAsia="Consolas" w:hAnsi="Consolas" w:cs="Consolas"/>
          <w:color w:val="555E68"/>
        </w:rPr>
        <w:lastRenderedPageBreak/>
        <w:t xml:space="preserve">      </w:t>
      </w:r>
      <w:r>
        <w:rPr>
          <w:rFonts w:ascii="Consolas" w:eastAsia="Consolas" w:hAnsi="Consolas" w:cs="Consolas"/>
          <w:color w:val="383A42"/>
        </w:rPr>
        <w:t>.</w:t>
      </w:r>
      <w:r>
        <w:rPr>
          <w:rFonts w:ascii="Consolas" w:eastAsia="Consolas" w:hAnsi="Consolas" w:cs="Consolas"/>
          <w:color w:val="3D74F6"/>
        </w:rPr>
        <w:t>map</w:t>
      </w:r>
      <w:r>
        <w:rPr>
          <w:rFonts w:ascii="Consolas" w:eastAsia="Consolas" w:hAnsi="Consolas" w:cs="Consolas"/>
          <w:color w:val="383A42"/>
        </w:rPr>
        <w:t>((</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DropdownMenuItem</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 xml:space="preserve">&gt;( </w:t>
      </w:r>
      <w:r>
        <w:rPr>
          <w:rFonts w:ascii="Consolas" w:eastAsia="Consolas" w:hAnsi="Consolas" w:cs="Consolas"/>
          <w:color w:val="555E68"/>
        </w:rPr>
        <w:t xml:space="preserve">            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p>
    <w:p w:rsidR="00663897" w:rsidRDefault="00F25AC9">
      <w:pPr>
        <w:spacing w:line="360" w:lineRule="atLeast"/>
        <w:ind w:left="260" w:right="5412"/>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 xml:space="preserve">), </w:t>
      </w:r>
      <w:r w:rsidR="00FB0D64" w:rsidRPr="00FB0D64">
        <w:pict>
          <v:shape id="_x0000_s4457" type="#_x0000_t75" style="position:absolute;left:0;text-align:left;margin-left:51pt;margin-top:0;width:495pt;height:207pt;z-index:-250994688;mso-position-horizontal-relative:page;mso-position-vertical-relative:text" o:allowincell="f">
            <v:imagedata r:id="rId1020" o:title=""/>
            <w10:wrap anchorx="page"/>
            <w10:anchorlock/>
          </v:shape>
        </w:pic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color w:val="3D74F6"/>
        </w:rPr>
        <w:t>toList</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selectedValue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onChanged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60" w:right="528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Handle dropdown selection </w:t>
      </w: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selectedValue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Switch</w:t>
      </w:r>
    </w:p>
    <w:p w:rsidR="00663897" w:rsidRDefault="00F25AC9">
      <w:pPr>
        <w:spacing w:before="227" w:line="405" w:lineRule="atLeast"/>
        <w:ind w:left="20" w:right="894"/>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Switch</w:t>
      </w:r>
      <w:r>
        <w:rPr>
          <w:rFonts w:ascii="Segoe UI" w:eastAsia="Segoe UI" w:hAnsi="Segoe UI" w:cs="Segoe UI"/>
          <w:sz w:val="27"/>
          <w:szCs w:val="27"/>
        </w:rPr>
        <w:t xml:space="preserve"> </w:t>
      </w:r>
      <w:r>
        <w:rPr>
          <w:rFonts w:ascii="Segoe UI" w:eastAsia="Segoe UI" w:hAnsi="Segoe UI" w:cs="Segoe UI"/>
          <w:color w:val="000000"/>
          <w:sz w:val="27"/>
          <w:szCs w:val="27"/>
        </w:rPr>
        <w:t>widget allows users to toggle between two states, similar to a checkbox.</w:t>
      </w:r>
    </w:p>
    <w:p w:rsidR="00663897" w:rsidRDefault="00F25AC9">
      <w:pPr>
        <w:spacing w:before="288" w:line="319" w:lineRule="atLeast"/>
        <w:ind w:left="20" w:right="-200"/>
        <w:jc w:val="both"/>
        <w:rPr>
          <w:rFonts w:ascii="Segoe UI" w:eastAsia="Segoe UI" w:hAnsi="Segoe UI" w:cs="Segoe UI"/>
        </w:rPr>
      </w:pPr>
      <w:r>
        <w:rPr>
          <w:rFonts w:ascii="Segoe UI" w:eastAsia="Segoe UI" w:hAnsi="Segoe UI" w:cs="Segoe UI"/>
          <w:b/>
          <w:bCs/>
          <w:color w:val="E83E3E"/>
        </w:rPr>
        <w:t>Properties:</w:t>
      </w:r>
    </w:p>
    <w:p w:rsidR="00663897" w:rsidRDefault="00F25AC9" w:rsidP="005F74E4">
      <w:pPr>
        <w:numPr>
          <w:ilvl w:val="0"/>
          <w:numId w:val="186"/>
        </w:numPr>
        <w:spacing w:before="294"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The current state of the switch.</w:t>
      </w:r>
    </w:p>
    <w:p w:rsidR="00663897" w:rsidRDefault="00F25AC9" w:rsidP="005F74E4">
      <w:pPr>
        <w:numPr>
          <w:ilvl w:val="1"/>
          <w:numId w:val="186"/>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onChanged:</w:t>
      </w:r>
      <w:r>
        <w:rPr>
          <w:rFonts w:ascii="Segoe UI" w:eastAsia="Segoe UI" w:hAnsi="Segoe UI" w:cs="Segoe UI"/>
          <w:sz w:val="27"/>
          <w:szCs w:val="27"/>
        </w:rPr>
        <w:t xml:space="preserve"> </w:t>
      </w:r>
      <w:r>
        <w:rPr>
          <w:rFonts w:ascii="Segoe UI" w:eastAsia="Segoe UI" w:hAnsi="Segoe UI" w:cs="Segoe UI"/>
          <w:color w:val="000000"/>
          <w:sz w:val="27"/>
          <w:szCs w:val="27"/>
        </w:rPr>
        <w:t>Called when the user toggles the switch.</w:t>
      </w:r>
    </w:p>
    <w:p w:rsidR="00663897" w:rsidRDefault="00F25AC9">
      <w:pPr>
        <w:spacing w:before="316"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442" w:line="345" w:lineRule="atLeast"/>
        <w:ind w:left="260" w:right="-46"/>
        <w:rPr>
          <w:rFonts w:ascii="Consolas" w:eastAsia="Consolas" w:hAnsi="Consolas" w:cs="Consolas"/>
        </w:rPr>
      </w:pPr>
      <w:r>
        <w:rPr>
          <w:rFonts w:ascii="Consolas" w:eastAsia="Consolas" w:hAnsi="Consolas" w:cs="Consolas"/>
          <w:color w:val="555E68"/>
        </w:rPr>
        <w:t xml:space="preserve">bool isSwitched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false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Switch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isSwitched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onChanged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sidR="00FB0D64" w:rsidRPr="00FB0D64">
        <w:pict>
          <v:shape id="_x0000_s4456" type="#_x0000_t75" style="position:absolute;left:0;text-align:left;margin-left:51pt;margin-top:13.85pt;width:495pt;height:74pt;z-index:-250993664;mso-position-horizontal-relative:page;mso-position-vertical-relative:text" o:allowincell="f">
            <v:imagedata r:id="rId1021" o:title=""/>
            <w10:wrap anchorx="page"/>
            <w10:anchorlock/>
          </v:shape>
        </w:pict>
      </w:r>
      <w:r>
        <w:rPr>
          <w:rFonts w:ascii="Consolas" w:eastAsia="Consolas" w:hAnsi="Consolas" w:cs="Consolas"/>
          <w:color w:val="ABABAB"/>
        </w:rPr>
        <w:t xml:space="preserve">// Handle switch state change </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isSwitched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496"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Slider</w:t>
      </w:r>
    </w:p>
    <w:p w:rsidR="00663897" w:rsidRDefault="00F25AC9">
      <w:pPr>
        <w:spacing w:before="212" w:line="420" w:lineRule="atLeast"/>
        <w:ind w:left="20" w:right="-6"/>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Slider</w:t>
      </w:r>
      <w:r>
        <w:rPr>
          <w:rFonts w:ascii="Segoe UI" w:eastAsia="Segoe UI" w:hAnsi="Segoe UI" w:cs="Segoe UI"/>
          <w:sz w:val="27"/>
          <w:szCs w:val="27"/>
        </w:rPr>
        <w:t xml:space="preserve"> </w:t>
      </w:r>
      <w:r>
        <w:rPr>
          <w:rFonts w:ascii="Segoe UI" w:eastAsia="Segoe UI" w:hAnsi="Segoe UI" w:cs="Segoe UI"/>
          <w:color w:val="000000"/>
          <w:sz w:val="27"/>
          <w:szCs w:val="27"/>
        </w:rPr>
        <w:t>widget allows users to select a value from a range by sliding a thumb along a track.</w:t>
      </w:r>
      <w:r w:rsidR="00FB0D64" w:rsidRPr="00FB0D64">
        <w:pict>
          <v:shape id="_x0000_s4455" type="#_x0000_t75" style="position:absolute;left:0;text-align:left;margin-left:76pt;margin-top:14.9pt;width:48pt;height:19pt;z-index:-250992640;mso-position-horizontal-relative:page;mso-position-vertical-relative:text" o:allowincell="f">
            <v:imagedata r:id="rId1022" o:title=""/>
            <w10:wrap anchorx="page"/>
            <w10:anchorlock/>
          </v:shape>
        </w:pict>
      </w:r>
    </w:p>
    <w:p w:rsidR="00663897" w:rsidRDefault="00F25AC9">
      <w:pPr>
        <w:spacing w:before="288" w:line="319" w:lineRule="atLeast"/>
        <w:ind w:left="20" w:right="-200"/>
        <w:jc w:val="both"/>
        <w:rPr>
          <w:rFonts w:ascii="Segoe UI" w:eastAsia="Segoe UI" w:hAnsi="Segoe UI" w:cs="Segoe UI"/>
        </w:rPr>
      </w:pPr>
      <w:r>
        <w:rPr>
          <w:rFonts w:ascii="Segoe UI" w:eastAsia="Segoe UI" w:hAnsi="Segoe UI" w:cs="Segoe UI"/>
          <w:b/>
          <w:bCs/>
          <w:color w:val="E83E3E"/>
        </w:rPr>
        <w:t>Properties:</w:t>
      </w:r>
    </w:p>
    <w:p w:rsidR="00663897" w:rsidRDefault="00F25AC9" w:rsidP="005F74E4">
      <w:pPr>
        <w:numPr>
          <w:ilvl w:val="0"/>
          <w:numId w:val="187"/>
        </w:numPr>
        <w:spacing w:before="294"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value:</w:t>
      </w:r>
      <w:r>
        <w:rPr>
          <w:rFonts w:ascii="Segoe UI" w:eastAsia="Segoe UI" w:hAnsi="Segoe UI" w:cs="Segoe UI"/>
          <w:sz w:val="27"/>
          <w:szCs w:val="27"/>
        </w:rPr>
        <w:t xml:space="preserve"> </w:t>
      </w:r>
      <w:r>
        <w:rPr>
          <w:rFonts w:ascii="Segoe UI" w:eastAsia="Segoe UI" w:hAnsi="Segoe UI" w:cs="Segoe UI"/>
          <w:color w:val="000000"/>
          <w:sz w:val="27"/>
          <w:szCs w:val="27"/>
        </w:rPr>
        <w:t>The current value selected on the slider.</w:t>
      </w:r>
    </w:p>
    <w:p w:rsidR="00663897" w:rsidRDefault="00F25AC9" w:rsidP="005F74E4">
      <w:pPr>
        <w:numPr>
          <w:ilvl w:val="1"/>
          <w:numId w:val="187"/>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onChanged:</w:t>
      </w:r>
      <w:r>
        <w:rPr>
          <w:rFonts w:ascii="Segoe UI" w:eastAsia="Segoe UI" w:hAnsi="Segoe UI" w:cs="Segoe UI"/>
          <w:sz w:val="27"/>
          <w:szCs w:val="27"/>
        </w:rPr>
        <w:t xml:space="preserve"> </w:t>
      </w:r>
      <w:r>
        <w:rPr>
          <w:rFonts w:ascii="Segoe UI" w:eastAsia="Segoe UI" w:hAnsi="Segoe UI" w:cs="Segoe UI"/>
          <w:color w:val="000000"/>
          <w:sz w:val="27"/>
          <w:szCs w:val="27"/>
        </w:rPr>
        <w:t>Called when the user drags the slider thumb.</w:t>
      </w:r>
    </w:p>
    <w:p w:rsidR="00663897" w:rsidRDefault="00F25AC9" w:rsidP="005F74E4">
      <w:pPr>
        <w:numPr>
          <w:ilvl w:val="2"/>
          <w:numId w:val="187"/>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min:</w:t>
      </w:r>
      <w:r>
        <w:rPr>
          <w:rFonts w:ascii="Segoe UI" w:eastAsia="Segoe UI" w:hAnsi="Segoe UI" w:cs="Segoe UI"/>
          <w:sz w:val="27"/>
          <w:szCs w:val="27"/>
        </w:rPr>
        <w:t xml:space="preserve"> </w:t>
      </w:r>
      <w:r>
        <w:rPr>
          <w:rFonts w:ascii="Segoe UI" w:eastAsia="Segoe UI" w:hAnsi="Segoe UI" w:cs="Segoe UI"/>
          <w:color w:val="000000"/>
          <w:sz w:val="27"/>
          <w:szCs w:val="27"/>
        </w:rPr>
        <w:t>The minimum value of the slider.</w:t>
      </w:r>
    </w:p>
    <w:p w:rsidR="00663897" w:rsidRDefault="00F25AC9" w:rsidP="005F74E4">
      <w:pPr>
        <w:numPr>
          <w:ilvl w:val="3"/>
          <w:numId w:val="187"/>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max:</w:t>
      </w:r>
      <w:r>
        <w:rPr>
          <w:rFonts w:ascii="Segoe UI" w:eastAsia="Segoe UI" w:hAnsi="Segoe UI" w:cs="Segoe UI"/>
          <w:sz w:val="27"/>
          <w:szCs w:val="27"/>
        </w:rPr>
        <w:t xml:space="preserve"> </w:t>
      </w:r>
      <w:r>
        <w:rPr>
          <w:rFonts w:ascii="Segoe UI" w:eastAsia="Segoe UI" w:hAnsi="Segoe UI" w:cs="Segoe UI"/>
          <w:color w:val="000000"/>
          <w:sz w:val="27"/>
          <w:szCs w:val="27"/>
        </w:rPr>
        <w:t>The maximum value of the slider.</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lastRenderedPageBreak/>
        <w:t>Example:</w:t>
      </w:r>
    </w:p>
    <w:p w:rsidR="00663897" w:rsidRDefault="00F25AC9">
      <w:pPr>
        <w:spacing w:before="223" w:line="276" w:lineRule="atLeast"/>
        <w:ind w:left="260" w:right="-200"/>
        <w:jc w:val="both"/>
        <w:rPr>
          <w:rFonts w:ascii="Consolas" w:eastAsia="Consolas" w:hAnsi="Consolas" w:cs="Consolas"/>
        </w:rPr>
      </w:pPr>
      <w:r>
        <w:rPr>
          <w:rFonts w:ascii="Consolas" w:eastAsia="Consolas" w:hAnsi="Consolas" w:cs="Consolas"/>
          <w:color w:val="555E68"/>
        </w:rPr>
        <w:t xml:space="preserve">double sliderValue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50.0</w:t>
      </w:r>
      <w:r>
        <w:rPr>
          <w:rFonts w:ascii="Consolas" w:eastAsia="Consolas" w:hAnsi="Consolas" w:cs="Consolas"/>
          <w:color w:val="383A42"/>
        </w:rPr>
        <w:t>;</w:t>
      </w:r>
      <w:r w:rsidR="00FB0D64" w:rsidRPr="00FB0D64">
        <w:pict>
          <v:shape id="_x0000_s4454" type="#_x0000_t75" style="position:absolute;left:0;text-align:left;margin-left:51pt;margin-top:0;width:495pt;height:251pt;z-index:-250991616;mso-position-horizontal-relative:page;mso-position-vertical-relative:text" o:allowincell="f">
            <v:imagedata r:id="rId1023" o:title=""/>
            <w10:wrap anchorx="page"/>
            <w10:anchorlock/>
          </v:shape>
        </w:pict>
      </w:r>
    </w:p>
    <w:p w:rsidR="00663897" w:rsidRDefault="00F25AC9">
      <w:pPr>
        <w:spacing w:before="424" w:line="276" w:lineRule="atLeast"/>
        <w:ind w:left="260" w:right="-200"/>
        <w:jc w:val="both"/>
        <w:rPr>
          <w:rFonts w:ascii="Consolas" w:eastAsia="Consolas" w:hAnsi="Consolas" w:cs="Consolas"/>
        </w:rPr>
      </w:pPr>
      <w:r>
        <w:rPr>
          <w:rFonts w:ascii="Consolas" w:eastAsia="Consolas" w:hAnsi="Consolas" w:cs="Consolas"/>
          <w:color w:val="E35649"/>
        </w:rPr>
        <w:t>Slider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sliderValue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onChanged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60" w:right="515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Handle slider value change </w:t>
      </w: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sliderValue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min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0</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max</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100</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96"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Date Picker</w:t>
      </w:r>
    </w:p>
    <w:p w:rsidR="00663897" w:rsidRDefault="00F25AC9">
      <w:pPr>
        <w:spacing w:line="647" w:lineRule="atLeast"/>
        <w:ind w:left="20" w:right="2674"/>
        <w:rPr>
          <w:rFonts w:ascii="Segoe UI" w:eastAsia="Segoe UI" w:hAnsi="Segoe UI" w:cs="Segoe UI"/>
        </w:rPr>
      </w:pPr>
      <w:r>
        <w:rPr>
          <w:rFonts w:ascii="Segoe UI" w:eastAsia="Segoe UI" w:hAnsi="Segoe UI" w:cs="Segoe UI"/>
          <w:color w:val="000000"/>
          <w:sz w:val="27"/>
          <w:szCs w:val="27"/>
        </w:rPr>
        <w:t xml:space="preserve">The </w:t>
      </w:r>
      <w:r>
        <w:rPr>
          <w:rFonts w:ascii="Consolas" w:eastAsia="Consolas" w:hAnsi="Consolas" w:cs="Consolas"/>
          <w:color w:val="555E68"/>
        </w:rPr>
        <w:t>showDatePicker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displays a date picker dialog. </w:t>
      </w:r>
      <w:r>
        <w:rPr>
          <w:rFonts w:ascii="Segoe UI" w:eastAsia="Segoe UI" w:hAnsi="Segoe UI" w:cs="Segoe UI"/>
          <w:b/>
          <w:bCs/>
          <w:color w:val="E83E3E"/>
        </w:rPr>
        <w:t>Properties:</w:t>
      </w:r>
    </w:p>
    <w:p w:rsidR="00663897" w:rsidRDefault="00F25AC9" w:rsidP="005F74E4">
      <w:pPr>
        <w:numPr>
          <w:ilvl w:val="0"/>
          <w:numId w:val="188"/>
        </w:numPr>
        <w:spacing w:before="309"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context:</w:t>
      </w:r>
      <w:r>
        <w:rPr>
          <w:rFonts w:ascii="Segoe UI" w:eastAsia="Segoe UI" w:hAnsi="Segoe UI" w:cs="Segoe UI"/>
          <w:sz w:val="27"/>
          <w:szCs w:val="27"/>
        </w:rPr>
        <w:t xml:space="preserve"> </w:t>
      </w:r>
      <w:r>
        <w:rPr>
          <w:rFonts w:ascii="Segoe UI" w:eastAsia="Segoe UI" w:hAnsi="Segoe UI" w:cs="Segoe UI"/>
          <w:color w:val="000000"/>
          <w:sz w:val="27"/>
          <w:szCs w:val="27"/>
        </w:rPr>
        <w:t>The build context.</w:t>
      </w:r>
    </w:p>
    <w:p w:rsidR="00663897" w:rsidRDefault="00F25AC9" w:rsidP="005F74E4">
      <w:pPr>
        <w:numPr>
          <w:ilvl w:val="1"/>
          <w:numId w:val="188"/>
        </w:numPr>
        <w:spacing w:before="7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initialDate:</w:t>
      </w:r>
      <w:r>
        <w:rPr>
          <w:rFonts w:ascii="Segoe UI" w:eastAsia="Segoe UI" w:hAnsi="Segoe UI" w:cs="Segoe UI"/>
          <w:sz w:val="27"/>
          <w:szCs w:val="27"/>
        </w:rPr>
        <w:t xml:space="preserve"> </w:t>
      </w:r>
      <w:r>
        <w:rPr>
          <w:rFonts w:ascii="Segoe UI" w:eastAsia="Segoe UI" w:hAnsi="Segoe UI" w:cs="Segoe UI"/>
          <w:color w:val="000000"/>
          <w:sz w:val="27"/>
          <w:szCs w:val="27"/>
        </w:rPr>
        <w:t>The initial selected date.</w:t>
      </w:r>
    </w:p>
    <w:p w:rsidR="00663897" w:rsidRDefault="00F25AC9" w:rsidP="005F74E4">
      <w:pPr>
        <w:numPr>
          <w:ilvl w:val="2"/>
          <w:numId w:val="188"/>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firstDate:</w:t>
      </w:r>
      <w:r>
        <w:rPr>
          <w:rFonts w:ascii="Segoe UI" w:eastAsia="Segoe UI" w:hAnsi="Segoe UI" w:cs="Segoe UI"/>
          <w:sz w:val="27"/>
          <w:szCs w:val="27"/>
        </w:rPr>
        <w:t xml:space="preserve"> </w:t>
      </w:r>
      <w:r>
        <w:rPr>
          <w:rFonts w:ascii="Segoe UI" w:eastAsia="Segoe UI" w:hAnsi="Segoe UI" w:cs="Segoe UI"/>
          <w:color w:val="000000"/>
          <w:sz w:val="27"/>
          <w:szCs w:val="27"/>
        </w:rPr>
        <w:t>The earliest selectable date.</w:t>
      </w:r>
    </w:p>
    <w:p w:rsidR="00663897" w:rsidRDefault="00F25AC9" w:rsidP="005F74E4">
      <w:pPr>
        <w:numPr>
          <w:ilvl w:val="3"/>
          <w:numId w:val="188"/>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lastDate:</w:t>
      </w:r>
      <w:r>
        <w:rPr>
          <w:rFonts w:ascii="Segoe UI" w:eastAsia="Segoe UI" w:hAnsi="Segoe UI" w:cs="Segoe UI"/>
          <w:sz w:val="27"/>
          <w:szCs w:val="27"/>
        </w:rPr>
        <w:t xml:space="preserve"> </w:t>
      </w:r>
      <w:r>
        <w:rPr>
          <w:rFonts w:ascii="Segoe UI" w:eastAsia="Segoe UI" w:hAnsi="Segoe UI" w:cs="Segoe UI"/>
          <w:color w:val="000000"/>
          <w:sz w:val="27"/>
          <w:szCs w:val="27"/>
        </w:rPr>
        <w:t>The latest selectable date.</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DateTime</w:t>
      </w:r>
      <w:r>
        <w:rPr>
          <w:rFonts w:ascii="Consolas" w:eastAsia="Consolas" w:hAnsi="Consolas" w:cs="Consolas"/>
        </w:rPr>
        <w:t xml:space="preserve"> </w:t>
      </w:r>
      <w:r>
        <w:rPr>
          <w:rFonts w:ascii="Consolas" w:eastAsia="Consolas" w:hAnsi="Consolas" w:cs="Consolas"/>
          <w:color w:val="555E68"/>
        </w:rPr>
        <w:t xml:space="preserve">selectedDate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DateTime</w:t>
      </w:r>
      <w:r>
        <w:rPr>
          <w:rFonts w:ascii="Consolas" w:eastAsia="Consolas" w:hAnsi="Consolas" w:cs="Consolas"/>
          <w:color w:val="383A42"/>
        </w:rPr>
        <w:t>.</w:t>
      </w:r>
      <w:r>
        <w:rPr>
          <w:rFonts w:ascii="Consolas" w:eastAsia="Consolas" w:hAnsi="Consolas" w:cs="Consolas"/>
          <w:color w:val="3D74F6"/>
        </w:rPr>
        <w:t>now</w:t>
      </w:r>
      <w:r>
        <w:rPr>
          <w:rFonts w:ascii="Consolas" w:eastAsia="Consolas" w:hAnsi="Consolas" w:cs="Consolas"/>
          <w:color w:val="383A42"/>
        </w:rPr>
        <w:t>();</w:t>
      </w:r>
      <w:r w:rsidR="00FB0D64" w:rsidRPr="00FB0D64">
        <w:pict>
          <v:shape id="_x0000_s4453" type="#_x0000_t75" style="position:absolute;left:0;text-align:left;margin-left:51pt;margin-top:13.6pt;width:495pt;height:300pt;z-index:-250990592;mso-position-horizontal-relative:page;mso-position-vertical-relative:text" o:allowincell="f">
            <v:imagedata r:id="rId1024" o:title=""/>
            <w10:wrap anchorx="page"/>
            <w10:anchorlock/>
          </v:shape>
        </w:pict>
      </w:r>
    </w:p>
    <w:p w:rsidR="00663897" w:rsidRDefault="00F25AC9">
      <w:pPr>
        <w:spacing w:before="424" w:line="276" w:lineRule="atLeast"/>
        <w:ind w:left="260" w:right="-200"/>
        <w:jc w:val="both"/>
        <w:rPr>
          <w:rFonts w:ascii="Consolas" w:eastAsia="Consolas" w:hAnsi="Consolas" w:cs="Consolas"/>
        </w:rPr>
      </w:pPr>
      <w:r>
        <w:rPr>
          <w:rFonts w:ascii="Consolas" w:eastAsia="Consolas" w:hAnsi="Consolas" w:cs="Consolas"/>
          <w:color w:val="E35649"/>
        </w:rPr>
        <w:t>ElevatedButton</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async</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6" w:line="345" w:lineRule="atLeast"/>
        <w:ind w:left="260" w:right="255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DateTime</w:t>
      </w:r>
      <w:r>
        <w:rPr>
          <w:rFonts w:ascii="Consolas" w:eastAsia="Consolas" w:hAnsi="Consolas" w:cs="Consolas"/>
        </w:rPr>
        <w:t xml:space="preserve"> </w:t>
      </w:r>
      <w:r>
        <w:rPr>
          <w:rFonts w:ascii="Consolas" w:eastAsia="Consolas" w:hAnsi="Consolas" w:cs="Consolas"/>
          <w:color w:val="555E68"/>
        </w:rPr>
        <w:t xml:space="preserve">pickedDate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3D74F6"/>
        </w:rPr>
        <w:t>showDatePicker</w:t>
      </w:r>
      <w:r>
        <w:rPr>
          <w:rFonts w:ascii="Consolas" w:eastAsia="Consolas" w:hAnsi="Consolas" w:cs="Consolas"/>
          <w:color w:val="383A42"/>
        </w:rPr>
        <w:t xml:space="preserve">( </w:t>
      </w:r>
      <w:r>
        <w:rPr>
          <w:rFonts w:ascii="Consolas" w:eastAsia="Consolas" w:hAnsi="Consolas" w:cs="Consolas"/>
          <w:color w:val="555E68"/>
        </w:rPr>
        <w:t xml:space="preserve">      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initialDate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selectedDate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firstDate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DateTime</w:t>
      </w:r>
      <w:r>
        <w:rPr>
          <w:rFonts w:ascii="Consolas" w:eastAsia="Consolas" w:hAnsi="Consolas" w:cs="Consolas"/>
          <w:color w:val="383A42"/>
        </w:rPr>
        <w:t>(</w:t>
      </w:r>
      <w:r>
        <w:rPr>
          <w:rFonts w:ascii="Consolas" w:eastAsia="Consolas" w:hAnsi="Consolas" w:cs="Consolas"/>
          <w:color w:val="986800"/>
        </w:rPr>
        <w:t>2000</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lastDate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DateTime</w:t>
      </w:r>
      <w:r>
        <w:rPr>
          <w:rFonts w:ascii="Consolas" w:eastAsia="Consolas" w:hAnsi="Consolas" w:cs="Consolas"/>
          <w:color w:val="383A42"/>
        </w:rPr>
        <w:t>(</w:t>
      </w:r>
      <w:r>
        <w:rPr>
          <w:rFonts w:ascii="Consolas" w:eastAsia="Consolas" w:hAnsi="Consolas" w:cs="Consolas"/>
          <w:color w:val="986800"/>
        </w:rPr>
        <w:t>2101</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346" w:line="360" w:lineRule="atLeast"/>
        <w:ind w:left="260" w:right="177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 xml:space="preserve">pickedDate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null</w:t>
      </w:r>
      <w:r>
        <w:rPr>
          <w:rFonts w:ascii="Consolas" w:eastAsia="Consolas" w:hAnsi="Consolas" w:cs="Consolas"/>
        </w:rPr>
        <w:t xml:space="preserve"> </w:t>
      </w:r>
      <w:r>
        <w:rPr>
          <w:rFonts w:ascii="Consolas" w:eastAsia="Consolas" w:hAnsi="Consolas" w:cs="Consolas"/>
          <w:color w:val="0084BC"/>
        </w:rPr>
        <w:t>&amp;&amp;</w:t>
      </w:r>
      <w:r>
        <w:rPr>
          <w:rFonts w:ascii="Consolas" w:eastAsia="Consolas" w:hAnsi="Consolas" w:cs="Consolas"/>
        </w:rPr>
        <w:t xml:space="preserve"> </w:t>
      </w:r>
      <w:r>
        <w:rPr>
          <w:rFonts w:ascii="Consolas" w:eastAsia="Consolas" w:hAnsi="Consolas" w:cs="Consolas"/>
          <w:color w:val="555E68"/>
        </w:rPr>
        <w:t xml:space="preserve">pickedDate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selectedDate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selectedDate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pickedDate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4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sidR="00FB0D64" w:rsidRPr="00FB0D64">
        <w:pict>
          <v:shape id="_x0000_s4452" type="#_x0000_t75" style="position:absolute;left:0;text-align:left;margin-left:51pt;margin-top:0;width:495pt;height:83pt;z-index:-250989568;mso-position-horizontal-relative:page;mso-position-vertical-relative:text" o:allowincell="f">
            <v:imagedata r:id="rId1025" o:title=""/>
            <w10:wrap anchorx="page"/>
            <w10:anchorlock/>
          </v:shape>
        </w:pict>
      </w:r>
    </w:p>
    <w:p w:rsidR="00663897" w:rsidRDefault="00F25AC9">
      <w:pPr>
        <w:spacing w:before="16" w:line="345" w:lineRule="atLeast"/>
        <w:ind w:left="260" w:right="5672"/>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'Select Date'</w:t>
      </w:r>
      <w:r>
        <w:rPr>
          <w:rFonts w:ascii="Consolas" w:eastAsia="Consolas" w:hAnsi="Consolas" w:cs="Consolas"/>
          <w:color w:val="383A42"/>
        </w:rPr>
        <w:t>), )</w:t>
      </w:r>
    </w:p>
    <w:p w:rsidR="00663897" w:rsidRDefault="00F25AC9">
      <w:pPr>
        <w:spacing w:before="823"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Time Picker</w:t>
      </w:r>
    </w:p>
    <w:p w:rsidR="00663897" w:rsidRDefault="00F25AC9">
      <w:pPr>
        <w:spacing w:line="662" w:lineRule="atLeast"/>
        <w:ind w:left="20" w:right="2673"/>
        <w:rPr>
          <w:rFonts w:ascii="Segoe UI" w:eastAsia="Segoe UI" w:hAnsi="Segoe UI" w:cs="Segoe UI"/>
        </w:rPr>
      </w:pPr>
      <w:r>
        <w:rPr>
          <w:rFonts w:ascii="Segoe UI" w:eastAsia="Segoe UI" w:hAnsi="Segoe UI" w:cs="Segoe UI"/>
          <w:color w:val="000000"/>
          <w:sz w:val="27"/>
          <w:szCs w:val="27"/>
        </w:rPr>
        <w:t xml:space="preserve">The </w:t>
      </w:r>
      <w:r>
        <w:rPr>
          <w:rFonts w:ascii="Consolas" w:eastAsia="Consolas" w:hAnsi="Consolas" w:cs="Consolas"/>
          <w:color w:val="555E68"/>
        </w:rPr>
        <w:t>showTimePicker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displays a time picker dialog. </w:t>
      </w:r>
      <w:r>
        <w:rPr>
          <w:rFonts w:ascii="Segoe UI" w:eastAsia="Segoe UI" w:hAnsi="Segoe UI" w:cs="Segoe UI"/>
          <w:b/>
          <w:bCs/>
          <w:color w:val="E83E3E"/>
        </w:rPr>
        <w:t>Properties:</w:t>
      </w:r>
    </w:p>
    <w:p w:rsidR="00663897" w:rsidRDefault="00F25AC9" w:rsidP="005F74E4">
      <w:pPr>
        <w:numPr>
          <w:ilvl w:val="0"/>
          <w:numId w:val="189"/>
        </w:numPr>
        <w:spacing w:before="294"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context:</w:t>
      </w:r>
      <w:r>
        <w:rPr>
          <w:rFonts w:ascii="Segoe UI" w:eastAsia="Segoe UI" w:hAnsi="Segoe UI" w:cs="Segoe UI"/>
          <w:sz w:val="27"/>
          <w:szCs w:val="27"/>
        </w:rPr>
        <w:t xml:space="preserve"> </w:t>
      </w:r>
      <w:r>
        <w:rPr>
          <w:rFonts w:ascii="Segoe UI" w:eastAsia="Segoe UI" w:hAnsi="Segoe UI" w:cs="Segoe UI"/>
          <w:color w:val="000000"/>
          <w:sz w:val="27"/>
          <w:szCs w:val="27"/>
        </w:rPr>
        <w:t>The build context.</w:t>
      </w:r>
    </w:p>
    <w:p w:rsidR="00663897" w:rsidRDefault="00F25AC9" w:rsidP="005F74E4">
      <w:pPr>
        <w:numPr>
          <w:ilvl w:val="1"/>
          <w:numId w:val="189"/>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initialTime:</w:t>
      </w:r>
      <w:r>
        <w:rPr>
          <w:rFonts w:ascii="Segoe UI" w:eastAsia="Segoe UI" w:hAnsi="Segoe UI" w:cs="Segoe UI"/>
          <w:sz w:val="27"/>
          <w:szCs w:val="27"/>
        </w:rPr>
        <w:t xml:space="preserve"> </w:t>
      </w:r>
      <w:r>
        <w:rPr>
          <w:rFonts w:ascii="Segoe UI" w:eastAsia="Segoe UI" w:hAnsi="Segoe UI" w:cs="Segoe UI"/>
          <w:color w:val="000000"/>
          <w:sz w:val="27"/>
          <w:szCs w:val="27"/>
        </w:rPr>
        <w:t>The initial selected time.</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TimeOfDay</w:t>
      </w:r>
      <w:r>
        <w:rPr>
          <w:rFonts w:ascii="Consolas" w:eastAsia="Consolas" w:hAnsi="Consolas" w:cs="Consolas"/>
        </w:rPr>
        <w:t xml:space="preserve"> </w:t>
      </w:r>
      <w:r>
        <w:rPr>
          <w:rFonts w:ascii="Consolas" w:eastAsia="Consolas" w:hAnsi="Consolas" w:cs="Consolas"/>
          <w:color w:val="555E68"/>
        </w:rPr>
        <w:t xml:space="preserve">selectedTime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TimeOfDay</w:t>
      </w:r>
      <w:r>
        <w:rPr>
          <w:rFonts w:ascii="Consolas" w:eastAsia="Consolas" w:hAnsi="Consolas" w:cs="Consolas"/>
          <w:color w:val="383A42"/>
        </w:rPr>
        <w:t>.</w:t>
      </w:r>
      <w:r>
        <w:rPr>
          <w:rFonts w:ascii="Consolas" w:eastAsia="Consolas" w:hAnsi="Consolas" w:cs="Consolas"/>
          <w:color w:val="3D74F6"/>
        </w:rPr>
        <w:t>now</w:t>
      </w:r>
      <w:r>
        <w:rPr>
          <w:rFonts w:ascii="Consolas" w:eastAsia="Consolas" w:hAnsi="Consolas" w:cs="Consolas"/>
          <w:color w:val="383A42"/>
        </w:rPr>
        <w:t>();</w:t>
      </w:r>
      <w:r w:rsidR="00FB0D64" w:rsidRPr="00FB0D64">
        <w:pict>
          <v:shape id="_x0000_s4451" type="#_x0000_t75" style="position:absolute;left:0;text-align:left;margin-left:51pt;margin-top:13.6pt;width:495pt;height:340pt;z-index:-250988544;mso-position-horizontal-relative:page;mso-position-vertical-relative:text" o:allowincell="f">
            <v:imagedata r:id="rId1026" o:title=""/>
            <w10:wrap anchorx="page"/>
            <w10:anchorlock/>
          </v:shape>
        </w:pict>
      </w:r>
    </w:p>
    <w:p w:rsidR="00663897" w:rsidRDefault="00F25AC9">
      <w:pPr>
        <w:spacing w:before="424" w:line="276" w:lineRule="atLeast"/>
        <w:ind w:left="260" w:right="-200"/>
        <w:jc w:val="both"/>
        <w:rPr>
          <w:rFonts w:ascii="Consolas" w:eastAsia="Consolas" w:hAnsi="Consolas" w:cs="Consolas"/>
        </w:rPr>
      </w:pPr>
      <w:r>
        <w:rPr>
          <w:rFonts w:ascii="Consolas" w:eastAsia="Consolas" w:hAnsi="Consolas" w:cs="Consolas"/>
          <w:color w:val="E35649"/>
        </w:rPr>
        <w:t>ElevatedButton</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async</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6" w:line="345" w:lineRule="atLeast"/>
        <w:ind w:left="260" w:right="242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TimeOfDay</w:t>
      </w:r>
      <w:r>
        <w:rPr>
          <w:rFonts w:ascii="Consolas" w:eastAsia="Consolas" w:hAnsi="Consolas" w:cs="Consolas"/>
        </w:rPr>
        <w:t xml:space="preserve"> </w:t>
      </w:r>
      <w:r>
        <w:rPr>
          <w:rFonts w:ascii="Consolas" w:eastAsia="Consolas" w:hAnsi="Consolas" w:cs="Consolas"/>
          <w:color w:val="555E68"/>
        </w:rPr>
        <w:t xml:space="preserve">pickedTime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3D74F6"/>
        </w:rPr>
        <w:t>showTimePicker</w:t>
      </w:r>
      <w:r>
        <w:rPr>
          <w:rFonts w:ascii="Consolas" w:eastAsia="Consolas" w:hAnsi="Consolas" w:cs="Consolas"/>
          <w:color w:val="383A42"/>
        </w:rPr>
        <w:t xml:space="preserve">( </w:t>
      </w:r>
      <w:r>
        <w:rPr>
          <w:rFonts w:ascii="Consolas" w:eastAsia="Consolas" w:hAnsi="Consolas" w:cs="Consolas"/>
          <w:color w:val="555E68"/>
        </w:rPr>
        <w:t xml:space="preserve">      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initialTime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selectedTime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361" w:line="345" w:lineRule="atLeast"/>
        <w:ind w:left="260" w:right="177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 xml:space="preserve">pickedTime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null</w:t>
      </w:r>
      <w:r>
        <w:rPr>
          <w:rFonts w:ascii="Consolas" w:eastAsia="Consolas" w:hAnsi="Consolas" w:cs="Consolas"/>
        </w:rPr>
        <w:t xml:space="preserve"> </w:t>
      </w:r>
      <w:r>
        <w:rPr>
          <w:rFonts w:ascii="Consolas" w:eastAsia="Consolas" w:hAnsi="Consolas" w:cs="Consolas"/>
          <w:color w:val="0084BC"/>
        </w:rPr>
        <w:t>&amp;&amp;</w:t>
      </w:r>
      <w:r>
        <w:rPr>
          <w:rFonts w:ascii="Consolas" w:eastAsia="Consolas" w:hAnsi="Consolas" w:cs="Consolas"/>
        </w:rPr>
        <w:t xml:space="preserve"> </w:t>
      </w:r>
      <w:r>
        <w:rPr>
          <w:rFonts w:ascii="Consolas" w:eastAsia="Consolas" w:hAnsi="Consolas" w:cs="Consolas"/>
          <w:color w:val="555E68"/>
        </w:rPr>
        <w:t xml:space="preserve">pickedTime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selectedTime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selectedTime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pickedTime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'Select Time'</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08"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Autocomplete</w:t>
      </w:r>
    </w:p>
    <w:p w:rsidR="00663897" w:rsidRDefault="00F25AC9">
      <w:pPr>
        <w:spacing w:line="662" w:lineRule="atLeast"/>
        <w:ind w:left="20" w:right="2345"/>
        <w:rPr>
          <w:rFonts w:ascii="Segoe UI" w:eastAsia="Segoe UI" w:hAnsi="Segoe UI" w:cs="Segoe UI"/>
        </w:rPr>
      </w:pPr>
      <w:r>
        <w:rPr>
          <w:rFonts w:ascii="Segoe UI" w:eastAsia="Segoe UI" w:hAnsi="Segoe UI" w:cs="Segoe UI"/>
          <w:color w:val="000000"/>
          <w:sz w:val="27"/>
          <w:szCs w:val="27"/>
        </w:rPr>
        <w:t xml:space="preserve">The </w:t>
      </w:r>
      <w:r>
        <w:rPr>
          <w:rFonts w:ascii="Consolas" w:eastAsia="Consolas" w:hAnsi="Consolas" w:cs="Consolas"/>
          <w:color w:val="555E68"/>
        </w:rPr>
        <w:t>Autocomplete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provides suggestions as users type. </w:t>
      </w:r>
      <w:r>
        <w:rPr>
          <w:rFonts w:ascii="Segoe UI" w:eastAsia="Segoe UI" w:hAnsi="Segoe UI" w:cs="Segoe UI"/>
          <w:b/>
          <w:bCs/>
          <w:color w:val="E83E3E"/>
        </w:rPr>
        <w:t>Properties:</w:t>
      </w:r>
    </w:p>
    <w:p w:rsidR="00663897" w:rsidRDefault="00F25AC9" w:rsidP="005F74E4">
      <w:pPr>
        <w:numPr>
          <w:ilvl w:val="0"/>
          <w:numId w:val="190"/>
        </w:numPr>
        <w:spacing w:before="294"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lastRenderedPageBreak/>
        <w:t>optionsBuilder:</w:t>
      </w:r>
      <w:r>
        <w:rPr>
          <w:rFonts w:ascii="Segoe UI" w:eastAsia="Segoe UI" w:hAnsi="Segoe UI" w:cs="Segoe UI"/>
          <w:sz w:val="27"/>
          <w:szCs w:val="27"/>
        </w:rPr>
        <w:t xml:space="preserve"> </w:t>
      </w:r>
      <w:r>
        <w:rPr>
          <w:rFonts w:ascii="Segoe UI" w:eastAsia="Segoe UI" w:hAnsi="Segoe UI" w:cs="Segoe UI"/>
          <w:color w:val="000000"/>
          <w:sz w:val="27"/>
          <w:szCs w:val="27"/>
        </w:rPr>
        <w:t>A callback that returns a list of suggestions.</w:t>
      </w:r>
    </w:p>
    <w:p w:rsidR="00663897" w:rsidRDefault="00F25AC9" w:rsidP="005F74E4">
      <w:pPr>
        <w:numPr>
          <w:ilvl w:val="1"/>
          <w:numId w:val="190"/>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onSelected:</w:t>
      </w:r>
      <w:r>
        <w:rPr>
          <w:rFonts w:ascii="Segoe UI" w:eastAsia="Segoe UI" w:hAnsi="Segoe UI" w:cs="Segoe UI"/>
          <w:sz w:val="27"/>
          <w:szCs w:val="27"/>
        </w:rPr>
        <w:t xml:space="preserve"> </w:t>
      </w:r>
      <w:r>
        <w:rPr>
          <w:rFonts w:ascii="Segoe UI" w:eastAsia="Segoe UI" w:hAnsi="Segoe UI" w:cs="Segoe UI"/>
          <w:color w:val="000000"/>
          <w:sz w:val="27"/>
          <w:szCs w:val="27"/>
        </w:rPr>
        <w:t>Called when a suggestion is selected.</w:t>
      </w:r>
    </w:p>
    <w:p w:rsidR="00663897" w:rsidRDefault="00F25AC9">
      <w:pPr>
        <w:spacing w:before="29" w:line="359" w:lineRule="atLeast"/>
        <w:ind w:left="20" w:right="-200"/>
        <w:jc w:val="both"/>
        <w:rPr>
          <w:rFonts w:ascii="Segoe UI" w:eastAsia="Segoe UI" w:hAnsi="Segoe UI" w:cs="Segoe UI"/>
          <w:sz w:val="27"/>
          <w:szCs w:val="27"/>
        </w:rPr>
      </w:pPr>
      <w:r>
        <w:rPr>
          <w:rFonts w:ascii="Arial" w:eastAsia="Arial" w:hAnsi="Arial" w:cs="Arial"/>
          <w:color w:val="000000"/>
          <w:sz w:val="2"/>
          <w:szCs w:val="2"/>
        </w:rPr>
        <w:br w:type="page"/>
      </w:r>
      <w:r>
        <w:rPr>
          <w:rFonts w:ascii="Segoe UI" w:eastAsia="Segoe UI" w:hAnsi="Segoe UI" w:cs="Segoe UI"/>
          <w:color w:val="000000"/>
          <w:sz w:val="27"/>
          <w:szCs w:val="27"/>
        </w:rPr>
        <w:lastRenderedPageBreak/>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Autocomplete</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&gt;(</w:t>
      </w:r>
      <w:r w:rsidR="00FB0D64" w:rsidRPr="00FB0D64">
        <w:pict>
          <v:shape id="_x0000_s4450" type="#_x0000_t75" style="position:absolute;left:0;text-align:left;margin-left:51pt;margin-top:13.6pt;width:495pt;height:234pt;z-index:-250987520;mso-position-horizontal-relative:page;mso-position-vertical-relative:text" o:allowincell="f">
            <v:imagedata r:id="rId1027"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optionsBuilder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E35649"/>
        </w:rPr>
        <w:t>TextEditingValue</w:t>
      </w:r>
      <w:r>
        <w:rPr>
          <w:rFonts w:ascii="Consolas" w:eastAsia="Consolas" w:hAnsi="Consolas" w:cs="Consolas"/>
        </w:rPr>
        <w:t xml:space="preserve"> </w:t>
      </w:r>
      <w:r>
        <w:rPr>
          <w:rFonts w:ascii="Consolas" w:eastAsia="Consolas" w:hAnsi="Consolas" w:cs="Consolas"/>
          <w:color w:val="555E68"/>
        </w:rPr>
        <w:t>textEditingValue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4EA24C"/>
        </w:rPr>
        <w:t>'Apple'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'Banana'</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'Cherry'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'Date'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'Fig'</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color w:val="3D74F6"/>
        </w:rPr>
        <w:t>where</w:t>
      </w:r>
      <w:r>
        <w:rPr>
          <w:rFonts w:ascii="Consolas" w:eastAsia="Consolas" w:hAnsi="Consolas" w:cs="Consolas"/>
          <w:color w:val="383A42"/>
        </w:rPr>
        <w:t>((</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option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p>
    <w:p w:rsidR="00663897" w:rsidRDefault="00F25AC9">
      <w:pPr>
        <w:spacing w:before="16" w:line="345" w:lineRule="atLeast"/>
        <w:ind w:left="260" w:right="995"/>
        <w:rPr>
          <w:rFonts w:ascii="Consolas" w:eastAsia="Consolas" w:hAnsi="Consolas" w:cs="Consolas"/>
        </w:rPr>
      </w:pPr>
      <w:r>
        <w:rPr>
          <w:rFonts w:ascii="Consolas" w:eastAsia="Consolas" w:hAnsi="Consolas" w:cs="Consolas"/>
          <w:color w:val="555E68"/>
        </w:rPr>
        <w:t xml:space="preserve">            option</w:t>
      </w:r>
      <w:r>
        <w:rPr>
          <w:rFonts w:ascii="Consolas" w:eastAsia="Consolas" w:hAnsi="Consolas" w:cs="Consolas"/>
          <w:color w:val="383A42"/>
        </w:rPr>
        <w:t>.</w:t>
      </w:r>
      <w:r>
        <w:rPr>
          <w:rFonts w:ascii="Consolas" w:eastAsia="Consolas" w:hAnsi="Consolas" w:cs="Consolas"/>
          <w:color w:val="3D74F6"/>
        </w:rPr>
        <w:t>contains</w:t>
      </w:r>
      <w:r>
        <w:rPr>
          <w:rFonts w:ascii="Consolas" w:eastAsia="Consolas" w:hAnsi="Consolas" w:cs="Consolas"/>
          <w:color w:val="383A42"/>
        </w:rPr>
        <w:t>(</w:t>
      </w:r>
      <w:r>
        <w:rPr>
          <w:rFonts w:ascii="Consolas" w:eastAsia="Consolas" w:hAnsi="Consolas" w:cs="Consolas"/>
          <w:color w:val="555E68"/>
        </w:rPr>
        <w:t>textEditingValue</w:t>
      </w:r>
      <w:r>
        <w:rPr>
          <w:rFonts w:ascii="Consolas" w:eastAsia="Consolas" w:hAnsi="Consolas" w:cs="Consolas"/>
          <w:color w:val="383A42"/>
        </w:rPr>
        <w:t>.</w:t>
      </w:r>
      <w:r>
        <w:rPr>
          <w:rFonts w:ascii="Consolas" w:eastAsia="Consolas" w:hAnsi="Consolas" w:cs="Consolas"/>
          <w:color w:val="555E68"/>
        </w:rPr>
        <w:t>text</w:t>
      </w:r>
      <w:r>
        <w:rPr>
          <w:rFonts w:ascii="Consolas" w:eastAsia="Consolas" w:hAnsi="Consolas" w:cs="Consolas"/>
          <w:color w:val="383A42"/>
        </w:rPr>
        <w:t>.</w:t>
      </w:r>
      <w:r>
        <w:rPr>
          <w:rFonts w:ascii="Consolas" w:eastAsia="Consolas" w:hAnsi="Consolas" w:cs="Consolas"/>
          <w:color w:val="3D74F6"/>
        </w:rPr>
        <w:t>toLowerCase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color w:val="3D74F6"/>
        </w:rPr>
        <w:t>toList</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onSelected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selected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Handle the selected option</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23" w:line="351" w:lineRule="atLeast"/>
        <w:ind w:left="20" w:right="-200"/>
        <w:jc w:val="both"/>
        <w:rPr>
          <w:rFonts w:ascii="Segoe UI" w:eastAsia="Segoe UI" w:hAnsi="Segoe UI" w:cs="Segoe UI"/>
          <w:sz w:val="26"/>
          <w:szCs w:val="26"/>
        </w:rPr>
      </w:pPr>
      <w:r>
        <w:rPr>
          <w:rFonts w:ascii="Segoe UI" w:eastAsia="Segoe UI" w:hAnsi="Segoe UI" w:cs="Segoe UI"/>
          <w:b/>
          <w:bCs/>
          <w:color w:val="E5B567"/>
          <w:sz w:val="26"/>
          <w:szCs w:val="26"/>
        </w:rPr>
        <w:t>Stepper</w:t>
      </w:r>
    </w:p>
    <w:p w:rsidR="00663897" w:rsidRDefault="00F25AC9">
      <w:pPr>
        <w:spacing w:line="662" w:lineRule="atLeast"/>
        <w:ind w:left="20" w:right="-157"/>
        <w:rPr>
          <w:rFonts w:ascii="Segoe UI" w:eastAsia="Segoe UI" w:hAnsi="Segoe UI" w:cs="Segoe UI"/>
        </w:rPr>
      </w:pPr>
      <w:r>
        <w:rPr>
          <w:rFonts w:ascii="Segoe UI" w:eastAsia="Segoe UI" w:hAnsi="Segoe UI" w:cs="Segoe UI"/>
          <w:color w:val="000000"/>
          <w:sz w:val="27"/>
          <w:szCs w:val="27"/>
        </w:rPr>
        <w:t xml:space="preserve">The </w:t>
      </w:r>
      <w:r>
        <w:rPr>
          <w:rFonts w:ascii="Consolas" w:eastAsia="Consolas" w:hAnsi="Consolas" w:cs="Consolas"/>
          <w:color w:val="555E68"/>
        </w:rPr>
        <w:t>Stepper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displays a sequence of steps for the user to progress through. </w:t>
      </w:r>
      <w:r>
        <w:rPr>
          <w:rFonts w:ascii="Segoe UI" w:eastAsia="Segoe UI" w:hAnsi="Segoe UI" w:cs="Segoe UI"/>
          <w:b/>
          <w:bCs/>
          <w:color w:val="E83E3E"/>
        </w:rPr>
        <w:t>Properties:</w:t>
      </w:r>
    </w:p>
    <w:p w:rsidR="00663897" w:rsidRDefault="00F25AC9" w:rsidP="005F74E4">
      <w:pPr>
        <w:numPr>
          <w:ilvl w:val="0"/>
          <w:numId w:val="191"/>
        </w:numPr>
        <w:spacing w:before="294"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steps:</w:t>
      </w:r>
      <w:r>
        <w:rPr>
          <w:rFonts w:ascii="Segoe UI" w:eastAsia="Segoe UI" w:hAnsi="Segoe UI" w:cs="Segoe UI"/>
          <w:sz w:val="27"/>
          <w:szCs w:val="27"/>
        </w:rPr>
        <w:t xml:space="preserve"> </w:t>
      </w:r>
      <w:r>
        <w:rPr>
          <w:rFonts w:ascii="Segoe UI" w:eastAsia="Segoe UI" w:hAnsi="Segoe UI" w:cs="Segoe UI"/>
          <w:color w:val="000000"/>
          <w:sz w:val="27"/>
          <w:szCs w:val="27"/>
        </w:rPr>
        <w:t>A list of Step objects.</w:t>
      </w:r>
    </w:p>
    <w:p w:rsidR="00663897" w:rsidRDefault="00F25AC9" w:rsidP="005F74E4">
      <w:pPr>
        <w:numPr>
          <w:ilvl w:val="1"/>
          <w:numId w:val="191"/>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currentStep:</w:t>
      </w:r>
      <w:r>
        <w:rPr>
          <w:rFonts w:ascii="Segoe UI" w:eastAsia="Segoe UI" w:hAnsi="Segoe UI" w:cs="Segoe UI"/>
          <w:sz w:val="27"/>
          <w:szCs w:val="27"/>
        </w:rPr>
        <w:t xml:space="preserve"> </w:t>
      </w:r>
      <w:r>
        <w:rPr>
          <w:rFonts w:ascii="Segoe UI" w:eastAsia="Segoe UI" w:hAnsi="Segoe UI" w:cs="Segoe UI"/>
          <w:color w:val="000000"/>
          <w:sz w:val="27"/>
          <w:szCs w:val="27"/>
        </w:rPr>
        <w:t>The index of the current step.</w:t>
      </w:r>
    </w:p>
    <w:p w:rsidR="00663897" w:rsidRDefault="00F25AC9">
      <w:pPr>
        <w:spacing w:before="301"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Example:</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555E68"/>
        </w:rPr>
        <w:t xml:space="preserve">int currentStep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0</w:t>
      </w:r>
      <w:r>
        <w:rPr>
          <w:rFonts w:ascii="Consolas" w:eastAsia="Consolas" w:hAnsi="Consolas" w:cs="Consolas"/>
          <w:color w:val="383A42"/>
        </w:rPr>
        <w:t>;</w:t>
      </w:r>
      <w:r w:rsidR="00FB0D64" w:rsidRPr="00FB0D64">
        <w:pict>
          <v:shape id="_x0000_s4449" type="#_x0000_t75" style="position:absolute;left:0;text-align:left;margin-left:51pt;margin-top:14.1pt;width:495pt;height:328pt;z-index:-250986496;mso-position-horizontal-relative:page;mso-position-vertical-relative:text" o:allowincell="f">
            <v:imagedata r:id="rId1028" o:title=""/>
            <w10:wrap anchorx="page"/>
            <w10:anchorlock/>
          </v:shape>
        </w:pict>
      </w:r>
    </w:p>
    <w:p w:rsidR="00663897" w:rsidRDefault="00F25AC9">
      <w:pPr>
        <w:spacing w:before="424" w:line="276" w:lineRule="atLeast"/>
        <w:ind w:left="260" w:right="-200"/>
        <w:jc w:val="both"/>
        <w:rPr>
          <w:rFonts w:ascii="Consolas" w:eastAsia="Consolas" w:hAnsi="Consolas" w:cs="Consolas"/>
        </w:rPr>
      </w:pPr>
      <w:r>
        <w:rPr>
          <w:rFonts w:ascii="Consolas" w:eastAsia="Consolas" w:hAnsi="Consolas" w:cs="Consolas"/>
          <w:color w:val="E35649"/>
        </w:rPr>
        <w:t>Stepper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steps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Step</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'Step 1'</w:t>
      </w:r>
      <w:r>
        <w:rPr>
          <w:rFonts w:ascii="Consolas" w:eastAsia="Consolas" w:hAnsi="Consolas" w:cs="Consolas"/>
          <w:color w:val="383A42"/>
        </w:rPr>
        <w:t>),</w:t>
      </w:r>
    </w:p>
    <w:p w:rsidR="00663897" w:rsidRDefault="00F25AC9">
      <w:pPr>
        <w:spacing w:before="1" w:line="360" w:lineRule="atLeast"/>
        <w:ind w:left="260" w:right="3464"/>
        <w:rPr>
          <w:rFonts w:ascii="Consolas" w:eastAsia="Consolas" w:hAnsi="Consolas" w:cs="Consolas"/>
        </w:rPr>
      </w:pPr>
      <w:r>
        <w:rPr>
          <w:rFonts w:ascii="Consolas" w:eastAsia="Consolas" w:hAnsi="Consolas" w:cs="Consolas"/>
          <w:color w:val="555E68"/>
        </w:rPr>
        <w:t xml:space="preserve">      content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'Description for Step 1'</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Step</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'Step 2'</w:t>
      </w:r>
      <w:r>
        <w:rPr>
          <w:rFonts w:ascii="Consolas" w:eastAsia="Consolas" w:hAnsi="Consolas" w:cs="Consolas"/>
          <w:color w:val="383A42"/>
        </w:rPr>
        <w:t>),</w:t>
      </w:r>
    </w:p>
    <w:p w:rsidR="00663897" w:rsidRDefault="00F25AC9">
      <w:pPr>
        <w:spacing w:before="1" w:line="360" w:lineRule="atLeast"/>
        <w:ind w:left="260" w:right="3464"/>
        <w:rPr>
          <w:rFonts w:ascii="Consolas" w:eastAsia="Consolas" w:hAnsi="Consolas" w:cs="Consolas"/>
        </w:rPr>
      </w:pPr>
      <w:r>
        <w:rPr>
          <w:rFonts w:ascii="Consolas" w:eastAsia="Consolas" w:hAnsi="Consolas" w:cs="Consolas"/>
          <w:color w:val="555E68"/>
        </w:rPr>
        <w:t xml:space="preserve">      content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'Description for Step 2'</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Step</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'Step 3'</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content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'Description for Step 3'</w:t>
      </w:r>
      <w:r>
        <w:rPr>
          <w:rFonts w:ascii="Consolas" w:eastAsia="Consolas" w:hAnsi="Consolas" w:cs="Consolas"/>
          <w:color w:val="383A42"/>
        </w:rPr>
        <w:t>),</w:t>
      </w:r>
    </w:p>
    <w:p w:rsidR="00663897" w:rsidRDefault="00F25AC9">
      <w:pPr>
        <w:spacing w:before="16" w:line="345" w:lineRule="atLeast"/>
        <w:ind w:left="260" w:right="8660"/>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43"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currentStep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currentStep</w:t>
      </w:r>
      <w:r>
        <w:rPr>
          <w:rFonts w:ascii="Consolas" w:eastAsia="Consolas" w:hAnsi="Consolas" w:cs="Consolas"/>
          <w:color w:val="383A42"/>
        </w:rPr>
        <w:t>,</w:t>
      </w:r>
      <w:r w:rsidR="00FB0D64" w:rsidRPr="00FB0D64">
        <w:pict>
          <v:shape id="_x0000_s4448" type="#_x0000_t75" style="position:absolute;left:0;text-align:left;margin-left:51pt;margin-top:0;width:495pt;height:260pt;z-index:-250985472;mso-position-horizontal-relative:page;mso-position-vertical-relative:text" o:allowincell="f">
            <v:imagedata r:id="rId1029"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onStepContinue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Handle continue button pressed</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6" w:line="345" w:lineRule="atLeast"/>
        <w:ind w:left="260" w:right="3203"/>
        <w:rPr>
          <w:rFonts w:ascii="Consolas" w:eastAsia="Consolas" w:hAnsi="Consolas" w:cs="Consolas"/>
        </w:rPr>
      </w:pPr>
      <w:r>
        <w:rPr>
          <w:rFonts w:ascii="Consolas" w:eastAsia="Consolas" w:hAnsi="Consolas" w:cs="Consolas"/>
          <w:color w:val="555E68"/>
        </w:rPr>
        <w:t xml:space="preserve">      currentStep </w:t>
      </w:r>
      <w:r>
        <w:rPr>
          <w:rFonts w:ascii="Consolas" w:eastAsia="Consolas" w:hAnsi="Consolas" w:cs="Consolas"/>
          <w:color w:val="0084BC"/>
        </w:rPr>
        <w:t>&lt;</w:t>
      </w:r>
      <w:r>
        <w:rPr>
          <w:rFonts w:ascii="Consolas" w:eastAsia="Consolas" w:hAnsi="Consolas" w:cs="Consolas"/>
        </w:rPr>
        <w:t xml:space="preserve"> </w:t>
      </w:r>
      <w:r>
        <w:rPr>
          <w:rFonts w:ascii="Consolas" w:eastAsia="Consolas" w:hAnsi="Consolas" w:cs="Consolas"/>
          <w:color w:val="986800"/>
        </w:rPr>
        <w:t>2</w:t>
      </w:r>
      <w:r>
        <w:rPr>
          <w:rFonts w:ascii="Consolas" w:eastAsia="Consolas" w:hAnsi="Consolas" w:cs="Consolas"/>
        </w:rPr>
        <w:t xml:space="preserv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 xml:space="preserve">currentStep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1</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null</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onStepCancel</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Handle cancel button pressed</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60" w:right="3203"/>
        <w:rPr>
          <w:rFonts w:ascii="Consolas" w:eastAsia="Consolas" w:hAnsi="Consolas" w:cs="Consolas"/>
        </w:rPr>
      </w:pPr>
      <w:r>
        <w:rPr>
          <w:rFonts w:ascii="Consolas" w:eastAsia="Consolas" w:hAnsi="Consolas" w:cs="Consolas"/>
          <w:color w:val="555E68"/>
        </w:rPr>
        <w:t xml:space="preserve">      currentStep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986800"/>
        </w:rPr>
        <w:t>0</w:t>
      </w:r>
      <w:r>
        <w:rPr>
          <w:rFonts w:ascii="Consolas" w:eastAsia="Consolas" w:hAnsi="Consolas" w:cs="Consolas"/>
        </w:rPr>
        <w:t xml:space="preserv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 xml:space="preserve">currentStep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1</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null</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Form</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447" type="#_x0000_t75" style="position:absolute;left:0;text-align:left;margin-left:51pt;margin-top:26.75pt;width:35pt;height:18pt;z-index:-250984448;mso-position-horizontal-relative:page;mso-position-vertical-relative:text" o:allowincell="f">
            <v:imagedata r:id="rId1030" o:title=""/>
            <w10:wrap anchorx="page"/>
            <w10:anchorlock/>
          </v:shape>
        </w:pict>
      </w:r>
    </w:p>
    <w:p w:rsidR="00663897" w:rsidRDefault="00F25AC9">
      <w:pPr>
        <w:spacing w:before="227" w:line="405" w:lineRule="atLeast"/>
        <w:ind w:left="20" w:right="649"/>
        <w:rPr>
          <w:rFonts w:ascii="Segoe UI" w:eastAsia="Segoe UI" w:hAnsi="Segoe UI" w:cs="Segoe UI"/>
          <w:sz w:val="27"/>
          <w:szCs w:val="27"/>
        </w:rPr>
      </w:pPr>
      <w:r>
        <w:rPr>
          <w:rFonts w:ascii="Segoe UI" w:eastAsia="Segoe UI" w:hAnsi="Segoe UI" w:cs="Segoe UI"/>
          <w:color w:val="000000"/>
          <w:sz w:val="27"/>
          <w:szCs w:val="27"/>
        </w:rPr>
        <w:t>Forms are essential elements for collecting user input in Flutter applications. Here's an overview of building forms in Flutter:</w:t>
      </w:r>
    </w:p>
    <w:p w:rsidR="00663897" w:rsidRDefault="00F25AC9">
      <w:pPr>
        <w:spacing w:before="286"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Creating a Form:</w:t>
      </w:r>
    </w:p>
    <w:p w:rsidR="00663897" w:rsidRDefault="00F25AC9" w:rsidP="005F74E4">
      <w:pPr>
        <w:numPr>
          <w:ilvl w:val="0"/>
          <w:numId w:val="192"/>
        </w:numPr>
        <w:spacing w:before="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w:t>
      </w:r>
      <w:r>
        <w:rPr>
          <w:rFonts w:ascii="Consolas" w:eastAsia="Consolas" w:hAnsi="Consolas" w:cs="Consolas"/>
          <w:spacing w:val="3"/>
        </w:rPr>
        <w:t xml:space="preserve"> </w:t>
      </w:r>
      <w:r>
        <w:rPr>
          <w:rFonts w:ascii="Consolas" w:eastAsia="Consolas" w:hAnsi="Consolas" w:cs="Consolas"/>
          <w:color w:val="555E68"/>
          <w:spacing w:val="6"/>
        </w:rPr>
        <w:t>Form</w:t>
      </w:r>
      <w:r>
        <w:rPr>
          <w:rFonts w:ascii="Segoe UI" w:eastAsia="Segoe UI" w:hAnsi="Segoe UI" w:cs="Segoe UI"/>
          <w:color w:val="000000"/>
          <w:spacing w:val="6"/>
          <w:sz w:val="27"/>
          <w:szCs w:val="27"/>
        </w:rPr>
        <w:t>widget</w:t>
      </w:r>
      <w:r>
        <w:rPr>
          <w:rFonts w:ascii="Segoe UI" w:eastAsia="Segoe UI" w:hAnsi="Segoe UI" w:cs="Segoe UI"/>
          <w:color w:val="000000"/>
          <w:sz w:val="27"/>
          <w:szCs w:val="27"/>
        </w:rPr>
        <w:t xml:space="preserve"> acts as a container for your form fields.</w:t>
      </w:r>
    </w:p>
    <w:p w:rsidR="00663897" w:rsidRDefault="00F25AC9" w:rsidP="005F74E4">
      <w:pPr>
        <w:numPr>
          <w:ilvl w:val="1"/>
          <w:numId w:val="19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Use a</w:t>
      </w:r>
      <w:r>
        <w:rPr>
          <w:rFonts w:ascii="Consolas" w:eastAsia="Consolas" w:hAnsi="Consolas" w:cs="Consolas"/>
          <w:spacing w:val="3"/>
        </w:rPr>
        <w:t xml:space="preserve"> </w:t>
      </w:r>
      <w:r>
        <w:rPr>
          <w:rFonts w:ascii="Consolas" w:eastAsia="Consolas" w:hAnsi="Consolas" w:cs="Consolas"/>
          <w:color w:val="555E68"/>
          <w:spacing w:val="5"/>
        </w:rPr>
        <w:t>GlobalKey</w:t>
      </w:r>
      <w:r>
        <w:rPr>
          <w:rFonts w:ascii="Segoe UI" w:eastAsia="Segoe UI" w:hAnsi="Segoe UI" w:cs="Segoe UI"/>
          <w:color w:val="000000"/>
          <w:spacing w:val="5"/>
          <w:sz w:val="27"/>
          <w:szCs w:val="27"/>
        </w:rPr>
        <w:t>to</w:t>
      </w:r>
      <w:r>
        <w:rPr>
          <w:rFonts w:ascii="Segoe UI" w:eastAsia="Segoe UI" w:hAnsi="Segoe UI" w:cs="Segoe UI"/>
          <w:color w:val="000000"/>
          <w:sz w:val="27"/>
          <w:szCs w:val="27"/>
        </w:rPr>
        <w:t xml:space="preserve"> uniquely identify the form and enable validation later.</w:t>
      </w:r>
    </w:p>
    <w:p w:rsidR="00663897" w:rsidRDefault="00F25AC9">
      <w:pPr>
        <w:spacing w:before="535" w:line="276" w:lineRule="atLeast"/>
        <w:ind w:left="260" w:right="-200"/>
        <w:jc w:val="both"/>
        <w:rPr>
          <w:rFonts w:ascii="Consolas" w:eastAsia="Consolas" w:hAnsi="Consolas" w:cs="Consolas"/>
        </w:rPr>
      </w:pP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_formKey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GlobalKey</w:t>
      </w:r>
      <w:r>
        <w:rPr>
          <w:rFonts w:ascii="Consolas" w:eastAsia="Consolas" w:hAnsi="Consolas" w:cs="Consolas"/>
          <w:color w:val="383A42"/>
        </w:rPr>
        <w:t>&lt;</w:t>
      </w:r>
      <w:r>
        <w:rPr>
          <w:rFonts w:ascii="Consolas" w:eastAsia="Consolas" w:hAnsi="Consolas" w:cs="Consolas"/>
          <w:color w:val="E35649"/>
        </w:rPr>
        <w:t>FormState</w:t>
      </w:r>
      <w:r>
        <w:rPr>
          <w:rFonts w:ascii="Consolas" w:eastAsia="Consolas" w:hAnsi="Consolas" w:cs="Consolas"/>
          <w:color w:val="383A42"/>
        </w:rPr>
        <w:t>&gt;();</w:t>
      </w:r>
      <w:r w:rsidR="00FB0D64" w:rsidRPr="00FB0D64">
        <w:pict>
          <v:shape id="_x0000_s4446" type="#_x0000_t75" style="position:absolute;left:0;text-align:left;margin-left:51pt;margin-top:15.35pt;width:495pt;height:128pt;z-index:-250983424;mso-position-horizontal-relative:page;mso-position-vertical-relative:text" o:allowincell="f">
            <v:imagedata r:id="rId1031" o:title=""/>
            <w10:wrap anchorx="page"/>
            <w10:anchorlock/>
          </v:shape>
        </w:pict>
      </w:r>
    </w:p>
    <w:p w:rsidR="00663897" w:rsidRDefault="00F25AC9">
      <w:pPr>
        <w:spacing w:before="424" w:line="276" w:lineRule="atLeast"/>
        <w:ind w:left="260" w:right="-200"/>
        <w:jc w:val="both"/>
        <w:rPr>
          <w:rFonts w:ascii="Consolas" w:eastAsia="Consolas" w:hAnsi="Consolas" w:cs="Consolas"/>
        </w:rPr>
      </w:pPr>
      <w:r>
        <w:rPr>
          <w:rFonts w:ascii="Consolas" w:eastAsia="Consolas" w:hAnsi="Consolas" w:cs="Consolas"/>
          <w:color w:val="E35649"/>
        </w:rPr>
        <w:t>Form</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_formKey</w:t>
      </w:r>
      <w:r>
        <w:rPr>
          <w:rFonts w:ascii="Consolas" w:eastAsia="Consolas" w:hAnsi="Consolas" w:cs="Consolas"/>
          <w:color w:val="383A42"/>
        </w:rPr>
        <w:t>,</w:t>
      </w:r>
    </w:p>
    <w:p w:rsidR="00663897" w:rsidRDefault="00F25AC9">
      <w:pPr>
        <w:spacing w:before="1" w:line="360" w:lineRule="atLeast"/>
        <w:ind w:left="260" w:right="567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...your form fields here </w:t>
      </w:r>
      <w:r>
        <w:rPr>
          <w:rFonts w:ascii="Consolas" w:eastAsia="Consolas" w:hAnsi="Consolas" w:cs="Consolas"/>
          <w:color w:val="383A42"/>
        </w:rPr>
        <w:t>)</w:t>
      </w:r>
    </w:p>
    <w:p w:rsidR="00663897" w:rsidRDefault="00F25AC9">
      <w:pPr>
        <w:spacing w:before="519"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Adding Form Fields:</w:t>
      </w:r>
    </w:p>
    <w:p w:rsidR="00663897" w:rsidRDefault="00F25AC9" w:rsidP="005F74E4">
      <w:pPr>
        <w:numPr>
          <w:ilvl w:val="0"/>
          <w:numId w:val="193"/>
        </w:numPr>
        <w:spacing w:before="240" w:line="420" w:lineRule="atLeast"/>
        <w:ind w:right="677"/>
        <w:rPr>
          <w:rFonts w:ascii="Segoe UI" w:eastAsia="Segoe UI" w:hAnsi="Segoe UI" w:cs="Segoe UI"/>
          <w:sz w:val="27"/>
          <w:szCs w:val="27"/>
        </w:rPr>
      </w:pPr>
      <w:r>
        <w:rPr>
          <w:rFonts w:ascii="Segoe UI" w:eastAsia="Segoe UI" w:hAnsi="Segoe UI" w:cs="Segoe UI"/>
          <w:color w:val="000000"/>
          <w:sz w:val="27"/>
          <w:szCs w:val="27"/>
        </w:rPr>
        <w:t>Wrap each input field with a</w:t>
      </w:r>
      <w:r>
        <w:rPr>
          <w:rFonts w:ascii="Consolas" w:eastAsia="Consolas" w:hAnsi="Consolas" w:cs="Consolas"/>
          <w:spacing w:val="3"/>
        </w:rPr>
        <w:t xml:space="preserve"> </w:t>
      </w:r>
      <w:r>
        <w:rPr>
          <w:rFonts w:ascii="Consolas" w:eastAsia="Consolas" w:hAnsi="Consolas" w:cs="Consolas"/>
          <w:color w:val="555E68"/>
          <w:spacing w:val="4"/>
        </w:rPr>
        <w:t>FormField</w:t>
      </w:r>
      <w:r>
        <w:rPr>
          <w:rFonts w:ascii="Segoe UI" w:eastAsia="Segoe UI" w:hAnsi="Segoe UI" w:cs="Segoe UI"/>
          <w:color w:val="000000"/>
          <w:spacing w:val="4"/>
          <w:sz w:val="27"/>
          <w:szCs w:val="27"/>
        </w:rPr>
        <w:t>widget</w:t>
      </w:r>
      <w:r>
        <w:rPr>
          <w:rFonts w:ascii="Segoe UI" w:eastAsia="Segoe UI" w:hAnsi="Segoe UI" w:cs="Segoe UI"/>
          <w:color w:val="000000"/>
          <w:sz w:val="27"/>
          <w:szCs w:val="27"/>
        </w:rPr>
        <w:t xml:space="preserve"> to manage its state and validation.</w:t>
      </w:r>
    </w:p>
    <w:p w:rsidR="00663897" w:rsidRDefault="00F25AC9" w:rsidP="005F74E4">
      <w:pPr>
        <w:numPr>
          <w:ilvl w:val="1"/>
          <w:numId w:val="193"/>
        </w:numPr>
        <w:spacing w:before="15" w:line="420" w:lineRule="atLeast"/>
        <w:ind w:right="628"/>
        <w:rPr>
          <w:rFonts w:ascii="Segoe UI" w:eastAsia="Segoe UI" w:hAnsi="Segoe UI" w:cs="Segoe UI"/>
          <w:sz w:val="27"/>
          <w:szCs w:val="27"/>
        </w:rPr>
      </w:pPr>
      <w:r>
        <w:rPr>
          <w:rFonts w:ascii="Segoe UI" w:eastAsia="Segoe UI" w:hAnsi="Segoe UI" w:cs="Segoe UI"/>
          <w:color w:val="000000"/>
          <w:sz w:val="27"/>
          <w:szCs w:val="27"/>
        </w:rPr>
        <w:t>Use different field types like</w:t>
      </w:r>
      <w:r>
        <w:rPr>
          <w:rFonts w:ascii="Consolas" w:eastAsia="Consolas" w:hAnsi="Consolas" w:cs="Consolas"/>
          <w:spacing w:val="3"/>
        </w:rPr>
        <w:t xml:space="preserve"> </w:t>
      </w:r>
      <w:r>
        <w:rPr>
          <w:rFonts w:ascii="Consolas" w:eastAsia="Consolas" w:hAnsi="Consolas" w:cs="Consolas"/>
          <w:color w:val="555E68"/>
          <w:spacing w:val="3"/>
        </w:rPr>
        <w:t>TextFormField</w:t>
      </w:r>
      <w:r>
        <w:rPr>
          <w:rFonts w:ascii="Segoe UI" w:eastAsia="Segoe UI" w:hAnsi="Segoe UI" w:cs="Segoe UI"/>
          <w:color w:val="000000"/>
          <w:spacing w:val="3"/>
          <w:sz w:val="27"/>
          <w:szCs w:val="27"/>
        </w:rPr>
        <w:t>for</w:t>
      </w:r>
      <w:r>
        <w:rPr>
          <w:rFonts w:ascii="Segoe UI" w:eastAsia="Segoe UI" w:hAnsi="Segoe UI" w:cs="Segoe UI"/>
          <w:color w:val="000000"/>
          <w:sz w:val="27"/>
          <w:szCs w:val="27"/>
        </w:rPr>
        <w:t xml:space="preserve"> text input,</w:t>
      </w:r>
      <w:r>
        <w:rPr>
          <w:rFonts w:ascii="Consolas" w:eastAsia="Consolas" w:hAnsi="Consolas" w:cs="Consolas"/>
          <w:spacing w:val="77"/>
        </w:rPr>
        <w:t xml:space="preserve"> </w:t>
      </w:r>
      <w:r>
        <w:rPr>
          <w:rFonts w:ascii="Consolas" w:eastAsia="Consolas" w:hAnsi="Consolas" w:cs="Consolas"/>
          <w:color w:val="555E68"/>
          <w:spacing w:val="5"/>
        </w:rPr>
        <w:t>Checkbox</w:t>
      </w:r>
      <w:r>
        <w:rPr>
          <w:rFonts w:ascii="Segoe UI" w:eastAsia="Segoe UI" w:hAnsi="Segoe UI" w:cs="Segoe UI"/>
          <w:color w:val="000000"/>
          <w:spacing w:val="5"/>
          <w:sz w:val="27"/>
          <w:szCs w:val="27"/>
        </w:rPr>
        <w:t xml:space="preserve">for </w:t>
      </w:r>
      <w:r>
        <w:rPr>
          <w:rFonts w:ascii="Segoe UI" w:eastAsia="Segoe UI" w:hAnsi="Segoe UI" w:cs="Segoe UI"/>
          <w:color w:val="000000"/>
          <w:sz w:val="27"/>
          <w:szCs w:val="27"/>
        </w:rPr>
        <w:t>boolean choices,etc.</w:t>
      </w:r>
    </w:p>
    <w:p w:rsidR="00663897" w:rsidRDefault="00F25AC9">
      <w:pPr>
        <w:spacing w:before="519" w:line="276" w:lineRule="atLeast"/>
        <w:ind w:left="260" w:right="-200"/>
        <w:jc w:val="both"/>
        <w:rPr>
          <w:rFonts w:ascii="Consolas" w:eastAsia="Consolas" w:hAnsi="Consolas" w:cs="Consolas"/>
        </w:rPr>
      </w:pPr>
      <w:r>
        <w:rPr>
          <w:rFonts w:ascii="Consolas" w:eastAsia="Consolas" w:hAnsi="Consolas" w:cs="Consolas"/>
          <w:color w:val="E35649"/>
        </w:rPr>
        <w:t>TextFormField</w:t>
      </w:r>
      <w:r>
        <w:rPr>
          <w:rFonts w:ascii="Consolas" w:eastAsia="Consolas" w:hAnsi="Consolas" w:cs="Consolas"/>
          <w:color w:val="383A42"/>
        </w:rPr>
        <w:t>(</w:t>
      </w:r>
      <w:r w:rsidR="00FB0D64" w:rsidRPr="00FB0D64">
        <w:pict>
          <v:shape id="_x0000_s4445" type="#_x0000_t75" style="position:absolute;left:0;text-align:left;margin-left:51pt;margin-top:14.35pt;width:495pt;height:75pt;z-index:-250982400;mso-position-horizontal-relative:page;mso-position-vertical-relative:text" o:allowincell="f">
            <v:imagedata r:id="rId1032" o:title=""/>
            <w10:wrap anchorx="page"/>
            <w10:anchorlock/>
          </v:shape>
        </w:pict>
      </w:r>
    </w:p>
    <w:p w:rsidR="00663897" w:rsidRDefault="00F25AC9">
      <w:pPr>
        <w:spacing w:before="1" w:line="360" w:lineRule="atLeast"/>
        <w:ind w:left="260" w:right="84"/>
        <w:rPr>
          <w:rFonts w:ascii="Consolas" w:eastAsia="Consolas" w:hAnsi="Consolas" w:cs="Consolas"/>
        </w:rPr>
      </w:pPr>
      <w:r>
        <w:rPr>
          <w:rFonts w:ascii="Consolas" w:eastAsia="Consolas" w:hAnsi="Consolas" w:cs="Consolas"/>
          <w:color w:val="555E68"/>
        </w:rPr>
        <w:lastRenderedPageBreak/>
        <w:t xml:space="preserve">  validator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0084BC"/>
        </w:rPr>
        <w:t>!</w:t>
      </w:r>
      <w:r>
        <w:rPr>
          <w:rFonts w:ascii="Consolas" w:eastAsia="Consolas" w:hAnsi="Consolas" w:cs="Consolas"/>
          <w:color w:val="383A42"/>
        </w:rPr>
        <w:t>.</w:t>
      </w:r>
      <w:r>
        <w:rPr>
          <w:rFonts w:ascii="Consolas" w:eastAsia="Consolas" w:hAnsi="Consolas" w:cs="Consolas"/>
          <w:color w:val="555E68"/>
        </w:rPr>
        <w:t xml:space="preserve">isEmpty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'Field cannot be empty'</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null</w:t>
      </w:r>
      <w:r>
        <w:rPr>
          <w:rFonts w:ascii="Consolas" w:eastAsia="Consolas" w:hAnsi="Consolas" w:cs="Consolas"/>
          <w:color w:val="383A42"/>
        </w:rPr>
        <w:t xml:space="preserve">, </w:t>
      </w:r>
      <w:r>
        <w:rPr>
          <w:rFonts w:ascii="Consolas" w:eastAsia="Consolas" w:hAnsi="Consolas" w:cs="Consolas"/>
          <w:color w:val="555E68"/>
        </w:rPr>
        <w:t xml:space="preserve">  decoration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InputDecoration</w:t>
      </w:r>
      <w:r>
        <w:rPr>
          <w:rFonts w:ascii="Consolas" w:eastAsia="Consolas" w:hAnsi="Consolas" w:cs="Consolas"/>
          <w:color w:val="383A42"/>
        </w:rPr>
        <w:t>(</w:t>
      </w:r>
    </w:p>
    <w:p w:rsidR="00663897" w:rsidRDefault="00F25AC9">
      <w:pPr>
        <w:spacing w:line="360" w:lineRule="atLeast"/>
        <w:ind w:left="260" w:right="6582"/>
        <w:rPr>
          <w:rFonts w:ascii="Consolas" w:eastAsia="Consolas" w:hAnsi="Consolas" w:cs="Consolas"/>
        </w:rPr>
      </w:pPr>
      <w:r>
        <w:rPr>
          <w:rFonts w:ascii="Consolas" w:eastAsia="Consolas" w:hAnsi="Consolas" w:cs="Consolas"/>
          <w:color w:val="555E68"/>
        </w:rPr>
        <w:t xml:space="preserve">    labelText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'Name'</w:t>
      </w:r>
      <w:r>
        <w:rPr>
          <w:rFonts w:ascii="Consolas" w:eastAsia="Consolas" w:hAnsi="Consolas" w:cs="Consolas"/>
          <w:color w:val="383A42"/>
        </w:rPr>
        <w:t xml:space="preserve">, </w:t>
      </w:r>
      <w:r w:rsidR="00FB0D64" w:rsidRPr="00FB0D64">
        <w:pict>
          <v:shape id="_x0000_s4444" type="#_x0000_t75" style="position:absolute;left:0;text-align:left;margin-left:51pt;margin-top:0;width:495pt;height:225pt;z-index:-250981376;mso-position-horizontal-relative:page;mso-position-vertical-relative:text" o:allowincell="f">
            <v:imagedata r:id="rId1033" o:title=""/>
            <w10:wrap anchorx="page"/>
            <w10:anchorlock/>
          </v:shape>
        </w:pic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39" w:line="276" w:lineRule="atLeast"/>
        <w:ind w:left="260" w:right="-200"/>
        <w:jc w:val="both"/>
        <w:rPr>
          <w:rFonts w:ascii="Consolas" w:eastAsia="Consolas" w:hAnsi="Consolas" w:cs="Consolas"/>
        </w:rPr>
      </w:pPr>
      <w:r>
        <w:rPr>
          <w:rFonts w:ascii="Consolas" w:eastAsia="Consolas" w:hAnsi="Consolas" w:cs="Consolas"/>
          <w:color w:val="E35649"/>
        </w:rPr>
        <w:t>Checkbox</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_isChecked</w:t>
      </w:r>
      <w:r>
        <w:rPr>
          <w:rFonts w:ascii="Consolas" w:eastAsia="Consolas" w:hAnsi="Consolas" w:cs="Consolas"/>
          <w:color w:val="383A42"/>
        </w:rPr>
        <w:t>,</w:t>
      </w:r>
    </w:p>
    <w:p w:rsidR="00663897" w:rsidRDefault="00F25AC9">
      <w:pPr>
        <w:spacing w:before="16" w:line="345" w:lineRule="atLeast"/>
        <w:ind w:left="260" w:right="5802"/>
        <w:rPr>
          <w:rFonts w:ascii="Consolas" w:eastAsia="Consolas" w:hAnsi="Consolas" w:cs="Consolas"/>
        </w:rPr>
      </w:pPr>
      <w:r>
        <w:rPr>
          <w:rFonts w:ascii="Consolas" w:eastAsia="Consolas" w:hAnsi="Consolas" w:cs="Consolas"/>
          <w:color w:val="555E68"/>
        </w:rPr>
        <w:t xml:space="preserve">  onChanged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bool</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line="360" w:lineRule="atLeast"/>
        <w:ind w:left="260" w:right="6062"/>
        <w:rPr>
          <w:rFonts w:ascii="Consolas" w:eastAsia="Consolas" w:hAnsi="Consolas" w:cs="Consolas"/>
        </w:rPr>
      </w:pPr>
      <w:r>
        <w:rPr>
          <w:rFonts w:ascii="Consolas" w:eastAsia="Consolas" w:hAnsi="Consolas" w:cs="Consolas"/>
          <w:color w:val="555E68"/>
        </w:rPr>
        <w:t xml:space="preserve">      _isChecked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value</w:t>
      </w:r>
      <w:r>
        <w:rPr>
          <w:rFonts w:ascii="Consolas" w:eastAsia="Consolas" w:hAnsi="Consolas" w:cs="Consolas"/>
          <w:color w:val="0084BC"/>
        </w:rPr>
        <w:t>!</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20"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Validation:</w:t>
      </w:r>
    </w:p>
    <w:p w:rsidR="00663897" w:rsidRDefault="00F25AC9" w:rsidP="005F74E4">
      <w:pPr>
        <w:numPr>
          <w:ilvl w:val="0"/>
          <w:numId w:val="194"/>
        </w:numPr>
        <w:spacing w:before="255" w:line="405" w:lineRule="atLeast"/>
        <w:ind w:right="-66"/>
        <w:rPr>
          <w:rFonts w:ascii="Segoe UI" w:eastAsia="Segoe UI" w:hAnsi="Segoe UI" w:cs="Segoe UI"/>
          <w:sz w:val="27"/>
          <w:szCs w:val="27"/>
        </w:rPr>
      </w:pPr>
      <w:r>
        <w:rPr>
          <w:rFonts w:ascii="Segoe UI" w:eastAsia="Segoe UI" w:hAnsi="Segoe UI" w:cs="Segoe UI"/>
          <w:color w:val="000000"/>
          <w:sz w:val="27"/>
          <w:szCs w:val="27"/>
        </w:rPr>
        <w:t>You can define validation logic for each field using the</w:t>
      </w:r>
      <w:r>
        <w:rPr>
          <w:rFonts w:ascii="Consolas" w:eastAsia="Consolas" w:hAnsi="Consolas" w:cs="Consolas"/>
          <w:spacing w:val="3"/>
        </w:rPr>
        <w:t xml:space="preserve"> </w:t>
      </w:r>
      <w:r>
        <w:rPr>
          <w:rFonts w:ascii="Consolas" w:eastAsia="Consolas" w:hAnsi="Consolas" w:cs="Consolas"/>
          <w:color w:val="555E68"/>
          <w:spacing w:val="3"/>
        </w:rPr>
        <w:t>validator</w:t>
      </w:r>
      <w:r>
        <w:rPr>
          <w:rFonts w:ascii="Segoe UI" w:eastAsia="Segoe UI" w:hAnsi="Segoe UI" w:cs="Segoe UI"/>
          <w:color w:val="000000"/>
          <w:spacing w:val="3"/>
          <w:sz w:val="27"/>
          <w:szCs w:val="27"/>
        </w:rPr>
        <w:t>property</w:t>
      </w:r>
      <w:r>
        <w:rPr>
          <w:rFonts w:ascii="Segoe UI" w:eastAsia="Segoe UI" w:hAnsi="Segoe UI" w:cs="Segoe UI"/>
          <w:color w:val="000000"/>
          <w:sz w:val="27"/>
          <w:szCs w:val="27"/>
        </w:rPr>
        <w:t xml:space="preserve"> of the</w:t>
      </w:r>
      <w:r>
        <w:rPr>
          <w:rFonts w:ascii="Consolas" w:eastAsia="Consolas" w:hAnsi="Consolas" w:cs="Consolas"/>
          <w:spacing w:val="3"/>
        </w:rPr>
        <w:t xml:space="preserve"> </w:t>
      </w:r>
      <w:r>
        <w:rPr>
          <w:rFonts w:ascii="Consolas" w:eastAsia="Consolas" w:hAnsi="Consolas" w:cs="Consolas"/>
          <w:color w:val="555E68"/>
          <w:spacing w:val="6"/>
        </w:rPr>
        <w:t>FormField</w:t>
      </w:r>
      <w:r>
        <w:rPr>
          <w:rFonts w:ascii="Segoe UI" w:eastAsia="Segoe UI" w:hAnsi="Segoe UI" w:cs="Segoe UI"/>
          <w:color w:val="000000"/>
          <w:spacing w:val="6"/>
          <w:sz w:val="27"/>
          <w:szCs w:val="27"/>
        </w:rPr>
        <w:t>.</w:t>
      </w:r>
    </w:p>
    <w:p w:rsidR="00663897" w:rsidRDefault="00F25AC9" w:rsidP="005F74E4">
      <w:pPr>
        <w:numPr>
          <w:ilvl w:val="1"/>
          <w:numId w:val="194"/>
        </w:numPr>
        <w:spacing w:before="60" w:line="405" w:lineRule="atLeast"/>
        <w:ind w:right="822"/>
        <w:rPr>
          <w:rFonts w:ascii="Segoe UI" w:eastAsia="Segoe UI" w:hAnsi="Segoe UI" w:cs="Segoe UI"/>
          <w:sz w:val="27"/>
          <w:szCs w:val="27"/>
        </w:rPr>
      </w:pPr>
      <w:r>
        <w:rPr>
          <w:rFonts w:ascii="Segoe UI" w:eastAsia="Segoe UI" w:hAnsi="Segoe UI" w:cs="Segoe UI"/>
          <w:color w:val="000000"/>
          <w:sz w:val="27"/>
          <w:szCs w:val="27"/>
        </w:rPr>
        <w:t>Use the</w:t>
      </w:r>
      <w:r>
        <w:rPr>
          <w:rFonts w:ascii="Consolas" w:eastAsia="Consolas" w:hAnsi="Consolas" w:cs="Consolas"/>
          <w:spacing w:val="3"/>
        </w:rPr>
        <w:t xml:space="preserve"> </w:t>
      </w:r>
      <w:r>
        <w:rPr>
          <w:rFonts w:ascii="Consolas" w:eastAsia="Consolas" w:hAnsi="Consolas" w:cs="Consolas"/>
          <w:color w:val="555E68"/>
          <w:spacing w:val="2"/>
        </w:rPr>
        <w:t>Form.validate()</w:t>
      </w:r>
      <w:r>
        <w:rPr>
          <w:rFonts w:ascii="Segoe UI" w:eastAsia="Segoe UI" w:hAnsi="Segoe UI" w:cs="Segoe UI"/>
          <w:color w:val="000000"/>
          <w:spacing w:val="2"/>
          <w:sz w:val="27"/>
          <w:szCs w:val="27"/>
        </w:rPr>
        <w:t>method</w:t>
      </w:r>
      <w:r>
        <w:rPr>
          <w:rFonts w:ascii="Segoe UI" w:eastAsia="Segoe UI" w:hAnsi="Segoe UI" w:cs="Segoe UI"/>
          <w:color w:val="000000"/>
          <w:sz w:val="27"/>
          <w:szCs w:val="27"/>
        </w:rPr>
        <w:t xml:space="preserve"> to check if all fields are valid before submitting the form.</w:t>
      </w:r>
    </w:p>
    <w:p w:rsidR="00663897" w:rsidRDefault="00F25AC9">
      <w:pPr>
        <w:spacing w:before="472" w:line="345" w:lineRule="atLeast"/>
        <w:ind w:left="260" w:right="4242"/>
        <w:rPr>
          <w:rFonts w:ascii="Consolas" w:eastAsia="Consolas" w:hAnsi="Consolas" w:cs="Consolas"/>
        </w:rPr>
      </w:pP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_formKey</w:t>
      </w:r>
      <w:r>
        <w:rPr>
          <w:rFonts w:ascii="Consolas" w:eastAsia="Consolas" w:hAnsi="Consolas" w:cs="Consolas"/>
          <w:color w:val="383A42"/>
        </w:rPr>
        <w:t>.</w:t>
      </w:r>
      <w:r>
        <w:rPr>
          <w:rFonts w:ascii="Consolas" w:eastAsia="Consolas" w:hAnsi="Consolas" w:cs="Consolas"/>
          <w:color w:val="555E68"/>
        </w:rPr>
        <w:t>currentState</w:t>
      </w:r>
      <w:r>
        <w:rPr>
          <w:rFonts w:ascii="Consolas" w:eastAsia="Consolas" w:hAnsi="Consolas" w:cs="Consolas"/>
          <w:color w:val="0084BC"/>
        </w:rPr>
        <w:t>!</w:t>
      </w:r>
      <w:r>
        <w:rPr>
          <w:rFonts w:ascii="Consolas" w:eastAsia="Consolas" w:hAnsi="Consolas" w:cs="Consolas"/>
          <w:color w:val="383A42"/>
        </w:rPr>
        <w:t>.</w:t>
      </w:r>
      <w:r>
        <w:rPr>
          <w:rFonts w:ascii="Consolas" w:eastAsia="Consolas" w:hAnsi="Consolas" w:cs="Consolas"/>
          <w:color w:val="3D74F6"/>
        </w:rPr>
        <w:t>validate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443" type="#_x0000_t75" style="position:absolute;left:0;text-align:left;margin-left:51pt;margin-top:15.35pt;width:495pt;height:74pt;z-index:-250980352;mso-position-horizontal-relative:page;mso-position-vertical-relative:text" o:allowincell="f">
            <v:imagedata r:id="rId1034" o:title=""/>
            <w10:wrap anchorx="page"/>
            <w10:anchorlock/>
          </v:shape>
        </w:pict>
      </w:r>
      <w:r>
        <w:rPr>
          <w:rFonts w:ascii="Consolas" w:eastAsia="Consolas" w:hAnsi="Consolas" w:cs="Consolas"/>
          <w:color w:val="555E68"/>
        </w:rPr>
        <w:t xml:space="preserve">  </w:t>
      </w:r>
      <w:r>
        <w:rPr>
          <w:rFonts w:ascii="Consolas" w:eastAsia="Consolas" w:hAnsi="Consolas" w:cs="Consolas"/>
          <w:color w:val="ABABAB"/>
        </w:rPr>
        <w:t>// Submit the form</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20" w:line="359" w:lineRule="atLeast"/>
        <w:ind w:left="20" w:right="-200"/>
        <w:jc w:val="both"/>
        <w:rPr>
          <w:rFonts w:ascii="Segoe UI" w:eastAsia="Segoe UI" w:hAnsi="Segoe UI" w:cs="Segoe UI"/>
          <w:sz w:val="27"/>
          <w:szCs w:val="27"/>
        </w:rPr>
      </w:pPr>
      <w:r>
        <w:rPr>
          <w:rFonts w:ascii="Segoe UI" w:eastAsia="Segoe UI" w:hAnsi="Segoe UI" w:cs="Segoe UI"/>
          <w:b/>
          <w:bCs/>
          <w:color w:val="FF82B2"/>
          <w:sz w:val="27"/>
          <w:szCs w:val="27"/>
        </w:rPr>
        <w:t>Submitting the Form:</w:t>
      </w:r>
    </w:p>
    <w:p w:rsidR="00663897" w:rsidRDefault="00F25AC9" w:rsidP="005F74E4">
      <w:pPr>
        <w:numPr>
          <w:ilvl w:val="0"/>
          <w:numId w:val="195"/>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Use a button or similar widget to trigger form submission.</w:t>
      </w:r>
    </w:p>
    <w:p w:rsidR="00663897" w:rsidRDefault="00F25AC9" w:rsidP="005F74E4">
      <w:pPr>
        <w:numPr>
          <w:ilvl w:val="1"/>
          <w:numId w:val="195"/>
        </w:numPr>
        <w:spacing w:before="45" w:line="405" w:lineRule="atLeast"/>
        <w:ind w:right="2487"/>
        <w:rPr>
          <w:rFonts w:ascii="Segoe UI" w:eastAsia="Segoe UI" w:hAnsi="Segoe UI" w:cs="Segoe UI"/>
          <w:sz w:val="27"/>
          <w:szCs w:val="27"/>
        </w:rPr>
      </w:pPr>
      <w:r>
        <w:rPr>
          <w:rFonts w:ascii="Segoe UI" w:eastAsia="Segoe UI" w:hAnsi="Segoe UI" w:cs="Segoe UI"/>
          <w:color w:val="000000"/>
          <w:sz w:val="27"/>
          <w:szCs w:val="27"/>
        </w:rPr>
        <w:t>In the button's onPressed handler,access the form state using</w:t>
      </w:r>
      <w:r>
        <w:rPr>
          <w:rFonts w:ascii="Consolas" w:eastAsia="Consolas" w:hAnsi="Consolas" w:cs="Consolas"/>
          <w:spacing w:val="3"/>
        </w:rPr>
        <w:t xml:space="preserve"> </w:t>
      </w:r>
      <w:r>
        <w:rPr>
          <w:rFonts w:ascii="Consolas" w:eastAsia="Consolas" w:hAnsi="Consolas" w:cs="Consolas"/>
          <w:color w:val="555E68"/>
          <w:spacing w:val="2"/>
        </w:rPr>
        <w:t>_formKey.currentState</w:t>
      </w:r>
      <w:r>
        <w:rPr>
          <w:rFonts w:ascii="Segoe UI" w:eastAsia="Segoe UI" w:hAnsi="Segoe UI" w:cs="Segoe UI"/>
          <w:color w:val="000000"/>
          <w:spacing w:val="2"/>
          <w:sz w:val="27"/>
          <w:szCs w:val="27"/>
        </w:rPr>
        <w:t>and</w:t>
      </w:r>
      <w:r>
        <w:rPr>
          <w:rFonts w:ascii="Segoe UI" w:eastAsia="Segoe UI" w:hAnsi="Segoe UI" w:cs="Segoe UI"/>
          <w:color w:val="000000"/>
          <w:sz w:val="27"/>
          <w:szCs w:val="27"/>
        </w:rPr>
        <w:t xml:space="preserve"> handle form data.</w:t>
      </w:r>
    </w:p>
    <w:p w:rsidR="00663897" w:rsidRDefault="00F25AC9">
      <w:pPr>
        <w:spacing w:before="534" w:line="276" w:lineRule="atLeast"/>
        <w:ind w:left="260" w:right="-200"/>
        <w:jc w:val="both"/>
        <w:rPr>
          <w:rFonts w:ascii="Consolas" w:eastAsia="Consolas" w:hAnsi="Consolas" w:cs="Consolas"/>
        </w:rPr>
      </w:pPr>
      <w:r>
        <w:rPr>
          <w:rFonts w:ascii="Consolas" w:eastAsia="Consolas" w:hAnsi="Consolas" w:cs="Consolas"/>
          <w:color w:val="E35649"/>
        </w:rPr>
        <w:t>ElevatedButton</w:t>
      </w:r>
      <w:r>
        <w:rPr>
          <w:rFonts w:ascii="Consolas" w:eastAsia="Consolas" w:hAnsi="Consolas" w:cs="Consolas"/>
          <w:color w:val="383A42"/>
        </w:rPr>
        <w:t>(</w:t>
      </w:r>
      <w:r w:rsidR="00FB0D64" w:rsidRPr="00FB0D64">
        <w:pict>
          <v:shape id="_x0000_s4442" type="#_x0000_t75" style="position:absolute;left:0;text-align:left;margin-left:51pt;margin-top:15.6pt;width:495pt;height:198pt;z-index:-250979328;mso-position-horizontal-relative:page;mso-position-vertical-relative:text" o:allowincell="f">
            <v:imagedata r:id="rId1035" o:title=""/>
            <w10:wrap anchorx="page"/>
            <w10:anchorlock/>
          </v:shape>
        </w:pic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_formKey</w:t>
      </w:r>
      <w:r>
        <w:rPr>
          <w:rFonts w:ascii="Consolas" w:eastAsia="Consolas" w:hAnsi="Consolas" w:cs="Consolas"/>
          <w:color w:val="383A42"/>
        </w:rPr>
        <w:t>.</w:t>
      </w:r>
      <w:r>
        <w:rPr>
          <w:rFonts w:ascii="Consolas" w:eastAsia="Consolas" w:hAnsi="Consolas" w:cs="Consolas"/>
          <w:color w:val="555E68"/>
        </w:rPr>
        <w:t>currentState</w:t>
      </w:r>
      <w:r>
        <w:rPr>
          <w:rFonts w:ascii="Consolas" w:eastAsia="Consolas" w:hAnsi="Consolas" w:cs="Consolas"/>
          <w:color w:val="0084BC"/>
        </w:rPr>
        <w:t>!</w:t>
      </w:r>
      <w:r>
        <w:rPr>
          <w:rFonts w:ascii="Consolas" w:eastAsia="Consolas" w:hAnsi="Consolas" w:cs="Consolas"/>
          <w:color w:val="383A42"/>
        </w:rPr>
        <w:t>.</w:t>
      </w:r>
      <w:r>
        <w:rPr>
          <w:rFonts w:ascii="Consolas" w:eastAsia="Consolas" w:hAnsi="Consolas" w:cs="Consolas"/>
          <w:color w:val="3D74F6"/>
        </w:rPr>
        <w:t>validate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Get data from form fields</w:t>
      </w:r>
    </w:p>
    <w:p w:rsidR="00663897" w:rsidRDefault="00F25AC9">
      <w:pPr>
        <w:spacing w:before="1" w:line="360" w:lineRule="atLeast"/>
        <w:ind w:left="260" w:right="99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name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_formKey</w:t>
      </w:r>
      <w:r>
        <w:rPr>
          <w:rFonts w:ascii="Consolas" w:eastAsia="Consolas" w:hAnsi="Consolas" w:cs="Consolas"/>
          <w:color w:val="383A42"/>
        </w:rPr>
        <w:t>.</w:t>
      </w:r>
      <w:r>
        <w:rPr>
          <w:rFonts w:ascii="Consolas" w:eastAsia="Consolas" w:hAnsi="Consolas" w:cs="Consolas"/>
          <w:color w:val="555E68"/>
        </w:rPr>
        <w:t>currentState</w:t>
      </w:r>
      <w:r>
        <w:rPr>
          <w:rFonts w:ascii="Consolas" w:eastAsia="Consolas" w:hAnsi="Consolas" w:cs="Consolas"/>
          <w:color w:val="0084BC"/>
        </w:rPr>
        <w:t>!</w:t>
      </w:r>
      <w:r>
        <w:rPr>
          <w:rFonts w:ascii="Consolas" w:eastAsia="Consolas" w:hAnsi="Consolas" w:cs="Consolas"/>
          <w:color w:val="383A42"/>
        </w:rPr>
        <w:t>.</w:t>
      </w:r>
      <w:r>
        <w:rPr>
          <w:rFonts w:ascii="Consolas" w:eastAsia="Consolas" w:hAnsi="Consolas" w:cs="Consolas"/>
          <w:color w:val="555E68"/>
        </w:rPr>
        <w:t>fields</w:t>
      </w:r>
      <w:r>
        <w:rPr>
          <w:rFonts w:ascii="Consolas" w:eastAsia="Consolas" w:hAnsi="Consolas" w:cs="Consolas"/>
          <w:color w:val="383A42"/>
        </w:rPr>
        <w:t>[</w:t>
      </w:r>
      <w:r>
        <w:rPr>
          <w:rFonts w:ascii="Consolas" w:eastAsia="Consolas" w:hAnsi="Consolas" w:cs="Consolas"/>
          <w:color w:val="4EA24C"/>
        </w:rPr>
        <w:t>'name'</w:t>
      </w:r>
      <w:r>
        <w:rPr>
          <w:rFonts w:ascii="Consolas" w:eastAsia="Consolas" w:hAnsi="Consolas" w:cs="Consolas"/>
          <w:color w:val="383A42"/>
        </w:rPr>
        <w:t>]</w:t>
      </w:r>
      <w:r>
        <w:rPr>
          <w:rFonts w:ascii="Consolas" w:eastAsia="Consolas" w:hAnsi="Consolas" w:cs="Consolas"/>
          <w:color w:val="0084BC"/>
        </w:rPr>
        <w:t>!</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0084BC"/>
        </w:rPr>
        <w:t>!</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BABAB"/>
        </w:rPr>
        <w:t>// Process or send data</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'Submit'</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lastRenderedPageBreak/>
        <w:t>),</w:t>
      </w:r>
    </w:p>
    <w:p w:rsidR="00663897" w:rsidRDefault="00F25AC9">
      <w:pPr>
        <w:spacing w:before="29" w:line="359" w:lineRule="atLeast"/>
        <w:ind w:left="20" w:right="-200"/>
        <w:jc w:val="both"/>
        <w:rPr>
          <w:rFonts w:ascii="Segoe UI" w:eastAsia="Segoe UI" w:hAnsi="Segoe UI" w:cs="Segoe UI"/>
          <w:sz w:val="27"/>
          <w:szCs w:val="27"/>
        </w:rPr>
      </w:pPr>
      <w:r>
        <w:rPr>
          <w:rFonts w:ascii="Arial" w:eastAsia="Arial" w:hAnsi="Arial" w:cs="Arial"/>
          <w:color w:val="000000"/>
          <w:sz w:val="2"/>
          <w:szCs w:val="2"/>
        </w:rPr>
        <w:br w:type="page"/>
      </w:r>
      <w:r>
        <w:rPr>
          <w:rFonts w:ascii="Segoe UI" w:eastAsia="Segoe UI" w:hAnsi="Segoe UI" w:cs="Segoe UI"/>
          <w:b/>
          <w:bCs/>
          <w:color w:val="FF82B2"/>
          <w:sz w:val="27"/>
          <w:szCs w:val="27"/>
        </w:rPr>
        <w:lastRenderedPageBreak/>
        <w:t>Additional Tips:</w:t>
      </w:r>
    </w:p>
    <w:p w:rsidR="00663897" w:rsidRDefault="00F25AC9" w:rsidP="005F74E4">
      <w:pPr>
        <w:numPr>
          <w:ilvl w:val="0"/>
          <w:numId w:val="196"/>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Handle focus and errors for a better user experience.</w:t>
      </w:r>
    </w:p>
    <w:p w:rsidR="00663897" w:rsidRDefault="00F25AC9" w:rsidP="005F74E4">
      <w:pPr>
        <w:numPr>
          <w:ilvl w:val="1"/>
          <w:numId w:val="19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Consider pre-filling fields with existing data.</w:t>
      </w:r>
    </w:p>
    <w:p w:rsidR="00663897" w:rsidRDefault="00F25AC9" w:rsidP="005F74E4">
      <w:pPr>
        <w:numPr>
          <w:ilvl w:val="2"/>
          <w:numId w:val="196"/>
        </w:numPr>
        <w:spacing w:before="45" w:line="405" w:lineRule="atLeast"/>
        <w:ind w:right="48"/>
        <w:rPr>
          <w:rFonts w:ascii="Segoe UI" w:eastAsia="Segoe UI" w:hAnsi="Segoe UI" w:cs="Segoe UI"/>
          <w:sz w:val="27"/>
          <w:szCs w:val="27"/>
        </w:rPr>
      </w:pPr>
      <w:r>
        <w:rPr>
          <w:rFonts w:ascii="Segoe UI" w:eastAsia="Segoe UI" w:hAnsi="Segoe UI" w:cs="Segoe UI"/>
          <w:color w:val="000000"/>
          <w:sz w:val="27"/>
          <w:szCs w:val="27"/>
        </w:rPr>
        <w:t>Explore packages like</w:t>
      </w:r>
      <w:r>
        <w:rPr>
          <w:rFonts w:ascii="Consolas" w:eastAsia="Consolas" w:hAnsi="Consolas" w:cs="Consolas"/>
          <w:spacing w:val="3"/>
        </w:rPr>
        <w:t xml:space="preserve"> </w:t>
      </w:r>
      <w:r>
        <w:rPr>
          <w:rFonts w:ascii="Consolas" w:eastAsia="Consolas" w:hAnsi="Consolas" w:cs="Consolas"/>
          <w:color w:val="555E68"/>
          <w:spacing w:val="3"/>
        </w:rPr>
        <w:t>form_validator</w:t>
      </w:r>
      <w:r>
        <w:rPr>
          <w:rFonts w:ascii="Segoe UI" w:eastAsia="Segoe UI" w:hAnsi="Segoe UI" w:cs="Segoe UI"/>
          <w:color w:val="000000"/>
          <w:spacing w:val="3"/>
          <w:sz w:val="27"/>
          <w:szCs w:val="27"/>
        </w:rPr>
        <w:t>or</w:t>
      </w:r>
      <w:r>
        <w:rPr>
          <w:rFonts w:ascii="Consolas" w:eastAsia="Consolas" w:hAnsi="Consolas" w:cs="Consolas"/>
          <w:spacing w:val="77"/>
        </w:rPr>
        <w:t xml:space="preserve"> </w:t>
      </w:r>
      <w:r>
        <w:rPr>
          <w:rFonts w:ascii="Consolas" w:eastAsia="Consolas" w:hAnsi="Consolas" w:cs="Consolas"/>
          <w:color w:val="555E68"/>
          <w:spacing w:val="5"/>
        </w:rPr>
        <w:t>bloc_form</w:t>
      </w:r>
      <w:r>
        <w:rPr>
          <w:rFonts w:ascii="Segoe UI" w:eastAsia="Segoe UI" w:hAnsi="Segoe UI" w:cs="Segoe UI"/>
          <w:color w:val="000000"/>
          <w:spacing w:val="5"/>
          <w:sz w:val="27"/>
          <w:szCs w:val="27"/>
        </w:rPr>
        <w:t>for</w:t>
      </w:r>
      <w:r>
        <w:rPr>
          <w:rFonts w:ascii="Segoe UI" w:eastAsia="Segoe UI" w:hAnsi="Segoe UI" w:cs="Segoe UI"/>
          <w:color w:val="000000"/>
          <w:sz w:val="27"/>
          <w:szCs w:val="27"/>
        </w:rPr>
        <w:t xml:space="preserve"> advanced validation and form management.</w:t>
      </w:r>
    </w:p>
    <w:p w:rsidR="00663897" w:rsidRDefault="00F25AC9">
      <w:pPr>
        <w:spacing w:before="270" w:line="405" w:lineRule="atLeast"/>
        <w:ind w:left="20" w:right="209"/>
        <w:rPr>
          <w:rFonts w:ascii="Segoe UI" w:eastAsia="Segoe UI" w:hAnsi="Segoe UI" w:cs="Segoe UI"/>
          <w:sz w:val="27"/>
          <w:szCs w:val="27"/>
        </w:rPr>
      </w:pPr>
      <w:r>
        <w:rPr>
          <w:rFonts w:ascii="Segoe UI" w:eastAsia="Segoe UI" w:hAnsi="Segoe UI" w:cs="Segoe UI"/>
          <w:color w:val="000000"/>
          <w:sz w:val="27"/>
          <w:szCs w:val="27"/>
        </w:rPr>
        <w:t>Remember, this is a basic overview. Flutter's built-in widgets and packages offer extensive options to customize and enhance your forms.</w:t>
      </w:r>
    </w:p>
    <w:p w:rsidR="00663897" w:rsidRDefault="00F25AC9">
      <w:pPr>
        <w:spacing w:before="277"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Card</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441" type="#_x0000_t75" style="position:absolute;left:0;text-align:left;margin-left:51pt;margin-top:14.35pt;width:35pt;height:19pt;z-index:-250978304;mso-position-horizontal-relative:page;mso-position-vertical-relative:text" o:allowincell="f">
            <v:imagedata r:id="rId1036" o:title=""/>
            <w10:wrap anchorx="page"/>
            <w10:anchorlock/>
          </v:shape>
        </w:pic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Card</w:t>
      </w:r>
      <w:r>
        <w:rPr>
          <w:rFonts w:ascii="Segoe UI" w:eastAsia="Segoe UI" w:hAnsi="Segoe UI" w:cs="Segoe UI"/>
          <w:sz w:val="27"/>
          <w:szCs w:val="27"/>
        </w:rPr>
        <w:t xml:space="preserve"> </w:t>
      </w:r>
      <w:r>
        <w:rPr>
          <w:rFonts w:ascii="Segoe UI" w:eastAsia="Segoe UI" w:hAnsi="Segoe UI" w:cs="Segoe UI"/>
          <w:color w:val="000000"/>
          <w:sz w:val="27"/>
          <w:szCs w:val="27"/>
        </w:rPr>
        <w:t>widget is a material design card.</w:t>
      </w:r>
      <w:r w:rsidR="00FB0D64" w:rsidRPr="00FB0D64">
        <w:pict>
          <v:shape id="_x0000_s4440" type="#_x0000_t75" style="position:absolute;left:0;text-align:left;margin-left:63pt;margin-top:15.9pt;width:35pt;height:18pt;z-index:-250977280;mso-position-horizontal-relative:page;mso-position-vertical-relative:text" o:allowincell="f">
            <v:imagedata r:id="rId1037" o:title=""/>
            <w10:wrap anchorx="page"/>
            <w10:anchorlock/>
          </v:shape>
        </w:pict>
      </w:r>
    </w:p>
    <w:p w:rsidR="00663897" w:rsidRDefault="00F25AC9">
      <w:pPr>
        <w:spacing w:before="520" w:line="276" w:lineRule="atLeast"/>
        <w:ind w:left="260" w:right="-200"/>
        <w:jc w:val="both"/>
        <w:rPr>
          <w:rFonts w:ascii="Consolas" w:eastAsia="Consolas" w:hAnsi="Consolas" w:cs="Consolas"/>
        </w:rPr>
      </w:pPr>
      <w:r>
        <w:rPr>
          <w:rFonts w:ascii="Consolas" w:eastAsia="Consolas" w:hAnsi="Consolas" w:cs="Consolas"/>
          <w:color w:val="E35649"/>
        </w:rPr>
        <w:t>Card</w:t>
      </w:r>
      <w:r>
        <w:rPr>
          <w:rFonts w:ascii="Consolas" w:eastAsia="Consolas" w:hAnsi="Consolas" w:cs="Consolas"/>
          <w:color w:val="383A42"/>
        </w:rPr>
        <w:t>(</w:t>
      </w:r>
      <w:r w:rsidR="00FB0D64" w:rsidRPr="00FB0D64">
        <w:pict>
          <v:shape id="_x0000_s4439" type="#_x0000_t75" style="position:absolute;left:0;text-align:left;margin-left:51pt;margin-top:14.35pt;width:495pt;height:270pt;z-index:-250976256;mso-position-horizontal-relative:page;mso-position-vertical-relative:text" o:allowincell="f">
            <v:imagedata r:id="rId1038"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elevation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4.0</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margin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EdgeInsets</w:t>
      </w:r>
      <w:r>
        <w:rPr>
          <w:rFonts w:ascii="Consolas" w:eastAsia="Consolas" w:hAnsi="Consolas" w:cs="Consolas"/>
          <w:color w:val="383A42"/>
        </w:rPr>
        <w:t>.</w:t>
      </w:r>
      <w:r>
        <w:rPr>
          <w:rFonts w:ascii="Consolas" w:eastAsia="Consolas" w:hAnsi="Consolas" w:cs="Consolas"/>
          <w:color w:val="3D74F6"/>
        </w:rPr>
        <w:t>all</w:t>
      </w:r>
      <w:r>
        <w:rPr>
          <w:rFonts w:ascii="Consolas" w:eastAsia="Consolas" w:hAnsi="Consolas" w:cs="Consolas"/>
          <w:color w:val="383A42"/>
        </w:rPr>
        <w:t>(</w:t>
      </w:r>
      <w:r>
        <w:rPr>
          <w:rFonts w:ascii="Consolas" w:eastAsia="Consolas" w:hAnsi="Consolas" w:cs="Consolas"/>
          <w:color w:val="986800"/>
        </w:rPr>
        <w:t>16.0</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white</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shape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RoundedRectangleBorder</w:t>
      </w:r>
      <w:r>
        <w:rPr>
          <w:rFonts w:ascii="Consolas" w:eastAsia="Consolas" w:hAnsi="Consolas" w:cs="Consolas"/>
          <w:color w:val="383A42"/>
        </w:rPr>
        <w:t>(</w:t>
      </w:r>
    </w:p>
    <w:p w:rsidR="00663897" w:rsidRDefault="00F25AC9">
      <w:pPr>
        <w:spacing w:before="1" w:line="360" w:lineRule="atLeast"/>
        <w:ind w:left="260" w:right="3464"/>
        <w:rPr>
          <w:rFonts w:ascii="Consolas" w:eastAsia="Consolas" w:hAnsi="Consolas" w:cs="Consolas"/>
        </w:rPr>
      </w:pPr>
      <w:r>
        <w:rPr>
          <w:rFonts w:ascii="Consolas" w:eastAsia="Consolas" w:hAnsi="Consolas" w:cs="Consolas"/>
          <w:color w:val="555E68"/>
        </w:rPr>
        <w:t xml:space="preserve">    borderRadius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BorderRadius</w:t>
      </w:r>
      <w:r>
        <w:rPr>
          <w:rFonts w:ascii="Consolas" w:eastAsia="Consolas" w:hAnsi="Consolas" w:cs="Consolas"/>
          <w:color w:val="383A42"/>
        </w:rPr>
        <w:t>.</w:t>
      </w:r>
      <w:r>
        <w:rPr>
          <w:rFonts w:ascii="Consolas" w:eastAsia="Consolas" w:hAnsi="Consolas" w:cs="Consolas"/>
          <w:color w:val="3D74F6"/>
        </w:rPr>
        <w:t>circular</w:t>
      </w:r>
      <w:r>
        <w:rPr>
          <w:rFonts w:ascii="Consolas" w:eastAsia="Consolas" w:hAnsi="Consolas" w:cs="Consolas"/>
          <w:color w:val="383A42"/>
        </w:rPr>
        <w:t>(</w:t>
      </w:r>
      <w:r>
        <w:rPr>
          <w:rFonts w:ascii="Consolas" w:eastAsia="Consolas" w:hAnsi="Consolas" w:cs="Consolas"/>
          <w:color w:val="986800"/>
        </w:rPr>
        <w:t>10.0</w:t>
      </w:r>
      <w:r>
        <w:rPr>
          <w:rFonts w:ascii="Consolas" w:eastAsia="Consolas" w:hAnsi="Consolas" w:cs="Consolas"/>
          <w:color w:val="383A42"/>
        </w:rPr>
        <w:t xml:space="preserve">), </w:t>
      </w:r>
      <w:r>
        <w:rPr>
          <w:rFonts w:ascii="Consolas" w:eastAsia="Consolas" w:hAnsi="Consolas" w:cs="Consolas"/>
          <w:color w:val="555E68"/>
        </w:rPr>
        <w:t xml:space="preserve">    side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BorderSide</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width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39" w:line="319" w:lineRule="atLeast"/>
        <w:ind w:left="20" w:right="-200"/>
        <w:jc w:val="both"/>
        <w:rPr>
          <w:rFonts w:ascii="Segoe UI" w:eastAsia="Segoe UI" w:hAnsi="Segoe UI" w:cs="Segoe UI"/>
        </w:rPr>
      </w:pPr>
      <w:r>
        <w:rPr>
          <w:rFonts w:ascii="Segoe UI" w:eastAsia="Segoe UI" w:hAnsi="Segoe UI" w:cs="Segoe UI"/>
          <w:b/>
          <w:bCs/>
          <w:color w:val="E83E3E"/>
        </w:rPr>
        <w:t>Properties Explained:</w:t>
      </w:r>
    </w:p>
    <w:p w:rsidR="00663897" w:rsidRDefault="00F25AC9" w:rsidP="005F74E4">
      <w:pPr>
        <w:numPr>
          <w:ilvl w:val="0"/>
          <w:numId w:val="197"/>
        </w:numPr>
        <w:spacing w:before="294" w:line="359" w:lineRule="atLeast"/>
        <w:ind w:right="-200"/>
        <w:jc w:val="both"/>
        <w:rPr>
          <w:rFonts w:ascii="Segoe UI" w:eastAsia="Segoe UI" w:hAnsi="Segoe UI" w:cs="Segoe UI"/>
          <w:sz w:val="27"/>
          <w:szCs w:val="27"/>
        </w:rPr>
      </w:pPr>
      <w:r>
        <w:rPr>
          <w:rFonts w:ascii="Consolas" w:eastAsia="Consolas" w:hAnsi="Consolas" w:cs="Consolas"/>
          <w:b/>
          <w:bCs/>
          <w:color w:val="555E68"/>
          <w:spacing w:val="6"/>
        </w:rPr>
        <w:t>elevation</w:t>
      </w:r>
      <w:r>
        <w:rPr>
          <w:rFonts w:ascii="Segoe UI" w:eastAsia="Segoe UI" w:hAnsi="Segoe UI" w:cs="Segoe UI"/>
          <w:b/>
          <w:bCs/>
          <w:color w:val="FF82B2"/>
          <w:spacing w:val="6"/>
          <w:sz w:val="27"/>
          <w:szCs w:val="27"/>
        </w:rPr>
        <w:t>:</w:t>
      </w:r>
    </w:p>
    <w:p w:rsidR="00663897" w:rsidRDefault="00CC330F">
      <w:pPr>
        <w:spacing w:before="15" w:line="420" w:lineRule="atLeast"/>
        <w:ind w:left="920" w:right="359"/>
        <w:jc w:val="right"/>
        <w:rPr>
          <w:rFonts w:ascii="Segoe UI" w:eastAsia="Segoe UI" w:hAnsi="Segoe UI" w:cs="Segoe UI"/>
          <w:sz w:val="27"/>
          <w:szCs w:val="27"/>
        </w:rPr>
      </w:pPr>
      <w:r>
        <w:pict>
          <v:shape id="_x0000_i1044" type="#_x0000_t75" style="width:7.8pt;height:6.6pt" o:allowincell="f">
            <v:imagedata r:id="rId1039"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The </w:t>
      </w:r>
      <w:r w:rsidR="00F25AC9">
        <w:rPr>
          <w:rFonts w:ascii="Consolas" w:eastAsia="Consolas" w:hAnsi="Consolas" w:cs="Consolas"/>
          <w:color w:val="555E68"/>
        </w:rPr>
        <w:t>elevation</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property defines the shadow of the </w:t>
      </w:r>
      <w:r w:rsidR="00F25AC9">
        <w:rPr>
          <w:rFonts w:ascii="Consolas" w:eastAsia="Consolas" w:hAnsi="Consolas" w:cs="Consolas"/>
          <w:color w:val="555E68"/>
        </w:rPr>
        <w:t>Card</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to give it a lifted appearance. Higher values create a more pronounced shadow.</w:t>
      </w:r>
      <w:r w:rsidR="00FB0D64" w:rsidRPr="00FB0D64">
        <w:pict>
          <v:shape id="_x0000_s4437" type="#_x0000_t75" style="position:absolute;left:0;text-align:left;margin-left:418pt;margin-top:5.35pt;width:35pt;height:19pt;z-index:-250975232;mso-position-horizontal-relative:page;mso-position-vertical-relative:text" o:allowincell="f">
            <v:imagedata r:id="rId1040" o:title=""/>
            <w10:wrap anchorx="page"/>
            <w10:anchorlock/>
          </v:shape>
        </w:pict>
      </w:r>
    </w:p>
    <w:p w:rsidR="00663897" w:rsidRDefault="00F25AC9" w:rsidP="005F74E4">
      <w:pPr>
        <w:numPr>
          <w:ilvl w:val="0"/>
          <w:numId w:val="198"/>
        </w:numPr>
        <w:spacing w:before="106" w:line="359" w:lineRule="atLeast"/>
        <w:ind w:right="-200"/>
        <w:jc w:val="both"/>
        <w:rPr>
          <w:rFonts w:ascii="Segoe UI" w:eastAsia="Segoe UI" w:hAnsi="Segoe UI" w:cs="Segoe UI"/>
          <w:sz w:val="27"/>
          <w:szCs w:val="27"/>
        </w:rPr>
      </w:pPr>
      <w:r>
        <w:rPr>
          <w:rFonts w:ascii="Consolas" w:eastAsia="Consolas" w:hAnsi="Consolas" w:cs="Consolas"/>
          <w:b/>
          <w:bCs/>
          <w:color w:val="555E68"/>
          <w:spacing w:val="9"/>
        </w:rPr>
        <w:t>margin</w:t>
      </w:r>
      <w:r>
        <w:rPr>
          <w:rFonts w:ascii="Segoe UI" w:eastAsia="Segoe UI" w:hAnsi="Segoe UI" w:cs="Segoe UI"/>
          <w:b/>
          <w:bCs/>
          <w:color w:val="FF82B2"/>
          <w:spacing w:val="9"/>
          <w:sz w:val="27"/>
          <w:szCs w:val="27"/>
        </w:rPr>
        <w:t>:</w:t>
      </w:r>
    </w:p>
    <w:p w:rsidR="00663897" w:rsidRDefault="00CC330F">
      <w:pPr>
        <w:spacing w:before="30" w:line="405" w:lineRule="atLeast"/>
        <w:ind w:left="920" w:right="69"/>
        <w:jc w:val="both"/>
        <w:rPr>
          <w:rFonts w:ascii="Segoe UI" w:eastAsia="Segoe UI" w:hAnsi="Segoe UI" w:cs="Segoe UI"/>
          <w:sz w:val="27"/>
          <w:szCs w:val="27"/>
        </w:rPr>
      </w:pPr>
      <w:r>
        <w:pict>
          <v:shape id="_x0000_i1045" type="#_x0000_t75" style="width:7.8pt;height:6.6pt" o:allowincell="f">
            <v:imagedata r:id="rId1041"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The </w:t>
      </w:r>
      <w:r w:rsidR="00F25AC9">
        <w:rPr>
          <w:rFonts w:ascii="Consolas" w:eastAsia="Consolas" w:hAnsi="Consolas" w:cs="Consolas"/>
          <w:color w:val="555E68"/>
        </w:rPr>
        <w:t>margin</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property sets the margin around the </w:t>
      </w:r>
      <w:r w:rsidR="00F25AC9">
        <w:rPr>
          <w:rFonts w:ascii="Consolas" w:eastAsia="Consolas" w:hAnsi="Consolas" w:cs="Consolas"/>
          <w:color w:val="555E68"/>
          <w:spacing w:val="14"/>
        </w:rPr>
        <w:t>Card</w:t>
      </w:r>
      <w:r w:rsidR="00F25AC9">
        <w:rPr>
          <w:rFonts w:ascii="Segoe UI" w:eastAsia="Segoe UI" w:hAnsi="Segoe UI" w:cs="Segoe UI"/>
          <w:color w:val="000000"/>
          <w:spacing w:val="14"/>
          <w:sz w:val="27"/>
          <w:szCs w:val="27"/>
        </w:rPr>
        <w:t>,</w:t>
      </w:r>
      <w:r w:rsidR="00F25AC9">
        <w:rPr>
          <w:rFonts w:ascii="Segoe UI" w:eastAsia="Segoe UI" w:hAnsi="Segoe UI" w:cs="Segoe UI"/>
          <w:color w:val="000000"/>
          <w:sz w:val="27"/>
          <w:szCs w:val="27"/>
        </w:rPr>
        <w:t xml:space="preserve"> controlling the spacing between the </w:t>
      </w:r>
      <w:r w:rsidR="00FB0D64" w:rsidRPr="00FB0D64">
        <w:pict>
          <v:shape id="_x0000_s4435" type="#_x0000_t75" style="position:absolute;left:0;text-align:left;margin-left:405pt;margin-top:5.35pt;width:35pt;height:18pt;z-index:-250974208;mso-position-horizontal-relative:page;mso-position-vertical-relative:text" o:allowincell="f">
            <v:imagedata r:id="rId1042" o:title=""/>
            <w10:wrap anchorx="page"/>
            <w10:anchorlock/>
          </v:shape>
        </w:pict>
      </w:r>
      <w:r w:rsidR="00F25AC9">
        <w:rPr>
          <w:rFonts w:ascii="Consolas" w:eastAsia="Consolas" w:hAnsi="Consolas" w:cs="Consolas"/>
          <w:color w:val="555E68"/>
        </w:rPr>
        <w:t>Card</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and surrounding widgets.</w:t>
      </w:r>
      <w:r w:rsidR="00FB0D64" w:rsidRPr="00FB0D64">
        <w:pict>
          <v:shape id="_x0000_s4434" type="#_x0000_t75" style="position:absolute;left:0;text-align:left;margin-left:238pt;margin-top:26.35pt;width:35pt;height:18pt;z-index:-250973184;mso-position-horizontal-relative:page;mso-position-vertical-relative:text" o:allowincell="f">
            <v:imagedata r:id="rId1043" o:title=""/>
            <w10:wrap anchorx="page"/>
            <w10:anchorlock/>
          </v:shape>
        </w:pict>
      </w:r>
    </w:p>
    <w:p w:rsidR="00663897" w:rsidRDefault="00F25AC9" w:rsidP="005F74E4">
      <w:pPr>
        <w:numPr>
          <w:ilvl w:val="0"/>
          <w:numId w:val="199"/>
        </w:numPr>
        <w:spacing w:before="121" w:line="359" w:lineRule="atLeast"/>
        <w:ind w:right="-200"/>
        <w:jc w:val="both"/>
        <w:rPr>
          <w:rFonts w:ascii="Segoe UI" w:eastAsia="Segoe UI" w:hAnsi="Segoe UI" w:cs="Segoe UI"/>
          <w:sz w:val="27"/>
          <w:szCs w:val="27"/>
        </w:rPr>
      </w:pPr>
      <w:r>
        <w:rPr>
          <w:rFonts w:ascii="Consolas" w:eastAsia="Consolas" w:hAnsi="Consolas" w:cs="Consolas"/>
          <w:b/>
          <w:bCs/>
          <w:color w:val="555E68"/>
          <w:spacing w:val="11"/>
        </w:rPr>
        <w:t>color</w:t>
      </w:r>
      <w:r>
        <w:rPr>
          <w:rFonts w:ascii="Segoe UI" w:eastAsia="Segoe UI" w:hAnsi="Segoe UI" w:cs="Segoe UI"/>
          <w:b/>
          <w:bCs/>
          <w:color w:val="FF82B2"/>
          <w:spacing w:val="11"/>
          <w:sz w:val="27"/>
          <w:szCs w:val="27"/>
        </w:rPr>
        <w:t>:</w:t>
      </w:r>
      <w:r w:rsidR="00FB0D64" w:rsidRPr="00FB0D64">
        <w:pict>
          <v:shape id="_x0000_s4433" type="#_x0000_t75" style="position:absolute;left:0;text-align:left;margin-left:81pt;margin-top:7.35pt;width:42pt;height:19pt;z-index:-250972160;mso-position-horizontal-relative:page;mso-position-vertical-relative:text" o:allowincell="f">
            <v:imagedata r:id="rId1044" o:title=""/>
            <w10:wrap anchorx="page"/>
            <w10:anchorlock/>
          </v:shape>
        </w:pict>
      </w:r>
    </w:p>
    <w:p w:rsidR="00663897" w:rsidRDefault="00CC330F">
      <w:pPr>
        <w:spacing w:before="76" w:line="359" w:lineRule="atLeast"/>
        <w:ind w:left="920" w:right="-200"/>
        <w:jc w:val="both"/>
        <w:rPr>
          <w:rFonts w:ascii="Segoe UI" w:eastAsia="Segoe UI" w:hAnsi="Segoe UI" w:cs="Segoe UI"/>
          <w:sz w:val="27"/>
          <w:szCs w:val="27"/>
        </w:rPr>
      </w:pPr>
      <w:r>
        <w:pict>
          <v:shape id="_x0000_i1046" type="#_x0000_t75" style="width:7.8pt;height:6.6pt" o:allowincell="f">
            <v:imagedata r:id="rId1045" o:title=""/>
          </v:shape>
        </w:pict>
      </w:r>
      <w:r w:rsidR="00F25AC9">
        <w:rPr>
          <w:rFonts w:ascii="Segoe UI" w:eastAsia="Segoe UI" w:hAnsi="Segoe UI" w:cs="Segoe UI"/>
          <w:spacing w:val="81"/>
          <w:sz w:val="27"/>
          <w:szCs w:val="27"/>
        </w:rPr>
        <w:t xml:space="preserve"> </w:t>
      </w:r>
      <w:r w:rsidR="00F25AC9">
        <w:rPr>
          <w:rFonts w:ascii="Segoe UI" w:eastAsia="Segoe UI" w:hAnsi="Segoe UI" w:cs="Segoe UI"/>
          <w:color w:val="000000"/>
          <w:sz w:val="27"/>
          <w:szCs w:val="27"/>
        </w:rPr>
        <w:t xml:space="preserve">The </w:t>
      </w:r>
      <w:r w:rsidR="00F25AC9">
        <w:rPr>
          <w:rFonts w:ascii="Consolas" w:eastAsia="Consolas" w:hAnsi="Consolas" w:cs="Consolas"/>
          <w:color w:val="555E68"/>
        </w:rPr>
        <w:t>color</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property sets the background color of the </w:t>
      </w:r>
      <w:r w:rsidR="00F25AC9">
        <w:rPr>
          <w:rFonts w:ascii="Consolas" w:eastAsia="Consolas" w:hAnsi="Consolas" w:cs="Consolas"/>
          <w:color w:val="555E68"/>
          <w:spacing w:val="14"/>
        </w:rPr>
        <w:t>Card</w:t>
      </w:r>
      <w:r w:rsidR="00F25AC9">
        <w:rPr>
          <w:rFonts w:ascii="Segoe UI" w:eastAsia="Segoe UI" w:hAnsi="Segoe UI" w:cs="Segoe UI"/>
          <w:color w:val="000000"/>
          <w:spacing w:val="14"/>
          <w:sz w:val="27"/>
          <w:szCs w:val="27"/>
        </w:rPr>
        <w:t>.</w:t>
      </w:r>
      <w:r w:rsidR="00FB0D64" w:rsidRPr="00FB0D64">
        <w:pict>
          <v:shape id="_x0000_s4431" type="#_x0000_t75" style="position:absolute;left:0;text-align:left;margin-left:137pt;margin-top:5.35pt;width:41pt;height:18pt;z-index:-250971136;mso-position-horizontal-relative:page;mso-position-vertical-relative:text" o:allowincell="f">
            <v:imagedata r:id="rId1046" o:title=""/>
            <w10:wrap anchorx="page"/>
            <w10:anchorlock/>
          </v:shape>
        </w:pict>
      </w:r>
      <w:r w:rsidR="00FB0D64" w:rsidRPr="00FB0D64">
        <w:pict>
          <v:shape id="_x0000_s4430" type="#_x0000_t75" style="position:absolute;left:0;text-align:left;margin-left:6in;margin-top:5.35pt;width:34pt;height:18pt;z-index:-250970112;mso-position-horizontal-relative:page;mso-position-vertical-relative:text" o:allowincell="f">
            <v:imagedata r:id="rId1047" o:title=""/>
            <w10:wrap anchorx="page"/>
            <w10:anchorlock/>
          </v:shape>
        </w:pict>
      </w:r>
    </w:p>
    <w:p w:rsidR="00663897" w:rsidRDefault="00F25AC9" w:rsidP="005F74E4">
      <w:pPr>
        <w:numPr>
          <w:ilvl w:val="0"/>
          <w:numId w:val="200"/>
        </w:numPr>
        <w:spacing w:before="106" w:line="359" w:lineRule="atLeast"/>
        <w:ind w:right="-200"/>
        <w:jc w:val="both"/>
        <w:rPr>
          <w:rFonts w:ascii="Segoe UI" w:eastAsia="Segoe UI" w:hAnsi="Segoe UI" w:cs="Segoe UI"/>
          <w:sz w:val="27"/>
          <w:szCs w:val="27"/>
        </w:rPr>
      </w:pPr>
      <w:r>
        <w:rPr>
          <w:rFonts w:ascii="Consolas" w:eastAsia="Consolas" w:hAnsi="Consolas" w:cs="Consolas"/>
          <w:b/>
          <w:bCs/>
          <w:color w:val="555E68"/>
          <w:spacing w:val="11"/>
        </w:rPr>
        <w:t>shape</w:t>
      </w:r>
      <w:r>
        <w:rPr>
          <w:rFonts w:ascii="Segoe UI" w:eastAsia="Segoe UI" w:hAnsi="Segoe UI" w:cs="Segoe UI"/>
          <w:b/>
          <w:bCs/>
          <w:color w:val="FF82B2"/>
          <w:spacing w:val="11"/>
          <w:sz w:val="27"/>
          <w:szCs w:val="27"/>
        </w:rPr>
        <w:t>:</w:t>
      </w:r>
      <w:r w:rsidR="00FB0D64" w:rsidRPr="00FB0D64">
        <w:pict>
          <v:shape id="_x0000_s4429" type="#_x0000_t75" style="position:absolute;left:0;text-align:left;margin-left:81pt;margin-top:7.6pt;width:42pt;height:18pt;z-index:-250969088;mso-position-horizontal-relative:page;mso-position-vertical-relative:text" o:allowincell="f">
            <v:imagedata r:id="rId1048" o:title=""/>
            <w10:wrap anchorx="page"/>
            <w10:anchorlock/>
          </v:shape>
        </w:pict>
      </w:r>
    </w:p>
    <w:p w:rsidR="00663897" w:rsidRDefault="00F25AC9" w:rsidP="005F74E4">
      <w:pPr>
        <w:numPr>
          <w:ilvl w:val="0"/>
          <w:numId w:val="201"/>
        </w:numPr>
        <w:spacing w:line="420" w:lineRule="atLeast"/>
        <w:ind w:right="38"/>
        <w:rPr>
          <w:rFonts w:ascii="Segoe UI" w:eastAsia="Segoe UI" w:hAnsi="Segoe UI" w:cs="Segoe UI"/>
          <w:sz w:val="27"/>
          <w:szCs w:val="27"/>
        </w:rPr>
      </w:pPr>
      <w:r>
        <w:rPr>
          <w:rFonts w:ascii="Segoe UI" w:eastAsia="Segoe UI" w:hAnsi="Segoe UI" w:cs="Segoe UI"/>
          <w:color w:val="000000"/>
          <w:sz w:val="27"/>
          <w:szCs w:val="27"/>
        </w:rPr>
        <w:lastRenderedPageBreak/>
        <w:t xml:space="preserve">The </w:t>
      </w:r>
      <w:r>
        <w:rPr>
          <w:rFonts w:ascii="Consolas" w:eastAsia="Consolas" w:hAnsi="Consolas" w:cs="Consolas"/>
          <w:color w:val="555E68"/>
        </w:rPr>
        <w:t>shape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property allows you to define the shape of the </w:t>
      </w:r>
      <w:r>
        <w:rPr>
          <w:rFonts w:ascii="Consolas" w:eastAsia="Consolas" w:hAnsi="Consolas" w:cs="Consolas"/>
          <w:color w:val="555E68"/>
          <w:spacing w:val="14"/>
        </w:rPr>
        <w:t>Card</w:t>
      </w:r>
      <w:r>
        <w:rPr>
          <w:rFonts w:ascii="Segoe UI" w:eastAsia="Segoe UI" w:hAnsi="Segoe UI" w:cs="Segoe UI"/>
          <w:color w:val="000000"/>
          <w:spacing w:val="14"/>
          <w:sz w:val="27"/>
          <w:szCs w:val="27"/>
        </w:rPr>
        <w:t>.</w:t>
      </w:r>
      <w:r>
        <w:rPr>
          <w:rFonts w:ascii="Segoe UI" w:eastAsia="Segoe UI" w:hAnsi="Segoe UI" w:cs="Segoe UI"/>
          <w:color w:val="000000"/>
          <w:sz w:val="27"/>
          <w:szCs w:val="27"/>
        </w:rPr>
        <w:t xml:space="preserve"> In this example, it is set to a rounded rectangle with a circular border and a blue side border.</w:t>
      </w:r>
      <w:r w:rsidR="00FB0D64" w:rsidRPr="00FB0D64">
        <w:pict>
          <v:shape id="_x0000_s4428" type="#_x0000_t75" style="position:absolute;left:0;text-align:left;margin-left:137pt;margin-top:4pt;width:41pt;height:19pt;z-index:-250968064;mso-position-horizontal-relative:page;mso-position-vertical-relative:text" o:allowincell="f">
            <v:imagedata r:id="rId1049" o:title=""/>
            <w10:wrap anchorx="page"/>
            <w10:anchorlock/>
          </v:shape>
        </w:pict>
      </w:r>
      <w:r w:rsidR="00FB0D64" w:rsidRPr="00FB0D64">
        <w:pict>
          <v:shape id="_x0000_s4427" type="#_x0000_t75" style="position:absolute;left:0;text-align:left;margin-left:458pt;margin-top:4pt;width:35pt;height:19pt;z-index:-250967040;mso-position-horizontal-relative:page;mso-position-vertical-relative:text" o:allowincell="f">
            <v:imagedata r:id="rId1050" o:title=""/>
            <w10:wrap anchorx="page"/>
            <w10:anchorlock/>
          </v:shape>
        </w:pict>
      </w:r>
    </w:p>
    <w:p w:rsidR="00663897" w:rsidRDefault="00F25AC9">
      <w:pPr>
        <w:spacing w:before="322"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AlertDialog</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An </w:t>
      </w:r>
      <w:r>
        <w:rPr>
          <w:rFonts w:ascii="Consolas" w:eastAsia="Consolas" w:hAnsi="Consolas" w:cs="Consolas"/>
          <w:color w:val="555E68"/>
        </w:rPr>
        <w:t>AlertDialog</w:t>
      </w:r>
      <w:r>
        <w:rPr>
          <w:rFonts w:ascii="Segoe UI" w:eastAsia="Segoe UI" w:hAnsi="Segoe UI" w:cs="Segoe UI"/>
          <w:sz w:val="27"/>
          <w:szCs w:val="27"/>
        </w:rPr>
        <w:t xml:space="preserve"> </w:t>
      </w:r>
      <w:r>
        <w:rPr>
          <w:rFonts w:ascii="Segoe UI" w:eastAsia="Segoe UI" w:hAnsi="Segoe UI" w:cs="Segoe UI"/>
          <w:color w:val="000000"/>
          <w:sz w:val="27"/>
          <w:szCs w:val="27"/>
        </w:rPr>
        <w:t>displays an alert dialog to the user.</w:t>
      </w:r>
    </w:p>
    <w:p w:rsidR="00663897" w:rsidRDefault="00F25AC9">
      <w:pPr>
        <w:spacing w:before="520" w:line="276" w:lineRule="atLeast"/>
        <w:ind w:left="260" w:right="-200"/>
        <w:jc w:val="both"/>
        <w:rPr>
          <w:rFonts w:ascii="Consolas" w:eastAsia="Consolas" w:hAnsi="Consolas" w:cs="Consolas"/>
        </w:rPr>
      </w:pPr>
      <w:r>
        <w:rPr>
          <w:rFonts w:ascii="Consolas" w:eastAsia="Consolas" w:hAnsi="Consolas" w:cs="Consolas"/>
          <w:color w:val="E35649"/>
        </w:rPr>
        <w:t>ElevatedButton</w:t>
      </w:r>
      <w:r>
        <w:rPr>
          <w:rFonts w:ascii="Consolas" w:eastAsia="Consolas" w:hAnsi="Consolas" w:cs="Consolas"/>
          <w:color w:val="383A42"/>
        </w:rPr>
        <w:t>(</w:t>
      </w:r>
      <w:r w:rsidR="00FB0D64" w:rsidRPr="00FB0D64">
        <w:pict>
          <v:shape id="_x0000_s4426" type="#_x0000_t75" style="position:absolute;left:0;text-align:left;margin-left:51pt;margin-top:14.35pt;width:495pt;height:447pt;z-index:-250966016;mso-position-horizontal-relative:page;mso-position-vertical-relative:text" o:allowincell="f">
            <v:imagedata r:id="rId1051" o:title=""/>
            <w10:wrap anchorx="page"/>
            <w10:anchorlock/>
          </v:shape>
        </w:pic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showDialog</w:t>
      </w:r>
      <w:r>
        <w:rPr>
          <w:rFonts w:ascii="Consolas" w:eastAsia="Consolas" w:hAnsi="Consolas" w:cs="Consolas"/>
          <w:color w:val="383A42"/>
        </w:rPr>
        <w:t>(</w:t>
      </w:r>
    </w:p>
    <w:p w:rsidR="00663897" w:rsidRDefault="00F25AC9">
      <w:pPr>
        <w:spacing w:before="16" w:line="345" w:lineRule="atLeast"/>
        <w:ind w:left="260" w:right="6452"/>
        <w:rPr>
          <w:rFonts w:ascii="Consolas" w:eastAsia="Consolas" w:hAnsi="Consolas" w:cs="Consolas"/>
        </w:rPr>
      </w:pPr>
      <w:r>
        <w:rPr>
          <w:rFonts w:ascii="Consolas" w:eastAsia="Consolas" w:hAnsi="Consolas" w:cs="Consolas"/>
          <w:color w:val="555E68"/>
        </w:rPr>
        <w:t xml:space="preserve">      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 xml:space="preserve">, </w:t>
      </w:r>
      <w:r>
        <w:rPr>
          <w:rFonts w:ascii="Consolas" w:eastAsia="Consolas" w:hAnsi="Consolas" w:cs="Consolas"/>
          <w:color w:val="555E68"/>
        </w:rPr>
        <w:t xml:space="preserve">      builder</w:t>
      </w:r>
    </w:p>
    <w:p w:rsidR="00663897" w:rsidRDefault="00F25AC9" w:rsidP="005F74E4">
      <w:pPr>
        <w:numPr>
          <w:ilvl w:val="0"/>
          <w:numId w:val="202"/>
        </w:numPr>
        <w:spacing w:before="438" w:line="276" w:lineRule="atLeast"/>
        <w:ind w:right="-200"/>
        <w:jc w:val="both"/>
        <w:rPr>
          <w:rFonts w:ascii="Consolas" w:eastAsia="Consolas" w:hAnsi="Consolas" w:cs="Consolas"/>
        </w:rPr>
      </w:pP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AlertDialog</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'Alert Dialog'</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content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'This is an alert message.'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actions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TextButton</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Navigator</w:t>
      </w:r>
      <w:r>
        <w:rPr>
          <w:rFonts w:ascii="Consolas" w:eastAsia="Consolas" w:hAnsi="Consolas" w:cs="Consolas"/>
          <w:color w:val="383A42"/>
        </w:rPr>
        <w:t>.</w:t>
      </w:r>
      <w:r>
        <w:rPr>
          <w:rFonts w:ascii="Consolas" w:eastAsia="Consolas" w:hAnsi="Consolas" w:cs="Consolas"/>
          <w:color w:val="3D74F6"/>
        </w:rPr>
        <w:t>of</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color w:val="3D74F6"/>
        </w:rPr>
        <w:t>pop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Close the dialog</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1" w:line="360" w:lineRule="atLeast"/>
        <w:ind w:left="260" w:right="5282"/>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'OK'</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16" w:line="345" w:lineRule="atLeast"/>
        <w:ind w:left="260" w:right="5802"/>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'Show Alert'</w:t>
      </w:r>
      <w:r>
        <w:rPr>
          <w:rFonts w:ascii="Consolas" w:eastAsia="Consolas" w:hAnsi="Consolas" w:cs="Consolas"/>
          <w:color w:val="383A42"/>
        </w:rPr>
        <w:t>), )</w:t>
      </w:r>
    </w:p>
    <w:p w:rsidR="00663897" w:rsidRDefault="00F25AC9">
      <w:pPr>
        <w:spacing w:before="511"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BottomSheet</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BottomSheet</w:t>
      </w:r>
      <w:r>
        <w:rPr>
          <w:rFonts w:ascii="Segoe UI" w:eastAsia="Segoe UI" w:hAnsi="Segoe UI" w:cs="Segoe UI"/>
          <w:sz w:val="27"/>
          <w:szCs w:val="27"/>
        </w:rPr>
        <w:t xml:space="preserve"> </w:t>
      </w:r>
      <w:r>
        <w:rPr>
          <w:rFonts w:ascii="Segoe UI" w:eastAsia="Segoe UI" w:hAnsi="Segoe UI" w:cs="Segoe UI"/>
          <w:color w:val="000000"/>
          <w:sz w:val="27"/>
          <w:szCs w:val="27"/>
        </w:rPr>
        <w:t>displays a sheet from the bottom of the screen.</w:t>
      </w:r>
    </w:p>
    <w:p w:rsidR="00663897" w:rsidRDefault="00F25AC9">
      <w:pPr>
        <w:spacing w:before="520" w:line="276" w:lineRule="atLeast"/>
        <w:ind w:left="260" w:right="-200"/>
        <w:jc w:val="both"/>
        <w:rPr>
          <w:rFonts w:ascii="Consolas" w:eastAsia="Consolas" w:hAnsi="Consolas" w:cs="Consolas"/>
        </w:rPr>
      </w:pPr>
      <w:r>
        <w:rPr>
          <w:rFonts w:ascii="Consolas" w:eastAsia="Consolas" w:hAnsi="Consolas" w:cs="Consolas"/>
          <w:color w:val="E35649"/>
        </w:rPr>
        <w:t>ElevatedButton</w:t>
      </w:r>
      <w:r>
        <w:rPr>
          <w:rFonts w:ascii="Consolas" w:eastAsia="Consolas" w:hAnsi="Consolas" w:cs="Consolas"/>
          <w:color w:val="383A42"/>
        </w:rPr>
        <w:t>(</w:t>
      </w:r>
      <w:r w:rsidR="00FB0D64" w:rsidRPr="00FB0D64">
        <w:pict>
          <v:shape id="_x0000_s4425" type="#_x0000_t75" style="position:absolute;left:0;text-align:left;margin-left:51pt;margin-top:14.35pt;width:495pt;height:126pt;z-index:-250964992;mso-position-horizontal-relative:page;mso-position-vertical-relative:text" o:allowincell="f">
            <v:imagedata r:id="rId1052"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showModalBottomSheet</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p>
    <w:p w:rsidR="00663897" w:rsidRDefault="00F25AC9">
      <w:pPr>
        <w:spacing w:before="16" w:line="345" w:lineRule="atLeast"/>
        <w:ind w:left="260" w:right="4373"/>
        <w:rPr>
          <w:rFonts w:ascii="Consolas" w:eastAsia="Consolas" w:hAnsi="Consolas" w:cs="Consolas"/>
        </w:rPr>
      </w:pPr>
      <w:r>
        <w:rPr>
          <w:rFonts w:ascii="Consolas" w:eastAsia="Consolas" w:hAnsi="Consolas" w:cs="Consolas"/>
          <w:color w:val="555E68"/>
        </w:rPr>
        <w:lastRenderedPageBreak/>
        <w:t xml:space="preserve">      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43" w:line="276" w:lineRule="atLeast"/>
        <w:ind w:left="260" w:right="-200"/>
        <w:jc w:val="both"/>
        <w:rPr>
          <w:rFonts w:ascii="Consolas" w:eastAsia="Consolas" w:hAnsi="Consolas" w:cs="Consolas"/>
        </w:rPr>
      </w:pPr>
      <w:r>
        <w:rPr>
          <w:rFonts w:ascii="Consolas" w:eastAsia="Consolas" w:hAnsi="Consolas" w:cs="Consolas"/>
          <w:color w:val="555E68"/>
        </w:rPr>
        <w:t xml:space="preserve">          height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200</w:t>
      </w:r>
      <w:r>
        <w:rPr>
          <w:rFonts w:ascii="Consolas" w:eastAsia="Consolas" w:hAnsi="Consolas" w:cs="Consolas"/>
          <w:color w:val="383A42"/>
        </w:rPr>
        <w:t>,</w:t>
      </w:r>
      <w:r w:rsidR="00FB0D64" w:rsidRPr="00FB0D64">
        <w:pict>
          <v:shape id="_x0000_s4424" type="#_x0000_t75" style="position:absolute;left:0;text-align:left;margin-left:51pt;margin-top:0;width:495pt;height:189pt;z-index:-250963968;mso-position-horizontal-relative:page;mso-position-vertical-relative:text" o:allowincell="f">
            <v:imagedata r:id="rId1053"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1" w:line="360" w:lineRule="atLeast"/>
        <w:ind w:left="260" w:right="3204"/>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'Bottom Sheet Content'</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'Show Bottom Sheet'</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96"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Drawer</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423" type="#_x0000_t75" style="position:absolute;left:0;text-align:left;margin-left:51pt;margin-top:26.25pt;width:48pt;height:19pt;z-index:-250962944;mso-position-horizontal-relative:page;mso-position-vertical-relative:text" o:allowincell="f">
            <v:imagedata r:id="rId1054" o:title=""/>
            <w10:wrap anchorx="page"/>
            <w10:anchorlock/>
          </v:shape>
        </w:pict>
      </w:r>
    </w:p>
    <w:p w:rsidR="00663897" w:rsidRDefault="00F25AC9">
      <w:pPr>
        <w:spacing w:before="288"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Drawer</w:t>
      </w:r>
      <w:r>
        <w:rPr>
          <w:rFonts w:ascii="Segoe UI" w:eastAsia="Segoe UI" w:hAnsi="Segoe UI" w:cs="Segoe UI"/>
          <w:sz w:val="27"/>
          <w:szCs w:val="27"/>
        </w:rPr>
        <w:t xml:space="preserve"> </w:t>
      </w:r>
      <w:r>
        <w:rPr>
          <w:rFonts w:ascii="Segoe UI" w:eastAsia="Segoe UI" w:hAnsi="Segoe UI" w:cs="Segoe UI"/>
          <w:color w:val="000000"/>
          <w:sz w:val="27"/>
          <w:szCs w:val="27"/>
        </w:rPr>
        <w:t>widget creates a material design drawer.</w:t>
      </w:r>
    </w:p>
    <w:p w:rsidR="00663897" w:rsidRDefault="00F25AC9">
      <w:pPr>
        <w:spacing w:before="505" w:line="276" w:lineRule="atLeast"/>
        <w:ind w:left="260" w:right="-200"/>
        <w:jc w:val="both"/>
        <w:rPr>
          <w:rFonts w:ascii="Consolas" w:eastAsia="Consolas" w:hAnsi="Consolas" w:cs="Consolas"/>
        </w:rPr>
      </w:pPr>
      <w:r>
        <w:rPr>
          <w:rFonts w:ascii="Consolas" w:eastAsia="Consolas" w:hAnsi="Consolas" w:cs="Consolas"/>
          <w:color w:val="E35649"/>
        </w:rPr>
        <w:t>Scaffold</w:t>
      </w:r>
      <w:r>
        <w:rPr>
          <w:rFonts w:ascii="Consolas" w:eastAsia="Consolas" w:hAnsi="Consolas" w:cs="Consolas"/>
          <w:color w:val="383A42"/>
        </w:rPr>
        <w:t>(</w:t>
      </w:r>
      <w:r w:rsidR="00FB0D64" w:rsidRPr="00FB0D64">
        <w:pict>
          <v:shape id="_x0000_s4422" type="#_x0000_t75" style="position:absolute;left:0;text-align:left;margin-left:51pt;margin-top:13.6pt;width:495pt;height:525pt;z-index:-250961920;mso-position-horizontal-relative:page;mso-position-vertical-relative:text" o:allowincell="f">
            <v:imagedata r:id="rId1055"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'My App'</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drawer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Drawer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ListView</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padding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EdgeInsets</w:t>
      </w:r>
      <w:r>
        <w:rPr>
          <w:rFonts w:ascii="Consolas" w:eastAsia="Consolas" w:hAnsi="Consolas" w:cs="Consolas"/>
          <w:color w:val="383A42"/>
        </w:rPr>
        <w:t>.</w:t>
      </w:r>
      <w:r>
        <w:rPr>
          <w:rFonts w:ascii="Consolas" w:eastAsia="Consolas" w:hAnsi="Consolas" w:cs="Consolas"/>
          <w:color w:val="555E68"/>
        </w:rPr>
        <w:t>zero</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DrawerHeader</w:t>
      </w:r>
      <w:r>
        <w:rPr>
          <w:rFonts w:ascii="Consolas" w:eastAsia="Consolas" w:hAnsi="Consolas" w:cs="Consolas"/>
          <w:color w:val="383A42"/>
        </w:rPr>
        <w:t>(</w:t>
      </w:r>
    </w:p>
    <w:p w:rsidR="00663897" w:rsidRDefault="00F25AC9">
      <w:pPr>
        <w:spacing w:before="1" w:line="360" w:lineRule="atLeast"/>
        <w:ind w:left="260" w:right="4373"/>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'Drawer Header'</w:t>
      </w:r>
      <w:r>
        <w:rPr>
          <w:rFonts w:ascii="Consolas" w:eastAsia="Consolas" w:hAnsi="Consolas" w:cs="Consolas"/>
          <w:color w:val="383A42"/>
        </w:rPr>
        <w:t xml:space="preserve">), </w:t>
      </w:r>
      <w:r>
        <w:rPr>
          <w:rFonts w:ascii="Consolas" w:eastAsia="Consolas" w:hAnsi="Consolas" w:cs="Consolas"/>
          <w:color w:val="555E68"/>
        </w:rPr>
        <w:t xml:space="preserve">          decoration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BoxDecoration</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ListTile</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'Item 1'</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onTap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Handle item 1 tap</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ListTile</w:t>
      </w:r>
      <w:r>
        <w:rPr>
          <w:rFonts w:ascii="Consolas" w:eastAsia="Consolas" w:hAnsi="Consolas" w:cs="Consolas"/>
          <w:color w:val="383A42"/>
        </w:rPr>
        <w:t>(</w:t>
      </w:r>
    </w:p>
    <w:p w:rsidR="00663897" w:rsidRDefault="00F25AC9">
      <w:pPr>
        <w:spacing w:before="16" w:line="345" w:lineRule="atLeast"/>
        <w:ind w:left="260" w:right="5282"/>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'Item 2'</w:t>
      </w:r>
      <w:r>
        <w:rPr>
          <w:rFonts w:ascii="Consolas" w:eastAsia="Consolas" w:hAnsi="Consolas" w:cs="Consolas"/>
          <w:color w:val="383A42"/>
        </w:rPr>
        <w:t xml:space="preserve">), </w:t>
      </w:r>
      <w:r>
        <w:rPr>
          <w:rFonts w:ascii="Consolas" w:eastAsia="Consolas" w:hAnsi="Consolas" w:cs="Consolas"/>
          <w:color w:val="555E68"/>
        </w:rPr>
        <w:t xml:space="preserve">          onTap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5" w:line="345" w:lineRule="atLeast"/>
        <w:ind w:left="260" w:right="528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Handle item 2 tap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lastRenderedPageBreak/>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4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sidR="00FB0D64" w:rsidRPr="00FB0D64">
        <w:pict>
          <v:shape id="_x0000_s4421" type="#_x0000_t75" style="position:absolute;left:0;text-align:left;margin-left:51pt;margin-top:0;width:495pt;height:100pt;z-index:-250960896;mso-position-horizontal-relative:page;mso-position-vertical-relative:text" o:allowincell="f">
            <v:imagedata r:id="rId1056"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1" w:line="360" w:lineRule="atLeast"/>
        <w:ind w:left="260" w:right="4893"/>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'Hello, Flutter!'</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96"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TabBar</w:t>
      </w:r>
      <w:r>
        <w:rPr>
          <w:rFonts w:ascii="Segoe UI" w:eastAsia="Segoe UI" w:hAnsi="Segoe UI" w:cs="Segoe UI"/>
          <w:b/>
          <w:bCs/>
          <w:sz w:val="26"/>
          <w:szCs w:val="26"/>
        </w:rPr>
        <w:t xml:space="preserve"> </w:t>
      </w:r>
      <w:r>
        <w:rPr>
          <w:rFonts w:ascii="Segoe UI" w:eastAsia="Segoe UI" w:hAnsi="Segoe UI" w:cs="Segoe UI"/>
          <w:b/>
          <w:bCs/>
          <w:color w:val="E5B567"/>
          <w:sz w:val="26"/>
          <w:szCs w:val="26"/>
        </w:rPr>
        <w:t xml:space="preserve">and </w:t>
      </w:r>
      <w:r>
        <w:rPr>
          <w:rFonts w:ascii="Consolas" w:eastAsia="Consolas" w:hAnsi="Consolas" w:cs="Consolas"/>
          <w:b/>
          <w:bCs/>
          <w:color w:val="555E68"/>
          <w:spacing w:val="3"/>
          <w:sz w:val="23"/>
          <w:szCs w:val="23"/>
        </w:rPr>
        <w:t>TabView</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420" type="#_x0000_t75" style="position:absolute;left:0;text-align:left;margin-left:51pt;margin-top:26.75pt;width:48pt;height:18pt;z-index:-250959872;mso-position-horizontal-relative:page;mso-position-vertical-relative:text" o:allowincell="f">
            <v:imagedata r:id="rId1057" o:title=""/>
            <w10:wrap anchorx="page"/>
            <w10:anchorlock/>
          </v:shape>
        </w:pict>
      </w:r>
      <w:r w:rsidR="00FB0D64" w:rsidRPr="00FB0D64">
        <w:pict>
          <v:shape id="_x0000_s4419" type="#_x0000_t75" style="position:absolute;left:0;text-align:left;margin-left:126pt;margin-top:26.75pt;width:55pt;height:18pt;z-index:-250958848;mso-position-horizontal-relative:page;mso-position-vertical-relative:text" o:allowincell="f">
            <v:imagedata r:id="rId1058" o:title=""/>
            <w10:wrap anchorx="page"/>
            <w10:anchorlock/>
          </v:shape>
        </w:pict>
      </w:r>
    </w:p>
    <w:p w:rsidR="00663897" w:rsidRDefault="00F25AC9">
      <w:pPr>
        <w:spacing w:before="242" w:line="405" w:lineRule="atLeast"/>
        <w:ind w:left="20" w:right="1455"/>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TabBar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displays a horizontal row of tabs, and </w:t>
      </w:r>
      <w:r>
        <w:rPr>
          <w:rFonts w:ascii="Consolas" w:eastAsia="Consolas" w:hAnsi="Consolas" w:cs="Consolas"/>
          <w:color w:val="555E68"/>
        </w:rPr>
        <w:t>TabView</w:t>
      </w:r>
      <w:r>
        <w:rPr>
          <w:rFonts w:ascii="Segoe UI" w:eastAsia="Segoe UI" w:hAnsi="Segoe UI" w:cs="Segoe UI"/>
          <w:sz w:val="27"/>
          <w:szCs w:val="27"/>
        </w:rPr>
        <w:t xml:space="preserve"> </w:t>
      </w:r>
      <w:r>
        <w:rPr>
          <w:rFonts w:ascii="Segoe UI" w:eastAsia="Segoe UI" w:hAnsi="Segoe UI" w:cs="Segoe UI"/>
          <w:color w:val="000000"/>
          <w:sz w:val="27"/>
          <w:szCs w:val="27"/>
        </w:rPr>
        <w:t>displays the corresponding tab views.</w:t>
      </w:r>
    </w:p>
    <w:p w:rsidR="00663897" w:rsidRDefault="00F25AC9">
      <w:pPr>
        <w:spacing w:before="504" w:line="276" w:lineRule="atLeast"/>
        <w:ind w:left="260" w:right="-200"/>
        <w:jc w:val="both"/>
        <w:rPr>
          <w:rFonts w:ascii="Consolas" w:eastAsia="Consolas" w:hAnsi="Consolas" w:cs="Consolas"/>
        </w:rPr>
      </w:pPr>
      <w:r>
        <w:rPr>
          <w:rFonts w:ascii="Consolas" w:eastAsia="Consolas" w:hAnsi="Consolas" w:cs="Consolas"/>
          <w:color w:val="E35649"/>
        </w:rPr>
        <w:t>DefaultTabController</w:t>
      </w:r>
      <w:r>
        <w:rPr>
          <w:rFonts w:ascii="Consolas" w:eastAsia="Consolas" w:hAnsi="Consolas" w:cs="Consolas"/>
          <w:color w:val="383A42"/>
        </w:rPr>
        <w:t>(</w:t>
      </w:r>
      <w:r w:rsidR="00FB0D64" w:rsidRPr="00FB0D64">
        <w:pict>
          <v:shape id="_x0000_s4418" type="#_x0000_t75" style="position:absolute;left:0;text-align:left;margin-left:51pt;margin-top:13.85pt;width:495pt;height:376pt;z-index:-250957824;mso-position-horizontal-relative:page;mso-position-vertical-relative:text" o:allowincell="f">
            <v:imagedata r:id="rId1059" o:title=""/>
            <w10:wrap anchorx="page"/>
            <w10:anchorlock/>
          </v:shape>
        </w:pic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length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p>
    <w:p w:rsidR="00663897" w:rsidRDefault="00F25AC9">
      <w:pPr>
        <w:spacing w:before="16" w:line="345" w:lineRule="atLeast"/>
        <w:ind w:left="260" w:right="5022"/>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'Tabs Example'</w:t>
      </w:r>
      <w:r>
        <w:rPr>
          <w:rFonts w:ascii="Consolas" w:eastAsia="Consolas" w:hAnsi="Consolas" w:cs="Consolas"/>
          <w:color w:val="383A42"/>
        </w:rPr>
        <w:t xml:space="preserve">), </w:t>
      </w:r>
      <w:r>
        <w:rPr>
          <w:rFonts w:ascii="Consolas" w:eastAsia="Consolas" w:hAnsi="Consolas" w:cs="Consolas"/>
          <w:color w:val="555E68"/>
        </w:rPr>
        <w:t xml:space="preserve">      bottom</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TabBar</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tabs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hd w:val="clear" w:color="auto" w:fill="F6F7F8"/>
        <w:spacing w:before="16" w:line="345" w:lineRule="atLeast"/>
        <w:ind w:left="260" w:right="4632"/>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Tab</w:t>
      </w:r>
      <w:r>
        <w:rPr>
          <w:rFonts w:ascii="Consolas" w:eastAsia="Consolas" w:hAnsi="Consolas" w:cs="Consolas"/>
          <w:color w:val="383A42"/>
        </w:rPr>
        <w:t>(</w:t>
      </w:r>
      <w:r>
        <w:rPr>
          <w:rFonts w:ascii="Consolas" w:eastAsia="Consolas" w:hAnsi="Consolas" w:cs="Consolas"/>
          <w:color w:val="555E68"/>
        </w:rPr>
        <w:t>icon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tab</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Tab</w:t>
      </w:r>
      <w:r>
        <w:rPr>
          <w:rFonts w:ascii="Consolas" w:eastAsia="Consolas" w:hAnsi="Consolas" w:cs="Consolas"/>
          <w:color w:val="383A42"/>
        </w:rPr>
        <w:t>(</w:t>
      </w:r>
      <w:r>
        <w:rPr>
          <w:rFonts w:ascii="Consolas" w:eastAsia="Consolas" w:hAnsi="Consolas" w:cs="Consolas"/>
          <w:color w:val="555E68"/>
        </w:rPr>
        <w:t>icon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tab</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TabBarView</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hd w:val="clear" w:color="auto" w:fill="F6F7F8"/>
        <w:spacing w:before="1" w:line="360" w:lineRule="atLeast"/>
        <w:ind w:left="260" w:right="4632"/>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Center</w:t>
      </w:r>
      <w:r>
        <w:rPr>
          <w:rFonts w:ascii="Consolas" w:eastAsia="Consolas" w:hAnsi="Consolas" w:cs="Consolas"/>
          <w:color w:val="383A42"/>
        </w:rPr>
        <w:t>(</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'Tab 1'</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Center</w:t>
      </w:r>
      <w:r>
        <w:rPr>
          <w:rFonts w:ascii="Consolas" w:eastAsia="Consolas" w:hAnsi="Consolas" w:cs="Consolas"/>
          <w:color w:val="383A42"/>
        </w:rPr>
        <w:t>(</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'Tab 2'</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Expanded</w:t>
      </w:r>
      <w:r>
        <w:rPr>
          <w:rFonts w:ascii="Segoe UI" w:eastAsia="Segoe UI" w:hAnsi="Segoe UI" w:cs="Segoe UI"/>
          <w:b/>
          <w:bCs/>
          <w:sz w:val="26"/>
          <w:szCs w:val="26"/>
        </w:rPr>
        <w:t xml:space="preserve"> </w:t>
      </w:r>
      <w:r>
        <w:rPr>
          <w:rFonts w:ascii="Segoe UI" w:eastAsia="Segoe UI" w:hAnsi="Segoe UI" w:cs="Segoe UI"/>
          <w:b/>
          <w:bCs/>
          <w:color w:val="E5B567"/>
          <w:sz w:val="26"/>
          <w:szCs w:val="26"/>
        </w:rPr>
        <w:t xml:space="preserve">and </w:t>
      </w:r>
      <w:r>
        <w:rPr>
          <w:rFonts w:ascii="Consolas" w:eastAsia="Consolas" w:hAnsi="Consolas" w:cs="Consolas"/>
          <w:b/>
          <w:bCs/>
          <w:color w:val="555E68"/>
          <w:spacing w:val="3"/>
          <w:sz w:val="23"/>
          <w:szCs w:val="23"/>
        </w:rPr>
        <w:t>Flexible</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417" type="#_x0000_t75" style="position:absolute;left:0;text-align:left;margin-left:51pt;margin-top:26.75pt;width:61pt;height:18pt;z-index:-250956800;mso-position-horizontal-relative:page;mso-position-vertical-relative:text" o:allowincell="f">
            <v:imagedata r:id="rId1060" o:title=""/>
            <w10:wrap anchorx="page"/>
            <w10:anchorlock/>
          </v:shape>
        </w:pict>
      </w:r>
    </w:p>
    <w:p w:rsidR="00663897" w:rsidRDefault="00F25AC9">
      <w:pPr>
        <w:spacing w:before="212" w:line="420" w:lineRule="atLeast"/>
        <w:ind w:left="20" w:right="96" w:firstLine="59"/>
        <w:rPr>
          <w:rFonts w:ascii="Segoe UI" w:eastAsia="Segoe UI" w:hAnsi="Segoe UI" w:cs="Segoe UI"/>
          <w:sz w:val="27"/>
          <w:szCs w:val="27"/>
        </w:rPr>
      </w:pPr>
      <w:r>
        <w:rPr>
          <w:rFonts w:ascii="Consolas" w:eastAsia="Consolas" w:hAnsi="Consolas" w:cs="Consolas"/>
          <w:color w:val="555E68"/>
        </w:rPr>
        <w:t>Expanded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Consolas" w:eastAsia="Consolas" w:hAnsi="Consolas" w:cs="Consolas"/>
          <w:color w:val="555E68"/>
        </w:rPr>
        <w:t>Flexible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are used to control how a widget flexes within a </w:t>
      </w:r>
      <w:r>
        <w:rPr>
          <w:rFonts w:ascii="Consolas" w:eastAsia="Consolas" w:hAnsi="Consolas" w:cs="Consolas"/>
          <w:color w:val="555E68"/>
        </w:rPr>
        <w:t xml:space="preserve">Column </w:t>
      </w:r>
      <w:r>
        <w:rPr>
          <w:rFonts w:ascii="Segoe UI" w:eastAsia="Segoe UI" w:hAnsi="Segoe UI" w:cs="Segoe UI"/>
          <w:color w:val="000000"/>
          <w:sz w:val="27"/>
          <w:szCs w:val="27"/>
        </w:rPr>
        <w:t xml:space="preserve">or </w:t>
      </w:r>
      <w:r>
        <w:rPr>
          <w:rFonts w:ascii="Consolas" w:eastAsia="Consolas" w:hAnsi="Consolas" w:cs="Consolas"/>
          <w:color w:val="555E68"/>
          <w:spacing w:val="19"/>
        </w:rPr>
        <w:t>Row</w:t>
      </w:r>
      <w:r>
        <w:rPr>
          <w:rFonts w:ascii="Segoe UI" w:eastAsia="Segoe UI" w:hAnsi="Segoe UI" w:cs="Segoe UI"/>
          <w:color w:val="000000"/>
          <w:spacing w:val="19"/>
          <w:sz w:val="27"/>
          <w:szCs w:val="27"/>
        </w:rPr>
        <w:t>.</w:t>
      </w:r>
      <w:r w:rsidR="00FB0D64" w:rsidRPr="00FB0D64">
        <w:pict>
          <v:shape id="_x0000_s4416" type="#_x0000_t75" style="position:absolute;left:0;text-align:left;margin-left:67pt;margin-top:35.65pt;width:29pt;height:20pt;z-index:-250955776;mso-position-horizontal-relative:page;mso-position-vertical-relative:text" o:allowincell="f">
            <v:imagedata r:id="rId1061" o:title=""/>
            <w10:wrap anchorx="page"/>
            <w10:anchorlock/>
          </v:shape>
        </w:pict>
      </w:r>
    </w:p>
    <w:p w:rsidR="00663897" w:rsidRDefault="00F25AC9">
      <w:pPr>
        <w:spacing w:before="519" w:line="276" w:lineRule="atLeast"/>
        <w:ind w:left="260" w:right="-200"/>
        <w:jc w:val="both"/>
        <w:rPr>
          <w:rFonts w:ascii="Consolas" w:eastAsia="Consolas" w:hAnsi="Consolas" w:cs="Consolas"/>
        </w:rPr>
      </w:pPr>
      <w:r>
        <w:rPr>
          <w:rFonts w:ascii="Consolas" w:eastAsia="Consolas" w:hAnsi="Consolas" w:cs="Consolas"/>
          <w:color w:val="E35649"/>
        </w:rPr>
        <w:t>Column</w:t>
      </w:r>
      <w:r>
        <w:rPr>
          <w:rFonts w:ascii="Consolas" w:eastAsia="Consolas" w:hAnsi="Consolas" w:cs="Consolas"/>
          <w:color w:val="383A42"/>
        </w:rPr>
        <w:t>(</w:t>
      </w:r>
      <w:r w:rsidR="00FB0D64" w:rsidRPr="00FB0D64">
        <w:pict>
          <v:shape id="_x0000_s4415" type="#_x0000_t75" style="position:absolute;left:0;text-align:left;margin-left:51pt;margin-top:15.1pt;width:495pt;height:120pt;z-index:-250954752;mso-position-horizontal-relative:page;mso-position-vertical-relative:text" o:allowincell="f">
            <v:imagedata r:id="rId1062" o:title=""/>
            <w10:wrap anchorx="page"/>
            <w10:anchorlock/>
          </v:shape>
        </w:pic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Expanded</w:t>
      </w:r>
      <w:r>
        <w:rPr>
          <w:rFonts w:ascii="Consolas" w:eastAsia="Consolas" w:hAnsi="Consolas" w:cs="Consolas"/>
          <w:color w:val="383A42"/>
        </w:rPr>
        <w:t>(</w:t>
      </w:r>
    </w:p>
    <w:p w:rsidR="00663897" w:rsidRDefault="00F25AC9">
      <w:pPr>
        <w:spacing w:before="16" w:line="345" w:lineRule="atLeast"/>
        <w:ind w:left="260" w:right="3982"/>
        <w:rPr>
          <w:rFonts w:ascii="Consolas" w:eastAsia="Consolas" w:hAnsi="Consolas" w:cs="Consolas"/>
        </w:rPr>
      </w:pPr>
      <w:r>
        <w:rPr>
          <w:rFonts w:ascii="Consolas" w:eastAsia="Consolas" w:hAnsi="Consolas" w:cs="Consolas"/>
          <w:color w:val="555E68"/>
        </w:rPr>
        <w:lastRenderedPageBreak/>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r>
        <w:rPr>
          <w:rFonts w:ascii="Consolas" w:eastAsia="Consolas" w:hAnsi="Consolas" w:cs="Consolas"/>
          <w:color w:val="555E68"/>
        </w:rPr>
        <w: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red</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Expanded</w:t>
      </w:r>
      <w:r>
        <w:rPr>
          <w:rFonts w:ascii="Consolas" w:eastAsia="Consolas" w:hAnsi="Consolas" w:cs="Consolas"/>
          <w:color w:val="383A42"/>
        </w:rPr>
        <w:t>(</w:t>
      </w:r>
    </w:p>
    <w:p w:rsidR="00663897" w:rsidRDefault="00F25AC9">
      <w:pPr>
        <w:spacing w:line="360" w:lineRule="atLeast"/>
        <w:ind w:left="260" w:right="3852"/>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r>
        <w:rPr>
          <w:rFonts w:ascii="Consolas" w:eastAsia="Consolas" w:hAnsi="Consolas" w:cs="Consolas"/>
          <w:color w:val="555E68"/>
        </w:rPr>
        <w: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 xml:space="preserve">), </w:t>
      </w:r>
      <w:r w:rsidR="00FB0D64" w:rsidRPr="00FB0D64">
        <w:pict>
          <v:shape id="_x0000_s4414" type="#_x0000_t75" style="position:absolute;left:0;text-align:left;margin-left:51pt;margin-top:0;width:495pt;height:83pt;z-index:-250953728;mso-position-horizontal-relative:page;mso-position-vertical-relative:text" o:allowincell="f">
            <v:imagedata r:id="rId1063" o:title=""/>
            <w10:wrap anchorx="page"/>
            <w10:anchorlock/>
          </v:shape>
        </w:pic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GestureDetector</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p>
    <w:p w:rsidR="00663897" w:rsidRDefault="00F25AC9">
      <w:pPr>
        <w:spacing w:before="273" w:line="359" w:lineRule="atLeast"/>
        <w:ind w:left="20" w:right="-200"/>
        <w:jc w:val="both"/>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GestureDetector</w:t>
      </w:r>
      <w:r>
        <w:rPr>
          <w:rFonts w:ascii="Segoe UI" w:eastAsia="Segoe UI" w:hAnsi="Segoe UI" w:cs="Segoe UI"/>
          <w:sz w:val="27"/>
          <w:szCs w:val="27"/>
        </w:rPr>
        <w:t xml:space="preserve"> </w:t>
      </w:r>
      <w:r>
        <w:rPr>
          <w:rFonts w:ascii="Segoe UI" w:eastAsia="Segoe UI" w:hAnsi="Segoe UI" w:cs="Segoe UI"/>
          <w:color w:val="000000"/>
          <w:sz w:val="27"/>
          <w:szCs w:val="27"/>
        </w:rPr>
        <w:t>allows you to capture gestures such as taps and swipes.</w:t>
      </w:r>
    </w:p>
    <w:p w:rsidR="00663897" w:rsidRDefault="00F25AC9">
      <w:pPr>
        <w:spacing w:before="520" w:line="276" w:lineRule="atLeast"/>
        <w:ind w:left="260" w:right="-200"/>
        <w:jc w:val="both"/>
        <w:rPr>
          <w:rFonts w:ascii="Consolas" w:eastAsia="Consolas" w:hAnsi="Consolas" w:cs="Consolas"/>
        </w:rPr>
      </w:pPr>
      <w:r>
        <w:rPr>
          <w:rFonts w:ascii="Consolas" w:eastAsia="Consolas" w:hAnsi="Consolas" w:cs="Consolas"/>
          <w:color w:val="E35649"/>
        </w:rPr>
        <w:t>GestureDetector</w:t>
      </w:r>
      <w:r>
        <w:rPr>
          <w:rFonts w:ascii="Consolas" w:eastAsia="Consolas" w:hAnsi="Consolas" w:cs="Consolas"/>
          <w:color w:val="383A42"/>
        </w:rPr>
        <w:t>(</w:t>
      </w:r>
      <w:r w:rsidR="00FB0D64" w:rsidRPr="00FB0D64">
        <w:pict>
          <v:shape id="_x0000_s4413" type="#_x0000_t75" style="position:absolute;left:0;text-align:left;margin-left:51pt;margin-top:15.1pt;width:495pt;height:180pt;z-index:-250952704;mso-position-horizontal-relative:page;mso-position-vertical-relative:text" o:allowincell="f">
            <v:imagedata r:id="rId1064" o:title=""/>
            <w10:wrap anchorx="page"/>
            <w10:anchorlock/>
          </v:shape>
        </w:pic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onTap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Handle tap</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green</w:t>
      </w:r>
      <w:r>
        <w:rPr>
          <w:rFonts w:ascii="Consolas" w:eastAsia="Consolas" w:hAnsi="Consolas" w:cs="Consolas"/>
          <w:color w:val="383A42"/>
        </w:rPr>
        <w:t>,</w:t>
      </w:r>
    </w:p>
    <w:p w:rsidR="00663897" w:rsidRDefault="00F25AC9">
      <w:pPr>
        <w:spacing w:before="1" w:line="360" w:lineRule="atLeast"/>
        <w:ind w:left="260" w:right="3982"/>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'Tap me!'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96" w:line="351" w:lineRule="atLeast"/>
        <w:ind w:left="7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FutureBuilder</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p>
    <w:p w:rsidR="00663897" w:rsidRDefault="00F25AC9">
      <w:pPr>
        <w:spacing w:before="227" w:line="420" w:lineRule="atLeast"/>
        <w:ind w:left="20" w:right="-88"/>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FutureBuilder</w:t>
      </w:r>
      <w:r>
        <w:rPr>
          <w:rFonts w:ascii="Segoe UI" w:eastAsia="Segoe UI" w:hAnsi="Segoe UI" w:cs="Segoe UI"/>
          <w:sz w:val="27"/>
          <w:szCs w:val="27"/>
        </w:rPr>
        <w:t xml:space="preserve"> </w:t>
      </w:r>
      <w:r>
        <w:rPr>
          <w:rFonts w:ascii="Segoe UI" w:eastAsia="Segoe UI" w:hAnsi="Segoe UI" w:cs="Segoe UI"/>
          <w:color w:val="000000"/>
          <w:sz w:val="27"/>
          <w:szCs w:val="27"/>
        </w:rPr>
        <w:t>is used to build a widget tree based on the latest snapshot of an asynchronous computation.</w:t>
      </w:r>
    </w:p>
    <w:p w:rsidR="00663897" w:rsidRDefault="00F25AC9">
      <w:pPr>
        <w:spacing w:before="504" w:line="276" w:lineRule="atLeast"/>
        <w:ind w:left="260" w:right="-200"/>
        <w:jc w:val="both"/>
        <w:rPr>
          <w:rFonts w:ascii="Consolas" w:eastAsia="Consolas" w:hAnsi="Consolas" w:cs="Consolas"/>
        </w:rPr>
      </w:pPr>
      <w:r>
        <w:rPr>
          <w:rFonts w:ascii="Consolas" w:eastAsia="Consolas" w:hAnsi="Consolas" w:cs="Consolas"/>
          <w:color w:val="E35649"/>
        </w:rPr>
        <w:t>Future</w:t>
      </w:r>
      <w:r>
        <w:rPr>
          <w:rFonts w:ascii="Consolas" w:eastAsia="Consolas" w:hAnsi="Consolas" w:cs="Consolas"/>
        </w:rPr>
        <w:t xml:space="preserve"> </w:t>
      </w:r>
      <w:r>
        <w:rPr>
          <w:rFonts w:ascii="Consolas" w:eastAsia="Consolas" w:hAnsi="Consolas" w:cs="Consolas"/>
          <w:color w:val="3D74F6"/>
        </w:rPr>
        <w:t>fetchData</w:t>
      </w:r>
      <w:r>
        <w:rPr>
          <w:rFonts w:ascii="Consolas" w:eastAsia="Consolas" w:hAnsi="Consolas" w:cs="Consolas"/>
          <w:color w:val="383A42"/>
        </w:rPr>
        <w:t>()</w:t>
      </w:r>
      <w:r>
        <w:rPr>
          <w:rFonts w:ascii="Consolas" w:eastAsia="Consolas" w:hAnsi="Consolas" w:cs="Consolas"/>
          <w:color w:val="A625A4"/>
        </w:rPr>
        <w:t>async</w:t>
      </w:r>
      <w:r>
        <w:rPr>
          <w:rFonts w:ascii="Consolas" w:eastAsia="Consolas" w:hAnsi="Consolas" w:cs="Consolas"/>
          <w:color w:val="383A42"/>
        </w:rPr>
        <w:t>{</w:t>
      </w:r>
      <w:r w:rsidR="00FB0D64" w:rsidRPr="00FB0D64">
        <w:pict>
          <v:shape id="_x0000_s4412" type="#_x0000_t75" style="position:absolute;left:0;text-align:left;margin-left:51pt;margin-top:13.6pt;width:495pt;height:354pt;z-index:-250951680;mso-position-horizontal-relative:page;mso-position-vertical-relative:text" o:allowincell="f">
            <v:imagedata r:id="rId1065" o:title=""/>
            <w10:wrap anchorx="page"/>
            <w10:anchorlock/>
          </v:shape>
        </w:pict>
      </w:r>
    </w:p>
    <w:p w:rsidR="00663897" w:rsidRDefault="00F25AC9">
      <w:pPr>
        <w:spacing w:before="69" w:line="276" w:lineRule="atLeast"/>
        <w:ind w:left="1299" w:right="-200"/>
        <w:jc w:val="both"/>
        <w:rPr>
          <w:rFonts w:ascii="Consolas" w:eastAsia="Consolas" w:hAnsi="Consolas" w:cs="Consolas"/>
        </w:rPr>
      </w:pPr>
      <w:r>
        <w:rPr>
          <w:rFonts w:ascii="Consolas" w:eastAsia="Consolas" w:hAnsi="Consolas" w:cs="Consolas"/>
          <w:color w:val="ABABAB"/>
        </w:rPr>
        <w:t xml:space="preserve">//fetch all data </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D74F6"/>
        </w:rPr>
        <w:t>@override</w:t>
      </w:r>
    </w:p>
    <w:p w:rsidR="00663897" w:rsidRDefault="00F25AC9">
      <w:pPr>
        <w:spacing w:before="84" w:line="276" w:lineRule="atLeast"/>
        <w:ind w:left="260" w:right="-200"/>
        <w:jc w:val="both"/>
        <w:rPr>
          <w:rFonts w:ascii="Consolas" w:eastAsia="Consolas" w:hAnsi="Consolas" w:cs="Consolas"/>
        </w:rPr>
      </w:pP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p>
    <w:p w:rsidR="00663897" w:rsidRDefault="00F25AC9">
      <w:pPr>
        <w:spacing w:before="84" w:line="276" w:lineRule="atLeast"/>
        <w:ind w:left="1299" w:right="-200"/>
        <w:jc w:val="both"/>
        <w:rPr>
          <w:rFonts w:ascii="Consolas" w:eastAsia="Consolas" w:hAnsi="Consolas" w:cs="Consolas"/>
        </w:rPr>
      </w:pP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FutureBuilder</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&gt;(</w:t>
      </w:r>
    </w:p>
    <w:p w:rsidR="00663897" w:rsidRDefault="00F25AC9">
      <w:pPr>
        <w:spacing w:before="1" w:line="360" w:lineRule="atLeast"/>
        <w:ind w:left="1299" w:right="216"/>
        <w:rPr>
          <w:rFonts w:ascii="Consolas" w:eastAsia="Consolas" w:hAnsi="Consolas" w:cs="Consolas"/>
        </w:rPr>
      </w:pPr>
      <w:r>
        <w:rPr>
          <w:rFonts w:ascii="Consolas" w:eastAsia="Consolas" w:hAnsi="Consolas" w:cs="Consolas"/>
          <w:color w:val="555E68"/>
        </w:rPr>
        <w:t xml:space="preserve">  future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D74F6"/>
        </w:rPr>
        <w:t>fetchData</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xml:space="preserve">// async function that produces a future </w:t>
      </w:r>
      <w:r>
        <w:rPr>
          <w:rFonts w:ascii="Consolas" w:eastAsia="Consolas" w:hAnsi="Consolas" w:cs="Consolas"/>
          <w:color w:val="555E68"/>
        </w:rPr>
        <w:t xml:space="preserve">  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snapshot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3" w:line="276" w:lineRule="atLeast"/>
        <w:ind w:left="2338" w:right="-200"/>
        <w:jc w:val="both"/>
        <w:rPr>
          <w:rFonts w:ascii="Consolas" w:eastAsia="Consolas" w:hAnsi="Consolas" w:cs="Consolas"/>
        </w:rPr>
      </w:pP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snapshot</w:t>
      </w:r>
      <w:r>
        <w:rPr>
          <w:rFonts w:ascii="Consolas" w:eastAsia="Consolas" w:hAnsi="Consolas" w:cs="Consolas"/>
          <w:color w:val="383A42"/>
        </w:rPr>
        <w:t>.</w:t>
      </w:r>
      <w:r>
        <w:rPr>
          <w:rFonts w:ascii="Consolas" w:eastAsia="Consolas" w:hAnsi="Consolas" w:cs="Consolas"/>
          <w:color w:val="555E68"/>
        </w:rPr>
        <w:t xml:space="preserve">connectionState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ConnectionState</w:t>
      </w:r>
      <w:r>
        <w:rPr>
          <w:rFonts w:ascii="Consolas" w:eastAsia="Consolas" w:hAnsi="Consolas" w:cs="Consolas"/>
          <w:color w:val="383A42"/>
        </w:rPr>
        <w:t>.</w:t>
      </w:r>
      <w:r>
        <w:rPr>
          <w:rFonts w:ascii="Consolas" w:eastAsia="Consolas" w:hAnsi="Consolas" w:cs="Consolas"/>
          <w:color w:val="555E68"/>
        </w:rPr>
        <w:t>waiting</w:t>
      </w:r>
      <w:r>
        <w:rPr>
          <w:rFonts w:ascii="Consolas" w:eastAsia="Consolas" w:hAnsi="Consolas" w:cs="Consolas"/>
          <w:color w:val="383A42"/>
        </w:rPr>
        <w:t>)</w:t>
      </w:r>
      <w:r>
        <w:rPr>
          <w:rFonts w:ascii="Consolas" w:eastAsia="Consolas" w:hAnsi="Consolas" w:cs="Consolas"/>
        </w:rPr>
        <w:t xml:space="preserve"> </w:t>
      </w:r>
    </w:p>
    <w:p w:rsidR="00663897" w:rsidRDefault="00F25AC9">
      <w:pPr>
        <w:spacing w:before="69" w:line="276" w:lineRule="atLeast"/>
        <w:ind w:left="26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4" w:line="276" w:lineRule="atLeast"/>
        <w:ind w:left="2338"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CircularProgressIndicator</w:t>
      </w:r>
      <w:r>
        <w:rPr>
          <w:rFonts w:ascii="Consolas" w:eastAsia="Consolas" w:hAnsi="Consolas" w:cs="Consolas"/>
          <w:color w:val="383A42"/>
        </w:rPr>
        <w:t>();</w:t>
      </w:r>
    </w:p>
    <w:p w:rsidR="00663897" w:rsidRDefault="00F25AC9">
      <w:pPr>
        <w:spacing w:before="69" w:line="276" w:lineRule="atLeast"/>
        <w:ind w:left="2338" w:right="-200"/>
        <w:jc w:val="both"/>
        <w:rPr>
          <w:rFonts w:ascii="Consolas" w:eastAsia="Consolas" w:hAnsi="Consolas" w:cs="Consolas"/>
        </w:rPr>
      </w:pP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else</w:t>
      </w:r>
      <w:r>
        <w:rPr>
          <w:rFonts w:ascii="Consolas" w:eastAsia="Consolas" w:hAnsi="Consolas" w:cs="Consolas"/>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snapshot</w:t>
      </w:r>
      <w:r>
        <w:rPr>
          <w:rFonts w:ascii="Consolas" w:eastAsia="Consolas" w:hAnsi="Consolas" w:cs="Consolas"/>
          <w:color w:val="383A42"/>
        </w:rPr>
        <w:t>.</w:t>
      </w:r>
      <w:r>
        <w:rPr>
          <w:rFonts w:ascii="Consolas" w:eastAsia="Consolas" w:hAnsi="Consolas" w:cs="Consolas"/>
          <w:color w:val="555E68"/>
        </w:rPr>
        <w:t>hasError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338" w:right="190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 xml:space="preserve">'Error: </w:t>
      </w:r>
      <w:r>
        <w:rPr>
          <w:rFonts w:ascii="Consolas" w:eastAsia="Consolas" w:hAnsi="Consolas" w:cs="Consolas"/>
          <w:color w:val="383A42"/>
        </w:rPr>
        <w:t>${</w:t>
      </w:r>
      <w:r>
        <w:rPr>
          <w:rFonts w:ascii="Consolas" w:eastAsia="Consolas" w:hAnsi="Consolas" w:cs="Consolas"/>
          <w:color w:val="555E68"/>
        </w:rPr>
        <w:t>snapshot</w:t>
      </w:r>
      <w:r>
        <w:rPr>
          <w:rFonts w:ascii="Consolas" w:eastAsia="Consolas" w:hAnsi="Consolas" w:cs="Consolas"/>
          <w:color w:val="383A42"/>
        </w:rPr>
        <w:t>.</w:t>
      </w:r>
      <w:r>
        <w:rPr>
          <w:rFonts w:ascii="Consolas" w:eastAsia="Consolas" w:hAnsi="Consolas" w:cs="Consolas"/>
          <w:color w:val="555E68"/>
        </w:rPr>
        <w:t>error</w:t>
      </w:r>
      <w:r>
        <w:rPr>
          <w:rFonts w:ascii="Consolas" w:eastAsia="Consolas" w:hAnsi="Consolas" w:cs="Consolas"/>
          <w:color w:val="383A42"/>
        </w:rPr>
        <w:t>}</w:t>
      </w:r>
      <w:r>
        <w:rPr>
          <w:rFonts w:ascii="Consolas" w:eastAsia="Consolas" w:hAnsi="Consolas" w:cs="Consolas"/>
          <w:color w:val="4EA24C"/>
        </w:rPr>
        <w:t>'</w:t>
      </w:r>
      <w:r>
        <w:rPr>
          <w:rFonts w:ascii="Consolas" w:eastAsia="Consolas" w:hAnsi="Consolas" w:cs="Consolas"/>
          <w:color w:val="383A42"/>
        </w:rPr>
        <w:t>); }</w:t>
      </w:r>
      <w:r>
        <w:rPr>
          <w:rFonts w:ascii="Consolas" w:eastAsia="Consolas" w:hAnsi="Consolas" w:cs="Consolas"/>
        </w:rPr>
        <w:t xml:space="preserve"> </w:t>
      </w:r>
      <w:r>
        <w:rPr>
          <w:rFonts w:ascii="Consolas" w:eastAsia="Consolas" w:hAnsi="Consolas" w:cs="Consolas"/>
          <w:color w:val="A625A4"/>
        </w:rPr>
        <w:t>else</w:t>
      </w:r>
      <w:r>
        <w:rPr>
          <w:rFonts w:ascii="Consolas" w:eastAsia="Consolas" w:hAnsi="Consolas" w:cs="Consolas"/>
        </w:rPr>
        <w:t xml:space="preserve"> </w:t>
      </w:r>
      <w:r>
        <w:rPr>
          <w:rFonts w:ascii="Consolas" w:eastAsia="Consolas" w:hAnsi="Consolas" w:cs="Consolas"/>
          <w:color w:val="383A42"/>
        </w:rPr>
        <w:t>{</w:t>
      </w:r>
    </w:p>
    <w:p w:rsidR="00663897" w:rsidRDefault="00F25AC9">
      <w:pPr>
        <w:spacing w:line="360" w:lineRule="atLeast"/>
        <w:ind w:left="2338" w:right="2164"/>
        <w:rPr>
          <w:rFonts w:ascii="Consolas" w:eastAsia="Consolas" w:hAnsi="Consolas" w:cs="Consolas"/>
        </w:rPr>
      </w:pPr>
      <w:r>
        <w:rPr>
          <w:rFonts w:ascii="Consolas" w:eastAsia="Consolas" w:hAnsi="Consolas" w:cs="Consolas"/>
          <w:color w:val="555E68"/>
        </w:rPr>
        <w:lastRenderedPageBreak/>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 xml:space="preserve">'Data: </w:t>
      </w:r>
      <w:r>
        <w:rPr>
          <w:rFonts w:ascii="Consolas" w:eastAsia="Consolas" w:hAnsi="Consolas" w:cs="Consolas"/>
          <w:color w:val="383A42"/>
        </w:rPr>
        <w:t>${</w:t>
      </w:r>
      <w:r>
        <w:rPr>
          <w:rFonts w:ascii="Consolas" w:eastAsia="Consolas" w:hAnsi="Consolas" w:cs="Consolas"/>
          <w:color w:val="555E68"/>
        </w:rPr>
        <w:t>snapshot</w:t>
      </w:r>
      <w:r>
        <w:rPr>
          <w:rFonts w:ascii="Consolas" w:eastAsia="Consolas" w:hAnsi="Consolas" w:cs="Consolas"/>
          <w:color w:val="383A42"/>
        </w:rPr>
        <w:t>.</w:t>
      </w:r>
      <w:r>
        <w:rPr>
          <w:rFonts w:ascii="Consolas" w:eastAsia="Consolas" w:hAnsi="Consolas" w:cs="Consolas"/>
          <w:color w:val="555E68"/>
        </w:rPr>
        <w:t>data</w:t>
      </w:r>
      <w:r>
        <w:rPr>
          <w:rFonts w:ascii="Consolas" w:eastAsia="Consolas" w:hAnsi="Consolas" w:cs="Consolas"/>
          <w:color w:val="383A42"/>
        </w:rPr>
        <w:t>}</w:t>
      </w:r>
      <w:r>
        <w:rPr>
          <w:rFonts w:ascii="Consolas" w:eastAsia="Consolas" w:hAnsi="Consolas" w:cs="Consolas"/>
          <w:color w:val="4EA24C"/>
        </w:rPr>
        <w:t>'</w:t>
      </w:r>
      <w:r>
        <w:rPr>
          <w:rFonts w:ascii="Consolas" w:eastAsia="Consolas" w:hAnsi="Consolas" w:cs="Consolas"/>
          <w:color w:val="383A42"/>
        </w:rPr>
        <w:t>); }</w:t>
      </w:r>
    </w:p>
    <w:p w:rsidR="00663897" w:rsidRDefault="00F25AC9">
      <w:pPr>
        <w:spacing w:before="15" w:line="345" w:lineRule="atLeast"/>
        <w:ind w:left="1299" w:right="7881"/>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 )</w:t>
      </w:r>
    </w:p>
    <w:p w:rsidR="00663897" w:rsidRDefault="00663897">
      <w:pPr>
        <w:sectPr w:rsidR="00663897">
          <w:pgSz w:w="11899" w:h="16838"/>
          <w:pgMar w:top="540" w:right="979" w:bottom="580" w:left="1020" w:header="708" w:footer="708" w:gutter="0"/>
          <w:cols w:space="708"/>
        </w:sectPr>
      </w:pPr>
    </w:p>
    <w:p w:rsidR="00663897" w:rsidRDefault="00F25AC9">
      <w:pPr>
        <w:spacing w:before="588" w:line="351" w:lineRule="atLeast"/>
        <w:ind w:left="58" w:right="-200"/>
        <w:jc w:val="both"/>
        <w:rPr>
          <w:rFonts w:ascii="Segoe UI" w:eastAsia="Segoe UI" w:hAnsi="Segoe UI" w:cs="Segoe UI"/>
          <w:sz w:val="26"/>
          <w:szCs w:val="26"/>
        </w:rPr>
      </w:pPr>
      <w:r>
        <w:rPr>
          <w:rFonts w:ascii="Consolas" w:eastAsia="Consolas" w:hAnsi="Consolas" w:cs="Consolas"/>
          <w:b/>
          <w:bCs/>
          <w:color w:val="555E68"/>
          <w:spacing w:val="3"/>
          <w:sz w:val="23"/>
          <w:szCs w:val="23"/>
        </w:rPr>
        <w:lastRenderedPageBreak/>
        <w:t>StreamBuilder</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p>
    <w:p w:rsidR="00663897" w:rsidRDefault="00F25AC9">
      <w:p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Segoe UI" w:eastAsia="Segoe UI" w:hAnsi="Segoe UI" w:cs="Segoe UI"/>
          <w:b/>
          <w:bCs/>
          <w:color w:val="FF82B2"/>
          <w:sz w:val="27"/>
          <w:szCs w:val="27"/>
        </w:rPr>
        <w:t>Stream</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collection of </w:t>
      </w:r>
      <w:r>
        <w:rPr>
          <w:rFonts w:ascii="Segoe UI" w:eastAsia="Segoe UI" w:hAnsi="Segoe UI" w:cs="Segoe UI"/>
          <w:b/>
          <w:bCs/>
          <w:color w:val="FF82B2"/>
          <w:sz w:val="27"/>
          <w:szCs w:val="27"/>
        </w:rPr>
        <w:t>Futures</w:t>
      </w:r>
      <w:r>
        <w:rPr>
          <w:rFonts w:ascii="Segoe UI" w:eastAsia="Segoe UI" w:hAnsi="Segoe UI" w:cs="Segoe UI"/>
          <w:color w:val="000000"/>
          <w:sz w:val="27"/>
          <w:szCs w:val="27"/>
        </w:rPr>
        <w:t>.</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A </w:t>
      </w:r>
      <w:r>
        <w:rPr>
          <w:rFonts w:ascii="Consolas" w:eastAsia="Consolas" w:hAnsi="Consolas" w:cs="Consolas"/>
          <w:color w:val="555E68"/>
        </w:rPr>
        <w:t>StreamBuilder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similar to </w:t>
      </w:r>
      <w:r>
        <w:rPr>
          <w:rFonts w:ascii="Consolas" w:eastAsia="Consolas" w:hAnsi="Consolas" w:cs="Consolas"/>
          <w:color w:val="555E68"/>
        </w:rPr>
        <w:t>FutureBuilder</w:t>
      </w:r>
      <w:r>
        <w:rPr>
          <w:rFonts w:ascii="Segoe UI" w:eastAsia="Segoe UI" w:hAnsi="Segoe UI" w:cs="Segoe UI"/>
          <w:sz w:val="27"/>
          <w:szCs w:val="27"/>
        </w:rPr>
        <w:t xml:space="preserve"> </w:t>
      </w:r>
      <w:r>
        <w:rPr>
          <w:rFonts w:ascii="Segoe UI" w:eastAsia="Segoe UI" w:hAnsi="Segoe UI" w:cs="Segoe UI"/>
          <w:color w:val="000000"/>
          <w:sz w:val="27"/>
          <w:szCs w:val="27"/>
        </w:rPr>
        <w:t>but for asynchronous streams.</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E35649"/>
        </w:rPr>
        <w:t>StreamBuilder</w:t>
      </w:r>
      <w:r>
        <w:rPr>
          <w:rFonts w:ascii="Consolas" w:eastAsia="Consolas" w:hAnsi="Consolas" w:cs="Consolas"/>
          <w:color w:val="383A42"/>
        </w:rPr>
        <w:t>&lt;</w:t>
      </w:r>
      <w:r>
        <w:rPr>
          <w:rFonts w:ascii="Consolas" w:eastAsia="Consolas" w:hAnsi="Consolas" w:cs="Consolas"/>
          <w:color w:val="555E68"/>
        </w:rPr>
        <w:t>int</w:t>
      </w:r>
      <w:r>
        <w:rPr>
          <w:rFonts w:ascii="Consolas" w:eastAsia="Consolas" w:hAnsi="Consolas" w:cs="Consolas"/>
          <w:color w:val="383A42"/>
        </w:rPr>
        <w:t>&gt;(</w:t>
      </w:r>
      <w:r w:rsidR="00FB0D64" w:rsidRPr="00FB0D64">
        <w:pict>
          <v:shape id="_x0000_s4411" type="#_x0000_t75" style="position:absolute;left:0;text-align:left;margin-left:51pt;margin-top:14.1pt;width:495pt;height:234pt;z-index:-250950656;mso-position-horizontal-relative:page;mso-position-vertical-relative:text" o:allowincell="f">
            <v:imagedata r:id="rId1066"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stream</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D74F6"/>
        </w:rPr>
        <w:t>countStream</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snapshot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59" w:lineRule="atLeast"/>
        <w:ind w:left="240" w:right="1092"/>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snapshot</w:t>
      </w:r>
      <w:r>
        <w:rPr>
          <w:rFonts w:ascii="Consolas" w:eastAsia="Consolas" w:hAnsi="Consolas" w:cs="Consolas"/>
          <w:color w:val="383A42"/>
        </w:rPr>
        <w:t>.</w:t>
      </w:r>
      <w:r>
        <w:rPr>
          <w:rFonts w:ascii="Consolas" w:eastAsia="Consolas" w:hAnsi="Consolas" w:cs="Consolas"/>
          <w:color w:val="555E68"/>
        </w:rPr>
        <w:t xml:space="preserve">connectionState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ConnectionState</w:t>
      </w:r>
      <w:r>
        <w:rPr>
          <w:rFonts w:ascii="Consolas" w:eastAsia="Consolas" w:hAnsi="Consolas" w:cs="Consolas"/>
          <w:color w:val="383A42"/>
        </w:rPr>
        <w:t>.</w:t>
      </w:r>
      <w:r>
        <w:rPr>
          <w:rFonts w:ascii="Consolas" w:eastAsia="Consolas" w:hAnsi="Consolas" w:cs="Consolas"/>
          <w:color w:val="555E68"/>
        </w:rPr>
        <w:t>waiting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CircularProgressIndicator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else</w:t>
      </w:r>
      <w:r>
        <w:rPr>
          <w:rFonts w:ascii="Consolas" w:eastAsia="Consolas" w:hAnsi="Consolas" w:cs="Consolas"/>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snapshot</w:t>
      </w:r>
      <w:r>
        <w:rPr>
          <w:rFonts w:ascii="Consolas" w:eastAsia="Consolas" w:hAnsi="Consolas" w:cs="Consolas"/>
          <w:color w:val="383A42"/>
        </w:rPr>
        <w:t>.</w:t>
      </w:r>
      <w:r>
        <w:rPr>
          <w:rFonts w:ascii="Consolas" w:eastAsia="Consolas" w:hAnsi="Consolas" w:cs="Consolas"/>
          <w:color w:val="555E68"/>
        </w:rPr>
        <w:t>hasError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 xml:space="preserve">'Error: </w:t>
      </w:r>
      <w:r>
        <w:rPr>
          <w:rFonts w:ascii="Consolas" w:eastAsia="Consolas" w:hAnsi="Consolas" w:cs="Consolas"/>
          <w:color w:val="383A42"/>
        </w:rPr>
        <w:t>${</w:t>
      </w:r>
      <w:r>
        <w:rPr>
          <w:rFonts w:ascii="Consolas" w:eastAsia="Consolas" w:hAnsi="Consolas" w:cs="Consolas"/>
          <w:color w:val="555E68"/>
        </w:rPr>
        <w:t>snapshot</w:t>
      </w:r>
      <w:r>
        <w:rPr>
          <w:rFonts w:ascii="Consolas" w:eastAsia="Consolas" w:hAnsi="Consolas" w:cs="Consolas"/>
          <w:color w:val="383A42"/>
        </w:rPr>
        <w:t>.</w:t>
      </w:r>
      <w:r>
        <w:rPr>
          <w:rFonts w:ascii="Consolas" w:eastAsia="Consolas" w:hAnsi="Consolas" w:cs="Consolas"/>
          <w:color w:val="555E68"/>
        </w:rPr>
        <w:t>error</w:t>
      </w:r>
      <w:r>
        <w:rPr>
          <w:rFonts w:ascii="Consolas" w:eastAsia="Consolas" w:hAnsi="Consolas" w:cs="Consolas"/>
          <w:color w:val="383A42"/>
        </w:rPr>
        <w:t>}</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else</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 xml:space="preserve">'Count: </w:t>
      </w:r>
      <w:r>
        <w:rPr>
          <w:rFonts w:ascii="Consolas" w:eastAsia="Consolas" w:hAnsi="Consolas" w:cs="Consolas"/>
          <w:color w:val="383A42"/>
        </w:rPr>
        <w:t>${</w:t>
      </w:r>
      <w:r>
        <w:rPr>
          <w:rFonts w:ascii="Consolas" w:eastAsia="Consolas" w:hAnsi="Consolas" w:cs="Consolas"/>
          <w:color w:val="555E68"/>
        </w:rPr>
        <w:t>snapshot</w:t>
      </w:r>
      <w:r>
        <w:rPr>
          <w:rFonts w:ascii="Consolas" w:eastAsia="Consolas" w:hAnsi="Consolas" w:cs="Consolas"/>
          <w:color w:val="383A42"/>
        </w:rPr>
        <w:t>.</w:t>
      </w:r>
      <w:r>
        <w:rPr>
          <w:rFonts w:ascii="Consolas" w:eastAsia="Consolas" w:hAnsi="Consolas" w:cs="Consolas"/>
          <w:color w:val="555E68"/>
        </w:rPr>
        <w:t>data</w:t>
      </w:r>
      <w:r>
        <w:rPr>
          <w:rFonts w:ascii="Consolas" w:eastAsia="Consolas" w:hAnsi="Consolas" w:cs="Consolas"/>
          <w:color w:val="383A42"/>
        </w:rPr>
        <w:t>}</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left="5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InkWell</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410" type="#_x0000_t75" style="position:absolute;left:0;text-align:left;margin-left:51pt;margin-top:26.75pt;width:54pt;height:18pt;z-index:-250949632;mso-position-horizontal-relative:page;mso-position-vertical-relative:text" o:allowincell="f">
            <v:imagedata r:id="rId1067" o:title=""/>
            <w10:wrap anchorx="page"/>
            <w10:anchorlock/>
          </v:shape>
        </w:pict>
      </w:r>
    </w:p>
    <w:p w:rsidR="00663897" w:rsidRDefault="00F25AC9" w:rsidP="005F74E4">
      <w:pPr>
        <w:numPr>
          <w:ilvl w:val="0"/>
          <w:numId w:val="203"/>
        </w:numPr>
        <w:spacing w:before="257" w:line="405" w:lineRule="atLeast"/>
        <w:ind w:right="-177"/>
        <w:jc w:val="both"/>
        <w:rPr>
          <w:rFonts w:ascii="Segoe UI" w:eastAsia="Segoe UI" w:hAnsi="Segoe UI" w:cs="Segoe UI"/>
          <w:sz w:val="27"/>
          <w:szCs w:val="27"/>
        </w:rPr>
      </w:pPr>
      <w:r>
        <w:rPr>
          <w:rFonts w:ascii="Segoe UI" w:eastAsia="Segoe UI" w:hAnsi="Segoe UI" w:cs="Segoe UI"/>
          <w:b/>
          <w:bCs/>
          <w:color w:val="FF82B2"/>
          <w:sz w:val="27"/>
          <w:szCs w:val="27"/>
        </w:rPr>
        <w:t>Purpose:</w:t>
      </w:r>
      <w:r>
        <w:rPr>
          <w:rFonts w:ascii="Segoe UI" w:eastAsia="Segoe UI" w:hAnsi="Segoe UI" w:cs="Segoe UI"/>
          <w:color w:val="000000"/>
          <w:sz w:val="27"/>
          <w:szCs w:val="27"/>
        </w:rPr>
        <w:t>Adds a splash effect and click functionality to any widget wrapped within it.This is used for creating interactive elements like buttons and links.</w:t>
      </w:r>
    </w:p>
    <w:p w:rsidR="00663897" w:rsidRDefault="00F25AC9" w:rsidP="005F74E4">
      <w:pPr>
        <w:numPr>
          <w:ilvl w:val="1"/>
          <w:numId w:val="203"/>
        </w:numPr>
        <w:spacing w:before="45" w:line="405" w:lineRule="atLeast"/>
        <w:ind w:right="235"/>
        <w:rPr>
          <w:rFonts w:ascii="Segoe UI" w:eastAsia="Segoe UI" w:hAnsi="Segoe UI" w:cs="Segoe UI"/>
          <w:sz w:val="27"/>
          <w:szCs w:val="27"/>
        </w:rPr>
      </w:pPr>
      <w:r>
        <w:rPr>
          <w:rFonts w:ascii="Segoe UI" w:eastAsia="Segoe UI" w:hAnsi="Segoe UI" w:cs="Segoe UI"/>
          <w:b/>
          <w:bCs/>
          <w:color w:val="FF82B2"/>
          <w:sz w:val="27"/>
          <w:szCs w:val="27"/>
        </w:rPr>
        <w:t>Properties:</w:t>
      </w:r>
      <w:r>
        <w:rPr>
          <w:rFonts w:ascii="Segoe UI" w:eastAsia="Segoe UI" w:hAnsi="Segoe UI" w:cs="Segoe UI"/>
          <w:color w:val="000000"/>
          <w:sz w:val="27"/>
          <w:szCs w:val="27"/>
        </w:rPr>
        <w:t>You can customize the splash color,highlight color,shape,and tap callback function.</w:t>
      </w:r>
    </w:p>
    <w:p w:rsidR="00663897" w:rsidRDefault="00F25AC9">
      <w:pPr>
        <w:spacing w:before="519" w:line="276" w:lineRule="atLeast"/>
        <w:ind w:left="240" w:right="-200"/>
        <w:jc w:val="both"/>
        <w:rPr>
          <w:rFonts w:ascii="Consolas" w:eastAsia="Consolas" w:hAnsi="Consolas" w:cs="Consolas"/>
        </w:rPr>
      </w:pPr>
      <w:r>
        <w:rPr>
          <w:rFonts w:ascii="Consolas" w:eastAsia="Consolas" w:hAnsi="Consolas" w:cs="Consolas"/>
          <w:color w:val="E35649"/>
        </w:rPr>
        <w:t>InkWell</w:t>
      </w:r>
      <w:r>
        <w:rPr>
          <w:rFonts w:ascii="Consolas" w:eastAsia="Consolas" w:hAnsi="Consolas" w:cs="Consolas"/>
          <w:color w:val="383A42"/>
        </w:rPr>
        <w:t>(</w:t>
      </w:r>
      <w:r w:rsidR="00FB0D64" w:rsidRPr="00FB0D64">
        <w:pict>
          <v:shape id="_x0000_s4409" type="#_x0000_t75" style="position:absolute;left:0;text-align:left;margin-left:51pt;margin-top:14.6pt;width:495pt;height:145pt;z-index:-250948608;mso-position-horizontal-relative:page;mso-position-vertical-relative:text" o:allowincell="f">
            <v:imagedata r:id="rId1068"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onTap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print</w:t>
      </w:r>
      <w:r>
        <w:rPr>
          <w:rFonts w:ascii="Consolas" w:eastAsia="Consolas" w:hAnsi="Consolas" w:cs="Consolas"/>
          <w:color w:val="383A42"/>
        </w:rPr>
        <w:t>(</w:t>
      </w:r>
      <w:r>
        <w:rPr>
          <w:rFonts w:ascii="Consolas" w:eastAsia="Consolas" w:hAnsi="Consolas" w:cs="Consolas"/>
          <w:color w:val="4EA24C"/>
        </w:rPr>
        <w:t>"Tapped!"</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1" w:line="360" w:lineRule="atLeast"/>
        <w:ind w:left="240" w:right="5769"/>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"Click Me"</w:t>
      </w:r>
      <w:r>
        <w:rPr>
          <w:rFonts w:ascii="Consolas" w:eastAsia="Consolas" w:hAnsi="Consolas" w:cs="Consolas"/>
          <w:color w:val="383A42"/>
        </w:rPr>
        <w:t>), ),</w:t>
      </w:r>
    </w:p>
    <w:p w:rsidR="00663897" w:rsidRDefault="00F25AC9">
      <w:pPr>
        <w:spacing w:before="808" w:line="351" w:lineRule="atLeast"/>
        <w:ind w:left="58" w:right="-200"/>
        <w:jc w:val="both"/>
        <w:rPr>
          <w:rFonts w:ascii="Segoe UI" w:eastAsia="Segoe UI" w:hAnsi="Segoe UI" w:cs="Segoe UI"/>
          <w:sz w:val="26"/>
          <w:szCs w:val="26"/>
        </w:rPr>
      </w:pPr>
      <w:r>
        <w:rPr>
          <w:rFonts w:ascii="Consolas" w:eastAsia="Consolas" w:hAnsi="Consolas" w:cs="Consolas"/>
          <w:b/>
          <w:bCs/>
          <w:color w:val="555E68"/>
          <w:spacing w:val="3"/>
          <w:sz w:val="23"/>
          <w:szCs w:val="23"/>
        </w:rPr>
        <w:t>Chip</w:t>
      </w:r>
      <w:r>
        <w:rPr>
          <w:rFonts w:ascii="Segoe UI" w:eastAsia="Segoe UI" w:hAnsi="Segoe UI" w:cs="Segoe UI"/>
          <w:b/>
          <w:bCs/>
          <w:sz w:val="26"/>
          <w:szCs w:val="26"/>
        </w:rPr>
        <w:t xml:space="preserve"> </w:t>
      </w:r>
      <w:r>
        <w:rPr>
          <w:rFonts w:ascii="Segoe UI" w:eastAsia="Segoe UI" w:hAnsi="Segoe UI" w:cs="Segoe UI"/>
          <w:b/>
          <w:bCs/>
          <w:color w:val="E5B567"/>
          <w:sz w:val="26"/>
          <w:szCs w:val="26"/>
        </w:rPr>
        <w:t>:</w:t>
      </w:r>
      <w:r w:rsidR="00FB0D64" w:rsidRPr="00FB0D64">
        <w:pict>
          <v:shape id="_x0000_s4408" type="#_x0000_t75" style="position:absolute;left:0;text-align:left;margin-left:51pt;margin-top:44pt;width:35pt;height:19pt;z-index:-250947584;mso-position-horizontal-relative:page;mso-position-vertical-relative:text" o:allowincell="f">
            <v:imagedata r:id="rId1069" o:title=""/>
            <w10:wrap anchorx="page"/>
            <w10:anchorlock/>
          </v:shape>
        </w:pict>
      </w:r>
    </w:p>
    <w:p w:rsidR="00663897" w:rsidRDefault="00CC330F">
      <w:pPr>
        <w:spacing w:before="257" w:line="405" w:lineRule="atLeast"/>
        <w:ind w:left="300" w:right="-200"/>
        <w:jc w:val="both"/>
        <w:rPr>
          <w:rFonts w:ascii="Segoe UI" w:eastAsia="Segoe UI" w:hAnsi="Segoe UI" w:cs="Segoe UI"/>
          <w:sz w:val="27"/>
          <w:szCs w:val="27"/>
        </w:rPr>
      </w:pPr>
      <w:r>
        <w:pict>
          <v:shape id="_x0000_i1047" type="#_x0000_t75" style="width:6.6pt;height:6.6pt" o:allowincell="f">
            <v:imagedata r:id="rId1070" o:title=""/>
          </v:shape>
        </w:pict>
      </w:r>
      <w:r w:rsidR="00F25AC9">
        <w:rPr>
          <w:rFonts w:ascii="Segoe UI" w:eastAsia="Segoe UI" w:hAnsi="Segoe UI" w:cs="Segoe UI"/>
          <w:b/>
          <w:bCs/>
          <w:spacing w:val="93"/>
          <w:sz w:val="27"/>
          <w:szCs w:val="27"/>
        </w:rPr>
        <w:t xml:space="preserve"> </w:t>
      </w:r>
      <w:r w:rsidR="00F25AC9">
        <w:rPr>
          <w:rFonts w:ascii="Segoe UI" w:eastAsia="Segoe UI" w:hAnsi="Segoe UI" w:cs="Segoe UI"/>
          <w:b/>
          <w:bCs/>
          <w:color w:val="FF82B2"/>
          <w:sz w:val="27"/>
          <w:szCs w:val="27"/>
        </w:rPr>
        <w:t>Purpose:</w:t>
      </w:r>
      <w:r w:rsidR="00F25AC9">
        <w:rPr>
          <w:rFonts w:ascii="Segoe UI" w:eastAsia="Segoe UI" w:hAnsi="Segoe UI" w:cs="Segoe UI"/>
          <w:color w:val="000000"/>
          <w:sz w:val="27"/>
          <w:szCs w:val="27"/>
        </w:rPr>
        <w:t>Represents a small,self-contained piece of information with a close button.Used for things like tags,filters,or recently selected items.</w:t>
      </w:r>
    </w:p>
    <w:p w:rsidR="00663897" w:rsidRDefault="00663897">
      <w:pPr>
        <w:sectPr w:rsidR="00663897">
          <w:headerReference w:type="even" r:id="rId1071"/>
          <w:headerReference w:type="default" r:id="rId1072"/>
          <w:pgSz w:w="11899" w:h="16838"/>
          <w:pgMar w:top="1080" w:right="1272" w:bottom="640" w:left="1040" w:header="580" w:footer="708" w:gutter="0"/>
          <w:cols w:space="708"/>
        </w:sectPr>
      </w:pPr>
    </w:p>
    <w:p w:rsidR="00663897" w:rsidRDefault="00CC330F">
      <w:pPr>
        <w:spacing w:line="287" w:lineRule="atLeast"/>
        <w:ind w:left="300" w:right="1277"/>
        <w:jc w:val="both"/>
        <w:rPr>
          <w:rFonts w:ascii="Segoe UI" w:eastAsia="Segoe UI" w:hAnsi="Segoe UI" w:cs="Segoe UI"/>
          <w:sz w:val="27"/>
          <w:szCs w:val="27"/>
        </w:rPr>
      </w:pPr>
      <w:r>
        <w:lastRenderedPageBreak/>
        <w:pict>
          <v:shape id="_x0000_i1048" type="#_x0000_t75" style="width:6.6pt;height:6.6pt" o:allowincell="f">
            <v:imagedata r:id="rId1073" o:title=""/>
          </v:shape>
        </w:pict>
      </w:r>
      <w:r w:rsidR="00F25AC9">
        <w:rPr>
          <w:rFonts w:ascii="Segoe UI" w:eastAsia="Segoe UI" w:hAnsi="Segoe UI" w:cs="Segoe UI"/>
          <w:b/>
          <w:bCs/>
          <w:spacing w:val="93"/>
          <w:sz w:val="27"/>
          <w:szCs w:val="27"/>
        </w:rPr>
        <w:t xml:space="preserve"> </w:t>
      </w:r>
      <w:r w:rsidR="00F25AC9">
        <w:rPr>
          <w:rFonts w:ascii="Segoe UI" w:eastAsia="Segoe UI" w:hAnsi="Segoe UI" w:cs="Segoe UI"/>
          <w:b/>
          <w:bCs/>
          <w:color w:val="FF82B2"/>
          <w:sz w:val="27"/>
          <w:szCs w:val="27"/>
        </w:rPr>
        <w:t>Properties:</w:t>
      </w:r>
      <w:r w:rsidR="00F25AC9">
        <w:rPr>
          <w:rFonts w:ascii="Segoe UI" w:eastAsia="Segoe UI" w:hAnsi="Segoe UI" w:cs="Segoe UI"/>
          <w:color w:val="000000"/>
          <w:sz w:val="27"/>
          <w:szCs w:val="27"/>
        </w:rPr>
        <w:t>You can customize the text,avatar,shape,color,deletion icon,and tap callback function.</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E35649"/>
        </w:rPr>
        <w:t>Chip</w:t>
      </w:r>
      <w:r>
        <w:rPr>
          <w:rFonts w:ascii="Consolas" w:eastAsia="Consolas" w:hAnsi="Consolas" w:cs="Consolas"/>
          <w:color w:val="383A42"/>
        </w:rPr>
        <w:t>(</w:t>
      </w:r>
      <w:r w:rsidR="00FB0D64" w:rsidRPr="00FB0D64">
        <w:pict>
          <v:shape id="_x0000_s4405" type="#_x0000_t75" style="position:absolute;left:0;text-align:left;margin-left:51pt;margin-top:15.6pt;width:495pt;height:145pt;z-index:-250946560;mso-position-horizontal-relative:page;mso-position-vertical-relative:text" o:allowincell="f">
            <v:imagedata r:id="rId1074" o:title=""/>
            <w10:wrap anchorx="page"/>
            <w10:anchorlock/>
          </v:shape>
        </w:pic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label</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"Flutter"</w:t>
      </w:r>
      <w:r>
        <w:rPr>
          <w:rFonts w:ascii="Consolas" w:eastAsia="Consolas" w:hAnsi="Consolas" w:cs="Consolas"/>
          <w:color w:val="383A42"/>
        </w:rPr>
        <w:t>),</w:t>
      </w:r>
    </w:p>
    <w:p w:rsidR="00663897" w:rsidRDefault="00F25AC9">
      <w:pPr>
        <w:spacing w:before="1" w:line="360" w:lineRule="atLeast"/>
        <w:ind w:left="240" w:right="5494"/>
        <w:rPr>
          <w:rFonts w:ascii="Consolas" w:eastAsia="Consolas" w:hAnsi="Consolas" w:cs="Consolas"/>
        </w:rPr>
      </w:pPr>
      <w:r>
        <w:rPr>
          <w:rFonts w:ascii="Consolas" w:eastAsia="Consolas" w:hAnsi="Consolas" w:cs="Consolas"/>
          <w:color w:val="555E68"/>
        </w:rPr>
        <w:t xml:space="preserve">  avatar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flutter</w:t>
      </w:r>
      <w:r>
        <w:rPr>
          <w:rFonts w:ascii="Consolas" w:eastAsia="Consolas" w:hAnsi="Consolas" w:cs="Consolas"/>
          <w:color w:val="383A42"/>
        </w:rPr>
        <w:t xml:space="preserve">), </w:t>
      </w:r>
      <w:r>
        <w:rPr>
          <w:rFonts w:ascii="Consolas" w:eastAsia="Consolas" w:hAnsi="Consolas" w:cs="Consolas"/>
          <w:color w:val="555E68"/>
        </w:rPr>
        <w:t xml:space="preserve">  onDeleted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Handle deletion here</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Pr="00047783" w:rsidRDefault="00F25AC9" w:rsidP="00047783">
      <w:pPr>
        <w:pStyle w:val="Heading3"/>
        <w:rPr>
          <w:rFonts w:eastAsia="Segoe UI"/>
          <w:color w:val="000000" w:themeColor="text1"/>
          <w:sz w:val="29"/>
          <w:szCs w:val="29"/>
        </w:rPr>
      </w:pPr>
      <w:bookmarkStart w:id="18" w:name="_Toc160974848"/>
      <w:r w:rsidRPr="00047783">
        <w:rPr>
          <w:rFonts w:eastAsia="Segoe UI"/>
          <w:color w:val="000000" w:themeColor="text1"/>
          <w:sz w:val="29"/>
          <w:szCs w:val="29"/>
        </w:rPr>
        <w:t>Responsive Layouts in Flutter: Essential Widgets and Code Examples</w:t>
      </w:r>
      <w:bookmarkEnd w:id="18"/>
    </w:p>
    <w:p w:rsidR="00663897" w:rsidRDefault="00F25AC9">
      <w:pPr>
        <w:spacing w:before="243" w:after="521"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MediaQuery:</w:t>
      </w:r>
    </w:p>
    <w:p w:rsidR="00663897" w:rsidRDefault="00F25AC9" w:rsidP="005F74E4">
      <w:pPr>
        <w:numPr>
          <w:ilvl w:val="0"/>
          <w:numId w:val="204"/>
        </w:numPr>
        <w:spacing w:before="129" w:line="276" w:lineRule="atLeast"/>
        <w:ind w:right="-200"/>
        <w:jc w:val="both"/>
        <w:rPr>
          <w:rFonts w:ascii="Consolas" w:eastAsia="Consolas" w:hAnsi="Consolas" w:cs="Consolas"/>
        </w:rPr>
      </w:pPr>
      <w:r>
        <w:rPr>
          <w:rFonts w:ascii="Consolas" w:eastAsia="Consolas" w:hAnsi="Consolas" w:cs="Consolas"/>
          <w:color w:val="555E68"/>
        </w:rPr>
        <w:t>Provides device specifics like size, orientation, etc.</w:t>
      </w:r>
      <w:r w:rsidR="00FB0D64" w:rsidRPr="00FB0D64">
        <w:pict>
          <v:shape id="_x0000_s4404" type="#_x0000_t75" style="position:absolute;left:0;text-align:left;margin-left:51pt;margin-top:13.15pt;width:495pt;height:62pt;z-index:-250945536;mso-position-horizontal-relative:page;mso-position-vertical-relative:text" o:allowincell="f">
            <v:imagedata r:id="rId1075" o:title=""/>
            <w10:wrap anchorx="page"/>
            <w10:anchorlock/>
          </v:shape>
        </w:pict>
      </w:r>
    </w:p>
    <w:p w:rsidR="00663897" w:rsidRDefault="00F25AC9" w:rsidP="005F74E4">
      <w:pPr>
        <w:numPr>
          <w:ilvl w:val="0"/>
          <w:numId w:val="204"/>
        </w:numPr>
        <w:spacing w:before="129" w:line="276" w:lineRule="atLeast"/>
        <w:ind w:right="-200"/>
        <w:jc w:val="both"/>
        <w:rPr>
          <w:rFonts w:ascii="Consolas" w:eastAsia="Consolas" w:hAnsi="Consolas" w:cs="Consolas"/>
        </w:rPr>
      </w:pPr>
      <w:r>
        <w:rPr>
          <w:rFonts w:ascii="Consolas" w:eastAsia="Consolas" w:hAnsi="Consolas" w:cs="Consolas"/>
          <w:color w:val="555E68"/>
        </w:rPr>
        <w:t>Example:</w:t>
      </w:r>
    </w:p>
    <w:p w:rsidR="00663897" w:rsidRDefault="00F25AC9">
      <w:pPr>
        <w:spacing w:before="661" w:line="345" w:lineRule="atLeast"/>
        <w:ind w:left="240" w:right="2766"/>
        <w:rPr>
          <w:rFonts w:ascii="Consolas" w:eastAsia="Consolas" w:hAnsi="Consolas" w:cs="Consolas"/>
        </w:rPr>
      </w:pPr>
      <w:r>
        <w:rPr>
          <w:rFonts w:ascii="Consolas" w:eastAsia="Consolas" w:hAnsi="Consolas" w:cs="Consolas"/>
          <w:color w:val="E35649"/>
        </w:rPr>
        <w:t>MediaQueryData</w:t>
      </w:r>
      <w:r>
        <w:rPr>
          <w:rFonts w:ascii="Consolas" w:eastAsia="Consolas" w:hAnsi="Consolas" w:cs="Consolas"/>
        </w:rPr>
        <w:t xml:space="preserve"> </w:t>
      </w:r>
      <w:r>
        <w:rPr>
          <w:rFonts w:ascii="Consolas" w:eastAsia="Consolas" w:hAnsi="Consolas" w:cs="Consolas"/>
          <w:color w:val="555E68"/>
        </w:rPr>
        <w:t xml:space="preserve">mediaQuery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MediaQuery</w:t>
      </w:r>
      <w:r>
        <w:rPr>
          <w:rFonts w:ascii="Consolas" w:eastAsia="Consolas" w:hAnsi="Consolas" w:cs="Consolas"/>
          <w:color w:val="383A42"/>
        </w:rPr>
        <w:t>.</w:t>
      </w:r>
      <w:r>
        <w:rPr>
          <w:rFonts w:ascii="Consolas" w:eastAsia="Consolas" w:hAnsi="Consolas" w:cs="Consolas"/>
          <w:color w:val="3D74F6"/>
        </w:rPr>
        <w:t>of</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 xml:space="preserve">); </w:t>
      </w:r>
      <w:r w:rsidR="00FB0D64" w:rsidRPr="00FB0D64">
        <w:pict>
          <v:shape id="_x0000_s4403" type="#_x0000_t75" style="position:absolute;left:0;text-align:left;margin-left:51pt;margin-top:24.75pt;width:495pt;height:163pt;z-index:-250944512;mso-position-horizontal-relative:page;mso-position-vertical-relative:text" o:allowincell="f">
            <v:imagedata r:id="rId1076" o:title=""/>
            <w10:wrap anchorx="page"/>
            <w10:anchorlock/>
          </v:shape>
        </w:pict>
      </w:r>
      <w:r>
        <w:rPr>
          <w:rFonts w:ascii="Consolas" w:eastAsia="Consolas" w:hAnsi="Consolas" w:cs="Consolas"/>
          <w:color w:val="555E68"/>
        </w:rPr>
        <w:t xml:space="preserve">double screenWidth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mediaQuery</w:t>
      </w:r>
      <w:r>
        <w:rPr>
          <w:rFonts w:ascii="Consolas" w:eastAsia="Consolas" w:hAnsi="Consolas" w:cs="Consolas"/>
          <w:color w:val="383A42"/>
        </w:rPr>
        <w:t>.</w:t>
      </w:r>
      <w:r>
        <w:rPr>
          <w:rFonts w:ascii="Consolas" w:eastAsia="Consolas" w:hAnsi="Consolas" w:cs="Consolas"/>
          <w:color w:val="555E68"/>
        </w:rPr>
        <w:t>size</w:t>
      </w:r>
      <w:r>
        <w:rPr>
          <w:rFonts w:ascii="Consolas" w:eastAsia="Consolas" w:hAnsi="Consolas" w:cs="Consolas"/>
          <w:color w:val="383A42"/>
        </w:rPr>
        <w:t>.</w:t>
      </w:r>
      <w:r>
        <w:rPr>
          <w:rFonts w:ascii="Consolas" w:eastAsia="Consolas" w:hAnsi="Consolas" w:cs="Consolas"/>
          <w:color w:val="555E68"/>
        </w:rPr>
        <w:t>width</w:t>
      </w:r>
      <w:r>
        <w:rPr>
          <w:rFonts w:ascii="Consolas" w:eastAsia="Consolas" w:hAnsi="Consolas" w:cs="Consolas"/>
          <w:color w:val="383A42"/>
        </w:rPr>
        <w:t>;</w:t>
      </w:r>
    </w:p>
    <w:p w:rsidR="00663897" w:rsidRDefault="00F25AC9">
      <w:pPr>
        <w:spacing w:before="438" w:line="276" w:lineRule="atLeast"/>
        <w:ind w:left="240" w:right="-200"/>
        <w:jc w:val="both"/>
        <w:rPr>
          <w:rFonts w:ascii="Consolas" w:eastAsia="Consolas" w:hAnsi="Consolas" w:cs="Consolas"/>
        </w:rPr>
      </w:pP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 xml:space="preserve">screenWidth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986800"/>
        </w:rPr>
        <w:t>600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Use a wider layout for larger screens</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else</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40" w:right="3417"/>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Use a narrower layout for smaller screens </w:t>
      </w:r>
      <w:r>
        <w:rPr>
          <w:rFonts w:ascii="Consolas" w:eastAsia="Consolas" w:hAnsi="Consolas" w:cs="Consolas"/>
          <w:color w:val="383A42"/>
        </w:rPr>
        <w:t>}</w: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LayoutBuilder:</w:t>
      </w:r>
    </w:p>
    <w:p w:rsidR="00663897" w:rsidRDefault="00F25AC9" w:rsidP="005F74E4">
      <w:pPr>
        <w:numPr>
          <w:ilvl w:val="0"/>
          <w:numId w:val="205"/>
        </w:numPr>
        <w:spacing w:before="383" w:line="405" w:lineRule="atLeast"/>
        <w:ind w:right="430"/>
        <w:rPr>
          <w:rFonts w:ascii="Consolas" w:eastAsia="Consolas" w:hAnsi="Consolas" w:cs="Consolas"/>
        </w:rPr>
      </w:pPr>
      <w:r>
        <w:rPr>
          <w:rFonts w:ascii="Consolas" w:eastAsia="Consolas" w:hAnsi="Consolas" w:cs="Consolas"/>
          <w:color w:val="555E68"/>
        </w:rPr>
        <w:t>Rebuilds when layout constraints change, providing access to those constraints.</w:t>
      </w:r>
      <w:r w:rsidR="00FB0D64" w:rsidRPr="00FB0D64">
        <w:pict>
          <v:shape id="_x0000_s4402" type="#_x0000_t75" style="position:absolute;left:0;text-align:left;margin-left:51pt;margin-top:12.65pt;width:495pt;height:61pt;z-index:-250943488;mso-position-horizontal-relative:page;mso-position-vertical-relative:text" o:allowincell="f">
            <v:imagedata r:id="rId1077" o:title=""/>
            <w10:wrap anchorx="page"/>
            <w10:anchorlock/>
          </v:shape>
        </w:pict>
      </w:r>
    </w:p>
    <w:p w:rsidR="00663897" w:rsidRDefault="00F25AC9">
      <w:pPr>
        <w:spacing w:before="723" w:line="276" w:lineRule="atLeast"/>
        <w:ind w:left="240" w:right="-200"/>
        <w:jc w:val="both"/>
        <w:rPr>
          <w:rFonts w:ascii="Consolas" w:eastAsia="Consolas" w:hAnsi="Consolas" w:cs="Consolas"/>
        </w:rPr>
      </w:pPr>
      <w:r>
        <w:rPr>
          <w:rFonts w:ascii="Consolas" w:eastAsia="Consolas" w:hAnsi="Consolas" w:cs="Consolas"/>
          <w:color w:val="E35649"/>
        </w:rPr>
        <w:t>LayoutBuilder</w:t>
      </w:r>
      <w:r>
        <w:rPr>
          <w:rFonts w:ascii="Consolas" w:eastAsia="Consolas" w:hAnsi="Consolas" w:cs="Consolas"/>
          <w:color w:val="383A42"/>
        </w:rPr>
        <w:t>(</w:t>
      </w:r>
      <w:r w:rsidR="00FB0D64" w:rsidRPr="00FB0D64">
        <w:pict>
          <v:shape id="_x0000_s4401" type="#_x0000_t75" style="position:absolute;left:0;text-align:left;margin-left:51pt;margin-top:25pt;width:495pt;height:166pt;z-index:-250942464;mso-position-horizontal-relative:page;mso-position-vertical-relative:text" o:allowincell="f">
            <v:imagedata r:id="rId1078"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constraints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constraints</w:t>
      </w:r>
      <w:r>
        <w:rPr>
          <w:rFonts w:ascii="Consolas" w:eastAsia="Consolas" w:hAnsi="Consolas" w:cs="Consolas"/>
          <w:color w:val="383A42"/>
        </w:rPr>
        <w:t>.</w:t>
      </w:r>
      <w:r>
        <w:rPr>
          <w:rFonts w:ascii="Consolas" w:eastAsia="Consolas" w:hAnsi="Consolas" w:cs="Consolas"/>
          <w:color w:val="555E68"/>
        </w:rPr>
        <w:t xml:space="preserve">maxWidth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986800"/>
        </w:rPr>
        <w:t>600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Use a wider layout for larger screens</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else</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40" w:right="2898"/>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Use a narrower layout for smaller screens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10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96"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lastRenderedPageBreak/>
        <w:t>Wrap:</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Arranges children in a wrap-around fashion.</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E35649"/>
        </w:rPr>
        <w:t>Wrap</w:t>
      </w:r>
      <w:r>
        <w:rPr>
          <w:rFonts w:ascii="Consolas" w:eastAsia="Consolas" w:hAnsi="Consolas" w:cs="Consolas"/>
          <w:color w:val="383A42"/>
        </w:rPr>
        <w:t>(</w:t>
      </w:r>
      <w:r w:rsidR="00FB0D64" w:rsidRPr="00FB0D64">
        <w:pict>
          <v:shape id="_x0000_s4400" type="#_x0000_t75" style="position:absolute;left:0;text-align:left;margin-left:51pt;margin-top:14.1pt;width:495pt;height:145pt;z-index:-250941440;mso-position-horizontal-relative:page;mso-position-vertical-relative:text" o:allowincell="f">
            <v:imagedata r:id="rId1079"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hd w:val="clear" w:color="auto" w:fill="F6F7F8"/>
        <w:spacing w:before="1" w:line="360" w:lineRule="atLeast"/>
        <w:ind w:left="240" w:right="6924"/>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"Text 1"</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"Text 2"</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"Text 3"</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96"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AspectRatio:</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Maintains a specific aspect ratio for its child.</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E35649"/>
        </w:rPr>
        <w:t>AspectRatio</w:t>
      </w:r>
      <w:r>
        <w:rPr>
          <w:rFonts w:ascii="Consolas" w:eastAsia="Consolas" w:hAnsi="Consolas" w:cs="Consolas"/>
          <w:color w:val="383A42"/>
        </w:rPr>
        <w:t>(</w:t>
      </w:r>
      <w:r w:rsidR="00FB0D64" w:rsidRPr="00FB0D64">
        <w:pict>
          <v:shape id="_x0000_s4399" type="#_x0000_t75" style="position:absolute;left:0;text-align:left;margin-left:51pt;margin-top:14.35pt;width:495pt;height:91pt;z-index:-250940416;mso-position-horizontal-relative:page;mso-position-vertical-relative:text" o:allowincell="f">
            <v:imagedata r:id="rId1080"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aspectRatio</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16</w:t>
      </w:r>
      <w:r>
        <w:rPr>
          <w:rFonts w:ascii="Consolas" w:eastAsia="Consolas" w:hAnsi="Consolas" w:cs="Consolas"/>
        </w:rPr>
        <w:t xml:space="preserv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9</w:t>
      </w:r>
      <w:r>
        <w:rPr>
          <w:rFonts w:ascii="Consolas" w:eastAsia="Consolas" w:hAnsi="Consolas" w:cs="Consolas"/>
          <w:color w:val="383A42"/>
        </w:rPr>
        <w:t>,</w:t>
      </w:r>
    </w:p>
    <w:p w:rsidR="00663897" w:rsidRDefault="00F25AC9">
      <w:pPr>
        <w:spacing w:before="1" w:line="360" w:lineRule="atLeast"/>
        <w:ind w:left="240" w:right="4065"/>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Image</w:t>
      </w:r>
      <w:r>
        <w:rPr>
          <w:rFonts w:ascii="Consolas" w:eastAsia="Consolas" w:hAnsi="Consolas" w:cs="Consolas"/>
          <w:color w:val="383A42"/>
        </w:rPr>
        <w:t>.</w:t>
      </w:r>
      <w:r>
        <w:rPr>
          <w:rFonts w:ascii="Consolas" w:eastAsia="Consolas" w:hAnsi="Consolas" w:cs="Consolas"/>
          <w:color w:val="3D74F6"/>
        </w:rPr>
        <w:t>network</w:t>
      </w:r>
      <w:r>
        <w:rPr>
          <w:rFonts w:ascii="Consolas" w:eastAsia="Consolas" w:hAnsi="Consolas" w:cs="Consolas"/>
          <w:color w:val="383A42"/>
        </w:rPr>
        <w:t>(</w:t>
      </w:r>
      <w:r>
        <w:rPr>
          <w:rFonts w:ascii="Consolas" w:eastAsia="Consolas" w:hAnsi="Consolas" w:cs="Consolas"/>
          <w:color w:val="4EA24C"/>
        </w:rPr>
        <w:t>"your_image_url"</w:t>
      </w:r>
      <w:r>
        <w:rPr>
          <w:rFonts w:ascii="Consolas" w:eastAsia="Consolas" w:hAnsi="Consolas" w:cs="Consolas"/>
          <w:color w:val="383A42"/>
        </w:rPr>
        <w:t>), );</w:t>
      </w:r>
    </w:p>
    <w:p w:rsidR="00663897" w:rsidRDefault="00F25AC9">
      <w:pPr>
        <w:spacing w:before="496"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Flexible:</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Allows child to flex within a row or column based on a flex factor.</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E35649"/>
        </w:rPr>
        <w:t>Row</w:t>
      </w:r>
      <w:r>
        <w:rPr>
          <w:rFonts w:ascii="Consolas" w:eastAsia="Consolas" w:hAnsi="Consolas" w:cs="Consolas"/>
          <w:color w:val="383A42"/>
        </w:rPr>
        <w:t>(</w:t>
      </w:r>
      <w:r w:rsidR="00FB0D64" w:rsidRPr="00FB0D64">
        <w:pict>
          <v:shape id="_x0000_s4398" type="#_x0000_t75" style="position:absolute;left:0;text-align:left;margin-left:51pt;margin-top:13.85pt;width:495pt;height:128pt;z-index:-250939392;mso-position-horizontal-relative:page;mso-position-vertical-relative:text" o:allowincell="f">
            <v:imagedata r:id="rId1081"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Flexible</w:t>
      </w:r>
      <w:r>
        <w:rPr>
          <w:rFonts w:ascii="Consolas" w:eastAsia="Consolas" w:hAnsi="Consolas" w:cs="Consolas"/>
          <w:color w:val="383A42"/>
        </w:rPr>
        <w:t>(</w:t>
      </w:r>
      <w:r>
        <w:rPr>
          <w:rFonts w:ascii="Consolas" w:eastAsia="Consolas" w:hAnsi="Consolas" w:cs="Consolas"/>
          <w:color w:val="555E68"/>
        </w:rPr>
        <w:t>flex</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"Wider section"</w:t>
      </w:r>
      <w:r>
        <w:rPr>
          <w:rFonts w:ascii="Consolas" w:eastAsia="Consolas" w:hAnsi="Consolas" w:cs="Consolas"/>
          <w:color w:val="383A42"/>
        </w:rPr>
        <w:t>)),</w:t>
      </w:r>
    </w:p>
    <w:p w:rsidR="00663897" w:rsidRDefault="00F25AC9">
      <w:pPr>
        <w:spacing w:before="1" w:line="360" w:lineRule="atLeast"/>
        <w:ind w:left="240" w:right="224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Flexible</w:t>
      </w:r>
      <w:r>
        <w:rPr>
          <w:rFonts w:ascii="Consolas" w:eastAsia="Consolas" w:hAnsi="Consolas" w:cs="Consolas"/>
          <w:color w:val="383A42"/>
        </w:rPr>
        <w:t>(</w:t>
      </w:r>
      <w:r>
        <w:rPr>
          <w:rFonts w:ascii="Consolas" w:eastAsia="Consolas" w:hAnsi="Consolas" w:cs="Consolas"/>
          <w:color w:val="555E68"/>
        </w:rPr>
        <w:t>flex</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"Narrower section"</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Expanded:</w:t>
      </w:r>
    </w:p>
    <w:p w:rsidR="00663897" w:rsidRDefault="00F25AC9" w:rsidP="005F74E4">
      <w:pPr>
        <w:numPr>
          <w:ilvl w:val="0"/>
          <w:numId w:val="206"/>
        </w:numPr>
        <w:spacing w:before="242" w:line="405" w:lineRule="atLeast"/>
        <w:ind w:right="608"/>
        <w:rPr>
          <w:rFonts w:ascii="Segoe UI" w:eastAsia="Segoe UI" w:hAnsi="Segoe UI" w:cs="Segoe UI"/>
          <w:sz w:val="27"/>
          <w:szCs w:val="27"/>
        </w:rPr>
      </w:pPr>
      <w:r>
        <w:rPr>
          <w:rFonts w:ascii="Segoe UI" w:eastAsia="Segoe UI" w:hAnsi="Segoe UI" w:cs="Segoe UI"/>
          <w:color w:val="000000"/>
          <w:sz w:val="27"/>
          <w:szCs w:val="27"/>
        </w:rPr>
        <w:t>Use</w:t>
      </w:r>
      <w:r>
        <w:rPr>
          <w:rFonts w:ascii="Consolas" w:eastAsia="Consolas" w:hAnsi="Consolas" w:cs="Consolas"/>
          <w:spacing w:val="3"/>
        </w:rPr>
        <w:t xml:space="preserve"> </w:t>
      </w:r>
      <w:r>
        <w:rPr>
          <w:rFonts w:ascii="Consolas" w:eastAsia="Consolas" w:hAnsi="Consolas" w:cs="Consolas"/>
          <w:color w:val="555E68"/>
          <w:spacing w:val="5"/>
        </w:rPr>
        <w:t>Expanded</w:t>
      </w:r>
      <w:r>
        <w:rPr>
          <w:rFonts w:ascii="Segoe UI" w:eastAsia="Segoe UI" w:hAnsi="Segoe UI" w:cs="Segoe UI"/>
          <w:color w:val="000000"/>
          <w:spacing w:val="5"/>
          <w:sz w:val="27"/>
          <w:szCs w:val="27"/>
        </w:rPr>
        <w:t>when</w:t>
      </w:r>
      <w:r>
        <w:rPr>
          <w:rFonts w:ascii="Segoe UI" w:eastAsia="Segoe UI" w:hAnsi="Segoe UI" w:cs="Segoe UI"/>
          <w:color w:val="000000"/>
          <w:sz w:val="27"/>
          <w:szCs w:val="27"/>
        </w:rPr>
        <w:t xml:space="preserve"> you want the child to fill any remaining space in its parent,regardless of its preferred size.</w:t>
      </w:r>
      <w:r w:rsidR="00FB0D64" w:rsidRPr="00FB0D64">
        <w:pict>
          <v:shape id="_x0000_s4397" type="#_x0000_t75" style="position:absolute;left:0;text-align:left;margin-left:67pt;margin-top:69.9pt;width:7pt;height:7pt;z-index:-250938368;mso-position-horizontal-relative:page;mso-position-vertical-relative:text" o:allowincell="f">
            <v:imagedata r:id="rId1082" o:title=""/>
            <w10:wrap anchorx="page"/>
            <w10:anchorlock/>
          </v:shape>
        </w:pict>
      </w:r>
    </w:p>
    <w:p w:rsidR="00663897" w:rsidRDefault="00F25AC9">
      <w:pPr>
        <w:spacing w:before="62" w:line="22" w:lineRule="atLeast"/>
        <w:jc w:val="both"/>
        <w:rPr>
          <w:rFonts w:ascii="Arial" w:eastAsia="Arial" w:hAnsi="Arial" w:cs="Arial"/>
          <w:sz w:val="2"/>
          <w:szCs w:val="2"/>
        </w:rPr>
      </w:pPr>
      <w:r>
        <w:rPr>
          <w:rFonts w:ascii="Arial" w:eastAsia="Arial" w:hAnsi="Arial" w:cs="Arial"/>
          <w:color w:val="000000"/>
          <w:sz w:val="2"/>
          <w:szCs w:val="2"/>
        </w:rPr>
        <w:t xml:space="preserve"> </w:t>
      </w:r>
    </w:p>
    <w:tbl>
      <w:tblPr>
        <w:tblW w:w="0" w:type="auto"/>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520"/>
        <w:gridCol w:w="3330"/>
        <w:gridCol w:w="3360"/>
      </w:tblGrid>
      <w:tr w:rsidR="00663897">
        <w:trPr>
          <w:trHeight w:hRule="exact" w:val="480"/>
        </w:trPr>
        <w:tc>
          <w:tcPr>
            <w:tcW w:w="2520" w:type="dxa"/>
            <w:tcBorders>
              <w:top w:val="single" w:sz="4" w:space="0" w:color="EBEDF0"/>
              <w:left w:val="single" w:sz="4" w:space="0" w:color="EBEDF0"/>
              <w:bottom w:val="single" w:sz="4" w:space="0" w:color="EBEDF0"/>
              <w:right w:val="single" w:sz="4" w:space="0" w:color="EBEDF0"/>
            </w:tcBorders>
            <w:shd w:val="clear" w:color="auto" w:fill="auto"/>
            <w:noWrap/>
            <w:tcMar>
              <w:left w:w="120" w:type="dxa"/>
              <w:right w:w="138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Featur</w:t>
            </w:r>
            <w:r w:rsidRPr="00F25AC9">
              <w:rPr>
                <w:rFonts w:ascii="Segoe UI" w:eastAsia="Segoe UI" w:hAnsi="Segoe UI" w:cs="Segoe UI"/>
                <w:b/>
                <w:bCs/>
                <w:color w:val="222222"/>
                <w:spacing w:val="4"/>
                <w:sz w:val="27"/>
                <w:szCs w:val="27"/>
              </w:rPr>
              <w:t>e</w:t>
            </w:r>
          </w:p>
        </w:tc>
        <w:tc>
          <w:tcPr>
            <w:tcW w:w="33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12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1"/>
                <w:sz w:val="27"/>
                <w:szCs w:val="27"/>
              </w:rPr>
              <w:t>Flexibl</w:t>
            </w:r>
            <w:r w:rsidRPr="00F25AC9">
              <w:rPr>
                <w:rFonts w:ascii="Segoe UI" w:eastAsia="Segoe UI" w:hAnsi="Segoe UI" w:cs="Segoe UI"/>
                <w:b/>
                <w:bCs/>
                <w:color w:val="222222"/>
                <w:spacing w:val="3"/>
                <w:sz w:val="27"/>
                <w:szCs w:val="27"/>
              </w:rPr>
              <w:t>e</w:t>
            </w:r>
          </w:p>
        </w:tc>
        <w:tc>
          <w:tcPr>
            <w:tcW w:w="3360" w:type="dxa"/>
            <w:tcBorders>
              <w:top w:val="single" w:sz="4" w:space="0" w:color="EBEDF0"/>
              <w:left w:val="single" w:sz="4" w:space="0" w:color="EBEDF0"/>
              <w:bottom w:val="single" w:sz="4" w:space="0" w:color="EBEDF0"/>
              <w:right w:val="single" w:sz="4" w:space="0" w:color="EBEDF0"/>
            </w:tcBorders>
            <w:shd w:val="clear" w:color="auto" w:fill="auto"/>
            <w:noWrap/>
            <w:tcMar>
              <w:left w:w="127" w:type="dxa"/>
              <w:right w:w="191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Expande</w:t>
            </w:r>
            <w:r w:rsidRPr="00F25AC9">
              <w:rPr>
                <w:rFonts w:ascii="Segoe UI" w:eastAsia="Segoe UI" w:hAnsi="Segoe UI" w:cs="Segoe UI"/>
                <w:b/>
                <w:bCs/>
                <w:color w:val="222222"/>
                <w:spacing w:val="5"/>
                <w:sz w:val="27"/>
                <w:szCs w:val="27"/>
              </w:rPr>
              <w:t>d</w:t>
            </w:r>
          </w:p>
        </w:tc>
      </w:tr>
      <w:tr w:rsidR="00663897">
        <w:trPr>
          <w:trHeight w:hRule="exact" w:val="832"/>
        </w:trPr>
        <w:tc>
          <w:tcPr>
            <w:tcW w:w="2520" w:type="dxa"/>
            <w:tcBorders>
              <w:top w:val="single" w:sz="4" w:space="0" w:color="EBEDF0"/>
              <w:left w:val="single" w:sz="4" w:space="0" w:color="EBEDF0"/>
              <w:bottom w:val="single" w:sz="4" w:space="0" w:color="FFFFFF"/>
              <w:right w:val="single" w:sz="4" w:space="0" w:color="EBEDF0"/>
            </w:tcBorders>
            <w:shd w:val="clear" w:color="auto" w:fill="auto"/>
            <w:noWrap/>
            <w:tcMar>
              <w:left w:w="120" w:type="dxa"/>
              <w:right w:w="1329"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13"/>
                <w:sz w:val="27"/>
                <w:szCs w:val="27"/>
              </w:rPr>
              <w:t>Purpos</w:t>
            </w:r>
            <w:r w:rsidRPr="00F25AC9">
              <w:rPr>
                <w:rFonts w:ascii="Segoe UI" w:eastAsia="Segoe UI" w:hAnsi="Segoe UI" w:cs="Segoe UI"/>
                <w:color w:val="000000"/>
                <w:spacing w:val="3"/>
                <w:sz w:val="27"/>
                <w:szCs w:val="27"/>
              </w:rPr>
              <w:t>e</w:t>
            </w:r>
          </w:p>
        </w:tc>
        <w:tc>
          <w:tcPr>
            <w:tcW w:w="3330" w:type="dxa"/>
            <w:tcBorders>
              <w:top w:val="single" w:sz="4" w:space="0" w:color="EBEDF0"/>
              <w:left w:val="single" w:sz="4" w:space="0" w:color="EBEDF0"/>
              <w:bottom w:val="single" w:sz="4" w:space="0" w:color="FFFFFF"/>
              <w:right w:val="single" w:sz="4" w:space="0" w:color="EBEDF0"/>
            </w:tcBorders>
            <w:shd w:val="clear" w:color="auto" w:fill="auto"/>
            <w:noWrap/>
            <w:tcMar>
              <w:left w:w="128" w:type="dxa"/>
              <w:right w:w="448"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Flexible size based on</w:t>
            </w:r>
            <w:r w:rsidRPr="00F25AC9">
              <w:rPr>
                <w:rFonts w:ascii="Segoe UI" w:eastAsia="Segoe UI" w:hAnsi="Segoe UI" w:cs="Segoe UI"/>
                <w:color w:val="000000"/>
                <w:spacing w:val="14"/>
                <w:sz w:val="27"/>
                <w:szCs w:val="27"/>
              </w:rPr>
              <w:t xml:space="preserve"> </w:t>
            </w:r>
          </w:p>
        </w:tc>
        <w:tc>
          <w:tcPr>
            <w:tcW w:w="3360" w:type="dxa"/>
            <w:tcBorders>
              <w:top w:val="single" w:sz="4" w:space="0" w:color="EBEDF0"/>
              <w:left w:val="single" w:sz="4" w:space="0" w:color="EBEDF0"/>
              <w:bottom w:val="single" w:sz="4" w:space="0" w:color="FFFFFF"/>
              <w:right w:val="single" w:sz="4" w:space="0" w:color="EBEDF0"/>
            </w:tcBorders>
            <w:shd w:val="clear" w:color="auto" w:fill="auto"/>
            <w:noWrap/>
            <w:tcMar>
              <w:left w:w="127" w:type="dxa"/>
              <w:right w:w="78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4"/>
                <w:sz w:val="27"/>
                <w:szCs w:val="27"/>
              </w:rPr>
              <w:t>Fill remaining space</w:t>
            </w:r>
          </w:p>
        </w:tc>
      </w:tr>
    </w:tbl>
    <w:p w:rsidR="00663897" w:rsidRDefault="00663897">
      <w:pPr>
        <w:sectPr w:rsidR="00663897">
          <w:headerReference w:type="even" r:id="rId1083"/>
          <w:headerReference w:type="default" r:id="rId1084"/>
          <w:pgSz w:w="11899" w:h="16838"/>
          <w:pgMar w:top="840" w:right="1027" w:bottom="540" w:left="1040" w:header="580" w:footer="708" w:gutter="0"/>
          <w:cols w:space="708"/>
        </w:sectPr>
      </w:pPr>
    </w:p>
    <w:tbl>
      <w:tblPr>
        <w:tblW w:w="0" w:type="auto"/>
        <w:tblInd w:w="7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520"/>
        <w:gridCol w:w="3330"/>
        <w:gridCol w:w="3360"/>
      </w:tblGrid>
      <w:tr w:rsidR="00663897">
        <w:trPr>
          <w:trHeight w:hRule="exact" w:val="480"/>
        </w:trPr>
        <w:tc>
          <w:tcPr>
            <w:tcW w:w="2520" w:type="dxa"/>
            <w:tcBorders>
              <w:top w:val="single" w:sz="4" w:space="0" w:color="EBEDF0"/>
              <w:left w:val="single" w:sz="4" w:space="0" w:color="EBEDF0"/>
              <w:bottom w:val="single" w:sz="4" w:space="0" w:color="EBEDF0"/>
              <w:right w:val="single" w:sz="4" w:space="0" w:color="EBEDF0"/>
            </w:tcBorders>
            <w:shd w:val="clear" w:color="auto" w:fill="auto"/>
            <w:noWrap/>
            <w:tcMar>
              <w:left w:w="120" w:type="dxa"/>
              <w:right w:w="138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lastRenderedPageBreak/>
              <w:t>Featur</w:t>
            </w:r>
            <w:r w:rsidRPr="00F25AC9">
              <w:rPr>
                <w:rFonts w:ascii="Segoe UI" w:eastAsia="Segoe UI" w:hAnsi="Segoe UI" w:cs="Segoe UI"/>
                <w:b/>
                <w:bCs/>
                <w:color w:val="222222"/>
                <w:spacing w:val="4"/>
                <w:sz w:val="27"/>
                <w:szCs w:val="27"/>
              </w:rPr>
              <w:t>e</w:t>
            </w:r>
          </w:p>
        </w:tc>
        <w:tc>
          <w:tcPr>
            <w:tcW w:w="33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12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11"/>
                <w:sz w:val="27"/>
                <w:szCs w:val="27"/>
              </w:rPr>
              <w:t>Flexibl</w:t>
            </w:r>
            <w:r w:rsidRPr="00F25AC9">
              <w:rPr>
                <w:rFonts w:ascii="Segoe UI" w:eastAsia="Segoe UI" w:hAnsi="Segoe UI" w:cs="Segoe UI"/>
                <w:b/>
                <w:bCs/>
                <w:color w:val="222222"/>
                <w:spacing w:val="3"/>
                <w:sz w:val="27"/>
                <w:szCs w:val="27"/>
              </w:rPr>
              <w:t>e</w:t>
            </w:r>
          </w:p>
        </w:tc>
        <w:tc>
          <w:tcPr>
            <w:tcW w:w="3360" w:type="dxa"/>
            <w:tcBorders>
              <w:top w:val="single" w:sz="4" w:space="0" w:color="EBEDF0"/>
              <w:left w:val="single" w:sz="4" w:space="0" w:color="EBEDF0"/>
              <w:bottom w:val="single" w:sz="4" w:space="0" w:color="EBEDF0"/>
              <w:right w:val="single" w:sz="4" w:space="0" w:color="EBEDF0"/>
            </w:tcBorders>
            <w:shd w:val="clear" w:color="auto" w:fill="auto"/>
            <w:noWrap/>
            <w:tcMar>
              <w:left w:w="127" w:type="dxa"/>
              <w:right w:w="1910"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b/>
                <w:bCs/>
                <w:color w:val="222222"/>
                <w:spacing w:val="7"/>
                <w:sz w:val="27"/>
                <w:szCs w:val="27"/>
              </w:rPr>
              <w:t>Expande</w:t>
            </w:r>
            <w:r w:rsidRPr="00F25AC9">
              <w:rPr>
                <w:rFonts w:ascii="Segoe UI" w:eastAsia="Segoe UI" w:hAnsi="Segoe UI" w:cs="Segoe UI"/>
                <w:b/>
                <w:bCs/>
                <w:color w:val="222222"/>
                <w:spacing w:val="5"/>
                <w:sz w:val="27"/>
                <w:szCs w:val="27"/>
              </w:rPr>
              <w:t>d</w:t>
            </w:r>
          </w:p>
        </w:tc>
      </w:tr>
      <w:tr w:rsidR="00663897">
        <w:trPr>
          <w:trHeight w:hRule="exact" w:val="420"/>
        </w:trPr>
        <w:tc>
          <w:tcPr>
            <w:tcW w:w="2520" w:type="dxa"/>
            <w:tcBorders>
              <w:top w:val="single" w:sz="4" w:space="0" w:color="EBEDF0"/>
              <w:left w:val="single" w:sz="4" w:space="0" w:color="EBEDF0"/>
              <w:bottom w:val="single" w:sz="4" w:space="0" w:color="EBEDF0"/>
              <w:right w:val="single" w:sz="4" w:space="0" w:color="EBEDF0"/>
            </w:tcBorders>
            <w:shd w:val="clear" w:color="auto" w:fill="auto"/>
            <w:noWrap/>
            <w:tcMar>
              <w:left w:w="0" w:type="dxa"/>
              <w:right w:w="0" w:type="dxa"/>
            </w:tcMar>
            <w:tcFitText/>
            <w:vAlign w:val="center"/>
          </w:tcPr>
          <w:p w:rsidR="00663897" w:rsidRDefault="00663897"/>
        </w:tc>
        <w:tc>
          <w:tcPr>
            <w:tcW w:w="33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412" w:type="dxa"/>
            </w:tcMar>
            <w:tcFitText/>
          </w:tcPr>
          <w:p w:rsidR="00663897" w:rsidRDefault="00F25AC9">
            <w:pPr>
              <w:spacing w:line="359" w:lineRule="atLeast"/>
              <w:jc w:val="both"/>
              <w:rPr>
                <w:rFonts w:ascii="Segoe UI" w:eastAsia="Segoe UI" w:hAnsi="Segoe UI" w:cs="Segoe UI"/>
                <w:sz w:val="27"/>
                <w:szCs w:val="27"/>
              </w:rPr>
            </w:pPr>
            <w:r w:rsidRPr="00F25AC9">
              <w:rPr>
                <w:rFonts w:ascii="Segoe UI" w:eastAsia="Segoe UI" w:hAnsi="Segoe UI" w:cs="Segoe UI"/>
                <w:color w:val="000000"/>
                <w:spacing w:val="15"/>
                <w:sz w:val="27"/>
                <w:szCs w:val="27"/>
              </w:rPr>
              <w:t>facto</w:t>
            </w:r>
            <w:r w:rsidRPr="00F25AC9">
              <w:rPr>
                <w:rFonts w:ascii="Segoe UI" w:eastAsia="Segoe UI" w:hAnsi="Segoe UI" w:cs="Segoe UI"/>
                <w:color w:val="000000"/>
                <w:spacing w:val="5"/>
                <w:sz w:val="27"/>
                <w:szCs w:val="27"/>
              </w:rPr>
              <w:t>r</w:t>
            </w:r>
          </w:p>
        </w:tc>
        <w:tc>
          <w:tcPr>
            <w:tcW w:w="3360" w:type="dxa"/>
            <w:tcBorders>
              <w:top w:val="single" w:sz="4" w:space="0" w:color="EBEDF0"/>
              <w:left w:val="single" w:sz="4" w:space="0" w:color="EBEDF0"/>
              <w:bottom w:val="single" w:sz="4" w:space="0" w:color="EBEDF0"/>
              <w:right w:val="single" w:sz="4" w:space="0" w:color="EBEDF0"/>
            </w:tcBorders>
            <w:shd w:val="clear" w:color="auto" w:fill="auto"/>
            <w:noWrap/>
            <w:tcMar>
              <w:left w:w="0" w:type="dxa"/>
              <w:right w:w="0" w:type="dxa"/>
            </w:tcMar>
            <w:tcFitText/>
            <w:vAlign w:val="center"/>
          </w:tcPr>
          <w:p w:rsidR="00663897" w:rsidRDefault="00663897"/>
        </w:tc>
      </w:tr>
      <w:tr w:rsidR="00663897">
        <w:trPr>
          <w:trHeight w:hRule="exact" w:val="495"/>
        </w:trPr>
        <w:tc>
          <w:tcPr>
            <w:tcW w:w="2520" w:type="dxa"/>
            <w:tcBorders>
              <w:top w:val="single" w:sz="4" w:space="0" w:color="EBEDF0"/>
              <w:left w:val="single" w:sz="4" w:space="0" w:color="EBEDF0"/>
              <w:bottom w:val="single" w:sz="4" w:space="0" w:color="EBEDF0"/>
              <w:right w:val="single" w:sz="4" w:space="0" w:color="EBEDF0"/>
            </w:tcBorders>
            <w:shd w:val="clear" w:color="auto" w:fill="auto"/>
            <w:noWrap/>
            <w:tcMar>
              <w:left w:w="120" w:type="dxa"/>
              <w:right w:w="102"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3"/>
                <w:sz w:val="27"/>
                <w:szCs w:val="27"/>
              </w:rPr>
              <w:t>Respects child siz</w:t>
            </w:r>
            <w:r w:rsidRPr="00F25AC9">
              <w:rPr>
                <w:rFonts w:ascii="Segoe UI" w:eastAsia="Segoe UI" w:hAnsi="Segoe UI" w:cs="Segoe UI"/>
                <w:color w:val="000000"/>
                <w:spacing w:val="17"/>
                <w:sz w:val="27"/>
                <w:szCs w:val="27"/>
              </w:rPr>
              <w:t>e</w:t>
            </w:r>
          </w:p>
        </w:tc>
        <w:tc>
          <w:tcPr>
            <w:tcW w:w="33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272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27"/>
                <w:sz w:val="27"/>
                <w:szCs w:val="27"/>
              </w:rPr>
              <w:t>Ye</w:t>
            </w:r>
            <w:r w:rsidRPr="00F25AC9">
              <w:rPr>
                <w:rFonts w:ascii="Segoe UI" w:eastAsia="Segoe UI" w:hAnsi="Segoe UI" w:cs="Segoe UI"/>
                <w:color w:val="000000"/>
                <w:spacing w:val="2"/>
                <w:sz w:val="27"/>
                <w:szCs w:val="27"/>
              </w:rPr>
              <w:t>s</w:t>
            </w:r>
          </w:p>
        </w:tc>
        <w:tc>
          <w:tcPr>
            <w:tcW w:w="3360" w:type="dxa"/>
            <w:tcBorders>
              <w:top w:val="single" w:sz="4" w:space="0" w:color="EBEDF0"/>
              <w:left w:val="single" w:sz="4" w:space="0" w:color="EBEDF0"/>
              <w:bottom w:val="single" w:sz="4" w:space="0" w:color="EBEDF0"/>
              <w:right w:val="single" w:sz="4" w:space="0" w:color="EBEDF0"/>
            </w:tcBorders>
            <w:shd w:val="clear" w:color="auto" w:fill="auto"/>
            <w:noWrap/>
            <w:tcMar>
              <w:left w:w="127" w:type="dxa"/>
              <w:right w:w="2773"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79"/>
                <w:sz w:val="27"/>
                <w:szCs w:val="27"/>
              </w:rPr>
              <w:t>N</w:t>
            </w:r>
            <w:r w:rsidRPr="00F25AC9">
              <w:rPr>
                <w:rFonts w:ascii="Segoe UI" w:eastAsia="Segoe UI" w:hAnsi="Segoe UI" w:cs="Segoe UI"/>
                <w:color w:val="000000"/>
                <w:spacing w:val="1"/>
                <w:sz w:val="27"/>
                <w:szCs w:val="27"/>
              </w:rPr>
              <w:t>o</w:t>
            </w:r>
          </w:p>
        </w:tc>
      </w:tr>
      <w:tr w:rsidR="00663897">
        <w:trPr>
          <w:trHeight w:hRule="exact" w:val="825"/>
        </w:trPr>
        <w:tc>
          <w:tcPr>
            <w:tcW w:w="2520" w:type="dxa"/>
            <w:tcBorders>
              <w:top w:val="single" w:sz="4" w:space="0" w:color="EBEDF0"/>
              <w:left w:val="single" w:sz="4" w:space="0" w:color="EBEDF0"/>
              <w:bottom w:val="single" w:sz="4" w:space="0" w:color="EBEDF0"/>
              <w:right w:val="single" w:sz="4" w:space="0" w:color="EBEDF0"/>
            </w:tcBorders>
            <w:shd w:val="clear" w:color="auto" w:fill="auto"/>
            <w:noWrap/>
            <w:tcMar>
              <w:left w:w="120" w:type="dxa"/>
              <w:right w:w="509"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75"/>
                <w:sz w:val="27"/>
                <w:szCs w:val="27"/>
              </w:rPr>
              <w:t>Fills remaining spac</w:t>
            </w:r>
            <w:r w:rsidRPr="00F25AC9">
              <w:rPr>
                <w:rFonts w:ascii="Segoe UI" w:eastAsia="Segoe UI" w:hAnsi="Segoe UI" w:cs="Segoe UI"/>
                <w:color w:val="000000"/>
                <w:spacing w:val="20"/>
                <w:w w:val="75"/>
                <w:sz w:val="27"/>
                <w:szCs w:val="27"/>
              </w:rPr>
              <w:t>e</w:t>
            </w:r>
          </w:p>
        </w:tc>
        <w:tc>
          <w:tcPr>
            <w:tcW w:w="3330" w:type="dxa"/>
            <w:tcBorders>
              <w:top w:val="single" w:sz="4" w:space="0" w:color="EBEDF0"/>
              <w:left w:val="single" w:sz="4" w:space="0" w:color="EBEDF0"/>
              <w:bottom w:val="single" w:sz="4" w:space="0" w:color="EBEDF0"/>
              <w:right w:val="single" w:sz="4" w:space="0" w:color="EBEDF0"/>
            </w:tcBorders>
            <w:shd w:val="clear" w:color="auto" w:fill="auto"/>
            <w:noWrap/>
            <w:tcMar>
              <w:left w:w="128" w:type="dxa"/>
              <w:right w:w="1421" w:type="dxa"/>
            </w:tcMar>
            <w:tcFitText/>
          </w:tcPr>
          <w:p w:rsidR="00663897" w:rsidRDefault="00F25AC9">
            <w:pPr>
              <w:spacing w:before="46" w:line="359" w:lineRule="atLeast"/>
              <w:jc w:val="both"/>
              <w:rPr>
                <w:rFonts w:ascii="Segoe UI" w:eastAsia="Segoe UI" w:hAnsi="Segoe UI" w:cs="Segoe UI"/>
                <w:sz w:val="27"/>
                <w:szCs w:val="27"/>
              </w:rPr>
            </w:pPr>
            <w:r w:rsidRPr="00F25AC9">
              <w:rPr>
                <w:rFonts w:ascii="Segoe UI" w:eastAsia="Segoe UI" w:hAnsi="Segoe UI" w:cs="Segoe UI"/>
                <w:color w:val="000000"/>
                <w:spacing w:val="6"/>
                <w:sz w:val="27"/>
                <w:szCs w:val="27"/>
              </w:rPr>
              <w:t>Proportionall</w:t>
            </w:r>
            <w:r w:rsidRPr="00F25AC9">
              <w:rPr>
                <w:rFonts w:ascii="Segoe UI" w:eastAsia="Segoe UI" w:hAnsi="Segoe UI" w:cs="Segoe UI"/>
                <w:color w:val="000000"/>
                <w:spacing w:val="3"/>
                <w:sz w:val="27"/>
                <w:szCs w:val="27"/>
              </w:rPr>
              <w:t>y</w:t>
            </w:r>
          </w:p>
        </w:tc>
        <w:tc>
          <w:tcPr>
            <w:tcW w:w="3360" w:type="dxa"/>
            <w:tcBorders>
              <w:top w:val="single" w:sz="4" w:space="0" w:color="EBEDF0"/>
              <w:left w:val="single" w:sz="4" w:space="0" w:color="EBEDF0"/>
              <w:bottom w:val="single" w:sz="4" w:space="0" w:color="EBEDF0"/>
              <w:right w:val="single" w:sz="4" w:space="0" w:color="EBEDF0"/>
            </w:tcBorders>
            <w:shd w:val="clear" w:color="auto" w:fill="auto"/>
            <w:noWrap/>
            <w:tcMar>
              <w:left w:w="127" w:type="dxa"/>
              <w:right w:w="841" w:type="dxa"/>
            </w:tcMar>
            <w:tcFitText/>
          </w:tcPr>
          <w:p w:rsidR="00663897" w:rsidRDefault="00F25AC9">
            <w:pPr>
              <w:spacing w:before="46" w:line="345" w:lineRule="atLeast"/>
              <w:rPr>
                <w:rFonts w:ascii="Segoe UI" w:eastAsia="Segoe UI" w:hAnsi="Segoe UI" w:cs="Segoe UI"/>
                <w:sz w:val="27"/>
                <w:szCs w:val="27"/>
              </w:rPr>
            </w:pPr>
            <w:r w:rsidRPr="00F25AC9">
              <w:rPr>
                <w:rFonts w:ascii="Segoe UI" w:eastAsia="Segoe UI" w:hAnsi="Segoe UI" w:cs="Segoe UI"/>
                <w:color w:val="000000"/>
                <w:w w:val="68"/>
                <w:sz w:val="27"/>
                <w:szCs w:val="27"/>
              </w:rPr>
              <w:t>Equally (with other Expande</w:t>
            </w:r>
            <w:r w:rsidRPr="00F25AC9">
              <w:rPr>
                <w:rFonts w:ascii="Segoe UI" w:eastAsia="Segoe UI" w:hAnsi="Segoe UI" w:cs="Segoe UI"/>
                <w:color w:val="000000"/>
                <w:spacing w:val="18"/>
                <w:w w:val="68"/>
                <w:sz w:val="27"/>
                <w:szCs w:val="27"/>
              </w:rPr>
              <w:t>d</w:t>
            </w:r>
          </w:p>
        </w:tc>
      </w:tr>
    </w:tbl>
    <w:p w:rsidR="00663897" w:rsidRDefault="00F25AC9">
      <w:pPr>
        <w:spacing w:before="497" w:line="276" w:lineRule="atLeast"/>
        <w:ind w:left="240" w:right="-200"/>
        <w:jc w:val="both"/>
        <w:rPr>
          <w:rFonts w:ascii="Consolas" w:eastAsia="Consolas" w:hAnsi="Consolas" w:cs="Consolas"/>
        </w:rPr>
      </w:pPr>
      <w:r>
        <w:rPr>
          <w:rFonts w:ascii="Consolas" w:eastAsia="Consolas" w:hAnsi="Consolas" w:cs="Consolas"/>
          <w:color w:val="E35649"/>
        </w:rPr>
        <w:t>Row</w:t>
      </w:r>
      <w:r>
        <w:rPr>
          <w:rFonts w:ascii="Consolas" w:eastAsia="Consolas" w:hAnsi="Consolas" w:cs="Consolas"/>
          <w:color w:val="383A42"/>
        </w:rPr>
        <w:t>(</w:t>
      </w:r>
      <w:r w:rsidR="00FB0D64" w:rsidRPr="00FB0D64">
        <w:pict>
          <v:shape id="_x0000_s4396" type="#_x0000_t75" style="position:absolute;left:0;text-align:left;margin-left:51pt;margin-top:13.25pt;width:495pt;height:163pt;z-index:-250937344;mso-position-horizontal-relative:page;mso-position-vertical-relative:text" o:allowincell="f">
            <v:imagedata r:id="rId1085" o:title=""/>
            <w10:wrap anchorx="page"/>
            <w10:anchorlock/>
          </v:shape>
        </w:pic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"Fixed text"</w:t>
      </w:r>
      <w:r>
        <w:rPr>
          <w:rFonts w:ascii="Consolas" w:eastAsia="Consolas" w:hAnsi="Consolas" w:cs="Consolas"/>
          <w:color w:val="383A42"/>
        </w:rPr>
        <w:t>),</w:t>
      </w:r>
    </w:p>
    <w:p w:rsidR="00663897" w:rsidRDefault="00F25AC9">
      <w:pPr>
        <w:spacing w:before="16" w:line="345" w:lineRule="atLeast"/>
        <w:ind w:left="240" w:right="167"/>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Expanded</w:t>
      </w:r>
      <w:r>
        <w:rPr>
          <w:rFonts w:ascii="Consolas" w:eastAsia="Consolas" w:hAnsi="Consolas" w:cs="Consolas"/>
          <w:color w:val="383A42"/>
        </w:rPr>
        <w:t>(</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ElevatedButton</w:t>
      </w:r>
      <w:r>
        <w:rPr>
          <w:rFonts w:ascii="Consolas" w:eastAsia="Consolas" w:hAnsi="Consolas" w:cs="Consolas"/>
          <w:color w:val="383A42"/>
        </w:rPr>
        <w:t>(</w:t>
      </w:r>
      <w:r>
        <w:rPr>
          <w:rFonts w:ascii="Consolas" w:eastAsia="Consolas" w:hAnsi="Consolas" w:cs="Consolas"/>
          <w:color w:val="555E68"/>
        </w:rPr>
        <w:t>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"Fill rest"</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1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Flexible:</w:t>
      </w:r>
    </w:p>
    <w:p w:rsidR="00663897" w:rsidRDefault="00F25AC9" w:rsidP="005F74E4">
      <w:pPr>
        <w:numPr>
          <w:ilvl w:val="0"/>
          <w:numId w:val="207"/>
        </w:numPr>
        <w:spacing w:before="255" w:line="405" w:lineRule="atLeast"/>
        <w:ind w:right="716"/>
        <w:rPr>
          <w:rFonts w:ascii="Segoe UI" w:eastAsia="Segoe UI" w:hAnsi="Segoe UI" w:cs="Segoe UI"/>
          <w:sz w:val="27"/>
          <w:szCs w:val="27"/>
        </w:rPr>
      </w:pPr>
      <w:r>
        <w:rPr>
          <w:rFonts w:ascii="Segoe UI" w:eastAsia="Segoe UI" w:hAnsi="Segoe UI" w:cs="Segoe UI"/>
          <w:b/>
          <w:bCs/>
          <w:color w:val="FF82B2"/>
          <w:sz w:val="27"/>
          <w:szCs w:val="27"/>
        </w:rPr>
        <w:t>Purpose:</w:t>
      </w:r>
      <w:r>
        <w:rPr>
          <w:rFonts w:ascii="Segoe UI" w:eastAsia="Segoe UI" w:hAnsi="Segoe UI" w:cs="Segoe UI"/>
          <w:color w:val="000000"/>
          <w:sz w:val="27"/>
          <w:szCs w:val="27"/>
        </w:rPr>
        <w:t>Allows its child to flex within a row or column based on a</w:t>
      </w:r>
      <w:r>
        <w:rPr>
          <w:rFonts w:ascii="Segoe UI" w:eastAsia="Segoe UI" w:hAnsi="Segoe UI" w:cs="Segoe UI"/>
          <w:b/>
          <w:bCs/>
          <w:color w:val="FF82B2"/>
          <w:sz w:val="27"/>
          <w:szCs w:val="27"/>
        </w:rPr>
        <w:t>flex factor</w:t>
      </w:r>
      <w:r>
        <w:rPr>
          <w:rFonts w:ascii="Segoe UI" w:eastAsia="Segoe UI" w:hAnsi="Segoe UI" w:cs="Segoe UI"/>
          <w:color w:val="000000"/>
          <w:sz w:val="27"/>
          <w:szCs w:val="27"/>
        </w:rPr>
        <w:t>.</w:t>
      </w:r>
    </w:p>
    <w:p w:rsidR="00663897" w:rsidRDefault="00F25AC9" w:rsidP="005F74E4">
      <w:pPr>
        <w:numPr>
          <w:ilvl w:val="1"/>
          <w:numId w:val="207"/>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Behavior:</w:t>
      </w:r>
    </w:p>
    <w:p w:rsidR="00663897" w:rsidRDefault="00F25AC9" w:rsidP="005F74E4">
      <w:pPr>
        <w:numPr>
          <w:ilvl w:val="2"/>
          <w:numId w:val="207"/>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Respects its child's preferred size if possible.</w:t>
      </w:r>
    </w:p>
    <w:p w:rsidR="00663897" w:rsidRDefault="00F25AC9" w:rsidP="005F74E4">
      <w:pPr>
        <w:numPr>
          <w:ilvl w:val="3"/>
          <w:numId w:val="207"/>
        </w:numPr>
        <w:spacing w:before="45" w:line="405" w:lineRule="atLeast"/>
        <w:ind w:right="274"/>
        <w:rPr>
          <w:rFonts w:ascii="Segoe UI" w:eastAsia="Segoe UI" w:hAnsi="Segoe UI" w:cs="Segoe UI"/>
          <w:sz w:val="27"/>
          <w:szCs w:val="27"/>
        </w:rPr>
      </w:pPr>
      <w:r>
        <w:rPr>
          <w:rFonts w:ascii="Segoe UI" w:eastAsia="Segoe UI" w:hAnsi="Segoe UI" w:cs="Segoe UI"/>
          <w:color w:val="000000"/>
          <w:sz w:val="27"/>
          <w:szCs w:val="27"/>
        </w:rPr>
        <w:t>Takes up remaining space in its parent</w:t>
      </w:r>
      <w:r>
        <w:rPr>
          <w:rFonts w:ascii="Segoe UI" w:eastAsia="Segoe UI" w:hAnsi="Segoe UI" w:cs="Segoe UI"/>
          <w:b/>
          <w:bCs/>
          <w:color w:val="FF82B2"/>
          <w:sz w:val="27"/>
          <w:szCs w:val="27"/>
        </w:rPr>
        <w:t>proportionally</w:t>
      </w:r>
      <w:r>
        <w:rPr>
          <w:rFonts w:ascii="Segoe UI" w:eastAsia="Segoe UI" w:hAnsi="Segoe UI" w:cs="Segoe UI"/>
          <w:color w:val="000000"/>
          <w:sz w:val="27"/>
          <w:szCs w:val="27"/>
        </w:rPr>
        <w:t>to its flex factor compared to other</w:t>
      </w:r>
      <w:r>
        <w:rPr>
          <w:rFonts w:ascii="Consolas" w:eastAsia="Consolas" w:hAnsi="Consolas" w:cs="Consolas"/>
          <w:spacing w:val="3"/>
        </w:rPr>
        <w:t xml:space="preserve"> </w:t>
      </w:r>
      <w:r>
        <w:rPr>
          <w:rFonts w:ascii="Consolas" w:eastAsia="Consolas" w:hAnsi="Consolas" w:cs="Consolas"/>
          <w:color w:val="555E68"/>
          <w:spacing w:val="4"/>
        </w:rPr>
        <w:t>Flexible</w:t>
      </w:r>
      <w:r>
        <w:rPr>
          <w:rFonts w:ascii="Segoe UI" w:eastAsia="Segoe UI" w:hAnsi="Segoe UI" w:cs="Segoe UI"/>
          <w:color w:val="000000"/>
          <w:spacing w:val="4"/>
          <w:sz w:val="27"/>
          <w:szCs w:val="27"/>
        </w:rPr>
        <w:t>widgets</w:t>
      </w:r>
      <w:r>
        <w:rPr>
          <w:rFonts w:ascii="Segoe UI" w:eastAsia="Segoe UI" w:hAnsi="Segoe UI" w:cs="Segoe UI"/>
          <w:color w:val="000000"/>
          <w:sz w:val="27"/>
          <w:szCs w:val="27"/>
        </w:rPr>
        <w:t xml:space="preserve"> within the same row/column.</w:t>
      </w:r>
    </w:p>
    <w:p w:rsidR="00663897" w:rsidRDefault="00F25AC9" w:rsidP="005F74E4">
      <w:pPr>
        <w:numPr>
          <w:ilvl w:val="4"/>
          <w:numId w:val="20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Does not force its child to fit its own size.</w:t>
      </w:r>
    </w:p>
    <w:p w:rsidR="00663897" w:rsidRDefault="00F25AC9">
      <w:pPr>
        <w:spacing w:before="33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Expanded:</w:t>
      </w:r>
    </w:p>
    <w:p w:rsidR="00663897" w:rsidRDefault="00F25AC9" w:rsidP="005F74E4">
      <w:pPr>
        <w:numPr>
          <w:ilvl w:val="0"/>
          <w:numId w:val="208"/>
        </w:numPr>
        <w:spacing w:before="30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Purpose:</w:t>
      </w:r>
      <w:r>
        <w:rPr>
          <w:rFonts w:ascii="Segoe UI" w:eastAsia="Segoe UI" w:hAnsi="Segoe UI" w:cs="Segoe UI"/>
          <w:color w:val="000000"/>
          <w:sz w:val="27"/>
          <w:szCs w:val="27"/>
        </w:rPr>
        <w:t>Forces its child to</w:t>
      </w:r>
      <w:r>
        <w:rPr>
          <w:rFonts w:ascii="Segoe UI" w:eastAsia="Segoe UI" w:hAnsi="Segoe UI" w:cs="Segoe UI"/>
          <w:b/>
          <w:bCs/>
          <w:spacing w:val="74"/>
          <w:sz w:val="27"/>
          <w:szCs w:val="27"/>
        </w:rPr>
        <w:t xml:space="preserve"> </w:t>
      </w:r>
      <w:r>
        <w:rPr>
          <w:rFonts w:ascii="Segoe UI" w:eastAsia="Segoe UI" w:hAnsi="Segoe UI" w:cs="Segoe UI"/>
          <w:b/>
          <w:bCs/>
          <w:color w:val="FF82B2"/>
          <w:sz w:val="27"/>
          <w:szCs w:val="27"/>
        </w:rPr>
        <w:t>fill the remaining available space</w:t>
      </w:r>
      <w:r>
        <w:rPr>
          <w:rFonts w:ascii="Segoe UI" w:eastAsia="Segoe UI" w:hAnsi="Segoe UI" w:cs="Segoe UI"/>
          <w:color w:val="000000"/>
          <w:sz w:val="27"/>
          <w:szCs w:val="27"/>
        </w:rPr>
        <w:t>in its parent.</w:t>
      </w:r>
    </w:p>
    <w:p w:rsidR="00663897" w:rsidRDefault="00F25AC9" w:rsidP="005F74E4">
      <w:pPr>
        <w:numPr>
          <w:ilvl w:val="1"/>
          <w:numId w:val="208"/>
        </w:numPr>
        <w:spacing w:before="9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Behavior:</w:t>
      </w:r>
    </w:p>
    <w:p w:rsidR="00663897" w:rsidRDefault="00F25AC9" w:rsidP="005F74E4">
      <w:pPr>
        <w:numPr>
          <w:ilvl w:val="2"/>
          <w:numId w:val="208"/>
        </w:numPr>
        <w:spacing w:before="6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Ignores the preferred size of its child.</w:t>
      </w:r>
    </w:p>
    <w:p w:rsidR="00663897" w:rsidRDefault="00F25AC9" w:rsidP="005F74E4">
      <w:pPr>
        <w:numPr>
          <w:ilvl w:val="3"/>
          <w:numId w:val="208"/>
        </w:numPr>
        <w:spacing w:before="45" w:line="405" w:lineRule="atLeast"/>
        <w:rPr>
          <w:rFonts w:ascii="Segoe UI" w:eastAsia="Segoe UI" w:hAnsi="Segoe UI" w:cs="Segoe UI"/>
          <w:sz w:val="27"/>
          <w:szCs w:val="27"/>
        </w:rPr>
      </w:pPr>
      <w:r>
        <w:rPr>
          <w:rFonts w:ascii="Segoe UI" w:eastAsia="Segoe UI" w:hAnsi="Segoe UI" w:cs="Segoe UI"/>
          <w:color w:val="000000"/>
          <w:sz w:val="27"/>
          <w:szCs w:val="27"/>
        </w:rPr>
        <w:t>Expands its child to fill the remaining space,potentially causing resizing or overflow if the child has fixed dimensions.</w:t>
      </w:r>
    </w:p>
    <w:p w:rsidR="00663897" w:rsidRDefault="00F25AC9" w:rsidP="005F74E4">
      <w:pPr>
        <w:numPr>
          <w:ilvl w:val="4"/>
          <w:numId w:val="208"/>
        </w:numPr>
        <w:spacing w:before="45" w:line="405" w:lineRule="atLeast"/>
        <w:ind w:right="430"/>
        <w:rPr>
          <w:rFonts w:ascii="Segoe UI" w:eastAsia="Segoe UI" w:hAnsi="Segoe UI" w:cs="Segoe UI"/>
          <w:sz w:val="27"/>
          <w:szCs w:val="27"/>
        </w:rPr>
      </w:pPr>
      <w:r>
        <w:rPr>
          <w:rFonts w:ascii="Segoe UI" w:eastAsia="Segoe UI" w:hAnsi="Segoe UI" w:cs="Segoe UI"/>
          <w:color w:val="000000"/>
          <w:sz w:val="27"/>
          <w:szCs w:val="27"/>
        </w:rPr>
        <w:t>If multiple</w:t>
      </w:r>
      <w:r>
        <w:rPr>
          <w:rFonts w:ascii="Consolas" w:eastAsia="Consolas" w:hAnsi="Consolas" w:cs="Consolas"/>
          <w:spacing w:val="3"/>
        </w:rPr>
        <w:t xml:space="preserve"> </w:t>
      </w:r>
      <w:r>
        <w:rPr>
          <w:rFonts w:ascii="Consolas" w:eastAsia="Consolas" w:hAnsi="Consolas" w:cs="Consolas"/>
          <w:color w:val="555E68"/>
          <w:spacing w:val="4"/>
        </w:rPr>
        <w:t>Expanded</w:t>
      </w:r>
      <w:r>
        <w:rPr>
          <w:rFonts w:ascii="Segoe UI" w:eastAsia="Segoe UI" w:hAnsi="Segoe UI" w:cs="Segoe UI"/>
          <w:color w:val="000000"/>
          <w:spacing w:val="4"/>
          <w:sz w:val="27"/>
          <w:szCs w:val="27"/>
        </w:rPr>
        <w:t>widgets</w:t>
      </w:r>
      <w:r>
        <w:rPr>
          <w:rFonts w:ascii="Segoe UI" w:eastAsia="Segoe UI" w:hAnsi="Segoe UI" w:cs="Segoe UI"/>
          <w:color w:val="000000"/>
          <w:sz w:val="27"/>
          <w:szCs w:val="27"/>
        </w:rPr>
        <w:t xml:space="preserve"> are used in the same row/column,they share the remaining space</w:t>
      </w:r>
      <w:r>
        <w:rPr>
          <w:rFonts w:ascii="Segoe UI" w:eastAsia="Segoe UI" w:hAnsi="Segoe UI" w:cs="Segoe UI"/>
          <w:b/>
          <w:bCs/>
          <w:color w:val="FF82B2"/>
          <w:sz w:val="27"/>
          <w:szCs w:val="27"/>
        </w:rPr>
        <w:t>equally</w:t>
      </w:r>
      <w:r>
        <w:rPr>
          <w:rFonts w:ascii="Segoe UI" w:eastAsia="Segoe UI" w:hAnsi="Segoe UI" w:cs="Segoe UI"/>
          <w:color w:val="000000"/>
          <w:sz w:val="27"/>
          <w:szCs w:val="27"/>
        </w:rPr>
        <w:t>.</w:t>
      </w:r>
    </w:p>
    <w:p w:rsidR="00663897" w:rsidRDefault="00F25AC9">
      <w:pPr>
        <w:spacing w:before="322" w:line="351" w:lineRule="atLeast"/>
        <w:ind w:right="-200"/>
        <w:jc w:val="both"/>
        <w:rPr>
          <w:rFonts w:ascii="Segoe UI" w:eastAsia="Segoe UI" w:hAnsi="Segoe UI" w:cs="Segoe UI"/>
          <w:sz w:val="26"/>
          <w:szCs w:val="26"/>
        </w:rPr>
      </w:pPr>
      <w:r>
        <w:rPr>
          <w:rFonts w:ascii="Segoe UI" w:eastAsia="Segoe UI" w:hAnsi="Segoe UI" w:cs="Segoe UI"/>
          <w:b/>
          <w:bCs/>
          <w:color w:val="FF82B2"/>
          <w:sz w:val="26"/>
          <w:szCs w:val="26"/>
        </w:rPr>
        <w:t>FractionallySizedBox:</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Allocates a specific fraction of its parent's size to its child.</w:t>
      </w:r>
    </w:p>
    <w:p w:rsidR="00663897" w:rsidRDefault="00663897">
      <w:pPr>
        <w:sectPr w:rsidR="00663897">
          <w:headerReference w:type="even" r:id="rId1086"/>
          <w:headerReference w:type="default" r:id="rId1087"/>
          <w:pgSz w:w="11899" w:h="16838"/>
          <w:pgMar w:top="560" w:right="1027" w:bottom="640" w:left="1040" w:header="708" w:footer="708" w:gutter="0"/>
          <w:cols w:space="708"/>
        </w:sectPr>
      </w:pPr>
    </w:p>
    <w:p w:rsidR="00663897" w:rsidRDefault="00F25AC9">
      <w:pPr>
        <w:spacing w:before="203" w:line="276" w:lineRule="atLeast"/>
        <w:ind w:left="240" w:right="-200"/>
        <w:jc w:val="both"/>
        <w:rPr>
          <w:rFonts w:ascii="Consolas" w:eastAsia="Consolas" w:hAnsi="Consolas" w:cs="Consolas"/>
        </w:rPr>
      </w:pPr>
      <w:r>
        <w:rPr>
          <w:rFonts w:ascii="Consolas" w:eastAsia="Consolas" w:hAnsi="Consolas" w:cs="Consolas"/>
          <w:color w:val="E35649"/>
        </w:rPr>
        <w:lastRenderedPageBreak/>
        <w:t>FractionallySizedBox</w:t>
      </w:r>
      <w:r>
        <w:rPr>
          <w:rFonts w:ascii="Consolas" w:eastAsia="Consolas" w:hAnsi="Consolas" w:cs="Consolas"/>
          <w:color w:val="383A42"/>
        </w:rPr>
        <w:t>(</w:t>
      </w:r>
      <w:r w:rsidR="00FB0D64" w:rsidRPr="00FB0D64">
        <w:pict>
          <v:shape id="_x0000_s4395" type="#_x0000_t75" style="position:absolute;left:0;text-align:left;margin-left:51pt;margin-top:-1pt;width:495pt;height:92pt;z-index:-250936320;mso-position-horizontal-relative:page;mso-position-vertical-relative:text" o:allowincell="f">
            <v:imagedata r:id="rId1088"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widthFactor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0.5</w:t>
      </w:r>
      <w:r>
        <w:rPr>
          <w:rFonts w:ascii="Consolas" w:eastAsia="Consolas" w:hAnsi="Consolas" w:cs="Consolas"/>
          <w:color w:val="383A42"/>
        </w:rPr>
        <w:t>,</w:t>
      </w:r>
    </w:p>
    <w:p w:rsidR="00663897" w:rsidRDefault="00F25AC9">
      <w:pPr>
        <w:spacing w:before="1" w:line="360" w:lineRule="atLeast"/>
        <w:ind w:left="240" w:right="4714"/>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"Half width content"</w:t>
      </w:r>
      <w:r>
        <w:rPr>
          <w:rFonts w:ascii="Consolas" w:eastAsia="Consolas" w:hAnsi="Consolas" w:cs="Consolas"/>
          <w:color w:val="383A42"/>
        </w:rPr>
        <w:t>), );</w:t>
      </w:r>
    </w:p>
    <w:p w:rsidR="00663897" w:rsidRDefault="00F25AC9">
      <w:pPr>
        <w:spacing w:before="519"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IV. Additional Techniques:</w:t>
      </w:r>
    </w:p>
    <w:p w:rsidR="00663897" w:rsidRDefault="00F25AC9" w:rsidP="005F74E4">
      <w:pPr>
        <w:numPr>
          <w:ilvl w:val="0"/>
          <w:numId w:val="209"/>
        </w:numPr>
        <w:spacing w:before="255" w:line="405" w:lineRule="atLeast"/>
        <w:ind w:right="1132"/>
        <w:rPr>
          <w:rFonts w:ascii="Segoe UI" w:eastAsia="Segoe UI" w:hAnsi="Segoe UI" w:cs="Segoe UI"/>
          <w:sz w:val="27"/>
          <w:szCs w:val="27"/>
        </w:rPr>
      </w:pPr>
      <w:r>
        <w:rPr>
          <w:rFonts w:ascii="Segoe UI" w:eastAsia="Segoe UI" w:hAnsi="Segoe UI" w:cs="Segoe UI"/>
          <w:b/>
          <w:bCs/>
          <w:color w:val="FF82B2"/>
          <w:sz w:val="27"/>
          <w:szCs w:val="27"/>
        </w:rPr>
        <w:t>Media Queries:</w:t>
      </w:r>
      <w:r>
        <w:rPr>
          <w:rFonts w:ascii="Segoe UI" w:eastAsia="Segoe UI" w:hAnsi="Segoe UI" w:cs="Segoe UI"/>
          <w:color w:val="000000"/>
          <w:sz w:val="27"/>
          <w:szCs w:val="27"/>
        </w:rPr>
        <w:t>Define different styles or layouts for specific screen sizes/orientations.</w:t>
      </w:r>
    </w:p>
    <w:p w:rsidR="00663897" w:rsidRDefault="00F25AC9" w:rsidP="005F74E4">
      <w:pPr>
        <w:numPr>
          <w:ilvl w:val="1"/>
          <w:numId w:val="209"/>
        </w:numPr>
        <w:spacing w:before="45" w:line="405" w:lineRule="atLeast"/>
        <w:ind w:right="803"/>
        <w:rPr>
          <w:rFonts w:ascii="Segoe UI" w:eastAsia="Segoe UI" w:hAnsi="Segoe UI" w:cs="Segoe UI"/>
          <w:sz w:val="27"/>
          <w:szCs w:val="27"/>
        </w:rPr>
      </w:pPr>
      <w:r>
        <w:rPr>
          <w:rFonts w:ascii="Segoe UI" w:eastAsia="Segoe UI" w:hAnsi="Segoe UI" w:cs="Segoe UI"/>
          <w:b/>
          <w:bCs/>
          <w:color w:val="FF82B2"/>
          <w:sz w:val="27"/>
          <w:szCs w:val="27"/>
        </w:rPr>
        <w:t>Breakpoints:</w:t>
      </w:r>
      <w:r>
        <w:rPr>
          <w:rFonts w:ascii="Segoe UI" w:eastAsia="Segoe UI" w:hAnsi="Segoe UI" w:cs="Segoe UI"/>
          <w:color w:val="000000"/>
          <w:sz w:val="27"/>
          <w:szCs w:val="27"/>
        </w:rPr>
        <w:t>Set specific points where layout changes significantly for different device groups.</w:t>
      </w:r>
    </w:p>
    <w:p w:rsidR="00663897" w:rsidRDefault="00F25AC9" w:rsidP="005F74E4">
      <w:pPr>
        <w:numPr>
          <w:ilvl w:val="2"/>
          <w:numId w:val="209"/>
        </w:numPr>
        <w:spacing w:before="30" w:line="405" w:lineRule="atLeast"/>
        <w:ind w:right="645"/>
        <w:rPr>
          <w:rFonts w:ascii="Segoe UI" w:eastAsia="Segoe UI" w:hAnsi="Segoe UI" w:cs="Segoe UI"/>
          <w:sz w:val="27"/>
          <w:szCs w:val="27"/>
        </w:rPr>
      </w:pPr>
      <w:r>
        <w:rPr>
          <w:rFonts w:ascii="Segoe UI" w:eastAsia="Segoe UI" w:hAnsi="Segoe UI" w:cs="Segoe UI"/>
          <w:b/>
          <w:bCs/>
          <w:color w:val="FF82B2"/>
          <w:sz w:val="27"/>
          <w:szCs w:val="27"/>
        </w:rPr>
        <w:t>State Management:</w:t>
      </w:r>
      <w:r>
        <w:rPr>
          <w:rFonts w:ascii="Segoe UI" w:eastAsia="Segoe UI" w:hAnsi="Segoe UI" w:cs="Segoe UI"/>
          <w:color w:val="000000"/>
          <w:sz w:val="27"/>
          <w:szCs w:val="27"/>
        </w:rPr>
        <w:t>Use solutions like Provider or BLoC to share layout information and adapt UI dynamically.</w:t>
      </w:r>
    </w:p>
    <w:p w:rsidR="00663897" w:rsidRPr="00047783" w:rsidRDefault="00F25AC9" w:rsidP="00047783">
      <w:pPr>
        <w:pStyle w:val="Heading3"/>
        <w:rPr>
          <w:rFonts w:eastAsia="Segoe UI"/>
          <w:color w:val="000000" w:themeColor="text1"/>
          <w:sz w:val="29"/>
          <w:szCs w:val="29"/>
        </w:rPr>
      </w:pPr>
      <w:bookmarkStart w:id="19" w:name="_Toc160974849"/>
      <w:r w:rsidRPr="00047783">
        <w:rPr>
          <w:rFonts w:eastAsia="Segoe UI"/>
          <w:color w:val="000000" w:themeColor="text1"/>
          <w:sz w:val="29"/>
          <w:szCs w:val="29"/>
        </w:rPr>
        <w:t>Creating Custom Widgets</w:t>
      </w:r>
      <w:bookmarkEnd w:id="19"/>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1: Create a New Dart File</w:t>
      </w:r>
    </w:p>
    <w:p w:rsidR="00663897" w:rsidRDefault="00F25AC9">
      <w:pPr>
        <w:spacing w:before="212" w:line="405" w:lineRule="atLeast"/>
        <w:ind w:right="164"/>
        <w:rPr>
          <w:rFonts w:ascii="Segoe UI" w:eastAsia="Segoe UI" w:hAnsi="Segoe UI" w:cs="Segoe UI"/>
          <w:sz w:val="27"/>
          <w:szCs w:val="27"/>
        </w:rPr>
      </w:pPr>
      <w:r>
        <w:rPr>
          <w:rFonts w:ascii="Segoe UI" w:eastAsia="Segoe UI" w:hAnsi="Segoe UI" w:cs="Segoe UI"/>
          <w:color w:val="000000"/>
          <w:sz w:val="27"/>
          <w:szCs w:val="27"/>
        </w:rPr>
        <w:t xml:space="preserve">Create a new Dart file in your Flutter project to define your custom widget. Let's name it </w:t>
      </w:r>
      <w:r>
        <w:rPr>
          <w:rFonts w:ascii="Consolas" w:eastAsia="Consolas" w:hAnsi="Consolas" w:cs="Consolas"/>
          <w:color w:val="555E68"/>
          <w:spacing w:val="3"/>
        </w:rPr>
        <w:t>custom_widget.dart</w:t>
      </w:r>
      <w:r>
        <w:rPr>
          <w:rFonts w:ascii="Segoe UI" w:eastAsia="Segoe UI" w:hAnsi="Segoe UI" w:cs="Segoe UI"/>
          <w:color w:val="000000"/>
          <w:spacing w:val="3"/>
          <w:sz w:val="27"/>
          <w:szCs w:val="27"/>
        </w:rPr>
        <w:t>.</w:t>
      </w:r>
    </w:p>
    <w:p w:rsidR="00663897" w:rsidRDefault="00F25AC9">
      <w:pPr>
        <w:spacing w:before="292"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2: Import Flutter Material Library</w:t>
      </w:r>
    </w:p>
    <w:p w:rsidR="00663897" w:rsidRDefault="00F25AC9">
      <w:pPr>
        <w:spacing w:before="197" w:line="420" w:lineRule="atLeast"/>
        <w:ind w:right="309"/>
        <w:rPr>
          <w:rFonts w:ascii="Segoe UI" w:eastAsia="Segoe UI" w:hAnsi="Segoe UI" w:cs="Segoe UI"/>
          <w:sz w:val="27"/>
          <w:szCs w:val="27"/>
        </w:rPr>
      </w:pPr>
      <w:r>
        <w:rPr>
          <w:rFonts w:ascii="Segoe UI" w:eastAsia="Segoe UI" w:hAnsi="Segoe UI" w:cs="Segoe UI"/>
          <w:color w:val="000000"/>
          <w:sz w:val="27"/>
          <w:szCs w:val="27"/>
        </w:rPr>
        <w:t xml:space="preserve">In your </w:t>
      </w:r>
      <w:r>
        <w:rPr>
          <w:rFonts w:ascii="Consolas" w:eastAsia="Consolas" w:hAnsi="Consolas" w:cs="Consolas"/>
          <w:color w:val="555E68"/>
        </w:rPr>
        <w:t>custom_widget.dart</w:t>
      </w:r>
      <w:r>
        <w:rPr>
          <w:rFonts w:ascii="Segoe UI" w:eastAsia="Segoe UI" w:hAnsi="Segoe UI" w:cs="Segoe UI"/>
          <w:sz w:val="27"/>
          <w:szCs w:val="27"/>
        </w:rPr>
        <w:t xml:space="preserve"> </w:t>
      </w:r>
      <w:r>
        <w:rPr>
          <w:rFonts w:ascii="Segoe UI" w:eastAsia="Segoe UI" w:hAnsi="Segoe UI" w:cs="Segoe UI"/>
          <w:color w:val="000000"/>
          <w:sz w:val="27"/>
          <w:szCs w:val="27"/>
        </w:rPr>
        <w:t>file, import the Flutter Material library. This library provides essential widgets for building material design applications.</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'package:flutter/material.dart'</w:t>
      </w:r>
      <w:r>
        <w:rPr>
          <w:rFonts w:ascii="Consolas" w:eastAsia="Consolas" w:hAnsi="Consolas" w:cs="Consolas"/>
          <w:color w:val="383A42"/>
        </w:rPr>
        <w:t>;</w:t>
      </w:r>
      <w:r w:rsidR="00FB0D64" w:rsidRPr="00FB0D64">
        <w:pict>
          <v:shape id="_x0000_s4394" type="#_x0000_t75" style="position:absolute;left:0;text-align:left;margin-left:51pt;margin-top:14.1pt;width:495pt;height:39pt;z-index:-250935296;mso-position-horizontal-relative:page;mso-position-vertical-relative:text" o:allowincell="f">
            <v:imagedata r:id="rId1089" o:title=""/>
            <w10:wrap anchorx="page"/>
            <w10:anchorlock/>
          </v:shape>
        </w:pic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3: Define Your Custom Widget Class</w:t>
      </w:r>
    </w:p>
    <w:p w:rsidR="00663897" w:rsidRDefault="00F25AC9">
      <w:pPr>
        <w:spacing w:before="197" w:line="420" w:lineRule="atLeast"/>
        <w:ind w:right="-16"/>
        <w:rPr>
          <w:rFonts w:ascii="Segoe UI" w:eastAsia="Segoe UI" w:hAnsi="Segoe UI" w:cs="Segoe UI"/>
          <w:sz w:val="27"/>
          <w:szCs w:val="27"/>
        </w:rPr>
      </w:pPr>
      <w:r>
        <w:rPr>
          <w:rFonts w:ascii="Segoe UI" w:eastAsia="Segoe UI" w:hAnsi="Segoe UI" w:cs="Segoe UI"/>
          <w:color w:val="000000"/>
          <w:sz w:val="27"/>
          <w:szCs w:val="27"/>
        </w:rPr>
        <w:t xml:space="preserve">Create a class that extends </w:t>
      </w:r>
      <w:r>
        <w:rPr>
          <w:rFonts w:ascii="Consolas" w:eastAsia="Consolas" w:hAnsi="Consolas" w:cs="Consolas"/>
          <w:color w:val="555E68"/>
        </w:rPr>
        <w:t>StatelessWidget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w:t>
      </w:r>
      <w:r>
        <w:rPr>
          <w:rFonts w:ascii="Consolas" w:eastAsia="Consolas" w:hAnsi="Consolas" w:cs="Consolas"/>
          <w:color w:val="555E68"/>
        </w:rPr>
        <w:t>StatefulWidget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based on whether your widget needs to hold mutable state. For this example, we'll create a simple stateless widget named </w:t>
      </w:r>
      <w:r>
        <w:rPr>
          <w:rFonts w:ascii="Consolas" w:eastAsia="Consolas" w:hAnsi="Consolas" w:cs="Consolas"/>
          <w:color w:val="555E68"/>
          <w:spacing w:val="4"/>
        </w:rPr>
        <w:t>CustomWidget</w:t>
      </w:r>
      <w:r>
        <w:rPr>
          <w:rFonts w:ascii="Segoe UI" w:eastAsia="Segoe UI" w:hAnsi="Segoe UI" w:cs="Segoe UI"/>
          <w:color w:val="000000"/>
          <w:spacing w:val="4"/>
          <w:sz w:val="27"/>
          <w:szCs w:val="27"/>
        </w:rPr>
        <w:t>.</w:t>
      </w:r>
    </w:p>
    <w:p w:rsidR="00663897" w:rsidRDefault="00F25AC9">
      <w:pPr>
        <w:spacing w:before="457" w:line="345" w:lineRule="atLeast"/>
        <w:ind w:left="240" w:right="3675"/>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CustomWidget</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393" type="#_x0000_t75" style="position:absolute;left:0;text-align:left;margin-left:51pt;margin-top:14.6pt;width:495pt;height:161pt;z-index:-250934272;mso-position-horizontal-relative:page;mso-position-vertical-relative:text" o:allowincell="f">
            <v:imagedata r:id="rId1090" o:title=""/>
            <w10:wrap anchorx="page"/>
            <w10:anchorlock/>
          </v:shape>
        </w:pict>
      </w: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Widget's UI goes here</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Your widget's content</w:t>
      </w:r>
    </w:p>
    <w:p w:rsidR="00663897" w:rsidRDefault="00F25AC9">
      <w:pPr>
        <w:spacing w:before="1" w:line="360" w:lineRule="atLeast"/>
        <w:ind w:left="240" w:right="3805"/>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'Hello, Custom Widget!'</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line="360" w:lineRule="atLeast"/>
        <w:ind w:left="240" w:right="9002"/>
        <w:rPr>
          <w:rFonts w:ascii="Consolas" w:eastAsia="Consolas" w:hAnsi="Consolas" w:cs="Consolas"/>
        </w:rPr>
      </w:pPr>
      <w:r>
        <w:rPr>
          <w:rFonts w:ascii="Consolas" w:eastAsia="Consolas" w:hAnsi="Consolas" w:cs="Consolas"/>
          <w:color w:val="555E68"/>
        </w:rPr>
        <w:lastRenderedPageBreak/>
        <w:t xml:space="preserve">  </w:t>
      </w:r>
      <w:r>
        <w:rPr>
          <w:rFonts w:ascii="Consolas" w:eastAsia="Consolas" w:hAnsi="Consolas" w:cs="Consolas"/>
          <w:color w:val="383A42"/>
        </w:rPr>
        <w:t>} }</w:t>
      </w:r>
      <w:r w:rsidR="00FB0D64" w:rsidRPr="00FB0D64">
        <w:pict>
          <v:shape id="_x0000_s4392" type="#_x0000_t75" style="position:absolute;left:0;text-align:left;margin-left:51pt;margin-top:-1pt;width:495pt;height:47pt;z-index:-250933248;mso-position-horizontal-relative:page;mso-position-vertical-relative:text" o:allowincell="f">
            <v:imagedata r:id="rId1091" o:title=""/>
            <w10:wrap anchorx="page"/>
            <w10:anchorlock/>
          </v:shape>
        </w:pict>
      </w:r>
    </w:p>
    <w:p w:rsidR="00663897" w:rsidRDefault="00F25AC9">
      <w:pPr>
        <w:spacing w:before="49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Step </w:t>
      </w:r>
      <w:r>
        <w:rPr>
          <w:rFonts w:ascii="Segoe UI" w:eastAsia="Segoe UI" w:hAnsi="Segoe UI" w:cs="Segoe UI"/>
          <w:b/>
          <w:bCs/>
          <w:color w:val="E5B567"/>
          <w:spacing w:val="4"/>
          <w:sz w:val="26"/>
          <w:szCs w:val="26"/>
        </w:rPr>
        <w:t>4:</w:t>
      </w:r>
      <w:r>
        <w:rPr>
          <w:rFonts w:ascii="Segoe UI" w:eastAsia="Segoe UI" w:hAnsi="Segoe UI" w:cs="Segoe UI"/>
          <w:b/>
          <w:bCs/>
          <w:color w:val="E5B567"/>
          <w:sz w:val="26"/>
          <w:szCs w:val="26"/>
        </w:rPr>
        <w:t xml:space="preserve"> Using the Custom Widget</w:t>
      </w:r>
    </w:p>
    <w:p w:rsidR="00663897" w:rsidRDefault="00F25AC9">
      <w:pPr>
        <w:spacing w:before="227" w:line="405" w:lineRule="atLeast"/>
        <w:ind w:right="-74"/>
        <w:rPr>
          <w:rFonts w:ascii="Segoe UI" w:eastAsia="Segoe UI" w:hAnsi="Segoe UI" w:cs="Segoe UI"/>
          <w:sz w:val="27"/>
          <w:szCs w:val="27"/>
        </w:rPr>
      </w:pPr>
      <w:r>
        <w:rPr>
          <w:rFonts w:ascii="Segoe UI" w:eastAsia="Segoe UI" w:hAnsi="Segoe UI" w:cs="Segoe UI"/>
          <w:color w:val="000000"/>
          <w:sz w:val="27"/>
          <w:szCs w:val="27"/>
        </w:rPr>
        <w:t xml:space="preserve">Now that you've defined your custom widget, you can use it in any part of your app. Import your </w:t>
      </w:r>
      <w:r>
        <w:rPr>
          <w:rFonts w:ascii="Consolas" w:eastAsia="Consolas" w:hAnsi="Consolas" w:cs="Consolas"/>
          <w:color w:val="555E68"/>
        </w:rPr>
        <w:t>custom_widget.dart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file and add </w:t>
      </w:r>
      <w:r>
        <w:rPr>
          <w:rFonts w:ascii="Consolas" w:eastAsia="Consolas" w:hAnsi="Consolas" w:cs="Consolas"/>
          <w:color w:val="555E68"/>
        </w:rPr>
        <w:t>CustomWidget()</w:t>
      </w:r>
      <w:r>
        <w:rPr>
          <w:rFonts w:ascii="Segoe UI" w:eastAsia="Segoe UI" w:hAnsi="Segoe UI" w:cs="Segoe UI"/>
          <w:sz w:val="27"/>
          <w:szCs w:val="27"/>
        </w:rPr>
        <w:t xml:space="preserve"> </w:t>
      </w:r>
      <w:r>
        <w:rPr>
          <w:rFonts w:ascii="Segoe UI" w:eastAsia="Segoe UI" w:hAnsi="Segoe UI" w:cs="Segoe UI"/>
          <w:color w:val="000000"/>
          <w:sz w:val="27"/>
          <w:szCs w:val="27"/>
        </w:rPr>
        <w:t>wherever you need it.</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'package:flutter/material.dart'</w:t>
      </w:r>
      <w:r>
        <w:rPr>
          <w:rFonts w:ascii="Consolas" w:eastAsia="Consolas" w:hAnsi="Consolas" w:cs="Consolas"/>
          <w:color w:val="383A42"/>
        </w:rPr>
        <w:t>;</w:t>
      </w:r>
      <w:r w:rsidR="00FB0D64" w:rsidRPr="00FB0D64">
        <w:pict>
          <v:shape id="_x0000_s4391" type="#_x0000_t75" style="position:absolute;left:0;text-align:left;margin-left:51pt;margin-top:13.85pt;width:495pt;height:410pt;z-index:-250932224;mso-position-horizontal-relative:page;mso-position-vertical-relative:text" o:allowincell="f">
            <v:imagedata r:id="rId1092" o:title=""/>
            <w10:wrap anchorx="page"/>
            <w10:anchorlock/>
          </v:shape>
        </w:pic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'custom_widget.dart'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Import your custom widget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40" w:right="7052"/>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runApp</w:t>
      </w:r>
      <w:r>
        <w:rPr>
          <w:rFonts w:ascii="Consolas" w:eastAsia="Consolas" w:hAnsi="Consolas" w:cs="Consolas"/>
          <w:color w:val="383A42"/>
        </w:rPr>
        <w:t>(</w:t>
      </w:r>
      <w:r>
        <w:rPr>
          <w:rFonts w:ascii="Consolas" w:eastAsia="Consolas" w:hAnsi="Consolas" w:cs="Consolas"/>
          <w:color w:val="E35649"/>
        </w:rPr>
        <w:t>MyApp</w:t>
      </w:r>
      <w:r>
        <w:rPr>
          <w:rFonts w:ascii="Consolas" w:eastAsia="Consolas" w:hAnsi="Consolas" w:cs="Consolas"/>
          <w:color w:val="383A42"/>
        </w:rPr>
        <w:t>()); }</w:t>
      </w:r>
    </w:p>
    <w:p w:rsidR="00663897" w:rsidRDefault="00F25AC9">
      <w:pPr>
        <w:spacing w:before="423" w:line="276" w:lineRule="atLeast"/>
        <w:ind w:left="24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MyApp</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MaterialApp</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home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'Custom Widget Example'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16" w:line="345" w:lineRule="atLeast"/>
        <w:ind w:left="240" w:right="1207"/>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CustomWidget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xml:space="preserve">// Use your custom widget here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9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5: Customize Your Widget</w:t>
      </w:r>
    </w:p>
    <w:p w:rsidR="00663897" w:rsidRDefault="00F25AC9">
      <w:pPr>
        <w:spacing w:before="227" w:line="405" w:lineRule="atLeast"/>
        <w:ind w:right="193"/>
        <w:rPr>
          <w:rFonts w:ascii="Segoe UI" w:eastAsia="Segoe UI" w:hAnsi="Segoe UI" w:cs="Segoe UI"/>
          <w:sz w:val="27"/>
          <w:szCs w:val="27"/>
        </w:rPr>
      </w:pPr>
      <w:r>
        <w:rPr>
          <w:rFonts w:ascii="Segoe UI" w:eastAsia="Segoe UI" w:hAnsi="Segoe UI" w:cs="Segoe UI"/>
          <w:color w:val="000000"/>
          <w:sz w:val="27"/>
          <w:szCs w:val="27"/>
        </w:rPr>
        <w:t>You can add parameters to your custom widget for customization. For example, let's allow users to customize the displayed text:</w:t>
      </w:r>
    </w:p>
    <w:p w:rsidR="00663897" w:rsidRDefault="00F25AC9">
      <w:pPr>
        <w:spacing w:before="427" w:line="360" w:lineRule="atLeast"/>
        <w:ind w:left="240" w:right="3675"/>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CustomWidget</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390" type="#_x0000_t75" style="position:absolute;left:0;text-align:left;margin-left:51pt;margin-top:14.35pt;width:495pt;height:120pt;z-index:-250931200;mso-position-horizontal-relative:page;mso-position-vertical-relative:text" o:allowincell="f">
            <v:imagedata r:id="rId1093" o:title=""/>
            <w10:wrap anchorx="page"/>
            <w10:anchorlock/>
          </v:shape>
        </w:pict>
      </w: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customText</w:t>
      </w:r>
      <w:r>
        <w:rPr>
          <w:rFonts w:ascii="Consolas" w:eastAsia="Consolas" w:hAnsi="Consolas" w:cs="Consolas"/>
          <w:color w:val="383A42"/>
        </w:rPr>
        <w:t>;</w:t>
      </w:r>
    </w:p>
    <w:p w:rsidR="00663897" w:rsidRDefault="00F25AC9">
      <w:pPr>
        <w:spacing w:line="705" w:lineRule="atLeast"/>
        <w:ind w:left="240" w:right="3805"/>
        <w:rPr>
          <w:rFonts w:ascii="Consolas" w:eastAsia="Consolas" w:hAnsi="Consolas" w:cs="Consolas"/>
        </w:rPr>
      </w:pPr>
      <w:r>
        <w:rPr>
          <w:rFonts w:ascii="Consolas" w:eastAsia="Consolas" w:hAnsi="Consolas" w:cs="Consolas"/>
          <w:color w:val="555E68"/>
        </w:rPr>
        <w:lastRenderedPageBreak/>
        <w:t xml:space="preserve">  </w:t>
      </w:r>
      <w:r>
        <w:rPr>
          <w:rFonts w:ascii="Consolas" w:eastAsia="Consolas" w:hAnsi="Consolas" w:cs="Consolas"/>
          <w:color w:val="E35649"/>
        </w:rPr>
        <w:t>CustomWidget</w:t>
      </w:r>
      <w:r>
        <w:rPr>
          <w:rFonts w:ascii="Consolas" w:eastAsia="Consolas" w:hAnsi="Consolas" w:cs="Consolas"/>
          <w:color w:val="383A42"/>
        </w:rPr>
        <w:t>({</w:t>
      </w:r>
      <w:r>
        <w:rPr>
          <w:rFonts w:ascii="Consolas" w:eastAsia="Consolas" w:hAnsi="Consolas" w:cs="Consolas"/>
          <w:color w:val="555E68"/>
        </w:rPr>
        <w:t xml:space="preserve">required </w:t>
      </w:r>
      <w:r>
        <w:rPr>
          <w:rFonts w:ascii="Consolas" w:eastAsia="Consolas" w:hAnsi="Consolas" w:cs="Consolas"/>
          <w:color w:val="A625A4"/>
        </w:rPr>
        <w:t>this</w:t>
      </w:r>
      <w:r>
        <w:rPr>
          <w:rFonts w:ascii="Consolas" w:eastAsia="Consolas" w:hAnsi="Consolas" w:cs="Consolas"/>
          <w:color w:val="383A42"/>
        </w:rPr>
        <w:t>.</w:t>
      </w:r>
      <w:r>
        <w:rPr>
          <w:rFonts w:ascii="Consolas" w:eastAsia="Consolas" w:hAnsi="Consolas" w:cs="Consolas"/>
          <w:color w:val="555E68"/>
        </w:rPr>
        <w:t>customText</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line="360" w:lineRule="atLeast"/>
        <w:ind w:left="240" w:right="445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389" type="#_x0000_t75" style="position:absolute;left:0;text-align:left;margin-left:51pt;margin-top:-1pt;width:495pt;height:118pt;z-index:-250930176;mso-position-horizontal-relative:page;mso-position-vertical-relative:text" o:allowincell="f">
            <v:imagedata r:id="rId1094" o:title=""/>
            <w10:wrap anchorx="page"/>
            <w10:anchorlock/>
          </v:shape>
        </w:pic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555E68"/>
        </w:rPr>
        <w:t>customText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20"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Now, when using your </w:t>
      </w:r>
      <w:r>
        <w:rPr>
          <w:rFonts w:ascii="Consolas" w:eastAsia="Consolas" w:hAnsi="Consolas" w:cs="Consolas"/>
          <w:color w:val="555E68"/>
          <w:spacing w:val="4"/>
        </w:rPr>
        <w:t>CustomWidget</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you can provide different text values:</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E35649"/>
        </w:rPr>
        <w:t>CustomWidget</w:t>
      </w:r>
      <w:r>
        <w:rPr>
          <w:rFonts w:ascii="Consolas" w:eastAsia="Consolas" w:hAnsi="Consolas" w:cs="Consolas"/>
          <w:color w:val="383A42"/>
        </w:rPr>
        <w:t>(</w:t>
      </w:r>
      <w:r>
        <w:rPr>
          <w:rFonts w:ascii="Consolas" w:eastAsia="Consolas" w:hAnsi="Consolas" w:cs="Consolas"/>
          <w:color w:val="555E68"/>
        </w:rPr>
        <w:t>customText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'Welcome to My App'</w:t>
      </w:r>
      <w:r>
        <w:rPr>
          <w:rFonts w:ascii="Consolas" w:eastAsia="Consolas" w:hAnsi="Consolas" w:cs="Consolas"/>
          <w:color w:val="383A42"/>
        </w:rPr>
        <w:t>),</w:t>
      </w:r>
      <w:r w:rsidR="00FB0D64" w:rsidRPr="00FB0D64">
        <w:pict>
          <v:shape id="_x0000_s4388" type="#_x0000_t75" style="position:absolute;left:0;text-align:left;margin-left:51pt;margin-top:13.6pt;width:495pt;height:39pt;z-index:-250929152;mso-position-horizontal-relative:page;mso-position-vertical-relative:text" o:allowincell="f">
            <v:imagedata r:id="rId1095" o:title=""/>
            <w10:wrap anchorx="page"/>
            <w10:anchorlock/>
          </v:shape>
        </w:pict>
      </w:r>
    </w:p>
    <w:p w:rsidR="00663897" w:rsidRDefault="00F25AC9">
      <w:pPr>
        <w:spacing w:before="520"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Congratulations! You've successfully created a custom widget in Flutter.</w:t>
      </w:r>
    </w:p>
    <w:p w:rsidR="00663897" w:rsidRPr="00047783" w:rsidRDefault="00F25AC9" w:rsidP="00047783">
      <w:pPr>
        <w:pStyle w:val="Heading3"/>
        <w:rPr>
          <w:rFonts w:eastAsia="Segoe UI"/>
          <w:color w:val="000000" w:themeColor="text1"/>
          <w:sz w:val="29"/>
          <w:szCs w:val="29"/>
        </w:rPr>
      </w:pPr>
      <w:bookmarkStart w:id="20" w:name="_Toc160974850"/>
      <w:r w:rsidRPr="00047783">
        <w:rPr>
          <w:rFonts w:eastAsia="Segoe UI"/>
          <w:color w:val="000000" w:themeColor="text1"/>
          <w:sz w:val="29"/>
          <w:szCs w:val="29"/>
        </w:rPr>
        <w:t>Custom Themes and Animations</w:t>
      </w:r>
      <w:bookmarkEnd w:id="20"/>
    </w:p>
    <w:p w:rsidR="00663897" w:rsidRDefault="00F25AC9">
      <w:pPr>
        <w:spacing w:before="215"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Using Custom Theme</w:t>
      </w:r>
    </w:p>
    <w:p w:rsidR="00663897" w:rsidRDefault="00F25AC9">
      <w:pPr>
        <w:spacing w:before="24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1: Create a Custom Theme</w:t>
      </w:r>
    </w:p>
    <w:p w:rsidR="00663897" w:rsidRDefault="00F25AC9">
      <w:pPr>
        <w:spacing w:before="197" w:line="420" w:lineRule="atLeast"/>
        <w:ind w:right="-191"/>
        <w:rPr>
          <w:rFonts w:ascii="Segoe UI" w:eastAsia="Segoe UI" w:hAnsi="Segoe UI" w:cs="Segoe UI"/>
          <w:sz w:val="27"/>
          <w:szCs w:val="27"/>
        </w:rPr>
      </w:pPr>
      <w:r>
        <w:rPr>
          <w:rFonts w:ascii="Segoe UI" w:eastAsia="Segoe UI" w:hAnsi="Segoe UI" w:cs="Segoe UI"/>
          <w:color w:val="000000"/>
          <w:sz w:val="27"/>
          <w:szCs w:val="27"/>
        </w:rPr>
        <w:t xml:space="preserve">Define a </w:t>
      </w:r>
      <w:r>
        <w:rPr>
          <w:rFonts w:ascii="Consolas" w:eastAsia="Consolas" w:hAnsi="Consolas" w:cs="Consolas"/>
          <w:color w:val="555E68"/>
        </w:rPr>
        <w:t>ThemeData</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instance in a separate file or in your </w:t>
      </w:r>
      <w:r>
        <w:rPr>
          <w:rFonts w:ascii="Consolas" w:eastAsia="Consolas" w:hAnsi="Consolas" w:cs="Consolas"/>
          <w:color w:val="555E68"/>
        </w:rPr>
        <w:t>main.dart</w:t>
      </w:r>
      <w:r>
        <w:rPr>
          <w:rFonts w:ascii="Segoe UI" w:eastAsia="Segoe UI" w:hAnsi="Segoe UI" w:cs="Segoe UI"/>
          <w:sz w:val="27"/>
          <w:szCs w:val="27"/>
        </w:rPr>
        <w:t xml:space="preserve"> </w:t>
      </w:r>
      <w:r>
        <w:rPr>
          <w:rFonts w:ascii="Segoe UI" w:eastAsia="Segoe UI" w:hAnsi="Segoe UI" w:cs="Segoe UI"/>
          <w:color w:val="000000"/>
          <w:sz w:val="27"/>
          <w:szCs w:val="27"/>
        </w:rPr>
        <w:t>file. Customize it according to your app's design requirements.</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ABABAB"/>
        </w:rPr>
        <w:t>// themes.dart</w:t>
      </w:r>
      <w:r w:rsidR="00FB0D64" w:rsidRPr="00FB0D64">
        <w:pict>
          <v:shape id="_x0000_s4387" type="#_x0000_t75" style="position:absolute;left:0;text-align:left;margin-left:51pt;margin-top:13.6pt;width:495pt;height:305pt;z-index:-250928128;mso-position-horizontal-relative:page;mso-position-vertical-relative:text" o:allowincell="f">
            <v:imagedata r:id="rId1096" o:title=""/>
            <w10:wrap anchorx="page"/>
            <w10:anchorlock/>
          </v:shape>
        </w:pic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'package:flutter/material.dart'</w:t>
      </w:r>
      <w:r>
        <w:rPr>
          <w:rFonts w:ascii="Consolas" w:eastAsia="Consolas" w:hAnsi="Consolas" w:cs="Consolas"/>
          <w:color w:val="383A42"/>
        </w:rPr>
        <w:t>;</w:t>
      </w:r>
    </w:p>
    <w:p w:rsidR="00663897" w:rsidRDefault="00F25AC9">
      <w:pPr>
        <w:spacing w:before="439" w:line="276" w:lineRule="atLeast"/>
        <w:ind w:left="240" w:right="-200"/>
        <w:jc w:val="both"/>
        <w:rPr>
          <w:rFonts w:ascii="Consolas" w:eastAsia="Consolas" w:hAnsi="Consolas" w:cs="Consolas"/>
        </w:rPr>
      </w:pP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ThemeData</w:t>
      </w:r>
      <w:r>
        <w:rPr>
          <w:rFonts w:ascii="Consolas" w:eastAsia="Consolas" w:hAnsi="Consolas" w:cs="Consolas"/>
        </w:rPr>
        <w:t xml:space="preserve"> </w:t>
      </w:r>
      <w:r>
        <w:rPr>
          <w:rFonts w:ascii="Consolas" w:eastAsia="Consolas" w:hAnsi="Consolas" w:cs="Consolas"/>
          <w:color w:val="555E68"/>
        </w:rPr>
        <w:t xml:space="preserve">myCustomTheme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ThemeData</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primarySwatch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accentColor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green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fontFamily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'Roboto'</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textTheme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TextTheme</w:t>
      </w:r>
      <w:r>
        <w:rPr>
          <w:rFonts w:ascii="Consolas" w:eastAsia="Consolas" w:hAnsi="Consolas" w:cs="Consolas"/>
          <w:color w:val="383A42"/>
        </w:rPr>
        <w:t>(</w:t>
      </w:r>
    </w:p>
    <w:p w:rsidR="00663897" w:rsidRDefault="00F25AC9">
      <w:pPr>
        <w:spacing w:before="16" w:line="345" w:lineRule="atLeast"/>
        <w:ind w:left="240" w:right="297"/>
        <w:rPr>
          <w:rFonts w:ascii="Consolas" w:eastAsia="Consolas" w:hAnsi="Consolas" w:cs="Consolas"/>
        </w:rPr>
      </w:pPr>
      <w:r>
        <w:rPr>
          <w:rFonts w:ascii="Consolas" w:eastAsia="Consolas" w:hAnsi="Consolas" w:cs="Consolas"/>
          <w:color w:val="555E68"/>
        </w:rPr>
        <w:t xml:space="preserve">    headline1</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Pr>
          <w:rFonts w:ascii="Consolas" w:eastAsia="Consolas" w:hAnsi="Consolas" w:cs="Consolas"/>
          <w:color w:val="555E68"/>
        </w:rPr>
        <w:t>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36.0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fontWeight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FontWeight</w:t>
      </w:r>
      <w:r>
        <w:rPr>
          <w:rFonts w:ascii="Consolas" w:eastAsia="Consolas" w:hAnsi="Consolas" w:cs="Consolas"/>
          <w:color w:val="383A42"/>
        </w:rPr>
        <w:t>.</w:t>
      </w:r>
      <w:r>
        <w:rPr>
          <w:rFonts w:ascii="Consolas" w:eastAsia="Consolas" w:hAnsi="Consolas" w:cs="Consolas"/>
          <w:color w:val="555E68"/>
        </w:rPr>
        <w:t>bold</w:t>
      </w:r>
      <w:r>
        <w:rPr>
          <w:rFonts w:ascii="Consolas" w:eastAsia="Consolas" w:hAnsi="Consolas" w:cs="Consolas"/>
          <w:color w:val="383A42"/>
        </w:rPr>
        <w:t xml:space="preserve">), </w:t>
      </w:r>
      <w:r>
        <w:rPr>
          <w:rFonts w:ascii="Consolas" w:eastAsia="Consolas" w:hAnsi="Consolas" w:cs="Consolas"/>
          <w:color w:val="555E68"/>
        </w:rPr>
        <w:t xml:space="preserve">    bodyText1</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Pr>
          <w:rFonts w:ascii="Consolas" w:eastAsia="Consolas" w:hAnsi="Consolas" w:cs="Consolas"/>
          <w:color w:val="555E68"/>
        </w:rPr>
        <w:t>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16.0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black87</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Add more custom text styles as needed</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Add other theme properties</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08"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lastRenderedPageBreak/>
        <w:t>Step 2: Import the Custom Theme</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Import your custom theme in your </w:t>
      </w:r>
      <w:r>
        <w:rPr>
          <w:rFonts w:ascii="Consolas" w:eastAsia="Consolas" w:hAnsi="Consolas" w:cs="Consolas"/>
          <w:color w:val="555E68"/>
        </w:rPr>
        <w:t>main.dart</w:t>
      </w:r>
      <w:r>
        <w:rPr>
          <w:rFonts w:ascii="Segoe UI" w:eastAsia="Segoe UI" w:hAnsi="Segoe UI" w:cs="Segoe UI"/>
          <w:sz w:val="27"/>
          <w:szCs w:val="27"/>
        </w:rPr>
        <w:t xml:space="preserve"> </w:t>
      </w:r>
      <w:r>
        <w:rPr>
          <w:rFonts w:ascii="Segoe UI" w:eastAsia="Segoe UI" w:hAnsi="Segoe UI" w:cs="Segoe UI"/>
          <w:color w:val="000000"/>
          <w:sz w:val="27"/>
          <w:szCs w:val="27"/>
        </w:rPr>
        <w:t>file.</w:t>
      </w:r>
    </w:p>
    <w:p w:rsidR="00663897" w:rsidRDefault="00F25AC9">
      <w:pPr>
        <w:spacing w:before="203" w:line="276" w:lineRule="atLeast"/>
        <w:ind w:left="240" w:right="-200"/>
        <w:jc w:val="both"/>
        <w:rPr>
          <w:rFonts w:ascii="Consolas" w:eastAsia="Consolas" w:hAnsi="Consolas" w:cs="Consolas"/>
        </w:rPr>
      </w:pPr>
      <w:r>
        <w:rPr>
          <w:rFonts w:ascii="Consolas" w:eastAsia="Consolas" w:hAnsi="Consolas" w:cs="Consolas"/>
          <w:color w:val="ABABAB"/>
        </w:rPr>
        <w:t>// main.dart</w:t>
      </w:r>
      <w:r w:rsidR="00FB0D64" w:rsidRPr="00FB0D64">
        <w:pict>
          <v:shape id="_x0000_s4386" type="#_x0000_t75" style="position:absolute;left:0;text-align:left;margin-left:51pt;margin-top:-1pt;width:495pt;height:606pt;z-index:-250927104;mso-position-horizontal-relative:page;mso-position-vertical-relative:text" o:allowincell="f">
            <v:imagedata r:id="rId1097" o:title=""/>
            <w10:wrap anchorx="page"/>
            <w10:anchorlock/>
          </v:shape>
        </w:pic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'package:flutter/material.dart'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'themes.dart'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Import your custom theme</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runApp</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MaterialApp</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'My Flutter App'</w:t>
      </w:r>
      <w:r>
        <w:rPr>
          <w:rFonts w:ascii="Consolas" w:eastAsia="Consolas" w:hAnsi="Consolas" w:cs="Consolas"/>
          <w:color w:val="383A42"/>
        </w:rPr>
        <w:t>,</w:t>
      </w:r>
    </w:p>
    <w:p w:rsidR="00663897" w:rsidRDefault="00F25AC9">
      <w:pPr>
        <w:spacing w:before="16" w:line="345" w:lineRule="atLeast"/>
        <w:ind w:left="240" w:right="2506"/>
        <w:rPr>
          <w:rFonts w:ascii="Consolas" w:eastAsia="Consolas" w:hAnsi="Consolas" w:cs="Consolas"/>
        </w:rPr>
      </w:pPr>
      <w:r>
        <w:rPr>
          <w:rFonts w:ascii="Consolas" w:eastAsia="Consolas" w:hAnsi="Consolas" w:cs="Consolas"/>
          <w:color w:val="555E68"/>
        </w:rPr>
        <w:t xml:space="preserve">      theme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myCustomTheme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xml:space="preserve">// Apply the custom theme </w:t>
      </w:r>
      <w:r>
        <w:rPr>
          <w:rFonts w:ascii="Consolas" w:eastAsia="Consolas" w:hAnsi="Consolas" w:cs="Consolas"/>
          <w:color w:val="555E68"/>
        </w:rPr>
        <w:t xml:space="preserve">      home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MyHomePage</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346" w:line="360" w:lineRule="atLeast"/>
        <w:ind w:left="240" w:right="3935"/>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MyHomePage</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'My App Home'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'Hello, Flutter!'</w:t>
      </w:r>
      <w:r>
        <w:rPr>
          <w:rFonts w:ascii="Consolas" w:eastAsia="Consolas" w:hAnsi="Consolas" w:cs="Consolas"/>
          <w:color w:val="383A42"/>
        </w:rPr>
        <w:t>,</w:t>
      </w:r>
    </w:p>
    <w:p w:rsidR="00663897" w:rsidRDefault="00F25AC9">
      <w:pPr>
        <w:spacing w:before="16" w:line="345" w:lineRule="atLeast"/>
        <w:ind w:left="240" w:right="686"/>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Theme</w:t>
      </w:r>
      <w:r>
        <w:rPr>
          <w:rFonts w:ascii="Consolas" w:eastAsia="Consolas" w:hAnsi="Consolas" w:cs="Consolas"/>
          <w:color w:val="383A42"/>
        </w:rPr>
        <w:t>.</w:t>
      </w:r>
      <w:r>
        <w:rPr>
          <w:rFonts w:ascii="Consolas" w:eastAsia="Consolas" w:hAnsi="Consolas" w:cs="Consolas"/>
          <w:color w:val="3D74F6"/>
        </w:rPr>
        <w:t>of</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color w:val="555E68"/>
        </w:rPr>
        <w:t>textTheme</w:t>
      </w:r>
      <w:r>
        <w:rPr>
          <w:rFonts w:ascii="Consolas" w:eastAsia="Consolas" w:hAnsi="Consolas" w:cs="Consolas"/>
          <w:color w:val="383A42"/>
        </w:rPr>
        <w:t>.</w:t>
      </w:r>
      <w:r>
        <w:rPr>
          <w:rFonts w:ascii="Consolas" w:eastAsia="Consolas" w:hAnsi="Consolas" w:cs="Consolas"/>
          <w:color w:val="555E68"/>
        </w:rPr>
        <w:t>headline1</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Use the custom text style</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2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3: Customize Theme Throughout Your App</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Now, use the custom theme properties wherever needed in your app.</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ABABAB"/>
        </w:rPr>
        <w:t>// AnyWidget.dart</w:t>
      </w:r>
      <w:r w:rsidR="00FB0D64" w:rsidRPr="00FB0D64">
        <w:pict>
          <v:shape id="_x0000_s4385" type="#_x0000_t75" style="position:absolute;left:0;text-align:left;margin-left:51pt;margin-top:14.1pt;width:495pt;height:109pt;z-index:-250926080;mso-position-horizontal-relative:page;mso-position-vertical-relative:text" o:allowincell="f">
            <v:imagedata r:id="rId1098" o:title=""/>
            <w10:wrap anchorx="page"/>
            <w10:anchorlock/>
          </v:shape>
        </w:pict>
      </w:r>
    </w:p>
    <w:p w:rsidR="00663897" w:rsidRDefault="00F25AC9">
      <w:pPr>
        <w:spacing w:before="439" w:line="276" w:lineRule="atLeast"/>
        <w:ind w:left="240" w:right="-200"/>
        <w:jc w:val="both"/>
        <w:rPr>
          <w:rFonts w:ascii="Consolas" w:eastAsia="Consolas" w:hAnsi="Consolas" w:cs="Consolas"/>
        </w:rPr>
      </w:pPr>
      <w:r>
        <w:rPr>
          <w:rFonts w:ascii="Consolas" w:eastAsia="Consolas" w:hAnsi="Consolas" w:cs="Consolas"/>
          <w:color w:val="A625A4"/>
        </w:rPr>
        <w:lastRenderedPageBreak/>
        <w:t>import</w:t>
      </w:r>
      <w:r>
        <w:rPr>
          <w:rFonts w:ascii="Consolas" w:eastAsia="Consolas" w:hAnsi="Consolas" w:cs="Consolas"/>
        </w:rPr>
        <w:t xml:space="preserve"> </w:t>
      </w:r>
      <w:r>
        <w:rPr>
          <w:rFonts w:ascii="Consolas" w:eastAsia="Consolas" w:hAnsi="Consolas" w:cs="Consolas"/>
          <w:color w:val="4EA24C"/>
        </w:rPr>
        <w:t>'package:flutter/material.dart'</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'themes.dart'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Import your custom theme</w:t>
      </w:r>
    </w:p>
    <w:p w:rsidR="00663897" w:rsidRDefault="00F25AC9">
      <w:pPr>
        <w:spacing w:before="23" w:line="276" w:lineRule="atLeast"/>
        <w:ind w:left="24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AnyWidget</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384" type="#_x0000_t75" style="position:absolute;left:0;text-align:left;margin-left:51pt;margin-top:-1pt;width:495pt;height:225pt;z-index:-250925056;mso-position-horizontal-relative:page;mso-position-vertical-relative:text" o:allowincell="f">
            <v:imagedata r:id="rId1099"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Theme</w:t>
      </w:r>
      <w:r>
        <w:rPr>
          <w:rFonts w:ascii="Consolas" w:eastAsia="Consolas" w:hAnsi="Consolas" w:cs="Consolas"/>
          <w:color w:val="383A42"/>
        </w:rPr>
        <w:t>.</w:t>
      </w:r>
      <w:r>
        <w:rPr>
          <w:rFonts w:ascii="Consolas" w:eastAsia="Consolas" w:hAnsi="Consolas" w:cs="Consolas"/>
          <w:color w:val="3D74F6"/>
        </w:rPr>
        <w:t>of</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color w:val="555E68"/>
        </w:rPr>
        <w:t>primaryColor</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'Custom Theme Widget'</w:t>
      </w:r>
      <w:r>
        <w:rPr>
          <w:rFonts w:ascii="Consolas" w:eastAsia="Consolas" w:hAnsi="Consolas" w:cs="Consolas"/>
          <w:color w:val="383A42"/>
        </w:rPr>
        <w:t>,</w:t>
      </w:r>
    </w:p>
    <w:p w:rsidR="00663897" w:rsidRDefault="00F25AC9">
      <w:pPr>
        <w:spacing w:before="1" w:line="360" w:lineRule="atLeast"/>
        <w:ind w:left="240" w:right="2505"/>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Theme</w:t>
      </w:r>
      <w:r>
        <w:rPr>
          <w:rFonts w:ascii="Consolas" w:eastAsia="Consolas" w:hAnsi="Consolas" w:cs="Consolas"/>
          <w:color w:val="383A42"/>
        </w:rPr>
        <w:t>.</w:t>
      </w:r>
      <w:r>
        <w:rPr>
          <w:rFonts w:ascii="Consolas" w:eastAsia="Consolas" w:hAnsi="Consolas" w:cs="Consolas"/>
          <w:color w:val="3D74F6"/>
        </w:rPr>
        <w:t>of</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color w:val="555E68"/>
        </w:rPr>
        <w:t>textTheme</w:t>
      </w:r>
      <w:r>
        <w:rPr>
          <w:rFonts w:ascii="Consolas" w:eastAsia="Consolas" w:hAnsi="Consolas" w:cs="Consolas"/>
          <w:color w:val="383A42"/>
        </w:rPr>
        <w:t>.</w:t>
      </w:r>
      <w:r>
        <w:rPr>
          <w:rFonts w:ascii="Consolas" w:eastAsia="Consolas" w:hAnsi="Consolas" w:cs="Consolas"/>
          <w:color w:val="555E68"/>
        </w:rPr>
        <w:t>bodyText1</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01"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Using Animation</w:t>
      </w:r>
    </w:p>
    <w:p w:rsidR="00663897" w:rsidRDefault="00F25AC9">
      <w:pPr>
        <w:spacing w:before="228"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1: Import Flutter Packages</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Start by importing the necessary Flutter packages.</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'package:flutter/material.dart'</w:t>
      </w:r>
      <w:r>
        <w:rPr>
          <w:rFonts w:ascii="Consolas" w:eastAsia="Consolas" w:hAnsi="Consolas" w:cs="Consolas"/>
          <w:color w:val="383A42"/>
        </w:rPr>
        <w:t>;</w:t>
      </w:r>
      <w:r w:rsidR="00FB0D64" w:rsidRPr="00FB0D64">
        <w:pict>
          <v:shape id="_x0000_s4383" type="#_x0000_t75" style="position:absolute;left:0;text-align:left;margin-left:51pt;margin-top:14.35pt;width:495pt;height:39pt;z-index:-250924032;mso-position-horizontal-relative:page;mso-position-vertical-relative:text" o:allowincell="f">
            <v:imagedata r:id="rId1100" o:title=""/>
            <w10:wrap anchorx="page"/>
            <w10:anchorlock/>
          </v:shape>
        </w:pic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2: Create a StatefulWidget</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Create a StatefulWidget that will contain the animated elements.</w:t>
      </w:r>
    </w:p>
    <w:p w:rsidR="00663897" w:rsidRDefault="00F25AC9">
      <w:pPr>
        <w:spacing w:before="427" w:line="360" w:lineRule="atLeast"/>
        <w:ind w:left="240" w:right="2636"/>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FadeTransitionExample</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StatefulWidget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382" type="#_x0000_t75" style="position:absolute;left:0;text-align:left;margin-left:51pt;margin-top:14.1pt;width:495pt;height:109pt;z-index:-250923008;mso-position-horizontal-relative:page;mso-position-vertical-relative:text" o:allowincell="f">
            <v:imagedata r:id="rId1101" o:title=""/>
            <w10:wrap anchorx="page"/>
            <w10:anchorlock/>
          </v:shape>
        </w:pict>
      </w: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15" w:line="345" w:lineRule="atLeast"/>
        <w:ind w:left="240" w:right="3286"/>
        <w:rPr>
          <w:rFonts w:ascii="Consolas" w:eastAsia="Consolas" w:hAnsi="Consolas" w:cs="Consolas"/>
        </w:rPr>
      </w:pPr>
      <w:r>
        <w:rPr>
          <w:rFonts w:ascii="Consolas" w:eastAsia="Consolas" w:hAnsi="Consolas" w:cs="Consolas"/>
          <w:color w:val="555E68"/>
        </w:rPr>
        <w:t xml:space="preserve">  _FadeTransitionExampleState </w:t>
      </w:r>
      <w:r>
        <w:rPr>
          <w:rFonts w:ascii="Consolas" w:eastAsia="Consolas" w:hAnsi="Consolas" w:cs="Consolas"/>
          <w:color w:val="3D74F6"/>
        </w:rPr>
        <w:t>createState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3D74F6"/>
        </w:rPr>
        <w:t>_FadeTransitionExampleState</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9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3: Create State Class</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Within the StatefulWidget, create a State class that extends</w:t>
      </w:r>
    </w:p>
    <w:p w:rsidR="00663897" w:rsidRDefault="00F25AC9">
      <w:pPr>
        <w:spacing w:before="46" w:line="359" w:lineRule="atLeast"/>
        <w:ind w:left="59" w:right="-200"/>
        <w:jc w:val="both"/>
        <w:rPr>
          <w:rFonts w:ascii="Segoe UI" w:eastAsia="Segoe UI" w:hAnsi="Segoe UI" w:cs="Segoe UI"/>
          <w:sz w:val="27"/>
          <w:szCs w:val="27"/>
        </w:rPr>
      </w:pPr>
      <w:r>
        <w:rPr>
          <w:rFonts w:ascii="Consolas" w:eastAsia="Consolas" w:hAnsi="Consolas" w:cs="Consolas"/>
          <w:color w:val="555E68"/>
          <w:spacing w:val="1"/>
        </w:rPr>
        <w:t>SingleTickerProviderStateMixin</w:t>
      </w:r>
      <w:r>
        <w:rPr>
          <w:rFonts w:ascii="Segoe UI" w:eastAsia="Segoe UI" w:hAnsi="Segoe UI" w:cs="Segoe UI"/>
          <w:color w:val="000000"/>
          <w:spacing w:val="1"/>
          <w:sz w:val="27"/>
          <w:szCs w:val="27"/>
        </w:rPr>
        <w:t>.</w:t>
      </w:r>
    </w:p>
    <w:p w:rsidR="00663897" w:rsidRDefault="00F25AC9">
      <w:pPr>
        <w:spacing w:before="457" w:line="345" w:lineRule="atLeast"/>
        <w:ind w:left="240" w:right="168"/>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555E68"/>
        </w:rPr>
        <w:t xml:space="preserve">_FadeTransitionExampleState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w:t>
      </w:r>
      <w:r>
        <w:rPr>
          <w:rFonts w:ascii="Consolas" w:eastAsia="Consolas" w:hAnsi="Consolas" w:cs="Consolas"/>
          <w:color w:val="383A42"/>
        </w:rPr>
        <w:t>&lt;</w:t>
      </w:r>
      <w:r>
        <w:rPr>
          <w:rFonts w:ascii="Consolas" w:eastAsia="Consolas" w:hAnsi="Consolas" w:cs="Consolas"/>
          <w:color w:val="E35649"/>
        </w:rPr>
        <w:t>FadeTransitionExample</w:t>
      </w:r>
      <w:r>
        <w:rPr>
          <w:rFonts w:ascii="Consolas" w:eastAsia="Consolas" w:hAnsi="Consolas" w:cs="Consolas"/>
          <w:color w:val="383A42"/>
        </w:rPr>
        <w:t>&gt;</w:t>
      </w:r>
      <w:r>
        <w:rPr>
          <w:rFonts w:ascii="Consolas" w:eastAsia="Consolas" w:hAnsi="Consolas" w:cs="Consolas"/>
        </w:rPr>
        <w:t xml:space="preserve"> </w:t>
      </w:r>
      <w:r w:rsidR="00FB0D64" w:rsidRPr="00FB0D64">
        <w:pict>
          <v:shape id="_x0000_s4381" type="#_x0000_t75" style="position:absolute;left:0;text-align:left;margin-left:51pt;margin-top:14.35pt;width:495pt;height:127pt;z-index:-250921984;mso-position-horizontal-relative:page;mso-position-vertical-relative:text" o:allowincell="f">
            <v:imagedata r:id="rId1102" o:title=""/>
            <w10:wrap anchorx="page"/>
            <w10:anchorlock/>
          </v:shape>
        </w:pict>
      </w:r>
      <w:r>
        <w:rPr>
          <w:rFonts w:ascii="Consolas" w:eastAsia="Consolas" w:hAnsi="Consolas" w:cs="Consolas"/>
          <w:color w:val="A625A4"/>
        </w:rPr>
        <w:t>with</w:t>
      </w:r>
      <w:r>
        <w:rPr>
          <w:rFonts w:ascii="Consolas" w:eastAsia="Consolas" w:hAnsi="Consolas" w:cs="Consolas"/>
        </w:rPr>
        <w:t xml:space="preserve"> </w:t>
      </w:r>
      <w:r>
        <w:rPr>
          <w:rFonts w:ascii="Consolas" w:eastAsia="Consolas" w:hAnsi="Consolas" w:cs="Consolas"/>
          <w:color w:val="E35649"/>
        </w:rPr>
        <w:t>SingleTickerProviderStateMixin</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late </w:t>
      </w:r>
      <w:r>
        <w:rPr>
          <w:rFonts w:ascii="Consolas" w:eastAsia="Consolas" w:hAnsi="Consolas" w:cs="Consolas"/>
          <w:color w:val="E35649"/>
        </w:rPr>
        <w:t>AnimationController</w:t>
      </w:r>
      <w:r>
        <w:rPr>
          <w:rFonts w:ascii="Consolas" w:eastAsia="Consolas" w:hAnsi="Consolas" w:cs="Consolas"/>
        </w:rPr>
        <w:t xml:space="preserve"> </w:t>
      </w:r>
      <w:r>
        <w:rPr>
          <w:rFonts w:ascii="Consolas" w:eastAsia="Consolas" w:hAnsi="Consolas" w:cs="Consolas"/>
          <w:color w:val="555E68"/>
        </w:rPr>
        <w:t>_controller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late </w:t>
      </w:r>
      <w:r>
        <w:rPr>
          <w:rFonts w:ascii="Consolas" w:eastAsia="Consolas" w:hAnsi="Consolas" w:cs="Consolas"/>
          <w:color w:val="E35649"/>
        </w:rPr>
        <w:t>Animation</w:t>
      </w:r>
      <w:r>
        <w:rPr>
          <w:rFonts w:ascii="Consolas" w:eastAsia="Consolas" w:hAnsi="Consolas" w:cs="Consolas"/>
          <w:color w:val="383A42"/>
        </w:rPr>
        <w:t>&lt;</w:t>
      </w:r>
      <w:r>
        <w:rPr>
          <w:rFonts w:ascii="Consolas" w:eastAsia="Consolas" w:hAnsi="Consolas" w:cs="Consolas"/>
          <w:color w:val="555E68"/>
        </w:rPr>
        <w:t>double</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555E68"/>
        </w:rPr>
        <w:t>_animation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lastRenderedPageBreak/>
        <w:t xml:space="preserve">  bool _isFirstWidget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true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line="351" w:lineRule="atLeast"/>
        <w:ind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E5B567"/>
          <w:sz w:val="26"/>
          <w:szCs w:val="26"/>
        </w:rPr>
        <w:lastRenderedPageBreak/>
        <w:t xml:space="preserve">Step </w:t>
      </w:r>
      <w:r>
        <w:rPr>
          <w:rFonts w:ascii="Segoe UI" w:eastAsia="Segoe UI" w:hAnsi="Segoe UI" w:cs="Segoe UI"/>
          <w:b/>
          <w:bCs/>
          <w:color w:val="E5B567"/>
          <w:spacing w:val="4"/>
          <w:sz w:val="26"/>
          <w:szCs w:val="26"/>
        </w:rPr>
        <w:t>4:</w:t>
      </w:r>
      <w:r>
        <w:rPr>
          <w:rFonts w:ascii="Segoe UI" w:eastAsia="Segoe UI" w:hAnsi="Segoe UI" w:cs="Segoe UI"/>
          <w:b/>
          <w:bCs/>
          <w:color w:val="E5B567"/>
          <w:sz w:val="26"/>
          <w:szCs w:val="26"/>
        </w:rPr>
        <w:t xml:space="preserve"> Initialize Animation Controllers</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Initialize Animation Controllers within the State class.</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3D74F6"/>
        </w:rPr>
        <w:t>@override</w:t>
      </w:r>
      <w:r w:rsidR="00FB0D64" w:rsidRPr="00FB0D64">
        <w:pict>
          <v:shape id="_x0000_s4380" type="#_x0000_t75" style="position:absolute;left:0;text-align:left;margin-left:51pt;margin-top:13.85pt;width:495pt;height:605pt;z-index:-250920960;mso-position-horizontal-relative:page;mso-position-vertical-relative:text" o:allowincell="f">
            <v:imagedata r:id="rId1103" o:title=""/>
            <w10:wrap anchorx="page"/>
            <w10:anchorlock/>
          </v:shape>
        </w:pic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initState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3D74F6"/>
        </w:rPr>
        <w:t>initState</w:t>
      </w:r>
      <w:r>
        <w:rPr>
          <w:rFonts w:ascii="Consolas" w:eastAsia="Consolas" w:hAnsi="Consolas" w:cs="Consolas"/>
          <w:color w:val="383A42"/>
        </w:rPr>
        <w:t>();</w:t>
      </w:r>
    </w:p>
    <w:p w:rsidR="00663897" w:rsidRDefault="00F25AC9">
      <w:pPr>
        <w:spacing w:before="16" w:line="345" w:lineRule="atLeast"/>
        <w:ind w:left="240" w:right="4715"/>
        <w:rPr>
          <w:rFonts w:ascii="Consolas" w:eastAsia="Consolas" w:hAnsi="Consolas" w:cs="Consolas"/>
        </w:rPr>
      </w:pPr>
      <w:r>
        <w:rPr>
          <w:rFonts w:ascii="Consolas" w:eastAsia="Consolas" w:hAnsi="Consolas" w:cs="Consolas"/>
          <w:color w:val="555E68"/>
        </w:rPr>
        <w:t xml:space="preserve">  _controller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AnimationController</w:t>
      </w:r>
      <w:r>
        <w:rPr>
          <w:rFonts w:ascii="Consolas" w:eastAsia="Consolas" w:hAnsi="Consolas" w:cs="Consolas"/>
          <w:color w:val="383A42"/>
        </w:rPr>
        <w:t xml:space="preserve">( </w:t>
      </w:r>
      <w:r>
        <w:rPr>
          <w:rFonts w:ascii="Consolas" w:eastAsia="Consolas" w:hAnsi="Consolas" w:cs="Consolas"/>
          <w:color w:val="555E68"/>
        </w:rPr>
        <w:t xml:space="preserve">    duration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Duration</w:t>
      </w:r>
      <w:r>
        <w:rPr>
          <w:rFonts w:ascii="Consolas" w:eastAsia="Consolas" w:hAnsi="Consolas" w:cs="Consolas"/>
          <w:color w:val="383A42"/>
        </w:rPr>
        <w:t>(</w:t>
      </w:r>
      <w:r>
        <w:rPr>
          <w:rFonts w:ascii="Consolas" w:eastAsia="Consolas" w:hAnsi="Consolas" w:cs="Consolas"/>
          <w:color w:val="555E68"/>
        </w:rPr>
        <w:t>seconds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w:t>
      </w:r>
      <w:r>
        <w:rPr>
          <w:rFonts w:ascii="Consolas" w:eastAsia="Consolas" w:hAnsi="Consolas" w:cs="Consolas"/>
          <w:color w:val="383A42"/>
        </w:rPr>
        <w:t xml:space="preserve">), </w:t>
      </w:r>
      <w:r>
        <w:rPr>
          <w:rFonts w:ascii="Consolas" w:eastAsia="Consolas" w:hAnsi="Consolas" w:cs="Consolas"/>
          <w:color w:val="555E68"/>
        </w:rPr>
        <w:t xml:space="preserve">    vsync</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this</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43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Define the animation</w:t>
      </w:r>
    </w:p>
    <w:p w:rsidR="00663897" w:rsidRDefault="00F25AC9">
      <w:pPr>
        <w:spacing w:before="1" w:line="360" w:lineRule="atLeast"/>
        <w:ind w:left="240" w:right="5623"/>
        <w:rPr>
          <w:rFonts w:ascii="Consolas" w:eastAsia="Consolas" w:hAnsi="Consolas" w:cs="Consolas"/>
        </w:rPr>
      </w:pPr>
      <w:r>
        <w:rPr>
          <w:rFonts w:ascii="Consolas" w:eastAsia="Consolas" w:hAnsi="Consolas" w:cs="Consolas"/>
          <w:color w:val="555E68"/>
        </w:rPr>
        <w:t xml:space="preserve">  _animation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Tween</w:t>
      </w:r>
      <w:r>
        <w:rPr>
          <w:rFonts w:ascii="Consolas" w:eastAsia="Consolas" w:hAnsi="Consolas" w:cs="Consolas"/>
          <w:color w:val="383A42"/>
        </w:rPr>
        <w:t>&lt;</w:t>
      </w:r>
      <w:r>
        <w:rPr>
          <w:rFonts w:ascii="Consolas" w:eastAsia="Consolas" w:hAnsi="Consolas" w:cs="Consolas"/>
          <w:color w:val="555E68"/>
        </w:rPr>
        <w:t>double</w:t>
      </w:r>
      <w:r>
        <w:rPr>
          <w:rFonts w:ascii="Consolas" w:eastAsia="Consolas" w:hAnsi="Consolas" w:cs="Consolas"/>
          <w:color w:val="383A42"/>
        </w:rPr>
        <w:t xml:space="preserve">&gt;( </w:t>
      </w:r>
      <w:r>
        <w:rPr>
          <w:rFonts w:ascii="Consolas" w:eastAsia="Consolas" w:hAnsi="Consolas" w:cs="Consolas"/>
          <w:color w:val="555E68"/>
        </w:rPr>
        <w:t xml:space="preserve">    begin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0.0</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end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1.0</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color w:val="3D74F6"/>
        </w:rPr>
        <w:t>animate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CurvedAnimation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parent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_controller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curve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Curves</w:t>
      </w:r>
      <w:r>
        <w:rPr>
          <w:rFonts w:ascii="Consolas" w:eastAsia="Consolas" w:hAnsi="Consolas" w:cs="Consolas"/>
          <w:color w:val="383A42"/>
        </w:rPr>
        <w:t>.</w:t>
      </w:r>
      <w:r>
        <w:rPr>
          <w:rFonts w:ascii="Consolas" w:eastAsia="Consolas" w:hAnsi="Consolas" w:cs="Consolas"/>
          <w:color w:val="555E68"/>
        </w:rPr>
        <w:t>easeInOut</w:t>
      </w:r>
      <w:r>
        <w:rPr>
          <w:rFonts w:ascii="Consolas" w:eastAsia="Consolas" w:hAnsi="Consolas" w:cs="Consolas"/>
          <w:color w:val="383A42"/>
        </w:rPr>
        <w:t>,</w:t>
      </w:r>
    </w:p>
    <w:p w:rsidR="00663897" w:rsidRDefault="00F25AC9">
      <w:pPr>
        <w:spacing w:before="16" w:line="345" w:lineRule="atLeast"/>
        <w:ind w:left="240" w:right="8612"/>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375" w:line="345" w:lineRule="atLeast"/>
        <w:ind w:left="240" w:right="949"/>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Add a listener to switch between widgets when the animation completes</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_animation</w:t>
      </w:r>
      <w:r>
        <w:rPr>
          <w:rFonts w:ascii="Consolas" w:eastAsia="Consolas" w:hAnsi="Consolas" w:cs="Consolas"/>
          <w:color w:val="383A42"/>
        </w:rPr>
        <w:t>.</w:t>
      </w:r>
      <w:r>
        <w:rPr>
          <w:rFonts w:ascii="Consolas" w:eastAsia="Consolas" w:hAnsi="Consolas" w:cs="Consolas"/>
          <w:color w:val="3D74F6"/>
        </w:rPr>
        <w:t>addStatusListener</w:t>
      </w:r>
      <w:r>
        <w:rPr>
          <w:rFonts w:ascii="Consolas" w:eastAsia="Consolas" w:hAnsi="Consolas" w:cs="Consolas"/>
          <w:color w:val="383A42"/>
        </w:rPr>
        <w:t>((</w:t>
      </w:r>
      <w:r>
        <w:rPr>
          <w:rFonts w:ascii="Consolas" w:eastAsia="Consolas" w:hAnsi="Consolas" w:cs="Consolas"/>
          <w:color w:val="555E68"/>
        </w:rPr>
        <w:t>status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 xml:space="preserve">status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AnimationStatus</w:t>
      </w:r>
      <w:r>
        <w:rPr>
          <w:rFonts w:ascii="Consolas" w:eastAsia="Consolas" w:hAnsi="Consolas" w:cs="Consolas"/>
          <w:color w:val="383A42"/>
        </w:rPr>
        <w:t>.</w:t>
      </w:r>
      <w:r>
        <w:rPr>
          <w:rFonts w:ascii="Consolas" w:eastAsia="Consolas" w:hAnsi="Consolas" w:cs="Consolas"/>
          <w:color w:val="555E68"/>
        </w:rPr>
        <w:t>completed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_isFirstWidget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0084BC"/>
        </w:rPr>
        <w:t>!</w:t>
      </w:r>
      <w:r>
        <w:rPr>
          <w:rFonts w:ascii="Consolas" w:eastAsia="Consolas" w:hAnsi="Consolas" w:cs="Consolas"/>
          <w:color w:val="555E68"/>
        </w:rPr>
        <w:t>_isFirstWidget</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_controller</w:t>
      </w:r>
      <w:r>
        <w:rPr>
          <w:rFonts w:ascii="Consolas" w:eastAsia="Consolas" w:hAnsi="Consolas" w:cs="Consolas"/>
          <w:color w:val="383A42"/>
        </w:rPr>
        <w:t>.</w:t>
      </w:r>
      <w:r>
        <w:rPr>
          <w:rFonts w:ascii="Consolas" w:eastAsia="Consolas" w:hAnsi="Consolas" w:cs="Consolas"/>
          <w:color w:val="3D74F6"/>
        </w:rPr>
        <w:t>reverse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hd w:val="clear" w:color="auto" w:fill="F6F7F8"/>
        <w:spacing w:before="346" w:line="360" w:lineRule="atLeast"/>
        <w:ind w:left="240" w:right="6273"/>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Start the animation </w:t>
      </w:r>
      <w:r>
        <w:rPr>
          <w:rFonts w:ascii="Consolas" w:eastAsia="Consolas" w:hAnsi="Consolas" w:cs="Consolas"/>
          <w:color w:val="555E68"/>
        </w:rPr>
        <w:t xml:space="preserve">  _controller</w:t>
      </w:r>
      <w:r>
        <w:rPr>
          <w:rFonts w:ascii="Consolas" w:eastAsia="Consolas" w:hAnsi="Consolas" w:cs="Consolas"/>
          <w:color w:val="383A42"/>
        </w:rPr>
        <w:t>.</w:t>
      </w:r>
      <w:r>
        <w:rPr>
          <w:rFonts w:ascii="Consolas" w:eastAsia="Consolas" w:hAnsi="Consolas" w:cs="Consolas"/>
          <w:color w:val="3D74F6"/>
        </w:rPr>
        <w:t>forward</w:t>
      </w:r>
      <w:r>
        <w:rPr>
          <w:rFonts w:ascii="Consolas" w:eastAsia="Consolas" w:hAnsi="Consolas" w:cs="Consolas"/>
          <w:color w:val="383A42"/>
        </w:rPr>
        <w:t>(); }</w:t>
      </w:r>
    </w:p>
    <w:p w:rsidR="00663897" w:rsidRDefault="00CC330F">
      <w:pPr>
        <w:spacing w:before="488" w:line="405" w:lineRule="atLeast"/>
        <w:ind w:left="300" w:right="-86"/>
        <w:jc w:val="both"/>
        <w:rPr>
          <w:rFonts w:ascii="Segoe UI" w:eastAsia="Segoe UI" w:hAnsi="Segoe UI" w:cs="Segoe UI"/>
          <w:sz w:val="27"/>
          <w:szCs w:val="27"/>
        </w:rPr>
      </w:pPr>
      <w:r>
        <w:pict>
          <v:shape id="_x0000_i1049" type="#_x0000_t75" style="width:6.6pt;height:6.6pt" o:allowincell="f">
            <v:imagedata r:id="rId1104" o:title=""/>
          </v:shape>
        </w:pict>
      </w:r>
      <w:r w:rsidR="00F25AC9">
        <w:rPr>
          <w:rFonts w:ascii="Segoe UI" w:eastAsia="Segoe UI" w:hAnsi="Segoe UI" w:cs="Segoe UI"/>
          <w:spacing w:val="94"/>
          <w:sz w:val="27"/>
          <w:szCs w:val="27"/>
        </w:rPr>
        <w:t xml:space="preserve"> </w:t>
      </w:r>
      <w:r w:rsidR="00F25AC9">
        <w:rPr>
          <w:rFonts w:ascii="Segoe UI" w:eastAsia="Segoe UI" w:hAnsi="Segoe UI" w:cs="Segoe UI"/>
          <w:color w:val="000000"/>
          <w:sz w:val="27"/>
          <w:szCs w:val="27"/>
        </w:rPr>
        <w:t xml:space="preserve">In Flutter, the </w:t>
      </w:r>
      <w:r w:rsidR="00F25AC9">
        <w:rPr>
          <w:rFonts w:ascii="Consolas" w:eastAsia="Consolas" w:hAnsi="Consolas" w:cs="Consolas"/>
          <w:color w:val="555E68"/>
        </w:rPr>
        <w:t>vsync</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(Vertical Sync) parameter is used in conjunction with animation controllers to synchronize animations with the vertical refresh rate of the device's display. The </w:t>
      </w:r>
      <w:r w:rsidR="00FB0D64" w:rsidRPr="00FB0D64">
        <w:pict>
          <v:shape id="_x0000_s4378" type="#_x0000_t75" style="position:absolute;left:0;text-align:left;margin-left:164pt;margin-top:27.5pt;width:41pt;height:19pt;z-index:-250919936;mso-position-horizontal-relative:page;mso-position-vertical-relative:text" o:allowincell="f">
            <v:imagedata r:id="rId1105" o:title=""/>
            <w10:wrap anchorx="page"/>
            <w10:anchorlock/>
          </v:shape>
        </w:pict>
      </w:r>
      <w:r w:rsidR="00F25AC9">
        <w:rPr>
          <w:rFonts w:ascii="Consolas" w:eastAsia="Consolas" w:hAnsi="Consolas" w:cs="Consolas"/>
          <w:color w:val="555E68"/>
        </w:rPr>
        <w:t>vsync</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parameter is typically set to </w:t>
      </w:r>
      <w:r w:rsidR="00F25AC9">
        <w:rPr>
          <w:rFonts w:ascii="Consolas" w:eastAsia="Consolas" w:hAnsi="Consolas" w:cs="Consolas"/>
          <w:color w:val="555E68"/>
        </w:rPr>
        <w:t>this</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when the widget's state class extends </w:t>
      </w:r>
      <w:r w:rsidR="00FB0D64" w:rsidRPr="00FB0D64">
        <w:pict>
          <v:shape id="_x0000_s4377" type="#_x0000_t75" style="position:absolute;left:0;text-align:left;margin-left:244pt;margin-top:69.5pt;width:41pt;height:18pt;z-index:-250918912;mso-position-horizontal-relative:page;mso-position-vertical-relative:text" o:allowincell="f">
            <v:imagedata r:id="rId1106" o:title=""/>
            <w10:wrap anchorx="page"/>
            <w10:anchorlock/>
          </v:shape>
        </w:pict>
      </w:r>
      <w:r w:rsidR="00FB0D64" w:rsidRPr="00FB0D64">
        <w:pict>
          <v:shape id="_x0000_s4376" type="#_x0000_t75" style="position:absolute;left:0;text-align:left;margin-left:453pt;margin-top:69.5pt;width:35pt;height:18pt;z-index:-250917888;mso-position-horizontal-relative:page;mso-position-vertical-relative:text" o:allowincell="f">
            <v:imagedata r:id="rId1107" o:title=""/>
            <w10:wrap anchorx="page"/>
            <w10:anchorlock/>
          </v:shape>
        </w:pict>
      </w:r>
      <w:r w:rsidR="00F25AC9">
        <w:rPr>
          <w:rFonts w:ascii="Consolas" w:eastAsia="Consolas" w:hAnsi="Consolas" w:cs="Consolas"/>
          <w:color w:val="555E68"/>
          <w:spacing w:val="2"/>
        </w:rPr>
        <w:t>TickerProviderStateMixin</w:t>
      </w:r>
      <w:r w:rsidR="00F25AC9">
        <w:rPr>
          <w:rFonts w:ascii="Segoe UI" w:eastAsia="Segoe UI" w:hAnsi="Segoe UI" w:cs="Segoe UI"/>
          <w:color w:val="000000"/>
          <w:spacing w:val="2"/>
          <w:sz w:val="27"/>
          <w:szCs w:val="27"/>
        </w:rPr>
        <w:t>.</w:t>
      </w:r>
    </w:p>
    <w:p w:rsidR="00663897" w:rsidRDefault="00F25AC9" w:rsidP="005F74E4">
      <w:pPr>
        <w:numPr>
          <w:ilvl w:val="0"/>
          <w:numId w:val="210"/>
        </w:numPr>
        <w:spacing w:before="24"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Here's what </w:t>
      </w:r>
      <w:r>
        <w:rPr>
          <w:rFonts w:ascii="Consolas" w:eastAsia="Consolas" w:hAnsi="Consolas" w:cs="Consolas"/>
          <w:color w:val="555E68"/>
        </w:rPr>
        <w:t>vsync: this</w:t>
      </w:r>
      <w:r>
        <w:rPr>
          <w:rFonts w:ascii="Segoe UI" w:eastAsia="Segoe UI" w:hAnsi="Segoe UI" w:cs="Segoe UI"/>
          <w:sz w:val="27"/>
          <w:szCs w:val="27"/>
        </w:rPr>
        <w:t xml:space="preserve"> </w:t>
      </w:r>
      <w:r>
        <w:rPr>
          <w:rFonts w:ascii="Segoe UI" w:eastAsia="Segoe UI" w:hAnsi="Segoe UI" w:cs="Segoe UI"/>
          <w:color w:val="000000"/>
          <w:sz w:val="27"/>
          <w:szCs w:val="27"/>
        </w:rPr>
        <w:t>means and why it's used:</w:t>
      </w:r>
    </w:p>
    <w:p w:rsidR="00663897" w:rsidRDefault="00F25AC9" w:rsidP="005F74E4">
      <w:pPr>
        <w:numPr>
          <w:ilvl w:val="0"/>
          <w:numId w:val="211"/>
        </w:numPr>
        <w:spacing w:before="36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lastRenderedPageBreak/>
        <w:t>AnimationController and TickerProviderStateMixin:</w:t>
      </w:r>
    </w:p>
    <w:p w:rsidR="00663897" w:rsidRDefault="00F25AC9" w:rsidP="005F74E4">
      <w:pPr>
        <w:numPr>
          <w:ilvl w:val="0"/>
          <w:numId w:val="212"/>
        </w:numPr>
        <w:spacing w:before="61" w:line="359" w:lineRule="atLeast"/>
        <w:ind w:right="-200"/>
        <w:jc w:val="both"/>
        <w:rPr>
          <w:rFonts w:ascii="Segoe UI" w:eastAsia="Segoe UI" w:hAnsi="Segoe UI" w:cs="Segoe UI"/>
          <w:sz w:val="27"/>
          <w:szCs w:val="27"/>
        </w:rPr>
      </w:pPr>
      <w:r>
        <w:rPr>
          <w:rFonts w:ascii="Consolas" w:eastAsia="Consolas" w:hAnsi="Consolas" w:cs="Consolas"/>
          <w:color w:val="555E68"/>
        </w:rPr>
        <w:t>AnimationController</w:t>
      </w:r>
      <w:r>
        <w:rPr>
          <w:rFonts w:ascii="Segoe UI" w:eastAsia="Segoe UI" w:hAnsi="Segoe UI" w:cs="Segoe UI"/>
          <w:sz w:val="27"/>
          <w:szCs w:val="27"/>
        </w:rPr>
        <w:t xml:space="preserve"> </w:t>
      </w:r>
      <w:r>
        <w:rPr>
          <w:rFonts w:ascii="Segoe UI" w:eastAsia="Segoe UI" w:hAnsi="Segoe UI" w:cs="Segoe UI"/>
          <w:color w:val="000000"/>
          <w:sz w:val="27"/>
          <w:szCs w:val="27"/>
        </w:rPr>
        <w:t>is a class that manages animations over time.</w:t>
      </w:r>
    </w:p>
    <w:p w:rsidR="00663897" w:rsidRDefault="00F25AC9" w:rsidP="005F74E4">
      <w:pPr>
        <w:numPr>
          <w:ilvl w:val="1"/>
          <w:numId w:val="212"/>
        </w:numPr>
        <w:spacing w:before="60" w:line="405" w:lineRule="atLeast"/>
        <w:ind w:right="-197"/>
        <w:rPr>
          <w:rFonts w:ascii="Segoe UI" w:eastAsia="Segoe UI" w:hAnsi="Segoe UI" w:cs="Segoe UI"/>
          <w:sz w:val="27"/>
          <w:szCs w:val="27"/>
        </w:rPr>
      </w:pPr>
      <w:r>
        <w:rPr>
          <w:rFonts w:ascii="Consolas" w:eastAsia="Consolas" w:hAnsi="Consolas" w:cs="Consolas"/>
          <w:color w:val="555E68"/>
        </w:rPr>
        <w:t>TickerProviderStateMixin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mixin that provides a </w:t>
      </w:r>
      <w:r>
        <w:rPr>
          <w:rFonts w:ascii="Consolas" w:eastAsia="Consolas" w:hAnsi="Consolas" w:cs="Consolas"/>
          <w:color w:val="555E68"/>
        </w:rPr>
        <w:t>vsync</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property required by the </w:t>
      </w:r>
      <w:r w:rsidR="00FB0D64" w:rsidRPr="00FB0D64">
        <w:pict>
          <v:shape id="_x0000_s4375" type="#_x0000_t75" style="position:absolute;left:0;text-align:left;margin-left:429pt;margin-top:6.85pt;width:41pt;height:18pt;z-index:-250916864;mso-position-horizontal-relative:page;mso-position-vertical-relative:text" o:allowincell="f">
            <v:imagedata r:id="rId1108" o:title=""/>
            <w10:wrap anchorx="page"/>
            <w10:anchorlock/>
          </v:shape>
        </w:pict>
      </w:r>
      <w:r>
        <w:rPr>
          <w:rFonts w:ascii="Consolas" w:eastAsia="Consolas" w:hAnsi="Consolas" w:cs="Consolas"/>
          <w:color w:val="555E68"/>
          <w:spacing w:val="3"/>
        </w:rPr>
        <w:t>AnimationController</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This mixin is commonly used with </w:t>
      </w:r>
      <w:r>
        <w:rPr>
          <w:rFonts w:ascii="Consolas" w:eastAsia="Consolas" w:hAnsi="Consolas" w:cs="Consolas"/>
          <w:color w:val="555E68"/>
        </w:rPr>
        <w:t>StatefulWidget</w:t>
      </w:r>
      <w:r>
        <w:rPr>
          <w:rFonts w:ascii="Segoe UI" w:eastAsia="Segoe UI" w:hAnsi="Segoe UI" w:cs="Segoe UI"/>
          <w:sz w:val="27"/>
          <w:szCs w:val="27"/>
        </w:rPr>
        <w:t xml:space="preserve"> </w:t>
      </w:r>
      <w:r>
        <w:rPr>
          <w:rFonts w:ascii="Segoe UI" w:eastAsia="Segoe UI" w:hAnsi="Segoe UI" w:cs="Segoe UI"/>
          <w:color w:val="000000"/>
          <w:sz w:val="27"/>
          <w:szCs w:val="27"/>
        </w:rPr>
        <w:t>to manage animations in the widget's lifecycle.</w:t>
      </w:r>
    </w:p>
    <w:p w:rsidR="00663897" w:rsidRDefault="00F25AC9" w:rsidP="005F74E4">
      <w:pPr>
        <w:numPr>
          <w:ilvl w:val="0"/>
          <w:numId w:val="213"/>
        </w:numPr>
        <w:spacing w:before="12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TickerProvider:</w:t>
      </w:r>
    </w:p>
    <w:p w:rsidR="00663897" w:rsidRDefault="00F25AC9" w:rsidP="005F74E4">
      <w:pPr>
        <w:numPr>
          <w:ilvl w:val="0"/>
          <w:numId w:val="214"/>
        </w:numPr>
        <w:spacing w:before="15" w:line="405" w:lineRule="atLeast"/>
        <w:ind w:right="-131"/>
        <w:rPr>
          <w:rFonts w:ascii="Segoe UI" w:eastAsia="Segoe UI" w:hAnsi="Segoe UI" w:cs="Segoe UI"/>
          <w:sz w:val="27"/>
          <w:szCs w:val="27"/>
        </w:rPr>
      </w:pPr>
      <w:r>
        <w:rPr>
          <w:rFonts w:ascii="Segoe UI" w:eastAsia="Segoe UI" w:hAnsi="Segoe UI" w:cs="Segoe UI"/>
          <w:color w:val="000000"/>
          <w:sz w:val="27"/>
          <w:szCs w:val="27"/>
        </w:rPr>
        <w:t>In the context of animations, a "ticker" is a callback that fires each frame of the animation.</w:t>
      </w:r>
    </w:p>
    <w:p w:rsidR="00663897" w:rsidRDefault="00F25AC9" w:rsidP="005F74E4">
      <w:pPr>
        <w:numPr>
          <w:ilvl w:val="1"/>
          <w:numId w:val="214"/>
        </w:numPr>
        <w:spacing w:before="91" w:line="359" w:lineRule="atLeast"/>
        <w:ind w:right="-200"/>
        <w:jc w:val="both"/>
        <w:rPr>
          <w:rFonts w:ascii="Segoe UI" w:eastAsia="Segoe UI" w:hAnsi="Segoe UI" w:cs="Segoe UI"/>
          <w:sz w:val="27"/>
          <w:szCs w:val="27"/>
        </w:rPr>
      </w:pPr>
      <w:r>
        <w:rPr>
          <w:rFonts w:ascii="Consolas" w:eastAsia="Consolas" w:hAnsi="Consolas" w:cs="Consolas"/>
          <w:color w:val="555E68"/>
        </w:rPr>
        <w:t>TickerProvider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an interface that provides a </w:t>
      </w:r>
      <w:r>
        <w:rPr>
          <w:rFonts w:ascii="Consolas" w:eastAsia="Consolas" w:hAnsi="Consolas" w:cs="Consolas"/>
          <w:color w:val="555E68"/>
        </w:rPr>
        <w:t>Ticker</w:t>
      </w:r>
      <w:r>
        <w:rPr>
          <w:rFonts w:ascii="Segoe UI" w:eastAsia="Segoe UI" w:hAnsi="Segoe UI" w:cs="Segoe UI"/>
          <w:sz w:val="27"/>
          <w:szCs w:val="27"/>
        </w:rPr>
        <w:t xml:space="preserve"> </w:t>
      </w:r>
      <w:r>
        <w:rPr>
          <w:rFonts w:ascii="Segoe UI" w:eastAsia="Segoe UI" w:hAnsi="Segoe UI" w:cs="Segoe UI"/>
          <w:color w:val="000000"/>
          <w:sz w:val="27"/>
          <w:szCs w:val="27"/>
        </w:rPr>
        <w:t>for animations.</w:t>
      </w:r>
    </w:p>
    <w:p w:rsidR="00663897" w:rsidRDefault="00F25AC9">
      <w:pPr>
        <w:spacing w:before="46" w:line="359" w:lineRule="atLeast"/>
        <w:ind w:left="1215" w:right="-200"/>
        <w:jc w:val="both"/>
        <w:rPr>
          <w:rFonts w:ascii="Segoe UI" w:eastAsia="Segoe UI" w:hAnsi="Segoe UI" w:cs="Segoe UI"/>
          <w:sz w:val="27"/>
          <w:szCs w:val="27"/>
        </w:rPr>
      </w:pPr>
      <w:r>
        <w:rPr>
          <w:rFonts w:ascii="Segoe UI" w:eastAsia="Segoe UI" w:hAnsi="Segoe UI" w:cs="Segoe UI"/>
          <w:color w:val="000000"/>
          <w:sz w:val="27"/>
          <w:szCs w:val="27"/>
        </w:rPr>
        <w:t xml:space="preserve">It's implemented by </w:t>
      </w:r>
      <w:r>
        <w:rPr>
          <w:rFonts w:ascii="Consolas" w:eastAsia="Consolas" w:hAnsi="Consolas" w:cs="Consolas"/>
          <w:color w:val="555E68"/>
          <w:spacing w:val="2"/>
        </w:rPr>
        <w:t>TickerProviderStateMixin</w:t>
      </w:r>
      <w:r>
        <w:rPr>
          <w:rFonts w:ascii="Segoe UI" w:eastAsia="Segoe UI" w:hAnsi="Segoe UI" w:cs="Segoe UI"/>
          <w:color w:val="000000"/>
          <w:spacing w:val="2"/>
          <w:sz w:val="27"/>
          <w:szCs w:val="27"/>
        </w:rPr>
        <w:t>.</w:t>
      </w:r>
    </w:p>
    <w:p w:rsidR="00663897" w:rsidRDefault="00F25AC9" w:rsidP="005F74E4">
      <w:pPr>
        <w:numPr>
          <w:ilvl w:val="0"/>
          <w:numId w:val="215"/>
        </w:numPr>
        <w:spacing w:before="121"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vsync: this:</w:t>
      </w:r>
    </w:p>
    <w:p w:rsidR="00663897" w:rsidRDefault="00F25AC9" w:rsidP="005F74E4">
      <w:pPr>
        <w:numPr>
          <w:ilvl w:val="1"/>
          <w:numId w:val="216"/>
        </w:numPr>
        <w:spacing w:line="420" w:lineRule="atLeast"/>
        <w:ind w:right="57"/>
        <w:rPr>
          <w:rFonts w:ascii="Segoe UI" w:eastAsia="Segoe UI" w:hAnsi="Segoe UI" w:cs="Segoe UI"/>
          <w:sz w:val="27"/>
          <w:szCs w:val="27"/>
        </w:rPr>
      </w:pPr>
      <w:r>
        <w:rPr>
          <w:rFonts w:ascii="Consolas" w:eastAsia="Consolas" w:hAnsi="Consolas" w:cs="Consolas"/>
          <w:color w:val="555E68"/>
        </w:rPr>
        <w:t>vsync</w:t>
      </w:r>
      <w:r>
        <w:rPr>
          <w:rFonts w:ascii="Segoe UI" w:eastAsia="Segoe UI" w:hAnsi="Segoe UI" w:cs="Segoe UI"/>
          <w:sz w:val="27"/>
          <w:szCs w:val="27"/>
        </w:rPr>
        <w:t xml:space="preserve"> </w:t>
      </w:r>
      <w:r>
        <w:rPr>
          <w:rFonts w:ascii="Segoe UI" w:eastAsia="Segoe UI" w:hAnsi="Segoe UI" w:cs="Segoe UI"/>
          <w:color w:val="000000"/>
          <w:sz w:val="27"/>
          <w:szCs w:val="27"/>
        </w:rPr>
        <w:t xml:space="preserve">specifies the object that will be used as the </w:t>
      </w:r>
      <w:r>
        <w:rPr>
          <w:rFonts w:ascii="Consolas" w:eastAsia="Consolas" w:hAnsi="Consolas" w:cs="Consolas"/>
          <w:color w:val="555E68"/>
        </w:rPr>
        <w:t>TickerProvider</w:t>
      </w:r>
      <w:r>
        <w:rPr>
          <w:rFonts w:ascii="Segoe UI" w:eastAsia="Segoe UI" w:hAnsi="Segoe UI" w:cs="Segoe UI"/>
          <w:sz w:val="27"/>
          <w:szCs w:val="27"/>
        </w:rPr>
        <w:t xml:space="preserve"> </w:t>
      </w:r>
      <w:r>
        <w:rPr>
          <w:rFonts w:ascii="Segoe UI" w:eastAsia="Segoe UI" w:hAnsi="Segoe UI" w:cs="Segoe UI"/>
          <w:color w:val="000000"/>
          <w:sz w:val="27"/>
          <w:szCs w:val="27"/>
        </w:rPr>
        <w:t>for the animation.</w:t>
      </w:r>
      <w:r w:rsidR="00FB0D64" w:rsidRPr="00FB0D64">
        <w:pict>
          <v:shape id="_x0000_s4374" type="#_x0000_t75" style="position:absolute;left:0;text-align:left;margin-left:111pt;margin-top:5.35pt;width:41pt;height:18pt;z-index:-250915840;mso-position-horizontal-relative:page;mso-position-vertical-relative:text" o:allowincell="f">
            <v:imagedata r:id="rId1109" o:title=""/>
            <w10:wrap anchorx="page"/>
            <w10:anchorlock/>
          </v:shape>
        </w:pict>
      </w:r>
    </w:p>
    <w:p w:rsidR="00663897" w:rsidRDefault="00F25AC9" w:rsidP="005F74E4">
      <w:pPr>
        <w:numPr>
          <w:ilvl w:val="2"/>
          <w:numId w:val="216"/>
        </w:numPr>
        <w:spacing w:before="45" w:line="405" w:lineRule="atLeast"/>
        <w:ind w:right="329"/>
        <w:jc w:val="both"/>
        <w:rPr>
          <w:rFonts w:ascii="Segoe UI" w:eastAsia="Segoe UI" w:hAnsi="Segoe UI" w:cs="Segoe UI"/>
          <w:sz w:val="27"/>
          <w:szCs w:val="27"/>
        </w:rPr>
      </w:pPr>
      <w:r>
        <w:rPr>
          <w:rFonts w:ascii="Segoe UI" w:eastAsia="Segoe UI" w:hAnsi="Segoe UI" w:cs="Segoe UI"/>
          <w:color w:val="000000"/>
          <w:sz w:val="27"/>
          <w:szCs w:val="27"/>
        </w:rPr>
        <w:t xml:space="preserve">When </w:t>
      </w:r>
      <w:r>
        <w:rPr>
          <w:rFonts w:ascii="Consolas" w:eastAsia="Consolas" w:hAnsi="Consolas" w:cs="Consolas"/>
          <w:color w:val="555E68"/>
        </w:rPr>
        <w:t>vsync</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set to </w:t>
      </w:r>
      <w:r>
        <w:rPr>
          <w:rFonts w:ascii="Consolas" w:eastAsia="Consolas" w:hAnsi="Consolas" w:cs="Consolas"/>
          <w:color w:val="555E68"/>
          <w:spacing w:val="14"/>
        </w:rPr>
        <w:t>this</w:t>
      </w:r>
      <w:r>
        <w:rPr>
          <w:rFonts w:ascii="Segoe UI" w:eastAsia="Segoe UI" w:hAnsi="Segoe UI" w:cs="Segoe UI"/>
          <w:color w:val="000000"/>
          <w:spacing w:val="14"/>
          <w:sz w:val="27"/>
          <w:szCs w:val="27"/>
        </w:rPr>
        <w:t>,</w:t>
      </w:r>
      <w:r>
        <w:rPr>
          <w:rFonts w:ascii="Segoe UI" w:eastAsia="Segoe UI" w:hAnsi="Segoe UI" w:cs="Segoe UI"/>
          <w:color w:val="000000"/>
          <w:sz w:val="27"/>
          <w:szCs w:val="27"/>
        </w:rPr>
        <w:t xml:space="preserve"> it means the current state object (which extends </w:t>
      </w:r>
      <w:r w:rsidR="00FB0D64" w:rsidRPr="00FB0D64">
        <w:pict>
          <v:shape id="_x0000_s4373" type="#_x0000_t75" style="position:absolute;left:0;text-align:left;margin-left:150pt;margin-top:5.35pt;width:42pt;height:19pt;z-index:-250914816;mso-position-horizontal-relative:page;mso-position-vertical-relative:text" o:allowincell="f">
            <v:imagedata r:id="rId1110" o:title=""/>
            <w10:wrap anchorx="page"/>
            <w10:anchorlock/>
          </v:shape>
        </w:pict>
      </w:r>
      <w:r w:rsidR="00FB0D64" w:rsidRPr="00FB0D64">
        <w:pict>
          <v:shape id="_x0000_s4372" type="#_x0000_t75" style="position:absolute;left:0;text-align:left;margin-left:242pt;margin-top:5.35pt;width:35pt;height:19pt;z-index:-250913792;mso-position-horizontal-relative:page;mso-position-vertical-relative:text" o:allowincell="f">
            <v:imagedata r:id="rId1111" o:title=""/>
            <w10:wrap anchorx="page"/>
            <w10:anchorlock/>
          </v:shape>
        </w:pict>
      </w:r>
      <w:r>
        <w:rPr>
          <w:rFonts w:ascii="Consolas" w:eastAsia="Consolas" w:hAnsi="Consolas" w:cs="Consolas"/>
          <w:color w:val="555E68"/>
          <w:spacing w:val="2"/>
        </w:rPr>
        <w:t>TickerProviderStateMixin</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is used as the </w:t>
      </w:r>
      <w:r>
        <w:rPr>
          <w:rFonts w:ascii="Consolas" w:eastAsia="Consolas" w:hAnsi="Consolas" w:cs="Consolas"/>
          <w:color w:val="555E68"/>
          <w:spacing w:val="4"/>
        </w:rPr>
        <w:t>TickerProvider</w:t>
      </w:r>
      <w:r>
        <w:rPr>
          <w:rFonts w:ascii="Segoe UI" w:eastAsia="Segoe UI" w:hAnsi="Segoe UI" w:cs="Segoe UI"/>
          <w:color w:val="000000"/>
          <w:spacing w:val="4"/>
          <w:sz w:val="27"/>
          <w:szCs w:val="27"/>
        </w:rPr>
        <w:t>.</w:t>
      </w:r>
    </w:p>
    <w:p w:rsidR="00663897" w:rsidRDefault="00F25AC9" w:rsidP="005F74E4">
      <w:pPr>
        <w:numPr>
          <w:ilvl w:val="3"/>
          <w:numId w:val="216"/>
        </w:numPr>
        <w:spacing w:before="45" w:line="405" w:lineRule="atLeast"/>
        <w:ind w:right="-18"/>
        <w:rPr>
          <w:rFonts w:ascii="Segoe UI" w:eastAsia="Segoe UI" w:hAnsi="Segoe UI" w:cs="Segoe UI"/>
          <w:sz w:val="27"/>
          <w:szCs w:val="27"/>
        </w:rPr>
      </w:pPr>
      <w:r>
        <w:rPr>
          <w:rFonts w:ascii="Segoe UI" w:eastAsia="Segoe UI" w:hAnsi="Segoe UI" w:cs="Segoe UI"/>
          <w:color w:val="000000"/>
          <w:sz w:val="27"/>
          <w:szCs w:val="27"/>
        </w:rPr>
        <w:t>This allows the animation controller to be synchronized with the state's lifecycle and, consequently, the frame rate of the device.</w:t>
      </w:r>
    </w:p>
    <w:p w:rsidR="00663897" w:rsidRDefault="00F25AC9" w:rsidP="005F74E4">
      <w:pPr>
        <w:numPr>
          <w:ilvl w:val="4"/>
          <w:numId w:val="216"/>
        </w:numPr>
        <w:spacing w:before="30" w:line="420" w:lineRule="atLeast"/>
        <w:ind w:right="109"/>
        <w:rPr>
          <w:rFonts w:ascii="Segoe UI" w:eastAsia="Segoe UI" w:hAnsi="Segoe UI" w:cs="Segoe UI"/>
          <w:sz w:val="27"/>
          <w:szCs w:val="27"/>
        </w:rPr>
      </w:pPr>
      <w:r>
        <w:rPr>
          <w:rFonts w:ascii="Segoe UI" w:eastAsia="Segoe UI" w:hAnsi="Segoe UI" w:cs="Segoe UI"/>
          <w:color w:val="000000"/>
          <w:sz w:val="27"/>
          <w:szCs w:val="27"/>
        </w:rPr>
        <w:t xml:space="preserve">In summary, setting </w:t>
      </w:r>
      <w:r>
        <w:rPr>
          <w:rFonts w:ascii="Consolas" w:eastAsia="Consolas" w:hAnsi="Consolas" w:cs="Consolas"/>
          <w:color w:val="555E68"/>
        </w:rPr>
        <w:t>vsync: this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means that the animation controller will use the current state object as the </w:t>
      </w:r>
      <w:r>
        <w:rPr>
          <w:rFonts w:ascii="Consolas" w:eastAsia="Consolas" w:hAnsi="Consolas" w:cs="Consolas"/>
          <w:color w:val="555E68"/>
          <w:spacing w:val="4"/>
        </w:rPr>
        <w:t>TickerProvider</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ensuring that the animations are synchronized with the device's display refresh rate. This synchronization helps in optimizing performance and avoiding unnecessary computations when the widget is not visible or active.</w:t>
      </w:r>
    </w:p>
    <w:p w:rsidR="00663897" w:rsidRDefault="00F25AC9" w:rsidP="005F74E4">
      <w:pPr>
        <w:numPr>
          <w:ilvl w:val="0"/>
          <w:numId w:val="216"/>
        </w:numPr>
        <w:spacing w:before="285" w:line="420" w:lineRule="atLeast"/>
        <w:ind w:right="191"/>
        <w:rPr>
          <w:rFonts w:ascii="Segoe UI" w:eastAsia="Segoe UI" w:hAnsi="Segoe UI" w:cs="Segoe UI"/>
          <w:sz w:val="27"/>
          <w:szCs w:val="27"/>
        </w:rPr>
      </w:pPr>
      <w:r>
        <w:rPr>
          <w:rFonts w:ascii="Segoe UI" w:eastAsia="Segoe UI" w:hAnsi="Segoe UI" w:cs="Segoe UI"/>
          <w:color w:val="000000"/>
          <w:sz w:val="27"/>
          <w:szCs w:val="27"/>
        </w:rPr>
        <w:t xml:space="preserve">In Flutter animations, a </w:t>
      </w:r>
      <w:r>
        <w:rPr>
          <w:rFonts w:ascii="Consolas" w:eastAsia="Consolas" w:hAnsi="Consolas" w:cs="Consolas"/>
          <w:color w:val="555E68"/>
        </w:rPr>
        <w:t>Tween</w:t>
      </w:r>
      <w:r>
        <w:rPr>
          <w:rFonts w:ascii="Segoe UI" w:eastAsia="Segoe UI" w:hAnsi="Segoe UI" w:cs="Segoe UI"/>
          <w:sz w:val="27"/>
          <w:szCs w:val="27"/>
        </w:rPr>
        <w:t xml:space="preserve"> </w:t>
      </w:r>
      <w:r>
        <w:rPr>
          <w:rFonts w:ascii="Segoe UI" w:eastAsia="Segoe UI" w:hAnsi="Segoe UI" w:cs="Segoe UI"/>
          <w:color w:val="000000"/>
          <w:sz w:val="27"/>
          <w:szCs w:val="27"/>
        </w:rPr>
        <w:t>is a class that defines a range of values over which an animation should interpolate.</w:t>
      </w:r>
      <w:r w:rsidR="00FB0D64" w:rsidRPr="00FB0D64">
        <w:pict>
          <v:shape id="_x0000_s4371" type="#_x0000_t75" style="position:absolute;left:0;text-align:left;margin-left:221pt;margin-top:19.6pt;width:41pt;height:18pt;z-index:-250912768;mso-position-horizontal-relative:page;mso-position-vertical-relative:text" o:allowincell="f">
            <v:imagedata r:id="rId1112" o:title=""/>
            <w10:wrap anchorx="page"/>
            <w10:anchorlock/>
          </v:shape>
        </w:pict>
      </w:r>
    </w:p>
    <w:p w:rsidR="00663897" w:rsidRDefault="00F25AC9" w:rsidP="005F74E4">
      <w:pPr>
        <w:numPr>
          <w:ilvl w:val="5"/>
          <w:numId w:val="216"/>
        </w:numPr>
        <w:spacing w:before="61" w:line="359" w:lineRule="atLeast"/>
        <w:ind w:right="-200"/>
        <w:jc w:val="both"/>
        <w:rPr>
          <w:rFonts w:ascii="Segoe UI" w:eastAsia="Segoe UI" w:hAnsi="Segoe UI" w:cs="Segoe UI"/>
          <w:sz w:val="27"/>
          <w:szCs w:val="27"/>
        </w:rPr>
      </w:pPr>
      <w:r>
        <w:rPr>
          <w:rFonts w:ascii="Consolas" w:eastAsia="Consolas" w:hAnsi="Consolas" w:cs="Consolas"/>
          <w:b/>
          <w:bCs/>
          <w:color w:val="555E68"/>
        </w:rPr>
        <w:t>Tween</w:t>
      </w:r>
      <w:r>
        <w:rPr>
          <w:rFonts w:ascii="Segoe UI" w:eastAsia="Segoe UI" w:hAnsi="Segoe UI" w:cs="Segoe UI"/>
          <w:b/>
          <w:bCs/>
          <w:sz w:val="27"/>
          <w:szCs w:val="27"/>
        </w:rPr>
        <w:t xml:space="preserve"> </w:t>
      </w:r>
      <w:r>
        <w:rPr>
          <w:rFonts w:ascii="Segoe UI" w:eastAsia="Segoe UI" w:hAnsi="Segoe UI" w:cs="Segoe UI"/>
          <w:b/>
          <w:bCs/>
          <w:color w:val="FF82B2"/>
          <w:sz w:val="27"/>
          <w:szCs w:val="27"/>
        </w:rPr>
        <w:t>Class:</w:t>
      </w:r>
      <w:r w:rsidR="00FB0D64" w:rsidRPr="00FB0D64">
        <w:pict>
          <v:shape id="_x0000_s4370" type="#_x0000_t75" style="position:absolute;left:0;text-align:left;margin-left:111pt;margin-top:5.35pt;width:41pt;height:18pt;z-index:-250911744;mso-position-horizontal-relative:page;mso-position-vertical-relative:text" o:allowincell="f">
            <v:imagedata r:id="rId1113" o:title=""/>
            <w10:wrap anchorx="page"/>
            <w10:anchorlock/>
          </v:shape>
        </w:pict>
      </w:r>
    </w:p>
    <w:p w:rsidR="00663897" w:rsidRDefault="00F25AC9" w:rsidP="005F74E4">
      <w:pPr>
        <w:numPr>
          <w:ilvl w:val="6"/>
          <w:numId w:val="216"/>
        </w:numPr>
        <w:spacing w:before="60" w:line="405" w:lineRule="atLeast"/>
        <w:ind w:right="345"/>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Tween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is part of the Flutter animation framework </w:t>
      </w:r>
      <w:r>
        <w:rPr>
          <w:rFonts w:ascii="Segoe UI" w:eastAsia="Segoe UI" w:hAnsi="Segoe UI" w:cs="Segoe UI"/>
          <w:color w:val="000000"/>
          <w:spacing w:val="8"/>
          <w:sz w:val="27"/>
          <w:szCs w:val="27"/>
        </w:rPr>
        <w:t>(</w:t>
      </w:r>
      <w:r>
        <w:rPr>
          <w:rFonts w:ascii="Consolas" w:eastAsia="Consolas" w:hAnsi="Consolas" w:cs="Consolas"/>
          <w:color w:val="555E68"/>
          <w:spacing w:val="8"/>
        </w:rPr>
        <w:t xml:space="preserve">dart:ui </w:t>
      </w:r>
      <w:r w:rsidR="00FB0D64" w:rsidRPr="00FB0D64">
        <w:pict>
          <v:shape id="_x0000_s4369" type="#_x0000_t75" style="position:absolute;left:0;text-align:left;margin-left:137pt;margin-top:6.35pt;width:41pt;height:19pt;z-index:-250910720;mso-position-horizontal-relative:page;mso-position-vertical-relative:text" o:allowincell="f">
            <v:imagedata r:id="rId1114" o:title=""/>
            <w10:wrap anchorx="page"/>
            <w10:anchorlock/>
          </v:shape>
        </w:pict>
      </w:r>
      <w:r>
        <w:rPr>
          <w:rFonts w:ascii="Segoe UI" w:eastAsia="Segoe UI" w:hAnsi="Segoe UI" w:cs="Segoe UI"/>
          <w:color w:val="000000"/>
          <w:sz w:val="27"/>
          <w:szCs w:val="27"/>
        </w:rPr>
        <w:t>package).</w:t>
      </w:r>
    </w:p>
    <w:p w:rsidR="00663897" w:rsidRDefault="00F25AC9" w:rsidP="005F74E4">
      <w:pPr>
        <w:numPr>
          <w:ilvl w:val="7"/>
          <w:numId w:val="21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It defines a range between a </w:t>
      </w:r>
      <w:r>
        <w:rPr>
          <w:rFonts w:ascii="Consolas" w:eastAsia="Consolas" w:hAnsi="Consolas" w:cs="Consolas"/>
          <w:color w:val="555E68"/>
        </w:rPr>
        <w:t>begin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value and an </w:t>
      </w:r>
      <w:r>
        <w:rPr>
          <w:rFonts w:ascii="Consolas" w:eastAsia="Consolas" w:hAnsi="Consolas" w:cs="Consolas"/>
          <w:color w:val="555E68"/>
        </w:rPr>
        <w:t>end</w:t>
      </w:r>
      <w:r>
        <w:rPr>
          <w:rFonts w:ascii="Segoe UI" w:eastAsia="Segoe UI" w:hAnsi="Segoe UI" w:cs="Segoe UI"/>
          <w:sz w:val="27"/>
          <w:szCs w:val="27"/>
        </w:rPr>
        <w:t xml:space="preserve"> </w:t>
      </w:r>
      <w:r>
        <w:rPr>
          <w:rFonts w:ascii="Segoe UI" w:eastAsia="Segoe UI" w:hAnsi="Segoe UI" w:cs="Segoe UI"/>
          <w:color w:val="000000"/>
          <w:sz w:val="27"/>
          <w:szCs w:val="27"/>
        </w:rPr>
        <w:t>value.</w:t>
      </w:r>
      <w:r w:rsidR="00FB0D64" w:rsidRPr="00FB0D64">
        <w:pict>
          <v:shape id="_x0000_s4368" type="#_x0000_t75" style="position:absolute;left:0;text-align:left;margin-left:405pt;margin-top:5.85pt;width:29pt;height:19pt;z-index:-250909696;mso-position-horizontal-relative:page;mso-position-vertical-relative:text" o:allowincell="f">
            <v:imagedata r:id="rId1115" o:title=""/>
            <w10:wrap anchorx="page"/>
            <w10:anchorlock/>
          </v:shape>
        </w:pict>
      </w:r>
      <w:r w:rsidR="00FB0D64" w:rsidRPr="00FB0D64">
        <w:pict>
          <v:shape id="_x0000_s4367" type="#_x0000_t75" style="position:absolute;left:0;text-align:left;margin-left:284pt;margin-top:5.85pt;width:41pt;height:19pt;z-index:-250908672;mso-position-horizontal-relative:page;mso-position-vertical-relative:text" o:allowincell="f">
            <v:imagedata r:id="rId1116" o:title=""/>
            <w10:wrap anchorx="page"/>
            <w10:anchorlock/>
          </v:shape>
        </w:pict>
      </w:r>
    </w:p>
    <w:p w:rsidR="00663897" w:rsidRDefault="00F25AC9" w:rsidP="005F74E4">
      <w:pPr>
        <w:numPr>
          <w:ilvl w:val="8"/>
          <w:numId w:val="216"/>
        </w:numPr>
        <w:spacing w:before="15" w:line="435" w:lineRule="atLeast"/>
        <w:ind w:right="-150"/>
        <w:jc w:val="both"/>
        <w:rPr>
          <w:rFonts w:ascii="Segoe UI" w:eastAsia="Segoe UI" w:hAnsi="Segoe UI" w:cs="Segoe UI"/>
          <w:sz w:val="27"/>
          <w:szCs w:val="27"/>
        </w:rPr>
      </w:pPr>
      <w:r>
        <w:rPr>
          <w:rFonts w:ascii="Segoe UI" w:eastAsia="Segoe UI" w:hAnsi="Segoe UI" w:cs="Segoe UI"/>
          <w:b/>
          <w:bCs/>
          <w:color w:val="FF82B2"/>
          <w:sz w:val="27"/>
          <w:szCs w:val="27"/>
        </w:rPr>
        <w:t xml:space="preserve">Use with Animation Controllers: </w:t>
      </w:r>
      <w:r w:rsidR="00CC330F">
        <w:pict>
          <v:shape id="_x0000_i1050" type="#_x0000_t75" style="width:6.6pt;height:7.8pt" o:allowincell="f">
            <v:imagedata r:id="rId1117" o:title=""/>
          </v:shape>
        </w:pict>
      </w:r>
      <w:r>
        <w:rPr>
          <w:rFonts w:ascii="Segoe UI" w:eastAsia="Segoe UI" w:hAnsi="Segoe UI" w:cs="Segoe UI"/>
          <w:spacing w:val="89"/>
          <w:sz w:val="27"/>
          <w:szCs w:val="27"/>
        </w:rPr>
        <w:t xml:space="preserve"> </w:t>
      </w:r>
      <w:r>
        <w:rPr>
          <w:rFonts w:ascii="Segoe UI" w:eastAsia="Segoe UI" w:hAnsi="Segoe UI" w:cs="Segoe UI"/>
          <w:color w:val="000000"/>
          <w:sz w:val="27"/>
          <w:szCs w:val="27"/>
        </w:rPr>
        <w:t xml:space="preserve">You typically use a </w:t>
      </w:r>
      <w:r>
        <w:rPr>
          <w:rFonts w:ascii="Consolas" w:eastAsia="Consolas" w:hAnsi="Consolas" w:cs="Consolas"/>
          <w:color w:val="555E68"/>
        </w:rPr>
        <w:t>Tween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conjunction with an </w:t>
      </w:r>
      <w:r w:rsidR="00FB0D64" w:rsidRPr="00FB0D64">
        <w:pict>
          <v:shape id="_x0000_s4365" type="#_x0000_t75" style="position:absolute;left:0;text-align:left;margin-left:254pt;margin-top:27.35pt;width:42pt;height:19pt;z-index:-250907648;mso-position-horizontal-relative:page;mso-position-vertical-relative:text" o:allowincell="f">
            <v:imagedata r:id="rId1118" o:title=""/>
            <w10:wrap anchorx="page"/>
            <w10:anchorlock/>
          </v:shape>
        </w:pict>
      </w:r>
      <w:r>
        <w:rPr>
          <w:rFonts w:ascii="Consolas" w:eastAsia="Consolas" w:hAnsi="Consolas" w:cs="Consolas"/>
          <w:color w:val="555E68"/>
          <w:spacing w:val="3"/>
        </w:rPr>
        <w:t>AnimationController</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The </w:t>
      </w:r>
      <w:r>
        <w:rPr>
          <w:rFonts w:ascii="Consolas" w:eastAsia="Consolas" w:hAnsi="Consolas" w:cs="Consolas"/>
          <w:color w:val="555E68"/>
        </w:rPr>
        <w:t>Tween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defines the range of values, and the </w:t>
      </w:r>
      <w:r w:rsidR="00FB0D64" w:rsidRPr="00FB0D64">
        <w:pict>
          <v:shape id="_x0000_s4364" type="#_x0000_t75" style="position:absolute;left:0;text-align:left;margin-left:303pt;margin-top:48.35pt;width:42pt;height:19pt;z-index:-250906624;mso-position-horizontal-relative:page;mso-position-vertical-relative:text" o:allowincell="f">
            <v:imagedata r:id="rId1119" o:title=""/>
            <w10:wrap anchorx="page"/>
            <w10:anchorlock/>
          </v:shape>
        </w:pict>
      </w:r>
      <w:r>
        <w:rPr>
          <w:rFonts w:ascii="Consolas" w:eastAsia="Consolas" w:hAnsi="Consolas" w:cs="Consolas"/>
          <w:color w:val="555E68"/>
        </w:rPr>
        <w:t>AnimationController</w:t>
      </w:r>
      <w:r>
        <w:rPr>
          <w:rFonts w:ascii="Segoe UI" w:eastAsia="Segoe UI" w:hAnsi="Segoe UI" w:cs="Segoe UI"/>
          <w:sz w:val="27"/>
          <w:szCs w:val="27"/>
        </w:rPr>
        <w:t xml:space="preserve"> </w:t>
      </w:r>
      <w:r>
        <w:rPr>
          <w:rFonts w:ascii="Segoe UI" w:eastAsia="Segoe UI" w:hAnsi="Segoe UI" w:cs="Segoe UI"/>
          <w:color w:val="000000"/>
          <w:sz w:val="27"/>
          <w:szCs w:val="27"/>
        </w:rPr>
        <w:t>manages how those values are animated over time.</w:t>
      </w:r>
    </w:p>
    <w:p w:rsidR="00663897" w:rsidRDefault="00F25AC9">
      <w:pPr>
        <w:spacing w:line="351" w:lineRule="atLeast"/>
        <w:ind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E5B567"/>
          <w:sz w:val="26"/>
          <w:szCs w:val="26"/>
        </w:rPr>
        <w:t>Step 5: Build Widget Using AnimatedBuilder</w:t>
      </w:r>
    </w:p>
    <w:p w:rsidR="00663897" w:rsidRDefault="00F25AC9">
      <w:pPr>
        <w:spacing w:before="227" w:line="405" w:lineRule="atLeast"/>
        <w:ind w:right="950"/>
        <w:rPr>
          <w:rFonts w:ascii="Segoe UI" w:eastAsia="Segoe UI" w:hAnsi="Segoe UI" w:cs="Segoe UI"/>
          <w:sz w:val="27"/>
          <w:szCs w:val="27"/>
        </w:rPr>
      </w:pPr>
      <w:r>
        <w:rPr>
          <w:rFonts w:ascii="Segoe UI" w:eastAsia="Segoe UI" w:hAnsi="Segoe UI" w:cs="Segoe UI"/>
          <w:color w:val="000000"/>
          <w:sz w:val="27"/>
          <w:szCs w:val="27"/>
        </w:rPr>
        <w:t xml:space="preserve">Use the </w:t>
      </w:r>
      <w:r>
        <w:rPr>
          <w:rFonts w:ascii="Consolas" w:eastAsia="Consolas" w:hAnsi="Consolas" w:cs="Consolas"/>
          <w:color w:val="555E68"/>
        </w:rPr>
        <w:t>AnimatedBuilder</w:t>
      </w:r>
      <w:r>
        <w:rPr>
          <w:rFonts w:ascii="Segoe UI" w:eastAsia="Segoe UI" w:hAnsi="Segoe UI" w:cs="Segoe UI"/>
          <w:sz w:val="27"/>
          <w:szCs w:val="27"/>
        </w:rPr>
        <w:t xml:space="preserve"> </w:t>
      </w:r>
      <w:r>
        <w:rPr>
          <w:rFonts w:ascii="Segoe UI" w:eastAsia="Segoe UI" w:hAnsi="Segoe UI" w:cs="Segoe UI"/>
          <w:color w:val="000000"/>
          <w:sz w:val="27"/>
          <w:szCs w:val="27"/>
        </w:rPr>
        <w:t>widget to build the widget tree with the fading transition.</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3D74F6"/>
        </w:rPr>
        <w:t>@override</w:t>
      </w:r>
      <w:r w:rsidR="00FB0D64" w:rsidRPr="00FB0D64">
        <w:pict>
          <v:shape id="_x0000_s4363" type="#_x0000_t75" style="position:absolute;left:0;text-align:left;margin-left:51pt;margin-top:13.6pt;width:495pt;height:553pt;z-index:-250905600;mso-position-horizontal-relative:page;mso-position-vertical-relative:text" o:allowincell="f">
            <v:imagedata r:id="rId1120"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p>
    <w:p w:rsidR="00663897" w:rsidRDefault="00F25AC9">
      <w:pPr>
        <w:spacing w:before="16" w:line="345" w:lineRule="atLeast"/>
        <w:ind w:left="240" w:right="2246"/>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'Flutter Fading Transition Example'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AnimatedBuilder</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animation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_animation</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Stack</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Alignment</w:t>
      </w:r>
      <w:r>
        <w:rPr>
          <w:rFonts w:ascii="Consolas" w:eastAsia="Consolas" w:hAnsi="Consolas" w:cs="Consolas"/>
          <w:color w:val="383A42"/>
        </w:rPr>
        <w:t>.</w:t>
      </w:r>
      <w:r>
        <w:rPr>
          <w:rFonts w:ascii="Consolas" w:eastAsia="Consolas" w:hAnsi="Consolas" w:cs="Consolas"/>
          <w:color w:val="555E68"/>
        </w:rPr>
        <w:t>center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Opacity</w:t>
      </w:r>
      <w:r>
        <w:rPr>
          <w:rFonts w:ascii="Consolas" w:eastAsia="Consolas" w:hAnsi="Consolas" w:cs="Consolas"/>
          <w:color w:val="383A42"/>
        </w:rPr>
        <w:t>(</w:t>
      </w:r>
    </w:p>
    <w:p w:rsidR="00663897" w:rsidRDefault="00F25AC9">
      <w:pPr>
        <w:spacing w:before="1" w:line="360" w:lineRule="atLeast"/>
        <w:ind w:left="240" w:right="687"/>
        <w:rPr>
          <w:rFonts w:ascii="Consolas" w:eastAsia="Consolas" w:hAnsi="Consolas" w:cs="Consolas"/>
        </w:rPr>
      </w:pPr>
      <w:r>
        <w:rPr>
          <w:rFonts w:ascii="Consolas" w:eastAsia="Consolas" w:hAnsi="Consolas" w:cs="Consolas"/>
          <w:color w:val="555E68"/>
        </w:rPr>
        <w:t xml:space="preserve">                opacity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_isFirstWidget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1.0</w:t>
      </w:r>
      <w:r>
        <w:rPr>
          <w:rFonts w:ascii="Consolas" w:eastAsia="Consolas" w:hAnsi="Consolas" w:cs="Consolas"/>
        </w:rPr>
        <w:t xml:space="preserv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_animation</w:t>
      </w:r>
      <w:r>
        <w:rPr>
          <w:rFonts w:ascii="Consolas" w:eastAsia="Consolas" w:hAnsi="Consolas" w:cs="Consolas"/>
          <w:color w:val="383A42"/>
        </w:rPr>
        <w:t>.</w:t>
      </w:r>
      <w:r>
        <w:rPr>
          <w:rFonts w:ascii="Consolas" w:eastAsia="Consolas" w:hAnsi="Consolas" w:cs="Consolas"/>
          <w:color w:val="555E68"/>
        </w:rPr>
        <w:t xml:space="preserve">value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_animation</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WidgetA</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Opacity</w:t>
      </w:r>
      <w:r>
        <w:rPr>
          <w:rFonts w:ascii="Consolas" w:eastAsia="Consolas" w:hAnsi="Consolas" w:cs="Consolas"/>
          <w:color w:val="383A42"/>
        </w:rPr>
        <w:t>(</w:t>
      </w:r>
    </w:p>
    <w:p w:rsidR="00663897" w:rsidRDefault="00F25AC9">
      <w:pPr>
        <w:spacing w:before="1" w:line="360" w:lineRule="atLeast"/>
        <w:ind w:left="240" w:right="687"/>
        <w:rPr>
          <w:rFonts w:ascii="Consolas" w:eastAsia="Consolas" w:hAnsi="Consolas" w:cs="Consolas"/>
        </w:rPr>
      </w:pPr>
      <w:r>
        <w:rPr>
          <w:rFonts w:ascii="Consolas" w:eastAsia="Consolas" w:hAnsi="Consolas" w:cs="Consolas"/>
          <w:color w:val="555E68"/>
        </w:rPr>
        <w:t xml:space="preserve">                opacity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_isFirstWidget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_animation</w:t>
      </w:r>
      <w:r>
        <w:rPr>
          <w:rFonts w:ascii="Consolas" w:eastAsia="Consolas" w:hAnsi="Consolas" w:cs="Consolas"/>
          <w:color w:val="383A42"/>
        </w:rPr>
        <w:t>.</w:t>
      </w:r>
      <w:r>
        <w:rPr>
          <w:rFonts w:ascii="Consolas" w:eastAsia="Consolas" w:hAnsi="Consolas" w:cs="Consolas"/>
          <w:color w:val="555E68"/>
        </w:rPr>
        <w:t xml:space="preserve">value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1.0</w:t>
      </w:r>
      <w:r>
        <w:rPr>
          <w:rFonts w:ascii="Consolas" w:eastAsia="Consolas" w:hAnsi="Consolas" w:cs="Consolas"/>
        </w:rPr>
        <w:t xml:space="preserv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_animation</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WidgetB</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6: Create Widgets for Transition</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Create two widgets (WidgetA and WidgetB) to transition between.</w:t>
      </w:r>
    </w:p>
    <w:p w:rsidR="00663897" w:rsidRDefault="00F25AC9">
      <w:pPr>
        <w:spacing w:before="442" w:line="345" w:lineRule="atLeast"/>
        <w:ind w:left="240" w:right="4324"/>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WidgetA</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362" type="#_x0000_t75" style="position:absolute;left:0;text-align:left;margin-left:51pt;margin-top:13.85pt;width:495pt;height:77pt;z-index:-250904576;mso-position-horizontal-relative:page;mso-position-vertical-relative:text" o:allowincell="f">
            <v:imagedata r:id="rId1121" o:title=""/>
            <w10:wrap anchorx="page"/>
            <w10:anchorlock/>
          </v:shape>
        </w:pict>
      </w: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2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r w:rsidR="00FB0D64" w:rsidRPr="00FB0D64">
        <w:pict>
          <v:shape id="_x0000_s4361" type="#_x0000_t75" style="position:absolute;left:0;text-align:left;margin-left:51pt;margin-top:-1pt;width:495pt;height:561pt;z-index:-250903552;mso-position-horizontal-relative:page;mso-position-vertical-relative:text" o:allowincell="f">
            <v:imagedata r:id="rId1122"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width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200</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height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200</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'Widget A'</w:t>
      </w:r>
      <w:r>
        <w:rPr>
          <w:rFonts w:ascii="Consolas" w:eastAsia="Consolas" w:hAnsi="Consolas" w:cs="Consolas"/>
          <w:color w:val="383A42"/>
        </w:rPr>
        <w:t>,</w:t>
      </w:r>
    </w:p>
    <w:p w:rsidR="00663897" w:rsidRDefault="00F25AC9">
      <w:pPr>
        <w:spacing w:before="1" w:line="360" w:lineRule="atLeast"/>
        <w:ind w:left="240" w:right="3154"/>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Pr>
          <w:rFonts w:ascii="Consolas" w:eastAsia="Consolas" w:hAnsi="Consolas" w:cs="Consolas"/>
          <w:color w:val="555E68"/>
        </w:rPr>
        <w: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white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WidgetB</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width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200</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height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200</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green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'Widget B'</w:t>
      </w:r>
      <w:r>
        <w:rPr>
          <w:rFonts w:ascii="Consolas" w:eastAsia="Consolas" w:hAnsi="Consolas" w:cs="Consolas"/>
          <w:color w:val="383A42"/>
        </w:rPr>
        <w:t>,</w:t>
      </w:r>
    </w:p>
    <w:p w:rsidR="00663897" w:rsidRDefault="00F25AC9">
      <w:pPr>
        <w:spacing w:before="1" w:line="360" w:lineRule="atLeast"/>
        <w:ind w:left="240" w:right="3154"/>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Pr>
          <w:rFonts w:ascii="Consolas" w:eastAsia="Consolas" w:hAnsi="Consolas" w:cs="Consolas"/>
          <w:color w:val="555E68"/>
        </w:rPr>
        <w: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white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08"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7: Dispose Animation Controllers</w:t>
      </w:r>
    </w:p>
    <w:p w:rsidR="00663897" w:rsidRDefault="00F25AC9">
      <w:pPr>
        <w:spacing w:before="227" w:line="405" w:lineRule="atLeast"/>
        <w:ind w:right="466"/>
        <w:rPr>
          <w:rFonts w:ascii="Segoe UI" w:eastAsia="Segoe UI" w:hAnsi="Segoe UI" w:cs="Segoe UI"/>
          <w:sz w:val="27"/>
          <w:szCs w:val="27"/>
        </w:rPr>
      </w:pPr>
      <w:r>
        <w:rPr>
          <w:rFonts w:ascii="Segoe UI" w:eastAsia="Segoe UI" w:hAnsi="Segoe UI" w:cs="Segoe UI"/>
          <w:color w:val="000000"/>
          <w:sz w:val="27"/>
          <w:szCs w:val="27"/>
        </w:rPr>
        <w:t>Dispose of the Animation Controllers to free up resources when the widget is disposed.</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3D74F6"/>
        </w:rPr>
        <w:t>@override</w:t>
      </w:r>
      <w:r w:rsidR="00FB0D64" w:rsidRPr="00FB0D64">
        <w:pict>
          <v:shape id="_x0000_s4360" type="#_x0000_t75" style="position:absolute;left:0;text-align:left;margin-left:51pt;margin-top:14.1pt;width:495pt;height:109pt;z-index:-250902528;mso-position-horizontal-relative:page;mso-position-vertical-relative:text" o:allowincell="f">
            <v:imagedata r:id="rId1123"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dispose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40" w:right="6273"/>
        <w:rPr>
          <w:rFonts w:ascii="Consolas" w:eastAsia="Consolas" w:hAnsi="Consolas" w:cs="Consolas"/>
        </w:rPr>
      </w:pPr>
      <w:r>
        <w:rPr>
          <w:rFonts w:ascii="Consolas" w:eastAsia="Consolas" w:hAnsi="Consolas" w:cs="Consolas"/>
          <w:color w:val="555E68"/>
        </w:rPr>
        <w:t xml:space="preserve">  _controller</w:t>
      </w:r>
      <w:r>
        <w:rPr>
          <w:rFonts w:ascii="Consolas" w:eastAsia="Consolas" w:hAnsi="Consolas" w:cs="Consolas"/>
          <w:color w:val="383A42"/>
        </w:rPr>
        <w:t>.</w:t>
      </w:r>
      <w:r>
        <w:rPr>
          <w:rFonts w:ascii="Consolas" w:eastAsia="Consolas" w:hAnsi="Consolas" w:cs="Consolas"/>
          <w:color w:val="3D74F6"/>
        </w:rPr>
        <w:t>dispose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3D74F6"/>
        </w:rPr>
        <w:t>dispose</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line="351" w:lineRule="atLeast"/>
        <w:ind w:right="-200"/>
        <w:jc w:val="both"/>
        <w:rPr>
          <w:rFonts w:ascii="Segoe UI" w:eastAsia="Segoe UI" w:hAnsi="Segoe UI" w:cs="Segoe UI"/>
          <w:sz w:val="26"/>
          <w:szCs w:val="26"/>
        </w:rPr>
      </w:pPr>
      <w:r>
        <w:rPr>
          <w:rFonts w:ascii="Arial" w:eastAsia="Arial" w:hAnsi="Arial" w:cs="Arial"/>
          <w:color w:val="000000"/>
          <w:sz w:val="2"/>
          <w:szCs w:val="2"/>
        </w:rPr>
        <w:br w:type="page"/>
      </w:r>
      <w:r>
        <w:rPr>
          <w:rFonts w:ascii="Segoe UI" w:eastAsia="Segoe UI" w:hAnsi="Segoe UI" w:cs="Segoe UI"/>
          <w:b/>
          <w:bCs/>
          <w:color w:val="E5B567"/>
          <w:sz w:val="26"/>
          <w:szCs w:val="26"/>
        </w:rPr>
        <w:t>Step 8: Run the App</w:t>
      </w:r>
    </w:p>
    <w:p w:rsidR="00663897" w:rsidRDefault="00F25AC9">
      <w:pPr>
        <w:spacing w:before="227" w:line="405" w:lineRule="atLeast"/>
        <w:ind w:right="-151"/>
        <w:rPr>
          <w:rFonts w:ascii="Segoe UI" w:eastAsia="Segoe UI" w:hAnsi="Segoe UI" w:cs="Segoe UI"/>
          <w:sz w:val="27"/>
          <w:szCs w:val="27"/>
        </w:rPr>
      </w:pPr>
      <w:r>
        <w:rPr>
          <w:rFonts w:ascii="Segoe UI" w:eastAsia="Segoe UI" w:hAnsi="Segoe UI" w:cs="Segoe UI"/>
          <w:color w:val="000000"/>
          <w:sz w:val="27"/>
          <w:szCs w:val="27"/>
        </w:rPr>
        <w:t>Finally, run your app. The two widgets will smoothly transition between each other with a fading effect.</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359" type="#_x0000_t75" style="position:absolute;left:0;text-align:left;margin-left:51pt;margin-top:13.6pt;width:495pt;height:163pt;z-index:-250901504;mso-position-horizontal-relative:page;mso-position-vertical-relative:text" o:allowincell="f">
            <v:imagedata r:id="rId1124" o:title=""/>
            <w10:wrap anchorx="page"/>
            <w10:anchorlock/>
          </v:shape>
        </w:pic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runApp</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MaterialApp</w:t>
      </w:r>
      <w:r>
        <w:rPr>
          <w:rFonts w:ascii="Consolas" w:eastAsia="Consolas" w:hAnsi="Consolas" w:cs="Consolas"/>
          <w:color w:val="383A42"/>
        </w:rPr>
        <w:t>(</w:t>
      </w:r>
    </w:p>
    <w:p w:rsidR="00663897" w:rsidRDefault="00F25AC9">
      <w:pPr>
        <w:spacing w:before="16" w:line="345" w:lineRule="atLeast"/>
        <w:ind w:left="240" w:right="4714"/>
        <w:rPr>
          <w:rFonts w:ascii="Consolas" w:eastAsia="Consolas" w:hAnsi="Consolas" w:cs="Consolas"/>
        </w:rPr>
      </w:pPr>
      <w:r>
        <w:rPr>
          <w:rFonts w:ascii="Consolas" w:eastAsia="Consolas" w:hAnsi="Consolas" w:cs="Consolas"/>
          <w:color w:val="555E68"/>
        </w:rPr>
        <w:t xml:space="preserve">      home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FadeTransitionExample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047783" w:rsidRDefault="00047783" w:rsidP="00047783">
      <w:pPr>
        <w:pStyle w:val="Heading2"/>
        <w:rPr>
          <w:rFonts w:eastAsia="Segoe UI"/>
          <w:color w:val="000000" w:themeColor="text1"/>
          <w:sz w:val="36"/>
          <w:szCs w:val="36"/>
        </w:rPr>
      </w:pPr>
    </w:p>
    <w:p w:rsidR="00663897" w:rsidRPr="00047783" w:rsidRDefault="00F25AC9" w:rsidP="00047783">
      <w:pPr>
        <w:pStyle w:val="Heading2"/>
        <w:rPr>
          <w:rFonts w:eastAsia="Segoe UI"/>
          <w:color w:val="000000" w:themeColor="text1"/>
          <w:sz w:val="36"/>
          <w:szCs w:val="36"/>
        </w:rPr>
      </w:pPr>
      <w:bookmarkStart w:id="21" w:name="_Toc160974851"/>
      <w:r w:rsidRPr="00047783">
        <w:rPr>
          <w:rFonts w:eastAsia="Segoe UI"/>
          <w:color w:val="000000" w:themeColor="text1"/>
          <w:sz w:val="36"/>
          <w:szCs w:val="36"/>
        </w:rPr>
        <w:t>Flutter Navigation</w:t>
      </w:r>
      <w:bookmarkEnd w:id="21"/>
    </w:p>
    <w:p w:rsidR="00663897" w:rsidRDefault="00F25AC9">
      <w:pPr>
        <w:spacing w:before="173" w:line="405" w:lineRule="atLeast"/>
        <w:ind w:right="-98"/>
        <w:rPr>
          <w:rFonts w:ascii="Segoe UI" w:eastAsia="Segoe UI" w:hAnsi="Segoe UI" w:cs="Segoe UI"/>
          <w:sz w:val="27"/>
          <w:szCs w:val="27"/>
        </w:rPr>
      </w:pPr>
      <w:r>
        <w:rPr>
          <w:rFonts w:ascii="Segoe UI" w:eastAsia="Segoe UI" w:hAnsi="Segoe UI" w:cs="Segoe UI"/>
          <w:color w:val="000000"/>
          <w:sz w:val="27"/>
          <w:szCs w:val="27"/>
        </w:rPr>
        <w:t>Flutter provides a robust navigation system that allows developers to navigate between different screens and manage the app's overall flow. This documentation covers the basics of navigation in Flutter.</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Navigation Basics</w:t>
      </w:r>
    </w:p>
    <w:p w:rsidR="00663897" w:rsidRDefault="00F25AC9" w:rsidP="005F74E4">
      <w:pPr>
        <w:numPr>
          <w:ilvl w:val="0"/>
          <w:numId w:val="217"/>
        </w:numPr>
        <w:spacing w:before="24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Navigating to a New Screen</w:t>
      </w:r>
    </w:p>
    <w:p w:rsidR="00663897" w:rsidRDefault="00F25AC9">
      <w:pPr>
        <w:spacing w:before="212" w:line="420" w:lineRule="atLeast"/>
        <w:ind w:right="-23"/>
        <w:rPr>
          <w:rFonts w:ascii="Segoe UI" w:eastAsia="Segoe UI" w:hAnsi="Segoe UI" w:cs="Segoe UI"/>
          <w:sz w:val="27"/>
          <w:szCs w:val="27"/>
        </w:rPr>
      </w:pPr>
      <w:r>
        <w:rPr>
          <w:rFonts w:ascii="Segoe UI" w:eastAsia="Segoe UI" w:hAnsi="Segoe UI" w:cs="Segoe UI"/>
          <w:color w:val="000000"/>
          <w:sz w:val="27"/>
          <w:szCs w:val="27"/>
        </w:rPr>
        <w:t xml:space="preserve">In Flutter, you can use the </w:t>
      </w:r>
      <w:r>
        <w:rPr>
          <w:rFonts w:ascii="Consolas" w:eastAsia="Consolas" w:hAnsi="Consolas" w:cs="Consolas"/>
          <w:color w:val="555E68"/>
        </w:rPr>
        <w:t>Navigator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to navigate to a new screen. The most common way to do this is by using the </w:t>
      </w:r>
      <w:r>
        <w:rPr>
          <w:rFonts w:ascii="Consolas" w:eastAsia="Consolas" w:hAnsi="Consolas" w:cs="Consolas"/>
          <w:color w:val="555E68"/>
        </w:rPr>
        <w:t>Navigator.push</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555E68"/>
        </w:rPr>
        <w:t>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358" type="#_x0000_t75" style="position:absolute;left:0;text-align:left;margin-left:51pt;margin-top:14.35pt;width:495pt;height:145pt;z-index:-250900480;mso-position-horizontal-relative:page;mso-position-vertical-relative:text" o:allowincell="f">
            <v:imagedata r:id="rId1125"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Navigator</w:t>
      </w:r>
      <w:r>
        <w:rPr>
          <w:rFonts w:ascii="Consolas" w:eastAsia="Consolas" w:hAnsi="Consolas" w:cs="Consolas"/>
          <w:color w:val="383A42"/>
        </w:rPr>
        <w:t>.</w:t>
      </w:r>
      <w:r>
        <w:rPr>
          <w:rFonts w:ascii="Consolas" w:eastAsia="Consolas" w:hAnsi="Consolas" w:cs="Consolas"/>
          <w:color w:val="3D74F6"/>
        </w:rPr>
        <w:t>push</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context</w:t>
      </w:r>
      <w:r>
        <w:rPr>
          <w:rFonts w:ascii="Consolas" w:eastAsia="Consolas" w:hAnsi="Consolas" w:cs="Consolas"/>
          <w:color w:val="383A42"/>
        </w:rPr>
        <w:t>,</w:t>
      </w:r>
    </w:p>
    <w:p w:rsidR="00663897" w:rsidRDefault="00F25AC9">
      <w:pPr>
        <w:spacing w:before="1" w:line="360" w:lineRule="atLeast"/>
        <w:ind w:left="240" w:right="159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MaterialPageRoute</w:t>
      </w:r>
      <w:r>
        <w:rPr>
          <w:rFonts w:ascii="Consolas" w:eastAsia="Consolas" w:hAnsi="Consolas" w:cs="Consolas"/>
          <w:color w:val="383A42"/>
        </w:rPr>
        <w:t>(</w:t>
      </w:r>
      <w:r>
        <w:rPr>
          <w:rFonts w:ascii="Consolas" w:eastAsia="Consolas" w:hAnsi="Consolas" w:cs="Consolas"/>
          <w:color w:val="555E68"/>
        </w:rPr>
        <w:t>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SecondScreen</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34" w:line="405" w:lineRule="atLeast"/>
        <w:ind w:right="1038"/>
        <w:rPr>
          <w:rFonts w:ascii="Segoe UI" w:eastAsia="Segoe UI" w:hAnsi="Segoe UI" w:cs="Segoe UI"/>
          <w:sz w:val="27"/>
          <w:szCs w:val="27"/>
        </w:rPr>
      </w:pPr>
      <w:r>
        <w:rPr>
          <w:rFonts w:ascii="Segoe UI" w:eastAsia="Segoe UI" w:hAnsi="Segoe UI" w:cs="Segoe UI"/>
          <w:color w:val="000000"/>
          <w:sz w:val="27"/>
          <w:szCs w:val="27"/>
        </w:rPr>
        <w:t xml:space="preserve">In this example, when the button is pressed, it navigates to a new screen </w:t>
      </w:r>
      <w:r>
        <w:rPr>
          <w:rFonts w:ascii="Segoe UI" w:eastAsia="Segoe UI" w:hAnsi="Segoe UI" w:cs="Segoe UI"/>
          <w:color w:val="000000"/>
          <w:spacing w:val="8"/>
          <w:sz w:val="27"/>
          <w:szCs w:val="27"/>
        </w:rPr>
        <w:t>(</w:t>
      </w:r>
      <w:r>
        <w:rPr>
          <w:rFonts w:ascii="Consolas" w:eastAsia="Consolas" w:hAnsi="Consolas" w:cs="Consolas"/>
          <w:color w:val="555E68"/>
          <w:spacing w:val="8"/>
        </w:rPr>
        <w:t>SecondScreen</w:t>
      </w:r>
      <w:r>
        <w:rPr>
          <w:rFonts w:ascii="Segoe UI" w:eastAsia="Segoe UI" w:hAnsi="Segoe UI" w:cs="Segoe UI"/>
          <w:color w:val="000000"/>
          <w:spacing w:val="8"/>
          <w:sz w:val="27"/>
          <w:szCs w:val="27"/>
        </w:rPr>
        <w:t>).</w:t>
      </w:r>
      <w:r>
        <w:rPr>
          <w:rFonts w:ascii="Segoe UI" w:eastAsia="Segoe UI" w:hAnsi="Segoe UI" w:cs="Segoe UI"/>
          <w:color w:val="000000"/>
          <w:sz w:val="27"/>
          <w:szCs w:val="27"/>
        </w:rPr>
        <w:t xml:space="preserve"> The </w:t>
      </w:r>
      <w:r>
        <w:rPr>
          <w:rFonts w:ascii="Consolas" w:eastAsia="Consolas" w:hAnsi="Consolas" w:cs="Consolas"/>
          <w:color w:val="555E68"/>
        </w:rPr>
        <w:t>MaterialPageRoute</w:t>
      </w:r>
      <w:r>
        <w:rPr>
          <w:rFonts w:ascii="Segoe UI" w:eastAsia="Segoe UI" w:hAnsi="Segoe UI" w:cs="Segoe UI"/>
          <w:sz w:val="27"/>
          <w:szCs w:val="27"/>
        </w:rPr>
        <w:t xml:space="preserve"> </w:t>
      </w:r>
      <w:r>
        <w:rPr>
          <w:rFonts w:ascii="Segoe UI" w:eastAsia="Segoe UI" w:hAnsi="Segoe UI" w:cs="Segoe UI"/>
          <w:color w:val="000000"/>
          <w:sz w:val="27"/>
          <w:szCs w:val="27"/>
        </w:rPr>
        <w:t>is used to define the route.</w:t>
      </w:r>
    </w:p>
    <w:p w:rsidR="00663897" w:rsidRDefault="00F25AC9" w:rsidP="005F74E4">
      <w:pPr>
        <w:numPr>
          <w:ilvl w:val="0"/>
          <w:numId w:val="218"/>
        </w:num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Passing Data to a New Screen</w:t>
      </w:r>
    </w:p>
    <w:p w:rsidR="00663897" w:rsidRDefault="00F25AC9">
      <w:pPr>
        <w:spacing w:before="212" w:line="420" w:lineRule="atLeast"/>
        <w:ind w:right="387"/>
        <w:rPr>
          <w:rFonts w:ascii="Segoe UI" w:eastAsia="Segoe UI" w:hAnsi="Segoe UI" w:cs="Segoe UI"/>
          <w:sz w:val="27"/>
          <w:szCs w:val="27"/>
        </w:rPr>
      </w:pPr>
      <w:r>
        <w:rPr>
          <w:rFonts w:ascii="Segoe UI" w:eastAsia="Segoe UI" w:hAnsi="Segoe UI" w:cs="Segoe UI"/>
          <w:color w:val="000000"/>
          <w:sz w:val="27"/>
          <w:szCs w:val="27"/>
        </w:rPr>
        <w:t xml:space="preserve">You can pass data to a new screen using the </w:t>
      </w:r>
      <w:r>
        <w:rPr>
          <w:rFonts w:ascii="Consolas" w:eastAsia="Consolas" w:hAnsi="Consolas" w:cs="Consolas"/>
          <w:color w:val="555E68"/>
        </w:rPr>
        <w:t>Navigator.push</w:t>
      </w:r>
      <w:r>
        <w:rPr>
          <w:rFonts w:ascii="Segoe UI" w:eastAsia="Segoe UI" w:hAnsi="Segoe UI" w:cs="Segoe UI"/>
          <w:sz w:val="27"/>
          <w:szCs w:val="27"/>
        </w:rPr>
        <w:t xml:space="preserve"> </w:t>
      </w:r>
      <w:r>
        <w:rPr>
          <w:rFonts w:ascii="Segoe UI" w:eastAsia="Segoe UI" w:hAnsi="Segoe UI" w:cs="Segoe UI"/>
          <w:color w:val="000000"/>
          <w:sz w:val="27"/>
          <w:szCs w:val="27"/>
        </w:rPr>
        <w:t>method and the constructor of the destination screen.</w:t>
      </w:r>
    </w:p>
    <w:p w:rsidR="00663897" w:rsidRDefault="00F25AC9">
      <w:pPr>
        <w:spacing w:before="203" w:line="276" w:lineRule="atLeast"/>
        <w:ind w:left="240" w:right="-200"/>
        <w:jc w:val="both"/>
        <w:rPr>
          <w:rFonts w:ascii="Consolas" w:eastAsia="Consolas" w:hAnsi="Consolas" w:cs="Consolas"/>
        </w:rPr>
      </w:pPr>
      <w:r>
        <w:rPr>
          <w:rFonts w:ascii="Consolas" w:eastAsia="Consolas" w:hAnsi="Consolas" w:cs="Consolas"/>
          <w:color w:val="555E68"/>
        </w:rPr>
        <w:t>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357" type="#_x0000_t75" style="position:absolute;left:0;text-align:left;margin-left:51pt;margin-top:-1pt;width:495pt;height:180pt;z-index:-250899456;mso-position-horizontal-relative:page;mso-position-vertical-relative:text" o:allowincell="f">
            <v:imagedata r:id="rId1126"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 xml:space="preserve">message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"Hello from the first screen!"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Navigator</w:t>
      </w:r>
      <w:r>
        <w:rPr>
          <w:rFonts w:ascii="Consolas" w:eastAsia="Consolas" w:hAnsi="Consolas" w:cs="Consolas"/>
          <w:color w:val="383A42"/>
        </w:rPr>
        <w:t>.</w:t>
      </w:r>
      <w:r>
        <w:rPr>
          <w:rFonts w:ascii="Consolas" w:eastAsia="Consolas" w:hAnsi="Consolas" w:cs="Consolas"/>
          <w:color w:val="3D74F6"/>
        </w:rPr>
        <w:t>push</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context</w:t>
      </w:r>
      <w:r>
        <w:rPr>
          <w:rFonts w:ascii="Consolas" w:eastAsia="Consolas" w:hAnsi="Consolas" w:cs="Consolas"/>
          <w:color w:val="383A42"/>
        </w:rPr>
        <w:t>,</w:t>
      </w:r>
    </w:p>
    <w:p w:rsidR="00663897" w:rsidRDefault="00F25AC9">
      <w:pPr>
        <w:spacing w:before="16" w:line="345" w:lineRule="atLeast"/>
        <w:ind w:left="240" w:right="81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MaterialPageRoute</w:t>
      </w:r>
      <w:r>
        <w:rPr>
          <w:rFonts w:ascii="Consolas" w:eastAsia="Consolas" w:hAnsi="Consolas" w:cs="Consolas"/>
          <w:color w:val="383A42"/>
        </w:rPr>
        <w:t>(</w:t>
      </w:r>
      <w:r>
        <w:rPr>
          <w:rFonts w:ascii="Consolas" w:eastAsia="Consolas" w:hAnsi="Consolas" w:cs="Consolas"/>
          <w:color w:val="555E68"/>
        </w:rPr>
        <w:t>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SecondScreen</w:t>
      </w:r>
      <w:r>
        <w:rPr>
          <w:rFonts w:ascii="Consolas" w:eastAsia="Consolas" w:hAnsi="Consolas" w:cs="Consolas"/>
          <w:color w:val="383A42"/>
        </w:rPr>
        <w:t>(</w:t>
      </w:r>
      <w:r>
        <w:rPr>
          <w:rFonts w:ascii="Consolas" w:eastAsia="Consolas" w:hAnsi="Consolas" w:cs="Consolas"/>
          <w:color w:val="555E68"/>
        </w:rPr>
        <w:t>message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message</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3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 the </w:t>
      </w:r>
      <w:r>
        <w:rPr>
          <w:rFonts w:ascii="Consolas" w:eastAsia="Consolas" w:hAnsi="Consolas" w:cs="Consolas"/>
          <w:color w:val="555E68"/>
          <w:spacing w:val="4"/>
        </w:rPr>
        <w:t>SecondScreen</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you can access the passed data:</w:t>
      </w:r>
    </w:p>
    <w:p w:rsidR="00663897" w:rsidRDefault="00F25AC9">
      <w:pPr>
        <w:spacing w:before="427" w:line="360" w:lineRule="atLeast"/>
        <w:ind w:left="240" w:right="3675"/>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SecondScreen</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356" type="#_x0000_t75" style="position:absolute;left:0;text-align:left;margin-left:51pt;margin-top:14.35pt;width:495pt;height:162pt;z-index:-250898432;mso-position-horizontal-relative:page;mso-position-vertical-relative:text" o:allowincell="f">
            <v:imagedata r:id="rId1127" o:title=""/>
            <w10:wrap anchorx="page"/>
            <w10:anchorlock/>
          </v:shape>
        </w:pict>
      </w: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message</w:t>
      </w:r>
      <w:r>
        <w:rPr>
          <w:rFonts w:ascii="Consolas" w:eastAsia="Consolas" w:hAnsi="Consolas" w:cs="Consolas"/>
          <w:color w:val="383A42"/>
        </w:rPr>
        <w:t>;</w:t>
      </w:r>
    </w:p>
    <w:p w:rsidR="00663897" w:rsidRDefault="00F25AC9">
      <w:pPr>
        <w:spacing w:before="42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SecondScreen</w:t>
      </w:r>
      <w:r>
        <w:rPr>
          <w:rFonts w:ascii="Consolas" w:eastAsia="Consolas" w:hAnsi="Consolas" w:cs="Consolas"/>
          <w:color w:val="383A42"/>
        </w:rPr>
        <w:t>({</w:t>
      </w:r>
      <w:r>
        <w:rPr>
          <w:rFonts w:ascii="Consolas" w:eastAsia="Consolas" w:hAnsi="Consolas" w:cs="Consolas"/>
          <w:color w:val="555E68"/>
        </w:rPr>
        <w:t xml:space="preserve">required </w:t>
      </w:r>
      <w:r>
        <w:rPr>
          <w:rFonts w:ascii="Consolas" w:eastAsia="Consolas" w:hAnsi="Consolas" w:cs="Consolas"/>
          <w:color w:val="A625A4"/>
        </w:rPr>
        <w:t>this</w:t>
      </w:r>
      <w:r>
        <w:rPr>
          <w:rFonts w:ascii="Consolas" w:eastAsia="Consolas" w:hAnsi="Consolas" w:cs="Consolas"/>
          <w:color w:val="383A42"/>
        </w:rPr>
        <w:t>.</w:t>
      </w:r>
      <w:r>
        <w:rPr>
          <w:rFonts w:ascii="Consolas" w:eastAsia="Consolas" w:hAnsi="Consolas" w:cs="Consolas"/>
          <w:color w:val="555E68"/>
        </w:rPr>
        <w:t>message</w:t>
      </w:r>
      <w:r>
        <w:rPr>
          <w:rFonts w:ascii="Consolas" w:eastAsia="Consolas" w:hAnsi="Consolas" w:cs="Consolas"/>
          <w:color w:val="383A42"/>
        </w:rPr>
        <w:t>});</w:t>
      </w:r>
    </w:p>
    <w:p w:rsidR="00663897" w:rsidRDefault="00F25AC9">
      <w:pPr>
        <w:spacing w:before="346" w:line="360" w:lineRule="atLeast"/>
        <w:ind w:left="240" w:right="445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Rest of the widget implementation </w:t>
      </w:r>
      <w:r>
        <w:rPr>
          <w:rFonts w:ascii="Consolas" w:eastAsia="Consolas" w:hAnsi="Consolas" w:cs="Consolas"/>
          <w:color w:val="383A42"/>
        </w:rPr>
        <w:t>}</w:t>
      </w:r>
    </w:p>
    <w:p w:rsidR="00663897" w:rsidRDefault="00F25AC9">
      <w:pPr>
        <w:spacing w:before="792"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Navigation with Named Routes</w:t>
      </w:r>
    </w:p>
    <w:p w:rsidR="00663897" w:rsidRDefault="00F25AC9">
      <w:pPr>
        <w:spacing w:before="206" w:line="405" w:lineRule="atLeast"/>
        <w:ind w:right="470"/>
        <w:rPr>
          <w:rFonts w:ascii="Segoe UI" w:eastAsia="Segoe UI" w:hAnsi="Segoe UI" w:cs="Segoe UI"/>
          <w:sz w:val="27"/>
          <w:szCs w:val="27"/>
        </w:rPr>
      </w:pPr>
      <w:r>
        <w:rPr>
          <w:rFonts w:ascii="Segoe UI" w:eastAsia="Segoe UI" w:hAnsi="Segoe UI" w:cs="Segoe UI"/>
          <w:color w:val="000000"/>
          <w:sz w:val="27"/>
          <w:szCs w:val="27"/>
        </w:rPr>
        <w:t>Named routes provide a way to define and navigate between screens using a route name.</w:t>
      </w:r>
    </w:p>
    <w:p w:rsidR="00663897" w:rsidRDefault="00F25AC9" w:rsidP="005F74E4">
      <w:pPr>
        <w:numPr>
          <w:ilvl w:val="0"/>
          <w:numId w:val="219"/>
        </w:num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Define Named Routes</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 the main application file, define named routes using a </w:t>
      </w:r>
      <w:r>
        <w:rPr>
          <w:rFonts w:ascii="Consolas" w:eastAsia="Consolas" w:hAnsi="Consolas" w:cs="Consolas"/>
          <w:color w:val="555E68"/>
          <w:spacing w:val="19"/>
        </w:rPr>
        <w:t>Map</w:t>
      </w:r>
      <w:r>
        <w:rPr>
          <w:rFonts w:ascii="Segoe UI" w:eastAsia="Segoe UI" w:hAnsi="Segoe UI" w:cs="Segoe UI"/>
          <w:color w:val="000000"/>
          <w:spacing w:val="19"/>
          <w:sz w:val="27"/>
          <w:szCs w:val="27"/>
        </w:rPr>
        <w:t>:</w:t>
      </w:r>
      <w:r w:rsidR="00FB0D64" w:rsidRPr="00FB0D64">
        <w:pict>
          <v:shape id="_x0000_s4355" type="#_x0000_t75" style="position:absolute;left:0;text-align:left;margin-left:389pt;margin-top:14.9pt;width:28pt;height:19pt;z-index:-250897408;mso-position-horizontal-relative:page;mso-position-vertical-relative:text" o:allowincell="f">
            <v:imagedata r:id="rId1128" o:title=""/>
            <w10:wrap anchorx="page"/>
            <w10:anchorlock/>
          </v:shape>
        </w:pic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354" type="#_x0000_t75" style="position:absolute;left:0;text-align:left;margin-left:51pt;margin-top:14.35pt;width:495pt;height:234pt;z-index:-250896384;mso-position-horizontal-relative:page;mso-position-vertical-relative:text" o:allowincell="f">
            <v:imagedata r:id="rId1129"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runApp</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MaterialApp</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initialRoute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routes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HomeScreen</w:t>
      </w:r>
      <w:r>
        <w:rPr>
          <w:rFonts w:ascii="Consolas" w:eastAsia="Consolas" w:hAnsi="Consolas" w:cs="Consolas"/>
          <w:color w:val="383A42"/>
        </w:rPr>
        <w:t>(),</w:t>
      </w:r>
    </w:p>
    <w:p w:rsidR="00663897" w:rsidRDefault="00F25AC9">
      <w:pPr>
        <w:spacing w:before="1" w:line="360" w:lineRule="atLeast"/>
        <w:ind w:left="240" w:right="328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'/second'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SecondScreen</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rsidP="005F74E4">
      <w:pPr>
        <w:numPr>
          <w:ilvl w:val="0"/>
          <w:numId w:val="220"/>
        </w:numPr>
        <w:spacing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Navigate to Named Routes</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Navigate to a named route using the </w:t>
      </w:r>
      <w:r>
        <w:rPr>
          <w:rFonts w:ascii="Consolas" w:eastAsia="Consolas" w:hAnsi="Consolas" w:cs="Consolas"/>
          <w:color w:val="555E68"/>
        </w:rPr>
        <w:t>Navigator.pushNamed</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555E68"/>
        </w:rPr>
        <w:t>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353" type="#_x0000_t75" style="position:absolute;left:0;text-align:left;margin-left:51pt;margin-top:13.85pt;width:495pt;height:92pt;z-index:-250895360;mso-position-horizontal-relative:page;mso-position-vertical-relative:text" o:allowincell="f">
            <v:imagedata r:id="rId1130" o:title=""/>
            <w10:wrap anchorx="page"/>
            <w10:anchorlock/>
          </v:shape>
        </w:pict>
      </w:r>
    </w:p>
    <w:p w:rsidR="00663897" w:rsidRDefault="00F25AC9">
      <w:pPr>
        <w:spacing w:before="1" w:line="360" w:lineRule="atLeast"/>
        <w:ind w:left="240" w:right="393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Navigator</w:t>
      </w:r>
      <w:r>
        <w:rPr>
          <w:rFonts w:ascii="Consolas" w:eastAsia="Consolas" w:hAnsi="Consolas" w:cs="Consolas"/>
          <w:color w:val="383A42"/>
        </w:rPr>
        <w:t>.</w:t>
      </w:r>
      <w:r>
        <w:rPr>
          <w:rFonts w:ascii="Consolas" w:eastAsia="Consolas" w:hAnsi="Consolas" w:cs="Consolas"/>
          <w:color w:val="3D74F6"/>
        </w:rPr>
        <w:t>pushNamed</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'/second'</w:t>
      </w:r>
      <w:r>
        <w:rPr>
          <w:rFonts w:ascii="Consolas" w:eastAsia="Consolas" w:hAnsi="Consolas" w:cs="Consolas"/>
          <w:color w:val="383A42"/>
        </w:rPr>
        <w:t>); },</w:t>
      </w:r>
    </w:p>
    <w:p w:rsidR="00663897" w:rsidRDefault="00F25AC9">
      <w:pPr>
        <w:spacing w:before="808"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Pop and Navigate Back</w:t>
      </w:r>
    </w:p>
    <w:p w:rsidR="00663897" w:rsidRDefault="00F25AC9">
      <w:pPr>
        <w:spacing w:before="25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To navigate back to the previous screen, use the </w:t>
      </w:r>
      <w:r>
        <w:rPr>
          <w:rFonts w:ascii="Consolas" w:eastAsia="Consolas" w:hAnsi="Consolas" w:cs="Consolas"/>
          <w:color w:val="555E68"/>
        </w:rPr>
        <w:t>Navigator.pop</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520" w:line="276" w:lineRule="atLeast"/>
        <w:ind w:left="240" w:right="-200"/>
        <w:jc w:val="both"/>
        <w:rPr>
          <w:rFonts w:ascii="Consolas" w:eastAsia="Consolas" w:hAnsi="Consolas" w:cs="Consolas"/>
        </w:rPr>
      </w:pPr>
      <w:r>
        <w:rPr>
          <w:rFonts w:ascii="Consolas" w:eastAsia="Consolas" w:hAnsi="Consolas" w:cs="Consolas"/>
          <w:color w:val="555E68"/>
        </w:rPr>
        <w:t>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352" type="#_x0000_t75" style="position:absolute;left:0;text-align:left;margin-left:51pt;margin-top:14.35pt;width:495pt;height:93pt;z-index:-250894336;mso-position-horizontal-relative:page;mso-position-vertical-relative:text" o:allowincell="f">
            <v:imagedata r:id="rId1131" o:title=""/>
            <w10:wrap anchorx="page"/>
            <w10:anchorlock/>
          </v:shape>
        </w:pict>
      </w:r>
    </w:p>
    <w:p w:rsidR="00663897" w:rsidRDefault="00F25AC9">
      <w:pPr>
        <w:spacing w:before="16" w:line="345" w:lineRule="atLeast"/>
        <w:ind w:left="240" w:right="614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Navigator</w:t>
      </w:r>
      <w:r>
        <w:rPr>
          <w:rFonts w:ascii="Consolas" w:eastAsia="Consolas" w:hAnsi="Consolas" w:cs="Consolas"/>
          <w:color w:val="383A42"/>
        </w:rPr>
        <w:t>.</w:t>
      </w:r>
      <w:r>
        <w:rPr>
          <w:rFonts w:ascii="Consolas" w:eastAsia="Consolas" w:hAnsi="Consolas" w:cs="Consolas"/>
          <w:color w:val="3D74F6"/>
        </w:rPr>
        <w:t>pop</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 },</w:t>
      </w:r>
    </w:p>
    <w:p w:rsidR="00663897" w:rsidRDefault="00F25AC9">
      <w:pPr>
        <w:spacing w:before="613" w:line="625" w:lineRule="atLeast"/>
        <w:ind w:right="2627"/>
        <w:rPr>
          <w:rFonts w:ascii="Segoe UI" w:eastAsia="Segoe UI" w:hAnsi="Segoe UI" w:cs="Segoe UI"/>
          <w:sz w:val="29"/>
          <w:szCs w:val="29"/>
        </w:rPr>
      </w:pPr>
      <w:r>
        <w:rPr>
          <w:rFonts w:ascii="Segoe UI" w:eastAsia="Segoe UI" w:hAnsi="Segoe UI" w:cs="Segoe UI"/>
          <w:color w:val="000000"/>
          <w:sz w:val="27"/>
          <w:szCs w:val="27"/>
        </w:rPr>
        <w:t xml:space="preserve">This returns to the previous screen on the navigation stack. </w:t>
      </w:r>
      <w:r>
        <w:rPr>
          <w:rFonts w:ascii="Segoe UI" w:eastAsia="Segoe UI" w:hAnsi="Segoe UI" w:cs="Segoe UI"/>
          <w:b/>
          <w:bCs/>
          <w:color w:val="2E80F2"/>
          <w:sz w:val="29"/>
          <w:szCs w:val="29"/>
        </w:rPr>
        <w:t>Resources</w:t>
      </w:r>
    </w:p>
    <w:p w:rsidR="00663897" w:rsidRDefault="00CC330F">
      <w:pPr>
        <w:spacing w:before="267" w:line="359" w:lineRule="atLeast"/>
        <w:ind w:left="300" w:right="-200"/>
        <w:jc w:val="both"/>
        <w:rPr>
          <w:rFonts w:ascii="Segoe UI" w:eastAsia="Segoe UI" w:hAnsi="Segoe UI" w:cs="Segoe UI"/>
          <w:sz w:val="27"/>
          <w:szCs w:val="27"/>
        </w:rPr>
      </w:pPr>
      <w:r>
        <w:pict>
          <v:shape id="_x0000_i1051" type="#_x0000_t75" style="width:6.6pt;height:7.8pt" o:allowincell="f">
            <v:imagedata r:id="rId1132" o:title=""/>
          </v:shape>
        </w:pict>
      </w:r>
      <w:r w:rsidR="00F25AC9">
        <w:rPr>
          <w:rFonts w:ascii="Segoe UI" w:eastAsia="Segoe UI" w:hAnsi="Segoe UI" w:cs="Segoe UI"/>
          <w:spacing w:val="94"/>
          <w:sz w:val="27"/>
          <w:szCs w:val="27"/>
        </w:rPr>
        <w:t xml:space="preserve"> </w:t>
      </w:r>
      <w:hyperlink r:id="rId1133" w:history="1">
        <w:r w:rsidR="00F25AC9">
          <w:rPr>
            <w:rFonts w:ascii="Segoe UI" w:eastAsia="Segoe UI" w:hAnsi="Segoe UI" w:cs="Segoe UI"/>
            <w:color w:val="4D8CE6"/>
            <w:sz w:val="27"/>
            <w:szCs w:val="27"/>
            <w:u w:val="single"/>
          </w:rPr>
          <w:t>Flutter Navigation</w:t>
        </w:r>
      </w:hyperlink>
    </w:p>
    <w:p w:rsidR="00663897" w:rsidRPr="00047783" w:rsidRDefault="00F25AC9" w:rsidP="00047783">
      <w:pPr>
        <w:pStyle w:val="Heading2"/>
        <w:rPr>
          <w:rFonts w:eastAsia="Segoe UI"/>
          <w:color w:val="000000" w:themeColor="text1"/>
          <w:sz w:val="36"/>
          <w:szCs w:val="36"/>
        </w:rPr>
      </w:pPr>
      <w:bookmarkStart w:id="22" w:name="_Toc160974852"/>
      <w:r w:rsidRPr="00047783">
        <w:rPr>
          <w:rFonts w:eastAsia="Segoe UI"/>
          <w:color w:val="000000" w:themeColor="text1"/>
          <w:sz w:val="36"/>
          <w:szCs w:val="36"/>
        </w:rPr>
        <w:t>Dependency Management</w:t>
      </w:r>
      <w:bookmarkEnd w:id="22"/>
    </w:p>
    <w:p w:rsidR="00663897" w:rsidRDefault="00F25AC9">
      <w:pPr>
        <w:spacing w:before="188" w:line="405" w:lineRule="atLeast"/>
        <w:ind w:right="17"/>
        <w:rPr>
          <w:rFonts w:ascii="Segoe UI" w:eastAsia="Segoe UI" w:hAnsi="Segoe UI" w:cs="Segoe UI"/>
          <w:sz w:val="27"/>
          <w:szCs w:val="27"/>
        </w:rPr>
      </w:pPr>
      <w:r>
        <w:rPr>
          <w:rFonts w:ascii="Segoe UI" w:eastAsia="Segoe UI" w:hAnsi="Segoe UI" w:cs="Segoe UI"/>
          <w:color w:val="000000"/>
          <w:sz w:val="27"/>
          <w:szCs w:val="27"/>
        </w:rPr>
        <w:t xml:space="preserve">Dependency management is an essential aspect of any software development project. It involves managing the external libraries or packages that your project relies on to function correctly. In Dart, you can use a tool called </w:t>
      </w:r>
      <w:r>
        <w:rPr>
          <w:rFonts w:ascii="Consolas" w:eastAsia="Consolas" w:hAnsi="Consolas" w:cs="Consolas"/>
          <w:color w:val="555E68"/>
        </w:rPr>
        <w:t>pub</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a configuration file called </w:t>
      </w:r>
      <w:r w:rsidR="00FB0D64" w:rsidRPr="00FB0D64">
        <w:pict>
          <v:shape id="_x0000_s4350" type="#_x0000_t75" style="position:absolute;margin-left:429pt;margin-top:53.2pt;width:29pt;height:20pt;z-index:-250893312;mso-position-horizontal-relative:page;mso-position-vertical-relative:text" o:allowincell="f">
            <v:imagedata r:id="rId1134" o:title=""/>
            <w10:wrap anchorx="page"/>
            <w10:anchorlock/>
          </v:shape>
        </w:pict>
      </w:r>
      <w:r>
        <w:rPr>
          <w:rFonts w:ascii="Consolas" w:eastAsia="Consolas" w:hAnsi="Consolas" w:cs="Consolas"/>
          <w:color w:val="555E68"/>
        </w:rPr>
        <w:t>pubspec.yaml</w:t>
      </w:r>
      <w:r>
        <w:rPr>
          <w:rFonts w:ascii="Segoe UI" w:eastAsia="Segoe UI" w:hAnsi="Segoe UI" w:cs="Segoe UI"/>
          <w:sz w:val="27"/>
          <w:szCs w:val="27"/>
        </w:rPr>
        <w:t xml:space="preserve"> </w:t>
      </w:r>
      <w:r>
        <w:rPr>
          <w:rFonts w:ascii="Segoe UI" w:eastAsia="Segoe UI" w:hAnsi="Segoe UI" w:cs="Segoe UI"/>
          <w:color w:val="000000"/>
          <w:sz w:val="27"/>
          <w:szCs w:val="27"/>
        </w:rPr>
        <w:t>to manage dependencies for your project.</w:t>
      </w:r>
    </w:p>
    <w:p w:rsidR="00663897" w:rsidRDefault="00F25AC9">
      <w:pPr>
        <w:spacing w:before="240" w:line="405" w:lineRule="atLeast"/>
        <w:ind w:right="-200"/>
        <w:rPr>
          <w:rFonts w:ascii="Segoe UI" w:eastAsia="Segoe UI" w:hAnsi="Segoe UI" w:cs="Segoe UI"/>
          <w:sz w:val="27"/>
          <w:szCs w:val="27"/>
        </w:rPr>
      </w:pPr>
      <w:r>
        <w:rPr>
          <w:rFonts w:ascii="Segoe UI" w:eastAsia="Segoe UI" w:hAnsi="Segoe UI" w:cs="Segoe UI"/>
          <w:color w:val="000000"/>
          <w:sz w:val="27"/>
          <w:szCs w:val="27"/>
        </w:rPr>
        <w:t>By the end of this day, you should have a good understanding of how to use pub and pubspec to manage dart project dependencies. And learn the basics of how to import and use packages in Dart</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Tips</w:t>
      </w:r>
      <w:r w:rsidR="00FB0D64" w:rsidRPr="00FB0D64">
        <w:pict>
          <v:shape id="_x0000_s4349" type="#_x0000_t75" style="position:absolute;left:0;text-align:left;margin-left:51pt;margin-top:55.35pt;width:495pt;height:4pt;z-index:-250892288;mso-position-horizontal-relative:page;mso-position-vertical-relative:text" o:allowincell="f">
            <v:imagedata r:id="rId1135" o:title=""/>
            <w10:wrap anchorx="page"/>
            <w10:anchorlock/>
          </v:shape>
        </w:pict>
      </w:r>
    </w:p>
    <w:p w:rsidR="00663897" w:rsidRDefault="00F25AC9" w:rsidP="005F74E4">
      <w:pPr>
        <w:numPr>
          <w:ilvl w:val="0"/>
          <w:numId w:val="221"/>
        </w:numPr>
        <w:spacing w:before="956" w:line="420" w:lineRule="atLeast"/>
        <w:ind w:right="401"/>
        <w:rPr>
          <w:rFonts w:ascii="Segoe UI" w:eastAsia="Segoe UI" w:hAnsi="Segoe UI" w:cs="Segoe UI"/>
          <w:sz w:val="27"/>
          <w:szCs w:val="27"/>
        </w:rPr>
      </w:pPr>
      <w:r>
        <w:rPr>
          <w:rFonts w:ascii="Consolas" w:eastAsia="Consolas" w:hAnsi="Consolas" w:cs="Consolas"/>
          <w:color w:val="555E68"/>
        </w:rPr>
        <w:t>pub</w:t>
      </w:r>
      <w:r>
        <w:rPr>
          <w:rFonts w:ascii="Segoe UI" w:eastAsia="Segoe UI" w:hAnsi="Segoe UI" w:cs="Segoe UI"/>
          <w:sz w:val="27"/>
          <w:szCs w:val="27"/>
        </w:rPr>
        <w:t xml:space="preserve"> </w:t>
      </w:r>
      <w:r>
        <w:rPr>
          <w:rFonts w:ascii="Segoe UI" w:eastAsia="Segoe UI" w:hAnsi="Segoe UI" w:cs="Segoe UI"/>
          <w:color w:val="000000"/>
          <w:sz w:val="27"/>
          <w:szCs w:val="27"/>
        </w:rPr>
        <w:t>is a package manager that comes bundled with the Dart SDK, and it allows you to search for and download external packages from the Dart package repository. You can also use it to install, upgrade, and remove packages as needed for your project.</w:t>
      </w:r>
      <w:r w:rsidR="00FB0D64" w:rsidRPr="00FB0D64">
        <w:pict>
          <v:shape id="_x0000_s4348" type="#_x0000_t75" style="position:absolute;left:0;text-align:left;margin-left:81pt;margin-top:52.85pt;width:28pt;height:19pt;z-index:-250891264;mso-position-horizontal-relative:page;mso-position-vertical-relative:text" o:allowincell="f">
            <v:imagedata r:id="rId1136" o:title=""/>
            <w10:wrap anchorx="page"/>
            <w10:anchorlock/>
          </v:shape>
        </w:pict>
      </w:r>
    </w:p>
    <w:p w:rsidR="00663897" w:rsidRDefault="00663897">
      <w:pPr>
        <w:sectPr w:rsidR="00663897">
          <w:pgSz w:w="11899" w:h="16838"/>
          <w:pgMar w:top="560" w:right="1028" w:bottom="640" w:left="1040" w:header="708" w:footer="708" w:gutter="0"/>
          <w:cols w:space="708"/>
        </w:sectPr>
      </w:pPr>
    </w:p>
    <w:p w:rsidR="00663897" w:rsidRDefault="00F25AC9" w:rsidP="005F74E4">
      <w:pPr>
        <w:numPr>
          <w:ilvl w:val="0"/>
          <w:numId w:val="222"/>
        </w:numPr>
        <w:spacing w:line="420" w:lineRule="atLeast"/>
        <w:ind w:right="-60"/>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pubspec.yaml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file is where you define your project’s dependencies and other metadata about your project, such as its name, version, and description. This file is used by </w:t>
      </w:r>
      <w:r>
        <w:rPr>
          <w:rFonts w:ascii="Consolas" w:eastAsia="Consolas" w:hAnsi="Consolas" w:cs="Consolas"/>
          <w:color w:val="555E68"/>
        </w:rPr>
        <w:t>pub</w:t>
      </w:r>
      <w:r>
        <w:rPr>
          <w:rFonts w:ascii="Segoe UI" w:eastAsia="Segoe UI" w:hAnsi="Segoe UI" w:cs="Segoe UI"/>
          <w:sz w:val="27"/>
          <w:szCs w:val="27"/>
        </w:rPr>
        <w:t xml:space="preserve"> </w:t>
      </w:r>
      <w:r>
        <w:rPr>
          <w:rFonts w:ascii="Segoe UI" w:eastAsia="Segoe UI" w:hAnsi="Segoe UI" w:cs="Segoe UI"/>
          <w:color w:val="000000"/>
          <w:sz w:val="27"/>
          <w:szCs w:val="27"/>
        </w:rPr>
        <w:t>to manage your project’s dependencies and ensure that your project has the correct versions of packages installed.</w:t>
      </w:r>
      <w:r w:rsidR="00FB0D64" w:rsidRPr="00FB0D64">
        <w:pict>
          <v:shape id="_x0000_s4347" type="#_x0000_t75" style="position:absolute;left:0;text-align:left;margin-left:266pt;margin-top:43pt;width:28pt;height:19pt;z-index:-250890240;mso-position-horizontal-relative:page;mso-position-vertical-relative:text" o:allowincell="f">
            <v:imagedata r:id="rId1137" o:title=""/>
            <w10:wrap anchorx="page"/>
            <w10:anchorlock/>
          </v:shape>
        </w:pict>
      </w:r>
    </w:p>
    <w:p w:rsidR="00663897" w:rsidRDefault="00F25AC9" w:rsidP="005F74E4">
      <w:pPr>
        <w:numPr>
          <w:ilvl w:val="1"/>
          <w:numId w:val="222"/>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Use the</w:t>
      </w:r>
      <w:hyperlink r:id="rId1138" w:history="1">
        <w:r>
          <w:rPr>
            <w:rFonts w:ascii="Segoe UI" w:eastAsia="Segoe UI" w:hAnsi="Segoe UI" w:cs="Segoe UI"/>
            <w:color w:val="4D8CE6"/>
            <w:sz w:val="27"/>
            <w:szCs w:val="27"/>
            <w:u w:val="single"/>
          </w:rPr>
          <w:t>pub.dev</w:t>
        </w:r>
      </w:hyperlink>
      <w:r>
        <w:rPr>
          <w:rFonts w:ascii="Segoe UI" w:eastAsia="Segoe UI" w:hAnsi="Segoe UI" w:cs="Segoe UI"/>
          <w:color w:val="000000"/>
          <w:sz w:val="27"/>
          <w:szCs w:val="27"/>
        </w:rPr>
        <w:t>website to search for Flutter packages.</w:t>
      </w:r>
    </w:p>
    <w:p w:rsidR="00663897" w:rsidRDefault="00F25AC9" w:rsidP="005F74E4">
      <w:pPr>
        <w:numPr>
          <w:ilvl w:val="2"/>
          <w:numId w:val="222"/>
        </w:numPr>
        <w:spacing w:before="30" w:line="420" w:lineRule="atLeast"/>
        <w:ind w:right="136"/>
        <w:rPr>
          <w:rFonts w:ascii="Segoe UI" w:eastAsia="Segoe UI" w:hAnsi="Segoe UI" w:cs="Segoe UI"/>
          <w:sz w:val="27"/>
          <w:szCs w:val="27"/>
        </w:rPr>
      </w:pPr>
      <w:r>
        <w:rPr>
          <w:rFonts w:ascii="Segoe UI" w:eastAsia="Segoe UI" w:hAnsi="Segoe UI" w:cs="Segoe UI"/>
          <w:color w:val="000000"/>
          <w:sz w:val="27"/>
          <w:szCs w:val="27"/>
        </w:rPr>
        <w:t>Use the</w:t>
      </w:r>
      <w:r>
        <w:rPr>
          <w:rFonts w:ascii="Consolas" w:eastAsia="Consolas" w:hAnsi="Consolas" w:cs="Consolas"/>
          <w:spacing w:val="3"/>
        </w:rPr>
        <w:t xml:space="preserve"> </w:t>
      </w:r>
      <w:r>
        <w:rPr>
          <w:rFonts w:ascii="Consolas" w:eastAsia="Consolas" w:hAnsi="Consolas" w:cs="Consolas"/>
          <w:color w:val="555E68"/>
        </w:rPr>
        <w:t xml:space="preserve">flutter pub add </w:t>
      </w:r>
      <w:r>
        <w:rPr>
          <w:rFonts w:ascii="Consolas" w:eastAsia="Consolas" w:hAnsi="Consolas" w:cs="Consolas"/>
          <w:color w:val="555E68"/>
          <w:spacing w:val="2"/>
        </w:rPr>
        <w:t>&lt;package-name&gt;</w:t>
      </w:r>
      <w:r>
        <w:rPr>
          <w:rFonts w:ascii="Segoe UI" w:eastAsia="Segoe UI" w:hAnsi="Segoe UI" w:cs="Segoe UI"/>
          <w:color w:val="000000"/>
          <w:spacing w:val="2"/>
          <w:sz w:val="27"/>
          <w:szCs w:val="27"/>
        </w:rPr>
        <w:t>command</w:t>
      </w:r>
      <w:r>
        <w:rPr>
          <w:rFonts w:ascii="Segoe UI" w:eastAsia="Segoe UI" w:hAnsi="Segoe UI" w:cs="Segoe UI"/>
          <w:color w:val="000000"/>
          <w:sz w:val="27"/>
          <w:szCs w:val="27"/>
        </w:rPr>
        <w:t xml:space="preserve"> to install packages or you can manually add the package name to the</w:t>
      </w:r>
      <w:r>
        <w:rPr>
          <w:rFonts w:ascii="Consolas" w:eastAsia="Consolas" w:hAnsi="Consolas" w:cs="Consolas"/>
          <w:spacing w:val="3"/>
        </w:rPr>
        <w:t xml:space="preserve"> </w:t>
      </w:r>
      <w:r>
        <w:rPr>
          <w:rFonts w:ascii="Consolas" w:eastAsia="Consolas" w:hAnsi="Consolas" w:cs="Consolas"/>
          <w:color w:val="555E68"/>
          <w:spacing w:val="3"/>
        </w:rPr>
        <w:t>pubspec.yaml</w:t>
      </w:r>
      <w:r>
        <w:rPr>
          <w:rFonts w:ascii="Segoe UI" w:eastAsia="Segoe UI" w:hAnsi="Segoe UI" w:cs="Segoe UI"/>
          <w:color w:val="000000"/>
          <w:spacing w:val="3"/>
          <w:sz w:val="27"/>
          <w:szCs w:val="27"/>
        </w:rPr>
        <w:t>file</w:t>
      </w:r>
      <w:r>
        <w:rPr>
          <w:rFonts w:ascii="Segoe UI" w:eastAsia="Segoe UI" w:hAnsi="Segoe UI" w:cs="Segoe UI"/>
          <w:color w:val="000000"/>
          <w:sz w:val="27"/>
          <w:szCs w:val="27"/>
        </w:rPr>
        <w:t xml:space="preserve"> and run</w:t>
      </w:r>
      <w:r>
        <w:rPr>
          <w:rFonts w:ascii="Consolas" w:eastAsia="Consolas" w:hAnsi="Consolas" w:cs="Consolas"/>
          <w:spacing w:val="3"/>
        </w:rPr>
        <w:t xml:space="preserve"> </w:t>
      </w:r>
      <w:r>
        <w:rPr>
          <w:rFonts w:ascii="Consolas" w:eastAsia="Consolas" w:hAnsi="Consolas" w:cs="Consolas"/>
          <w:color w:val="555E68"/>
        </w:rPr>
        <w:t xml:space="preserve">flutter pub </w:t>
      </w:r>
      <w:r>
        <w:rPr>
          <w:rFonts w:ascii="Consolas" w:eastAsia="Consolas" w:hAnsi="Consolas" w:cs="Consolas"/>
          <w:color w:val="555E68"/>
          <w:spacing w:val="14"/>
        </w:rPr>
        <w:t>get</w:t>
      </w:r>
      <w:r>
        <w:rPr>
          <w:rFonts w:ascii="Segoe UI" w:eastAsia="Segoe UI" w:hAnsi="Segoe UI" w:cs="Segoe UI"/>
          <w:color w:val="000000"/>
          <w:spacing w:val="14"/>
          <w:sz w:val="27"/>
          <w:szCs w:val="27"/>
        </w:rPr>
        <w:t>to</w:t>
      </w:r>
      <w:r>
        <w:rPr>
          <w:rFonts w:ascii="Segoe UI" w:eastAsia="Segoe UI" w:hAnsi="Segoe UI" w:cs="Segoe UI"/>
          <w:color w:val="000000"/>
          <w:sz w:val="27"/>
          <w:szCs w:val="27"/>
        </w:rPr>
        <w:t xml:space="preserve"> install it.</w:t>
      </w:r>
    </w:p>
    <w:p w:rsidR="00663897" w:rsidRDefault="00F25AC9" w:rsidP="005F74E4">
      <w:pPr>
        <w:numPr>
          <w:ilvl w:val="3"/>
          <w:numId w:val="222"/>
        </w:numPr>
        <w:spacing w:before="60" w:line="405" w:lineRule="atLeast"/>
        <w:ind w:right="-159"/>
        <w:rPr>
          <w:rFonts w:ascii="Segoe UI" w:eastAsia="Segoe UI" w:hAnsi="Segoe UI" w:cs="Segoe UI"/>
          <w:sz w:val="27"/>
          <w:szCs w:val="27"/>
        </w:rPr>
      </w:pPr>
      <w:r>
        <w:rPr>
          <w:rFonts w:ascii="Segoe UI" w:eastAsia="Segoe UI" w:hAnsi="Segoe UI" w:cs="Segoe UI"/>
          <w:color w:val="000000"/>
          <w:sz w:val="27"/>
          <w:szCs w:val="27"/>
        </w:rPr>
        <w:t xml:space="preserve">To import and use packages in your Dart project, you can use the </w:t>
      </w:r>
      <w:r>
        <w:rPr>
          <w:rFonts w:ascii="Consolas" w:eastAsia="Consolas" w:hAnsi="Consolas" w:cs="Consolas"/>
          <w:color w:val="555E68"/>
        </w:rPr>
        <w:t xml:space="preserve">import </w:t>
      </w:r>
      <w:r>
        <w:rPr>
          <w:rFonts w:ascii="Segoe UI" w:eastAsia="Segoe UI" w:hAnsi="Segoe UI" w:cs="Segoe UI"/>
          <w:color w:val="000000"/>
          <w:sz w:val="27"/>
          <w:szCs w:val="27"/>
        </w:rPr>
        <w:t xml:space="preserve">statement to bring in the package’s functionality into your project. For example, to use the </w:t>
      </w:r>
      <w:r>
        <w:rPr>
          <w:rFonts w:ascii="Consolas" w:eastAsia="Consolas" w:hAnsi="Consolas" w:cs="Consolas"/>
          <w:color w:val="555E68"/>
        </w:rPr>
        <w:t>http</w:t>
      </w:r>
      <w:r>
        <w:rPr>
          <w:rFonts w:ascii="Segoe UI" w:eastAsia="Segoe UI" w:hAnsi="Segoe UI" w:cs="Segoe UI"/>
          <w:sz w:val="27"/>
          <w:szCs w:val="27"/>
        </w:rPr>
        <w:t xml:space="preserve"> </w:t>
      </w:r>
      <w:r>
        <w:rPr>
          <w:rFonts w:ascii="Segoe UI" w:eastAsia="Segoe UI" w:hAnsi="Segoe UI" w:cs="Segoe UI"/>
          <w:color w:val="000000"/>
          <w:sz w:val="27"/>
          <w:szCs w:val="27"/>
        </w:rPr>
        <w:t>package, you would add the following line to your Dart file:</w:t>
      </w:r>
      <w:r w:rsidR="00FB0D64" w:rsidRPr="00FB0D64">
        <w:pict>
          <v:shape id="_x0000_s4346" type="#_x0000_t75" style="position:absolute;left:0;text-align:left;margin-left:201pt;margin-top:48.1pt;width:35pt;height:18pt;z-index:-250889216;mso-position-horizontal-relative:page;mso-position-vertical-relative:text" o:allowincell="f">
            <v:imagedata r:id="rId1139" o:title=""/>
            <w10:wrap anchorx="page"/>
            <w10:anchorlock/>
          </v:shape>
        </w:pict>
      </w:r>
    </w:p>
    <w:p w:rsidR="00663897" w:rsidRDefault="00F25AC9">
      <w:pPr>
        <w:spacing w:before="549" w:line="276" w:lineRule="atLeast"/>
        <w:ind w:left="240" w:right="-200"/>
        <w:jc w:val="both"/>
        <w:rPr>
          <w:rFonts w:ascii="Consolas" w:eastAsia="Consolas" w:hAnsi="Consolas" w:cs="Consolas"/>
        </w:rPr>
      </w:pPr>
      <w:r>
        <w:rPr>
          <w:rFonts w:ascii="Consolas" w:eastAsia="Consolas" w:hAnsi="Consolas" w:cs="Consolas"/>
          <w:color w:val="555E68"/>
        </w:rPr>
        <w:t>import 'package:http/http.dart';</w:t>
      </w:r>
      <w:r w:rsidR="00FB0D64" w:rsidRPr="00FB0D64">
        <w:pict>
          <v:shape id="_x0000_s4345" type="#_x0000_t75" style="position:absolute;left:0;text-align:left;margin-left:51pt;margin-top:14.35pt;width:495pt;height:42pt;z-index:-250888192;mso-position-horizontal-relative:page;mso-position-vertical-relative:text" o:allowincell="f">
            <v:imagedata r:id="rId1140" o:title=""/>
            <w10:wrap anchorx="page"/>
            <w10:anchorlock/>
          </v:shape>
        </w:pict>
      </w:r>
    </w:p>
    <w:p w:rsidR="00663897" w:rsidRDefault="00F25AC9">
      <w:pPr>
        <w:spacing w:before="474" w:line="420" w:lineRule="atLeast"/>
        <w:ind w:right="336"/>
        <w:rPr>
          <w:rFonts w:ascii="Segoe UI" w:eastAsia="Segoe UI" w:hAnsi="Segoe UI" w:cs="Segoe UI"/>
          <w:sz w:val="27"/>
          <w:szCs w:val="27"/>
        </w:rPr>
      </w:pPr>
      <w:r>
        <w:rPr>
          <w:rFonts w:ascii="Segoe UI" w:eastAsia="Segoe UI" w:hAnsi="Segoe UI" w:cs="Segoe UI"/>
          <w:color w:val="000000"/>
          <w:sz w:val="27"/>
          <w:szCs w:val="27"/>
        </w:rPr>
        <w:t xml:space="preserve">This would allow you to use the </w:t>
      </w:r>
      <w:r>
        <w:rPr>
          <w:rFonts w:ascii="Consolas" w:eastAsia="Consolas" w:hAnsi="Consolas" w:cs="Consolas"/>
          <w:color w:val="555E68"/>
        </w:rPr>
        <w:t>http</w:t>
      </w:r>
      <w:r>
        <w:rPr>
          <w:rFonts w:ascii="Segoe UI" w:eastAsia="Segoe UI" w:hAnsi="Segoe UI" w:cs="Segoe UI"/>
          <w:sz w:val="27"/>
          <w:szCs w:val="27"/>
        </w:rPr>
        <w:t xml:space="preserve"> </w:t>
      </w:r>
      <w:r>
        <w:rPr>
          <w:rFonts w:ascii="Segoe UI" w:eastAsia="Segoe UI" w:hAnsi="Segoe UI" w:cs="Segoe UI"/>
          <w:color w:val="000000"/>
          <w:sz w:val="27"/>
          <w:szCs w:val="27"/>
        </w:rPr>
        <w:t>package’s functions and classes in your code.</w:t>
      </w:r>
      <w:r w:rsidR="00FB0D64" w:rsidRPr="00FB0D64">
        <w:pict>
          <v:shape id="_x0000_s4344" type="#_x0000_t75" style="position:absolute;margin-left:242pt;margin-top:28.75pt;width:35pt;height:19pt;z-index:-250887168;mso-position-horizontal-relative:page;mso-position-vertical-relative:text" o:allowincell="f">
            <v:imagedata r:id="rId1141" o:title=""/>
            <w10:wrap anchorx="page"/>
            <w10:anchorlock/>
          </v:shape>
        </w:pic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Resources</w:t>
      </w:r>
      <w:r w:rsidR="00FB0D64" w:rsidRPr="00FB0D64">
        <w:pict>
          <v:shape id="_x0000_s4343" type="#_x0000_t75" style="position:absolute;left:0;text-align:left;margin-left:51pt;margin-top:55.1pt;width:495pt;height:5pt;z-index:-250886144;mso-position-horizontal-relative:page;mso-position-vertical-relative:text" o:allowincell="f">
            <v:imagedata r:id="rId879" o:title=""/>
            <w10:wrap anchorx="page"/>
            <w10:anchorlock/>
          </v:shape>
        </w:pict>
      </w:r>
    </w:p>
    <w:p w:rsidR="00663897" w:rsidRDefault="00FB0D64" w:rsidP="005F74E4">
      <w:pPr>
        <w:numPr>
          <w:ilvl w:val="0"/>
          <w:numId w:val="223"/>
        </w:numPr>
        <w:spacing w:before="967" w:line="359" w:lineRule="atLeast"/>
        <w:ind w:right="-200"/>
        <w:jc w:val="both"/>
        <w:rPr>
          <w:rFonts w:ascii="Segoe UI" w:eastAsia="Segoe UI" w:hAnsi="Segoe UI" w:cs="Segoe UI"/>
          <w:sz w:val="27"/>
          <w:szCs w:val="27"/>
        </w:rPr>
      </w:pPr>
      <w:hyperlink r:id="rId1142" w:history="1">
        <w:r w:rsidR="00F25AC9">
          <w:rPr>
            <w:rFonts w:ascii="Segoe UI" w:eastAsia="Segoe UI" w:hAnsi="Segoe UI" w:cs="Segoe UI"/>
            <w:color w:val="4D8CE6"/>
            <w:sz w:val="27"/>
            <w:szCs w:val="27"/>
            <w:u w:val="single"/>
          </w:rPr>
          <w:t>Pub tool</w:t>
        </w:r>
      </w:hyperlink>
    </w:p>
    <w:p w:rsidR="00663897" w:rsidRDefault="00FB0D64" w:rsidP="005F74E4">
      <w:pPr>
        <w:numPr>
          <w:ilvl w:val="1"/>
          <w:numId w:val="223"/>
        </w:numPr>
        <w:spacing w:before="91" w:line="359" w:lineRule="atLeast"/>
        <w:ind w:right="-200"/>
        <w:jc w:val="both"/>
        <w:rPr>
          <w:rFonts w:ascii="Segoe UI" w:eastAsia="Segoe UI" w:hAnsi="Segoe UI" w:cs="Segoe UI"/>
          <w:sz w:val="27"/>
          <w:szCs w:val="27"/>
        </w:rPr>
      </w:pPr>
      <w:hyperlink r:id="rId1143" w:history="1">
        <w:r w:rsidR="00F25AC9">
          <w:rPr>
            <w:rFonts w:ascii="Segoe UI" w:eastAsia="Segoe UI" w:hAnsi="Segoe UI" w:cs="Segoe UI"/>
            <w:color w:val="4D8CE6"/>
            <w:sz w:val="27"/>
            <w:szCs w:val="27"/>
            <w:u w:val="single"/>
          </w:rPr>
          <w:t>Pubspec format</w:t>
        </w:r>
      </w:hyperlink>
    </w:p>
    <w:p w:rsidR="00663897" w:rsidRDefault="00FB0D64" w:rsidP="005F74E4">
      <w:pPr>
        <w:numPr>
          <w:ilvl w:val="2"/>
          <w:numId w:val="223"/>
        </w:numPr>
        <w:spacing w:before="76" w:line="359" w:lineRule="atLeast"/>
        <w:ind w:right="-200"/>
        <w:jc w:val="both"/>
        <w:rPr>
          <w:rFonts w:ascii="Segoe UI" w:eastAsia="Segoe UI" w:hAnsi="Segoe UI" w:cs="Segoe UI"/>
          <w:sz w:val="27"/>
          <w:szCs w:val="27"/>
        </w:rPr>
      </w:pPr>
      <w:hyperlink r:id="rId1144" w:history="1">
        <w:r w:rsidR="00F25AC9">
          <w:rPr>
            <w:rFonts w:ascii="Segoe UI" w:eastAsia="Segoe UI" w:hAnsi="Segoe UI" w:cs="Segoe UI"/>
            <w:color w:val="4D8CE6"/>
            <w:sz w:val="27"/>
            <w:szCs w:val="27"/>
            <w:u w:val="single"/>
          </w:rPr>
          <w:t>Dart package repository</w:t>
        </w:r>
      </w:hyperlink>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a repository of Dart packages</w:t>
      </w:r>
    </w:p>
    <w:p w:rsidR="00663897" w:rsidRDefault="00FB0D64" w:rsidP="005F74E4">
      <w:pPr>
        <w:numPr>
          <w:ilvl w:val="3"/>
          <w:numId w:val="223"/>
        </w:numPr>
        <w:spacing w:before="91" w:line="359" w:lineRule="atLeast"/>
        <w:ind w:right="-200"/>
        <w:jc w:val="both"/>
        <w:rPr>
          <w:rFonts w:ascii="Segoe UI" w:eastAsia="Segoe UI" w:hAnsi="Segoe UI" w:cs="Segoe UI"/>
          <w:sz w:val="27"/>
          <w:szCs w:val="27"/>
        </w:rPr>
      </w:pPr>
      <w:hyperlink r:id="rId1145" w:history="1">
        <w:r w:rsidR="00F25AC9">
          <w:rPr>
            <w:rFonts w:ascii="Segoe UI" w:eastAsia="Segoe UI" w:hAnsi="Segoe UI" w:cs="Segoe UI"/>
            <w:color w:val="4D8CE6"/>
            <w:sz w:val="27"/>
            <w:szCs w:val="27"/>
            <w:u w:val="single"/>
          </w:rPr>
          <w:t>Official Dart documentation on Packages</w:t>
        </w:r>
      </w:hyperlink>
    </w:p>
    <w:p w:rsidR="00663897" w:rsidRPr="00047783" w:rsidRDefault="00F25AC9" w:rsidP="00047783">
      <w:pPr>
        <w:pStyle w:val="Heading2"/>
        <w:rPr>
          <w:rFonts w:eastAsia="Segoe UI"/>
          <w:color w:val="000000" w:themeColor="text1"/>
          <w:sz w:val="36"/>
          <w:szCs w:val="36"/>
        </w:rPr>
      </w:pPr>
      <w:bookmarkStart w:id="23" w:name="_Toc160974853"/>
      <w:r w:rsidRPr="00047783">
        <w:rPr>
          <w:rFonts w:eastAsia="Segoe UI"/>
          <w:color w:val="000000" w:themeColor="text1"/>
          <w:sz w:val="36"/>
          <w:szCs w:val="36"/>
        </w:rPr>
        <w:t>Data persistence in Flutter</w:t>
      </w:r>
      <w:bookmarkEnd w:id="23"/>
    </w:p>
    <w:p w:rsidR="00663897" w:rsidRPr="00047783" w:rsidRDefault="00F25AC9" w:rsidP="00047783">
      <w:pPr>
        <w:pStyle w:val="Heading3"/>
        <w:rPr>
          <w:rFonts w:eastAsia="Segoe UI"/>
          <w:color w:val="000000" w:themeColor="text1"/>
          <w:sz w:val="29"/>
          <w:szCs w:val="29"/>
        </w:rPr>
      </w:pPr>
      <w:bookmarkStart w:id="24" w:name="_Toc160974854"/>
      <w:r w:rsidRPr="00047783">
        <w:rPr>
          <w:rFonts w:eastAsia="Segoe UI"/>
          <w:color w:val="000000" w:themeColor="text1"/>
          <w:sz w:val="29"/>
          <w:szCs w:val="29"/>
        </w:rPr>
        <w:t>Using Shared Preferences</w:t>
      </w:r>
      <w:bookmarkEnd w:id="24"/>
    </w:p>
    <w:p w:rsidR="00663897" w:rsidRDefault="00F25AC9">
      <w:pPr>
        <w:spacing w:before="206" w:line="405" w:lineRule="atLeast"/>
        <w:ind w:right="-200"/>
        <w:rPr>
          <w:rFonts w:ascii="Segoe UI" w:eastAsia="Segoe UI" w:hAnsi="Segoe UI" w:cs="Segoe UI"/>
          <w:sz w:val="27"/>
          <w:szCs w:val="27"/>
        </w:rPr>
      </w:pPr>
      <w:r>
        <w:rPr>
          <w:rFonts w:ascii="Segoe UI" w:eastAsia="Segoe UI" w:hAnsi="Segoe UI" w:cs="Segoe UI"/>
          <w:color w:val="000000"/>
          <w:sz w:val="27"/>
          <w:szCs w:val="27"/>
        </w:rPr>
        <w:t>Persistence refers to the ability to store data locally on a device so that it can be accessed later, even when the app is closed or the device is restarted. Shared preferences is one of the simplest approach to persist data locally in a Flutter app. It provides a simple way to store key-value pairs of data locally in a Flutter app. It is simple to use and suitable in various cases where you need to store small amounts of data locally on a device.</w:t>
      </w:r>
    </w:p>
    <w:p w:rsidR="00663897" w:rsidRDefault="00663897">
      <w:pPr>
        <w:sectPr w:rsidR="00663897">
          <w:footerReference w:type="even" r:id="rId1146"/>
          <w:footerReference w:type="default" r:id="rId1147"/>
          <w:pgSz w:w="11899" w:h="16838"/>
          <w:pgMar w:top="580" w:right="1131" w:bottom="1720" w:left="1040" w:header="708" w:footer="1120" w:gutter="0"/>
          <w:cols w:space="708"/>
        </w:sectPr>
      </w:pPr>
    </w:p>
    <w:p w:rsidR="00663897" w:rsidRDefault="00F25AC9" w:rsidP="005F74E4">
      <w:pPr>
        <w:numPr>
          <w:ilvl w:val="0"/>
          <w:numId w:val="224"/>
        </w:numPr>
        <w:spacing w:line="405" w:lineRule="atLeast"/>
        <w:ind w:right="-200"/>
        <w:rPr>
          <w:rFonts w:ascii="Segoe UI" w:eastAsia="Segoe UI" w:hAnsi="Segoe UI" w:cs="Segoe UI"/>
          <w:sz w:val="27"/>
          <w:szCs w:val="27"/>
        </w:rPr>
      </w:pPr>
      <w:r>
        <w:rPr>
          <w:rFonts w:ascii="Segoe UI" w:eastAsia="Segoe UI" w:hAnsi="Segoe UI" w:cs="Segoe UI"/>
          <w:color w:val="000000"/>
          <w:sz w:val="27"/>
          <w:szCs w:val="27"/>
        </w:rPr>
        <w:t>Shared preference is a simple way to store key-value pairs of data locally in a Flutter app.</w:t>
      </w:r>
    </w:p>
    <w:p w:rsidR="00663897" w:rsidRDefault="00F25AC9" w:rsidP="005F74E4">
      <w:pPr>
        <w:numPr>
          <w:ilvl w:val="1"/>
          <w:numId w:val="224"/>
        </w:numPr>
        <w:spacing w:before="45" w:line="405" w:lineRule="atLeast"/>
        <w:ind w:right="-76"/>
        <w:rPr>
          <w:rFonts w:ascii="Segoe UI" w:eastAsia="Segoe UI" w:hAnsi="Segoe UI" w:cs="Segoe UI"/>
          <w:sz w:val="27"/>
          <w:szCs w:val="27"/>
        </w:rPr>
      </w:pPr>
      <w:r>
        <w:rPr>
          <w:rFonts w:ascii="Segoe UI" w:eastAsia="Segoe UI" w:hAnsi="Segoe UI" w:cs="Segoe UI"/>
          <w:color w:val="000000"/>
          <w:sz w:val="27"/>
          <w:szCs w:val="27"/>
        </w:rPr>
        <w:t>Shared preferences is suitable for storing small amounts of data locally on a device.</w:t>
      </w:r>
    </w:p>
    <w:p w:rsidR="00663897" w:rsidRDefault="00F25AC9" w:rsidP="005F74E4">
      <w:pPr>
        <w:numPr>
          <w:ilvl w:val="2"/>
          <w:numId w:val="22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Adding shared preferences to a Flutter app is easy</w:t>
      </w:r>
    </w:p>
    <w:p w:rsidR="00663897" w:rsidRDefault="00F25AC9">
      <w:pPr>
        <w:spacing w:before="550" w:line="276" w:lineRule="atLeast"/>
        <w:ind w:left="240" w:right="-200"/>
        <w:jc w:val="both"/>
        <w:rPr>
          <w:rFonts w:ascii="Consolas" w:eastAsia="Consolas" w:hAnsi="Consolas" w:cs="Consolas"/>
        </w:rPr>
      </w:pPr>
      <w:r>
        <w:rPr>
          <w:rFonts w:ascii="Consolas" w:eastAsia="Consolas" w:hAnsi="Consolas" w:cs="Consolas"/>
          <w:color w:val="555E68"/>
        </w:rPr>
        <w:t>dependencies:</w:t>
      </w:r>
      <w:r w:rsidR="00FB0D64" w:rsidRPr="00FB0D64">
        <w:pict>
          <v:shape id="_x0000_s4342" type="#_x0000_t75" style="position:absolute;left:0;text-align:left;margin-left:51pt;margin-top:14.35pt;width:495pt;height:62pt;z-index:-250885120;mso-position-horizontal-relative:page;mso-position-vertical-relative:text" o:allowincell="f">
            <v:imagedata r:id="rId1148"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shared_preferences: &lt;latest version&gt;</w:t>
      </w:r>
    </w:p>
    <w:p w:rsidR="00663897" w:rsidRDefault="00F25AC9" w:rsidP="005F74E4">
      <w:pPr>
        <w:numPr>
          <w:ilvl w:val="0"/>
          <w:numId w:val="225"/>
        </w:numPr>
        <w:spacing w:before="5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Import the package in your Dart code</w:t>
      </w:r>
    </w:p>
    <w:p w:rsidR="00663897" w:rsidRDefault="00F25AC9">
      <w:pPr>
        <w:spacing w:before="565" w:line="276" w:lineRule="atLeast"/>
        <w:ind w:left="240" w:right="-200"/>
        <w:jc w:val="both"/>
        <w:rPr>
          <w:rFonts w:ascii="Consolas" w:eastAsia="Consolas" w:hAnsi="Consolas" w:cs="Consolas"/>
        </w:rPr>
      </w:pPr>
      <w:r>
        <w:rPr>
          <w:rFonts w:ascii="Consolas" w:eastAsia="Consolas" w:hAnsi="Consolas" w:cs="Consolas"/>
          <w:color w:val="555E68"/>
        </w:rPr>
        <w:t>import 'package:shared_preferences/shared_preferences.dart';</w:t>
      </w:r>
      <w:r w:rsidR="00FB0D64" w:rsidRPr="00FB0D64">
        <w:pict>
          <v:shape id="_x0000_s4341" type="#_x0000_t75" style="position:absolute;left:0;text-align:left;margin-left:51pt;margin-top:15.1pt;width:495pt;height:42pt;z-index:-250884096;mso-position-horizontal-relative:page;mso-position-vertical-relative:text" o:allowincell="f">
            <v:imagedata r:id="rId1149" o:title=""/>
            <w10:wrap anchorx="page"/>
            <w10:anchorlock/>
          </v:shape>
        </w:pict>
      </w:r>
    </w:p>
    <w:p w:rsidR="00663897" w:rsidRDefault="00CC330F">
      <w:pPr>
        <w:spacing w:before="501" w:line="359" w:lineRule="atLeast"/>
        <w:ind w:left="300" w:right="-200"/>
        <w:jc w:val="both"/>
        <w:rPr>
          <w:rFonts w:ascii="Segoe UI" w:eastAsia="Segoe UI" w:hAnsi="Segoe UI" w:cs="Segoe UI"/>
          <w:sz w:val="27"/>
          <w:szCs w:val="27"/>
        </w:rPr>
      </w:pPr>
      <w:r>
        <w:pict>
          <v:shape id="_x0000_i1052" type="#_x0000_t75" style="width:6.6pt;height:7.8pt" o:allowincell="f">
            <v:imagedata r:id="rId1150" o:title=""/>
          </v:shape>
        </w:pict>
      </w:r>
      <w:r w:rsidR="00F25AC9">
        <w:rPr>
          <w:rFonts w:ascii="Segoe UI" w:eastAsia="Segoe UI" w:hAnsi="Segoe UI" w:cs="Segoe UI"/>
          <w:spacing w:val="94"/>
          <w:sz w:val="27"/>
          <w:szCs w:val="27"/>
        </w:rPr>
        <w:t xml:space="preserve"> </w:t>
      </w:r>
      <w:r w:rsidR="00F25AC9">
        <w:rPr>
          <w:rFonts w:ascii="Segoe UI" w:eastAsia="Segoe UI" w:hAnsi="Segoe UI" w:cs="Segoe UI"/>
          <w:color w:val="000000"/>
          <w:sz w:val="27"/>
          <w:szCs w:val="27"/>
        </w:rPr>
        <w:t>Create an instance of SharedPreferences</w:t>
      </w:r>
    </w:p>
    <w:p w:rsidR="00663897" w:rsidRDefault="00F25AC9">
      <w:pPr>
        <w:spacing w:before="550" w:line="276" w:lineRule="atLeast"/>
        <w:ind w:left="240" w:right="-200"/>
        <w:jc w:val="both"/>
        <w:rPr>
          <w:rFonts w:ascii="Consolas" w:eastAsia="Consolas" w:hAnsi="Consolas" w:cs="Consolas"/>
        </w:rPr>
      </w:pPr>
      <w:r>
        <w:rPr>
          <w:rFonts w:ascii="Consolas" w:eastAsia="Consolas" w:hAnsi="Consolas" w:cs="Consolas"/>
          <w:color w:val="555E68"/>
        </w:rPr>
        <w:t>SharedPreferences prefs = await SharedPreferences.getInstance();</w:t>
      </w:r>
      <w:r w:rsidR="00FB0D64" w:rsidRPr="00FB0D64">
        <w:pict>
          <v:shape id="_x0000_s4339" type="#_x0000_t75" style="position:absolute;left:0;text-align:left;margin-left:51pt;margin-top:14.35pt;width:495pt;height:42pt;z-index:-250883072;mso-position-horizontal-relative:page;mso-position-vertical-relative:text" o:allowincell="f">
            <v:imagedata r:id="rId1151" o:title=""/>
            <w10:wrap anchorx="page"/>
            <w10:anchorlock/>
          </v:shape>
        </w:pict>
      </w:r>
    </w:p>
    <w:p w:rsidR="00663897" w:rsidRDefault="00CC330F">
      <w:pPr>
        <w:spacing w:before="516" w:line="359" w:lineRule="atLeast"/>
        <w:ind w:left="300" w:right="-200"/>
        <w:jc w:val="both"/>
        <w:rPr>
          <w:rFonts w:ascii="Segoe UI" w:eastAsia="Segoe UI" w:hAnsi="Segoe UI" w:cs="Segoe UI"/>
          <w:sz w:val="27"/>
          <w:szCs w:val="27"/>
        </w:rPr>
      </w:pPr>
      <w:r>
        <w:pict>
          <v:shape id="_x0000_i1053" type="#_x0000_t75" style="width:6.6pt;height:6.6pt" o:allowincell="f">
            <v:imagedata r:id="rId1152" o:title=""/>
          </v:shape>
        </w:pict>
      </w:r>
      <w:r w:rsidR="00F25AC9">
        <w:rPr>
          <w:rFonts w:ascii="Segoe UI" w:eastAsia="Segoe UI" w:hAnsi="Segoe UI" w:cs="Segoe UI"/>
          <w:spacing w:val="94"/>
          <w:sz w:val="27"/>
          <w:szCs w:val="27"/>
        </w:rPr>
        <w:t xml:space="preserve"> </w:t>
      </w:r>
      <w:r w:rsidR="00F25AC9">
        <w:rPr>
          <w:rFonts w:ascii="Segoe UI" w:eastAsia="Segoe UI" w:hAnsi="Segoe UI" w:cs="Segoe UI"/>
          <w:color w:val="000000"/>
          <w:sz w:val="27"/>
          <w:szCs w:val="27"/>
        </w:rPr>
        <w:t>Using shared preferences to store and read data</w:t>
      </w:r>
    </w:p>
    <w:p w:rsidR="00663897" w:rsidRDefault="00F25AC9">
      <w:pPr>
        <w:spacing w:before="832" w:line="405" w:lineRule="atLeast"/>
        <w:ind w:left="240" w:right="3577"/>
        <w:rPr>
          <w:rFonts w:ascii="Consolas" w:eastAsia="Consolas" w:hAnsi="Consolas" w:cs="Consolas"/>
        </w:rPr>
      </w:pPr>
      <w:r>
        <w:rPr>
          <w:rFonts w:ascii="Consolas" w:eastAsia="Consolas" w:hAnsi="Consolas" w:cs="Consolas"/>
          <w:color w:val="555E68"/>
        </w:rPr>
        <w:t xml:space="preserve">int counter = prefs.getInt('counter') ?? 0; prefs.setInt('counter', counter + 1); </w:t>
      </w:r>
      <w:r w:rsidR="00FB0D64" w:rsidRPr="00FB0D64">
        <w:pict>
          <v:shape id="_x0000_s4337" type="#_x0000_t75" style="position:absolute;left:0;text-align:left;margin-left:51pt;margin-top:14.6pt;width:495pt;height:244pt;z-index:-250882048;mso-position-horizontal-relative:page;mso-position-vertical-relative:text" o:allowincell="f">
            <v:imagedata r:id="rId1153" o:title=""/>
            <w10:wrap anchorx="page"/>
            <w10:anchorlock/>
          </v:shape>
        </w:pict>
      </w:r>
    </w:p>
    <w:p w:rsidR="00663897" w:rsidRDefault="00F25AC9">
      <w:pPr>
        <w:spacing w:before="810" w:line="405" w:lineRule="atLeast"/>
        <w:ind w:left="240" w:right="2408"/>
        <w:rPr>
          <w:rFonts w:ascii="Consolas" w:eastAsia="Consolas" w:hAnsi="Consolas" w:cs="Consolas"/>
        </w:rPr>
      </w:pPr>
      <w:r>
        <w:rPr>
          <w:rFonts w:ascii="Consolas" w:eastAsia="Consolas" w:hAnsi="Consolas" w:cs="Consolas"/>
          <w:color w:val="555E68"/>
        </w:rPr>
        <w:t xml:space="preserve">String username = prefs.getString('username') ?? ''; prefs.setString('username', 'John'); </w:t>
      </w:r>
    </w:p>
    <w:p w:rsidR="00663897" w:rsidRDefault="00F25AC9">
      <w:pPr>
        <w:spacing w:before="810" w:line="405" w:lineRule="atLeast"/>
        <w:ind w:left="240" w:right="199"/>
        <w:rPr>
          <w:rFonts w:ascii="Consolas" w:eastAsia="Consolas" w:hAnsi="Consolas" w:cs="Consolas"/>
        </w:rPr>
      </w:pPr>
      <w:r>
        <w:rPr>
          <w:rFonts w:ascii="Consolas" w:eastAsia="Consolas" w:hAnsi="Consolas" w:cs="Consolas"/>
          <w:color w:val="555E68"/>
        </w:rPr>
        <w:t xml:space="preserve">bool isDarkModeEnabled = prefs.getBool('isDarkModeEnabled') ?? false; prefs.setBool('isDarkModeEnabled', true); </w:t>
      </w:r>
    </w:p>
    <w:p w:rsidR="00663897" w:rsidRDefault="00F25AC9">
      <w:pPr>
        <w:spacing w:before="52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Complete Example</w:t>
      </w:r>
    </w:p>
    <w:p w:rsidR="00663897" w:rsidRDefault="00F25AC9">
      <w:pPr>
        <w:spacing w:before="491"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'package:flutter/material.dart'</w:t>
      </w:r>
      <w:r>
        <w:rPr>
          <w:rFonts w:ascii="Consolas" w:eastAsia="Consolas" w:hAnsi="Consolas" w:cs="Consolas"/>
          <w:color w:val="383A42"/>
        </w:rPr>
        <w:t>;</w:t>
      </w:r>
      <w:r w:rsidR="00FB0D64" w:rsidRPr="00FB0D64">
        <w:pict>
          <v:shape id="_x0000_s4336" type="#_x0000_t75" style="position:absolute;left:0;text-align:left;margin-left:51pt;margin-top:13.65pt;width:495pt;height:99pt;z-index:-250881024;mso-position-horizontal-relative:page;mso-position-vertical-relative:text" o:allowincell="f">
            <v:imagedata r:id="rId1154" o:title=""/>
            <w10:wrap anchorx="page"/>
            <w10:anchorlock/>
          </v:shape>
        </w:pic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'package:shared_preferences/shared_preferences.dart'</w:t>
      </w:r>
      <w:r>
        <w:rPr>
          <w:rFonts w:ascii="Consolas" w:eastAsia="Consolas" w:hAnsi="Consolas" w:cs="Consolas"/>
          <w:color w:val="383A42"/>
        </w:rPr>
        <w:t>;</w:t>
      </w:r>
    </w:p>
    <w:p w:rsidR="00663897" w:rsidRDefault="00F25AC9">
      <w:pPr>
        <w:spacing w:before="439"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3D74F6"/>
        </w:rPr>
        <w:t>runApp</w:t>
      </w:r>
      <w:r>
        <w:rPr>
          <w:rFonts w:ascii="Consolas" w:eastAsia="Consolas" w:hAnsi="Consolas" w:cs="Consolas"/>
          <w:color w:val="383A42"/>
        </w:rPr>
        <w:t>(</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MyApp</w:t>
      </w:r>
      <w:r>
        <w:rPr>
          <w:rFonts w:ascii="Consolas" w:eastAsia="Consolas" w:hAnsi="Consolas" w:cs="Consolas"/>
          <w:color w:val="383A42"/>
        </w:rPr>
        <w:t>());</w:t>
      </w:r>
    </w:p>
    <w:p w:rsidR="00663897" w:rsidRDefault="00663897">
      <w:pPr>
        <w:sectPr w:rsidR="00663897">
          <w:footerReference w:type="even" r:id="rId1155"/>
          <w:footerReference w:type="default" r:id="rId1156"/>
          <w:pgSz w:w="11899" w:h="16838"/>
          <w:pgMar w:top="580" w:right="1127" w:bottom="640" w:left="1040" w:header="708" w:footer="708" w:gutter="0"/>
          <w:cols w:space="708"/>
        </w:sectPr>
      </w:pPr>
    </w:p>
    <w:p w:rsidR="00663897" w:rsidRDefault="00F25AC9">
      <w:pPr>
        <w:spacing w:before="315" w:line="345" w:lineRule="atLeast"/>
        <w:ind w:left="240" w:right="4571"/>
        <w:rPr>
          <w:rFonts w:ascii="Consolas" w:eastAsia="Consolas" w:hAnsi="Consolas" w:cs="Consolas"/>
        </w:rPr>
      </w:pPr>
      <w:r>
        <w:rPr>
          <w:rFonts w:ascii="Consolas" w:eastAsia="Consolas" w:hAnsi="Consolas" w:cs="Consolas"/>
          <w:color w:val="A625A4"/>
          <w:shd w:val="clear" w:color="auto" w:fill="F6F7F8"/>
        </w:rPr>
        <w:t>class</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MyApp</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extends</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StatelessWidget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 xml:space="preserve">{ </w:t>
      </w:r>
      <w:r w:rsidR="00FB0D64" w:rsidRPr="00FB0D64">
        <w:pict>
          <v:shape id="_x0000_s4335" type="#_x0000_t75" style="position:absolute;left:0;text-align:left;margin-left:51pt;margin-top:-1pt;width:495pt;height:789pt;z-index:-250880000;mso-position-horizontal-relative:page;mso-position-vertical-relative:text" o:allowincell="f">
            <v:imagedata r:id="rId1157" o:title=""/>
            <w10:wrap anchorx="page"/>
            <w10:anchorlock/>
          </v:shape>
        </w:pict>
      </w: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const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MyApp</w:t>
      </w:r>
      <w:r>
        <w:rPr>
          <w:rFonts w:ascii="Consolas" w:eastAsia="Consolas" w:hAnsi="Consolas" w:cs="Consolas"/>
          <w:color w:val="383A42"/>
          <w:shd w:val="clear" w:color="auto" w:fill="F6F7F8"/>
        </w:rPr>
        <w:t>({</w:t>
      </w:r>
      <w:r>
        <w:rPr>
          <w:rFonts w:ascii="Consolas" w:eastAsia="Consolas" w:hAnsi="Consolas" w:cs="Consolas"/>
          <w:color w:val="A625A4"/>
          <w:shd w:val="clear" w:color="auto" w:fill="F6F7F8"/>
        </w:rPr>
        <w:t>super</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key</w:t>
      </w:r>
      <w:r>
        <w:rPr>
          <w:rFonts w:ascii="Consolas" w:eastAsia="Consolas" w:hAnsi="Consolas" w:cs="Consolas"/>
          <w:color w:val="383A42"/>
          <w:shd w:val="clear" w:color="auto" w:fill="F6F7F8"/>
        </w:rPr>
        <w:t>});</w:t>
      </w:r>
    </w:p>
    <w:p w:rsidR="00663897" w:rsidRDefault="00F25AC9">
      <w:pPr>
        <w:spacing w:before="43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D74F6"/>
          <w:shd w:val="clear" w:color="auto" w:fill="F6F7F8"/>
        </w:rPr>
        <w:t>@override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Widget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build</w:t>
      </w:r>
      <w:r>
        <w:rPr>
          <w:rFonts w:ascii="Consolas" w:eastAsia="Consolas" w:hAnsi="Consolas" w:cs="Consolas"/>
          <w:color w:val="383A42"/>
          <w:shd w:val="clear" w:color="auto" w:fill="F6F7F8"/>
        </w:rPr>
        <w:t>(</w:t>
      </w:r>
      <w:r>
        <w:rPr>
          <w:rFonts w:ascii="Consolas" w:eastAsia="Consolas" w:hAnsi="Consolas" w:cs="Consolas"/>
          <w:color w:val="E35649"/>
          <w:shd w:val="clear" w:color="auto" w:fill="F6F7F8"/>
        </w:rPr>
        <w:t>BuildContext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context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return</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const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MaterialApp</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title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4EA24C"/>
          <w:shd w:val="clear" w:color="auto" w:fill="F6F7F8"/>
        </w:rPr>
        <w:t>'Shared preferences demo'</w:t>
      </w:r>
      <w:r>
        <w:rPr>
          <w:rFonts w:ascii="Consolas" w:eastAsia="Consolas" w:hAnsi="Consolas" w:cs="Consolas"/>
          <w:color w:val="383A42"/>
          <w:shd w:val="clear" w:color="auto" w:fill="F6F7F8"/>
        </w:rPr>
        <w:t>,</w:t>
      </w:r>
    </w:p>
    <w:p w:rsidR="00663897" w:rsidRDefault="00F25AC9">
      <w:pPr>
        <w:spacing w:before="1" w:line="360" w:lineRule="atLeast"/>
        <w:ind w:left="240" w:right="1972"/>
        <w:rPr>
          <w:rFonts w:ascii="Consolas" w:eastAsia="Consolas" w:hAnsi="Consolas" w:cs="Consolas"/>
        </w:rPr>
      </w:pPr>
      <w:r>
        <w:rPr>
          <w:rFonts w:ascii="Consolas" w:eastAsia="Consolas" w:hAnsi="Consolas" w:cs="Consolas"/>
          <w:color w:val="555E68"/>
          <w:shd w:val="clear" w:color="auto" w:fill="F6F7F8"/>
        </w:rPr>
        <w:t xml:space="preserve">      home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MyHomePage</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title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4EA24C"/>
          <w:shd w:val="clear" w:color="auto" w:fill="F6F7F8"/>
        </w:rPr>
        <w:t>'Shared preferences demo'</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shd w:val="clear" w:color="auto" w:fill="F6F7F8"/>
        </w:rPr>
        <w: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A625A4"/>
          <w:shd w:val="clear" w:color="auto" w:fill="F6F7F8"/>
        </w:rPr>
        <w:t>class</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MyHomePage</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extends</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StatefulWidget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const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MyHomePage</w:t>
      </w:r>
      <w:r>
        <w:rPr>
          <w:rFonts w:ascii="Consolas" w:eastAsia="Consolas" w:hAnsi="Consolas" w:cs="Consolas"/>
          <w:color w:val="383A42"/>
          <w:shd w:val="clear" w:color="auto" w:fill="F6F7F8"/>
        </w:rPr>
        <w:t>({</w:t>
      </w:r>
      <w:r>
        <w:rPr>
          <w:rFonts w:ascii="Consolas" w:eastAsia="Consolas" w:hAnsi="Consolas" w:cs="Consolas"/>
          <w:color w:val="A625A4"/>
          <w:shd w:val="clear" w:color="auto" w:fill="F6F7F8"/>
        </w:rPr>
        <w:t>super</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key</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required </w:t>
      </w:r>
      <w:r>
        <w:rPr>
          <w:rFonts w:ascii="Consolas" w:eastAsia="Consolas" w:hAnsi="Consolas" w:cs="Consolas"/>
          <w:color w:val="A625A4"/>
          <w:shd w:val="clear" w:color="auto" w:fill="F6F7F8"/>
        </w:rPr>
        <w:t>this</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title</w:t>
      </w:r>
      <w:r>
        <w:rPr>
          <w:rFonts w:ascii="Consolas" w:eastAsia="Consolas" w:hAnsi="Consolas" w:cs="Consolas"/>
          <w:color w:val="383A42"/>
          <w:shd w:val="clear" w:color="auto" w:fill="F6F7F8"/>
        </w:rPr>
        <w: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String</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title</w:t>
      </w:r>
      <w:r>
        <w:rPr>
          <w:rFonts w:ascii="Consolas" w:eastAsia="Consolas" w:hAnsi="Consolas" w:cs="Consolas"/>
          <w:color w:val="383A42"/>
          <w:shd w:val="clear" w:color="auto" w:fill="F6F7F8"/>
        </w:rPr>
        <w: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D74F6"/>
          <w:shd w:val="clear" w:color="auto" w:fill="F6F7F8"/>
        </w:rPr>
        <w:t>@override</w:t>
      </w:r>
    </w:p>
    <w:p w:rsidR="00663897" w:rsidRDefault="00F25AC9">
      <w:pPr>
        <w:spacing w:before="1" w:line="360" w:lineRule="atLeast"/>
        <w:ind w:left="240" w:right="2101"/>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State</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MyHomePage</w:t>
      </w:r>
      <w:r>
        <w:rPr>
          <w:rFonts w:ascii="Consolas" w:eastAsia="Consolas" w:hAnsi="Consolas" w:cs="Consolas"/>
          <w:color w:val="383A42"/>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createState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0084BC"/>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_MyHomePageState</w:t>
      </w:r>
      <w:r>
        <w:rPr>
          <w:rFonts w:ascii="Consolas" w:eastAsia="Consolas" w:hAnsi="Consolas" w:cs="Consolas"/>
          <w:color w:val="383A42"/>
          <w:shd w:val="clear" w:color="auto" w:fill="F6F7F8"/>
        </w:rPr>
        <w:t>(); }</w:t>
      </w:r>
    </w:p>
    <w:p w:rsidR="00663897" w:rsidRDefault="00F25AC9">
      <w:pPr>
        <w:spacing w:before="360" w:line="345" w:lineRule="atLeast"/>
        <w:ind w:left="240" w:right="2882"/>
        <w:rPr>
          <w:rFonts w:ascii="Consolas" w:eastAsia="Consolas" w:hAnsi="Consolas" w:cs="Consolas"/>
        </w:rPr>
      </w:pPr>
      <w:r>
        <w:rPr>
          <w:rFonts w:ascii="Consolas" w:eastAsia="Consolas" w:hAnsi="Consolas" w:cs="Consolas"/>
          <w:color w:val="A625A4"/>
          <w:shd w:val="clear" w:color="auto" w:fill="F6F7F8"/>
        </w:rPr>
        <w:t>class</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_MyHomePageState </w:t>
      </w:r>
      <w:r>
        <w:rPr>
          <w:rFonts w:ascii="Consolas" w:eastAsia="Consolas" w:hAnsi="Consolas" w:cs="Consolas"/>
          <w:color w:val="A625A4"/>
          <w:shd w:val="clear" w:color="auto" w:fill="F6F7F8"/>
        </w:rPr>
        <w:t>extends</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State</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MyHomePage</w:t>
      </w:r>
      <w:r>
        <w:rPr>
          <w:rFonts w:ascii="Consolas" w:eastAsia="Consolas" w:hAnsi="Consolas" w:cs="Consolas"/>
          <w:color w:val="383A42"/>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int _counter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0</w:t>
      </w:r>
      <w:r>
        <w:rPr>
          <w:rFonts w:ascii="Consolas" w:eastAsia="Consolas" w:hAnsi="Consolas" w:cs="Consolas"/>
          <w:color w:val="383A42"/>
          <w:shd w:val="clear" w:color="auto" w:fill="F6F7F8"/>
        </w:rPr>
        <w:t>;</w:t>
      </w:r>
    </w:p>
    <w:p w:rsidR="00663897" w:rsidRDefault="00F25AC9">
      <w:pPr>
        <w:spacing w:before="43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D74F6"/>
          <w:shd w:val="clear" w:color="auto" w:fill="F6F7F8"/>
        </w:rPr>
        <w:t>@override</w:t>
      </w:r>
    </w:p>
    <w:p w:rsidR="00663897" w:rsidRDefault="00F25AC9">
      <w:pPr>
        <w:spacing w:before="1" w:line="360" w:lineRule="atLeast"/>
        <w:ind w:left="240" w:right="6520"/>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void</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initState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super</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initState</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3D74F6"/>
          <w:shd w:val="clear" w:color="auto" w:fill="F6F7F8"/>
        </w:rPr>
        <w:t>_loadCounter</w:t>
      </w:r>
      <w:r>
        <w:rPr>
          <w:rFonts w:ascii="Consolas" w:eastAsia="Consolas" w:hAnsi="Consolas" w:cs="Consolas"/>
          <w:color w:val="383A42"/>
          <w:shd w:val="clear" w:color="auto" w:fill="F6F7F8"/>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346" w:line="360" w:lineRule="atLeast"/>
        <w:ind w:left="240" w:right="286"/>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Load the initial counter value from persistent storage on start, </w:t>
      </w: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or fallback to 0 if it doesn't exist.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Future</w:t>
      </w:r>
      <w:r>
        <w:rPr>
          <w:rFonts w:ascii="Consolas" w:eastAsia="Consolas" w:hAnsi="Consolas" w:cs="Consolas"/>
          <w:color w:val="383A42"/>
          <w:shd w:val="clear" w:color="auto" w:fill="F6F7F8"/>
        </w:rPr>
        <w:t>&lt;</w:t>
      </w:r>
      <w:r>
        <w:rPr>
          <w:rFonts w:ascii="Consolas" w:eastAsia="Consolas" w:hAnsi="Consolas" w:cs="Consolas"/>
          <w:color w:val="A625A4"/>
          <w:shd w:val="clear" w:color="auto" w:fill="F6F7F8"/>
        </w:rPr>
        <w:t>void</w:t>
      </w:r>
      <w:r>
        <w:rPr>
          <w:rFonts w:ascii="Consolas" w:eastAsia="Consolas" w:hAnsi="Consolas" w:cs="Consolas"/>
          <w:color w:val="383A42"/>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_loadCounter</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async</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prefs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SharedPreferences</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getInstance</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D74F6"/>
          <w:shd w:val="clear" w:color="auto" w:fill="F6F7F8"/>
        </w:rPr>
        <w:t>setState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_counter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prefs</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getInt</w:t>
      </w:r>
      <w:r>
        <w:rPr>
          <w:rFonts w:ascii="Consolas" w:eastAsia="Consolas" w:hAnsi="Consolas" w:cs="Consolas"/>
          <w:color w:val="383A42"/>
          <w:shd w:val="clear" w:color="auto" w:fill="F6F7F8"/>
        </w:rPr>
        <w:t>(</w:t>
      </w:r>
      <w:r>
        <w:rPr>
          <w:rFonts w:ascii="Consolas" w:eastAsia="Consolas" w:hAnsi="Consolas" w:cs="Consolas"/>
          <w:color w:val="4EA24C"/>
          <w:shd w:val="clear" w:color="auto" w:fill="F6F7F8"/>
        </w:rPr>
        <w:t>'counter'</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0</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After a click, increment the counter state and</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asynchronously save it to persistent storage.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Future</w:t>
      </w:r>
      <w:r>
        <w:rPr>
          <w:rFonts w:ascii="Consolas" w:eastAsia="Consolas" w:hAnsi="Consolas" w:cs="Consolas"/>
          <w:color w:val="383A42"/>
          <w:shd w:val="clear" w:color="auto" w:fill="F6F7F8"/>
        </w:rPr>
        <w:t>&lt;</w:t>
      </w:r>
      <w:r>
        <w:rPr>
          <w:rFonts w:ascii="Consolas" w:eastAsia="Consolas" w:hAnsi="Consolas" w:cs="Consolas"/>
          <w:color w:val="A625A4"/>
          <w:shd w:val="clear" w:color="auto" w:fill="F6F7F8"/>
        </w:rPr>
        <w:t>void</w:t>
      </w:r>
      <w:r>
        <w:rPr>
          <w:rFonts w:ascii="Consolas" w:eastAsia="Consolas" w:hAnsi="Consolas" w:cs="Consolas"/>
          <w:color w:val="383A42"/>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_incrementCounter</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async</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prefs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SharedPreferences</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getInstance</w:t>
      </w:r>
      <w:r>
        <w:rPr>
          <w:rFonts w:ascii="Consolas" w:eastAsia="Consolas" w:hAnsi="Consolas" w:cs="Consolas"/>
          <w:color w:val="383A42"/>
          <w:shd w:val="clear" w:color="auto" w:fill="F6F7F8"/>
        </w:rPr>
        <w:t>();</w:t>
      </w:r>
    </w:p>
    <w:p w:rsidR="00663897" w:rsidRDefault="00F25AC9">
      <w:pPr>
        <w:spacing w:before="2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setState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334" type="#_x0000_t75" style="position:absolute;left:0;text-align:left;margin-left:51pt;margin-top:-1pt;width:495pt;height:614pt;z-index:-250878976;mso-position-horizontal-relative:page;mso-position-vertical-relative:text" o:allowincell="f">
            <v:imagedata r:id="rId1158" o:title=""/>
            <w10:wrap anchorx="page"/>
            <w10:anchorlock/>
          </v:shape>
        </w:pict>
      </w:r>
    </w:p>
    <w:p w:rsidR="00663897" w:rsidRDefault="00F25AC9">
      <w:pPr>
        <w:spacing w:before="16" w:line="345" w:lineRule="atLeast"/>
        <w:ind w:left="240" w:right="2620"/>
        <w:rPr>
          <w:rFonts w:ascii="Consolas" w:eastAsia="Consolas" w:hAnsi="Consolas" w:cs="Consolas"/>
        </w:rPr>
      </w:pPr>
      <w:r>
        <w:rPr>
          <w:rFonts w:ascii="Consolas" w:eastAsia="Consolas" w:hAnsi="Consolas" w:cs="Consolas"/>
          <w:color w:val="555E68"/>
        </w:rPr>
        <w:t xml:space="preserve">      _counter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prefs</w:t>
      </w:r>
      <w:r>
        <w:rPr>
          <w:rFonts w:ascii="Consolas" w:eastAsia="Consolas" w:hAnsi="Consolas" w:cs="Consolas"/>
          <w:color w:val="383A42"/>
        </w:rPr>
        <w:t>.</w:t>
      </w:r>
      <w:r>
        <w:rPr>
          <w:rFonts w:ascii="Consolas" w:eastAsia="Consolas" w:hAnsi="Consolas" w:cs="Consolas"/>
          <w:color w:val="3D74F6"/>
        </w:rPr>
        <w:t>getInt</w:t>
      </w:r>
      <w:r>
        <w:rPr>
          <w:rFonts w:ascii="Consolas" w:eastAsia="Consolas" w:hAnsi="Consolas" w:cs="Consolas"/>
          <w:color w:val="383A42"/>
        </w:rPr>
        <w:t>(</w:t>
      </w:r>
      <w:r>
        <w:rPr>
          <w:rFonts w:ascii="Consolas" w:eastAsia="Consolas" w:hAnsi="Consolas" w:cs="Consolas"/>
          <w:color w:val="4EA24C"/>
        </w:rPr>
        <w:t>'counter'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1</w:t>
      </w:r>
      <w:r>
        <w:rPr>
          <w:rFonts w:ascii="Consolas" w:eastAsia="Consolas" w:hAnsi="Consolas" w:cs="Consolas"/>
          <w:color w:val="383A42"/>
        </w:rPr>
        <w:t xml:space="preserve">; </w:t>
      </w:r>
      <w:r>
        <w:rPr>
          <w:rFonts w:ascii="Consolas" w:eastAsia="Consolas" w:hAnsi="Consolas" w:cs="Consolas"/>
          <w:color w:val="555E68"/>
        </w:rPr>
        <w:t xml:space="preserve">      prefs</w:t>
      </w:r>
      <w:r>
        <w:rPr>
          <w:rFonts w:ascii="Consolas" w:eastAsia="Consolas" w:hAnsi="Consolas" w:cs="Consolas"/>
          <w:color w:val="383A42"/>
        </w:rPr>
        <w:t>.</w:t>
      </w:r>
      <w:r>
        <w:rPr>
          <w:rFonts w:ascii="Consolas" w:eastAsia="Consolas" w:hAnsi="Consolas" w:cs="Consolas"/>
          <w:color w:val="3D74F6"/>
        </w:rPr>
        <w:t>setInt</w:t>
      </w:r>
      <w:r>
        <w:rPr>
          <w:rFonts w:ascii="Consolas" w:eastAsia="Consolas" w:hAnsi="Consolas" w:cs="Consolas"/>
          <w:color w:val="383A42"/>
        </w:rPr>
        <w:t>(</w:t>
      </w:r>
      <w:r>
        <w:rPr>
          <w:rFonts w:ascii="Consolas" w:eastAsia="Consolas" w:hAnsi="Consolas" w:cs="Consolas"/>
          <w:color w:val="4EA24C"/>
        </w:rPr>
        <w:t>'counter'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_counter</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1" w:line="360" w:lineRule="atLeast"/>
        <w:ind w:left="240" w:right="4441"/>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555E68"/>
        </w:rPr>
        <w:t>widget</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Column</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mainAxisAlignment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MainAxisAlignment</w:t>
      </w:r>
      <w:r>
        <w:rPr>
          <w:rFonts w:ascii="Consolas" w:eastAsia="Consolas" w:hAnsi="Consolas" w:cs="Consolas"/>
          <w:color w:val="383A42"/>
        </w:rPr>
        <w:t>.</w:t>
      </w:r>
      <w:r>
        <w:rPr>
          <w:rFonts w:ascii="Consolas" w:eastAsia="Consolas" w:hAnsi="Consolas" w:cs="Consolas"/>
          <w:color w:val="555E68"/>
        </w:rPr>
        <w:t>center</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'You have pushed the button this many times: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w:t>
      </w:r>
      <w:r>
        <w:rPr>
          <w:rFonts w:ascii="Consolas" w:eastAsia="Consolas" w:hAnsi="Consolas" w:cs="Consolas"/>
          <w:color w:val="383A42"/>
        </w:rPr>
        <w:t>$</w:t>
      </w:r>
      <w:r>
        <w:rPr>
          <w:rFonts w:ascii="Consolas" w:eastAsia="Consolas" w:hAnsi="Consolas" w:cs="Consolas"/>
          <w:color w:val="555E68"/>
        </w:rPr>
        <w:t>_counter</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1" w:line="360" w:lineRule="atLeast"/>
        <w:ind w:left="240" w:right="1063"/>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Theme</w:t>
      </w:r>
      <w:r>
        <w:rPr>
          <w:rFonts w:ascii="Consolas" w:eastAsia="Consolas" w:hAnsi="Consolas" w:cs="Consolas"/>
          <w:color w:val="383A42"/>
        </w:rPr>
        <w:t>.</w:t>
      </w:r>
      <w:r>
        <w:rPr>
          <w:rFonts w:ascii="Consolas" w:eastAsia="Consolas" w:hAnsi="Consolas" w:cs="Consolas"/>
          <w:color w:val="3D74F6"/>
        </w:rPr>
        <w:t>of</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color w:val="555E68"/>
        </w:rPr>
        <w:t>textTheme</w:t>
      </w:r>
      <w:r>
        <w:rPr>
          <w:rFonts w:ascii="Consolas" w:eastAsia="Consolas" w:hAnsi="Consolas" w:cs="Consolas"/>
          <w:color w:val="383A42"/>
        </w:rPr>
        <w:t>.</w:t>
      </w:r>
      <w:r>
        <w:rPr>
          <w:rFonts w:ascii="Consolas" w:eastAsia="Consolas" w:hAnsi="Consolas" w:cs="Consolas"/>
          <w:color w:val="555E68"/>
        </w:rPr>
        <w:t>headlineMedium</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floatingActionButton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FloatingActionButton</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_incrementCounter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tooltip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'Increment'</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add</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9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Resources</w:t>
      </w:r>
    </w:p>
    <w:p w:rsidR="00663897" w:rsidRDefault="00FB0D64" w:rsidP="005F74E4">
      <w:pPr>
        <w:numPr>
          <w:ilvl w:val="0"/>
          <w:numId w:val="226"/>
        </w:numPr>
        <w:spacing w:before="288" w:line="359" w:lineRule="atLeast"/>
        <w:ind w:right="-200"/>
        <w:jc w:val="both"/>
        <w:rPr>
          <w:rFonts w:ascii="Segoe UI" w:eastAsia="Segoe UI" w:hAnsi="Segoe UI" w:cs="Segoe UI"/>
          <w:sz w:val="27"/>
          <w:szCs w:val="27"/>
        </w:rPr>
      </w:pPr>
      <w:hyperlink r:id="rId1159" w:history="1">
        <w:r w:rsidR="00F25AC9">
          <w:rPr>
            <w:rFonts w:ascii="Segoe UI" w:eastAsia="Segoe UI" w:hAnsi="Segoe UI" w:cs="Segoe UI"/>
            <w:color w:val="4D8CE6"/>
            <w:sz w:val="27"/>
            <w:szCs w:val="27"/>
            <w:u w:val="single"/>
          </w:rPr>
          <w:t>Flutter official documentation on shared_preferences</w:t>
        </w:r>
      </w:hyperlink>
    </w:p>
    <w:p w:rsidR="00663897" w:rsidRDefault="00FB0D64" w:rsidP="005F74E4">
      <w:pPr>
        <w:numPr>
          <w:ilvl w:val="1"/>
          <w:numId w:val="226"/>
        </w:numPr>
        <w:spacing w:before="91" w:line="359" w:lineRule="atLeast"/>
        <w:ind w:right="-200"/>
        <w:jc w:val="both"/>
        <w:rPr>
          <w:rFonts w:ascii="Segoe UI" w:eastAsia="Segoe UI" w:hAnsi="Segoe UI" w:cs="Segoe UI"/>
          <w:sz w:val="27"/>
          <w:szCs w:val="27"/>
        </w:rPr>
      </w:pPr>
      <w:hyperlink r:id="rId1160" w:history="1">
        <w:r w:rsidR="00F25AC9">
          <w:rPr>
            <w:rFonts w:ascii="Segoe UI" w:eastAsia="Segoe UI" w:hAnsi="Segoe UI" w:cs="Segoe UI"/>
            <w:color w:val="4D8CE6"/>
            <w:sz w:val="27"/>
            <w:szCs w:val="27"/>
            <w:u w:val="single"/>
          </w:rPr>
          <w:t>Shared preferences package</w:t>
        </w:r>
      </w:hyperlink>
    </w:p>
    <w:p w:rsidR="00663897" w:rsidRPr="00047783" w:rsidRDefault="00F25AC9" w:rsidP="00047783">
      <w:pPr>
        <w:pStyle w:val="Heading3"/>
        <w:rPr>
          <w:rFonts w:eastAsia="Segoe UI"/>
          <w:color w:val="000000" w:themeColor="text1"/>
          <w:sz w:val="29"/>
          <w:szCs w:val="29"/>
        </w:rPr>
      </w:pPr>
      <w:bookmarkStart w:id="25" w:name="_Toc160974855"/>
      <w:r w:rsidRPr="00047783">
        <w:rPr>
          <w:rFonts w:eastAsia="Segoe UI"/>
          <w:color w:val="000000" w:themeColor="text1"/>
          <w:sz w:val="29"/>
          <w:szCs w:val="29"/>
        </w:rPr>
        <w:t>Using SQLite</w:t>
      </w:r>
      <w:bookmarkEnd w:id="25"/>
    </w:p>
    <w:p w:rsidR="00663897" w:rsidRDefault="00F25AC9">
      <w:pPr>
        <w:spacing w:before="206" w:line="405" w:lineRule="atLeast"/>
        <w:ind w:right="-157"/>
        <w:rPr>
          <w:rFonts w:ascii="Segoe UI" w:eastAsia="Segoe UI" w:hAnsi="Segoe UI" w:cs="Segoe UI"/>
          <w:sz w:val="27"/>
          <w:szCs w:val="27"/>
        </w:rPr>
      </w:pPr>
      <w:r>
        <w:rPr>
          <w:rFonts w:ascii="Segoe UI" w:eastAsia="Segoe UI" w:hAnsi="Segoe UI" w:cs="Segoe UI"/>
          <w:color w:val="000000"/>
          <w:sz w:val="27"/>
          <w:szCs w:val="27"/>
        </w:rPr>
        <w:t>If you are writing an app that needs to persist and query large amounts of data on the local device, consider using a database instead of a local file or key-value</w:t>
      </w:r>
      <w:r>
        <w:rPr>
          <w:color w:val="000000"/>
        </w:rPr>
        <w:t xml:space="preserve"> </w:t>
      </w:r>
      <w:r>
        <w:rPr>
          <w:rFonts w:ascii="Segoe UI" w:eastAsia="Segoe UI" w:hAnsi="Segoe UI" w:cs="Segoe UI"/>
          <w:color w:val="000000"/>
          <w:sz w:val="27"/>
          <w:szCs w:val="27"/>
        </w:rPr>
        <w:t>store. In general, databases provide faster inserts, updates, and queries compared to other local persistence solutions.</w:t>
      </w:r>
    </w:p>
    <w:p w:rsidR="00663897" w:rsidRDefault="00F25AC9">
      <w:pPr>
        <w:spacing w:before="225" w:line="420" w:lineRule="atLeast"/>
        <w:ind w:right="325"/>
        <w:rPr>
          <w:rFonts w:ascii="Segoe UI" w:eastAsia="Segoe UI" w:hAnsi="Segoe UI" w:cs="Segoe UI"/>
          <w:sz w:val="27"/>
          <w:szCs w:val="27"/>
        </w:rPr>
      </w:pPr>
      <w:r>
        <w:rPr>
          <w:rFonts w:ascii="Segoe UI" w:eastAsia="Segoe UI" w:hAnsi="Segoe UI" w:cs="Segoe UI"/>
          <w:color w:val="000000"/>
          <w:sz w:val="27"/>
          <w:szCs w:val="27"/>
        </w:rPr>
        <w:t xml:space="preserve">Flutter apps can make use of the SQLite databases via the </w:t>
      </w:r>
      <w:hyperlink r:id="rId1161" w:history="1">
        <w:r>
          <w:rPr>
            <w:rFonts w:ascii="Consolas" w:eastAsia="Consolas" w:hAnsi="Consolas" w:cs="Consolas"/>
            <w:color w:val="555E68"/>
            <w:u w:val="single"/>
          </w:rPr>
          <w:t>sqflite</w:t>
        </w:r>
        <w:r>
          <w:rPr>
            <w:rFonts w:ascii="Segoe UI" w:eastAsia="Segoe UI" w:hAnsi="Segoe UI" w:cs="Segoe UI"/>
            <w:sz w:val="27"/>
            <w:szCs w:val="27"/>
          </w:rPr>
          <w:t xml:space="preserve"> </w:t>
        </w:r>
      </w:hyperlink>
      <w:r>
        <w:rPr>
          <w:rFonts w:ascii="Segoe UI" w:eastAsia="Segoe UI" w:hAnsi="Segoe UI" w:cs="Segoe UI"/>
          <w:color w:val="000000"/>
          <w:sz w:val="27"/>
          <w:szCs w:val="27"/>
        </w:rPr>
        <w:t xml:space="preserve">plugin available on </w:t>
      </w:r>
      <w:r w:rsidR="00FB0D64" w:rsidRPr="00FB0D64">
        <w:pict>
          <v:shape id="_x0000_s4333" type="#_x0000_t75" href="https://pub.dev/packages/sqflite" target="_blank" style="position:absolute;margin-left:397pt;margin-top:15.35pt;width:54pt;height:20pt;z-index:-250877952;mso-position-horizontal-relative:page;mso-position-vertical-relative:text" o:allowincell="f" o:button="t">
            <v:imagedata r:id="rId1162" o:title=""/>
            <w10:wrap anchorx="page"/>
            <w10:anchorlock/>
          </v:shape>
        </w:pict>
      </w:r>
      <w:r>
        <w:rPr>
          <w:rFonts w:ascii="Consolas" w:eastAsia="Consolas" w:hAnsi="Consolas" w:cs="Consolas"/>
          <w:color w:val="555E68"/>
          <w:spacing w:val="8"/>
        </w:rPr>
        <w:t>pub.dev</w:t>
      </w:r>
      <w:r>
        <w:rPr>
          <w:rFonts w:ascii="Segoe UI" w:eastAsia="Segoe UI" w:hAnsi="Segoe UI" w:cs="Segoe UI"/>
          <w:color w:val="000000"/>
          <w:spacing w:val="8"/>
          <w:sz w:val="27"/>
          <w:szCs w:val="27"/>
        </w:rPr>
        <w:t>.</w:t>
      </w:r>
      <w:r>
        <w:rPr>
          <w:rFonts w:ascii="Segoe UI" w:eastAsia="Segoe UI" w:hAnsi="Segoe UI" w:cs="Segoe UI"/>
          <w:color w:val="000000"/>
          <w:sz w:val="27"/>
          <w:szCs w:val="27"/>
        </w:rPr>
        <w:t xml:space="preserve"> This guide demonstrates the basics of using </w:t>
      </w:r>
      <w:r>
        <w:rPr>
          <w:rFonts w:ascii="Consolas" w:eastAsia="Consolas" w:hAnsi="Consolas" w:cs="Consolas"/>
          <w:color w:val="555E68"/>
        </w:rPr>
        <w:t>sqflite</w:t>
      </w:r>
      <w:r>
        <w:rPr>
          <w:rFonts w:ascii="Segoe UI" w:eastAsia="Segoe UI" w:hAnsi="Segoe UI" w:cs="Segoe UI"/>
          <w:sz w:val="27"/>
          <w:szCs w:val="27"/>
        </w:rPr>
        <w:t xml:space="preserve"> </w:t>
      </w:r>
      <w:r>
        <w:rPr>
          <w:rFonts w:ascii="Segoe UI" w:eastAsia="Segoe UI" w:hAnsi="Segoe UI" w:cs="Segoe UI"/>
          <w:color w:val="000000"/>
          <w:sz w:val="27"/>
          <w:szCs w:val="27"/>
        </w:rPr>
        <w:t>to insert, read, update, and remove data about various Dogs.</w:t>
      </w:r>
    </w:p>
    <w:p w:rsidR="00663897" w:rsidRDefault="00F25AC9">
      <w:pPr>
        <w:spacing w:before="240" w:line="405" w:lineRule="atLeast"/>
        <w:ind w:right="141"/>
        <w:rPr>
          <w:rFonts w:ascii="Segoe UI" w:eastAsia="Segoe UI" w:hAnsi="Segoe UI" w:cs="Segoe UI"/>
          <w:sz w:val="27"/>
          <w:szCs w:val="27"/>
        </w:rPr>
      </w:pPr>
      <w:r>
        <w:rPr>
          <w:rFonts w:ascii="Segoe UI" w:eastAsia="Segoe UI" w:hAnsi="Segoe UI" w:cs="Segoe UI"/>
          <w:color w:val="000000"/>
          <w:sz w:val="27"/>
          <w:szCs w:val="27"/>
        </w:rPr>
        <w:t xml:space="preserve">If you are new to SQLite and SQL statements, review the </w:t>
      </w:r>
      <w:hyperlink r:id="rId1163" w:history="1">
        <w:r>
          <w:rPr>
            <w:rFonts w:ascii="Segoe UI" w:eastAsia="Segoe UI" w:hAnsi="Segoe UI" w:cs="Segoe UI"/>
            <w:color w:val="4D8CE6"/>
            <w:sz w:val="27"/>
            <w:szCs w:val="27"/>
            <w:u w:val="single"/>
          </w:rPr>
          <w:t>SQLite Tutorial</w:t>
        </w:r>
      </w:hyperlink>
      <w:r>
        <w:rPr>
          <w:rFonts w:ascii="Segoe UI" w:eastAsia="Segoe UI" w:hAnsi="Segoe UI" w:cs="Segoe UI"/>
          <w:sz w:val="27"/>
          <w:szCs w:val="27"/>
        </w:rPr>
        <w:t xml:space="preserve"> </w:t>
      </w:r>
      <w:r>
        <w:rPr>
          <w:rFonts w:ascii="Segoe UI" w:eastAsia="Segoe UI" w:hAnsi="Segoe UI" w:cs="Segoe UI"/>
          <w:color w:val="000000"/>
          <w:sz w:val="27"/>
          <w:szCs w:val="27"/>
        </w:rPr>
        <w:t>to learn the basics before completing this tutorial.</w:t>
      </w:r>
    </w:p>
    <w:p w:rsidR="00663897" w:rsidRDefault="00F25AC9">
      <w:pPr>
        <w:spacing w:before="286" w:after="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This tutorial uses the following steps:</w:t>
      </w:r>
    </w:p>
    <w:p w:rsidR="00663897" w:rsidRDefault="00F25AC9" w:rsidP="005F74E4">
      <w:pPr>
        <w:numPr>
          <w:ilvl w:val="0"/>
          <w:numId w:val="227"/>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Add the dependencies.</w:t>
      </w:r>
    </w:p>
    <w:p w:rsidR="00663897" w:rsidRDefault="00F25AC9" w:rsidP="005F74E4">
      <w:pPr>
        <w:numPr>
          <w:ilvl w:val="0"/>
          <w:numId w:val="227"/>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Define the </w:t>
      </w:r>
      <w:r>
        <w:rPr>
          <w:rFonts w:ascii="Consolas" w:eastAsia="Consolas" w:hAnsi="Consolas" w:cs="Consolas"/>
          <w:color w:val="555E68"/>
        </w:rPr>
        <w:t>Dog</w:t>
      </w:r>
      <w:r>
        <w:rPr>
          <w:rFonts w:ascii="Segoe UI" w:eastAsia="Segoe UI" w:hAnsi="Segoe UI" w:cs="Segoe UI"/>
          <w:sz w:val="27"/>
          <w:szCs w:val="27"/>
        </w:rPr>
        <w:t xml:space="preserve"> </w:t>
      </w:r>
      <w:r>
        <w:rPr>
          <w:rFonts w:ascii="Segoe UI" w:eastAsia="Segoe UI" w:hAnsi="Segoe UI" w:cs="Segoe UI"/>
          <w:color w:val="000000"/>
          <w:sz w:val="27"/>
          <w:szCs w:val="27"/>
        </w:rPr>
        <w:t>data model.</w:t>
      </w:r>
      <w:r w:rsidR="00FB0D64" w:rsidRPr="00FB0D64">
        <w:pict>
          <v:shape id="_x0000_s4332" type="#_x0000_t75" style="position:absolute;left:0;text-align:left;margin-left:147pt;margin-top:5.35pt;width:28pt;height:19pt;z-index:-250876928;mso-position-horizontal-relative:page;mso-position-vertical-relative:text" o:allowincell="f">
            <v:imagedata r:id="rId1164" o:title=""/>
            <w10:wrap anchorx="page"/>
            <w10:anchorlock/>
          </v:shape>
        </w:pict>
      </w:r>
    </w:p>
    <w:p w:rsidR="00663897" w:rsidRDefault="00F25AC9" w:rsidP="005F74E4">
      <w:pPr>
        <w:numPr>
          <w:ilvl w:val="0"/>
          <w:numId w:val="227"/>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Open the database.</w:t>
      </w:r>
    </w:p>
    <w:p w:rsidR="00663897" w:rsidRDefault="00F25AC9" w:rsidP="005F74E4">
      <w:pPr>
        <w:numPr>
          <w:ilvl w:val="0"/>
          <w:numId w:val="227"/>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Create the </w:t>
      </w:r>
      <w:r>
        <w:rPr>
          <w:rFonts w:ascii="Consolas" w:eastAsia="Consolas" w:hAnsi="Consolas" w:cs="Consolas"/>
          <w:color w:val="555E68"/>
        </w:rPr>
        <w:t>dogs</w:t>
      </w:r>
      <w:r>
        <w:rPr>
          <w:rFonts w:ascii="Segoe UI" w:eastAsia="Segoe UI" w:hAnsi="Segoe UI" w:cs="Segoe UI"/>
          <w:sz w:val="27"/>
          <w:szCs w:val="27"/>
        </w:rPr>
        <w:t xml:space="preserve"> </w:t>
      </w:r>
      <w:r>
        <w:rPr>
          <w:rFonts w:ascii="Segoe UI" w:eastAsia="Segoe UI" w:hAnsi="Segoe UI" w:cs="Segoe UI"/>
          <w:color w:val="000000"/>
          <w:sz w:val="27"/>
          <w:szCs w:val="27"/>
        </w:rPr>
        <w:t>table.</w:t>
      </w:r>
      <w:r w:rsidR="00FB0D64" w:rsidRPr="00FB0D64">
        <w:pict>
          <v:shape id="_x0000_s4331" type="#_x0000_t75" style="position:absolute;left:0;text-align:left;margin-left:147pt;margin-top:5.35pt;width:34pt;height:19pt;z-index:-250875904;mso-position-horizontal-relative:page;mso-position-vertical-relative:text" o:allowincell="f">
            <v:imagedata r:id="rId1165" o:title=""/>
            <w10:wrap anchorx="page"/>
            <w10:anchorlock/>
          </v:shape>
        </w:pict>
      </w:r>
    </w:p>
    <w:p w:rsidR="00663897" w:rsidRDefault="00F25AC9" w:rsidP="005F74E4">
      <w:pPr>
        <w:numPr>
          <w:ilvl w:val="0"/>
          <w:numId w:val="227"/>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Insert a </w:t>
      </w:r>
      <w:r>
        <w:rPr>
          <w:rFonts w:ascii="Consolas" w:eastAsia="Consolas" w:hAnsi="Consolas" w:cs="Consolas"/>
          <w:color w:val="555E68"/>
        </w:rPr>
        <w:t>Dog</w:t>
      </w:r>
      <w:r>
        <w:rPr>
          <w:rFonts w:ascii="Segoe UI" w:eastAsia="Segoe UI" w:hAnsi="Segoe UI" w:cs="Segoe UI"/>
          <w:sz w:val="27"/>
          <w:szCs w:val="27"/>
        </w:rPr>
        <w:t xml:space="preserve"> </w:t>
      </w:r>
      <w:r>
        <w:rPr>
          <w:rFonts w:ascii="Segoe UI" w:eastAsia="Segoe UI" w:hAnsi="Segoe UI" w:cs="Segoe UI"/>
          <w:color w:val="000000"/>
          <w:sz w:val="27"/>
          <w:szCs w:val="27"/>
        </w:rPr>
        <w:t>into the database.</w:t>
      </w:r>
      <w:r w:rsidR="00FB0D64" w:rsidRPr="00FB0D64">
        <w:pict>
          <v:shape id="_x0000_s4330" type="#_x0000_t75" style="position:absolute;left:0;text-align:left;margin-left:129pt;margin-top:6.6pt;width:28pt;height:19pt;z-index:-250874880;mso-position-horizontal-relative:page;mso-position-vertical-relative:text" o:allowincell="f">
            <v:imagedata r:id="rId1166" o:title=""/>
            <w10:wrap anchorx="page"/>
            <w10:anchorlock/>
          </v:shape>
        </w:pict>
      </w:r>
    </w:p>
    <w:p w:rsidR="00663897" w:rsidRDefault="00F25AC9" w:rsidP="005F74E4">
      <w:pPr>
        <w:numPr>
          <w:ilvl w:val="0"/>
          <w:numId w:val="22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Retrieve the list of dogs.</w:t>
      </w:r>
    </w:p>
    <w:p w:rsidR="00663897" w:rsidRDefault="00F25AC9" w:rsidP="005F74E4">
      <w:pPr>
        <w:numPr>
          <w:ilvl w:val="0"/>
          <w:numId w:val="22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Update a </w:t>
      </w:r>
      <w:r>
        <w:rPr>
          <w:rFonts w:ascii="Consolas" w:eastAsia="Consolas" w:hAnsi="Consolas" w:cs="Consolas"/>
          <w:color w:val="555E68"/>
        </w:rPr>
        <w:t>Dog</w:t>
      </w:r>
      <w:r>
        <w:rPr>
          <w:rFonts w:ascii="Segoe UI" w:eastAsia="Segoe UI" w:hAnsi="Segoe UI" w:cs="Segoe UI"/>
          <w:sz w:val="27"/>
          <w:szCs w:val="27"/>
        </w:rPr>
        <w:t xml:space="preserve"> </w:t>
      </w:r>
      <w:r>
        <w:rPr>
          <w:rFonts w:ascii="Segoe UI" w:eastAsia="Segoe UI" w:hAnsi="Segoe UI" w:cs="Segoe UI"/>
          <w:color w:val="000000"/>
          <w:sz w:val="27"/>
          <w:szCs w:val="27"/>
        </w:rPr>
        <w:t>in the database.</w:t>
      </w:r>
      <w:r w:rsidR="00FB0D64" w:rsidRPr="00FB0D64">
        <w:pict>
          <v:shape id="_x0000_s4329" type="#_x0000_t75" style="position:absolute;left:0;text-align:left;margin-left:139pt;margin-top:5.85pt;width:29pt;height:19pt;z-index:-250873856;mso-position-horizontal-relative:page;mso-position-vertical-relative:text" o:allowincell="f">
            <v:imagedata r:id="rId1167" o:title=""/>
            <w10:wrap anchorx="page"/>
            <w10:anchorlock/>
          </v:shape>
        </w:pict>
      </w:r>
    </w:p>
    <w:p w:rsidR="00663897" w:rsidRDefault="00F25AC9" w:rsidP="005F74E4">
      <w:pPr>
        <w:numPr>
          <w:ilvl w:val="0"/>
          <w:numId w:val="22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Delete a </w:t>
      </w:r>
      <w:r>
        <w:rPr>
          <w:rFonts w:ascii="Consolas" w:eastAsia="Consolas" w:hAnsi="Consolas" w:cs="Consolas"/>
          <w:color w:val="555E68"/>
        </w:rPr>
        <w:t>Dog</w:t>
      </w:r>
      <w:r>
        <w:rPr>
          <w:rFonts w:ascii="Segoe UI" w:eastAsia="Segoe UI" w:hAnsi="Segoe UI" w:cs="Segoe UI"/>
          <w:sz w:val="27"/>
          <w:szCs w:val="27"/>
        </w:rPr>
        <w:t xml:space="preserve"> </w:t>
      </w:r>
      <w:r>
        <w:rPr>
          <w:rFonts w:ascii="Segoe UI" w:eastAsia="Segoe UI" w:hAnsi="Segoe UI" w:cs="Segoe UI"/>
          <w:color w:val="000000"/>
          <w:sz w:val="27"/>
          <w:szCs w:val="27"/>
        </w:rPr>
        <w:t>from the database.</w:t>
      </w:r>
      <w:r w:rsidR="00FB0D64" w:rsidRPr="00FB0D64">
        <w:pict>
          <v:shape id="_x0000_s4328" type="#_x0000_t75" style="position:absolute;left:0;text-align:left;margin-left:134pt;margin-top:5.35pt;width:28pt;height:19pt;z-index:-250872832;mso-position-horizontal-relative:page;mso-position-vertical-relative:text" o:allowincell="f">
            <v:imagedata r:id="rId1168" o:title=""/>
            <w10:wrap anchorx="page"/>
            <w10:anchorlock/>
          </v:shape>
        </w:pict>
      </w:r>
    </w:p>
    <w:p w:rsidR="00663897" w:rsidRDefault="00F25AC9" w:rsidP="005F74E4">
      <w:pPr>
        <w:numPr>
          <w:ilvl w:val="0"/>
          <w:numId w:val="228"/>
        </w:numPr>
        <w:spacing w:before="30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Add the dependencies</w:t>
      </w:r>
      <w:r w:rsidR="00FB0D64" w:rsidRPr="00FB0D64">
        <w:pict>
          <v:shape id="_x0000_s4327" type="#_x0000_t75" style="position:absolute;left:0;text-align:left;margin-left:51pt;margin-top:56.85pt;width:495pt;height:4pt;z-index:-250871808;mso-position-horizontal-relative:page;mso-position-vertical-relative:text" o:allowincell="f">
            <v:imagedata r:id="rId1135" o:title=""/>
            <w10:wrap anchorx="page"/>
            <w10:anchorlock/>
          </v:shape>
        </w:pict>
      </w:r>
    </w:p>
    <w:p w:rsidR="00663897" w:rsidRDefault="00F25AC9">
      <w:pPr>
        <w:spacing w:before="9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To work with SQLite databases, import the </w:t>
      </w:r>
      <w:r>
        <w:rPr>
          <w:rFonts w:ascii="Consolas" w:eastAsia="Consolas" w:hAnsi="Consolas" w:cs="Consolas"/>
          <w:color w:val="555E68"/>
        </w:rPr>
        <w:t>sqflite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Consolas" w:eastAsia="Consolas" w:hAnsi="Consolas" w:cs="Consolas"/>
          <w:color w:val="555E68"/>
        </w:rPr>
        <w:t>path</w:t>
      </w:r>
      <w:r>
        <w:rPr>
          <w:rFonts w:ascii="Segoe UI" w:eastAsia="Segoe UI" w:hAnsi="Segoe UI" w:cs="Segoe UI"/>
          <w:sz w:val="27"/>
          <w:szCs w:val="27"/>
        </w:rPr>
        <w:t xml:space="preserve"> </w:t>
      </w:r>
      <w:r>
        <w:rPr>
          <w:rFonts w:ascii="Segoe UI" w:eastAsia="Segoe UI" w:hAnsi="Segoe UI" w:cs="Segoe UI"/>
          <w:color w:val="000000"/>
          <w:sz w:val="27"/>
          <w:szCs w:val="27"/>
        </w:rPr>
        <w:t>packages.</w:t>
      </w:r>
      <w:r w:rsidR="00FB0D64" w:rsidRPr="00FB0D64">
        <w:pict>
          <v:shape id="_x0000_s4326" type="#_x0000_t75" style="position:absolute;left:0;text-align:left;margin-left:386pt;margin-top:51.9pt;width:35pt;height:19pt;z-index:-250870784;mso-position-horizontal-relative:page;mso-position-vertical-relative:text" o:allowincell="f">
            <v:imagedata r:id="rId1169" o:title=""/>
            <w10:wrap anchorx="page"/>
            <w10:anchorlock/>
          </v:shape>
        </w:pict>
      </w:r>
    </w:p>
    <w:p w:rsidR="00663897" w:rsidRDefault="00F25AC9" w:rsidP="005F74E4">
      <w:pPr>
        <w:numPr>
          <w:ilvl w:val="0"/>
          <w:numId w:val="229"/>
        </w:numPr>
        <w:spacing w:before="240" w:line="420"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sqflite</w:t>
      </w:r>
      <w:r>
        <w:rPr>
          <w:rFonts w:ascii="Segoe UI" w:eastAsia="Segoe UI" w:hAnsi="Segoe UI" w:cs="Segoe UI"/>
          <w:sz w:val="27"/>
          <w:szCs w:val="27"/>
        </w:rPr>
        <w:t xml:space="preserve"> </w:t>
      </w:r>
      <w:r>
        <w:rPr>
          <w:rFonts w:ascii="Segoe UI" w:eastAsia="Segoe UI" w:hAnsi="Segoe UI" w:cs="Segoe UI"/>
          <w:color w:val="000000"/>
          <w:sz w:val="27"/>
          <w:szCs w:val="27"/>
        </w:rPr>
        <w:t>package provides classes and functions to interact with a SQLite database.</w:t>
      </w:r>
    </w:p>
    <w:p w:rsidR="00663897" w:rsidRDefault="00F25AC9" w:rsidP="005F74E4">
      <w:pPr>
        <w:numPr>
          <w:ilvl w:val="1"/>
          <w:numId w:val="229"/>
        </w:numPr>
        <w:spacing w:before="45" w:line="405" w:lineRule="atLeast"/>
        <w:ind w:right="123"/>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path</w:t>
      </w:r>
      <w:r>
        <w:rPr>
          <w:rFonts w:ascii="Segoe UI" w:eastAsia="Segoe UI" w:hAnsi="Segoe UI" w:cs="Segoe UI"/>
          <w:sz w:val="27"/>
          <w:szCs w:val="27"/>
        </w:rPr>
        <w:t xml:space="preserve"> </w:t>
      </w:r>
      <w:r>
        <w:rPr>
          <w:rFonts w:ascii="Segoe UI" w:eastAsia="Segoe UI" w:hAnsi="Segoe UI" w:cs="Segoe UI"/>
          <w:color w:val="000000"/>
          <w:sz w:val="27"/>
          <w:szCs w:val="27"/>
        </w:rPr>
        <w:t>package provides functions to define the location for storing the database on disk.</w:t>
      </w:r>
      <w:r w:rsidR="00FB0D64" w:rsidRPr="00FB0D64">
        <w:pict>
          <v:shape id="_x0000_s4325" type="#_x0000_t75" style="position:absolute;left:0;text-align:left;margin-left:106pt;margin-top:5.85pt;width:35pt;height:19pt;z-index:-250869760;mso-position-horizontal-relative:page;mso-position-vertical-relative:text" o:allowincell="f">
            <v:imagedata r:id="rId1170" o:title=""/>
            <w10:wrap anchorx="page"/>
            <w10:anchorlock/>
          </v:shape>
        </w:pict>
      </w:r>
    </w:p>
    <w:p w:rsidR="00663897" w:rsidRDefault="00F25AC9">
      <w:pPr>
        <w:spacing w:before="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To add the packages as a dependency, run </w:t>
      </w:r>
      <w:r>
        <w:rPr>
          <w:rFonts w:ascii="Consolas" w:eastAsia="Consolas" w:hAnsi="Consolas" w:cs="Consolas"/>
          <w:color w:val="555E68"/>
        </w:rPr>
        <w:t xml:space="preserve">flutter pub </w:t>
      </w:r>
      <w:r>
        <w:rPr>
          <w:rFonts w:ascii="Consolas" w:eastAsia="Consolas" w:hAnsi="Consolas" w:cs="Consolas"/>
          <w:color w:val="555E68"/>
          <w:spacing w:val="19"/>
        </w:rPr>
        <w:t>add</w:t>
      </w:r>
      <w:r>
        <w:rPr>
          <w:rFonts w:ascii="Segoe UI" w:eastAsia="Segoe UI" w:hAnsi="Segoe UI" w:cs="Segoe UI"/>
          <w:color w:val="000000"/>
          <w:spacing w:val="19"/>
          <w:sz w:val="27"/>
          <w:szCs w:val="27"/>
        </w:rPr>
        <w:t>:</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 flutter pub add sqflite path</w:t>
      </w:r>
      <w:r w:rsidR="00FB0D64" w:rsidRPr="00FB0D64">
        <w:pict>
          <v:shape id="_x0000_s4324" type="#_x0000_t75" style="position:absolute;left:0;text-align:left;margin-left:51pt;margin-top:14.35pt;width:495pt;height:61pt;z-index:-250868736;mso-position-horizontal-relative:page;mso-position-vertical-relative:text" o:allowincell="f">
            <v:imagedata r:id="rId1171" o:title=""/>
            <w10:wrap anchorx="page"/>
            <w10:anchorlock/>
          </v:shape>
        </w:pict>
      </w:r>
    </w:p>
    <w:p w:rsidR="00663897" w:rsidRDefault="00F25AC9">
      <w:pPr>
        <w:spacing w:before="8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Make sure to import the packages in the file you’ll be working in.</w:t>
      </w:r>
    </w:p>
    <w:p w:rsidR="00663897" w:rsidRDefault="00F25AC9">
      <w:pPr>
        <w:spacing w:before="233" w:line="276" w:lineRule="atLeast"/>
        <w:ind w:left="240" w:right="-200"/>
        <w:jc w:val="both"/>
        <w:rPr>
          <w:rFonts w:ascii="Consolas" w:eastAsia="Consolas" w:hAnsi="Consolas" w:cs="Consolas"/>
        </w:rPr>
      </w:pPr>
      <w:r>
        <w:rPr>
          <w:rFonts w:ascii="Consolas" w:eastAsia="Consolas" w:hAnsi="Consolas" w:cs="Consolas"/>
          <w:color w:val="555E68"/>
        </w:rPr>
        <w:t>import 'dart:async';</w:t>
      </w:r>
      <w:r w:rsidR="00FB0D64" w:rsidRPr="00FB0D64">
        <w:pict>
          <v:shape id="_x0000_s4323" type="#_x0000_t75" style="position:absolute;left:0;text-align:left;margin-left:51pt;margin-top:-1pt;width:495pt;height:122pt;z-index:-250867712;mso-position-horizontal-relative:page;mso-position-vertical-relative:text" o:allowincell="f">
            <v:imagedata r:id="rId1172" o:title=""/>
            <w10:wrap anchorx="page"/>
            <w10:anchorlock/>
          </v:shape>
        </w:pict>
      </w:r>
    </w:p>
    <w:p w:rsidR="00663897" w:rsidRDefault="00F25AC9">
      <w:pPr>
        <w:spacing w:before="406" w:line="405" w:lineRule="atLeast"/>
        <w:ind w:left="240" w:right="4442"/>
        <w:rPr>
          <w:rFonts w:ascii="Consolas" w:eastAsia="Consolas" w:hAnsi="Consolas" w:cs="Consolas"/>
        </w:rPr>
      </w:pPr>
      <w:r>
        <w:rPr>
          <w:rFonts w:ascii="Consolas" w:eastAsia="Consolas" w:hAnsi="Consolas" w:cs="Consolas"/>
          <w:color w:val="555E68"/>
        </w:rPr>
        <w:t>import 'package:flutter/widgets.dart'; import 'package:path/path.dart'; import 'package:sqflite/sqflite.dart';</w:t>
      </w:r>
    </w:p>
    <w:p w:rsidR="00663897" w:rsidRDefault="00F25AC9" w:rsidP="005F74E4">
      <w:pPr>
        <w:numPr>
          <w:ilvl w:val="0"/>
          <w:numId w:val="230"/>
        </w:numPr>
        <w:spacing w:before="52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Define the Dog data model</w:t>
      </w:r>
      <w:r w:rsidR="00FB0D64" w:rsidRPr="00FB0D64">
        <w:pict>
          <v:shape id="_x0000_s4322" type="#_x0000_t75" style="position:absolute;left:0;text-align:left;margin-left:51pt;margin-top:67.5pt;width:495pt;height:5pt;z-index:-250866688;mso-position-horizontal-relative:page;mso-position-vertical-relative:text" o:allowincell="f">
            <v:imagedata r:id="rId879" o:title=""/>
            <w10:wrap anchorx="page"/>
            <w10:anchorlock/>
          </v:shape>
        </w:pict>
      </w:r>
    </w:p>
    <w:p w:rsidR="00663897" w:rsidRDefault="00F25AC9">
      <w:pPr>
        <w:spacing w:before="977" w:line="405" w:lineRule="atLeast"/>
        <w:ind w:right="21"/>
        <w:rPr>
          <w:rFonts w:ascii="Segoe UI" w:eastAsia="Segoe UI" w:hAnsi="Segoe UI" w:cs="Segoe UI"/>
          <w:sz w:val="27"/>
          <w:szCs w:val="27"/>
        </w:rPr>
      </w:pPr>
      <w:r>
        <w:rPr>
          <w:rFonts w:ascii="Segoe UI" w:eastAsia="Segoe UI" w:hAnsi="Segoe UI" w:cs="Segoe UI"/>
          <w:color w:val="000000"/>
          <w:sz w:val="27"/>
          <w:szCs w:val="27"/>
        </w:rPr>
        <w:t xml:space="preserve">Before creating the table to store information on Dogs, take a few moments to define the data that needs to be stored. For this example, define a Dog class that contains three pieces of data: A unique </w:t>
      </w:r>
      <w:r>
        <w:rPr>
          <w:rFonts w:ascii="Consolas" w:eastAsia="Consolas" w:hAnsi="Consolas" w:cs="Consolas"/>
          <w:color w:val="555E68"/>
          <w:spacing w:val="29"/>
        </w:rPr>
        <w:t>id</w:t>
      </w:r>
      <w:r>
        <w:rPr>
          <w:rFonts w:ascii="Segoe UI" w:eastAsia="Segoe UI" w:hAnsi="Segoe UI" w:cs="Segoe UI"/>
          <w:color w:val="000000"/>
          <w:spacing w:val="29"/>
          <w:sz w:val="27"/>
          <w:szCs w:val="27"/>
        </w:rPr>
        <w:t>,</w:t>
      </w:r>
      <w:r>
        <w:rPr>
          <w:rFonts w:ascii="Segoe UI" w:eastAsia="Segoe UI" w:hAnsi="Segoe UI" w:cs="Segoe UI"/>
          <w:color w:val="000000"/>
          <w:sz w:val="27"/>
          <w:szCs w:val="27"/>
        </w:rPr>
        <w:t xml:space="preserve"> the </w:t>
      </w:r>
      <w:r>
        <w:rPr>
          <w:rFonts w:ascii="Consolas" w:eastAsia="Consolas" w:hAnsi="Consolas" w:cs="Consolas"/>
          <w:color w:val="555E68"/>
          <w:spacing w:val="14"/>
        </w:rPr>
        <w:t>name</w:t>
      </w:r>
      <w:r>
        <w:rPr>
          <w:rFonts w:ascii="Segoe UI" w:eastAsia="Segoe UI" w:hAnsi="Segoe UI" w:cs="Segoe UI"/>
          <w:color w:val="000000"/>
          <w:spacing w:val="14"/>
          <w:sz w:val="27"/>
          <w:szCs w:val="27"/>
        </w:rPr>
        <w:t>,</w:t>
      </w:r>
      <w:r>
        <w:rPr>
          <w:rFonts w:ascii="Segoe UI" w:eastAsia="Segoe UI" w:hAnsi="Segoe UI" w:cs="Segoe UI"/>
          <w:color w:val="000000"/>
          <w:sz w:val="27"/>
          <w:szCs w:val="27"/>
        </w:rPr>
        <w:t xml:space="preserve"> and the </w:t>
      </w:r>
      <w:r>
        <w:rPr>
          <w:rFonts w:ascii="Consolas" w:eastAsia="Consolas" w:hAnsi="Consolas" w:cs="Consolas"/>
          <w:color w:val="555E68"/>
        </w:rPr>
        <w:t>age</w:t>
      </w:r>
      <w:r>
        <w:rPr>
          <w:rFonts w:ascii="Segoe UI" w:eastAsia="Segoe UI" w:hAnsi="Segoe UI" w:cs="Segoe UI"/>
          <w:sz w:val="27"/>
          <w:szCs w:val="27"/>
        </w:rPr>
        <w:t xml:space="preserve"> </w:t>
      </w:r>
      <w:r>
        <w:rPr>
          <w:rFonts w:ascii="Segoe UI" w:eastAsia="Segoe UI" w:hAnsi="Segoe UI" w:cs="Segoe UI"/>
          <w:color w:val="000000"/>
          <w:sz w:val="27"/>
          <w:szCs w:val="27"/>
        </w:rPr>
        <w:t>of each dog.</w:t>
      </w:r>
      <w:r w:rsidR="00FB0D64" w:rsidRPr="00FB0D64">
        <w:pict>
          <v:shape id="_x0000_s4321" type="#_x0000_t75" style="position:absolute;margin-left:422pt;margin-top:92.65pt;width:28pt;height:19pt;z-index:-250865664;mso-position-horizontal-relative:page;mso-position-vertical-relative:text" o:allowincell="f">
            <v:imagedata r:id="rId1173" o:title=""/>
            <w10:wrap anchorx="page"/>
            <w10:anchorlock/>
          </v:shape>
        </w:pict>
      </w:r>
      <w:r w:rsidR="00FB0D64" w:rsidRPr="00FB0D64">
        <w:pict>
          <v:shape id="_x0000_s4320" type="#_x0000_t75" style="position:absolute;margin-left:334pt;margin-top:92.65pt;width:35pt;height:19pt;z-index:-250864640;mso-position-horizontal-relative:page;mso-position-vertical-relative:text" o:allowincell="f">
            <v:imagedata r:id="rId1174" o:title=""/>
            <w10:wrap anchorx="page"/>
            <w10:anchorlock/>
          </v:shape>
        </w:pict>
      </w:r>
      <w:r w:rsidR="00FB0D64" w:rsidRPr="00FB0D64">
        <w:pict>
          <v:shape id="_x0000_s4319" type="#_x0000_t75" style="position:absolute;margin-left:286pt;margin-top:92.65pt;width:22pt;height:19pt;z-index:-250863616;mso-position-horizontal-relative:page;mso-position-vertical-relative:text" o:allowincell="f">
            <v:imagedata r:id="rId1175" o:title=""/>
            <w10:wrap anchorx="page"/>
            <w10:anchorlock/>
          </v:shape>
        </w:pic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class Dog {</w:t>
      </w:r>
      <w:r w:rsidR="00FB0D64" w:rsidRPr="00FB0D64">
        <w:pict>
          <v:shape id="_x0000_s4318" type="#_x0000_t75" style="position:absolute;left:0;text-align:left;margin-left:51pt;margin-top:14.1pt;width:495pt;height:244pt;z-index:-250862592;mso-position-horizontal-relative:page;mso-position-vertical-relative:text" o:allowincell="f">
            <v:imagedata r:id="rId1176"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final int id;</w:t>
      </w:r>
    </w:p>
    <w:p w:rsidR="00663897" w:rsidRDefault="00F25AC9">
      <w:pPr>
        <w:spacing w:before="1" w:line="405" w:lineRule="atLeast"/>
        <w:ind w:left="240" w:right="6780"/>
        <w:rPr>
          <w:rFonts w:ascii="Consolas" w:eastAsia="Consolas" w:hAnsi="Consolas" w:cs="Consolas"/>
        </w:rPr>
      </w:pPr>
      <w:r>
        <w:rPr>
          <w:rFonts w:ascii="Consolas" w:eastAsia="Consolas" w:hAnsi="Consolas" w:cs="Consolas"/>
          <w:color w:val="555E68"/>
        </w:rPr>
        <w:t xml:space="preserve">  final String name;   final int age;</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const Dog({</w:t>
      </w:r>
    </w:p>
    <w:p w:rsidR="00663897" w:rsidRDefault="00F25AC9">
      <w:pPr>
        <w:spacing w:before="1" w:line="405" w:lineRule="atLeast"/>
        <w:ind w:left="240" w:right="6391"/>
        <w:rPr>
          <w:rFonts w:ascii="Consolas" w:eastAsia="Consolas" w:hAnsi="Consolas" w:cs="Consolas"/>
        </w:rPr>
      </w:pPr>
      <w:r>
        <w:rPr>
          <w:rFonts w:ascii="Consolas" w:eastAsia="Consolas" w:hAnsi="Consolas" w:cs="Consolas"/>
          <w:color w:val="555E68"/>
        </w:rPr>
        <w:t xml:space="preserve">    required this.id,     required this.name,     required this.age,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rsidP="005F74E4">
      <w:pPr>
        <w:numPr>
          <w:ilvl w:val="0"/>
          <w:numId w:val="231"/>
        </w:numPr>
        <w:spacing w:before="526" w:line="351" w:lineRule="atLeast"/>
        <w:ind w:right="-200"/>
        <w:jc w:val="both"/>
        <w:rPr>
          <w:rFonts w:ascii="Segoe UI" w:eastAsia="Segoe UI" w:hAnsi="Segoe UI" w:cs="Segoe UI"/>
          <w:sz w:val="26"/>
          <w:szCs w:val="26"/>
        </w:rPr>
      </w:pPr>
      <w:r>
        <w:rPr>
          <w:rFonts w:ascii="Segoe UI" w:eastAsia="Segoe UI" w:hAnsi="Segoe UI" w:cs="Segoe UI"/>
          <w:b/>
          <w:bCs/>
          <w:color w:val="E5B567"/>
          <w:spacing w:val="1"/>
          <w:sz w:val="26"/>
          <w:szCs w:val="26"/>
        </w:rPr>
        <w:t>Open</w:t>
      </w:r>
      <w:r>
        <w:rPr>
          <w:rFonts w:ascii="Segoe UI" w:eastAsia="Segoe UI" w:hAnsi="Segoe UI" w:cs="Segoe UI"/>
          <w:b/>
          <w:bCs/>
          <w:color w:val="E5B567"/>
          <w:sz w:val="26"/>
          <w:szCs w:val="26"/>
        </w:rPr>
        <w:t xml:space="preserve"> the database</w:t>
      </w:r>
      <w:r w:rsidR="00FB0D64" w:rsidRPr="00FB0D64">
        <w:pict>
          <v:shape id="_x0000_s4317" type="#_x0000_t75" style="position:absolute;left:0;text-align:left;margin-left:51pt;margin-top:67.75pt;width:495pt;height:4pt;z-index:-250861568;mso-position-horizontal-relative:page;mso-position-vertical-relative:text" o:allowincell="f">
            <v:imagedata r:id="rId1135" o:title=""/>
            <w10:wrap anchorx="page"/>
            <w10:anchorlock/>
          </v:shape>
        </w:pict>
      </w:r>
    </w:p>
    <w:p w:rsidR="00663897" w:rsidRDefault="00F25AC9">
      <w:pPr>
        <w:spacing w:before="977" w:after="240" w:line="405" w:lineRule="atLeast"/>
        <w:ind w:right="774"/>
        <w:rPr>
          <w:rFonts w:ascii="Segoe UI" w:eastAsia="Segoe UI" w:hAnsi="Segoe UI" w:cs="Segoe UI"/>
          <w:sz w:val="27"/>
          <w:szCs w:val="27"/>
        </w:rPr>
      </w:pPr>
      <w:r>
        <w:rPr>
          <w:rFonts w:ascii="Segoe UI" w:eastAsia="Segoe UI" w:hAnsi="Segoe UI" w:cs="Segoe UI"/>
          <w:color w:val="000000"/>
          <w:sz w:val="27"/>
          <w:szCs w:val="27"/>
        </w:rPr>
        <w:t>Before reading and writing data to the database, open a connection to the database. This involves two steps:</w:t>
      </w:r>
    </w:p>
    <w:p w:rsidR="00663897" w:rsidRDefault="00F25AC9" w:rsidP="005F74E4">
      <w:pPr>
        <w:numPr>
          <w:ilvl w:val="0"/>
          <w:numId w:val="232"/>
        </w:numPr>
        <w:spacing w:before="91" w:line="420" w:lineRule="atLeast"/>
        <w:ind w:right="-155"/>
        <w:rPr>
          <w:rFonts w:ascii="Segoe UI" w:eastAsia="Segoe UI" w:hAnsi="Segoe UI" w:cs="Segoe UI"/>
          <w:sz w:val="27"/>
          <w:szCs w:val="27"/>
        </w:rPr>
      </w:pPr>
      <w:r>
        <w:rPr>
          <w:rFonts w:ascii="Segoe UI" w:eastAsia="Segoe UI" w:hAnsi="Segoe UI" w:cs="Segoe UI"/>
          <w:color w:val="000000"/>
          <w:sz w:val="27"/>
          <w:szCs w:val="27"/>
        </w:rPr>
        <w:t xml:space="preserve">Define the path to the database file using </w:t>
      </w:r>
      <w:r>
        <w:rPr>
          <w:rFonts w:ascii="Consolas" w:eastAsia="Consolas" w:hAnsi="Consolas" w:cs="Consolas"/>
          <w:color w:val="555E68"/>
        </w:rPr>
        <w:t>getDatabasesPath()</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from the </w:t>
      </w:r>
      <w:r>
        <w:rPr>
          <w:rFonts w:ascii="Consolas" w:eastAsia="Consolas" w:hAnsi="Consolas" w:cs="Consolas"/>
          <w:color w:val="555E68"/>
        </w:rPr>
        <w:t>sqflite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package, combined with the </w:t>
      </w:r>
      <w:r>
        <w:rPr>
          <w:rFonts w:ascii="Consolas" w:eastAsia="Consolas" w:hAnsi="Consolas" w:cs="Consolas"/>
          <w:color w:val="555E68"/>
        </w:rPr>
        <w:t>join</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from the </w:t>
      </w:r>
      <w:r>
        <w:rPr>
          <w:rFonts w:ascii="Consolas" w:eastAsia="Consolas" w:hAnsi="Consolas" w:cs="Consolas"/>
          <w:color w:val="555E68"/>
        </w:rPr>
        <w:t>path</w:t>
      </w:r>
      <w:r>
        <w:rPr>
          <w:rFonts w:ascii="Segoe UI" w:eastAsia="Segoe UI" w:hAnsi="Segoe UI" w:cs="Segoe UI"/>
          <w:sz w:val="27"/>
          <w:szCs w:val="27"/>
        </w:rPr>
        <w:t xml:space="preserve"> </w:t>
      </w:r>
      <w:r>
        <w:rPr>
          <w:rFonts w:ascii="Segoe UI" w:eastAsia="Segoe UI" w:hAnsi="Segoe UI" w:cs="Segoe UI"/>
          <w:color w:val="000000"/>
          <w:sz w:val="27"/>
          <w:szCs w:val="27"/>
        </w:rPr>
        <w:t>package.</w:t>
      </w:r>
      <w:r w:rsidR="00FB0D64" w:rsidRPr="00FB0D64">
        <w:pict>
          <v:shape id="_x0000_s4316" type="#_x0000_t75" style="position:absolute;left:0;text-align:left;margin-left:308pt;margin-top:37.6pt;width:34pt;height:18pt;z-index:-250860544;mso-position-horizontal-relative:page;mso-position-vertical-relative:text" o:allowincell="f">
            <v:imagedata r:id="rId1177" o:title=""/>
            <w10:wrap anchorx="page"/>
            <w10:anchorlock/>
          </v:shape>
        </w:pict>
      </w:r>
      <w:r w:rsidR="00FB0D64" w:rsidRPr="00FB0D64">
        <w:pict>
          <v:shape id="_x0000_s4315" type="#_x0000_t75" style="position:absolute;left:0;text-align:left;margin-left:451pt;margin-top:37.6pt;width:35pt;height:18pt;z-index:-250859520;mso-position-horizontal-relative:page;mso-position-vertical-relative:text" o:allowincell="f">
            <v:imagedata r:id="rId1178" o:title=""/>
            <w10:wrap anchorx="page"/>
            <w10:anchorlock/>
          </v:shape>
        </w:pict>
      </w:r>
    </w:p>
    <w:p w:rsidR="00663897" w:rsidRDefault="00F25AC9" w:rsidP="005F74E4">
      <w:pPr>
        <w:numPr>
          <w:ilvl w:val="0"/>
          <w:numId w:val="23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Open the database with the </w:t>
      </w:r>
      <w:r>
        <w:rPr>
          <w:rFonts w:ascii="Consolas" w:eastAsia="Consolas" w:hAnsi="Consolas" w:cs="Consolas"/>
          <w:color w:val="555E68"/>
        </w:rPr>
        <w:t>openDatabase()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from </w:t>
      </w:r>
      <w:r>
        <w:rPr>
          <w:rFonts w:ascii="Consolas" w:eastAsia="Consolas" w:hAnsi="Consolas" w:cs="Consolas"/>
          <w:color w:val="555E68"/>
          <w:spacing w:val="8"/>
        </w:rPr>
        <w:t>sqflite</w:t>
      </w:r>
      <w:r>
        <w:rPr>
          <w:rFonts w:ascii="Segoe UI" w:eastAsia="Segoe UI" w:hAnsi="Segoe UI" w:cs="Segoe UI"/>
          <w:color w:val="000000"/>
          <w:spacing w:val="8"/>
          <w:sz w:val="27"/>
          <w:szCs w:val="27"/>
        </w:rPr>
        <w:t>.</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ABABAB"/>
        </w:rPr>
        <w:t>// Avoid errors caused by flutter upgrade.</w:t>
      </w:r>
      <w:r w:rsidR="00FB0D64" w:rsidRPr="00FB0D64">
        <w:pict>
          <v:shape id="_x0000_s4314" type="#_x0000_t75" style="position:absolute;left:0;text-align:left;margin-left:51pt;margin-top:15.1pt;width:495pt;height:60pt;z-index:-250858496;mso-position-horizontal-relative:page;mso-position-vertical-relative:text" o:allowincell="f">
            <v:imagedata r:id="rId1179"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ABABAB"/>
        </w:rPr>
        <w:t>// Importing 'package:flutter/widgets.dart' is required.</w:t>
      </w:r>
    </w:p>
    <w:p w:rsidR="00663897" w:rsidRDefault="00F25AC9">
      <w:pPr>
        <w:spacing w:before="23" w:line="276" w:lineRule="atLeast"/>
        <w:ind w:left="240" w:right="-200"/>
        <w:jc w:val="both"/>
        <w:rPr>
          <w:rFonts w:ascii="Consolas" w:eastAsia="Consolas" w:hAnsi="Consolas" w:cs="Consolas"/>
        </w:rPr>
      </w:pPr>
      <w:r>
        <w:rPr>
          <w:rFonts w:ascii="Consolas" w:eastAsia="Consolas" w:hAnsi="Consolas" w:cs="Consolas"/>
          <w:color w:val="E35649"/>
        </w:rPr>
        <w:t>WidgetsFlutterBinding</w:t>
      </w:r>
      <w:r>
        <w:rPr>
          <w:rFonts w:ascii="Consolas" w:eastAsia="Consolas" w:hAnsi="Consolas" w:cs="Consolas"/>
          <w:color w:val="383A42"/>
        </w:rPr>
        <w:t>.</w:t>
      </w:r>
      <w:r>
        <w:rPr>
          <w:rFonts w:ascii="Consolas" w:eastAsia="Consolas" w:hAnsi="Consolas" w:cs="Consolas"/>
          <w:color w:val="3D74F6"/>
        </w:rPr>
        <w:t>ensureInitialized</w:t>
      </w:r>
      <w:r>
        <w:rPr>
          <w:rFonts w:ascii="Consolas" w:eastAsia="Consolas" w:hAnsi="Consolas" w:cs="Consolas"/>
          <w:color w:val="383A42"/>
        </w:rPr>
        <w:t>();</w:t>
      </w:r>
      <w:r w:rsidR="00FB0D64" w:rsidRPr="00FB0D64">
        <w:pict>
          <v:shape id="_x0000_s4313" type="#_x0000_t75" style="position:absolute;left:0;text-align:left;margin-left:51pt;margin-top:-1pt;width:495pt;height:171pt;z-index:-250857472;mso-position-horizontal-relative:page;mso-position-vertical-relative:text" o:allowincell="f">
            <v:imagedata r:id="rId1180"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ABABAB"/>
        </w:rPr>
        <w:t>// Open the database and store the reference.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database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3D74F6"/>
        </w:rPr>
        <w:t>openDatabase</w:t>
      </w:r>
      <w:r>
        <w:rPr>
          <w:rFonts w:ascii="Consolas" w:eastAsia="Consolas" w:hAnsi="Consolas" w:cs="Consolas"/>
          <w:color w:val="383A42"/>
        </w:rPr>
        <w:t>(</w:t>
      </w:r>
    </w:p>
    <w:p w:rsidR="00663897" w:rsidRDefault="00F25AC9">
      <w:pPr>
        <w:spacing w:before="1" w:line="360" w:lineRule="atLeast"/>
        <w:ind w:left="240" w:right="2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Set the path to the database. Note: Using the `join` function from the</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`path` package is best practice to ensure the path is correctly</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constructed for each platform.</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join</w:t>
      </w:r>
      <w:r>
        <w:rPr>
          <w:rFonts w:ascii="Consolas" w:eastAsia="Consolas" w:hAnsi="Consolas" w:cs="Consolas"/>
          <w:color w:val="383A42"/>
        </w:rPr>
        <w:t>(</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3D74F6"/>
        </w:rPr>
        <w:t>getDatabasesPath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'doggie_database.db'</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4. Create the </w:t>
      </w:r>
      <w:r>
        <w:rPr>
          <w:rFonts w:ascii="Consolas" w:eastAsia="Consolas" w:hAnsi="Consolas" w:cs="Consolas"/>
          <w:b/>
          <w:bCs/>
          <w:color w:val="555E68"/>
          <w:spacing w:val="3"/>
          <w:sz w:val="23"/>
          <w:szCs w:val="23"/>
        </w:rPr>
        <w:t>dogs</w:t>
      </w:r>
      <w:r>
        <w:rPr>
          <w:rFonts w:ascii="Segoe UI" w:eastAsia="Segoe UI" w:hAnsi="Segoe UI" w:cs="Segoe UI"/>
          <w:b/>
          <w:bCs/>
          <w:sz w:val="26"/>
          <w:szCs w:val="26"/>
        </w:rPr>
        <w:t xml:space="preserve"> </w:t>
      </w:r>
      <w:r>
        <w:rPr>
          <w:rFonts w:ascii="Segoe UI" w:eastAsia="Segoe UI" w:hAnsi="Segoe UI" w:cs="Segoe UI"/>
          <w:b/>
          <w:bCs/>
          <w:color w:val="E5B567"/>
          <w:sz w:val="26"/>
          <w:szCs w:val="26"/>
        </w:rPr>
        <w:t>table</w:t>
      </w:r>
      <w:r w:rsidR="00FB0D64" w:rsidRPr="00FB0D64">
        <w:pict>
          <v:shape id="_x0000_s4312" type="#_x0000_t75" style="position:absolute;left:0;text-align:left;margin-left:133pt;margin-top:26.25pt;width:35pt;height:19pt;z-index:-250856448;mso-position-horizontal-relative:page;mso-position-vertical-relative:text" o:allowincell="f">
            <v:imagedata r:id="rId1181" o:title=""/>
            <w10:wrap anchorx="page"/>
            <w10:anchorlock/>
          </v:shape>
        </w:pict>
      </w:r>
      <w:r w:rsidR="00FB0D64" w:rsidRPr="00FB0D64">
        <w:pict>
          <v:shape id="_x0000_s4311" type="#_x0000_t75" style="position:absolute;left:0;text-align:left;margin-left:51pt;margin-top:67.25pt;width:495pt;height:4pt;z-index:-250855424;mso-position-horizontal-relative:page;mso-position-vertical-relative:text" o:allowincell="f">
            <v:imagedata r:id="rId1182" o:title=""/>
            <w10:wrap anchorx="page"/>
            <w10:anchorlock/>
          </v:shape>
        </w:pict>
      </w:r>
    </w:p>
    <w:p w:rsidR="00663897" w:rsidRDefault="00F25AC9">
      <w:pPr>
        <w:spacing w:before="977" w:after="255" w:line="405" w:lineRule="atLeast"/>
        <w:ind w:right="314"/>
        <w:rPr>
          <w:rFonts w:ascii="Segoe UI" w:eastAsia="Segoe UI" w:hAnsi="Segoe UI" w:cs="Segoe UI"/>
          <w:sz w:val="27"/>
          <w:szCs w:val="27"/>
        </w:rPr>
      </w:pPr>
      <w:r>
        <w:rPr>
          <w:rFonts w:ascii="Segoe UI" w:eastAsia="Segoe UI" w:hAnsi="Segoe UI" w:cs="Segoe UI"/>
          <w:color w:val="000000"/>
          <w:sz w:val="27"/>
          <w:szCs w:val="27"/>
        </w:rPr>
        <w:t xml:space="preserve">Next, create a table to store information about various Dogs. For this example, create a table called </w:t>
      </w:r>
      <w:r>
        <w:rPr>
          <w:rFonts w:ascii="Consolas" w:eastAsia="Consolas" w:hAnsi="Consolas" w:cs="Consolas"/>
          <w:color w:val="555E68"/>
        </w:rPr>
        <w:t>dogs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that defines the data that can be stored. Each </w:t>
      </w:r>
      <w:r>
        <w:rPr>
          <w:rFonts w:ascii="Consolas" w:eastAsia="Consolas" w:hAnsi="Consolas" w:cs="Consolas"/>
          <w:color w:val="555E68"/>
        </w:rPr>
        <w:t xml:space="preserve">Dog </w:t>
      </w:r>
      <w:r w:rsidR="00FB0D64" w:rsidRPr="00FB0D64">
        <w:pict>
          <v:shape id="_x0000_s4310" type="#_x0000_t75" style="position:absolute;margin-left:148pt;margin-top:73.15pt;width:60pt;height:39pt;z-index:-250854400;mso-position-horizontal-relative:page;mso-position-vertical-relative:text" o:allowincell="f">
            <v:imagedata r:id="rId1183" o:title=""/>
            <w10:wrap anchorx="page"/>
            <w10:anchorlock/>
          </v:shape>
        </w:pict>
      </w:r>
      <w:r w:rsidR="00FB0D64" w:rsidRPr="00FB0D64">
        <w:pict>
          <v:shape id="_x0000_s4309" type="#_x0000_t75" style="position:absolute;margin-left:482pt;margin-top:73.15pt;width:28pt;height:19pt;z-index:-250853376;mso-position-horizontal-relative:page;mso-position-vertical-relative:text" o:allowincell="f">
            <v:imagedata r:id="rId1184" o:title=""/>
            <w10:wrap anchorx="page"/>
            <w10:anchorlock/>
          </v:shape>
        </w:pict>
      </w:r>
      <w:r>
        <w:rPr>
          <w:rFonts w:ascii="Segoe UI" w:eastAsia="Segoe UI" w:hAnsi="Segoe UI" w:cs="Segoe UI"/>
          <w:color w:val="000000"/>
          <w:sz w:val="27"/>
          <w:szCs w:val="27"/>
        </w:rPr>
        <w:t xml:space="preserve">contains an </w:t>
      </w:r>
      <w:r>
        <w:rPr>
          <w:rFonts w:ascii="Consolas" w:eastAsia="Consolas" w:hAnsi="Consolas" w:cs="Consolas"/>
          <w:color w:val="555E68"/>
          <w:spacing w:val="29"/>
        </w:rPr>
        <w:t>id</w:t>
      </w:r>
      <w:r>
        <w:rPr>
          <w:rFonts w:ascii="Segoe UI" w:eastAsia="Segoe UI" w:hAnsi="Segoe UI" w:cs="Segoe UI"/>
          <w:color w:val="000000"/>
          <w:spacing w:val="29"/>
          <w:sz w:val="27"/>
          <w:szCs w:val="27"/>
        </w:rPr>
        <w:t>,</w:t>
      </w:r>
      <w:r>
        <w:rPr>
          <w:rFonts w:ascii="Segoe UI" w:eastAsia="Segoe UI" w:hAnsi="Segoe UI" w:cs="Segoe UI"/>
          <w:color w:val="000000"/>
          <w:sz w:val="27"/>
          <w:szCs w:val="27"/>
        </w:rPr>
        <w:t xml:space="preserve"> </w:t>
      </w:r>
      <w:r>
        <w:rPr>
          <w:rFonts w:ascii="Consolas" w:eastAsia="Consolas" w:hAnsi="Consolas" w:cs="Consolas"/>
          <w:color w:val="555E68"/>
          <w:spacing w:val="14"/>
        </w:rPr>
        <w:t>name</w:t>
      </w:r>
      <w:r>
        <w:rPr>
          <w:rFonts w:ascii="Segoe UI" w:eastAsia="Segoe UI" w:hAnsi="Segoe UI" w:cs="Segoe UI"/>
          <w:color w:val="000000"/>
          <w:spacing w:val="14"/>
          <w:sz w:val="27"/>
          <w:szCs w:val="27"/>
        </w:rPr>
        <w:t>,</w:t>
      </w:r>
      <w:r>
        <w:rPr>
          <w:rFonts w:ascii="Segoe UI" w:eastAsia="Segoe UI" w:hAnsi="Segoe UI" w:cs="Segoe UI"/>
          <w:color w:val="000000"/>
          <w:sz w:val="27"/>
          <w:szCs w:val="27"/>
        </w:rPr>
        <w:t xml:space="preserve"> and </w:t>
      </w:r>
      <w:r>
        <w:rPr>
          <w:rFonts w:ascii="Consolas" w:eastAsia="Consolas" w:hAnsi="Consolas" w:cs="Consolas"/>
          <w:color w:val="555E68"/>
          <w:spacing w:val="19"/>
        </w:rPr>
        <w:t>age</w:t>
      </w:r>
      <w:r>
        <w:rPr>
          <w:rFonts w:ascii="Segoe UI" w:eastAsia="Segoe UI" w:hAnsi="Segoe UI" w:cs="Segoe UI"/>
          <w:color w:val="000000"/>
          <w:spacing w:val="19"/>
          <w:sz w:val="27"/>
          <w:szCs w:val="27"/>
        </w:rPr>
        <w:t>.</w:t>
      </w:r>
      <w:r>
        <w:rPr>
          <w:rFonts w:ascii="Segoe UI" w:eastAsia="Segoe UI" w:hAnsi="Segoe UI" w:cs="Segoe UI"/>
          <w:color w:val="000000"/>
          <w:sz w:val="27"/>
          <w:szCs w:val="27"/>
        </w:rPr>
        <w:t xml:space="preserve"> Therefore, these are represented as three columns in the </w:t>
      </w:r>
      <w:r w:rsidR="00FB0D64" w:rsidRPr="00FB0D64">
        <w:pict>
          <v:shape id="_x0000_s4308" type="#_x0000_t75" style="position:absolute;margin-left:213pt;margin-top:93.15pt;width:28pt;height:19pt;z-index:-250852352;mso-position-horizontal-relative:page;mso-position-vertical-relative:text" o:allowincell="f">
            <v:imagedata r:id="rId1185" o:title=""/>
            <w10:wrap anchorx="page"/>
            <w10:anchorlock/>
          </v:shape>
        </w:pict>
      </w:r>
      <w:r w:rsidR="00FB0D64" w:rsidRPr="00FB0D64">
        <w:pict>
          <v:shape id="_x0000_s4307" type="#_x0000_t75" style="position:absolute;margin-left:123pt;margin-top:93.15pt;width:21pt;height:19pt;z-index:-250851328;mso-position-horizontal-relative:page;mso-position-vertical-relative:text" o:allowincell="f">
            <v:imagedata r:id="rId1186" o:title=""/>
            <w10:wrap anchorx="page"/>
            <w10:anchorlock/>
          </v:shape>
        </w:pict>
      </w:r>
      <w:r>
        <w:rPr>
          <w:rFonts w:ascii="Consolas" w:eastAsia="Consolas" w:hAnsi="Consolas" w:cs="Consolas"/>
          <w:color w:val="555E68"/>
        </w:rPr>
        <w:t>dogs</w:t>
      </w:r>
      <w:r>
        <w:rPr>
          <w:rFonts w:ascii="Segoe UI" w:eastAsia="Segoe UI" w:hAnsi="Segoe UI" w:cs="Segoe UI"/>
          <w:sz w:val="27"/>
          <w:szCs w:val="27"/>
        </w:rPr>
        <w:t xml:space="preserve"> </w:t>
      </w:r>
      <w:r>
        <w:rPr>
          <w:rFonts w:ascii="Segoe UI" w:eastAsia="Segoe UI" w:hAnsi="Segoe UI" w:cs="Segoe UI"/>
          <w:color w:val="000000"/>
          <w:sz w:val="27"/>
          <w:szCs w:val="27"/>
        </w:rPr>
        <w:t>table.</w:t>
      </w:r>
      <w:r w:rsidR="00FB0D64" w:rsidRPr="00FB0D64">
        <w:pict>
          <v:shape id="_x0000_s4306" type="#_x0000_t75" style="position:absolute;margin-left:142pt;margin-top:114.15pt;width:35pt;height:19pt;z-index:-250850304;mso-position-horizontal-relative:page;mso-position-vertical-relative:text" o:allowincell="f">
            <v:imagedata r:id="rId1187" o:title=""/>
            <w10:wrap anchorx="page"/>
            <w10:anchorlock/>
          </v:shape>
        </w:pict>
      </w:r>
    </w:p>
    <w:p w:rsidR="00663897" w:rsidRDefault="00F25AC9" w:rsidP="005F74E4">
      <w:pPr>
        <w:numPr>
          <w:ilvl w:val="0"/>
          <w:numId w:val="233"/>
        </w:numPr>
        <w:spacing w:before="76" w:line="420" w:lineRule="atLeast"/>
        <w:ind w:right="-176"/>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id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Dart </w:t>
      </w:r>
      <w:r>
        <w:rPr>
          <w:rFonts w:ascii="Consolas" w:eastAsia="Consolas" w:hAnsi="Consolas" w:cs="Consolas"/>
          <w:color w:val="555E68"/>
          <w:spacing w:val="19"/>
        </w:rPr>
        <w:t>int</w:t>
      </w:r>
      <w:r>
        <w:rPr>
          <w:rFonts w:ascii="Segoe UI" w:eastAsia="Segoe UI" w:hAnsi="Segoe UI" w:cs="Segoe UI"/>
          <w:color w:val="000000"/>
          <w:spacing w:val="19"/>
          <w:sz w:val="27"/>
          <w:szCs w:val="27"/>
        </w:rPr>
        <w:t>,</w:t>
      </w:r>
      <w:r>
        <w:rPr>
          <w:rFonts w:ascii="Segoe UI" w:eastAsia="Segoe UI" w:hAnsi="Segoe UI" w:cs="Segoe UI"/>
          <w:color w:val="000000"/>
          <w:sz w:val="27"/>
          <w:szCs w:val="27"/>
        </w:rPr>
        <w:t xml:space="preserve"> and is stored as an </w:t>
      </w:r>
      <w:r>
        <w:rPr>
          <w:rFonts w:ascii="Consolas" w:eastAsia="Consolas" w:hAnsi="Consolas" w:cs="Consolas"/>
          <w:color w:val="555E68"/>
        </w:rPr>
        <w:t>INTEGER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SQLite Datatype. It is also good practice to use an </w:t>
      </w:r>
      <w:r w:rsidR="00FB0D64" w:rsidRPr="00FB0D64">
        <w:pict>
          <v:shape id="_x0000_s4305" type="#_x0000_t75" style="position:absolute;left:0;text-align:left;margin-left:182pt;margin-top:17.6pt;width:28pt;height:19pt;z-index:-250849280;mso-position-horizontal-relative:page;mso-position-vertical-relative:text" o:allowincell="f">
            <v:imagedata r:id="rId1188" o:title=""/>
            <w10:wrap anchorx="page"/>
            <w10:anchorlock/>
          </v:shape>
        </w:pict>
      </w:r>
      <w:r w:rsidR="00FB0D64" w:rsidRPr="00FB0D64">
        <w:pict>
          <v:shape id="_x0000_s4304" type="#_x0000_t75" style="position:absolute;left:0;text-align:left;margin-left:106pt;margin-top:17.6pt;width:22pt;height:19pt;z-index:-250848256;mso-position-horizontal-relative:page;mso-position-vertical-relative:text" o:allowincell="f">
            <v:imagedata r:id="rId1189" o:title=""/>
            <w10:wrap anchorx="page"/>
            <w10:anchorlock/>
          </v:shape>
        </w:pict>
      </w:r>
      <w:r>
        <w:rPr>
          <w:rFonts w:ascii="Consolas" w:eastAsia="Consolas" w:hAnsi="Consolas" w:cs="Consolas"/>
          <w:color w:val="555E68"/>
        </w:rPr>
        <w:t>id</w:t>
      </w:r>
      <w:r>
        <w:rPr>
          <w:rFonts w:ascii="Segoe UI" w:eastAsia="Segoe UI" w:hAnsi="Segoe UI" w:cs="Segoe UI"/>
          <w:sz w:val="27"/>
          <w:szCs w:val="27"/>
        </w:rPr>
        <w:t xml:space="preserve"> </w:t>
      </w:r>
      <w:r>
        <w:rPr>
          <w:rFonts w:ascii="Segoe UI" w:eastAsia="Segoe UI" w:hAnsi="Segoe UI" w:cs="Segoe UI"/>
          <w:color w:val="000000"/>
          <w:sz w:val="27"/>
          <w:szCs w:val="27"/>
        </w:rPr>
        <w:t>as the primary key for the table to improve query and update times.</w:t>
      </w:r>
      <w:r w:rsidR="00FB0D64" w:rsidRPr="00FB0D64">
        <w:pict>
          <v:shape id="_x0000_s4303" type="#_x0000_t75" style="position:absolute;left:0;text-align:left;margin-left:225pt;margin-top:37.6pt;width:22pt;height:20pt;z-index:-250847232;mso-position-horizontal-relative:page;mso-position-vertical-relative:text" o:allowincell="f">
            <v:imagedata r:id="rId1190" o:title=""/>
            <w10:wrap anchorx="page"/>
            <w10:anchorlock/>
          </v:shape>
        </w:pict>
      </w:r>
    </w:p>
    <w:p w:rsidR="00663897" w:rsidRDefault="00F25AC9" w:rsidP="005F74E4">
      <w:pPr>
        <w:numPr>
          <w:ilvl w:val="0"/>
          <w:numId w:val="233"/>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 Dart </w:t>
      </w:r>
      <w:r>
        <w:rPr>
          <w:rFonts w:ascii="Consolas" w:eastAsia="Consolas" w:hAnsi="Consolas" w:cs="Consolas"/>
          <w:color w:val="555E68"/>
          <w:spacing w:val="9"/>
        </w:rPr>
        <w:t>String</w:t>
      </w:r>
      <w:r>
        <w:rPr>
          <w:rFonts w:ascii="Segoe UI" w:eastAsia="Segoe UI" w:hAnsi="Segoe UI" w:cs="Segoe UI"/>
          <w:color w:val="000000"/>
          <w:spacing w:val="9"/>
          <w:sz w:val="27"/>
          <w:szCs w:val="27"/>
        </w:rPr>
        <w:t>,</w:t>
      </w:r>
      <w:r>
        <w:rPr>
          <w:rFonts w:ascii="Segoe UI" w:eastAsia="Segoe UI" w:hAnsi="Segoe UI" w:cs="Segoe UI"/>
          <w:color w:val="000000"/>
          <w:sz w:val="27"/>
          <w:szCs w:val="27"/>
        </w:rPr>
        <w:t xml:space="preserve"> and is stored as a </w:t>
      </w:r>
      <w:r>
        <w:rPr>
          <w:rFonts w:ascii="Consolas" w:eastAsia="Consolas" w:hAnsi="Consolas" w:cs="Consolas"/>
          <w:color w:val="555E68"/>
        </w:rPr>
        <w:t>TEXT</w:t>
      </w:r>
      <w:r>
        <w:rPr>
          <w:rFonts w:ascii="Segoe UI" w:eastAsia="Segoe UI" w:hAnsi="Segoe UI" w:cs="Segoe UI"/>
          <w:sz w:val="27"/>
          <w:szCs w:val="27"/>
        </w:rPr>
        <w:t xml:space="preserve"> </w:t>
      </w:r>
      <w:r>
        <w:rPr>
          <w:rFonts w:ascii="Segoe UI" w:eastAsia="Segoe UI" w:hAnsi="Segoe UI" w:cs="Segoe UI"/>
          <w:color w:val="000000"/>
          <w:sz w:val="27"/>
          <w:szCs w:val="27"/>
        </w:rPr>
        <w:t>SQLite Datatype.</w:t>
      </w:r>
      <w:r w:rsidR="00FB0D64" w:rsidRPr="00FB0D64">
        <w:pict>
          <v:shape id="_x0000_s4302" type="#_x0000_t75" style="position:absolute;left:0;text-align:left;margin-left:354pt;margin-top:5.85pt;width:34pt;height:19pt;z-index:-250846208;mso-position-horizontal-relative:page;mso-position-vertical-relative:text" o:allowincell="f">
            <v:imagedata r:id="rId1191" o:title=""/>
            <w10:wrap anchorx="page"/>
            <w10:anchorlock/>
          </v:shape>
        </w:pict>
      </w:r>
      <w:r w:rsidR="00FB0D64" w:rsidRPr="00FB0D64">
        <w:pict>
          <v:shape id="_x0000_s4301" type="#_x0000_t75" style="position:absolute;left:0;text-align:left;margin-left:106pt;margin-top:5.85pt;width:35pt;height:19pt;z-index:-250845184;mso-position-horizontal-relative:page;mso-position-vertical-relative:text" o:allowincell="f">
            <v:imagedata r:id="rId1192" o:title=""/>
            <w10:wrap anchorx="page"/>
            <w10:anchorlock/>
          </v:shape>
        </w:pict>
      </w:r>
    </w:p>
    <w:p w:rsidR="00663897" w:rsidRDefault="00F25AC9" w:rsidP="005F74E4">
      <w:pPr>
        <w:numPr>
          <w:ilvl w:val="0"/>
          <w:numId w:val="233"/>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The </w:t>
      </w:r>
      <w:r>
        <w:rPr>
          <w:rFonts w:ascii="Consolas" w:eastAsia="Consolas" w:hAnsi="Consolas" w:cs="Consolas"/>
          <w:color w:val="555E68"/>
        </w:rPr>
        <w:t>age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also a Dart </w:t>
      </w:r>
      <w:r>
        <w:rPr>
          <w:rFonts w:ascii="Consolas" w:eastAsia="Consolas" w:hAnsi="Consolas" w:cs="Consolas"/>
          <w:color w:val="555E68"/>
          <w:spacing w:val="19"/>
        </w:rPr>
        <w:t>int</w:t>
      </w:r>
      <w:r>
        <w:rPr>
          <w:rFonts w:ascii="Segoe UI" w:eastAsia="Segoe UI" w:hAnsi="Segoe UI" w:cs="Segoe UI"/>
          <w:color w:val="000000"/>
          <w:spacing w:val="19"/>
          <w:sz w:val="27"/>
          <w:szCs w:val="27"/>
        </w:rPr>
        <w:t>,</w:t>
      </w:r>
      <w:r>
        <w:rPr>
          <w:rFonts w:ascii="Segoe UI" w:eastAsia="Segoe UI" w:hAnsi="Segoe UI" w:cs="Segoe UI"/>
          <w:color w:val="000000"/>
          <w:sz w:val="27"/>
          <w:szCs w:val="27"/>
        </w:rPr>
        <w:t xml:space="preserve"> and is stored as an </w:t>
      </w:r>
      <w:r>
        <w:rPr>
          <w:rFonts w:ascii="Consolas" w:eastAsia="Consolas" w:hAnsi="Consolas" w:cs="Consolas"/>
          <w:color w:val="555E68"/>
        </w:rPr>
        <w:t>INTEGER</w:t>
      </w:r>
      <w:r>
        <w:rPr>
          <w:rFonts w:ascii="Segoe UI" w:eastAsia="Segoe UI" w:hAnsi="Segoe UI" w:cs="Segoe UI"/>
          <w:sz w:val="27"/>
          <w:szCs w:val="27"/>
        </w:rPr>
        <w:t xml:space="preserve"> </w:t>
      </w:r>
      <w:r>
        <w:rPr>
          <w:rFonts w:ascii="Segoe UI" w:eastAsia="Segoe UI" w:hAnsi="Segoe UI" w:cs="Segoe UI"/>
          <w:color w:val="000000"/>
          <w:sz w:val="27"/>
          <w:szCs w:val="27"/>
        </w:rPr>
        <w:t>Datatype.</w:t>
      </w:r>
      <w:r w:rsidR="00FB0D64" w:rsidRPr="00FB0D64">
        <w:pict>
          <v:shape id="_x0000_s4300" type="#_x0000_t75" style="position:absolute;left:0;text-align:left;margin-left:106pt;margin-top:6.1pt;width:28pt;height:19pt;z-index:-250844160;mso-position-horizontal-relative:page;mso-position-vertical-relative:text" o:allowincell="f">
            <v:imagedata r:id="rId1193" o:title=""/>
            <w10:wrap anchorx="page"/>
            <w10:anchorlock/>
          </v:shape>
        </w:pict>
      </w:r>
      <w:r w:rsidR="00FB0D64" w:rsidRPr="00FB0D64">
        <w:pict>
          <v:shape id="_x0000_s4299" type="#_x0000_t75" style="position:absolute;left:0;text-align:left;margin-left:3in;margin-top:6.1pt;width:28pt;height:19pt;z-index:-250843136;mso-position-horizontal-relative:page;mso-position-vertical-relative:text" o:allowincell="f">
            <v:imagedata r:id="rId1194" o:title=""/>
            <w10:wrap anchorx="page"/>
            <w10:anchorlock/>
          </v:shape>
        </w:pict>
      </w:r>
    </w:p>
    <w:p w:rsidR="00663897" w:rsidRDefault="00F25AC9">
      <w:pPr>
        <w:spacing w:before="270" w:line="405" w:lineRule="atLeast"/>
        <w:ind w:right="-133"/>
        <w:rPr>
          <w:rFonts w:ascii="Segoe UI" w:eastAsia="Segoe UI" w:hAnsi="Segoe UI" w:cs="Segoe UI"/>
          <w:sz w:val="27"/>
          <w:szCs w:val="27"/>
        </w:rPr>
      </w:pPr>
      <w:r>
        <w:rPr>
          <w:rFonts w:ascii="Segoe UI" w:eastAsia="Segoe UI" w:hAnsi="Segoe UI" w:cs="Segoe UI"/>
          <w:color w:val="000000"/>
          <w:sz w:val="27"/>
          <w:szCs w:val="27"/>
        </w:rPr>
        <w:t xml:space="preserve">For more information about the available Datatypes that can be stored in a SQLite database, see the </w:t>
      </w:r>
      <w:hyperlink r:id="rId1195" w:history="1">
        <w:r>
          <w:rPr>
            <w:rFonts w:ascii="Segoe UI" w:eastAsia="Segoe UI" w:hAnsi="Segoe UI" w:cs="Segoe UI"/>
            <w:color w:val="4D8CE6"/>
            <w:sz w:val="27"/>
            <w:szCs w:val="27"/>
            <w:u w:val="single"/>
          </w:rPr>
          <w:t>official SQLite Datatypes documentation</w:t>
        </w:r>
      </w:hyperlink>
      <w:r>
        <w:rPr>
          <w:rFonts w:ascii="Segoe UI" w:eastAsia="Segoe UI" w:hAnsi="Segoe UI" w:cs="Segoe UI"/>
          <w:color w:val="000000"/>
          <w:sz w:val="27"/>
          <w:szCs w:val="27"/>
        </w:rPr>
        <w:t>.</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database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3D74F6"/>
        </w:rPr>
        <w:t>openDatabase</w:t>
      </w:r>
      <w:r>
        <w:rPr>
          <w:rFonts w:ascii="Consolas" w:eastAsia="Consolas" w:hAnsi="Consolas" w:cs="Consolas"/>
          <w:color w:val="383A42"/>
        </w:rPr>
        <w:t>(</w:t>
      </w:r>
      <w:r w:rsidR="00FB0D64" w:rsidRPr="00FB0D64">
        <w:pict>
          <v:shape id="_x0000_s4298" type="#_x0000_t75" style="position:absolute;left:0;text-align:left;margin-left:51pt;margin-top:13.85pt;width:495pt;height:269pt;z-index:-250842112;mso-position-horizontal-relative:page;mso-position-vertical-relative:text" o:allowincell="f">
            <v:imagedata r:id="rId1196" o:title=""/>
            <w10:wrap anchorx="page"/>
            <w10:anchorlock/>
          </v:shape>
        </w:pict>
      </w:r>
    </w:p>
    <w:p w:rsidR="00663897" w:rsidRDefault="00F25AC9">
      <w:pPr>
        <w:spacing w:before="1" w:line="360" w:lineRule="atLeast"/>
        <w:ind w:left="240" w:right="2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Set the path to the database. Note: Using the `join` function from the</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`path` package is best practice to ensure the path is correctly</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constructed for each platform.</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join</w:t>
      </w:r>
      <w:r>
        <w:rPr>
          <w:rFonts w:ascii="Consolas" w:eastAsia="Consolas" w:hAnsi="Consolas" w:cs="Consolas"/>
          <w:color w:val="383A42"/>
        </w:rPr>
        <w:t>(</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3D74F6"/>
        </w:rPr>
        <w:t>getDatabasesPath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'doggie_database.db'</w:t>
      </w:r>
      <w:r>
        <w:rPr>
          <w:rFonts w:ascii="Consolas" w:eastAsia="Consolas" w:hAnsi="Consolas" w:cs="Consolas"/>
          <w:color w:val="383A42"/>
        </w:rPr>
        <w:t>),</w:t>
      </w:r>
    </w:p>
    <w:p w:rsidR="00663897" w:rsidRDefault="00F25AC9">
      <w:pPr>
        <w:spacing w:before="1" w:line="360" w:lineRule="atLeast"/>
        <w:ind w:left="240" w:right="28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When the database is first created, create a table to store dogs. </w:t>
      </w:r>
      <w:r>
        <w:rPr>
          <w:rFonts w:ascii="Consolas" w:eastAsia="Consolas" w:hAnsi="Consolas" w:cs="Consolas"/>
          <w:color w:val="555E68"/>
        </w:rPr>
        <w:t xml:space="preserve">  onCreate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db</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version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Run the CREATE TABLE statement on the database.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555E68"/>
        </w:rPr>
        <w:t>db</w:t>
      </w:r>
      <w:r>
        <w:rPr>
          <w:rFonts w:ascii="Consolas" w:eastAsia="Consolas" w:hAnsi="Consolas" w:cs="Consolas"/>
          <w:color w:val="383A42"/>
        </w:rPr>
        <w:t>.</w:t>
      </w:r>
      <w:r>
        <w:rPr>
          <w:rFonts w:ascii="Consolas" w:eastAsia="Consolas" w:hAnsi="Consolas" w:cs="Consolas"/>
          <w:color w:val="3D74F6"/>
        </w:rPr>
        <w:t>execute</w:t>
      </w:r>
      <w:r>
        <w:rPr>
          <w:rFonts w:ascii="Consolas" w:eastAsia="Consolas" w:hAnsi="Consolas" w:cs="Consolas"/>
          <w:color w:val="383A42"/>
        </w:rPr>
        <w:t>(</w:t>
      </w:r>
    </w:p>
    <w:p w:rsidR="00663897" w:rsidRDefault="00F25AC9">
      <w:pPr>
        <w:spacing w:before="1" w:line="360" w:lineRule="atLeast"/>
        <w:ind w:left="240" w:right="106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'CREATE TABLE dogs(id INTEGER PRIMARY KEY, name TEXT, age INTEGER)'</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line="360" w:lineRule="atLeast"/>
        <w:ind w:left="240" w:right="2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Set the version. This executes the onCreate function and provides a </w:t>
      </w:r>
      <w:r w:rsidR="00FB0D64" w:rsidRPr="00FB0D64">
        <w:pict>
          <v:shape id="_x0000_s4297" type="#_x0000_t75" style="position:absolute;left:0;text-align:left;margin-left:51pt;margin-top:-2pt;width:495pt;height:84pt;z-index:-250841088;mso-position-horizontal-relative:page;mso-position-vertical-relative:text" o:allowincell="f">
            <v:imagedata r:id="rId1197" o:title=""/>
            <w10:wrap anchorx="page"/>
            <w10:anchorlock/>
          </v:shape>
        </w:pict>
      </w:r>
      <w:r>
        <w:rPr>
          <w:rFonts w:ascii="Consolas" w:eastAsia="Consolas" w:hAnsi="Consolas" w:cs="Consolas"/>
          <w:color w:val="555E68"/>
        </w:rPr>
        <w:t xml:space="preserve">  </w:t>
      </w:r>
      <w:r>
        <w:rPr>
          <w:rFonts w:ascii="Consolas" w:eastAsia="Consolas" w:hAnsi="Consolas" w:cs="Consolas"/>
          <w:color w:val="ABABAB"/>
        </w:rPr>
        <w:t>// path to perform database upgrades and downgrades.</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version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5. Insert a Dog into the database</w:t>
      </w:r>
      <w:r w:rsidR="00FB0D64" w:rsidRPr="00FB0D64">
        <w:pict>
          <v:shape id="_x0000_s4296" type="#_x0000_t75" style="position:absolute;left:0;text-align:left;margin-left:51pt;margin-top:65.8pt;width:495pt;height:5pt;z-index:-250840064;mso-position-horizontal-relative:page;mso-position-vertical-relative:text" o:allowincell="f">
            <v:imagedata r:id="rId1198" o:title=""/>
            <w10:wrap anchorx="page"/>
            <w10:anchorlock/>
          </v:shape>
        </w:pict>
      </w:r>
    </w:p>
    <w:p w:rsidR="00663897" w:rsidRDefault="00F25AC9">
      <w:pPr>
        <w:spacing w:before="962" w:line="405" w:lineRule="atLeast"/>
        <w:ind w:right="-15"/>
        <w:rPr>
          <w:rFonts w:ascii="Segoe UI" w:eastAsia="Segoe UI" w:hAnsi="Segoe UI" w:cs="Segoe UI"/>
          <w:sz w:val="27"/>
          <w:szCs w:val="27"/>
        </w:rPr>
      </w:pPr>
      <w:r>
        <w:rPr>
          <w:rFonts w:ascii="Segoe UI" w:eastAsia="Segoe UI" w:hAnsi="Segoe UI" w:cs="Segoe UI"/>
          <w:color w:val="000000"/>
          <w:sz w:val="27"/>
          <w:szCs w:val="27"/>
        </w:rPr>
        <w:t>Now that you have a database with a table suitable for storing information about various dogs, it’s time to read and write data.</w:t>
      </w:r>
    </w:p>
    <w:p w:rsidR="00663897" w:rsidRDefault="00F25AC9">
      <w:pPr>
        <w:spacing w:before="286" w:after="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First, insert a </w:t>
      </w:r>
      <w:r>
        <w:rPr>
          <w:rFonts w:ascii="Consolas" w:eastAsia="Consolas" w:hAnsi="Consolas" w:cs="Consolas"/>
          <w:color w:val="555E68"/>
        </w:rPr>
        <w:t>Dog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into the </w:t>
      </w:r>
      <w:r>
        <w:rPr>
          <w:rFonts w:ascii="Consolas" w:eastAsia="Consolas" w:hAnsi="Consolas" w:cs="Consolas"/>
          <w:color w:val="555E68"/>
        </w:rPr>
        <w:t>dogs</w:t>
      </w:r>
      <w:r>
        <w:rPr>
          <w:rFonts w:ascii="Segoe UI" w:eastAsia="Segoe UI" w:hAnsi="Segoe UI" w:cs="Segoe UI"/>
          <w:sz w:val="27"/>
          <w:szCs w:val="27"/>
        </w:rPr>
        <w:t xml:space="preserve"> </w:t>
      </w:r>
      <w:r>
        <w:rPr>
          <w:rFonts w:ascii="Segoe UI" w:eastAsia="Segoe UI" w:hAnsi="Segoe UI" w:cs="Segoe UI"/>
          <w:color w:val="000000"/>
          <w:sz w:val="27"/>
          <w:szCs w:val="27"/>
        </w:rPr>
        <w:t>table. This involves two steps:</w:t>
      </w:r>
      <w:r w:rsidR="00FB0D64" w:rsidRPr="00FB0D64">
        <w:pict>
          <v:shape id="_x0000_s4295" type="#_x0000_t75" style="position:absolute;left:0;text-align:left;margin-left:129pt;margin-top:16.15pt;width:29pt;height:19pt;z-index:-250839040;mso-position-horizontal-relative:page;mso-position-vertical-relative:text" o:allowincell="f">
            <v:imagedata r:id="rId1199" o:title=""/>
            <w10:wrap anchorx="page"/>
            <w10:anchorlock/>
          </v:shape>
        </w:pict>
      </w:r>
      <w:r w:rsidR="00FB0D64" w:rsidRPr="00FB0D64">
        <w:pict>
          <v:shape id="_x0000_s4294" type="#_x0000_t75" style="position:absolute;left:0;text-align:left;margin-left:209pt;margin-top:16.15pt;width:34pt;height:19pt;z-index:-250838016;mso-position-horizontal-relative:page;mso-position-vertical-relative:text" o:allowincell="f">
            <v:imagedata r:id="rId1200" o:title=""/>
            <w10:wrap anchorx="page"/>
            <w10:anchorlock/>
          </v:shape>
        </w:pict>
      </w:r>
    </w:p>
    <w:p w:rsidR="00663897" w:rsidRDefault="00F25AC9" w:rsidP="005F74E4">
      <w:pPr>
        <w:numPr>
          <w:ilvl w:val="0"/>
          <w:numId w:val="234"/>
        </w:numPr>
        <w:spacing w:before="91" w:line="359" w:lineRule="atLeast"/>
        <w:ind w:right="-200"/>
        <w:jc w:val="both"/>
        <w:rPr>
          <w:rFonts w:ascii="Consolas" w:eastAsia="Consolas" w:hAnsi="Consolas" w:cs="Consolas"/>
        </w:rPr>
      </w:pPr>
      <w:r>
        <w:rPr>
          <w:rFonts w:ascii="Segoe UI" w:eastAsia="Segoe UI" w:hAnsi="Segoe UI" w:cs="Segoe UI"/>
          <w:color w:val="000000"/>
          <w:sz w:val="27"/>
          <w:szCs w:val="27"/>
        </w:rPr>
        <w:t xml:space="preserve">Convert the </w:t>
      </w:r>
      <w:r>
        <w:rPr>
          <w:rFonts w:ascii="Consolas" w:eastAsia="Consolas" w:hAnsi="Consolas" w:cs="Consolas"/>
          <w:color w:val="555E68"/>
        </w:rPr>
        <w:t>Dog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into a </w:t>
      </w:r>
      <w:r>
        <w:rPr>
          <w:rFonts w:ascii="Consolas" w:eastAsia="Consolas" w:hAnsi="Consolas" w:cs="Consolas"/>
          <w:color w:val="555E68"/>
        </w:rPr>
        <w:t>Map</w:t>
      </w:r>
      <w:r w:rsidR="00FB0D64" w:rsidRPr="00FB0D64">
        <w:pict>
          <v:shape id="_x0000_s4293" type="#_x0000_t75" style="position:absolute;left:0;text-align:left;margin-left:154pt;margin-top:17.9pt;width:29pt;height:18pt;z-index:-250836992;mso-position-horizontal-relative:page;mso-position-vertical-relative:text" o:allowincell="f">
            <v:imagedata r:id="rId1201" o:title=""/>
            <w10:wrap anchorx="page"/>
            <w10:anchorlock/>
          </v:shape>
        </w:pict>
      </w:r>
      <w:r w:rsidR="00FB0D64" w:rsidRPr="00FB0D64">
        <w:pict>
          <v:shape id="_x0000_s4292" type="#_x0000_t75" style="position:absolute;left:0;text-align:left;margin-left:221pt;margin-top:17.9pt;width:28pt;height:18pt;z-index:-250835968;mso-position-horizontal-relative:page;mso-position-vertical-relative:text" o:allowincell="f">
            <v:imagedata r:id="rId1202" o:title=""/>
            <w10:wrap anchorx="page"/>
            <w10:anchorlock/>
          </v:shape>
        </w:pict>
      </w:r>
    </w:p>
    <w:p w:rsidR="00663897" w:rsidRDefault="00F25AC9" w:rsidP="005F74E4">
      <w:pPr>
        <w:numPr>
          <w:ilvl w:val="0"/>
          <w:numId w:val="23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Use the </w:t>
      </w:r>
      <w:hyperlink r:id="rId1203" w:history="1">
        <w:r>
          <w:rPr>
            <w:rFonts w:ascii="Consolas" w:eastAsia="Consolas" w:hAnsi="Consolas" w:cs="Consolas"/>
            <w:color w:val="555E68"/>
            <w:u w:val="single"/>
          </w:rPr>
          <w:t>insert()</w:t>
        </w:r>
        <w:r>
          <w:rPr>
            <w:rFonts w:ascii="Segoe UI" w:eastAsia="Segoe UI" w:hAnsi="Segoe UI" w:cs="Segoe UI"/>
            <w:sz w:val="27"/>
            <w:szCs w:val="27"/>
          </w:rPr>
          <w:t xml:space="preserve"> </w:t>
        </w:r>
      </w:hyperlink>
      <w:r>
        <w:rPr>
          <w:rFonts w:ascii="Segoe UI" w:eastAsia="Segoe UI" w:hAnsi="Segoe UI" w:cs="Segoe UI"/>
          <w:color w:val="000000"/>
          <w:sz w:val="27"/>
          <w:szCs w:val="27"/>
        </w:rPr>
        <w:t xml:space="preserve">method to store the </w:t>
      </w:r>
      <w:r>
        <w:rPr>
          <w:rFonts w:ascii="Consolas" w:eastAsia="Consolas" w:hAnsi="Consolas" w:cs="Consolas"/>
          <w:color w:val="555E68"/>
        </w:rPr>
        <w:t>Map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the </w:t>
      </w:r>
      <w:r>
        <w:rPr>
          <w:rFonts w:ascii="Consolas" w:eastAsia="Consolas" w:hAnsi="Consolas" w:cs="Consolas"/>
          <w:color w:val="555E68"/>
        </w:rPr>
        <w:t>dogs</w:t>
      </w:r>
      <w:r>
        <w:rPr>
          <w:rFonts w:ascii="Segoe UI" w:eastAsia="Segoe UI" w:hAnsi="Segoe UI" w:cs="Segoe UI"/>
          <w:sz w:val="27"/>
          <w:szCs w:val="27"/>
        </w:rPr>
        <w:t xml:space="preserve"> </w:t>
      </w:r>
      <w:r>
        <w:rPr>
          <w:rFonts w:ascii="Segoe UI" w:eastAsia="Segoe UI" w:hAnsi="Segoe UI" w:cs="Segoe UI"/>
          <w:color w:val="000000"/>
          <w:sz w:val="27"/>
          <w:szCs w:val="27"/>
        </w:rPr>
        <w:t>table.</w:t>
      </w:r>
      <w:r w:rsidR="00FB0D64" w:rsidRPr="00FB0D64">
        <w:pict>
          <v:shape id="_x0000_s4291" type="#_x0000_t75" style="position:absolute;left:0;text-align:left;margin-left:381pt;margin-top:6.15pt;width:35pt;height:19pt;z-index:-250834944;mso-position-horizontal-relative:page;mso-position-vertical-relative:text" o:allowincell="f">
            <v:imagedata r:id="rId1204" o:title=""/>
            <w10:wrap anchorx="page"/>
            <w10:anchorlock/>
          </v:shape>
        </w:pict>
      </w:r>
      <w:r w:rsidR="00FB0D64" w:rsidRPr="00FB0D64">
        <w:pict>
          <v:shape id="_x0000_s4290" type="#_x0000_t75" style="position:absolute;left:0;text-align:left;margin-left:315pt;margin-top:6.15pt;width:28pt;height:19pt;z-index:-250833920;mso-position-horizontal-relative:page;mso-position-vertical-relative:text" o:allowincell="f">
            <v:imagedata r:id="rId1205" o:title=""/>
            <w10:wrap anchorx="page"/>
            <w10:anchorlock/>
          </v:shape>
        </w:pic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Dog</w:t>
      </w:r>
      <w:r>
        <w:rPr>
          <w:rFonts w:ascii="Consolas" w:eastAsia="Consolas" w:hAnsi="Consolas" w:cs="Consolas"/>
        </w:rPr>
        <w:t xml:space="preserve"> </w:t>
      </w:r>
      <w:r>
        <w:rPr>
          <w:rFonts w:ascii="Consolas" w:eastAsia="Consolas" w:hAnsi="Consolas" w:cs="Consolas"/>
          <w:color w:val="383A42"/>
        </w:rPr>
        <w:t>{</w:t>
      </w:r>
      <w:r w:rsidR="00FB0D64" w:rsidRPr="00FB0D64">
        <w:pict>
          <v:shape id="_x0000_s4289" type="#_x0000_t75" style="position:absolute;left:0;text-align:left;margin-left:51pt;margin-top:15.65pt;width:495pt;height:484pt;z-index:-250832896;mso-position-horizontal-relative:page;mso-position-vertical-relative:text" o:allowincell="f">
            <v:imagedata r:id="rId1206"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int id</w:t>
      </w:r>
      <w:r>
        <w:rPr>
          <w:rFonts w:ascii="Consolas" w:eastAsia="Consolas" w:hAnsi="Consolas" w:cs="Consolas"/>
          <w:color w:val="383A42"/>
        </w:rPr>
        <w:t>;</w:t>
      </w:r>
    </w:p>
    <w:p w:rsidR="00663897" w:rsidRDefault="00F25AC9">
      <w:pPr>
        <w:spacing w:before="16" w:line="345" w:lineRule="atLeast"/>
        <w:ind w:left="240" w:right="6779"/>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name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int age</w:t>
      </w:r>
      <w:r>
        <w:rPr>
          <w:rFonts w:ascii="Consolas" w:eastAsia="Consolas" w:hAnsi="Consolas" w:cs="Consolas"/>
          <w:color w:val="383A42"/>
        </w:rPr>
        <w:t>;</w:t>
      </w:r>
    </w:p>
    <w:p w:rsidR="00663897" w:rsidRDefault="00F25AC9">
      <w:pPr>
        <w:spacing w:before="43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Dog</w:t>
      </w:r>
      <w:r>
        <w:rPr>
          <w:rFonts w:ascii="Consolas" w:eastAsia="Consolas" w:hAnsi="Consolas" w:cs="Consolas"/>
          <w:color w:val="383A42"/>
        </w:rPr>
        <w:t>({</w:t>
      </w:r>
    </w:p>
    <w:p w:rsidR="00663897" w:rsidRDefault="00F25AC9">
      <w:pPr>
        <w:spacing w:before="1" w:line="360" w:lineRule="atLeast"/>
        <w:ind w:left="240" w:right="6390"/>
        <w:rPr>
          <w:rFonts w:ascii="Consolas" w:eastAsia="Consolas" w:hAnsi="Consolas" w:cs="Consolas"/>
        </w:rPr>
      </w:pPr>
      <w:r>
        <w:rPr>
          <w:rFonts w:ascii="Consolas" w:eastAsia="Consolas" w:hAnsi="Consolas" w:cs="Consolas"/>
          <w:color w:val="555E68"/>
        </w:rPr>
        <w:t xml:space="preserve">    required </w:t>
      </w:r>
      <w:r>
        <w:rPr>
          <w:rFonts w:ascii="Consolas" w:eastAsia="Consolas" w:hAnsi="Consolas" w:cs="Consolas"/>
          <w:color w:val="A625A4"/>
        </w:rPr>
        <w:t>this</w:t>
      </w:r>
      <w:r>
        <w:rPr>
          <w:rFonts w:ascii="Consolas" w:eastAsia="Consolas" w:hAnsi="Consolas" w:cs="Consolas"/>
          <w:color w:val="383A42"/>
        </w:rPr>
        <w:t>.</w:t>
      </w:r>
      <w:r>
        <w:rPr>
          <w:rFonts w:ascii="Consolas" w:eastAsia="Consolas" w:hAnsi="Consolas" w:cs="Consolas"/>
          <w:color w:val="555E68"/>
        </w:rPr>
        <w:t>id</w:t>
      </w:r>
      <w:r>
        <w:rPr>
          <w:rFonts w:ascii="Consolas" w:eastAsia="Consolas" w:hAnsi="Consolas" w:cs="Consolas"/>
          <w:color w:val="383A42"/>
        </w:rPr>
        <w:t xml:space="preserve">, </w:t>
      </w:r>
      <w:r>
        <w:rPr>
          <w:rFonts w:ascii="Consolas" w:eastAsia="Consolas" w:hAnsi="Consolas" w:cs="Consolas"/>
          <w:color w:val="555E68"/>
        </w:rPr>
        <w:t xml:space="preserve">    required </w:t>
      </w:r>
      <w:r>
        <w:rPr>
          <w:rFonts w:ascii="Consolas" w:eastAsia="Consolas" w:hAnsi="Consolas" w:cs="Consolas"/>
          <w:color w:val="A625A4"/>
        </w:rPr>
        <w:t>this</w:t>
      </w:r>
      <w:r>
        <w:rPr>
          <w:rFonts w:ascii="Consolas" w:eastAsia="Consolas" w:hAnsi="Consolas" w:cs="Consolas"/>
          <w:color w:val="383A42"/>
        </w:rPr>
        <w:t>.</w:t>
      </w:r>
      <w:r>
        <w:rPr>
          <w:rFonts w:ascii="Consolas" w:eastAsia="Consolas" w:hAnsi="Consolas" w:cs="Consolas"/>
          <w:color w:val="555E68"/>
        </w:rPr>
        <w:t>name</w:t>
      </w:r>
      <w:r>
        <w:rPr>
          <w:rFonts w:ascii="Consolas" w:eastAsia="Consolas" w:hAnsi="Consolas" w:cs="Consolas"/>
          <w:color w:val="383A42"/>
        </w:rPr>
        <w:t xml:space="preserve">, </w:t>
      </w:r>
      <w:r>
        <w:rPr>
          <w:rFonts w:ascii="Consolas" w:eastAsia="Consolas" w:hAnsi="Consolas" w:cs="Consolas"/>
          <w:color w:val="555E68"/>
        </w:rPr>
        <w:t xml:space="preserve">    required </w:t>
      </w:r>
      <w:r>
        <w:rPr>
          <w:rFonts w:ascii="Consolas" w:eastAsia="Consolas" w:hAnsi="Consolas" w:cs="Consolas"/>
          <w:color w:val="A625A4"/>
        </w:rPr>
        <w:t>this</w:t>
      </w:r>
      <w:r>
        <w:rPr>
          <w:rFonts w:ascii="Consolas" w:eastAsia="Consolas" w:hAnsi="Consolas" w:cs="Consolas"/>
          <w:color w:val="383A42"/>
        </w:rPr>
        <w:t>.</w:t>
      </w:r>
      <w:r>
        <w:rPr>
          <w:rFonts w:ascii="Consolas" w:eastAsia="Consolas" w:hAnsi="Consolas" w:cs="Consolas"/>
          <w:color w:val="555E68"/>
        </w:rPr>
        <w:t>age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345" w:line="360" w:lineRule="atLeast"/>
        <w:ind w:left="240" w:right="2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Convert a Dog into a Map. The keys must correspond to the names of the</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columns in the database.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Map</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Object</w:t>
      </w:r>
      <w:r>
        <w:rPr>
          <w:rFonts w:ascii="Consolas" w:eastAsia="Consolas" w:hAnsi="Consolas" w:cs="Consolas"/>
          <w:color w:val="0084BC"/>
        </w:rPr>
        <w:t>?</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D74F6"/>
        </w:rPr>
        <w:t>toMap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id</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'name'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name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'age'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age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346" w:line="360" w:lineRule="atLeast"/>
        <w:ind w:left="240" w:right="2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Convert a Map into a Dog. The keys must correspond to the names of the</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columns in the database.</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factory</w:t>
      </w:r>
      <w:r>
        <w:rPr>
          <w:rFonts w:ascii="Consolas" w:eastAsia="Consolas" w:hAnsi="Consolas" w:cs="Consolas"/>
        </w:rPr>
        <w:t xml:space="preserve"> </w:t>
      </w:r>
      <w:r>
        <w:rPr>
          <w:rFonts w:ascii="Consolas" w:eastAsia="Consolas" w:hAnsi="Consolas" w:cs="Consolas"/>
          <w:color w:val="E35649"/>
        </w:rPr>
        <w:t>Dog</w:t>
      </w:r>
      <w:r>
        <w:rPr>
          <w:rFonts w:ascii="Consolas" w:eastAsia="Consolas" w:hAnsi="Consolas" w:cs="Consolas"/>
          <w:color w:val="383A42"/>
        </w:rPr>
        <w:t>.</w:t>
      </w:r>
      <w:r>
        <w:rPr>
          <w:rFonts w:ascii="Consolas" w:eastAsia="Consolas" w:hAnsi="Consolas" w:cs="Consolas"/>
          <w:color w:val="3D74F6"/>
        </w:rPr>
        <w:t>fromMap</w:t>
      </w:r>
      <w:r>
        <w:rPr>
          <w:rFonts w:ascii="Consolas" w:eastAsia="Consolas" w:hAnsi="Consolas" w:cs="Consolas"/>
          <w:color w:val="383A42"/>
        </w:rPr>
        <w:t>(</w:t>
      </w:r>
      <w:r>
        <w:rPr>
          <w:rFonts w:ascii="Consolas" w:eastAsia="Consolas" w:hAnsi="Consolas" w:cs="Consolas"/>
          <w:color w:val="E35649"/>
        </w:rPr>
        <w:t>Map</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dynamic</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555E68"/>
        </w:rPr>
        <w:t>map</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22"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Dog</w:t>
      </w:r>
      <w:r>
        <w:rPr>
          <w:rFonts w:ascii="Consolas" w:eastAsia="Consolas" w:hAnsi="Consolas" w:cs="Consolas"/>
          <w:color w:val="383A42"/>
        </w:rPr>
        <w:t>(</w:t>
      </w:r>
      <w:r w:rsidR="00FB0D64" w:rsidRPr="00FB0D64">
        <w:pict>
          <v:shape id="_x0000_s4288" type="#_x0000_t75" style="position:absolute;left:0;text-align:left;margin-left:51pt;margin-top:-2pt;width:495pt;height:278pt;z-index:-250831872;mso-position-horizontal-relative:page;mso-position-vertical-relative:text" o:allowincell="f">
            <v:imagedata r:id="rId1207"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map</w:t>
      </w:r>
      <w:r>
        <w:rPr>
          <w:rFonts w:ascii="Consolas" w:eastAsia="Consolas" w:hAnsi="Consolas" w:cs="Consolas"/>
          <w:color w:val="383A42"/>
        </w:rPr>
        <w:t>[</w:t>
      </w:r>
      <w:r>
        <w:rPr>
          <w:rFonts w:ascii="Consolas" w:eastAsia="Consolas" w:hAnsi="Consolas" w:cs="Consolas"/>
          <w:color w:val="4EA24C"/>
        </w:rPr>
        <w:t>'id'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as</w:t>
      </w:r>
      <w:r>
        <w:rPr>
          <w:rFonts w:ascii="Consolas" w:eastAsia="Consolas" w:hAnsi="Consolas" w:cs="Consolas"/>
        </w:rPr>
        <w:t xml:space="preserve"> </w:t>
      </w:r>
      <w:r>
        <w:rPr>
          <w:rFonts w:ascii="Consolas" w:eastAsia="Consolas" w:hAnsi="Consolas" w:cs="Consolas"/>
          <w:color w:val="555E68"/>
        </w:rPr>
        <w:t>int</w:t>
      </w:r>
      <w:r>
        <w:rPr>
          <w:rFonts w:ascii="Consolas" w:eastAsia="Consolas" w:hAnsi="Consolas" w:cs="Consolas"/>
          <w:color w:val="383A42"/>
        </w:rPr>
        <w:t>,</w:t>
      </w:r>
    </w:p>
    <w:p w:rsidR="00663897" w:rsidRDefault="00F25AC9">
      <w:pPr>
        <w:spacing w:before="1" w:line="360" w:lineRule="atLeast"/>
        <w:ind w:left="240" w:right="4960"/>
        <w:rPr>
          <w:rFonts w:ascii="Consolas" w:eastAsia="Consolas" w:hAnsi="Consolas" w:cs="Consolas"/>
        </w:rPr>
      </w:pPr>
      <w:r>
        <w:rPr>
          <w:rFonts w:ascii="Consolas" w:eastAsia="Consolas" w:hAnsi="Consolas" w:cs="Consolas"/>
          <w:color w:val="555E68"/>
        </w:rPr>
        <w:t xml:space="preserve">      name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map</w:t>
      </w:r>
      <w:r>
        <w:rPr>
          <w:rFonts w:ascii="Consolas" w:eastAsia="Consolas" w:hAnsi="Consolas" w:cs="Consolas"/>
          <w:color w:val="383A42"/>
        </w:rPr>
        <w:t>[</w:t>
      </w:r>
      <w:r>
        <w:rPr>
          <w:rFonts w:ascii="Consolas" w:eastAsia="Consolas" w:hAnsi="Consolas" w:cs="Consolas"/>
          <w:color w:val="4EA24C"/>
        </w:rPr>
        <w:t>'name'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as</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color w:val="383A42"/>
        </w:rPr>
        <w:t xml:space="preserve">, </w:t>
      </w:r>
      <w:r>
        <w:rPr>
          <w:rFonts w:ascii="Consolas" w:eastAsia="Consolas" w:hAnsi="Consolas" w:cs="Consolas"/>
          <w:color w:val="555E68"/>
        </w:rPr>
        <w:t xml:space="preserve">      age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map</w:t>
      </w:r>
      <w:r>
        <w:rPr>
          <w:rFonts w:ascii="Consolas" w:eastAsia="Consolas" w:hAnsi="Consolas" w:cs="Consolas"/>
          <w:color w:val="383A42"/>
        </w:rPr>
        <w:t>[</w:t>
      </w:r>
      <w:r>
        <w:rPr>
          <w:rFonts w:ascii="Consolas" w:eastAsia="Consolas" w:hAnsi="Consolas" w:cs="Consolas"/>
          <w:color w:val="4EA24C"/>
        </w:rPr>
        <w:t>'age'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as</w:t>
      </w:r>
      <w:r>
        <w:rPr>
          <w:rFonts w:ascii="Consolas" w:eastAsia="Consolas" w:hAnsi="Consolas" w:cs="Consolas"/>
        </w:rPr>
        <w:t xml:space="preserve"> </w:t>
      </w:r>
      <w:r>
        <w:rPr>
          <w:rFonts w:ascii="Consolas" w:eastAsia="Consolas" w:hAnsi="Consolas" w:cs="Consolas"/>
          <w:color w:val="555E68"/>
        </w:rPr>
        <w:t>int</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346" w:line="360" w:lineRule="atLeast"/>
        <w:ind w:left="240" w:right="80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Implement toString to make it easier to see information about </w:t>
      </w:r>
      <w:r>
        <w:rPr>
          <w:rFonts w:ascii="Consolas" w:eastAsia="Consolas" w:hAnsi="Consolas" w:cs="Consolas"/>
          <w:color w:val="555E68"/>
        </w:rPr>
        <w:t xml:space="preserve">  </w:t>
      </w:r>
      <w:r>
        <w:rPr>
          <w:rFonts w:ascii="Consolas" w:eastAsia="Consolas" w:hAnsi="Consolas" w:cs="Consolas"/>
          <w:color w:val="ABABAB"/>
        </w:rPr>
        <w:t>// each dog when using the print statement.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3D74F6"/>
        </w:rPr>
        <w:t>toString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4EA24C"/>
        </w:rPr>
        <w:t xml:space="preserve">'Dog{id: </w:t>
      </w:r>
      <w:r>
        <w:rPr>
          <w:rFonts w:ascii="Consolas" w:eastAsia="Consolas" w:hAnsi="Consolas" w:cs="Consolas"/>
          <w:color w:val="383A42"/>
        </w:rPr>
        <w:t>$</w:t>
      </w:r>
      <w:r>
        <w:rPr>
          <w:rFonts w:ascii="Consolas" w:eastAsia="Consolas" w:hAnsi="Consolas" w:cs="Consolas"/>
          <w:color w:val="555E68"/>
        </w:rPr>
        <w:t>id</w:t>
      </w:r>
      <w:r>
        <w:rPr>
          <w:rFonts w:ascii="Consolas" w:eastAsia="Consolas" w:hAnsi="Consolas" w:cs="Consolas"/>
          <w:color w:val="4EA24C"/>
        </w:rPr>
        <w:t xml:space="preserve">, name: </w:t>
      </w:r>
      <w:r>
        <w:rPr>
          <w:rFonts w:ascii="Consolas" w:eastAsia="Consolas" w:hAnsi="Consolas" w:cs="Consolas"/>
          <w:color w:val="383A42"/>
        </w:rPr>
        <w:t>$</w:t>
      </w:r>
      <w:r>
        <w:rPr>
          <w:rFonts w:ascii="Consolas" w:eastAsia="Consolas" w:hAnsi="Consolas" w:cs="Consolas"/>
          <w:color w:val="555E68"/>
        </w:rPr>
        <w:t>name</w:t>
      </w:r>
      <w:r>
        <w:rPr>
          <w:rFonts w:ascii="Consolas" w:eastAsia="Consolas" w:hAnsi="Consolas" w:cs="Consolas"/>
          <w:color w:val="4EA24C"/>
        </w:rPr>
        <w:t xml:space="preserve">, age: </w:t>
      </w:r>
      <w:r>
        <w:rPr>
          <w:rFonts w:ascii="Consolas" w:eastAsia="Consolas" w:hAnsi="Consolas" w:cs="Consolas"/>
          <w:color w:val="383A42"/>
        </w:rPr>
        <w:t>$</w:t>
      </w:r>
      <w:r>
        <w:rPr>
          <w:rFonts w:ascii="Consolas" w:eastAsia="Consolas" w:hAnsi="Consolas" w:cs="Consolas"/>
          <w:color w:val="555E68"/>
        </w:rPr>
        <w:t>age</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976" w:line="360" w:lineRule="atLeast"/>
        <w:ind w:left="240" w:right="2104"/>
        <w:rPr>
          <w:rFonts w:ascii="Consolas" w:eastAsia="Consolas" w:hAnsi="Consolas" w:cs="Consolas"/>
        </w:rPr>
      </w:pPr>
      <w:r>
        <w:rPr>
          <w:rFonts w:ascii="Consolas" w:eastAsia="Consolas" w:hAnsi="Consolas" w:cs="Consolas"/>
          <w:color w:val="ABABAB"/>
        </w:rPr>
        <w:t xml:space="preserve">// Define a function that inserts dogs into the database </w:t>
      </w:r>
      <w:r w:rsidR="00FB0D64" w:rsidRPr="00FB0D64">
        <w:pict>
          <v:shape id="_x0000_s4287" type="#_x0000_t75" style="position:absolute;left:0;text-align:left;margin-left:51pt;margin-top:40.8pt;width:495pt;height:4in;z-index:-250830848;mso-position-horizontal-relative:page;mso-position-vertical-relative:text" o:allowincell="f">
            <v:imagedata r:id="rId1208" o:title=""/>
            <w10:wrap anchorx="page"/>
            <w10:anchorlock/>
          </v:shape>
        </w:pict>
      </w:r>
      <w:r>
        <w:rPr>
          <w:rFonts w:ascii="Consolas" w:eastAsia="Consolas" w:hAnsi="Consolas" w:cs="Consolas"/>
          <w:color w:val="E35649"/>
        </w:rPr>
        <w:t>Future</w:t>
      </w:r>
      <w:r>
        <w:rPr>
          <w:rFonts w:ascii="Consolas" w:eastAsia="Consolas" w:hAnsi="Consolas" w:cs="Consolas"/>
          <w:color w:val="383A42"/>
        </w:rPr>
        <w:t>&lt;</w:t>
      </w:r>
      <w:r>
        <w:rPr>
          <w:rFonts w:ascii="Consolas" w:eastAsia="Consolas" w:hAnsi="Consolas" w:cs="Consolas"/>
          <w:color w:val="A625A4"/>
        </w:rPr>
        <w:t>void</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D74F6"/>
        </w:rPr>
        <w:t>insertDog</w:t>
      </w:r>
      <w:r>
        <w:rPr>
          <w:rFonts w:ascii="Consolas" w:eastAsia="Consolas" w:hAnsi="Consolas" w:cs="Consolas"/>
          <w:color w:val="383A42"/>
        </w:rPr>
        <w:t>(</w:t>
      </w:r>
      <w:r>
        <w:rPr>
          <w:rFonts w:ascii="Consolas" w:eastAsia="Consolas" w:hAnsi="Consolas" w:cs="Consolas"/>
          <w:color w:val="E35649"/>
        </w:rPr>
        <w:t>Dog</w:t>
      </w:r>
      <w:r>
        <w:rPr>
          <w:rFonts w:ascii="Consolas" w:eastAsia="Consolas" w:hAnsi="Consolas" w:cs="Consolas"/>
        </w:rPr>
        <w:t xml:space="preserve"> </w:t>
      </w:r>
      <w:r>
        <w:rPr>
          <w:rFonts w:ascii="Consolas" w:eastAsia="Consolas" w:hAnsi="Consolas" w:cs="Consolas"/>
          <w:color w:val="555E68"/>
        </w:rPr>
        <w:t>dog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async</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Get a reference to the database.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db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555E68"/>
        </w:rPr>
        <w:t>database</w:t>
      </w:r>
      <w:r>
        <w:rPr>
          <w:rFonts w:ascii="Consolas" w:eastAsia="Consolas" w:hAnsi="Consolas" w:cs="Consolas"/>
          <w:color w:val="383A42"/>
        </w:rPr>
        <w:t>;</w:t>
      </w:r>
    </w:p>
    <w:p w:rsidR="00663897" w:rsidRDefault="00F25AC9">
      <w:pPr>
        <w:spacing w:before="376" w:line="345" w:lineRule="atLeast"/>
        <w:ind w:left="240" w:right="15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Insert the Dog into the correct table. You might also specify the </w:t>
      </w:r>
      <w:r>
        <w:rPr>
          <w:rFonts w:ascii="Consolas" w:eastAsia="Consolas" w:hAnsi="Consolas" w:cs="Consolas"/>
          <w:color w:val="555E68"/>
        </w:rPr>
        <w:t xml:space="preserve">  </w:t>
      </w:r>
      <w:r>
        <w:rPr>
          <w:rFonts w:ascii="Consolas" w:eastAsia="Consolas" w:hAnsi="Consolas" w:cs="Consolas"/>
          <w:color w:val="ABABAB"/>
        </w:rPr>
        <w:t xml:space="preserve">// `conflictAlgorithm` to use in case the same dog is inserted twice. </w:t>
      </w:r>
      <w:r>
        <w:rPr>
          <w:rFonts w:ascii="Consolas" w:eastAsia="Consolas" w:hAnsi="Consolas" w:cs="Consolas"/>
          <w:color w:val="555E68"/>
        </w:rPr>
        <w:t xml:space="preserve">  </w:t>
      </w:r>
      <w:r>
        <w:rPr>
          <w:rFonts w:ascii="Consolas" w:eastAsia="Consolas" w:hAnsi="Consolas" w:cs="Consolas"/>
          <w:color w:val="ABABAB"/>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In this case, replace any previous data.</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555E68"/>
        </w:rPr>
        <w:t>db</w:t>
      </w:r>
      <w:r>
        <w:rPr>
          <w:rFonts w:ascii="Consolas" w:eastAsia="Consolas" w:hAnsi="Consolas" w:cs="Consolas"/>
          <w:color w:val="383A42"/>
        </w:rPr>
        <w:t>.</w:t>
      </w:r>
      <w:r>
        <w:rPr>
          <w:rFonts w:ascii="Consolas" w:eastAsia="Consolas" w:hAnsi="Consolas" w:cs="Consolas"/>
          <w:color w:val="3D74F6"/>
        </w:rPr>
        <w:t>insert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'dogs'</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dog</w:t>
      </w:r>
      <w:r>
        <w:rPr>
          <w:rFonts w:ascii="Consolas" w:eastAsia="Consolas" w:hAnsi="Consolas" w:cs="Consolas"/>
          <w:color w:val="383A42"/>
        </w:rPr>
        <w:t>.</w:t>
      </w:r>
      <w:r>
        <w:rPr>
          <w:rFonts w:ascii="Consolas" w:eastAsia="Consolas" w:hAnsi="Consolas" w:cs="Consolas"/>
          <w:color w:val="3D74F6"/>
        </w:rPr>
        <w:t>toMap</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conflictAlgorithm</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ConflictAlgorithm</w:t>
      </w:r>
      <w:r>
        <w:rPr>
          <w:rFonts w:ascii="Consolas" w:eastAsia="Consolas" w:hAnsi="Consolas" w:cs="Consolas"/>
          <w:color w:val="383A42"/>
        </w:rPr>
        <w:t>.</w:t>
      </w:r>
      <w:r>
        <w:rPr>
          <w:rFonts w:ascii="Consolas" w:eastAsia="Consolas" w:hAnsi="Consolas" w:cs="Consolas"/>
          <w:color w:val="555E68"/>
        </w:rPr>
        <w:t>replace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646" w:line="345" w:lineRule="atLeast"/>
        <w:ind w:left="240" w:right="3663"/>
        <w:rPr>
          <w:rFonts w:ascii="Consolas" w:eastAsia="Consolas" w:hAnsi="Consolas" w:cs="Consolas"/>
        </w:rPr>
      </w:pPr>
      <w:r>
        <w:rPr>
          <w:rFonts w:ascii="Consolas" w:eastAsia="Consolas" w:hAnsi="Consolas" w:cs="Consolas"/>
          <w:color w:val="ABABAB"/>
        </w:rPr>
        <w:t xml:space="preserve">// Create a Dog and add it to the dogs table </w:t>
      </w:r>
      <w:r w:rsidR="00FB0D64" w:rsidRPr="00FB0D64">
        <w:pict>
          <v:shape id="_x0000_s4286" type="#_x0000_t75" style="position:absolute;left:0;text-align:left;margin-left:51pt;margin-top:23.8pt;width:495pt;height:163pt;z-index:-250829824;mso-position-horizontal-relative:page;mso-position-vertical-relative:text" o:allowincell="f">
            <v:imagedata r:id="rId1209" o:title=""/>
            <w10:wrap anchorx="page"/>
            <w10:anchorlock/>
          </v:shape>
        </w:pict>
      </w:r>
      <w:r>
        <w:rPr>
          <w:rFonts w:ascii="Consolas" w:eastAsia="Consolas" w:hAnsi="Consolas" w:cs="Consolas"/>
          <w:color w:val="A625A4"/>
        </w:rPr>
        <w:t>var</w:t>
      </w:r>
      <w:r>
        <w:rPr>
          <w:rFonts w:ascii="Consolas" w:eastAsia="Consolas" w:hAnsi="Consolas" w:cs="Consolas"/>
        </w:rPr>
        <w:t xml:space="preserve"> </w:t>
      </w:r>
      <w:r>
        <w:rPr>
          <w:rFonts w:ascii="Consolas" w:eastAsia="Consolas" w:hAnsi="Consolas" w:cs="Consolas"/>
          <w:color w:val="555E68"/>
        </w:rPr>
        <w:t xml:space="preserve">fido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Dog</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0</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name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'Fido'</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age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35</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3D74F6"/>
        </w:rPr>
        <w:t>insertDog</w:t>
      </w:r>
      <w:r>
        <w:rPr>
          <w:rFonts w:ascii="Consolas" w:eastAsia="Consolas" w:hAnsi="Consolas" w:cs="Consolas"/>
          <w:color w:val="383A42"/>
        </w:rPr>
        <w:t>(</w:t>
      </w:r>
      <w:r>
        <w:rPr>
          <w:rFonts w:ascii="Consolas" w:eastAsia="Consolas" w:hAnsi="Consolas" w:cs="Consolas"/>
          <w:color w:val="555E68"/>
        </w:rPr>
        <w:t>fido</w:t>
      </w:r>
      <w:r>
        <w:rPr>
          <w:rFonts w:ascii="Consolas" w:eastAsia="Consolas" w:hAnsi="Consolas" w:cs="Consolas"/>
          <w:color w:val="383A42"/>
        </w:rPr>
        <w:t>);</w: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6. Retrieve the list of Dogs</w:t>
      </w:r>
    </w:p>
    <w:p w:rsidR="00663897" w:rsidRDefault="00F25AC9">
      <w:pPr>
        <w:spacing w:before="457" w:after="301" w:line="420" w:lineRule="atLeast"/>
        <w:ind w:right="-138"/>
        <w:rPr>
          <w:rFonts w:ascii="Segoe UI" w:eastAsia="Segoe UI" w:hAnsi="Segoe UI" w:cs="Segoe UI"/>
          <w:sz w:val="27"/>
          <w:szCs w:val="27"/>
        </w:rPr>
      </w:pPr>
      <w:r>
        <w:rPr>
          <w:rFonts w:ascii="Segoe UI" w:eastAsia="Segoe UI" w:hAnsi="Segoe UI" w:cs="Segoe UI"/>
          <w:color w:val="000000"/>
          <w:sz w:val="27"/>
          <w:szCs w:val="27"/>
        </w:rPr>
        <w:t xml:space="preserve">Now that a </w:t>
      </w:r>
      <w:r>
        <w:rPr>
          <w:rFonts w:ascii="Consolas" w:eastAsia="Consolas" w:hAnsi="Consolas" w:cs="Consolas"/>
          <w:color w:val="555E68"/>
        </w:rPr>
        <w:t>Dog</w:t>
      </w:r>
      <w:r>
        <w:rPr>
          <w:rFonts w:ascii="Segoe UI" w:eastAsia="Segoe UI" w:hAnsi="Segoe UI" w:cs="Segoe UI"/>
          <w:sz w:val="27"/>
          <w:szCs w:val="27"/>
        </w:rPr>
        <w:t xml:space="preserve"> </w:t>
      </w:r>
      <w:r>
        <w:rPr>
          <w:rFonts w:ascii="Segoe UI" w:eastAsia="Segoe UI" w:hAnsi="Segoe UI" w:cs="Segoe UI"/>
          <w:color w:val="000000"/>
          <w:sz w:val="27"/>
          <w:szCs w:val="27"/>
        </w:rPr>
        <w:t>is stored in the database, query the database for a specific dog or a list of all dogs. This involves two steps:</w:t>
      </w:r>
      <w:r w:rsidR="00FB0D64" w:rsidRPr="00FB0D64">
        <w:pict>
          <v:shape id="_x0000_s4285" type="#_x0000_t75" style="position:absolute;margin-left:120pt;margin-top:27pt;width:28pt;height:19pt;z-index:-250828800;mso-position-horizontal-relative:page;mso-position-vertical-relative:text" o:allowincell="f">
            <v:imagedata r:id="rId1210" o:title=""/>
            <w10:wrap anchorx="page"/>
            <w10:anchorlock/>
          </v:shape>
        </w:pict>
      </w:r>
      <w:r w:rsidR="00FB0D64" w:rsidRPr="00FB0D64">
        <w:pict>
          <v:shape id="_x0000_s4284" type="#_x0000_t75" style="position:absolute;margin-left:51pt;margin-top:-2pt;width:495pt;height:5pt;z-index:-250827776;mso-position-horizontal-relative:page;mso-position-vertical-relative:text" o:allowincell="f">
            <v:imagedata r:id="rId1211" o:title=""/>
            <w10:wrap anchorx="page"/>
            <w10:anchorlock/>
          </v:shape>
        </w:pict>
      </w:r>
    </w:p>
    <w:p w:rsidR="00663897" w:rsidRDefault="00F25AC9" w:rsidP="005F74E4">
      <w:pPr>
        <w:numPr>
          <w:ilvl w:val="0"/>
          <w:numId w:val="23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Run a </w:t>
      </w:r>
      <w:r>
        <w:rPr>
          <w:rFonts w:ascii="Consolas" w:eastAsia="Consolas" w:hAnsi="Consolas" w:cs="Consolas"/>
          <w:color w:val="555E68"/>
        </w:rPr>
        <w:t>query</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against the </w:t>
      </w:r>
      <w:r>
        <w:rPr>
          <w:rFonts w:ascii="Consolas" w:eastAsia="Consolas" w:hAnsi="Consolas" w:cs="Consolas"/>
          <w:color w:val="555E68"/>
        </w:rPr>
        <w:t>dogs</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table. This returns a </w:t>
      </w:r>
      <w:r>
        <w:rPr>
          <w:rFonts w:ascii="Consolas" w:eastAsia="Consolas" w:hAnsi="Consolas" w:cs="Consolas"/>
          <w:color w:val="555E68"/>
          <w:spacing w:val="6"/>
        </w:rPr>
        <w:t>List&lt;Map&gt;</w:t>
      </w:r>
      <w:r>
        <w:rPr>
          <w:rFonts w:ascii="Segoe UI" w:eastAsia="Segoe UI" w:hAnsi="Segoe UI" w:cs="Segoe UI"/>
          <w:color w:val="000000"/>
          <w:spacing w:val="6"/>
          <w:sz w:val="27"/>
          <w:szCs w:val="27"/>
        </w:rPr>
        <w:t>.</w:t>
      </w:r>
      <w:r w:rsidR="00FB0D64" w:rsidRPr="00FB0D64">
        <w:pict>
          <v:shape id="_x0000_s4283" type="#_x0000_t75" style="position:absolute;left:0;text-align:left;margin-left:119pt;margin-top:16.15pt;width:41pt;height:19pt;z-index:-250826752;mso-position-horizontal-relative:page;mso-position-vertical-relative:text" o:allowincell="f">
            <v:imagedata r:id="rId1212" o:title=""/>
            <w10:wrap anchorx="page"/>
            <w10:anchorlock/>
          </v:shape>
        </w:pict>
      </w:r>
      <w:r w:rsidR="00FB0D64" w:rsidRPr="00FB0D64">
        <w:pict>
          <v:shape id="_x0000_s4282" type="#_x0000_t75" style="position:absolute;left:0;text-align:left;margin-left:231pt;margin-top:16.15pt;width:34pt;height:19pt;z-index:-250825728;mso-position-horizontal-relative:page;mso-position-vertical-relative:text" o:allowincell="f">
            <v:imagedata r:id="rId1213" o:title=""/>
            <w10:wrap anchorx="page"/>
            <w10:anchorlock/>
          </v:shape>
        </w:pict>
      </w:r>
    </w:p>
    <w:p w:rsidR="00663897" w:rsidRDefault="00F25AC9" w:rsidP="005F74E4">
      <w:pPr>
        <w:numPr>
          <w:ilvl w:val="0"/>
          <w:numId w:val="235"/>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Convert the </w:t>
      </w:r>
      <w:r>
        <w:rPr>
          <w:rFonts w:ascii="Consolas" w:eastAsia="Consolas" w:hAnsi="Consolas" w:cs="Consolas"/>
          <w:color w:val="555E68"/>
        </w:rPr>
        <w:t>List&lt;Map&gt;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into a </w:t>
      </w:r>
      <w:r>
        <w:rPr>
          <w:rFonts w:ascii="Consolas" w:eastAsia="Consolas" w:hAnsi="Consolas" w:cs="Consolas"/>
          <w:color w:val="555E68"/>
          <w:spacing w:val="6"/>
        </w:rPr>
        <w:t>List&lt;Dog&gt;</w:t>
      </w:r>
      <w:r>
        <w:rPr>
          <w:rFonts w:ascii="Segoe UI" w:eastAsia="Segoe UI" w:hAnsi="Segoe UI" w:cs="Segoe UI"/>
          <w:color w:val="000000"/>
          <w:spacing w:val="6"/>
          <w:sz w:val="27"/>
          <w:szCs w:val="27"/>
        </w:rPr>
        <w:t>.</w:t>
      </w:r>
    </w:p>
    <w:p w:rsidR="00663897" w:rsidRDefault="00F25AC9">
      <w:pPr>
        <w:spacing w:before="457" w:line="360" w:lineRule="atLeast"/>
        <w:ind w:left="240" w:right="1585"/>
        <w:rPr>
          <w:rFonts w:ascii="Consolas" w:eastAsia="Consolas" w:hAnsi="Consolas" w:cs="Consolas"/>
        </w:rPr>
      </w:pPr>
      <w:r>
        <w:rPr>
          <w:rFonts w:ascii="Consolas" w:eastAsia="Consolas" w:hAnsi="Consolas" w:cs="Consolas"/>
          <w:color w:val="ABABAB"/>
        </w:rPr>
        <w:t xml:space="preserve">// A method that retrieves all the dogs from the dogs table. </w:t>
      </w:r>
      <w:r w:rsidR="00FB0D64" w:rsidRPr="00FB0D64">
        <w:pict>
          <v:shape id="_x0000_s4281" type="#_x0000_t75" style="position:absolute;left:0;text-align:left;margin-left:51pt;margin-top:15.65pt;width:495pt;height:340pt;z-index:-250824704;mso-position-horizontal-relative:page;mso-position-vertical-relative:text" o:allowincell="f">
            <v:imagedata r:id="rId1214" o:title=""/>
            <w10:wrap anchorx="page"/>
            <w10:anchorlock/>
          </v:shape>
        </w:pict>
      </w:r>
      <w:r>
        <w:rPr>
          <w:rFonts w:ascii="Consolas" w:eastAsia="Consolas" w:hAnsi="Consolas" w:cs="Consolas"/>
          <w:color w:val="E35649"/>
        </w:rPr>
        <w:t>Future</w:t>
      </w:r>
      <w:r>
        <w:rPr>
          <w:rFonts w:ascii="Consolas" w:eastAsia="Consolas" w:hAnsi="Consolas" w:cs="Consolas"/>
          <w:color w:val="383A42"/>
        </w:rPr>
        <w:t>&lt;</w:t>
      </w:r>
      <w:r>
        <w:rPr>
          <w:rFonts w:ascii="Consolas" w:eastAsia="Consolas" w:hAnsi="Consolas" w:cs="Consolas"/>
          <w:color w:val="E35649"/>
        </w:rPr>
        <w:t>List</w:t>
      </w:r>
      <w:r>
        <w:rPr>
          <w:rFonts w:ascii="Consolas" w:eastAsia="Consolas" w:hAnsi="Consolas" w:cs="Consolas"/>
          <w:color w:val="383A42"/>
        </w:rPr>
        <w:t>&lt;</w:t>
      </w:r>
      <w:r>
        <w:rPr>
          <w:rFonts w:ascii="Consolas" w:eastAsia="Consolas" w:hAnsi="Consolas" w:cs="Consolas"/>
          <w:color w:val="E35649"/>
        </w:rPr>
        <w:t>Dog</w:t>
      </w:r>
      <w:r>
        <w:rPr>
          <w:rFonts w:ascii="Consolas" w:eastAsia="Consolas" w:hAnsi="Consolas" w:cs="Consolas"/>
          <w:color w:val="383A42"/>
        </w:rPr>
        <w:t>&gt;&gt;</w:t>
      </w:r>
      <w:r>
        <w:rPr>
          <w:rFonts w:ascii="Consolas" w:eastAsia="Consolas" w:hAnsi="Consolas" w:cs="Consolas"/>
        </w:rPr>
        <w:t xml:space="preserve"> </w:t>
      </w:r>
      <w:r>
        <w:rPr>
          <w:rFonts w:ascii="Consolas" w:eastAsia="Consolas" w:hAnsi="Consolas" w:cs="Consolas"/>
          <w:color w:val="3D74F6"/>
        </w:rPr>
        <w:t>dogs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async</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Get a reference to the database.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db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555E68"/>
        </w:rPr>
        <w:t>database</w:t>
      </w:r>
      <w:r>
        <w:rPr>
          <w:rFonts w:ascii="Consolas" w:eastAsia="Consolas" w:hAnsi="Consolas" w:cs="Consolas"/>
          <w:color w:val="383A42"/>
        </w:rPr>
        <w: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Query the table for all the dogs.</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List</w:t>
      </w:r>
      <w:r>
        <w:rPr>
          <w:rFonts w:ascii="Consolas" w:eastAsia="Consolas" w:hAnsi="Consolas" w:cs="Consolas"/>
          <w:color w:val="383A42"/>
        </w:rPr>
        <w:t>&lt;</w:t>
      </w:r>
      <w:r>
        <w:rPr>
          <w:rFonts w:ascii="Consolas" w:eastAsia="Consolas" w:hAnsi="Consolas" w:cs="Consolas"/>
          <w:color w:val="E35649"/>
        </w:rPr>
        <w:t>Map</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Object</w:t>
      </w:r>
      <w:r>
        <w:rPr>
          <w:rFonts w:ascii="Consolas" w:eastAsia="Consolas" w:hAnsi="Consolas" w:cs="Consolas"/>
          <w:color w:val="0084BC"/>
        </w:rPr>
        <w:t>?</w:t>
      </w:r>
      <w:r>
        <w:rPr>
          <w:rFonts w:ascii="Consolas" w:eastAsia="Consolas" w:hAnsi="Consolas" w:cs="Consolas"/>
          <w:color w:val="383A42"/>
        </w:rPr>
        <w:t>&gt;&gt;</w:t>
      </w:r>
      <w:r>
        <w:rPr>
          <w:rFonts w:ascii="Consolas" w:eastAsia="Consolas" w:hAnsi="Consolas" w:cs="Consolas"/>
        </w:rPr>
        <w:t xml:space="preserve"> </w:t>
      </w:r>
      <w:r>
        <w:rPr>
          <w:rFonts w:ascii="Consolas" w:eastAsia="Consolas" w:hAnsi="Consolas" w:cs="Consolas"/>
          <w:color w:val="555E68"/>
        </w:rPr>
        <w:t xml:space="preserve">dogMaps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555E68"/>
        </w:rPr>
        <w:t>db</w:t>
      </w:r>
      <w:r>
        <w:rPr>
          <w:rFonts w:ascii="Consolas" w:eastAsia="Consolas" w:hAnsi="Consolas" w:cs="Consolas"/>
          <w:color w:val="383A42"/>
        </w:rPr>
        <w:t>.</w:t>
      </w:r>
      <w:r>
        <w:rPr>
          <w:rFonts w:ascii="Consolas" w:eastAsia="Consolas" w:hAnsi="Consolas" w:cs="Consolas"/>
          <w:color w:val="3D74F6"/>
        </w:rPr>
        <w:t>query</w:t>
      </w:r>
      <w:r>
        <w:rPr>
          <w:rFonts w:ascii="Consolas" w:eastAsia="Consolas" w:hAnsi="Consolas" w:cs="Consolas"/>
          <w:color w:val="383A42"/>
        </w:rPr>
        <w:t>(</w:t>
      </w:r>
      <w:r>
        <w:rPr>
          <w:rFonts w:ascii="Consolas" w:eastAsia="Consolas" w:hAnsi="Consolas" w:cs="Consolas"/>
          <w:color w:val="4EA24C"/>
        </w:rPr>
        <w:t>'dogs'</w:t>
      </w:r>
      <w:r>
        <w:rPr>
          <w:rFonts w:ascii="Consolas" w:eastAsia="Consolas" w:hAnsi="Consolas" w:cs="Consolas"/>
          <w:color w:val="383A42"/>
        </w:rPr>
        <w:t>);</w:t>
      </w:r>
    </w:p>
    <w:p w:rsidR="00663897" w:rsidRDefault="00F25AC9">
      <w:pPr>
        <w:spacing w:before="346" w:line="360" w:lineRule="atLeast"/>
        <w:ind w:left="240" w:right="2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Convert the list of each dog's fields into a list of `Dog` objects. </w: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for</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id </w:t>
      </w:r>
      <w:r>
        <w:rPr>
          <w:rFonts w:ascii="Consolas" w:eastAsia="Consolas" w:hAnsi="Consolas" w:cs="Consolas"/>
          <w:color w:val="0084BC"/>
        </w:rPr>
        <w:t>as</w:t>
      </w:r>
      <w:r>
        <w:rPr>
          <w:rFonts w:ascii="Consolas" w:eastAsia="Consolas" w:hAnsi="Consolas" w:cs="Consolas"/>
        </w:rPr>
        <w:t xml:space="preserve"> </w:t>
      </w:r>
      <w:r>
        <w:rPr>
          <w:rFonts w:ascii="Consolas" w:eastAsia="Consolas" w:hAnsi="Consolas" w:cs="Consolas"/>
          <w:color w:val="555E68"/>
        </w:rPr>
        <w:t>int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'name'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name </w:t>
      </w:r>
      <w:r>
        <w:rPr>
          <w:rFonts w:ascii="Consolas" w:eastAsia="Consolas" w:hAnsi="Consolas" w:cs="Consolas"/>
          <w:color w:val="0084BC"/>
        </w:rPr>
        <w:t>as</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'age'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age </w:t>
      </w:r>
      <w:r>
        <w:rPr>
          <w:rFonts w:ascii="Consolas" w:eastAsia="Consolas" w:hAnsi="Consolas" w:cs="Consolas"/>
          <w:color w:val="0084BC"/>
        </w:rPr>
        <w:t>as</w:t>
      </w:r>
      <w:r>
        <w:rPr>
          <w:rFonts w:ascii="Consolas" w:eastAsia="Consolas" w:hAnsi="Consolas" w:cs="Consolas"/>
        </w:rPr>
        <w:t xml:space="preserve"> </w:t>
      </w:r>
      <w:r>
        <w:rPr>
          <w:rFonts w:ascii="Consolas" w:eastAsia="Consolas" w:hAnsi="Consolas" w:cs="Consolas"/>
          <w:color w:val="555E68"/>
        </w:rPr>
        <w:t>int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in</w:t>
      </w:r>
      <w:r>
        <w:rPr>
          <w:rFonts w:ascii="Consolas" w:eastAsia="Consolas" w:hAnsi="Consolas" w:cs="Consolas"/>
        </w:rPr>
        <w:t xml:space="preserve"> </w:t>
      </w:r>
      <w:r>
        <w:rPr>
          <w:rFonts w:ascii="Consolas" w:eastAsia="Consolas" w:hAnsi="Consolas" w:cs="Consolas"/>
          <w:color w:val="555E68"/>
        </w:rPr>
        <w:t>dogMaps</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Dog</w:t>
      </w:r>
      <w:r>
        <w:rPr>
          <w:rFonts w:ascii="Consolas" w:eastAsia="Consolas" w:hAnsi="Consolas" w:cs="Consolas"/>
          <w:color w:val="383A42"/>
        </w:rPr>
        <w:t>(</w:t>
      </w:r>
      <w:r>
        <w:rPr>
          <w:rFonts w:ascii="Consolas" w:eastAsia="Consolas" w:hAnsi="Consolas" w:cs="Consolas"/>
          <w:color w:val="555E68"/>
        </w:rPr>
        <w:t>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name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name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age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age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646" w:line="345" w:lineRule="atLeast"/>
        <w:ind w:left="240" w:right="2102"/>
        <w:rPr>
          <w:rFonts w:ascii="Consolas" w:eastAsia="Consolas" w:hAnsi="Consolas" w:cs="Consolas"/>
        </w:rPr>
      </w:pPr>
      <w:r>
        <w:rPr>
          <w:rFonts w:ascii="Consolas" w:eastAsia="Consolas" w:hAnsi="Consolas" w:cs="Consolas"/>
          <w:color w:val="ABABAB"/>
        </w:rPr>
        <w:t xml:space="preserve">// Now, use the method above to retrieve all the dogs. </w:t>
      </w:r>
      <w:r w:rsidR="00FB0D64" w:rsidRPr="00FB0D64">
        <w:pict>
          <v:shape id="_x0000_s4280" type="#_x0000_t75" style="position:absolute;left:0;text-align:left;margin-left:51pt;margin-top:24.3pt;width:495pt;height:56pt;z-index:-250823680;mso-position-horizontal-relative:page;mso-position-vertical-relative:text" o:allowincell="f">
            <v:imagedata r:id="rId1215" o:title=""/>
            <w10:wrap anchorx="page"/>
            <w10:anchorlock/>
          </v:shape>
        </w:pict>
      </w:r>
      <w:r>
        <w:rPr>
          <w:rFonts w:ascii="Consolas" w:eastAsia="Consolas" w:hAnsi="Consolas" w:cs="Consolas"/>
          <w:color w:val="3D74F6"/>
        </w:rPr>
        <w:t>print</w:t>
      </w:r>
      <w:r>
        <w:rPr>
          <w:rFonts w:ascii="Consolas" w:eastAsia="Consolas" w:hAnsi="Consolas" w:cs="Consolas"/>
          <w:color w:val="383A42"/>
        </w:rPr>
        <w:t>(</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3D74F6"/>
        </w:rPr>
        <w:t>dogs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Prints a list that include Fido.</w: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7. Update a </w:t>
      </w:r>
      <w:r>
        <w:rPr>
          <w:rFonts w:ascii="Consolas" w:eastAsia="Consolas" w:hAnsi="Consolas" w:cs="Consolas"/>
          <w:b/>
          <w:bCs/>
          <w:color w:val="555E68"/>
          <w:spacing w:val="3"/>
          <w:sz w:val="23"/>
          <w:szCs w:val="23"/>
        </w:rPr>
        <w:t>Dog</w:t>
      </w:r>
      <w:r>
        <w:rPr>
          <w:rFonts w:ascii="Segoe UI" w:eastAsia="Segoe UI" w:hAnsi="Segoe UI" w:cs="Segoe UI"/>
          <w:b/>
          <w:bCs/>
          <w:sz w:val="26"/>
          <w:szCs w:val="26"/>
        </w:rPr>
        <w:t xml:space="preserve"> </w:t>
      </w:r>
      <w:r>
        <w:rPr>
          <w:rFonts w:ascii="Segoe UI" w:eastAsia="Segoe UI" w:hAnsi="Segoe UI" w:cs="Segoe UI"/>
          <w:b/>
          <w:bCs/>
          <w:color w:val="E5B567"/>
          <w:sz w:val="26"/>
          <w:szCs w:val="26"/>
        </w:rPr>
        <w:t>in the database</w:t>
      </w:r>
      <w:r w:rsidR="00FB0D64" w:rsidRPr="00FB0D64">
        <w:pict>
          <v:shape id="_x0000_s4279" type="#_x0000_t75" style="position:absolute;left:0;text-align:left;margin-left:125pt;margin-top:26.55pt;width:28pt;height:18pt;z-index:-250822656;mso-position-horizontal-relative:page;mso-position-vertical-relative:text" o:allowincell="f">
            <v:imagedata r:id="rId1216" o:title=""/>
            <w10:wrap anchorx="page"/>
            <w10:anchorlock/>
          </v:shape>
        </w:pict>
      </w:r>
      <w:r w:rsidR="00FB0D64" w:rsidRPr="00FB0D64">
        <w:pict>
          <v:shape id="_x0000_s4278" type="#_x0000_t75" style="position:absolute;left:0;text-align:left;margin-left:51pt;margin-top:66.55pt;width:495pt;height:5pt;z-index:-250821632;mso-position-horizontal-relative:page;mso-position-vertical-relative:text" o:allowincell="f">
            <v:imagedata r:id="rId1198" o:title=""/>
            <w10:wrap anchorx="page"/>
            <w10:anchorlock/>
          </v:shape>
        </w:pict>
      </w:r>
    </w:p>
    <w:p w:rsidR="00663897" w:rsidRDefault="00F25AC9">
      <w:pPr>
        <w:spacing w:before="977" w:line="405" w:lineRule="atLeast"/>
        <w:ind w:right="131"/>
        <w:rPr>
          <w:rFonts w:ascii="Segoe UI" w:eastAsia="Segoe UI" w:hAnsi="Segoe UI" w:cs="Segoe UI"/>
          <w:sz w:val="27"/>
          <w:szCs w:val="27"/>
        </w:rPr>
      </w:pPr>
      <w:r>
        <w:rPr>
          <w:rFonts w:ascii="Segoe UI" w:eastAsia="Segoe UI" w:hAnsi="Segoe UI" w:cs="Segoe UI"/>
          <w:color w:val="000000"/>
          <w:sz w:val="27"/>
          <w:szCs w:val="27"/>
        </w:rPr>
        <w:t xml:space="preserve">After inserting information into the database, you might want to update that information at a later time. You can do this by using the </w:t>
      </w:r>
      <w:hyperlink r:id="rId1217" w:history="1">
        <w:r>
          <w:rPr>
            <w:rFonts w:ascii="Consolas" w:eastAsia="Consolas" w:hAnsi="Consolas" w:cs="Consolas"/>
            <w:color w:val="555E68"/>
            <w:u w:val="single"/>
          </w:rPr>
          <w:t>update()</w:t>
        </w:r>
        <w:r>
          <w:rPr>
            <w:rFonts w:ascii="Segoe UI" w:eastAsia="Segoe UI" w:hAnsi="Segoe UI" w:cs="Segoe UI"/>
            <w:sz w:val="27"/>
            <w:szCs w:val="27"/>
          </w:rPr>
          <w:t xml:space="preserve"> </w:t>
        </w:r>
      </w:hyperlink>
      <w:r>
        <w:rPr>
          <w:rFonts w:ascii="Segoe UI" w:eastAsia="Segoe UI" w:hAnsi="Segoe UI" w:cs="Segoe UI"/>
          <w:color w:val="000000"/>
          <w:sz w:val="27"/>
          <w:szCs w:val="27"/>
        </w:rPr>
        <w:t xml:space="preserve">method from the </w:t>
      </w:r>
      <w:r>
        <w:rPr>
          <w:rFonts w:ascii="Consolas" w:eastAsia="Consolas" w:hAnsi="Consolas" w:cs="Consolas"/>
          <w:color w:val="555E68"/>
        </w:rPr>
        <w:t>sqflite</w:t>
      </w:r>
      <w:r>
        <w:rPr>
          <w:rFonts w:ascii="Segoe UI" w:eastAsia="Segoe UI" w:hAnsi="Segoe UI" w:cs="Segoe UI"/>
          <w:sz w:val="27"/>
          <w:szCs w:val="27"/>
        </w:rPr>
        <w:t xml:space="preserve"> </w:t>
      </w:r>
      <w:r>
        <w:rPr>
          <w:rFonts w:ascii="Segoe UI" w:eastAsia="Segoe UI" w:hAnsi="Segoe UI" w:cs="Segoe UI"/>
          <w:color w:val="000000"/>
          <w:sz w:val="27"/>
          <w:szCs w:val="27"/>
        </w:rPr>
        <w:t>library.</w:t>
      </w:r>
      <w:r w:rsidR="00FB0D64" w:rsidRPr="00FB0D64">
        <w:pict>
          <v:shape id="_x0000_s4277" type="#_x0000_t75" style="position:absolute;margin-left:74pt;margin-top:93.45pt;width:54pt;height:19pt;z-index:-250820608;mso-position-horizontal-relative:page;mso-position-vertical-relative:text" o:allowincell="f">
            <v:imagedata r:id="rId1218" o:title=""/>
            <w10:wrap anchorx="page"/>
            <w10:anchorlock/>
          </v:shape>
        </w:pict>
      </w:r>
    </w:p>
    <w:p w:rsidR="00663897" w:rsidRDefault="00F25AC9">
      <w:pPr>
        <w:spacing w:before="301" w:after="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This involves two steps:</w:t>
      </w:r>
    </w:p>
    <w:p w:rsidR="00663897" w:rsidRDefault="00F25AC9" w:rsidP="005F74E4">
      <w:pPr>
        <w:numPr>
          <w:ilvl w:val="0"/>
          <w:numId w:val="23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Convert the Dog into a Map.</w:t>
      </w:r>
    </w:p>
    <w:p w:rsidR="00663897" w:rsidRDefault="00F25AC9" w:rsidP="005F74E4">
      <w:pPr>
        <w:numPr>
          <w:ilvl w:val="0"/>
          <w:numId w:val="236"/>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Use a </w:t>
      </w:r>
      <w:r>
        <w:rPr>
          <w:rFonts w:ascii="Consolas" w:eastAsia="Consolas" w:hAnsi="Consolas" w:cs="Consolas"/>
          <w:color w:val="555E68"/>
        </w:rPr>
        <w:t>where</w:t>
      </w:r>
      <w:r>
        <w:rPr>
          <w:rFonts w:ascii="Segoe UI" w:eastAsia="Segoe UI" w:hAnsi="Segoe UI" w:cs="Segoe UI"/>
          <w:sz w:val="27"/>
          <w:szCs w:val="27"/>
        </w:rPr>
        <w:t xml:space="preserve"> </w:t>
      </w:r>
      <w:r>
        <w:rPr>
          <w:rFonts w:ascii="Segoe UI" w:eastAsia="Segoe UI" w:hAnsi="Segoe UI" w:cs="Segoe UI"/>
          <w:color w:val="000000"/>
          <w:sz w:val="27"/>
          <w:szCs w:val="27"/>
        </w:rPr>
        <w:t>clause to ensure you update the correct Dog.</w:t>
      </w:r>
      <w:r w:rsidR="00FB0D64" w:rsidRPr="00FB0D64">
        <w:pict>
          <v:shape id="_x0000_s4276" type="#_x0000_t75" style="position:absolute;left:0;text-align:left;margin-left:117pt;margin-top:5.15pt;width:42pt;height:19pt;z-index:-250819584;mso-position-horizontal-relative:page;mso-position-vertical-relative:text" o:allowincell="f">
            <v:imagedata r:id="rId1219" o:title=""/>
            <w10:wrap anchorx="page"/>
            <w10:anchorlock/>
          </v:shape>
        </w:pict>
      </w:r>
    </w:p>
    <w:p w:rsidR="00663897" w:rsidRDefault="00F25AC9">
      <w:pPr>
        <w:spacing w:before="119" w:line="360" w:lineRule="atLeast"/>
        <w:ind w:left="240" w:right="4310"/>
        <w:rPr>
          <w:rFonts w:ascii="Consolas" w:eastAsia="Consolas" w:hAnsi="Consolas" w:cs="Consolas"/>
        </w:rPr>
      </w:pPr>
      <w:r>
        <w:rPr>
          <w:rFonts w:ascii="Consolas" w:eastAsia="Consolas" w:hAnsi="Consolas" w:cs="Consolas"/>
          <w:color w:val="E35649"/>
        </w:rPr>
        <w:t>Future</w:t>
      </w:r>
      <w:r>
        <w:rPr>
          <w:rFonts w:ascii="Consolas" w:eastAsia="Consolas" w:hAnsi="Consolas" w:cs="Consolas"/>
          <w:color w:val="383A42"/>
        </w:rPr>
        <w:t>&lt;</w:t>
      </w:r>
      <w:r>
        <w:rPr>
          <w:rFonts w:ascii="Consolas" w:eastAsia="Consolas" w:hAnsi="Consolas" w:cs="Consolas"/>
          <w:color w:val="A625A4"/>
        </w:rPr>
        <w:t>void</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D74F6"/>
        </w:rPr>
        <w:t>updateDog</w:t>
      </w:r>
      <w:r>
        <w:rPr>
          <w:rFonts w:ascii="Consolas" w:eastAsia="Consolas" w:hAnsi="Consolas" w:cs="Consolas"/>
          <w:color w:val="383A42"/>
        </w:rPr>
        <w:t>(</w:t>
      </w:r>
      <w:r>
        <w:rPr>
          <w:rFonts w:ascii="Consolas" w:eastAsia="Consolas" w:hAnsi="Consolas" w:cs="Consolas"/>
          <w:color w:val="E35649"/>
        </w:rPr>
        <w:t>Dog</w:t>
      </w:r>
      <w:r>
        <w:rPr>
          <w:rFonts w:ascii="Consolas" w:eastAsia="Consolas" w:hAnsi="Consolas" w:cs="Consolas"/>
        </w:rPr>
        <w:t xml:space="preserve"> </w:t>
      </w:r>
      <w:r>
        <w:rPr>
          <w:rFonts w:ascii="Consolas" w:eastAsia="Consolas" w:hAnsi="Consolas" w:cs="Consolas"/>
          <w:color w:val="555E68"/>
        </w:rPr>
        <w:t>dog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async</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275" type="#_x0000_t75" style="position:absolute;left:0;text-align:left;margin-left:51pt;margin-top:-2pt;width:495pt;height:270pt;z-index:-250818560;mso-position-horizontal-relative:page;mso-position-vertical-relative:text" o:allowincell="f">
            <v:imagedata r:id="rId1220" o:title=""/>
            <w10:wrap anchorx="page"/>
            <w10:anchorlock/>
          </v:shape>
        </w:pict>
      </w:r>
      <w:r>
        <w:rPr>
          <w:rFonts w:ascii="Consolas" w:eastAsia="Consolas" w:hAnsi="Consolas" w:cs="Consolas"/>
          <w:color w:val="555E68"/>
        </w:rPr>
        <w:t xml:space="preserve">  </w:t>
      </w:r>
      <w:r>
        <w:rPr>
          <w:rFonts w:ascii="Consolas" w:eastAsia="Consolas" w:hAnsi="Consolas" w:cs="Consolas"/>
          <w:color w:val="ABABAB"/>
        </w:rPr>
        <w:t xml:space="preserve">// Get a reference to the database. </w:t>
      </w: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db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555E68"/>
        </w:rPr>
        <w:t>database</w:t>
      </w:r>
      <w:r>
        <w:rPr>
          <w:rFonts w:ascii="Consolas" w:eastAsia="Consolas" w:hAnsi="Consolas" w:cs="Consolas"/>
          <w:color w:val="383A42"/>
        </w:rPr>
        <w:t>;</w:t>
      </w:r>
    </w:p>
    <w:p w:rsidR="00663897" w:rsidRDefault="00F25AC9">
      <w:pPr>
        <w:spacing w:before="43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Update the given Dog.</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555E68"/>
        </w:rPr>
        <w:t>db</w:t>
      </w:r>
      <w:r>
        <w:rPr>
          <w:rFonts w:ascii="Consolas" w:eastAsia="Consolas" w:hAnsi="Consolas" w:cs="Consolas"/>
          <w:color w:val="383A42"/>
        </w:rPr>
        <w:t>.</w:t>
      </w:r>
      <w:r>
        <w:rPr>
          <w:rFonts w:ascii="Consolas" w:eastAsia="Consolas" w:hAnsi="Consolas" w:cs="Consolas"/>
          <w:color w:val="3D74F6"/>
        </w:rPr>
        <w:t>update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'dogs'</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dog</w:t>
      </w:r>
      <w:r>
        <w:rPr>
          <w:rFonts w:ascii="Consolas" w:eastAsia="Consolas" w:hAnsi="Consolas" w:cs="Consolas"/>
          <w:color w:val="383A42"/>
        </w:rPr>
        <w:t>.</w:t>
      </w:r>
      <w:r>
        <w:rPr>
          <w:rFonts w:ascii="Consolas" w:eastAsia="Consolas" w:hAnsi="Consolas" w:cs="Consolas"/>
          <w:color w:val="3D74F6"/>
        </w:rPr>
        <w:t>toMap</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Ensure that the Dog has a matching id.</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where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'id = ?'</w:t>
      </w:r>
      <w:r>
        <w:rPr>
          <w:rFonts w:ascii="Consolas" w:eastAsia="Consolas" w:hAnsi="Consolas" w:cs="Consolas"/>
          <w:color w:val="383A42"/>
        </w:rPr>
        <w:t>,</w:t>
      </w:r>
    </w:p>
    <w:p w:rsidR="00663897" w:rsidRDefault="00F25AC9">
      <w:pPr>
        <w:spacing w:before="1" w:line="360" w:lineRule="atLeast"/>
        <w:ind w:left="240" w:right="106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Pass the Dog's id as a whereArg to prevent SQL injection. </w:t>
      </w:r>
      <w:r>
        <w:rPr>
          <w:rFonts w:ascii="Consolas" w:eastAsia="Consolas" w:hAnsi="Consolas" w:cs="Consolas"/>
          <w:color w:val="555E68"/>
        </w:rPr>
        <w:t xml:space="preserve">    whereArgs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dog</w:t>
      </w:r>
      <w:r>
        <w:rPr>
          <w:rFonts w:ascii="Consolas" w:eastAsia="Consolas" w:hAnsi="Consolas" w:cs="Consolas"/>
          <w:color w:val="383A42"/>
        </w:rPr>
        <w:t>.</w:t>
      </w:r>
      <w:r>
        <w:rPr>
          <w:rFonts w:ascii="Consolas" w:eastAsia="Consolas" w:hAnsi="Consolas" w:cs="Consolas"/>
          <w:color w:val="555E68"/>
        </w:rPr>
        <w:t>id</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646" w:line="345" w:lineRule="atLeast"/>
        <w:ind w:left="240" w:right="3013"/>
        <w:rPr>
          <w:rFonts w:ascii="Consolas" w:eastAsia="Consolas" w:hAnsi="Consolas" w:cs="Consolas"/>
        </w:rPr>
      </w:pPr>
      <w:r>
        <w:rPr>
          <w:rFonts w:ascii="Consolas" w:eastAsia="Consolas" w:hAnsi="Consolas" w:cs="Consolas"/>
          <w:color w:val="ABABAB"/>
        </w:rPr>
        <w:t xml:space="preserve">// Update Fido's age and save it to the database. </w:t>
      </w:r>
      <w:r w:rsidR="00FB0D64" w:rsidRPr="00FB0D64">
        <w:pict>
          <v:shape id="_x0000_s4274" type="#_x0000_t75" style="position:absolute;left:0;text-align:left;margin-left:51pt;margin-top:23.8pt;width:495pt;height:198pt;z-index:-250817536;mso-position-horizontal-relative:page;mso-position-vertical-relative:text" o:allowincell="f">
            <v:imagedata r:id="rId1221" o:title=""/>
            <w10:wrap anchorx="page"/>
            <w10:anchorlock/>
          </v:shape>
        </w:pict>
      </w:r>
      <w:r>
        <w:rPr>
          <w:rFonts w:ascii="Consolas" w:eastAsia="Consolas" w:hAnsi="Consolas" w:cs="Consolas"/>
          <w:color w:val="555E68"/>
        </w:rPr>
        <w:t xml:space="preserve">fido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Dog</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fido</w:t>
      </w:r>
      <w:r>
        <w:rPr>
          <w:rFonts w:ascii="Consolas" w:eastAsia="Consolas" w:hAnsi="Consolas" w:cs="Consolas"/>
          <w:color w:val="383A42"/>
        </w:rPr>
        <w:t>.</w:t>
      </w:r>
      <w:r>
        <w:rPr>
          <w:rFonts w:ascii="Consolas" w:eastAsia="Consolas" w:hAnsi="Consolas" w:cs="Consolas"/>
          <w:color w:val="555E68"/>
        </w:rPr>
        <w:t>id</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name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fido</w:t>
      </w:r>
      <w:r>
        <w:rPr>
          <w:rFonts w:ascii="Consolas" w:eastAsia="Consolas" w:hAnsi="Consolas" w:cs="Consolas"/>
          <w:color w:val="383A42"/>
        </w:rPr>
        <w:t>.</w:t>
      </w:r>
      <w:r>
        <w:rPr>
          <w:rFonts w:ascii="Consolas" w:eastAsia="Consolas" w:hAnsi="Consolas" w:cs="Consolas"/>
          <w:color w:val="555E68"/>
        </w:rPr>
        <w:t>name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age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fido</w:t>
      </w:r>
      <w:r>
        <w:rPr>
          <w:rFonts w:ascii="Consolas" w:eastAsia="Consolas" w:hAnsi="Consolas" w:cs="Consolas"/>
          <w:color w:val="383A42"/>
        </w:rPr>
        <w:t>.</w:t>
      </w:r>
      <w:r>
        <w:rPr>
          <w:rFonts w:ascii="Consolas" w:eastAsia="Consolas" w:hAnsi="Consolas" w:cs="Consolas"/>
          <w:color w:val="555E68"/>
        </w:rPr>
        <w:t xml:space="preserve">age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7</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3D74F6"/>
        </w:rPr>
        <w:t>updateDog</w:t>
      </w:r>
      <w:r>
        <w:rPr>
          <w:rFonts w:ascii="Consolas" w:eastAsia="Consolas" w:hAnsi="Consolas" w:cs="Consolas"/>
          <w:color w:val="383A42"/>
        </w:rPr>
        <w:t>(</w:t>
      </w:r>
      <w:r>
        <w:rPr>
          <w:rFonts w:ascii="Consolas" w:eastAsia="Consolas" w:hAnsi="Consolas" w:cs="Consolas"/>
          <w:color w:val="555E68"/>
        </w:rPr>
        <w:t>fido</w:t>
      </w:r>
      <w:r>
        <w:rPr>
          <w:rFonts w:ascii="Consolas" w:eastAsia="Consolas" w:hAnsi="Consolas" w:cs="Consolas"/>
          <w:color w:val="383A42"/>
        </w:rPr>
        <w: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ABABAB"/>
        </w:rPr>
        <w:t>// Print the updated results.</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D74F6"/>
        </w:rPr>
        <w:t>print</w:t>
      </w:r>
      <w:r>
        <w:rPr>
          <w:rFonts w:ascii="Consolas" w:eastAsia="Consolas" w:hAnsi="Consolas" w:cs="Consolas"/>
          <w:color w:val="383A42"/>
        </w:rPr>
        <w:t>(</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3D74F6"/>
        </w:rPr>
        <w:t>dogs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Prints Fido with age 42.</w: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8. Delete a </w:t>
      </w:r>
      <w:r>
        <w:rPr>
          <w:rFonts w:ascii="Consolas" w:eastAsia="Consolas" w:hAnsi="Consolas" w:cs="Consolas"/>
          <w:b/>
          <w:bCs/>
          <w:color w:val="555E68"/>
          <w:spacing w:val="3"/>
          <w:sz w:val="23"/>
          <w:szCs w:val="23"/>
        </w:rPr>
        <w:t>Dog</w:t>
      </w:r>
      <w:r>
        <w:rPr>
          <w:rFonts w:ascii="Segoe UI" w:eastAsia="Segoe UI" w:hAnsi="Segoe UI" w:cs="Segoe UI"/>
          <w:b/>
          <w:bCs/>
          <w:sz w:val="26"/>
          <w:szCs w:val="26"/>
        </w:rPr>
        <w:t xml:space="preserve"> </w:t>
      </w:r>
      <w:r>
        <w:rPr>
          <w:rFonts w:ascii="Segoe UI" w:eastAsia="Segoe UI" w:hAnsi="Segoe UI" w:cs="Segoe UI"/>
          <w:b/>
          <w:bCs/>
          <w:color w:val="E5B567"/>
          <w:sz w:val="26"/>
          <w:szCs w:val="26"/>
        </w:rPr>
        <w:t>from the database</w:t>
      </w:r>
      <w:r w:rsidR="00FB0D64" w:rsidRPr="00FB0D64">
        <w:pict>
          <v:shape id="_x0000_s4273" type="#_x0000_t75" style="position:absolute;left:0;text-align:left;margin-left:120pt;margin-top:26.3pt;width:28pt;height:19pt;z-index:-250816512;mso-position-horizontal-relative:page;mso-position-vertical-relative:text" o:allowincell="f">
            <v:imagedata r:id="rId1222" o:title=""/>
            <w10:wrap anchorx="page"/>
            <w10:anchorlock/>
          </v:shape>
        </w:pict>
      </w:r>
      <w:r w:rsidR="00FB0D64" w:rsidRPr="00FB0D64">
        <w:pict>
          <v:shape id="_x0000_s4272" type="#_x0000_t75" style="position:absolute;left:0;text-align:left;margin-left:51pt;margin-top:67.3pt;width:495pt;height:5pt;z-index:-250815488;mso-position-horizontal-relative:page;mso-position-vertical-relative:text" o:allowincell="f">
            <v:imagedata r:id="rId1198" o:title=""/>
            <w10:wrap anchorx="page"/>
            <w10:anchorlock/>
          </v:shape>
        </w:pict>
      </w:r>
    </w:p>
    <w:p w:rsidR="00663897" w:rsidRDefault="00F25AC9">
      <w:pPr>
        <w:spacing w:before="992" w:line="405" w:lineRule="atLeast"/>
        <w:ind w:right="101"/>
        <w:rPr>
          <w:rFonts w:ascii="Segoe UI" w:eastAsia="Segoe UI" w:hAnsi="Segoe UI" w:cs="Segoe UI"/>
          <w:sz w:val="27"/>
          <w:szCs w:val="27"/>
        </w:rPr>
      </w:pPr>
      <w:r>
        <w:rPr>
          <w:rFonts w:ascii="Segoe UI" w:eastAsia="Segoe UI" w:hAnsi="Segoe UI" w:cs="Segoe UI"/>
          <w:color w:val="000000"/>
          <w:sz w:val="27"/>
          <w:szCs w:val="27"/>
        </w:rPr>
        <w:t xml:space="preserve">In addition to inserting and updating information about Dogs, you can also remove dogs from the database. To delete data, use the </w:t>
      </w:r>
      <w:hyperlink r:id="rId1223" w:history="1">
        <w:r>
          <w:rPr>
            <w:rFonts w:ascii="Consolas" w:eastAsia="Consolas" w:hAnsi="Consolas" w:cs="Consolas"/>
            <w:color w:val="555E68"/>
            <w:u w:val="single"/>
          </w:rPr>
          <w:t>delete()</w:t>
        </w:r>
        <w:r>
          <w:rPr>
            <w:rFonts w:ascii="Segoe UI" w:eastAsia="Segoe UI" w:hAnsi="Segoe UI" w:cs="Segoe UI"/>
            <w:sz w:val="27"/>
            <w:szCs w:val="27"/>
          </w:rPr>
          <w:t xml:space="preserve"> </w:t>
        </w:r>
      </w:hyperlink>
      <w:r>
        <w:rPr>
          <w:rFonts w:ascii="Segoe UI" w:eastAsia="Segoe UI" w:hAnsi="Segoe UI" w:cs="Segoe UI"/>
          <w:color w:val="000000"/>
          <w:sz w:val="27"/>
          <w:szCs w:val="27"/>
        </w:rPr>
        <w:t xml:space="preserve">method from the </w:t>
      </w:r>
      <w:r>
        <w:rPr>
          <w:rFonts w:ascii="Consolas" w:eastAsia="Consolas" w:hAnsi="Consolas" w:cs="Consolas"/>
          <w:color w:val="555E68"/>
        </w:rPr>
        <w:t>sqflite</w:t>
      </w:r>
      <w:r>
        <w:rPr>
          <w:rFonts w:ascii="Segoe UI" w:eastAsia="Segoe UI" w:hAnsi="Segoe UI" w:cs="Segoe UI"/>
          <w:sz w:val="27"/>
          <w:szCs w:val="27"/>
        </w:rPr>
        <w:t xml:space="preserve"> </w:t>
      </w:r>
      <w:r>
        <w:rPr>
          <w:rFonts w:ascii="Segoe UI" w:eastAsia="Segoe UI" w:hAnsi="Segoe UI" w:cs="Segoe UI"/>
          <w:color w:val="000000"/>
          <w:sz w:val="27"/>
          <w:szCs w:val="27"/>
        </w:rPr>
        <w:t>library.</w:t>
      </w:r>
    </w:p>
    <w:p w:rsidR="00663897" w:rsidRDefault="00F25AC9">
      <w:pPr>
        <w:spacing w:before="255" w:line="405" w:lineRule="atLeast"/>
        <w:ind w:right="458"/>
        <w:rPr>
          <w:rFonts w:ascii="Segoe UI" w:eastAsia="Segoe UI" w:hAnsi="Segoe UI" w:cs="Segoe UI"/>
          <w:sz w:val="27"/>
          <w:szCs w:val="27"/>
        </w:rPr>
      </w:pPr>
      <w:r>
        <w:rPr>
          <w:rFonts w:ascii="Segoe UI" w:eastAsia="Segoe UI" w:hAnsi="Segoe UI" w:cs="Segoe UI"/>
          <w:color w:val="000000"/>
          <w:sz w:val="27"/>
          <w:szCs w:val="27"/>
        </w:rPr>
        <w:t xml:space="preserve">In this section, create a function that takes an id and deletes the dog with a matching id from the database. To make this work, you must provide a </w:t>
      </w:r>
      <w:r>
        <w:rPr>
          <w:rFonts w:ascii="Consolas" w:eastAsia="Consolas" w:hAnsi="Consolas" w:cs="Consolas"/>
          <w:color w:val="555E68"/>
        </w:rPr>
        <w:t xml:space="preserve">where </w:t>
      </w:r>
      <w:r w:rsidR="00FB0D64" w:rsidRPr="00FB0D64">
        <w:pict>
          <v:shape id="_x0000_s4271" type="#_x0000_t75" style="position:absolute;margin-left:473pt;margin-top:35.9pt;width:42pt;height:19pt;z-index:-250814464;mso-position-horizontal-relative:page;mso-position-vertical-relative:text" o:allowincell="f">
            <v:imagedata r:id="rId1224" o:title=""/>
            <w10:wrap anchorx="page"/>
            <w10:anchorlock/>
          </v:shape>
        </w:pict>
      </w:r>
      <w:r>
        <w:rPr>
          <w:rFonts w:ascii="Segoe UI" w:eastAsia="Segoe UI" w:hAnsi="Segoe UI" w:cs="Segoe UI"/>
          <w:color w:val="000000"/>
          <w:sz w:val="27"/>
          <w:szCs w:val="27"/>
        </w:rPr>
        <w:t>clause to limit the records being deleted.</w:t>
      </w:r>
    </w:p>
    <w:p w:rsidR="00663897" w:rsidRDefault="00F25AC9">
      <w:pPr>
        <w:spacing w:before="427" w:line="360" w:lineRule="atLeast"/>
        <w:ind w:left="240" w:right="4440"/>
        <w:rPr>
          <w:rFonts w:ascii="Consolas" w:eastAsia="Consolas" w:hAnsi="Consolas" w:cs="Consolas"/>
        </w:rPr>
      </w:pPr>
      <w:r>
        <w:rPr>
          <w:rFonts w:ascii="Consolas" w:eastAsia="Consolas" w:hAnsi="Consolas" w:cs="Consolas"/>
          <w:color w:val="E35649"/>
        </w:rPr>
        <w:t>Future</w:t>
      </w:r>
      <w:r>
        <w:rPr>
          <w:rFonts w:ascii="Consolas" w:eastAsia="Consolas" w:hAnsi="Consolas" w:cs="Consolas"/>
          <w:color w:val="383A42"/>
        </w:rPr>
        <w:t>&lt;</w:t>
      </w:r>
      <w:r>
        <w:rPr>
          <w:rFonts w:ascii="Consolas" w:eastAsia="Consolas" w:hAnsi="Consolas" w:cs="Consolas"/>
          <w:color w:val="A625A4"/>
        </w:rPr>
        <w:t>void</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D74F6"/>
        </w:rPr>
        <w:t>deleteDog</w:t>
      </w:r>
      <w:r>
        <w:rPr>
          <w:rFonts w:ascii="Consolas" w:eastAsia="Consolas" w:hAnsi="Consolas" w:cs="Consolas"/>
          <w:color w:val="383A42"/>
        </w:rPr>
        <w:t>(</w:t>
      </w:r>
      <w:r>
        <w:rPr>
          <w:rFonts w:ascii="Consolas" w:eastAsia="Consolas" w:hAnsi="Consolas" w:cs="Consolas"/>
          <w:color w:val="555E68"/>
        </w:rPr>
        <w:t>int 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async</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270" type="#_x0000_t75" style="position:absolute;left:0;text-align:left;margin-left:51pt;margin-top:13.4pt;width:495pt;height:85pt;z-index:-250813440;mso-position-horizontal-relative:page;mso-position-vertical-relative:text" o:allowincell="f">
            <v:imagedata r:id="rId1225" o:title=""/>
            <w10:wrap anchorx="page"/>
            <w10:anchorlock/>
          </v:shape>
        </w:pict>
      </w:r>
      <w:r>
        <w:rPr>
          <w:rFonts w:ascii="Consolas" w:eastAsia="Consolas" w:hAnsi="Consolas" w:cs="Consolas"/>
          <w:color w:val="555E68"/>
        </w:rPr>
        <w:t xml:space="preserve">  </w:t>
      </w:r>
      <w:r>
        <w:rPr>
          <w:rFonts w:ascii="Consolas" w:eastAsia="Consolas" w:hAnsi="Consolas" w:cs="Consolas"/>
          <w:color w:val="ABABAB"/>
        </w:rPr>
        <w:t xml:space="preserve">// Get a reference to the database. </w:t>
      </w: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db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555E68"/>
        </w:rPr>
        <w:t>database</w:t>
      </w:r>
      <w:r>
        <w:rPr>
          <w:rFonts w:ascii="Consolas" w:eastAsia="Consolas" w:hAnsi="Consolas" w:cs="Consolas"/>
          <w:color w:val="383A42"/>
        </w:rPr>
        <w:t>;</w:t>
      </w:r>
    </w:p>
    <w:p w:rsidR="00663897" w:rsidRDefault="00F25AC9">
      <w:pPr>
        <w:spacing w:before="22"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Remove the Dog from the database.</w:t>
      </w:r>
      <w:r w:rsidR="00FB0D64" w:rsidRPr="00FB0D64">
        <w:pict>
          <v:shape id="_x0000_s4269" type="#_x0000_t75" style="position:absolute;left:0;text-align:left;margin-left:51pt;margin-top:-2pt;width:495pt;height:172pt;z-index:-250812416;mso-position-horizontal-relative:page;mso-position-vertical-relative:text" o:allowincell="f">
            <v:imagedata r:id="rId1226"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555E68"/>
        </w:rPr>
        <w:t>db</w:t>
      </w:r>
      <w:r>
        <w:rPr>
          <w:rFonts w:ascii="Consolas" w:eastAsia="Consolas" w:hAnsi="Consolas" w:cs="Consolas"/>
          <w:color w:val="383A42"/>
        </w:rPr>
        <w:t>.</w:t>
      </w:r>
      <w:r>
        <w:rPr>
          <w:rFonts w:ascii="Consolas" w:eastAsia="Consolas" w:hAnsi="Consolas" w:cs="Consolas"/>
          <w:color w:val="3D74F6"/>
        </w:rPr>
        <w:t>delete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'dogs'</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Use a `where` clause to delete a specific dog.</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where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'id = ?'</w:t>
      </w:r>
      <w:r>
        <w:rPr>
          <w:rFonts w:ascii="Consolas" w:eastAsia="Consolas" w:hAnsi="Consolas" w:cs="Consolas"/>
          <w:color w:val="383A42"/>
        </w:rPr>
        <w:t>,</w:t>
      </w:r>
    </w:p>
    <w:p w:rsidR="00663897" w:rsidRDefault="00F25AC9">
      <w:pPr>
        <w:spacing w:before="1" w:line="360" w:lineRule="atLeast"/>
        <w:ind w:left="240" w:right="106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Pass the Dog's id as a whereArg to prevent SQL injection. </w:t>
      </w:r>
      <w:r>
        <w:rPr>
          <w:rFonts w:ascii="Consolas" w:eastAsia="Consolas" w:hAnsi="Consolas" w:cs="Consolas"/>
          <w:color w:val="555E68"/>
        </w:rPr>
        <w:t xml:space="preserve">    whereArgs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id</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Example</w:t>
      </w:r>
      <w:r w:rsidR="00FB0D64" w:rsidRPr="00FB0D64">
        <w:pict>
          <v:shape id="_x0000_s4268" type="#_x0000_t75" style="position:absolute;left:0;text-align:left;margin-left:51pt;margin-top:66.3pt;width:495pt;height:4pt;z-index:-250811392;mso-position-horizontal-relative:page;mso-position-vertical-relative:text" o:allowincell="f">
            <v:imagedata r:id="rId1135" o:title=""/>
            <w10:wrap anchorx="page"/>
            <w10:anchorlock/>
          </v:shape>
        </w:pict>
      </w:r>
    </w:p>
    <w:p w:rsidR="00663897" w:rsidRDefault="00F25AC9">
      <w:pPr>
        <w:spacing w:before="958" w:after="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run the example:</w:t>
      </w:r>
    </w:p>
    <w:p w:rsidR="00663897" w:rsidRDefault="00F25AC9" w:rsidP="005F74E4">
      <w:pPr>
        <w:numPr>
          <w:ilvl w:val="0"/>
          <w:numId w:val="237"/>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Create a new Flutter project.</w:t>
      </w:r>
    </w:p>
    <w:p w:rsidR="00663897" w:rsidRDefault="00F25AC9" w:rsidP="005F74E4">
      <w:pPr>
        <w:numPr>
          <w:ilvl w:val="0"/>
          <w:numId w:val="237"/>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Add the </w:t>
      </w:r>
      <w:r>
        <w:rPr>
          <w:rFonts w:ascii="Consolas" w:eastAsia="Consolas" w:hAnsi="Consolas" w:cs="Consolas"/>
          <w:color w:val="555E68"/>
        </w:rPr>
        <w:t>sqflite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Consolas" w:eastAsia="Consolas" w:hAnsi="Consolas" w:cs="Consolas"/>
          <w:color w:val="555E68"/>
        </w:rPr>
        <w:t>path</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packages to your </w:t>
      </w:r>
      <w:r>
        <w:rPr>
          <w:rFonts w:ascii="Consolas" w:eastAsia="Consolas" w:hAnsi="Consolas" w:cs="Consolas"/>
          <w:color w:val="555E68"/>
          <w:spacing w:val="4"/>
        </w:rPr>
        <w:t>pubspec.yaml</w:t>
      </w:r>
      <w:r>
        <w:rPr>
          <w:rFonts w:ascii="Segoe UI" w:eastAsia="Segoe UI" w:hAnsi="Segoe UI" w:cs="Segoe UI"/>
          <w:color w:val="000000"/>
          <w:spacing w:val="4"/>
          <w:sz w:val="27"/>
          <w:szCs w:val="27"/>
        </w:rPr>
        <w:t>.</w:t>
      </w:r>
      <w:r w:rsidR="00FB0D64" w:rsidRPr="00FB0D64">
        <w:pict>
          <v:shape id="_x0000_s4267" type="#_x0000_t75" style="position:absolute;left:0;text-align:left;margin-left:213pt;margin-top:5.15pt;width:36pt;height:19pt;z-index:-250810368;mso-position-horizontal-relative:page;mso-position-vertical-relative:text" o:allowincell="f">
            <v:imagedata r:id="rId1227" o:title=""/>
            <w10:wrap anchorx="page"/>
            <w10:anchorlock/>
          </v:shape>
        </w:pict>
      </w:r>
    </w:p>
    <w:p w:rsidR="00663897" w:rsidRDefault="00F25AC9" w:rsidP="005F74E4">
      <w:pPr>
        <w:numPr>
          <w:ilvl w:val="0"/>
          <w:numId w:val="237"/>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Paste the following code into a new file called </w:t>
      </w:r>
      <w:r>
        <w:rPr>
          <w:rFonts w:ascii="Consolas" w:eastAsia="Consolas" w:hAnsi="Consolas" w:cs="Consolas"/>
          <w:color w:val="555E68"/>
          <w:spacing w:val="3"/>
        </w:rPr>
        <w:t>lib/db_test.dart</w:t>
      </w:r>
      <w:r>
        <w:rPr>
          <w:rFonts w:ascii="Segoe UI" w:eastAsia="Segoe UI" w:hAnsi="Segoe UI" w:cs="Segoe UI"/>
          <w:color w:val="000000"/>
          <w:spacing w:val="3"/>
          <w:sz w:val="27"/>
          <w:szCs w:val="27"/>
        </w:rPr>
        <w:t>.</w:t>
      </w:r>
    </w:p>
    <w:p w:rsidR="00663897" w:rsidRDefault="00F25AC9" w:rsidP="005F74E4">
      <w:pPr>
        <w:numPr>
          <w:ilvl w:val="0"/>
          <w:numId w:val="237"/>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Run the code with </w:t>
      </w:r>
      <w:r>
        <w:rPr>
          <w:rFonts w:ascii="Consolas" w:eastAsia="Consolas" w:hAnsi="Consolas" w:cs="Consolas"/>
          <w:color w:val="555E68"/>
        </w:rPr>
        <w:t xml:space="preserve">flutter run </w:t>
      </w:r>
      <w:r>
        <w:rPr>
          <w:rFonts w:ascii="Consolas" w:eastAsia="Consolas" w:hAnsi="Consolas" w:cs="Consolas"/>
          <w:color w:val="555E68"/>
          <w:spacing w:val="3"/>
        </w:rPr>
        <w:t>lib/db_test.dart</w:t>
      </w:r>
      <w:r>
        <w:rPr>
          <w:rFonts w:ascii="Segoe UI" w:eastAsia="Segoe UI" w:hAnsi="Segoe UI" w:cs="Segoe UI"/>
          <w:color w:val="000000"/>
          <w:spacing w:val="3"/>
          <w:sz w:val="27"/>
          <w:szCs w:val="27"/>
        </w:rPr>
        <w:t>.</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'dart:async'</w:t>
      </w:r>
      <w:r>
        <w:rPr>
          <w:rFonts w:ascii="Consolas" w:eastAsia="Consolas" w:hAnsi="Consolas" w:cs="Consolas"/>
          <w:color w:val="383A42"/>
        </w:rPr>
        <w:t>;</w:t>
      </w:r>
      <w:r w:rsidR="00FB0D64" w:rsidRPr="00FB0D64">
        <w:pict>
          <v:shape id="_x0000_s4266" type="#_x0000_t75" style="position:absolute;left:0;text-align:left;margin-left:51pt;margin-top:15.65pt;width:495pt;height:403pt;z-index:-250809344;mso-position-horizontal-relative:page;mso-position-vertical-relative:text" o:allowincell="f">
            <v:imagedata r:id="rId1228" o:title=""/>
            <w10:wrap anchorx="page"/>
            <w10:anchorlock/>
          </v:shape>
        </w:pict>
      </w:r>
    </w:p>
    <w:p w:rsidR="00663897" w:rsidRDefault="00F25AC9">
      <w:pPr>
        <w:spacing w:before="346" w:line="360" w:lineRule="atLeast"/>
        <w:ind w:left="240" w:right="4442"/>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'package:flutter/widgets.dart'</w:t>
      </w:r>
      <w:r>
        <w:rPr>
          <w:rFonts w:ascii="Consolas" w:eastAsia="Consolas" w:hAnsi="Consolas" w:cs="Consolas"/>
          <w:color w:val="383A42"/>
        </w:rPr>
        <w:t xml:space="preserve">; </w:t>
      </w: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'package:path/path.dart'</w:t>
      </w:r>
      <w:r>
        <w:rPr>
          <w:rFonts w:ascii="Consolas" w:eastAsia="Consolas" w:hAnsi="Consolas" w:cs="Consolas"/>
          <w:color w:val="383A42"/>
        </w:rPr>
        <w:t xml:space="preserve">; </w:t>
      </w: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'package:sqflite/sqflite.dart'</w:t>
      </w:r>
      <w:r>
        <w:rPr>
          <w:rFonts w:ascii="Consolas" w:eastAsia="Consolas" w:hAnsi="Consolas" w:cs="Consolas"/>
          <w:color w:val="383A42"/>
        </w:rPr>
        <w:t>;</w:t>
      </w:r>
    </w:p>
    <w:p w:rsidR="00663897" w:rsidRDefault="00F25AC9">
      <w:pPr>
        <w:spacing w:before="438"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async</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Avoid errors caused by flutter upgrade.</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Importing 'package:flutter/widgets.dart' is required.</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WidgetsFlutterBinding</w:t>
      </w:r>
      <w:r>
        <w:rPr>
          <w:rFonts w:ascii="Consolas" w:eastAsia="Consolas" w:hAnsi="Consolas" w:cs="Consolas"/>
          <w:color w:val="383A42"/>
        </w:rPr>
        <w:t>.</w:t>
      </w:r>
      <w:r>
        <w:rPr>
          <w:rFonts w:ascii="Consolas" w:eastAsia="Consolas" w:hAnsi="Consolas" w:cs="Consolas"/>
          <w:color w:val="3D74F6"/>
        </w:rPr>
        <w:t>ensureInitialized</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Open the database and store the reference.</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database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3D74F6"/>
        </w:rPr>
        <w:t>openDatabase</w:t>
      </w:r>
      <w:r>
        <w:rPr>
          <w:rFonts w:ascii="Consolas" w:eastAsia="Consolas" w:hAnsi="Consolas" w:cs="Consolas"/>
          <w:color w:val="383A42"/>
        </w:rPr>
        <w:t>(</w:t>
      </w:r>
    </w:p>
    <w:p w:rsidR="00663897" w:rsidRDefault="00F25AC9">
      <w:pPr>
        <w:spacing w:before="1" w:line="360" w:lineRule="atLeast"/>
        <w:ind w:left="240" w:right="41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Set the path to the database. Note: Using the `join` function from the</w:t>
      </w:r>
    </w:p>
    <w:p w:rsidR="00663897" w:rsidRDefault="00F25AC9">
      <w:pPr>
        <w:spacing w:before="15" w:line="345" w:lineRule="atLeast"/>
        <w:ind w:left="240" w:right="28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`path` package is best practice to ensure the path is correctly </w:t>
      </w:r>
      <w:r>
        <w:rPr>
          <w:rFonts w:ascii="Consolas" w:eastAsia="Consolas" w:hAnsi="Consolas" w:cs="Consolas"/>
          <w:color w:val="555E68"/>
        </w:rPr>
        <w:t xml:space="preserve">    </w:t>
      </w:r>
      <w:r>
        <w:rPr>
          <w:rFonts w:ascii="Consolas" w:eastAsia="Consolas" w:hAnsi="Consolas" w:cs="Consolas"/>
          <w:color w:val="ABABAB"/>
        </w:rPr>
        <w:t>// constructed for each platform.</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join</w:t>
      </w:r>
      <w:r>
        <w:rPr>
          <w:rFonts w:ascii="Consolas" w:eastAsia="Consolas" w:hAnsi="Consolas" w:cs="Consolas"/>
          <w:color w:val="383A42"/>
        </w:rPr>
        <w:t>(</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3D74F6"/>
        </w:rPr>
        <w:t>getDatabasesPath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'doggie_database.db'</w:t>
      </w:r>
      <w:r>
        <w:rPr>
          <w:rFonts w:ascii="Consolas" w:eastAsia="Consolas" w:hAnsi="Consolas" w:cs="Consolas"/>
          <w:color w:val="383A42"/>
        </w:rPr>
        <w:t>),</w:t>
      </w:r>
    </w:p>
    <w:p w:rsidR="00663897" w:rsidRDefault="00F25AC9">
      <w:pPr>
        <w:spacing w:before="16" w:line="345" w:lineRule="atLeast"/>
        <w:ind w:left="240" w:right="2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 When the database is first created, create a table to store dogs. </w:t>
      </w:r>
      <w:r>
        <w:rPr>
          <w:rFonts w:ascii="Consolas" w:eastAsia="Consolas" w:hAnsi="Consolas" w:cs="Consolas"/>
          <w:color w:val="555E68"/>
        </w:rPr>
        <w:t xml:space="preserve">    onCreate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db</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version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Run the CREATE TABLE statement on the database.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555E68"/>
        </w:rPr>
        <w:t>db</w:t>
      </w:r>
      <w:r>
        <w:rPr>
          <w:rFonts w:ascii="Consolas" w:eastAsia="Consolas" w:hAnsi="Consolas" w:cs="Consolas"/>
          <w:color w:val="383A42"/>
        </w:rPr>
        <w:t>.</w:t>
      </w:r>
      <w:r>
        <w:rPr>
          <w:rFonts w:ascii="Consolas" w:eastAsia="Consolas" w:hAnsi="Consolas" w:cs="Consolas"/>
          <w:color w:val="3D74F6"/>
        </w:rPr>
        <w:t>execute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 xml:space="preserve">'CREATE TABLE dogs(id INTEGER PRIMARY KEY, name TEXT, age </w:t>
      </w:r>
    </w:p>
    <w:p w:rsidR="00663897" w:rsidRDefault="00663897">
      <w:pPr>
        <w:sectPr w:rsidR="00663897">
          <w:pgSz w:w="11899" w:h="16838"/>
          <w:pgMar w:top="560" w:right="1041" w:bottom="620" w:left="1040" w:header="708" w:footer="708" w:gutter="0"/>
          <w:cols w:space="708"/>
        </w:sectPr>
      </w:pPr>
    </w:p>
    <w:p w:rsidR="00663897" w:rsidRDefault="00F25AC9">
      <w:pPr>
        <w:spacing w:before="2" w:line="276" w:lineRule="atLeast"/>
        <w:ind w:right="-200"/>
        <w:jc w:val="both"/>
        <w:rPr>
          <w:rFonts w:ascii="Consolas" w:eastAsia="Consolas" w:hAnsi="Consolas" w:cs="Consolas"/>
        </w:rPr>
      </w:pPr>
      <w:r>
        <w:rPr>
          <w:rFonts w:ascii="Consolas" w:eastAsia="Consolas" w:hAnsi="Consolas" w:cs="Consolas"/>
          <w:color w:val="4EA24C"/>
          <w:shd w:val="clear" w:color="auto" w:fill="F6F7F8"/>
        </w:rPr>
        <w:t>INTEGER)'</w:t>
      </w:r>
      <w:r>
        <w:rPr>
          <w:rFonts w:ascii="Consolas" w:eastAsia="Consolas" w:hAnsi="Consolas" w:cs="Consolas"/>
          <w:color w:val="383A42"/>
          <w:shd w:val="clear" w:color="auto" w:fill="F6F7F8"/>
        </w:rPr>
        <w:t>,</w:t>
      </w:r>
      <w:r w:rsidR="00FB0D64" w:rsidRPr="00FB0D64">
        <w:pict>
          <v:shape id="_x0000_s4265" type="#_x0000_t75" style="position:absolute;left:0;text-align:left;margin-left:51pt;margin-top:-3pt;width:495pt;height:790pt;z-index:-250808320;mso-position-horizontal-relative:page;mso-position-vertical-relative:text" o:allowincell="f">
            <v:imagedata r:id="rId1229" o:title=""/>
            <w10:wrap anchorx="page"/>
            <w10:anchorlock/>
          </v:shape>
        </w:pic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1" w:line="360" w:lineRule="atLeast"/>
        <w:ind w:right="-200"/>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Set the version. This executes the onCreate function and provides a</w:t>
      </w:r>
    </w:p>
    <w:p w:rsidR="00663897" w:rsidRDefault="00F25AC9">
      <w:pPr>
        <w:spacing w:before="6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path to perform database upgrades and downgrades.</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version</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1</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376" w:line="345" w:lineRule="atLeast"/>
        <w:ind w:right="1748"/>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Define a function that inserts dogs into the database </w:t>
      </w: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Future</w:t>
      </w:r>
      <w:r>
        <w:rPr>
          <w:rFonts w:ascii="Consolas" w:eastAsia="Consolas" w:hAnsi="Consolas" w:cs="Consolas"/>
          <w:color w:val="383A42"/>
          <w:shd w:val="clear" w:color="auto" w:fill="F6F7F8"/>
        </w:rPr>
        <w:t>&lt;</w:t>
      </w:r>
      <w:r>
        <w:rPr>
          <w:rFonts w:ascii="Consolas" w:eastAsia="Consolas" w:hAnsi="Consolas" w:cs="Consolas"/>
          <w:color w:val="A625A4"/>
          <w:shd w:val="clear" w:color="auto" w:fill="F6F7F8"/>
        </w:rPr>
        <w:t>void</w:t>
      </w:r>
      <w:r>
        <w:rPr>
          <w:rFonts w:ascii="Consolas" w:eastAsia="Consolas" w:hAnsi="Consolas" w:cs="Consolas"/>
          <w:color w:val="383A42"/>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insertDog</w:t>
      </w:r>
      <w:r>
        <w:rPr>
          <w:rFonts w:ascii="Consolas" w:eastAsia="Consolas" w:hAnsi="Consolas" w:cs="Consolas"/>
          <w:color w:val="383A42"/>
          <w:shd w:val="clear" w:color="auto" w:fill="F6F7F8"/>
        </w:rPr>
        <w:t>(</w:t>
      </w:r>
      <w:r>
        <w:rPr>
          <w:rFonts w:ascii="Consolas" w:eastAsia="Consolas" w:hAnsi="Consolas" w:cs="Consolas"/>
          <w:color w:val="E35649"/>
          <w:shd w:val="clear" w:color="auto" w:fill="F6F7F8"/>
        </w:rPr>
        <w:t>Dog</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dog</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async</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Get a reference to the database.</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db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database</w:t>
      </w:r>
      <w:r>
        <w:rPr>
          <w:rFonts w:ascii="Consolas" w:eastAsia="Consolas" w:hAnsi="Consolas" w:cs="Consolas"/>
          <w:color w:val="383A42"/>
          <w:shd w:val="clear" w:color="auto" w:fill="F6F7F8"/>
        </w:rPr>
        <w:t>;</w:t>
      </w:r>
    </w:p>
    <w:p w:rsidR="00663897" w:rsidRDefault="00F25AC9">
      <w:pPr>
        <w:spacing w:before="361" w:line="345" w:lineRule="atLeast"/>
        <w:ind w:right="-70"/>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Insert the Dog into the correct table. You might also specify the </w:t>
      </w: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`conflictAlgorithm` to use in case the same dog is inserted twice.</w:t>
      </w:r>
    </w:p>
    <w:p w:rsidR="00663897" w:rsidRDefault="00F25AC9">
      <w:pPr>
        <w:spacing w:before="8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In this case, replace any previous data.</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db</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insert</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4EA24C"/>
          <w:shd w:val="clear" w:color="auto" w:fill="F6F7F8"/>
        </w:rPr>
        <w:t>'dogs'</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dog</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toMap</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conflictAlgorithm</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ConflictAlgorithm</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replace</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346" w:line="360" w:lineRule="atLeast"/>
        <w:ind w:right="1229"/>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A method that retrieves all the dogs from the dogs table. </w:t>
      </w: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Future</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List</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Dog</w:t>
      </w:r>
      <w:r>
        <w:rPr>
          <w:rFonts w:ascii="Consolas" w:eastAsia="Consolas" w:hAnsi="Consolas" w:cs="Consolas"/>
          <w:color w:val="383A42"/>
          <w:shd w:val="clear" w:color="auto" w:fill="F6F7F8"/>
        </w:rPr>
        <w:t>&gt;&gt;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dogs</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async</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Get a reference to the database.</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db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database</w:t>
      </w:r>
      <w:r>
        <w:rPr>
          <w:rFonts w:ascii="Consolas" w:eastAsia="Consolas" w:hAnsi="Consolas" w:cs="Consolas"/>
          <w:color w:val="383A42"/>
          <w:shd w:val="clear" w:color="auto" w:fill="F6F7F8"/>
        </w:rPr>
        <w:t>;</w:t>
      </w:r>
    </w:p>
    <w:p w:rsidR="00663897" w:rsidRDefault="00F25AC9">
      <w:pPr>
        <w:spacing w:before="42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Query the table for all the dogs.</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List</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Map</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String</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Object</w:t>
      </w:r>
      <w:r>
        <w:rPr>
          <w:rFonts w:ascii="Consolas" w:eastAsia="Consolas" w:hAnsi="Consolas" w:cs="Consolas"/>
          <w:color w:val="0084BC"/>
          <w:shd w:val="clear" w:color="auto" w:fill="F6F7F8"/>
        </w:rPr>
        <w:t>?</w:t>
      </w:r>
      <w:r>
        <w:rPr>
          <w:rFonts w:ascii="Consolas" w:eastAsia="Consolas" w:hAnsi="Consolas" w:cs="Consolas"/>
          <w:color w:val="383A42"/>
          <w:shd w:val="clear" w:color="auto" w:fill="F6F7F8"/>
        </w:rPr>
        <w:t>&gt;&gt;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dogMaps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db</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query</w:t>
      </w:r>
      <w:r>
        <w:rPr>
          <w:rFonts w:ascii="Consolas" w:eastAsia="Consolas" w:hAnsi="Consolas" w:cs="Consolas"/>
          <w:color w:val="383A42"/>
          <w:shd w:val="clear" w:color="auto" w:fill="F6F7F8"/>
        </w:rPr>
        <w:t>(</w:t>
      </w:r>
      <w:r>
        <w:rPr>
          <w:rFonts w:ascii="Consolas" w:eastAsia="Consolas" w:hAnsi="Consolas" w:cs="Consolas"/>
          <w:color w:val="4EA24C"/>
          <w:shd w:val="clear" w:color="auto" w:fill="F6F7F8"/>
        </w:rPr>
        <w:t>'dogs'</w:t>
      </w:r>
      <w:r>
        <w:rPr>
          <w:rFonts w:ascii="Consolas" w:eastAsia="Consolas" w:hAnsi="Consolas" w:cs="Consolas"/>
          <w:color w:val="383A42"/>
          <w:shd w:val="clear" w:color="auto" w:fill="F6F7F8"/>
        </w:rPr>
        <w:t>);</w:t>
      </w:r>
    </w:p>
    <w:p w:rsidR="00663897" w:rsidRDefault="00F25AC9">
      <w:pPr>
        <w:spacing w:before="346" w:line="360" w:lineRule="atLeast"/>
        <w:ind w:right="709"/>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Convert the list of each dog's fields into a list of `Dog` objects.</w:t>
      </w:r>
    </w:p>
    <w:p w:rsidR="00663897" w:rsidRDefault="00F25AC9">
      <w:pPr>
        <w:spacing w:before="8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return</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for</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4EA24C"/>
          <w:shd w:val="clear" w:color="auto" w:fill="F6F7F8"/>
        </w:rPr>
        <w:t>'id'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id </w:t>
      </w:r>
      <w:r>
        <w:rPr>
          <w:rFonts w:ascii="Consolas" w:eastAsia="Consolas" w:hAnsi="Consolas" w:cs="Consolas"/>
          <w:color w:val="0084BC"/>
          <w:shd w:val="clear" w:color="auto" w:fill="F6F7F8"/>
        </w:rPr>
        <w:t>as</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int</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4EA24C"/>
          <w:shd w:val="clear" w:color="auto" w:fill="F6F7F8"/>
        </w:rPr>
        <w:t>'name'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name </w:t>
      </w:r>
      <w:r>
        <w:rPr>
          <w:rFonts w:ascii="Consolas" w:eastAsia="Consolas" w:hAnsi="Consolas" w:cs="Consolas"/>
          <w:color w:val="0084BC"/>
          <w:shd w:val="clear" w:color="auto" w:fill="F6F7F8"/>
        </w:rPr>
        <w:t>as</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String</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4EA24C"/>
          <w:shd w:val="clear" w:color="auto" w:fill="F6F7F8"/>
        </w:rPr>
        <w:t>'age'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age </w:t>
      </w:r>
      <w:r>
        <w:rPr>
          <w:rFonts w:ascii="Consolas" w:eastAsia="Consolas" w:hAnsi="Consolas" w:cs="Consolas"/>
          <w:color w:val="0084BC"/>
          <w:shd w:val="clear" w:color="auto" w:fill="F6F7F8"/>
        </w:rPr>
        <w:t>as</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int</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in</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dogMaps</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Dog</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id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id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name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name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age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age</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663897">
      <w:pPr>
        <w:sectPr w:rsidR="00663897">
          <w:pgSz w:w="11899" w:h="16838"/>
          <w:pgMar w:top="580" w:right="1137" w:bottom="640" w:left="1280" w:header="708" w:footer="708" w:gutter="0"/>
          <w:cols w:space="708"/>
        </w:sectPr>
      </w:pPr>
    </w:p>
    <w:p w:rsidR="00663897" w:rsidRDefault="00F25AC9">
      <w:pPr>
        <w:spacing w:before="125" w:line="360" w:lineRule="atLeast"/>
        <w:ind w:right="3045"/>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Future</w:t>
      </w:r>
      <w:r>
        <w:rPr>
          <w:rFonts w:ascii="Consolas" w:eastAsia="Consolas" w:hAnsi="Consolas" w:cs="Consolas"/>
          <w:color w:val="383A42"/>
          <w:shd w:val="clear" w:color="auto" w:fill="F6F7F8"/>
        </w:rPr>
        <w:t>&lt;</w:t>
      </w:r>
      <w:r>
        <w:rPr>
          <w:rFonts w:ascii="Consolas" w:eastAsia="Consolas" w:hAnsi="Consolas" w:cs="Consolas"/>
          <w:color w:val="A625A4"/>
          <w:shd w:val="clear" w:color="auto" w:fill="F6F7F8"/>
        </w:rPr>
        <w:t>void</w:t>
      </w:r>
      <w:r>
        <w:rPr>
          <w:rFonts w:ascii="Consolas" w:eastAsia="Consolas" w:hAnsi="Consolas" w:cs="Consolas"/>
          <w:color w:val="383A42"/>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updateDog</w:t>
      </w:r>
      <w:r>
        <w:rPr>
          <w:rFonts w:ascii="Consolas" w:eastAsia="Consolas" w:hAnsi="Consolas" w:cs="Consolas"/>
          <w:color w:val="383A42"/>
          <w:shd w:val="clear" w:color="auto" w:fill="F6F7F8"/>
        </w:rPr>
        <w:t>(</w:t>
      </w:r>
      <w:r>
        <w:rPr>
          <w:rFonts w:ascii="Consolas" w:eastAsia="Consolas" w:hAnsi="Consolas" w:cs="Consolas"/>
          <w:color w:val="E35649"/>
          <w:shd w:val="clear" w:color="auto" w:fill="F6F7F8"/>
        </w:rPr>
        <w:t>Dog</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dog</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async</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 xml:space="preserve">{ </w:t>
      </w:r>
      <w:r w:rsidR="00FB0D64" w:rsidRPr="00FB0D64">
        <w:pict>
          <v:shape id="_x0000_s4264" type="#_x0000_t75" style="position:absolute;margin-left:51pt;margin-top:-28pt;width:495pt;height:790pt;z-index:-250807296;mso-position-horizontal-relative:page;mso-position-vertical-relative:text" o:allowincell="f">
            <v:imagedata r:id="rId1229" o:title=""/>
            <w10:wrap anchorx="page"/>
            <w10:anchorlock/>
          </v:shape>
        </w:pict>
      </w: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Get a reference to the database. </w:t>
      </w: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db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database</w:t>
      </w:r>
      <w:r>
        <w:rPr>
          <w:rFonts w:ascii="Consolas" w:eastAsia="Consolas" w:hAnsi="Consolas" w:cs="Consolas"/>
          <w:color w:val="383A42"/>
          <w:shd w:val="clear" w:color="auto" w:fill="F6F7F8"/>
        </w:rPr>
        <w:t>;</w:t>
      </w:r>
    </w:p>
    <w:p w:rsidR="00663897" w:rsidRDefault="00F25AC9">
      <w:pPr>
        <w:spacing w:before="42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Update the given Dog.</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db</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update</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4EA24C"/>
          <w:shd w:val="clear" w:color="auto" w:fill="F6F7F8"/>
        </w:rPr>
        <w:t>'dogs'</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dog</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toMap</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Ensure that the Dog has a matching id.</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where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4EA24C"/>
          <w:shd w:val="clear" w:color="auto" w:fill="F6F7F8"/>
        </w:rPr>
        <w:t>'id = ?'</w:t>
      </w:r>
      <w:r>
        <w:rPr>
          <w:rFonts w:ascii="Consolas" w:eastAsia="Consolas" w:hAnsi="Consolas" w:cs="Consolas"/>
          <w:color w:val="383A42"/>
          <w:shd w:val="clear" w:color="auto" w:fill="F6F7F8"/>
        </w:rPr>
        <w:t>,</w:t>
      </w:r>
    </w:p>
    <w:p w:rsidR="00663897" w:rsidRDefault="00F25AC9">
      <w:pPr>
        <w:spacing w:before="16" w:line="345" w:lineRule="atLeast"/>
        <w:ind w:right="-200"/>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Pass the Dog's id as a whereArg to prevent SQL injection. </w:t>
      </w:r>
      <w:r>
        <w:rPr>
          <w:rFonts w:ascii="Consolas" w:eastAsia="Consolas" w:hAnsi="Consolas" w:cs="Consolas"/>
          <w:color w:val="555E68"/>
          <w:shd w:val="clear" w:color="auto" w:fill="F6F7F8"/>
        </w:rPr>
        <w:t xml:space="preserve">      whereArgs</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dog</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id</w:t>
      </w:r>
      <w:r>
        <w:rPr>
          <w:rFonts w:ascii="Consolas" w:eastAsia="Consolas" w:hAnsi="Consolas" w:cs="Consolas"/>
          <w:color w:val="383A42"/>
          <w:shd w:val="clear" w:color="auto" w:fill="F6F7F8"/>
        </w:rPr>
        <w:t>],</w:t>
      </w:r>
    </w:p>
    <w:p w:rsidR="00663897" w:rsidRDefault="00F25AC9">
      <w:pPr>
        <w:spacing w:before="8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376" w:line="345" w:lineRule="atLeast"/>
        <w:ind w:right="3175"/>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Future</w:t>
      </w:r>
      <w:r>
        <w:rPr>
          <w:rFonts w:ascii="Consolas" w:eastAsia="Consolas" w:hAnsi="Consolas" w:cs="Consolas"/>
          <w:color w:val="383A42"/>
          <w:shd w:val="clear" w:color="auto" w:fill="F6F7F8"/>
        </w:rPr>
        <w:t>&lt;</w:t>
      </w:r>
      <w:r>
        <w:rPr>
          <w:rFonts w:ascii="Consolas" w:eastAsia="Consolas" w:hAnsi="Consolas" w:cs="Consolas"/>
          <w:color w:val="A625A4"/>
          <w:shd w:val="clear" w:color="auto" w:fill="F6F7F8"/>
        </w:rPr>
        <w:t>void</w:t>
      </w:r>
      <w:r>
        <w:rPr>
          <w:rFonts w:ascii="Consolas" w:eastAsia="Consolas" w:hAnsi="Consolas" w:cs="Consolas"/>
          <w:color w:val="383A42"/>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deleteDog</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int id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async</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Get a reference to the database. </w:t>
      </w: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db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database</w:t>
      </w:r>
      <w:r>
        <w:rPr>
          <w:rFonts w:ascii="Consolas" w:eastAsia="Consolas" w:hAnsi="Consolas" w:cs="Consolas"/>
          <w:color w:val="383A42"/>
          <w:shd w:val="clear" w:color="auto" w:fill="F6F7F8"/>
        </w:rPr>
        <w:t>;</w:t>
      </w:r>
    </w:p>
    <w:p w:rsidR="00663897" w:rsidRDefault="00F25AC9">
      <w:pPr>
        <w:spacing w:before="42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Remove the Dog from the database.</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db</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delete</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4EA24C"/>
          <w:shd w:val="clear" w:color="auto" w:fill="F6F7F8"/>
        </w:rPr>
        <w:t>'dogs'</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Use a `where` clause to delete a specific dog.</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where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4EA24C"/>
          <w:shd w:val="clear" w:color="auto" w:fill="F6F7F8"/>
        </w:rPr>
        <w:t>'id = ?'</w:t>
      </w:r>
      <w:r>
        <w:rPr>
          <w:rFonts w:ascii="Consolas" w:eastAsia="Consolas" w:hAnsi="Consolas" w:cs="Consolas"/>
          <w:color w:val="383A42"/>
          <w:shd w:val="clear" w:color="auto" w:fill="F6F7F8"/>
        </w:rPr>
        <w:t>,</w:t>
      </w:r>
    </w:p>
    <w:p w:rsidR="00663897" w:rsidRDefault="00F25AC9">
      <w:pPr>
        <w:spacing w:before="1" w:line="360" w:lineRule="atLeast"/>
        <w:ind w:right="-200"/>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Pass the Dog's id as a whereArg to prevent SQL injection. </w:t>
      </w:r>
      <w:r>
        <w:rPr>
          <w:rFonts w:ascii="Consolas" w:eastAsia="Consolas" w:hAnsi="Consolas" w:cs="Consolas"/>
          <w:color w:val="555E68"/>
          <w:shd w:val="clear" w:color="auto" w:fill="F6F7F8"/>
        </w:rPr>
        <w:t xml:space="preserve">      whereArgs</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id</w:t>
      </w:r>
      <w:r>
        <w:rPr>
          <w:rFonts w:ascii="Consolas" w:eastAsia="Consolas" w:hAnsi="Consolas" w:cs="Consolas"/>
          <w:color w:val="383A42"/>
          <w:shd w:val="clear" w:color="auto" w:fill="F6F7F8"/>
        </w:rPr>
        <w:t>],</w:t>
      </w:r>
    </w:p>
    <w:p w:rsidR="00663897" w:rsidRDefault="00F25AC9">
      <w:pPr>
        <w:spacing w:before="8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346" w:line="360" w:lineRule="atLeast"/>
        <w:ind w:right="2398"/>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Create a Dog and add it to the dogs table </w:t>
      </w: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var</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fido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Dog</w:t>
      </w:r>
      <w:r>
        <w:rPr>
          <w:rFonts w:ascii="Consolas" w:eastAsia="Consolas" w:hAnsi="Consolas" w:cs="Consolas"/>
          <w:color w:val="383A42"/>
          <w:shd w:val="clear" w:color="auto" w:fill="F6F7F8"/>
        </w:rPr>
        <w:t>(</w:t>
      </w:r>
    </w:p>
    <w:p w:rsidR="00663897" w:rsidRDefault="00F25AC9">
      <w:pPr>
        <w:spacing w:before="8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id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0</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name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4EA24C"/>
          <w:shd w:val="clear" w:color="auto" w:fill="F6F7F8"/>
        </w:rPr>
        <w:t>'Fido'</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age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35</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42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insertDog</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fido</w:t>
      </w:r>
      <w:r>
        <w:rPr>
          <w:rFonts w:ascii="Consolas" w:eastAsia="Consolas" w:hAnsi="Consolas" w:cs="Consolas"/>
          <w:color w:val="383A42"/>
          <w:shd w:val="clear" w:color="auto" w:fill="F6F7F8"/>
        </w:rPr>
        <w:t>);</w:t>
      </w:r>
    </w:p>
    <w:p w:rsidR="00663897" w:rsidRDefault="00F25AC9">
      <w:pPr>
        <w:spacing w:before="346" w:line="360" w:lineRule="atLeast"/>
        <w:ind w:right="837"/>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Now, use the method above to retrieve all the dogs. </w:t>
      </w:r>
      <w:r>
        <w:rPr>
          <w:rFonts w:ascii="Consolas" w:eastAsia="Consolas" w:hAnsi="Consolas" w:cs="Consolas"/>
          <w:color w:val="555E68"/>
          <w:shd w:val="clear" w:color="auto" w:fill="F6F7F8"/>
        </w:rPr>
        <w:t xml:space="preserve">  </w:t>
      </w:r>
      <w:r>
        <w:rPr>
          <w:rFonts w:ascii="Consolas" w:eastAsia="Consolas" w:hAnsi="Consolas" w:cs="Consolas"/>
          <w:color w:val="3D74F6"/>
          <w:shd w:val="clear" w:color="auto" w:fill="F6F7F8"/>
        </w:rPr>
        <w:t>print</w:t>
      </w:r>
      <w:r>
        <w:rPr>
          <w:rFonts w:ascii="Consolas" w:eastAsia="Consolas" w:hAnsi="Consolas" w:cs="Consolas"/>
          <w:color w:val="383A42"/>
          <w:shd w:val="clear" w:color="auto" w:fill="F6F7F8"/>
        </w:rPr>
        <w:t>(</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dogs</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BABAB"/>
          <w:shd w:val="clear" w:color="auto" w:fill="F6F7F8"/>
        </w:rPr>
        <w:t>// Prints a list that include Fido.</w:t>
      </w:r>
    </w:p>
    <w:p w:rsidR="00663897" w:rsidRDefault="00F25AC9">
      <w:pPr>
        <w:spacing w:before="42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Update Fido's age and save it to the database.</w:t>
      </w:r>
    </w:p>
    <w:p w:rsidR="00663897" w:rsidRDefault="00663897">
      <w:pPr>
        <w:sectPr w:rsidR="00663897">
          <w:headerReference w:type="even" r:id="rId1230"/>
          <w:headerReference w:type="default" r:id="rId1231"/>
          <w:pgSz w:w="11899" w:h="16838"/>
          <w:pgMar w:top="1080" w:right="2046" w:bottom="640" w:left="1280" w:header="580" w:footer="708" w:gutter="0"/>
          <w:cols w:space="708"/>
        </w:sectPr>
      </w:pPr>
    </w:p>
    <w:p w:rsidR="00663897" w:rsidRDefault="00F25AC9">
      <w:pPr>
        <w:spacing w:before="2"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fido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Dog</w:t>
      </w:r>
      <w:r>
        <w:rPr>
          <w:rFonts w:ascii="Consolas" w:eastAsia="Consolas" w:hAnsi="Consolas" w:cs="Consolas"/>
          <w:color w:val="383A42"/>
          <w:shd w:val="clear" w:color="auto" w:fill="F6F7F8"/>
        </w:rPr>
        <w:t>(</w:t>
      </w:r>
      <w:r w:rsidR="00FB0D64" w:rsidRPr="00FB0D64">
        <w:pict>
          <v:shape id="_x0000_s4263" type="#_x0000_t75" style="position:absolute;left:0;text-align:left;margin-left:51pt;margin-top:-3pt;width:495pt;height:790pt;z-index:-250806272;mso-position-horizontal-relative:page;mso-position-vertical-relative:text" o:allowincell="f">
            <v:imagedata r:id="rId1229" o:title=""/>
            <w10:wrap anchorx="page"/>
            <w10:anchorlock/>
          </v:shape>
        </w:pic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id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fido</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id</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name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fido</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name</w:t>
      </w:r>
      <w:r>
        <w:rPr>
          <w:rFonts w:ascii="Consolas" w:eastAsia="Consolas" w:hAnsi="Consolas" w:cs="Consolas"/>
          <w:color w:val="383A42"/>
          <w:shd w:val="clear" w:color="auto" w:fill="F6F7F8"/>
        </w:rPr>
        <w:t>,</w:t>
      </w:r>
    </w:p>
    <w:p w:rsidR="00663897" w:rsidRDefault="00F25AC9">
      <w:pPr>
        <w:spacing w:before="1" w:line="360" w:lineRule="atLeast"/>
        <w:ind w:right="6293"/>
        <w:rPr>
          <w:rFonts w:ascii="Consolas" w:eastAsia="Consolas" w:hAnsi="Consolas" w:cs="Consolas"/>
        </w:rPr>
      </w:pPr>
      <w:r>
        <w:rPr>
          <w:rFonts w:ascii="Consolas" w:eastAsia="Consolas" w:hAnsi="Consolas" w:cs="Consolas"/>
          <w:color w:val="555E68"/>
          <w:shd w:val="clear" w:color="auto" w:fill="F6F7F8"/>
        </w:rPr>
        <w:t xml:space="preserve">    age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fido</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 xml:space="preserve">age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7</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updateDog</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fido</w:t>
      </w:r>
      <w:r>
        <w:rPr>
          <w:rFonts w:ascii="Consolas" w:eastAsia="Consolas" w:hAnsi="Consolas" w:cs="Consolas"/>
          <w:color w:val="383A42"/>
          <w:shd w:val="clear" w:color="auto" w:fill="F6F7F8"/>
        </w:rPr>
        <w:t>);</w:t>
      </w:r>
    </w:p>
    <w:p w:rsidR="00663897" w:rsidRDefault="00F25AC9">
      <w:pPr>
        <w:spacing w:before="42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Print the updated results.</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D74F6"/>
          <w:shd w:val="clear" w:color="auto" w:fill="F6F7F8"/>
        </w:rPr>
        <w:t>print</w:t>
      </w:r>
      <w:r>
        <w:rPr>
          <w:rFonts w:ascii="Consolas" w:eastAsia="Consolas" w:hAnsi="Consolas" w:cs="Consolas"/>
          <w:color w:val="383A42"/>
          <w:shd w:val="clear" w:color="auto" w:fill="F6F7F8"/>
        </w:rPr>
        <w:t>(</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dogs</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BABAB"/>
          <w:shd w:val="clear" w:color="auto" w:fill="F6F7F8"/>
        </w:rPr>
        <w:t>// Prints Fido with age 42.</w:t>
      </w:r>
    </w:p>
    <w:p w:rsidR="00663897" w:rsidRDefault="00F25AC9">
      <w:pPr>
        <w:spacing w:before="346" w:line="360" w:lineRule="atLeast"/>
        <w:ind w:right="4606"/>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Delete Fido from the database. </w:t>
      </w: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deleteDog</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fido</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id</w:t>
      </w:r>
      <w:r>
        <w:rPr>
          <w:rFonts w:ascii="Consolas" w:eastAsia="Consolas" w:hAnsi="Consolas" w:cs="Consolas"/>
          <w:color w:val="383A42"/>
          <w:shd w:val="clear" w:color="auto" w:fill="F6F7F8"/>
        </w:rPr>
        <w:t>);</w:t>
      </w:r>
    </w:p>
    <w:p w:rsidR="00663897" w:rsidRDefault="00F25AC9">
      <w:pPr>
        <w:spacing w:before="345" w:line="360" w:lineRule="atLeast"/>
        <w:ind w:right="4476"/>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Print the list of dogs (empty). </w:t>
      </w:r>
      <w:r>
        <w:rPr>
          <w:rFonts w:ascii="Consolas" w:eastAsia="Consolas" w:hAnsi="Consolas" w:cs="Consolas"/>
          <w:color w:val="555E68"/>
          <w:shd w:val="clear" w:color="auto" w:fill="F6F7F8"/>
        </w:rPr>
        <w:t xml:space="preserve">  </w:t>
      </w:r>
      <w:r>
        <w:rPr>
          <w:rFonts w:ascii="Consolas" w:eastAsia="Consolas" w:hAnsi="Consolas" w:cs="Consolas"/>
          <w:color w:val="3D74F6"/>
          <w:shd w:val="clear" w:color="auto" w:fill="F6F7F8"/>
        </w:rPr>
        <w:t>print</w:t>
      </w:r>
      <w:r>
        <w:rPr>
          <w:rFonts w:ascii="Consolas" w:eastAsia="Consolas" w:hAnsi="Consolas" w:cs="Consolas"/>
          <w:color w:val="383A42"/>
          <w:shd w:val="clear" w:color="auto" w:fill="F6F7F8"/>
        </w:rPr>
        <w:t>(</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dogs</w:t>
      </w:r>
      <w:r>
        <w:rPr>
          <w:rFonts w:ascii="Consolas" w:eastAsia="Consolas" w:hAnsi="Consolas" w:cs="Consolas"/>
          <w:color w:val="383A42"/>
          <w:shd w:val="clear" w:color="auto" w:fill="F6F7F8"/>
        </w:rPr>
        <w:t>());</w:t>
      </w:r>
    </w:p>
    <w:p w:rsidR="00663897" w:rsidRDefault="00F25AC9">
      <w:pPr>
        <w:spacing w:before="68" w:line="276" w:lineRule="atLeast"/>
        <w:ind w:right="-200"/>
        <w:jc w:val="both"/>
        <w:rPr>
          <w:rFonts w:ascii="Consolas" w:eastAsia="Consolas" w:hAnsi="Consolas" w:cs="Consolas"/>
        </w:rPr>
      </w:pPr>
      <w:r>
        <w:rPr>
          <w:rFonts w:ascii="Consolas" w:eastAsia="Consolas" w:hAnsi="Consolas" w:cs="Consolas"/>
          <w:color w:val="383A42"/>
          <w:shd w:val="clear" w:color="auto" w:fill="F6F7F8"/>
        </w:rPr>
        <w:t>}</w:t>
      </w:r>
    </w:p>
    <w:p w:rsidR="00663897" w:rsidRDefault="00F25AC9">
      <w:pPr>
        <w:spacing w:before="439" w:line="276" w:lineRule="atLeast"/>
        <w:ind w:right="-200"/>
        <w:jc w:val="both"/>
        <w:rPr>
          <w:rFonts w:ascii="Consolas" w:eastAsia="Consolas" w:hAnsi="Consolas" w:cs="Consolas"/>
        </w:rPr>
      </w:pPr>
      <w:r>
        <w:rPr>
          <w:rFonts w:ascii="Consolas" w:eastAsia="Consolas" w:hAnsi="Consolas" w:cs="Consolas"/>
          <w:color w:val="A625A4"/>
          <w:shd w:val="clear" w:color="auto" w:fill="F6F7F8"/>
        </w:rPr>
        <w:t>class</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Dog</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int id</w:t>
      </w:r>
      <w:r>
        <w:rPr>
          <w:rFonts w:ascii="Consolas" w:eastAsia="Consolas" w:hAnsi="Consolas" w:cs="Consolas"/>
          <w:color w:val="383A42"/>
          <w:shd w:val="clear" w:color="auto" w:fill="F6F7F8"/>
        </w:rPr>
        <w:t>;</w:t>
      </w:r>
    </w:p>
    <w:p w:rsidR="00663897" w:rsidRDefault="00F25AC9">
      <w:pPr>
        <w:spacing w:before="1" w:line="360" w:lineRule="atLeast"/>
        <w:ind w:right="6554"/>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String</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name</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int age</w:t>
      </w:r>
      <w:r>
        <w:rPr>
          <w:rFonts w:ascii="Consolas" w:eastAsia="Consolas" w:hAnsi="Consolas" w:cs="Consolas"/>
          <w:color w:val="383A42"/>
          <w:shd w:val="clear" w:color="auto" w:fill="F6F7F8"/>
        </w:rPr>
        <w:t>;</w:t>
      </w:r>
    </w:p>
    <w:p w:rsidR="00663897" w:rsidRDefault="00F25AC9">
      <w:pPr>
        <w:spacing w:before="42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Dog</w:t>
      </w:r>
      <w:r>
        <w:rPr>
          <w:rFonts w:ascii="Consolas" w:eastAsia="Consolas" w:hAnsi="Consolas" w:cs="Consolas"/>
          <w:color w:val="383A42"/>
          <w:shd w:val="clear" w:color="auto" w:fill="F6F7F8"/>
        </w:rPr>
        <w:t>({</w:t>
      </w:r>
    </w:p>
    <w:p w:rsidR="00663897" w:rsidRDefault="00F25AC9">
      <w:pPr>
        <w:spacing w:before="1" w:line="360" w:lineRule="atLeast"/>
        <w:ind w:right="6164"/>
        <w:rPr>
          <w:rFonts w:ascii="Consolas" w:eastAsia="Consolas" w:hAnsi="Consolas" w:cs="Consolas"/>
        </w:rPr>
      </w:pPr>
      <w:r>
        <w:rPr>
          <w:rFonts w:ascii="Consolas" w:eastAsia="Consolas" w:hAnsi="Consolas" w:cs="Consolas"/>
          <w:color w:val="555E68"/>
          <w:shd w:val="clear" w:color="auto" w:fill="F6F7F8"/>
        </w:rPr>
        <w:t xml:space="preserve">    required </w:t>
      </w:r>
      <w:r>
        <w:rPr>
          <w:rFonts w:ascii="Consolas" w:eastAsia="Consolas" w:hAnsi="Consolas" w:cs="Consolas"/>
          <w:color w:val="A625A4"/>
          <w:shd w:val="clear" w:color="auto" w:fill="F6F7F8"/>
        </w:rPr>
        <w:t>this</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id</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required </w:t>
      </w:r>
      <w:r>
        <w:rPr>
          <w:rFonts w:ascii="Consolas" w:eastAsia="Consolas" w:hAnsi="Consolas" w:cs="Consolas"/>
          <w:color w:val="A625A4"/>
          <w:shd w:val="clear" w:color="auto" w:fill="F6F7F8"/>
        </w:rPr>
        <w:t>this</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name</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required </w:t>
      </w:r>
      <w:r>
        <w:rPr>
          <w:rFonts w:ascii="Consolas" w:eastAsia="Consolas" w:hAnsi="Consolas" w:cs="Consolas"/>
          <w:color w:val="A625A4"/>
          <w:shd w:val="clear" w:color="auto" w:fill="F6F7F8"/>
        </w:rPr>
        <w:t>this</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age</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375" w:line="345" w:lineRule="atLeast"/>
        <w:ind w:right="-200"/>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Convert a Dog into a Map. The keys must correspond to the names of the</w:t>
      </w:r>
    </w:p>
    <w:p w:rsidR="00663897" w:rsidRDefault="00F25AC9">
      <w:pPr>
        <w:spacing w:before="8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columns in the database.</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Map</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String</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Object</w:t>
      </w:r>
      <w:r>
        <w:rPr>
          <w:rFonts w:ascii="Consolas" w:eastAsia="Consolas" w:hAnsi="Consolas" w:cs="Consolas"/>
          <w:color w:val="0084BC"/>
          <w:shd w:val="clear" w:color="auto" w:fill="F6F7F8"/>
        </w:rPr>
        <w:t>?</w:t>
      </w:r>
      <w:r>
        <w:rPr>
          <w:rFonts w:ascii="Consolas" w:eastAsia="Consolas" w:hAnsi="Consolas" w:cs="Consolas"/>
          <w:color w:val="383A42"/>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toMap</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return</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4EA24C"/>
          <w:shd w:val="clear" w:color="auto" w:fill="F6F7F8"/>
        </w:rPr>
        <w:t>'id'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id</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4EA24C"/>
          <w:shd w:val="clear" w:color="auto" w:fill="F6F7F8"/>
        </w:rPr>
        <w:t>'name'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name</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4EA24C"/>
          <w:shd w:val="clear" w:color="auto" w:fill="F6F7F8"/>
        </w:rPr>
        <w:t>'age'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age</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346" w:line="360" w:lineRule="atLeast"/>
        <w:ind w:right="579"/>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Implement toString to make it easier to see information about </w:t>
      </w: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each dog when using the print statement.</w:t>
      </w:r>
    </w:p>
    <w:p w:rsidR="00663897" w:rsidRDefault="00F25AC9">
      <w:pPr>
        <w:spacing w:before="8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D74F6"/>
          <w:shd w:val="clear" w:color="auto" w:fill="F6F7F8"/>
        </w:rPr>
        <w:t>@override</w:t>
      </w:r>
    </w:p>
    <w:p w:rsidR="00663897" w:rsidRDefault="00F25AC9">
      <w:pPr>
        <w:spacing w:before="6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String</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toString</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return</w:t>
      </w:r>
      <w:r>
        <w:rPr>
          <w:rFonts w:ascii="Consolas" w:eastAsia="Consolas" w:hAnsi="Consolas" w:cs="Consolas"/>
          <w:shd w:val="clear" w:color="auto" w:fill="F6F7F8"/>
        </w:rPr>
        <w:t xml:space="preserve"> </w:t>
      </w:r>
      <w:r>
        <w:rPr>
          <w:rFonts w:ascii="Consolas" w:eastAsia="Consolas" w:hAnsi="Consolas" w:cs="Consolas"/>
          <w:color w:val="4EA24C"/>
          <w:shd w:val="clear" w:color="auto" w:fill="F6F7F8"/>
        </w:rPr>
        <w:t xml:space="preserve">'Dog{id: </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id</w:t>
      </w:r>
      <w:r>
        <w:rPr>
          <w:rFonts w:ascii="Consolas" w:eastAsia="Consolas" w:hAnsi="Consolas" w:cs="Consolas"/>
          <w:color w:val="4EA24C"/>
          <w:shd w:val="clear" w:color="auto" w:fill="F6F7F8"/>
        </w:rPr>
        <w:t xml:space="preserve">, name: </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name</w:t>
      </w:r>
      <w:r>
        <w:rPr>
          <w:rFonts w:ascii="Consolas" w:eastAsia="Consolas" w:hAnsi="Consolas" w:cs="Consolas"/>
          <w:color w:val="4EA24C"/>
          <w:shd w:val="clear" w:color="auto" w:fill="F6F7F8"/>
        </w:rPr>
        <w:t xml:space="preserve">, age: </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age</w:t>
      </w:r>
      <w:r>
        <w:rPr>
          <w:rFonts w:ascii="Consolas" w:eastAsia="Consolas" w:hAnsi="Consolas" w:cs="Consolas"/>
          <w:color w:val="4EA24C"/>
          <w:shd w:val="clear" w:color="auto" w:fill="F6F7F8"/>
        </w:rPr>
        <w:t>}'</w:t>
      </w:r>
      <w:r>
        <w:rPr>
          <w:rFonts w:ascii="Consolas" w:eastAsia="Consolas" w:hAnsi="Consolas" w:cs="Consolas"/>
          <w:color w:val="383A42"/>
          <w:shd w:val="clear" w:color="auto" w:fill="F6F7F8"/>
        </w:rPr>
        <w:t>;</w:t>
      </w:r>
    </w:p>
    <w:p w:rsidR="00663897" w:rsidRDefault="00663897">
      <w:pPr>
        <w:sectPr w:rsidR="00663897">
          <w:headerReference w:type="even" r:id="rId1232"/>
          <w:headerReference w:type="default" r:id="rId1233"/>
          <w:pgSz w:w="11899" w:h="16838"/>
          <w:pgMar w:top="580" w:right="1267" w:bottom="640" w:left="1280" w:header="708" w:footer="708" w:gutter="0"/>
          <w:cols w:space="708"/>
        </w:sectPr>
      </w:pPr>
    </w:p>
    <w:p w:rsidR="00663897" w:rsidRDefault="00F25AC9">
      <w:pPr>
        <w:spacing w:line="360" w:lineRule="atLeast"/>
        <w:ind w:left="240" w:right="9001"/>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 }</w:t>
      </w:r>
      <w:r w:rsidR="00FB0D64" w:rsidRPr="00FB0D64">
        <w:pict>
          <v:shape id="_x0000_s4262" type="#_x0000_t75" style="position:absolute;left:0;text-align:left;margin-left:51pt;margin-top:-1pt;width:495pt;height:48pt;z-index:-250805248;mso-position-horizontal-relative:page;mso-position-vertical-relative:text" o:allowincell="f">
            <v:imagedata r:id="rId1234" o:title=""/>
            <w10:wrap anchorx="page"/>
            <w10:anchorlock/>
          </v:shape>
        </w:pict>
      </w:r>
    </w:p>
    <w:p w:rsidR="00663897" w:rsidRPr="00047783" w:rsidRDefault="00F25AC9" w:rsidP="00047783">
      <w:pPr>
        <w:pStyle w:val="Heading2"/>
        <w:rPr>
          <w:rFonts w:eastAsia="Segoe UI"/>
          <w:color w:val="000000" w:themeColor="text1"/>
          <w:sz w:val="36"/>
          <w:szCs w:val="36"/>
        </w:rPr>
      </w:pPr>
      <w:bookmarkStart w:id="26" w:name="_Toc160974856"/>
      <w:r w:rsidRPr="00047783">
        <w:rPr>
          <w:rFonts w:eastAsia="Segoe UI"/>
          <w:color w:val="000000" w:themeColor="text1"/>
          <w:sz w:val="36"/>
          <w:szCs w:val="36"/>
        </w:rPr>
        <w:t>Networking in Flutter</w:t>
      </w:r>
      <w:bookmarkEnd w:id="26"/>
    </w:p>
    <w:p w:rsidR="00663897" w:rsidRDefault="00F25AC9">
      <w:pPr>
        <w:spacing w:before="188" w:line="405" w:lineRule="atLeast"/>
        <w:ind w:right="-142"/>
        <w:rPr>
          <w:rFonts w:ascii="Segoe UI" w:eastAsia="Segoe UI" w:hAnsi="Segoe UI" w:cs="Segoe UI"/>
          <w:sz w:val="27"/>
          <w:szCs w:val="27"/>
        </w:rPr>
      </w:pPr>
      <w:r>
        <w:rPr>
          <w:rFonts w:ascii="Segoe UI" w:eastAsia="Segoe UI" w:hAnsi="Segoe UI" w:cs="Segoe UI"/>
          <w:color w:val="000000"/>
          <w:sz w:val="27"/>
          <w:szCs w:val="27"/>
        </w:rPr>
        <w:t xml:space="preserve">Networking in Flutter involves making </w:t>
      </w:r>
      <w:r>
        <w:rPr>
          <w:rFonts w:ascii="Segoe UI" w:eastAsia="Segoe UI" w:hAnsi="Segoe UI" w:cs="Segoe UI"/>
          <w:color w:val="000000"/>
          <w:spacing w:val="1"/>
          <w:sz w:val="27"/>
          <w:szCs w:val="27"/>
        </w:rPr>
        <w:t>HTTP</w:t>
      </w:r>
      <w:r>
        <w:rPr>
          <w:rFonts w:ascii="Segoe UI" w:eastAsia="Segoe UI" w:hAnsi="Segoe UI" w:cs="Segoe UI"/>
          <w:color w:val="000000"/>
          <w:sz w:val="27"/>
          <w:szCs w:val="27"/>
        </w:rPr>
        <w:t xml:space="preserve"> requests to web APIs to retrieve or send data. The </w:t>
      </w:r>
      <w:hyperlink r:id="rId1235" w:history="1">
        <w:r>
          <w:rPr>
            <w:rFonts w:ascii="Segoe UI" w:eastAsia="Segoe UI" w:hAnsi="Segoe UI" w:cs="Segoe UI"/>
            <w:color w:val="4D8CE6"/>
            <w:sz w:val="27"/>
            <w:szCs w:val="27"/>
            <w:u w:val="single"/>
          </w:rPr>
          <w:t>http</w:t>
        </w:r>
      </w:hyperlink>
      <w:r>
        <w:rPr>
          <w:rFonts w:ascii="Segoe UI" w:eastAsia="Segoe UI" w:hAnsi="Segoe UI" w:cs="Segoe UI"/>
          <w:sz w:val="27"/>
          <w:szCs w:val="27"/>
        </w:rPr>
        <w:t xml:space="preserve"> </w:t>
      </w:r>
      <w:r>
        <w:rPr>
          <w:rFonts w:ascii="Segoe UI" w:eastAsia="Segoe UI" w:hAnsi="Segoe UI" w:cs="Segoe UI"/>
          <w:color w:val="000000"/>
          <w:sz w:val="27"/>
          <w:szCs w:val="27"/>
        </w:rPr>
        <w:t xml:space="preserve">package is a official and popular package in Dart that makes it easy to perform </w:t>
      </w:r>
      <w:r>
        <w:rPr>
          <w:rFonts w:ascii="Segoe UI" w:eastAsia="Segoe UI" w:hAnsi="Segoe UI" w:cs="Segoe UI"/>
          <w:color w:val="000000"/>
          <w:spacing w:val="1"/>
          <w:sz w:val="27"/>
          <w:szCs w:val="27"/>
        </w:rPr>
        <w:t>HTTP</w:t>
      </w:r>
      <w:r>
        <w:rPr>
          <w:rFonts w:ascii="Segoe UI" w:eastAsia="Segoe UI" w:hAnsi="Segoe UI" w:cs="Segoe UI"/>
          <w:color w:val="000000"/>
          <w:sz w:val="27"/>
          <w:szCs w:val="27"/>
        </w:rPr>
        <w:t xml:space="preserve"> requests.</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Tips</w:t>
      </w:r>
      <w:r w:rsidR="00FB0D64" w:rsidRPr="00FB0D64">
        <w:pict>
          <v:shape id="_x0000_s4261" type="#_x0000_t75" style="position:absolute;left:0;text-align:left;margin-left:51pt;margin-top:54.65pt;width:495pt;height:5pt;z-index:-250804224;mso-position-horizontal-relative:page;mso-position-vertical-relative:text" o:allowincell="f">
            <v:imagedata r:id="rId1211" o:title=""/>
            <w10:wrap anchorx="page"/>
            <w10:anchorlock/>
          </v:shape>
        </w:pict>
      </w:r>
    </w:p>
    <w:p w:rsidR="00663897" w:rsidRDefault="00CC330F">
      <w:pPr>
        <w:spacing w:before="967" w:line="359" w:lineRule="atLeast"/>
        <w:ind w:left="300" w:right="-200"/>
        <w:jc w:val="both"/>
        <w:rPr>
          <w:rFonts w:ascii="Segoe UI" w:eastAsia="Segoe UI" w:hAnsi="Segoe UI" w:cs="Segoe UI"/>
          <w:sz w:val="27"/>
          <w:szCs w:val="27"/>
        </w:rPr>
      </w:pPr>
      <w:r>
        <w:pict>
          <v:shape id="_x0000_i1054" type="#_x0000_t75" style="width:6.6pt;height:6.6pt" o:allowincell="f">
            <v:imagedata r:id="rId1236" o:title=""/>
          </v:shape>
        </w:pict>
      </w:r>
      <w:r w:rsidR="00F25AC9">
        <w:rPr>
          <w:rFonts w:ascii="Segoe UI" w:eastAsia="Segoe UI" w:hAnsi="Segoe UI" w:cs="Segoe UI"/>
          <w:spacing w:val="94"/>
          <w:sz w:val="27"/>
          <w:szCs w:val="27"/>
        </w:rPr>
        <w:t xml:space="preserve"> </w:t>
      </w:r>
      <w:r w:rsidR="00F25AC9" w:rsidRPr="00F06100">
        <w:rPr>
          <w:rStyle w:val="Heading3Char"/>
          <w:color w:val="000000" w:themeColor="text1"/>
          <w:sz w:val="28"/>
          <w:szCs w:val="28"/>
        </w:rPr>
        <w:t>Study HTTP requests and how to make them using the http package.</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'package:http/http.dart'</w:t>
      </w:r>
      <w:r>
        <w:rPr>
          <w:rFonts w:ascii="Consolas" w:eastAsia="Consolas" w:hAnsi="Consolas" w:cs="Consolas"/>
        </w:rPr>
        <w:t xml:space="preserve"> </w:t>
      </w:r>
      <w:r>
        <w:rPr>
          <w:rFonts w:ascii="Consolas" w:eastAsia="Consolas" w:hAnsi="Consolas" w:cs="Consolas"/>
          <w:color w:val="0084BC"/>
        </w:rPr>
        <w:t>as</w:t>
      </w:r>
      <w:r>
        <w:rPr>
          <w:rFonts w:ascii="Consolas" w:eastAsia="Consolas" w:hAnsi="Consolas" w:cs="Consolas"/>
        </w:rPr>
        <w:t xml:space="preserve"> </w:t>
      </w:r>
      <w:r>
        <w:rPr>
          <w:rFonts w:ascii="Consolas" w:eastAsia="Consolas" w:hAnsi="Consolas" w:cs="Consolas"/>
          <w:color w:val="555E68"/>
        </w:rPr>
        <w:t>http</w:t>
      </w:r>
      <w:r>
        <w:rPr>
          <w:rFonts w:ascii="Consolas" w:eastAsia="Consolas" w:hAnsi="Consolas" w:cs="Consolas"/>
          <w:color w:val="383A42"/>
        </w:rPr>
        <w:t>;</w:t>
      </w:r>
      <w:r w:rsidR="00FB0D64" w:rsidRPr="00FB0D64">
        <w:pict>
          <v:shape id="_x0000_s4259" type="#_x0000_t75" style="position:absolute;left:0;text-align:left;margin-left:51pt;margin-top:15.4pt;width:495pt;height:145pt;z-index:-250803200;mso-position-horizontal-relative:page;mso-position-vertical-relative:text" o:allowincell="f">
            <v:imagedata r:id="rId1237" o:title=""/>
            <w10:wrap anchorx="page"/>
            <w10:anchorlock/>
          </v:shape>
        </w:pic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async</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6" w:line="345" w:lineRule="atLeast"/>
        <w:ind w:left="240" w:right="81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var</w:t>
      </w:r>
      <w:r>
        <w:rPr>
          <w:rFonts w:ascii="Consolas" w:eastAsia="Consolas" w:hAnsi="Consolas" w:cs="Consolas"/>
        </w:rPr>
        <w:t xml:space="preserve"> </w:t>
      </w:r>
      <w:r>
        <w:rPr>
          <w:rFonts w:ascii="Consolas" w:eastAsia="Consolas" w:hAnsi="Consolas" w:cs="Consolas"/>
          <w:color w:val="555E68"/>
        </w:rPr>
        <w:t xml:space="preserve">response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555E68"/>
        </w:rPr>
        <w:t>http</w:t>
      </w:r>
      <w:r>
        <w:rPr>
          <w:rFonts w:ascii="Consolas" w:eastAsia="Consolas" w:hAnsi="Consolas" w:cs="Consolas"/>
          <w:color w:val="383A42"/>
        </w:rPr>
        <w:t>.</w:t>
      </w:r>
      <w:r>
        <w:rPr>
          <w:rFonts w:ascii="Consolas" w:eastAsia="Consolas" w:hAnsi="Consolas" w:cs="Consolas"/>
          <w:color w:val="A625A4"/>
        </w:rPr>
        <w:t>get</w:t>
      </w:r>
      <w:r>
        <w:rPr>
          <w:rFonts w:ascii="Consolas" w:eastAsia="Consolas" w:hAnsi="Consolas" w:cs="Consolas"/>
          <w:color w:val="383A42"/>
        </w:rPr>
        <w:t>(</w:t>
      </w:r>
      <w:r>
        <w:rPr>
          <w:rFonts w:ascii="Consolas" w:eastAsia="Consolas" w:hAnsi="Consolas" w:cs="Consolas"/>
          <w:color w:val="E35649"/>
        </w:rPr>
        <w:t>Uri</w:t>
      </w:r>
      <w:r>
        <w:rPr>
          <w:rFonts w:ascii="Consolas" w:eastAsia="Consolas" w:hAnsi="Consolas" w:cs="Consolas"/>
          <w:color w:val="383A42"/>
        </w:rPr>
        <w:t>.</w:t>
      </w:r>
      <w:r>
        <w:rPr>
          <w:rFonts w:ascii="Consolas" w:eastAsia="Consolas" w:hAnsi="Consolas" w:cs="Consolas"/>
          <w:color w:val="3D74F6"/>
        </w:rPr>
        <w:t>parse</w:t>
      </w:r>
      <w:r>
        <w:rPr>
          <w:rFonts w:ascii="Consolas" w:eastAsia="Consolas" w:hAnsi="Consolas" w:cs="Consolas"/>
          <w:color w:val="383A42"/>
        </w:rPr>
        <w:t>(</w:t>
      </w:r>
      <w:r>
        <w:rPr>
          <w:rFonts w:ascii="Consolas" w:eastAsia="Consolas" w:hAnsi="Consolas" w:cs="Consolas"/>
          <w:color w:val="4EA24C"/>
        </w:rPr>
        <w:t>'https://jsonplaceholder.typicode.com/posts'</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D74F6"/>
        </w:rPr>
        <w:t>print</w:t>
      </w:r>
      <w:r>
        <w:rPr>
          <w:rFonts w:ascii="Consolas" w:eastAsia="Consolas" w:hAnsi="Consolas" w:cs="Consolas"/>
          <w:color w:val="383A42"/>
        </w:rPr>
        <w:t>(</w:t>
      </w:r>
      <w:r>
        <w:rPr>
          <w:rFonts w:ascii="Consolas" w:eastAsia="Consolas" w:hAnsi="Consolas" w:cs="Consolas"/>
          <w:color w:val="555E68"/>
        </w:rPr>
        <w:t>response</w:t>
      </w:r>
      <w:r>
        <w:rPr>
          <w:rFonts w:ascii="Consolas" w:eastAsia="Consolas" w:hAnsi="Consolas" w:cs="Consolas"/>
          <w:color w:val="383A42"/>
        </w:rPr>
        <w:t>.</w:t>
      </w:r>
      <w:r>
        <w:rPr>
          <w:rFonts w:ascii="Consolas" w:eastAsia="Consolas" w:hAnsi="Consolas" w:cs="Consolas"/>
          <w:color w:val="555E68"/>
        </w:rPr>
        <w:t>body</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59" w:line="420" w:lineRule="atLeast"/>
        <w:ind w:right="86"/>
        <w:rPr>
          <w:rFonts w:ascii="Segoe UI" w:eastAsia="Segoe UI" w:hAnsi="Segoe UI" w:cs="Segoe UI"/>
          <w:sz w:val="27"/>
          <w:szCs w:val="27"/>
        </w:rPr>
      </w:pPr>
      <w:r>
        <w:rPr>
          <w:rFonts w:ascii="Segoe UI" w:eastAsia="Segoe UI" w:hAnsi="Segoe UI" w:cs="Segoe UI"/>
          <w:color w:val="000000"/>
          <w:sz w:val="27"/>
          <w:szCs w:val="27"/>
        </w:rPr>
        <w:t xml:space="preserve">In this example, we import the http package and use the </w:t>
      </w:r>
      <w:r>
        <w:rPr>
          <w:rFonts w:ascii="Consolas" w:eastAsia="Consolas" w:hAnsi="Consolas" w:cs="Consolas"/>
          <w:color w:val="555E68"/>
        </w:rPr>
        <w:t>get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to make a GET request to the specified URL. The </w:t>
      </w:r>
      <w:r w:rsidR="00FB0D64" w:rsidRPr="00FB0D64">
        <w:pict>
          <v:shape id="_x0000_s4258" type="#_x0000_t75" style="position:absolute;margin-left:390pt;margin-top:27.8pt;width:27pt;height:19pt;z-index:-250802176;mso-position-horizontal-relative:page;mso-position-vertical-relative:text" o:allowincell="f">
            <v:imagedata r:id="rId1238" o:title=""/>
            <w10:wrap anchorx="page"/>
            <w10:anchorlock/>
          </v:shape>
        </w:pict>
      </w:r>
      <w:r>
        <w:rPr>
          <w:rFonts w:ascii="Consolas" w:eastAsia="Consolas" w:hAnsi="Consolas" w:cs="Consolas"/>
          <w:color w:val="555E68"/>
        </w:rPr>
        <w:t>await</w:t>
      </w:r>
      <w:r>
        <w:rPr>
          <w:rFonts w:ascii="Segoe UI" w:eastAsia="Segoe UI" w:hAnsi="Segoe UI" w:cs="Segoe UI"/>
          <w:sz w:val="27"/>
          <w:szCs w:val="27"/>
        </w:rPr>
        <w:t xml:space="preserve"> </w:t>
      </w:r>
      <w:r>
        <w:rPr>
          <w:rFonts w:ascii="Segoe UI" w:eastAsia="Segoe UI" w:hAnsi="Segoe UI" w:cs="Segoe UI"/>
          <w:color w:val="000000"/>
          <w:sz w:val="27"/>
          <w:szCs w:val="27"/>
        </w:rPr>
        <w:t>keyword is used to wait for the response, which is then printed to the console.</w:t>
      </w:r>
      <w:r w:rsidR="00FB0D64" w:rsidRPr="00FB0D64">
        <w:pict>
          <v:shape id="_x0000_s4257" type="#_x0000_t75" style="position:absolute;margin-left:277pt;margin-top:47.8pt;width:41pt;height:19pt;z-index:-250801152;mso-position-horizontal-relative:page;mso-position-vertical-relative:text" o:allowincell="f">
            <v:imagedata r:id="rId1239" o:title=""/>
            <w10:wrap anchorx="page"/>
            <w10:anchorlock/>
          </v:shape>
        </w:pict>
      </w:r>
    </w:p>
    <w:p w:rsidR="00663897" w:rsidRDefault="00CC330F">
      <w:pPr>
        <w:spacing w:before="316" w:line="359" w:lineRule="atLeast"/>
        <w:ind w:left="300" w:right="-200"/>
        <w:jc w:val="both"/>
        <w:rPr>
          <w:rFonts w:ascii="Segoe UI" w:eastAsia="Segoe UI" w:hAnsi="Segoe UI" w:cs="Segoe UI"/>
          <w:sz w:val="27"/>
          <w:szCs w:val="27"/>
        </w:rPr>
      </w:pPr>
      <w:r>
        <w:pict>
          <v:shape id="_x0000_i1055" type="#_x0000_t75" style="width:6.6pt;height:7.8pt" o:allowincell="f">
            <v:imagedata r:id="rId1240" o:title=""/>
          </v:shape>
        </w:pict>
      </w:r>
      <w:r w:rsidR="00F25AC9">
        <w:rPr>
          <w:rFonts w:ascii="Segoe UI" w:eastAsia="Segoe UI" w:hAnsi="Segoe UI" w:cs="Segoe UI"/>
          <w:spacing w:val="94"/>
          <w:sz w:val="27"/>
          <w:szCs w:val="27"/>
        </w:rPr>
        <w:t xml:space="preserve"> </w:t>
      </w:r>
      <w:r w:rsidR="00F25AC9" w:rsidRPr="00F06100">
        <w:rPr>
          <w:rStyle w:val="Heading3Char"/>
          <w:color w:val="000000" w:themeColor="text1"/>
        </w:rPr>
        <w:t>Learn how to parse JSON data in Dart.</w:t>
      </w:r>
    </w:p>
    <w:p w:rsidR="00663897" w:rsidRDefault="00F25AC9">
      <w:pPr>
        <w:spacing w:before="240" w:line="405" w:lineRule="atLeast"/>
        <w:ind w:left="608" w:right="-163"/>
        <w:rPr>
          <w:rFonts w:ascii="Segoe UI" w:eastAsia="Segoe UI" w:hAnsi="Segoe UI" w:cs="Segoe UI"/>
          <w:sz w:val="27"/>
          <w:szCs w:val="27"/>
        </w:rPr>
      </w:pPr>
      <w:r>
        <w:rPr>
          <w:rFonts w:ascii="Segoe UI" w:eastAsia="Segoe UI" w:hAnsi="Segoe UI" w:cs="Segoe UI"/>
          <w:color w:val="000000"/>
          <w:sz w:val="27"/>
          <w:szCs w:val="27"/>
        </w:rPr>
        <w:t xml:space="preserve">Many web APIs return data in JSON format. Dart provides built-in support for parsing JSON data using the </w:t>
      </w:r>
      <w:r>
        <w:rPr>
          <w:rFonts w:ascii="Consolas" w:eastAsia="Consolas" w:hAnsi="Consolas" w:cs="Consolas"/>
          <w:color w:val="555E68"/>
        </w:rPr>
        <w:t>dart:convert</w:t>
      </w:r>
      <w:r>
        <w:rPr>
          <w:rFonts w:ascii="Segoe UI" w:eastAsia="Segoe UI" w:hAnsi="Segoe UI" w:cs="Segoe UI"/>
          <w:sz w:val="27"/>
          <w:szCs w:val="27"/>
        </w:rPr>
        <w:t xml:space="preserve"> </w:t>
      </w:r>
      <w:r>
        <w:rPr>
          <w:rFonts w:ascii="Segoe UI" w:eastAsia="Segoe UI" w:hAnsi="Segoe UI" w:cs="Segoe UI"/>
          <w:color w:val="000000"/>
          <w:sz w:val="27"/>
          <w:szCs w:val="27"/>
        </w:rPr>
        <w:t>library.</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'dart:convert'</w:t>
      </w:r>
      <w:r>
        <w:rPr>
          <w:rFonts w:ascii="Consolas" w:eastAsia="Consolas" w:hAnsi="Consolas" w:cs="Consolas"/>
          <w:color w:val="383A42"/>
        </w:rPr>
        <w:t>;</w:t>
      </w:r>
      <w:r w:rsidR="00FB0D64" w:rsidRPr="00FB0D64">
        <w:pict>
          <v:shape id="_x0000_s4255" type="#_x0000_t75" style="position:absolute;left:0;text-align:left;margin-left:51pt;margin-top:15.4pt;width:495pt;height:145pt;z-index:-250800128;mso-position-horizontal-relative:page;mso-position-vertical-relative:text" o:allowincell="f">
            <v:imagedata r:id="rId1241" o:title=""/>
            <w10:wrap anchorx="page"/>
            <w10:anchorlock/>
          </v:shape>
        </w:pic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6" w:line="345" w:lineRule="atLeast"/>
        <w:ind w:left="240" w:right="276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 xml:space="preserve">jsonData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'{"name": "John", "age": 30}'</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Map</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dynamic</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555E68"/>
        </w:rPr>
        <w:t xml:space="preserve">data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3D74F6"/>
        </w:rPr>
        <w:t>jsonDecode</w:t>
      </w:r>
      <w:r>
        <w:rPr>
          <w:rFonts w:ascii="Consolas" w:eastAsia="Consolas" w:hAnsi="Consolas" w:cs="Consolas"/>
          <w:color w:val="383A42"/>
        </w:rPr>
        <w:t>(</w:t>
      </w:r>
      <w:r>
        <w:rPr>
          <w:rFonts w:ascii="Consolas" w:eastAsia="Consolas" w:hAnsi="Consolas" w:cs="Consolas"/>
          <w:color w:val="555E68"/>
        </w:rPr>
        <w:t>jsonData</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D74F6"/>
        </w:rPr>
        <w:t>print</w:t>
      </w:r>
      <w:r>
        <w:rPr>
          <w:rFonts w:ascii="Consolas" w:eastAsia="Consolas" w:hAnsi="Consolas" w:cs="Consolas"/>
          <w:color w:val="383A42"/>
        </w:rPr>
        <w:t>(</w:t>
      </w:r>
      <w:r>
        <w:rPr>
          <w:rFonts w:ascii="Consolas" w:eastAsia="Consolas" w:hAnsi="Consolas" w:cs="Consolas"/>
          <w:color w:val="555E68"/>
        </w:rPr>
        <w:t>data</w:t>
      </w:r>
      <w:r>
        <w:rPr>
          <w:rFonts w:ascii="Consolas" w:eastAsia="Consolas" w:hAnsi="Consolas" w:cs="Consolas"/>
          <w:color w:val="383A42"/>
        </w:rPr>
        <w:t>[</w:t>
      </w:r>
      <w:r>
        <w:rPr>
          <w:rFonts w:ascii="Consolas" w:eastAsia="Consolas" w:hAnsi="Consolas" w:cs="Consolas"/>
          <w:color w:val="4EA24C"/>
        </w:rPr>
        <w:t>'name'</w:t>
      </w:r>
      <w:r>
        <w:rPr>
          <w:rFonts w:ascii="Consolas" w:eastAsia="Consolas" w:hAnsi="Consolas" w:cs="Consolas"/>
          <w:color w:val="383A42"/>
        </w:rPr>
        <w:t>]);</w:t>
      </w:r>
      <w:r>
        <w:rPr>
          <w:rFonts w:ascii="Consolas" w:eastAsia="Consolas" w:hAnsi="Consolas" w:cs="Consolas"/>
        </w:rPr>
        <w:t xml:space="preserve"> </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20"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In this example, we have a JSON string representing an object with two properties,</w:t>
      </w:r>
    </w:p>
    <w:p w:rsidR="00663897" w:rsidRDefault="00F25AC9">
      <w:pPr>
        <w:spacing w:before="46" w:line="359" w:lineRule="atLeast"/>
        <w:ind w:left="59" w:right="-200"/>
        <w:jc w:val="both"/>
        <w:rPr>
          <w:rFonts w:ascii="Segoe UI" w:eastAsia="Segoe UI" w:hAnsi="Segoe UI" w:cs="Segoe UI"/>
          <w:sz w:val="27"/>
          <w:szCs w:val="27"/>
        </w:rPr>
      </w:pPr>
      <w:r>
        <w:rPr>
          <w:rFonts w:ascii="Consolas" w:eastAsia="Consolas" w:hAnsi="Consolas" w:cs="Consolas"/>
          <w:color w:val="555E68"/>
        </w:rPr>
        <w:t>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Consolas" w:eastAsia="Consolas" w:hAnsi="Consolas" w:cs="Consolas"/>
          <w:color w:val="555E68"/>
          <w:spacing w:val="19"/>
        </w:rPr>
        <w:t>age</w:t>
      </w:r>
      <w:r>
        <w:rPr>
          <w:rFonts w:ascii="Segoe UI" w:eastAsia="Segoe UI" w:hAnsi="Segoe UI" w:cs="Segoe UI"/>
          <w:color w:val="000000"/>
          <w:spacing w:val="19"/>
          <w:sz w:val="27"/>
          <w:szCs w:val="27"/>
        </w:rPr>
        <w:t>.</w:t>
      </w:r>
      <w:r>
        <w:rPr>
          <w:rFonts w:ascii="Segoe UI" w:eastAsia="Segoe UI" w:hAnsi="Segoe UI" w:cs="Segoe UI"/>
          <w:color w:val="000000"/>
          <w:sz w:val="27"/>
          <w:szCs w:val="27"/>
        </w:rPr>
        <w:t xml:space="preserve"> We use the </w:t>
      </w:r>
      <w:r>
        <w:rPr>
          <w:rFonts w:ascii="Consolas" w:eastAsia="Consolas" w:hAnsi="Consolas" w:cs="Consolas"/>
          <w:color w:val="555E68"/>
        </w:rPr>
        <w:t>jsonDecode</w:t>
      </w:r>
      <w:r>
        <w:rPr>
          <w:rFonts w:ascii="Segoe UI" w:eastAsia="Segoe UI" w:hAnsi="Segoe UI" w:cs="Segoe UI"/>
          <w:sz w:val="27"/>
          <w:szCs w:val="27"/>
        </w:rPr>
        <w:t xml:space="preserve"> </w:t>
      </w:r>
      <w:r>
        <w:rPr>
          <w:rFonts w:ascii="Segoe UI" w:eastAsia="Segoe UI" w:hAnsi="Segoe UI" w:cs="Segoe UI"/>
          <w:color w:val="000000"/>
          <w:sz w:val="27"/>
          <w:szCs w:val="27"/>
        </w:rPr>
        <w:t>function to parse the JSON data into a</w:t>
      </w:r>
      <w:r w:rsidR="00FB0D64" w:rsidRPr="00FB0D64">
        <w:pict>
          <v:shape id="_x0000_s4254" type="#_x0000_t75" style="position:absolute;left:0;text-align:left;margin-left:51pt;margin-top:2.9pt;width:35pt;height:20pt;z-index:-250799104;mso-position-horizontal-relative:page;mso-position-vertical-relative:text" o:allowincell="f">
            <v:imagedata r:id="rId1242" o:title=""/>
            <w10:wrap anchorx="page"/>
            <w10:anchorlock/>
          </v:shape>
        </w:pict>
      </w:r>
      <w:r w:rsidR="00FB0D64" w:rsidRPr="00FB0D64">
        <w:pict>
          <v:shape id="_x0000_s4253" type="#_x0000_t75" style="position:absolute;left:0;text-align:left;margin-left:112pt;margin-top:2.9pt;width:28pt;height:20pt;z-index:-250798080;mso-position-horizontal-relative:page;mso-position-vertical-relative:text" o:allowincell="f">
            <v:imagedata r:id="rId1243" o:title=""/>
            <w10:wrap anchorx="page"/>
            <w10:anchorlock/>
          </v:shape>
        </w:pict>
      </w:r>
    </w:p>
    <w:p w:rsidR="00663897" w:rsidRDefault="00F25AC9">
      <w:pPr>
        <w:spacing w:before="2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Map object. We can then access the properties of the object using the keys.</w:t>
      </w:r>
    </w:p>
    <w:p w:rsidR="00663897" w:rsidRDefault="00CC330F">
      <w:pPr>
        <w:spacing w:before="301" w:line="359" w:lineRule="atLeast"/>
        <w:ind w:left="300" w:right="-200"/>
        <w:jc w:val="both"/>
        <w:rPr>
          <w:rFonts w:ascii="Segoe UI" w:eastAsia="Segoe UI" w:hAnsi="Segoe UI" w:cs="Segoe UI"/>
          <w:sz w:val="27"/>
          <w:szCs w:val="27"/>
        </w:rPr>
      </w:pPr>
      <w:r>
        <w:pict>
          <v:shape id="_x0000_i1056" type="#_x0000_t75" style="width:6.6pt;height:6.6pt" o:allowincell="f">
            <v:imagedata r:id="rId1244" o:title=""/>
          </v:shape>
        </w:pict>
      </w:r>
      <w:r w:rsidR="00F25AC9">
        <w:rPr>
          <w:rFonts w:ascii="Segoe UI" w:eastAsia="Segoe UI" w:hAnsi="Segoe UI" w:cs="Segoe UI"/>
          <w:spacing w:val="94"/>
          <w:sz w:val="27"/>
          <w:szCs w:val="27"/>
        </w:rPr>
        <w:t xml:space="preserve"> </w:t>
      </w:r>
      <w:r w:rsidR="00F25AC9">
        <w:rPr>
          <w:rFonts w:ascii="Segoe UI" w:eastAsia="Segoe UI" w:hAnsi="Segoe UI" w:cs="Segoe UI"/>
          <w:color w:val="000000"/>
          <w:sz w:val="27"/>
          <w:szCs w:val="27"/>
        </w:rPr>
        <w:t>Use the http package to make GET and POST requests to a web API.</w:t>
      </w:r>
    </w:p>
    <w:p w:rsidR="00663897" w:rsidRDefault="00F25AC9">
      <w:pPr>
        <w:spacing w:before="225" w:line="420" w:lineRule="atLeast"/>
        <w:ind w:left="608" w:right="772"/>
        <w:rPr>
          <w:rFonts w:ascii="Segoe UI" w:eastAsia="Segoe UI" w:hAnsi="Segoe UI" w:cs="Segoe UI"/>
          <w:sz w:val="27"/>
          <w:szCs w:val="27"/>
        </w:rPr>
      </w:pPr>
      <w:r>
        <w:rPr>
          <w:rFonts w:ascii="Segoe UI" w:eastAsia="Segoe UI" w:hAnsi="Segoe UI" w:cs="Segoe UI"/>
          <w:color w:val="000000"/>
          <w:sz w:val="27"/>
          <w:szCs w:val="27"/>
        </w:rPr>
        <w:t xml:space="preserve">To make a POST request using the http package, we can use the </w:t>
      </w:r>
      <w:r>
        <w:rPr>
          <w:rFonts w:ascii="Consolas" w:eastAsia="Consolas" w:hAnsi="Consolas" w:cs="Consolas"/>
          <w:color w:val="555E68"/>
        </w:rPr>
        <w:t xml:space="preserve">post </w:t>
      </w:r>
      <w:r w:rsidR="00FB0D64" w:rsidRPr="00FB0D64">
        <w:pict>
          <v:shape id="_x0000_s4251" type="#_x0000_t75" style="position:absolute;left:0;text-align:left;margin-left:465pt;margin-top:15.65pt;width:35pt;height:19pt;z-index:-250797056;mso-position-horizontal-relative:page;mso-position-vertical-relative:text" o:allowincell="f">
            <v:imagedata r:id="rId1245" o:title=""/>
            <w10:wrap anchorx="page"/>
            <w10:anchorlock/>
          </v:shape>
        </w:pict>
      </w:r>
      <w:r>
        <w:rPr>
          <w:rFonts w:ascii="Segoe UI" w:eastAsia="Segoe UI" w:hAnsi="Segoe UI" w:cs="Segoe UI"/>
          <w:color w:val="000000"/>
          <w:sz w:val="27"/>
          <w:szCs w:val="27"/>
        </w:rPr>
        <w:t>method.</w:t>
      </w:r>
    </w:p>
    <w:p w:rsidR="00663897" w:rsidRDefault="00F25AC9">
      <w:pPr>
        <w:spacing w:before="519"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'package:http/http.dart'</w:t>
      </w:r>
      <w:r>
        <w:rPr>
          <w:rFonts w:ascii="Consolas" w:eastAsia="Consolas" w:hAnsi="Consolas" w:cs="Consolas"/>
        </w:rPr>
        <w:t xml:space="preserve"> </w:t>
      </w:r>
      <w:r>
        <w:rPr>
          <w:rFonts w:ascii="Consolas" w:eastAsia="Consolas" w:hAnsi="Consolas" w:cs="Consolas"/>
          <w:color w:val="0084BC"/>
        </w:rPr>
        <w:t>as</w:t>
      </w:r>
      <w:r>
        <w:rPr>
          <w:rFonts w:ascii="Consolas" w:eastAsia="Consolas" w:hAnsi="Consolas" w:cs="Consolas"/>
        </w:rPr>
        <w:t xml:space="preserve"> </w:t>
      </w:r>
      <w:r>
        <w:rPr>
          <w:rFonts w:ascii="Consolas" w:eastAsia="Consolas" w:hAnsi="Consolas" w:cs="Consolas"/>
          <w:color w:val="555E68"/>
        </w:rPr>
        <w:t>http</w:t>
      </w:r>
      <w:r>
        <w:rPr>
          <w:rFonts w:ascii="Consolas" w:eastAsia="Consolas" w:hAnsi="Consolas" w:cs="Consolas"/>
          <w:color w:val="383A42"/>
        </w:rPr>
        <w:t>;</w:t>
      </w:r>
      <w:r w:rsidR="00FB0D64" w:rsidRPr="00FB0D64">
        <w:pict>
          <v:shape id="_x0000_s4250" type="#_x0000_t75" style="position:absolute;left:0;text-align:left;margin-left:51pt;margin-top:14.4pt;width:495pt;height:163pt;z-index:-250796032;mso-position-horizontal-relative:page;mso-position-vertical-relative:text" o:allowincell="f">
            <v:imagedata r:id="rId1246" o:title=""/>
            <w10:wrap anchorx="page"/>
            <w10:anchorlock/>
          </v:shape>
        </w:pict>
      </w:r>
    </w:p>
    <w:p w:rsidR="00663897" w:rsidRDefault="00F25AC9">
      <w:pPr>
        <w:spacing w:before="439"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async</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40" w:right="42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var</w:t>
      </w:r>
      <w:r>
        <w:rPr>
          <w:rFonts w:ascii="Consolas" w:eastAsia="Consolas" w:hAnsi="Consolas" w:cs="Consolas"/>
        </w:rPr>
        <w:t xml:space="preserve"> </w:t>
      </w:r>
      <w:r>
        <w:rPr>
          <w:rFonts w:ascii="Consolas" w:eastAsia="Consolas" w:hAnsi="Consolas" w:cs="Consolas"/>
          <w:color w:val="555E68"/>
        </w:rPr>
        <w:t xml:space="preserve">url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Uri</w:t>
      </w:r>
      <w:r>
        <w:rPr>
          <w:rFonts w:ascii="Consolas" w:eastAsia="Consolas" w:hAnsi="Consolas" w:cs="Consolas"/>
          <w:color w:val="383A42"/>
        </w:rPr>
        <w:t>.</w:t>
      </w:r>
      <w:r>
        <w:rPr>
          <w:rFonts w:ascii="Consolas" w:eastAsia="Consolas" w:hAnsi="Consolas" w:cs="Consolas"/>
          <w:color w:val="3D74F6"/>
        </w:rPr>
        <w:t>parse</w:t>
      </w:r>
      <w:r>
        <w:rPr>
          <w:rFonts w:ascii="Consolas" w:eastAsia="Consolas" w:hAnsi="Consolas" w:cs="Consolas"/>
          <w:color w:val="383A42"/>
        </w:rPr>
        <w:t>(</w:t>
      </w:r>
      <w:r>
        <w:rPr>
          <w:rFonts w:ascii="Consolas" w:eastAsia="Consolas" w:hAnsi="Consolas" w:cs="Consolas"/>
          <w:color w:val="4EA24C"/>
        </w:rPr>
        <w:t>'https://jsonplaceholder.typicode.com/posts'</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var</w:t>
      </w:r>
      <w:r>
        <w:rPr>
          <w:rFonts w:ascii="Consolas" w:eastAsia="Consolas" w:hAnsi="Consolas" w:cs="Consolas"/>
        </w:rPr>
        <w:t xml:space="preserve"> </w:t>
      </w:r>
      <w:r>
        <w:rPr>
          <w:rFonts w:ascii="Consolas" w:eastAsia="Consolas" w:hAnsi="Consolas" w:cs="Consolas"/>
          <w:color w:val="555E68"/>
        </w:rPr>
        <w:t xml:space="preserve">response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555E68"/>
        </w:rPr>
        <w:t>http</w:t>
      </w:r>
      <w:r>
        <w:rPr>
          <w:rFonts w:ascii="Consolas" w:eastAsia="Consolas" w:hAnsi="Consolas" w:cs="Consolas"/>
          <w:color w:val="383A42"/>
        </w:rPr>
        <w:t>.</w:t>
      </w:r>
      <w:r>
        <w:rPr>
          <w:rFonts w:ascii="Consolas" w:eastAsia="Consolas" w:hAnsi="Consolas" w:cs="Consolas"/>
          <w:color w:val="3D74F6"/>
        </w:rPr>
        <w:t>post</w:t>
      </w:r>
      <w:r>
        <w:rPr>
          <w:rFonts w:ascii="Consolas" w:eastAsia="Consolas" w:hAnsi="Consolas" w:cs="Consolas"/>
          <w:color w:val="383A42"/>
        </w:rPr>
        <w:t>(</w:t>
      </w:r>
      <w:r>
        <w:rPr>
          <w:rFonts w:ascii="Consolas" w:eastAsia="Consolas" w:hAnsi="Consolas" w:cs="Consolas"/>
          <w:color w:val="555E68"/>
        </w:rPr>
        <w:t>url</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4EA24C"/>
        </w:rPr>
        <w:t>'title'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'foo'</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'userId'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'1'</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print</w:t>
      </w:r>
      <w:r>
        <w:rPr>
          <w:rFonts w:ascii="Consolas" w:eastAsia="Consolas" w:hAnsi="Consolas" w:cs="Consolas"/>
          <w:color w:val="383A42"/>
        </w:rPr>
        <w:t>(</w:t>
      </w:r>
      <w:r>
        <w:rPr>
          <w:rFonts w:ascii="Consolas" w:eastAsia="Consolas" w:hAnsi="Consolas" w:cs="Consolas"/>
          <w:color w:val="555E68"/>
        </w:rPr>
        <w:t>response</w:t>
      </w:r>
      <w:r>
        <w:rPr>
          <w:rFonts w:ascii="Consolas" w:eastAsia="Consolas" w:hAnsi="Consolas" w:cs="Consolas"/>
          <w:color w:val="383A42"/>
        </w:rPr>
        <w:t>.</w:t>
      </w:r>
      <w:r>
        <w:rPr>
          <w:rFonts w:ascii="Consolas" w:eastAsia="Consolas" w:hAnsi="Consolas" w:cs="Consolas"/>
          <w:color w:val="555E68"/>
        </w:rPr>
        <w:t>statusCode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59" w:line="405" w:lineRule="atLeast"/>
        <w:ind w:right="54"/>
        <w:rPr>
          <w:rFonts w:ascii="Segoe UI" w:eastAsia="Segoe UI" w:hAnsi="Segoe UI" w:cs="Segoe UI"/>
          <w:sz w:val="27"/>
          <w:szCs w:val="27"/>
        </w:rPr>
      </w:pPr>
      <w:r>
        <w:rPr>
          <w:rFonts w:ascii="Segoe UI" w:eastAsia="Segoe UI" w:hAnsi="Segoe UI" w:cs="Segoe UI"/>
          <w:color w:val="000000"/>
          <w:sz w:val="27"/>
          <w:szCs w:val="27"/>
        </w:rPr>
        <w:t xml:space="preserve">In this example, we make a POST request to the specified URL and pass in a Map object as the </w:t>
      </w:r>
      <w:r>
        <w:rPr>
          <w:rFonts w:ascii="Consolas" w:eastAsia="Consolas" w:hAnsi="Consolas" w:cs="Consolas"/>
          <w:color w:val="555E68"/>
        </w:rPr>
        <w:t>body</w:t>
      </w:r>
      <w:r>
        <w:rPr>
          <w:rFonts w:ascii="Segoe UI" w:eastAsia="Segoe UI" w:hAnsi="Segoe UI" w:cs="Segoe UI"/>
          <w:sz w:val="27"/>
          <w:szCs w:val="27"/>
        </w:rPr>
        <w:t xml:space="preserve"> </w:t>
      </w:r>
      <w:r>
        <w:rPr>
          <w:rFonts w:ascii="Segoe UI" w:eastAsia="Segoe UI" w:hAnsi="Segoe UI" w:cs="Segoe UI"/>
          <w:color w:val="000000"/>
          <w:sz w:val="27"/>
          <w:szCs w:val="27"/>
        </w:rPr>
        <w:t>parameter.</w:t>
      </w:r>
      <w:r w:rsidR="00FB0D64" w:rsidRPr="00FB0D64">
        <w:pict>
          <v:shape id="_x0000_s4249" type="#_x0000_t75" style="position:absolute;margin-left:131pt;margin-top:46.8pt;width:34pt;height:19pt;z-index:-250795008;mso-position-horizontal-relative:page;mso-position-vertical-relative:text" o:allowincell="f">
            <v:imagedata r:id="rId1247" o:title=""/>
            <w10:wrap anchorx="page"/>
            <w10:anchorlock/>
          </v:shape>
        </w:pict>
      </w:r>
    </w:p>
    <w:p w:rsidR="00663897" w:rsidRDefault="00CC330F">
      <w:pPr>
        <w:spacing w:before="316" w:line="359" w:lineRule="atLeast"/>
        <w:ind w:left="300" w:right="-200"/>
        <w:jc w:val="both"/>
        <w:rPr>
          <w:rFonts w:ascii="Segoe UI" w:eastAsia="Segoe UI" w:hAnsi="Segoe UI" w:cs="Segoe UI"/>
          <w:sz w:val="27"/>
          <w:szCs w:val="27"/>
        </w:rPr>
      </w:pPr>
      <w:r>
        <w:pict>
          <v:shape id="_x0000_i1057" type="#_x0000_t75" style="width:6.6pt;height:6.6pt" o:allowincell="f">
            <v:imagedata r:id="rId1248" o:title=""/>
          </v:shape>
        </w:pict>
      </w:r>
      <w:r w:rsidR="00F25AC9">
        <w:rPr>
          <w:rFonts w:ascii="Segoe UI" w:eastAsia="Segoe UI" w:hAnsi="Segoe UI" w:cs="Segoe UI"/>
          <w:spacing w:val="94"/>
          <w:sz w:val="27"/>
          <w:szCs w:val="27"/>
        </w:rPr>
        <w:t xml:space="preserve"> </w:t>
      </w:r>
      <w:r w:rsidR="00F25AC9">
        <w:rPr>
          <w:rFonts w:ascii="Segoe UI" w:eastAsia="Segoe UI" w:hAnsi="Segoe UI" w:cs="Segoe UI"/>
          <w:color w:val="000000"/>
          <w:sz w:val="27"/>
          <w:szCs w:val="27"/>
        </w:rPr>
        <w:t>Parse the JSON data returned by the API into Dart objects.</w:t>
      </w:r>
    </w:p>
    <w:p w:rsidR="00663897" w:rsidRDefault="00F25AC9">
      <w:pPr>
        <w:spacing w:before="240" w:line="405" w:lineRule="atLeast"/>
        <w:ind w:left="608" w:right="-93"/>
        <w:rPr>
          <w:rFonts w:ascii="Segoe UI" w:eastAsia="Segoe UI" w:hAnsi="Segoe UI" w:cs="Segoe UI"/>
          <w:sz w:val="27"/>
          <w:szCs w:val="27"/>
        </w:rPr>
      </w:pPr>
      <w:r>
        <w:rPr>
          <w:rFonts w:ascii="Segoe UI" w:eastAsia="Segoe UI" w:hAnsi="Segoe UI" w:cs="Segoe UI"/>
          <w:color w:val="000000"/>
          <w:sz w:val="27"/>
          <w:szCs w:val="27"/>
        </w:rPr>
        <w:t xml:space="preserve">When we receive JSON data from a web API, we often want to convert it into Dart objects for easier manipulation. We can create Dart classes that mirror the structure of the JSON data and then use the </w:t>
      </w:r>
      <w:r>
        <w:rPr>
          <w:rFonts w:ascii="Consolas" w:eastAsia="Consolas" w:hAnsi="Consolas" w:cs="Consolas"/>
          <w:color w:val="555E68"/>
        </w:rPr>
        <w:t>jsonDecode</w:t>
      </w:r>
      <w:r>
        <w:rPr>
          <w:rFonts w:ascii="Segoe UI" w:eastAsia="Segoe UI" w:hAnsi="Segoe UI" w:cs="Segoe UI"/>
          <w:sz w:val="27"/>
          <w:szCs w:val="27"/>
        </w:rPr>
        <w:t xml:space="preserve"> </w:t>
      </w:r>
      <w:r>
        <w:rPr>
          <w:rFonts w:ascii="Segoe UI" w:eastAsia="Segoe UI" w:hAnsi="Segoe UI" w:cs="Segoe UI"/>
          <w:color w:val="000000"/>
          <w:sz w:val="27"/>
          <w:szCs w:val="27"/>
        </w:rPr>
        <w:t>function to convert the JSON data into Dart objects.</w:t>
      </w:r>
    </w:p>
    <w:p w:rsidR="00663897" w:rsidRDefault="00F25AC9">
      <w:pPr>
        <w:spacing w:before="519"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'dart:convert'</w:t>
      </w:r>
      <w:r>
        <w:rPr>
          <w:rFonts w:ascii="Consolas" w:eastAsia="Consolas" w:hAnsi="Consolas" w:cs="Consolas"/>
          <w:color w:val="383A42"/>
        </w:rPr>
        <w:t>;</w:t>
      </w:r>
      <w:r w:rsidR="00FB0D64" w:rsidRPr="00FB0D64">
        <w:pict>
          <v:shape id="_x0000_s4247" type="#_x0000_t75" style="position:absolute;left:0;text-align:left;margin-left:51pt;margin-top:14.9pt;width:495pt;height:313pt;z-index:-250793984;mso-position-horizontal-relative:page;mso-position-vertical-relative:text" o:allowincell="f">
            <v:imagedata r:id="rId1249" o:title=""/>
            <w10:wrap anchorx="page"/>
            <w10:anchorlock/>
          </v:shape>
        </w:pict>
      </w:r>
    </w:p>
    <w:p w:rsidR="00663897" w:rsidRDefault="00F25AC9">
      <w:pPr>
        <w:spacing w:before="439" w:line="276" w:lineRule="atLeast"/>
        <w:ind w:left="24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Post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int id</w:t>
      </w:r>
      <w:r>
        <w:rPr>
          <w:rFonts w:ascii="Consolas" w:eastAsia="Consolas" w:hAnsi="Consolas" w:cs="Consolas"/>
          <w:color w:val="383A42"/>
        </w:rPr>
        <w:t>;</w:t>
      </w:r>
    </w:p>
    <w:p w:rsidR="00663897" w:rsidRDefault="00F25AC9">
      <w:pPr>
        <w:spacing w:before="16" w:line="345" w:lineRule="atLeast"/>
        <w:ind w:left="240" w:right="7442"/>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title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body</w:t>
      </w:r>
      <w:r>
        <w:rPr>
          <w:rFonts w:ascii="Consolas" w:eastAsia="Consolas" w:hAnsi="Consolas" w:cs="Consolas"/>
          <w:color w:val="383A42"/>
        </w:rPr>
        <w:t>;</w:t>
      </w:r>
    </w:p>
    <w:p w:rsidR="00663897" w:rsidRDefault="00F25AC9">
      <w:pPr>
        <w:spacing w:before="43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Post</w:t>
      </w:r>
      <w:r>
        <w:rPr>
          <w:rFonts w:ascii="Consolas" w:eastAsia="Consolas" w:hAnsi="Consolas" w:cs="Consolas"/>
          <w:color w:val="383A42"/>
        </w:rPr>
        <w:t>({</w:t>
      </w:r>
      <w:r>
        <w:rPr>
          <w:rFonts w:ascii="Consolas" w:eastAsia="Consolas" w:hAnsi="Consolas" w:cs="Consolas"/>
          <w:color w:val="A625A4"/>
        </w:rPr>
        <w:t>this</w:t>
      </w:r>
      <w:r>
        <w:rPr>
          <w:rFonts w:ascii="Consolas" w:eastAsia="Consolas" w:hAnsi="Consolas" w:cs="Consolas"/>
          <w:color w:val="383A42"/>
        </w:rPr>
        <w:t>.</w:t>
      </w:r>
      <w:r>
        <w:rPr>
          <w:rFonts w:ascii="Consolas" w:eastAsia="Consolas" w:hAnsi="Consolas" w:cs="Consolas"/>
          <w:color w:val="555E68"/>
        </w:rPr>
        <w:t>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this</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this</w:t>
      </w:r>
      <w:r>
        <w:rPr>
          <w:rFonts w:ascii="Consolas" w:eastAsia="Consolas" w:hAnsi="Consolas" w:cs="Consolas"/>
          <w:color w:val="383A42"/>
        </w:rPr>
        <w:t>.</w:t>
      </w:r>
      <w:r>
        <w:rPr>
          <w:rFonts w:ascii="Consolas" w:eastAsia="Consolas" w:hAnsi="Consolas" w:cs="Consolas"/>
          <w:color w:val="555E68"/>
        </w:rPr>
        <w:t>body</w:t>
      </w:r>
      <w:r>
        <w:rPr>
          <w:rFonts w:ascii="Consolas" w:eastAsia="Consolas" w:hAnsi="Consolas" w:cs="Consolas"/>
          <w:color w:val="383A42"/>
        </w:rPr>
        <w:t>});</w:t>
      </w:r>
    </w:p>
    <w:p w:rsidR="00663897" w:rsidRDefault="00F25AC9">
      <w:pPr>
        <w:spacing w:before="346" w:line="360" w:lineRule="atLeast"/>
        <w:ind w:left="240" w:right="263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factory</w:t>
      </w:r>
      <w:r>
        <w:rPr>
          <w:rFonts w:ascii="Consolas" w:eastAsia="Consolas" w:hAnsi="Consolas" w:cs="Consolas"/>
        </w:rPr>
        <w:t xml:space="preserve"> </w:t>
      </w:r>
      <w:r>
        <w:rPr>
          <w:rFonts w:ascii="Consolas" w:eastAsia="Consolas" w:hAnsi="Consolas" w:cs="Consolas"/>
          <w:color w:val="E35649"/>
        </w:rPr>
        <w:t>Post</w:t>
      </w:r>
      <w:r>
        <w:rPr>
          <w:rFonts w:ascii="Consolas" w:eastAsia="Consolas" w:hAnsi="Consolas" w:cs="Consolas"/>
          <w:color w:val="383A42"/>
        </w:rPr>
        <w:t>.</w:t>
      </w:r>
      <w:r>
        <w:rPr>
          <w:rFonts w:ascii="Consolas" w:eastAsia="Consolas" w:hAnsi="Consolas" w:cs="Consolas"/>
          <w:color w:val="3D74F6"/>
        </w:rPr>
        <w:t>fromJson</w:t>
      </w:r>
      <w:r>
        <w:rPr>
          <w:rFonts w:ascii="Consolas" w:eastAsia="Consolas" w:hAnsi="Consolas" w:cs="Consolas"/>
          <w:color w:val="383A42"/>
        </w:rPr>
        <w:t>(</w:t>
      </w:r>
      <w:r>
        <w:rPr>
          <w:rFonts w:ascii="Consolas" w:eastAsia="Consolas" w:hAnsi="Consolas" w:cs="Consolas"/>
          <w:color w:val="E35649"/>
        </w:rPr>
        <w:t>Map</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dynamic</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555E68"/>
        </w:rPr>
        <w:t>json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Post</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id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json</w:t>
      </w:r>
      <w:r>
        <w:rPr>
          <w:rFonts w:ascii="Consolas" w:eastAsia="Consolas" w:hAnsi="Consolas" w:cs="Consolas"/>
          <w:color w:val="383A42"/>
        </w:rPr>
        <w:t>[</w:t>
      </w:r>
      <w:r>
        <w:rPr>
          <w:rFonts w:ascii="Consolas" w:eastAsia="Consolas" w:hAnsi="Consolas" w:cs="Consolas"/>
          <w:color w:val="4EA24C"/>
        </w:rPr>
        <w:t>'id'</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json</w:t>
      </w:r>
      <w:r>
        <w:rPr>
          <w:rFonts w:ascii="Consolas" w:eastAsia="Consolas" w:hAnsi="Consolas" w:cs="Consolas"/>
          <w:color w:val="383A42"/>
        </w:rPr>
        <w:t>[</w:t>
      </w:r>
      <w:r>
        <w:rPr>
          <w:rFonts w:ascii="Consolas" w:eastAsia="Consolas" w:hAnsi="Consolas" w:cs="Consolas"/>
          <w:color w:val="4EA24C"/>
        </w:rPr>
        <w:t>'title'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json</w:t>
      </w:r>
      <w:r>
        <w:rPr>
          <w:rFonts w:ascii="Consolas" w:eastAsia="Consolas" w:hAnsi="Consolas" w:cs="Consolas"/>
          <w:color w:val="383A42"/>
        </w:rPr>
        <w:t>[</w:t>
      </w:r>
      <w:r>
        <w:rPr>
          <w:rFonts w:ascii="Consolas" w:eastAsia="Consolas" w:hAnsi="Consolas" w:cs="Consolas"/>
          <w:color w:val="4EA24C"/>
        </w:rPr>
        <w:t>'body'</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02"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246" type="#_x0000_t75" style="position:absolute;left:0;text-align:left;margin-left:51pt;margin-top:-1pt;width:495pt;height:136pt;z-index:-250792960;mso-position-horizontal-relative:page;mso-position-vertical-relative:text" o:allowincell="f">
            <v:imagedata r:id="rId1250" o:title=""/>
            <w10:wrap anchorx="page"/>
            <w10:anchorlock/>
          </v:shape>
        </w:pict>
      </w:r>
    </w:p>
    <w:p w:rsidR="00663897" w:rsidRDefault="00F25AC9">
      <w:pPr>
        <w:spacing w:before="1" w:line="360" w:lineRule="atLeast"/>
        <w:ind w:left="240" w:right="1207"/>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 xml:space="preserve">jsonData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'{"id": 1, "title": "foo", "body": "bar"}'</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E35649"/>
        </w:rPr>
        <w:t>Map</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dynamic</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555E68"/>
        </w:rPr>
        <w:t xml:space="preserve">data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3D74F6"/>
        </w:rPr>
        <w:t>jsonDecode</w:t>
      </w:r>
      <w:r>
        <w:rPr>
          <w:rFonts w:ascii="Consolas" w:eastAsia="Consolas" w:hAnsi="Consolas" w:cs="Consolas"/>
          <w:color w:val="383A42"/>
        </w:rPr>
        <w:t>(</w:t>
      </w:r>
      <w:r>
        <w:rPr>
          <w:rFonts w:ascii="Consolas" w:eastAsia="Consolas" w:hAnsi="Consolas" w:cs="Consolas"/>
          <w:color w:val="555E68"/>
        </w:rPr>
        <w:t>jsonData</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Post</w:t>
      </w:r>
      <w:r>
        <w:rPr>
          <w:rFonts w:ascii="Consolas" w:eastAsia="Consolas" w:hAnsi="Consolas" w:cs="Consolas"/>
        </w:rPr>
        <w:t xml:space="preserve"> </w:t>
      </w:r>
      <w:r>
        <w:rPr>
          <w:rFonts w:ascii="Consolas" w:eastAsia="Consolas" w:hAnsi="Consolas" w:cs="Consolas"/>
          <w:color w:val="555E68"/>
        </w:rPr>
        <w:t xml:space="preserve">post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Post</w:t>
      </w:r>
      <w:r>
        <w:rPr>
          <w:rFonts w:ascii="Consolas" w:eastAsia="Consolas" w:hAnsi="Consolas" w:cs="Consolas"/>
          <w:color w:val="383A42"/>
        </w:rPr>
        <w:t>.</w:t>
      </w:r>
      <w:r>
        <w:rPr>
          <w:rFonts w:ascii="Consolas" w:eastAsia="Consolas" w:hAnsi="Consolas" w:cs="Consolas"/>
          <w:color w:val="3D74F6"/>
        </w:rPr>
        <w:t>fromJson</w:t>
      </w:r>
      <w:r>
        <w:rPr>
          <w:rFonts w:ascii="Consolas" w:eastAsia="Consolas" w:hAnsi="Consolas" w:cs="Consolas"/>
          <w:color w:val="383A42"/>
        </w:rPr>
        <w:t>(</w:t>
      </w:r>
      <w:r>
        <w:rPr>
          <w:rFonts w:ascii="Consolas" w:eastAsia="Consolas" w:hAnsi="Consolas" w:cs="Consolas"/>
          <w:color w:val="555E68"/>
        </w:rPr>
        <w:t>data</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print</w:t>
      </w:r>
      <w:r>
        <w:rPr>
          <w:rFonts w:ascii="Consolas" w:eastAsia="Consolas" w:hAnsi="Consolas" w:cs="Consolas"/>
          <w:color w:val="383A42"/>
        </w:rPr>
        <w:t>(</w:t>
      </w:r>
      <w:r>
        <w:rPr>
          <w:rFonts w:ascii="Consolas" w:eastAsia="Consolas" w:hAnsi="Consolas" w:cs="Consolas"/>
          <w:color w:val="555E68"/>
        </w:rPr>
        <w:t>post</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r>
        <w:rPr>
          <w:rFonts w:ascii="Consolas" w:eastAsia="Consolas" w:hAnsi="Consolas" w:cs="Consolas"/>
        </w:rPr>
        <w:t xml:space="preserve"> </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44" w:line="420" w:lineRule="atLeast"/>
        <w:ind w:right="-169"/>
        <w:rPr>
          <w:rFonts w:ascii="Segoe UI" w:eastAsia="Segoe UI" w:hAnsi="Segoe UI" w:cs="Segoe UI"/>
          <w:sz w:val="27"/>
          <w:szCs w:val="27"/>
        </w:rPr>
      </w:pPr>
      <w:r>
        <w:rPr>
          <w:rFonts w:ascii="Segoe UI" w:eastAsia="Segoe UI" w:hAnsi="Segoe UI" w:cs="Segoe UI"/>
          <w:color w:val="000000"/>
          <w:sz w:val="27"/>
          <w:szCs w:val="27"/>
        </w:rPr>
        <w:t xml:space="preserve">In this example, we have a Dart class </w:t>
      </w:r>
      <w:r>
        <w:rPr>
          <w:rFonts w:ascii="Consolas" w:eastAsia="Consolas" w:hAnsi="Consolas" w:cs="Consolas"/>
          <w:color w:val="555E68"/>
        </w:rPr>
        <w:t>Post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that represents a post object with three properties: </w:t>
      </w:r>
      <w:r w:rsidR="00FB0D64" w:rsidRPr="00FB0D64">
        <w:pict>
          <v:shape id="_x0000_s4245" type="#_x0000_t75" style="position:absolute;margin-left:271pt;margin-top:26.55pt;width:35pt;height:19pt;z-index:-250791936;mso-position-horizontal-relative:page;mso-position-vertical-relative:text" o:allowincell="f">
            <v:imagedata r:id="rId1251" o:title=""/>
            <w10:wrap anchorx="page"/>
            <w10:anchorlock/>
          </v:shape>
        </w:pict>
      </w:r>
      <w:r>
        <w:rPr>
          <w:rFonts w:ascii="Consolas" w:eastAsia="Consolas" w:hAnsi="Consolas" w:cs="Consolas"/>
          <w:color w:val="555E68"/>
          <w:spacing w:val="29"/>
        </w:rPr>
        <w:t>id</w:t>
      </w:r>
      <w:r>
        <w:rPr>
          <w:rFonts w:ascii="Segoe UI" w:eastAsia="Segoe UI" w:hAnsi="Segoe UI" w:cs="Segoe UI"/>
          <w:color w:val="000000"/>
          <w:spacing w:val="29"/>
          <w:sz w:val="27"/>
          <w:szCs w:val="27"/>
        </w:rPr>
        <w:t>,</w:t>
      </w:r>
      <w:r>
        <w:rPr>
          <w:rFonts w:ascii="Segoe UI" w:eastAsia="Segoe UI" w:hAnsi="Segoe UI" w:cs="Segoe UI"/>
          <w:color w:val="000000"/>
          <w:sz w:val="27"/>
          <w:szCs w:val="27"/>
        </w:rPr>
        <w:t xml:space="preserve"> </w:t>
      </w:r>
      <w:r>
        <w:rPr>
          <w:rFonts w:ascii="Consolas" w:eastAsia="Consolas" w:hAnsi="Consolas" w:cs="Consolas"/>
          <w:color w:val="555E68"/>
          <w:spacing w:val="11"/>
        </w:rPr>
        <w:t>title</w:t>
      </w:r>
      <w:r>
        <w:rPr>
          <w:rFonts w:ascii="Segoe UI" w:eastAsia="Segoe UI" w:hAnsi="Segoe UI" w:cs="Segoe UI"/>
          <w:color w:val="000000"/>
          <w:spacing w:val="11"/>
          <w:sz w:val="27"/>
          <w:szCs w:val="27"/>
        </w:rPr>
        <w:t>,</w:t>
      </w:r>
      <w:r>
        <w:rPr>
          <w:rFonts w:ascii="Segoe UI" w:eastAsia="Segoe UI" w:hAnsi="Segoe UI" w:cs="Segoe UI"/>
          <w:color w:val="000000"/>
          <w:sz w:val="27"/>
          <w:szCs w:val="27"/>
        </w:rPr>
        <w:t xml:space="preserve"> and </w:t>
      </w:r>
      <w:r>
        <w:rPr>
          <w:rFonts w:ascii="Consolas" w:eastAsia="Consolas" w:hAnsi="Consolas" w:cs="Consolas"/>
          <w:color w:val="555E68"/>
          <w:spacing w:val="14"/>
        </w:rPr>
        <w:t>body</w:t>
      </w:r>
      <w:r>
        <w:rPr>
          <w:rFonts w:ascii="Segoe UI" w:eastAsia="Segoe UI" w:hAnsi="Segoe UI" w:cs="Segoe UI"/>
          <w:color w:val="000000"/>
          <w:spacing w:val="14"/>
          <w:sz w:val="27"/>
          <w:szCs w:val="27"/>
        </w:rPr>
        <w:t>.</w:t>
      </w:r>
      <w:r>
        <w:rPr>
          <w:rFonts w:ascii="Segoe UI" w:eastAsia="Segoe UI" w:hAnsi="Segoe UI" w:cs="Segoe UI"/>
          <w:color w:val="000000"/>
          <w:sz w:val="27"/>
          <w:szCs w:val="27"/>
        </w:rPr>
        <w:t xml:space="preserve"> We also have a factory constructor </w:t>
      </w:r>
      <w:r>
        <w:rPr>
          <w:rFonts w:ascii="Consolas" w:eastAsia="Consolas" w:hAnsi="Consolas" w:cs="Consolas"/>
          <w:color w:val="555E68"/>
        </w:rPr>
        <w:t xml:space="preserve">fromJson </w:t>
      </w:r>
      <w:r w:rsidR="00FB0D64" w:rsidRPr="00FB0D64">
        <w:pict>
          <v:shape id="_x0000_s4244" type="#_x0000_t75" style="position:absolute;margin-left:118pt;margin-top:47.55pt;width:22pt;height:19pt;z-index:-250790912;mso-position-horizontal-relative:page;mso-position-vertical-relative:text" o:allowincell="f">
            <v:imagedata r:id="rId1252" o:title=""/>
            <w10:wrap anchorx="page"/>
            <w10:anchorlock/>
          </v:shape>
        </w:pict>
      </w:r>
      <w:r w:rsidR="00FB0D64" w:rsidRPr="00FB0D64">
        <w:pict>
          <v:shape id="_x0000_s4243" type="#_x0000_t75" style="position:absolute;margin-left:215pt;margin-top:47.55pt;width:34pt;height:19pt;z-index:-250789888;mso-position-horizontal-relative:page;mso-position-vertical-relative:text" o:allowincell="f">
            <v:imagedata r:id="rId1253" o:title=""/>
            <w10:wrap anchorx="page"/>
            <w10:anchorlock/>
          </v:shape>
        </w:pict>
      </w:r>
      <w:r w:rsidR="00FB0D64" w:rsidRPr="00FB0D64">
        <w:pict>
          <v:shape id="_x0000_s4242" type="#_x0000_t75" style="position:absolute;margin-left:2in;margin-top:47.55pt;width:41pt;height:19pt;z-index:-250788864;mso-position-horizontal-relative:page;mso-position-vertical-relative:text" o:allowincell="f">
            <v:imagedata r:id="rId1254" o:title=""/>
            <w10:wrap anchorx="page"/>
            <w10:anchorlock/>
          </v:shape>
        </w:pict>
      </w:r>
      <w:r>
        <w:rPr>
          <w:rFonts w:ascii="Segoe UI" w:eastAsia="Segoe UI" w:hAnsi="Segoe UI" w:cs="Segoe UI"/>
          <w:color w:val="000000"/>
          <w:sz w:val="27"/>
          <w:szCs w:val="27"/>
        </w:rPr>
        <w:t>that takes a JSON object and returns a Post object.</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b/>
          <w:bCs/>
          <w:color w:val="FF82B2"/>
          <w:sz w:val="27"/>
          <w:szCs w:val="27"/>
        </w:rPr>
        <w:t>Resources:</w:t>
      </w:r>
    </w:p>
    <w:p w:rsidR="00663897" w:rsidRDefault="00FB0D64" w:rsidP="005F74E4">
      <w:pPr>
        <w:numPr>
          <w:ilvl w:val="0"/>
          <w:numId w:val="238"/>
        </w:numPr>
        <w:spacing w:before="301" w:line="359" w:lineRule="atLeast"/>
        <w:ind w:right="-200"/>
        <w:jc w:val="both"/>
        <w:rPr>
          <w:rFonts w:ascii="Segoe UI" w:eastAsia="Segoe UI" w:hAnsi="Segoe UI" w:cs="Segoe UI"/>
          <w:sz w:val="27"/>
          <w:szCs w:val="27"/>
        </w:rPr>
      </w:pPr>
      <w:hyperlink r:id="rId1255" w:history="1">
        <w:r w:rsidR="00F25AC9">
          <w:rPr>
            <w:rFonts w:ascii="Segoe UI" w:eastAsia="Segoe UI" w:hAnsi="Segoe UI" w:cs="Segoe UI"/>
            <w:color w:val="4D8CE6"/>
            <w:sz w:val="27"/>
            <w:szCs w:val="27"/>
            <w:u w:val="single"/>
          </w:rPr>
          <w:t>Beginners Guide to http package</w:t>
        </w:r>
      </w:hyperlink>
    </w:p>
    <w:p w:rsidR="00663897" w:rsidRDefault="00FB0D64" w:rsidP="005F74E4">
      <w:pPr>
        <w:numPr>
          <w:ilvl w:val="1"/>
          <w:numId w:val="238"/>
        </w:numPr>
        <w:spacing w:before="91" w:line="359" w:lineRule="atLeast"/>
        <w:ind w:right="-200"/>
        <w:jc w:val="both"/>
        <w:rPr>
          <w:rFonts w:ascii="Segoe UI" w:eastAsia="Segoe UI" w:hAnsi="Segoe UI" w:cs="Segoe UI"/>
          <w:sz w:val="27"/>
          <w:szCs w:val="27"/>
        </w:rPr>
      </w:pPr>
      <w:hyperlink r:id="rId1256" w:history="1">
        <w:r w:rsidR="00F25AC9">
          <w:rPr>
            <w:rFonts w:ascii="Segoe UI" w:eastAsia="Segoe UI" w:hAnsi="Segoe UI" w:cs="Segoe UI"/>
            <w:color w:val="4D8CE6"/>
            <w:sz w:val="27"/>
            <w:szCs w:val="27"/>
            <w:u w:val="single"/>
          </w:rPr>
          <w:t>Integrating with REST API in Flutter</w:t>
        </w:r>
      </w:hyperlink>
    </w:p>
    <w:p w:rsidR="00663897" w:rsidRDefault="00FB0D64" w:rsidP="005F74E4">
      <w:pPr>
        <w:numPr>
          <w:ilvl w:val="2"/>
          <w:numId w:val="238"/>
        </w:numPr>
        <w:spacing w:before="76" w:line="359" w:lineRule="atLeast"/>
        <w:ind w:right="-200"/>
        <w:jc w:val="both"/>
        <w:rPr>
          <w:rFonts w:ascii="Segoe UI" w:eastAsia="Segoe UI" w:hAnsi="Segoe UI" w:cs="Segoe UI"/>
          <w:sz w:val="27"/>
          <w:szCs w:val="27"/>
        </w:rPr>
      </w:pPr>
      <w:hyperlink r:id="rId1257" w:history="1">
        <w:r w:rsidR="00F25AC9">
          <w:rPr>
            <w:rFonts w:ascii="Segoe UI" w:eastAsia="Segoe UI" w:hAnsi="Segoe UI" w:cs="Segoe UI"/>
            <w:color w:val="4D8CE6"/>
            <w:sz w:val="27"/>
            <w:szCs w:val="27"/>
            <w:u w:val="single"/>
          </w:rPr>
          <w:t xml:space="preserve">Dart </w:t>
        </w:r>
        <w:r w:rsidR="00F25AC9">
          <w:rPr>
            <w:rFonts w:ascii="Segoe UI" w:eastAsia="Segoe UI" w:hAnsi="Segoe UI" w:cs="Segoe UI"/>
            <w:color w:val="4D8CE6"/>
            <w:spacing w:val="1"/>
            <w:sz w:val="27"/>
            <w:szCs w:val="27"/>
            <w:u w:val="single"/>
          </w:rPr>
          <w:t>HTTP</w:t>
        </w:r>
        <w:r w:rsidR="00F25AC9">
          <w:rPr>
            <w:rFonts w:ascii="Segoe UI" w:eastAsia="Segoe UI" w:hAnsi="Segoe UI" w:cs="Segoe UI"/>
            <w:color w:val="4D8CE6"/>
            <w:sz w:val="27"/>
            <w:szCs w:val="27"/>
            <w:u w:val="single"/>
          </w:rPr>
          <w:t xml:space="preserve"> Client package</w:t>
        </w:r>
      </w:hyperlink>
    </w:p>
    <w:p w:rsidR="00663897" w:rsidRDefault="00FB0D64" w:rsidP="005F74E4">
      <w:pPr>
        <w:numPr>
          <w:ilvl w:val="3"/>
          <w:numId w:val="238"/>
        </w:numPr>
        <w:spacing w:before="91" w:line="359" w:lineRule="atLeast"/>
        <w:ind w:right="-200"/>
        <w:jc w:val="both"/>
        <w:rPr>
          <w:rFonts w:ascii="Segoe UI" w:eastAsia="Segoe UI" w:hAnsi="Segoe UI" w:cs="Segoe UI"/>
          <w:sz w:val="27"/>
          <w:szCs w:val="27"/>
        </w:rPr>
      </w:pPr>
      <w:hyperlink r:id="rId1258" w:history="1">
        <w:r w:rsidR="00F25AC9">
          <w:rPr>
            <w:rFonts w:ascii="Segoe UI" w:eastAsia="Segoe UI" w:hAnsi="Segoe UI" w:cs="Segoe UI"/>
            <w:color w:val="4D8CE6"/>
            <w:sz w:val="27"/>
            <w:szCs w:val="27"/>
            <w:u w:val="single"/>
          </w:rPr>
          <w:t>Parsing json in Dart</w:t>
        </w:r>
      </w:hyperlink>
    </w:p>
    <w:p w:rsidR="00663897" w:rsidRDefault="00FB0D64" w:rsidP="005F74E4">
      <w:pPr>
        <w:numPr>
          <w:ilvl w:val="2"/>
          <w:numId w:val="238"/>
        </w:numPr>
        <w:spacing w:before="91" w:line="359" w:lineRule="atLeast"/>
        <w:ind w:right="-200"/>
        <w:jc w:val="both"/>
        <w:rPr>
          <w:rFonts w:ascii="Segoe UI" w:eastAsia="Segoe UI" w:hAnsi="Segoe UI" w:cs="Segoe UI"/>
          <w:sz w:val="27"/>
          <w:szCs w:val="27"/>
        </w:rPr>
      </w:pPr>
      <w:hyperlink r:id="rId1259" w:history="1">
        <w:r w:rsidR="00F25AC9">
          <w:rPr>
            <w:rFonts w:ascii="Segoe UI" w:eastAsia="Segoe UI" w:hAnsi="Segoe UI" w:cs="Segoe UI"/>
            <w:color w:val="4D8CE6"/>
            <w:sz w:val="27"/>
            <w:szCs w:val="27"/>
            <w:u w:val="single"/>
          </w:rPr>
          <w:t>JSON to Dart converter</w:t>
        </w:r>
      </w:hyperlink>
    </w:p>
    <w:p w:rsidR="00663897" w:rsidRDefault="00FB0D64" w:rsidP="005F74E4">
      <w:pPr>
        <w:numPr>
          <w:ilvl w:val="4"/>
          <w:numId w:val="238"/>
        </w:numPr>
        <w:spacing w:before="76" w:line="359" w:lineRule="atLeast"/>
        <w:ind w:right="-200"/>
        <w:jc w:val="both"/>
        <w:rPr>
          <w:rFonts w:ascii="Segoe UI" w:eastAsia="Segoe UI" w:hAnsi="Segoe UI" w:cs="Segoe UI"/>
          <w:sz w:val="27"/>
          <w:szCs w:val="27"/>
        </w:rPr>
      </w:pPr>
      <w:hyperlink r:id="rId1260" w:history="1">
        <w:r w:rsidR="00F25AC9">
          <w:rPr>
            <w:rFonts w:ascii="Segoe UI" w:eastAsia="Segoe UI" w:hAnsi="Segoe UI" w:cs="Segoe UI"/>
            <w:color w:val="4D8CE6"/>
            <w:sz w:val="27"/>
            <w:szCs w:val="27"/>
            <w:u w:val="single"/>
          </w:rPr>
          <w:t>Detailed explanation of REST API</w:t>
        </w:r>
      </w:hyperlink>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xml:space="preserve">- </w:t>
      </w:r>
      <w:r w:rsidR="00F25AC9">
        <w:rPr>
          <w:rFonts w:ascii="Segoe UI" w:eastAsia="Segoe UI" w:hAnsi="Segoe UI" w:cs="Segoe UI"/>
          <w:b/>
          <w:bCs/>
          <w:color w:val="FF82B2"/>
          <w:sz w:val="27"/>
          <w:szCs w:val="27"/>
        </w:rPr>
        <w:t>recommended</w:t>
      </w:r>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if you are new to REST API</w:t>
      </w:r>
    </w:p>
    <w:p w:rsidR="00663897" w:rsidRDefault="00FB0D64" w:rsidP="005F74E4">
      <w:pPr>
        <w:numPr>
          <w:ilvl w:val="5"/>
          <w:numId w:val="238"/>
        </w:numPr>
        <w:spacing w:before="91" w:line="359" w:lineRule="atLeast"/>
        <w:ind w:right="-200"/>
        <w:jc w:val="both"/>
        <w:rPr>
          <w:rFonts w:ascii="Segoe UI" w:eastAsia="Segoe UI" w:hAnsi="Segoe UI" w:cs="Segoe UI"/>
          <w:sz w:val="27"/>
          <w:szCs w:val="27"/>
        </w:rPr>
      </w:pPr>
      <w:hyperlink r:id="rId1261" w:history="1">
        <w:r w:rsidR="00F25AC9">
          <w:rPr>
            <w:rFonts w:ascii="Segoe UI" w:eastAsia="Segoe UI" w:hAnsi="Segoe UI" w:cs="Segoe UI"/>
            <w:color w:val="4D8CE6"/>
            <w:sz w:val="27"/>
            <w:szCs w:val="27"/>
            <w:u w:val="single"/>
          </w:rPr>
          <w:t>JSONPlaceholder API</w:t>
        </w:r>
      </w:hyperlink>
      <w:r w:rsidR="00F25AC9">
        <w:rPr>
          <w:rFonts w:ascii="Segoe UI" w:eastAsia="Segoe UI" w:hAnsi="Segoe UI" w:cs="Segoe UI"/>
          <w:sz w:val="27"/>
          <w:szCs w:val="27"/>
        </w:rPr>
        <w:t xml:space="preserve"> </w:t>
      </w:r>
      <w:r w:rsidR="00F25AC9">
        <w:rPr>
          <w:rFonts w:ascii="Segoe UI" w:eastAsia="Segoe UI" w:hAnsi="Segoe UI" w:cs="Segoe UI"/>
          <w:color w:val="000000"/>
          <w:sz w:val="27"/>
          <w:szCs w:val="27"/>
        </w:rPr>
        <w:t>- Free placeholder API that you can use to practice</w:t>
      </w:r>
    </w:p>
    <w:p w:rsidR="00663897" w:rsidRPr="00047783" w:rsidRDefault="00F25AC9" w:rsidP="00047783">
      <w:pPr>
        <w:pStyle w:val="Heading2"/>
        <w:rPr>
          <w:rFonts w:eastAsia="Segoe UI"/>
          <w:color w:val="000000" w:themeColor="text1"/>
          <w:sz w:val="36"/>
          <w:szCs w:val="36"/>
        </w:rPr>
      </w:pPr>
      <w:bookmarkStart w:id="27" w:name="_Toc160974857"/>
      <w:r w:rsidRPr="00047783">
        <w:rPr>
          <w:rFonts w:eastAsia="Segoe UI"/>
          <w:color w:val="000000" w:themeColor="text1"/>
          <w:sz w:val="36"/>
          <w:szCs w:val="36"/>
        </w:rPr>
        <w:t>Using JSON Server</w:t>
      </w:r>
      <w:bookmarkEnd w:id="27"/>
    </w:p>
    <w:p w:rsidR="00663897" w:rsidRDefault="00F25AC9">
      <w:pPr>
        <w:spacing w:before="188" w:line="405" w:lineRule="atLeast"/>
        <w:ind w:right="-9"/>
        <w:rPr>
          <w:rFonts w:ascii="Segoe UI" w:eastAsia="Segoe UI" w:hAnsi="Segoe UI" w:cs="Segoe UI"/>
          <w:sz w:val="27"/>
          <w:szCs w:val="27"/>
        </w:rPr>
      </w:pPr>
      <w:r>
        <w:rPr>
          <w:rFonts w:ascii="Segoe UI" w:eastAsia="Segoe UI" w:hAnsi="Segoe UI" w:cs="Segoe UI"/>
          <w:color w:val="000000"/>
          <w:sz w:val="27"/>
          <w:szCs w:val="27"/>
        </w:rPr>
        <w:t>JSON Server is a simple and convenient tool to create a RESTful API using a JSON file as a database.</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Step 1: Install JSON Server</w:t>
      </w:r>
    </w:p>
    <w:p w:rsidR="00663897" w:rsidRDefault="00F25AC9">
      <w:pPr>
        <w:spacing w:before="206" w:line="405" w:lineRule="atLeast"/>
        <w:ind w:right="963"/>
        <w:rPr>
          <w:rFonts w:ascii="Segoe UI" w:eastAsia="Segoe UI" w:hAnsi="Segoe UI" w:cs="Segoe UI"/>
          <w:sz w:val="27"/>
          <w:szCs w:val="27"/>
        </w:rPr>
      </w:pPr>
      <w:r>
        <w:rPr>
          <w:rFonts w:ascii="Segoe UI" w:eastAsia="Segoe UI" w:hAnsi="Segoe UI" w:cs="Segoe UI"/>
          <w:color w:val="000000"/>
          <w:sz w:val="27"/>
          <w:szCs w:val="27"/>
        </w:rPr>
        <w:t xml:space="preserve">Make sure you have Node.js installed. If not, download and install it from </w:t>
      </w:r>
      <w:hyperlink r:id="rId1262" w:history="1">
        <w:r>
          <w:rPr>
            <w:rFonts w:ascii="Segoe UI" w:eastAsia="Segoe UI" w:hAnsi="Segoe UI" w:cs="Segoe UI"/>
            <w:color w:val="4D8CE6"/>
            <w:sz w:val="27"/>
            <w:szCs w:val="27"/>
            <w:u w:val="single"/>
          </w:rPr>
          <w:t>https://nodejs.org/</w:t>
        </w:r>
      </w:hyperlink>
      <w:r>
        <w:rPr>
          <w:rFonts w:ascii="Segoe UI" w:eastAsia="Segoe UI" w:hAnsi="Segoe UI" w:cs="Segoe UI"/>
          <w:color w:val="000000"/>
          <w:sz w:val="27"/>
          <w:szCs w:val="27"/>
        </w:rPr>
        <w:t>.</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Open a terminal and install JSON Server globally:</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3D74F6"/>
        </w:rPr>
        <w:t>npm</w:t>
      </w:r>
      <w:r>
        <w:rPr>
          <w:rFonts w:ascii="Consolas" w:eastAsia="Consolas" w:hAnsi="Consolas" w:cs="Consolas"/>
        </w:rPr>
        <w:t xml:space="preserve"> </w:t>
      </w:r>
      <w:r>
        <w:rPr>
          <w:rFonts w:ascii="Consolas" w:eastAsia="Consolas" w:hAnsi="Consolas" w:cs="Consolas"/>
          <w:color w:val="3D74F6"/>
        </w:rPr>
        <w:t>install</w:t>
      </w:r>
      <w:r>
        <w:rPr>
          <w:rFonts w:ascii="Consolas" w:eastAsia="Consolas" w:hAnsi="Consolas" w:cs="Consolas"/>
        </w:rPr>
        <w:t xml:space="preserve"> </w:t>
      </w:r>
      <w:r>
        <w:rPr>
          <w:rFonts w:ascii="Consolas" w:eastAsia="Consolas" w:hAnsi="Consolas" w:cs="Consolas"/>
          <w:color w:val="555E68"/>
        </w:rPr>
        <w:t>-g json-server</w:t>
      </w:r>
      <w:r w:rsidR="00FB0D64" w:rsidRPr="00FB0D64">
        <w:pict>
          <v:shape id="_x0000_s4241" type="#_x0000_t75" style="position:absolute;left:0;text-align:left;margin-left:51pt;margin-top:14.15pt;width:495pt;height:56pt;z-index:-250787840;mso-position-horizontal-relative:page;mso-position-vertical-relative:text" o:allowincell="f">
            <v:imagedata r:id="rId1263" o:title=""/>
            <w10:wrap anchorx="page"/>
            <w10:anchorlock/>
          </v:shape>
        </w:pict>
      </w:r>
    </w:p>
    <w:p w:rsidR="00663897" w:rsidRDefault="00F25AC9">
      <w:pPr>
        <w:spacing w:before="793"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Step 2: Create a JSON file</w:t>
      </w:r>
    </w:p>
    <w:p w:rsidR="00663897" w:rsidRDefault="00F25AC9">
      <w:pPr>
        <w:spacing w:before="191" w:line="420" w:lineRule="atLeast"/>
        <w:ind w:right="711"/>
        <w:rPr>
          <w:rFonts w:ascii="Segoe UI" w:eastAsia="Segoe UI" w:hAnsi="Segoe UI" w:cs="Segoe UI"/>
          <w:sz w:val="27"/>
          <w:szCs w:val="27"/>
        </w:rPr>
      </w:pPr>
      <w:r>
        <w:rPr>
          <w:rFonts w:ascii="Segoe UI" w:eastAsia="Segoe UI" w:hAnsi="Segoe UI" w:cs="Segoe UI"/>
          <w:color w:val="000000"/>
          <w:sz w:val="27"/>
          <w:szCs w:val="27"/>
        </w:rPr>
        <w:t xml:space="preserve">Create a </w:t>
      </w:r>
      <w:r>
        <w:rPr>
          <w:rFonts w:ascii="Consolas" w:eastAsia="Consolas" w:hAnsi="Consolas" w:cs="Consolas"/>
          <w:color w:val="555E68"/>
        </w:rPr>
        <w:t>db.json</w:t>
      </w:r>
      <w:r>
        <w:rPr>
          <w:rFonts w:ascii="Segoe UI" w:eastAsia="Segoe UI" w:hAnsi="Segoe UI" w:cs="Segoe UI"/>
          <w:sz w:val="27"/>
          <w:szCs w:val="27"/>
        </w:rPr>
        <w:t xml:space="preserve"> </w:t>
      </w:r>
      <w:r>
        <w:rPr>
          <w:rFonts w:ascii="Segoe UI" w:eastAsia="Segoe UI" w:hAnsi="Segoe UI" w:cs="Segoe UI"/>
          <w:color w:val="000000"/>
          <w:sz w:val="27"/>
          <w:szCs w:val="27"/>
        </w:rPr>
        <w:t>file with some sample data inside your project folder. For example:</w:t>
      </w:r>
    </w:p>
    <w:p w:rsidR="00663897" w:rsidRDefault="00F25AC9">
      <w:pPr>
        <w:spacing w:before="222" w:line="276" w:lineRule="atLeast"/>
        <w:ind w:left="240" w:right="-200"/>
        <w:jc w:val="both"/>
        <w:rPr>
          <w:rFonts w:ascii="Consolas" w:eastAsia="Consolas" w:hAnsi="Consolas" w:cs="Consolas"/>
        </w:rPr>
      </w:pPr>
      <w:r>
        <w:rPr>
          <w:rFonts w:ascii="Consolas" w:eastAsia="Consolas" w:hAnsi="Consolas" w:cs="Consolas"/>
          <w:color w:val="383A42"/>
        </w:rPr>
        <w:t>{</w:t>
      </w:r>
      <w:r w:rsidR="00FB0D64" w:rsidRPr="00FB0D64">
        <w:pict>
          <v:shape id="_x0000_s4240" type="#_x0000_t75" style="position:absolute;left:0;text-align:left;margin-left:51pt;margin-top:-1pt;width:495pt;height:163pt;z-index:-250786816;mso-position-horizontal-relative:page;mso-position-vertical-relative:text" o:allowincell="f">
            <v:imagedata r:id="rId1264"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75545"/>
        </w:rPr>
        <w:t>"posts"</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40" w:right="4842"/>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75545"/>
        </w:rPr>
        <w:t>"id"</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1</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75545"/>
        </w:rPr>
        <w:t>"title"</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"Post 1"</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75545"/>
        </w:rPr>
        <w:t>"id"</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2</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75545"/>
        </w:rPr>
        <w:t>"title"</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"Post 2"</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75545"/>
        </w:rPr>
        <w:t>"id"</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3</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75545"/>
        </w:rPr>
        <w:t>"title"</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"Post 3"</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793"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Step 3: Start JSON Server with Host 0.0.0.0</w:t>
      </w:r>
    </w:p>
    <w:p w:rsidR="00663897" w:rsidRDefault="00F25AC9">
      <w:pPr>
        <w:spacing w:before="25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Run JSON Server with the </w:t>
      </w:r>
      <w:r>
        <w:rPr>
          <w:rFonts w:ascii="Consolas" w:eastAsia="Consolas" w:hAnsi="Consolas" w:cs="Consolas"/>
          <w:color w:val="555E68"/>
        </w:rPr>
        <w:t>--host 0.0.0.0</w:t>
      </w:r>
      <w:r>
        <w:rPr>
          <w:rFonts w:ascii="Segoe UI" w:eastAsia="Segoe UI" w:hAnsi="Segoe UI" w:cs="Segoe UI"/>
          <w:sz w:val="27"/>
          <w:szCs w:val="27"/>
        </w:rPr>
        <w:t xml:space="preserve"> </w:t>
      </w:r>
      <w:r>
        <w:rPr>
          <w:rFonts w:ascii="Segoe UI" w:eastAsia="Segoe UI" w:hAnsi="Segoe UI" w:cs="Segoe UI"/>
          <w:color w:val="000000"/>
          <w:sz w:val="27"/>
          <w:szCs w:val="27"/>
        </w:rPr>
        <w:t>option to allow external access:</w:t>
      </w:r>
    </w:p>
    <w:p w:rsidR="00663897" w:rsidRDefault="00F25AC9">
      <w:pPr>
        <w:spacing w:before="520" w:line="276" w:lineRule="atLeast"/>
        <w:ind w:left="240" w:right="-200"/>
        <w:jc w:val="both"/>
        <w:rPr>
          <w:rFonts w:ascii="Consolas" w:eastAsia="Consolas" w:hAnsi="Consolas" w:cs="Consolas"/>
        </w:rPr>
      </w:pPr>
      <w:r>
        <w:rPr>
          <w:rFonts w:ascii="Consolas" w:eastAsia="Consolas" w:hAnsi="Consolas" w:cs="Consolas"/>
          <w:color w:val="555E68"/>
        </w:rPr>
        <w:t xml:space="preserve">json-server --watch db.json --host </w:t>
      </w:r>
      <w:r>
        <w:rPr>
          <w:rFonts w:ascii="Consolas" w:eastAsia="Consolas" w:hAnsi="Consolas" w:cs="Consolas"/>
          <w:color w:val="986800"/>
        </w:rPr>
        <w:t>0.0</w:t>
      </w:r>
      <w:r>
        <w:rPr>
          <w:rFonts w:ascii="Consolas" w:eastAsia="Consolas" w:hAnsi="Consolas" w:cs="Consolas"/>
          <w:color w:val="555E68"/>
        </w:rPr>
        <w:t>.0.0</w:t>
      </w:r>
      <w:r w:rsidR="00FB0D64" w:rsidRPr="00FB0D64">
        <w:pict>
          <v:shape id="_x0000_s4239" type="#_x0000_t75" style="position:absolute;left:0;text-align:left;margin-left:51pt;margin-top:14.65pt;width:495pt;height:56pt;z-index:-250785792;mso-position-horizontal-relative:page;mso-position-vertical-relative:text" o:allowincell="f">
            <v:imagedata r:id="rId1265" o:title=""/>
            <w10:wrap anchorx="page"/>
            <w10:anchorlock/>
          </v:shape>
        </w:pict>
      </w:r>
    </w:p>
    <w:p w:rsidR="00663897" w:rsidRDefault="00F25AC9">
      <w:pPr>
        <w:spacing w:before="599" w:line="625" w:lineRule="atLeast"/>
        <w:ind w:right="5059"/>
        <w:rPr>
          <w:rFonts w:ascii="Segoe UI" w:eastAsia="Segoe UI" w:hAnsi="Segoe UI" w:cs="Segoe UI"/>
          <w:sz w:val="29"/>
          <w:szCs w:val="29"/>
        </w:rPr>
      </w:pPr>
      <w:r>
        <w:rPr>
          <w:rFonts w:ascii="Segoe UI" w:eastAsia="Segoe UI" w:hAnsi="Segoe UI" w:cs="Segoe UI"/>
          <w:color w:val="000000"/>
          <w:sz w:val="27"/>
          <w:szCs w:val="27"/>
        </w:rPr>
        <w:t xml:space="preserve">Your API is now accessible externally. </w:t>
      </w:r>
      <w:r>
        <w:rPr>
          <w:rFonts w:ascii="Segoe UI" w:eastAsia="Segoe UI" w:hAnsi="Segoe UI" w:cs="Segoe UI"/>
          <w:b/>
          <w:bCs/>
          <w:color w:val="2E80F2"/>
          <w:sz w:val="29"/>
          <w:szCs w:val="29"/>
        </w:rPr>
        <w:t>Step 4: Find Your Local IPv4 Address</w:t>
      </w:r>
    </w:p>
    <w:p w:rsidR="00663897" w:rsidRDefault="00F25AC9">
      <w:pPr>
        <w:spacing w:before="206" w:line="405" w:lineRule="atLeast"/>
        <w:ind w:right="-48"/>
        <w:rPr>
          <w:rFonts w:ascii="Segoe UI" w:eastAsia="Segoe UI" w:hAnsi="Segoe UI" w:cs="Segoe UI"/>
          <w:sz w:val="27"/>
          <w:szCs w:val="27"/>
        </w:rPr>
      </w:pPr>
      <w:r>
        <w:rPr>
          <w:rFonts w:ascii="Segoe UI" w:eastAsia="Segoe UI" w:hAnsi="Segoe UI" w:cs="Segoe UI"/>
          <w:color w:val="000000"/>
          <w:sz w:val="27"/>
          <w:szCs w:val="27"/>
        </w:rPr>
        <w:t xml:space="preserve">Open a new terminal and run </w:t>
      </w:r>
      <w:r>
        <w:rPr>
          <w:rFonts w:ascii="Consolas" w:eastAsia="Consolas" w:hAnsi="Consolas" w:cs="Consolas"/>
          <w:color w:val="555E68"/>
        </w:rPr>
        <w:t>ipconfig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(on Windows) or </w:t>
      </w:r>
      <w:r>
        <w:rPr>
          <w:rFonts w:ascii="Consolas" w:eastAsia="Consolas" w:hAnsi="Consolas" w:cs="Consolas"/>
          <w:color w:val="555E68"/>
        </w:rPr>
        <w:t>ifconfig</w:t>
      </w:r>
      <w:r>
        <w:rPr>
          <w:rFonts w:ascii="Segoe UI" w:eastAsia="Segoe UI" w:hAnsi="Segoe UI" w:cs="Segoe UI"/>
          <w:sz w:val="27"/>
          <w:szCs w:val="27"/>
        </w:rPr>
        <w:t xml:space="preserve"> </w:t>
      </w:r>
      <w:r>
        <w:rPr>
          <w:rFonts w:ascii="Segoe UI" w:eastAsia="Segoe UI" w:hAnsi="Segoe UI" w:cs="Segoe UI"/>
          <w:color w:val="000000"/>
          <w:sz w:val="27"/>
          <w:szCs w:val="27"/>
        </w:rPr>
        <w:t>(on Linux/Mac). Find your IPv4 address under the network adapter you are connected to.</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Example output:</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555E68"/>
        </w:rPr>
        <w:t>Ethernet adapter Ethernet:</w:t>
      </w:r>
      <w:r w:rsidR="00FB0D64" w:rsidRPr="00FB0D64">
        <w:pict>
          <v:shape id="_x0000_s4238" type="#_x0000_t75" style="position:absolute;left:0;text-align:left;margin-left:51pt;margin-top:13.65pt;width:495pt;height:92pt;z-index:-250784768;mso-position-horizontal-relative:page;mso-position-vertical-relative:text" o:allowincell="f">
            <v:imagedata r:id="rId1266" o:title=""/>
            <w10:wrap anchorx="page"/>
            <w10:anchorlock/>
          </v:shape>
        </w:pict>
      </w:r>
    </w:p>
    <w:p w:rsidR="00663897" w:rsidRDefault="00F25AC9">
      <w:pPr>
        <w:spacing w:before="439" w:line="276" w:lineRule="atLeast"/>
        <w:ind w:left="240" w:right="-200"/>
        <w:jc w:val="both"/>
        <w:rPr>
          <w:rFonts w:ascii="Consolas" w:eastAsia="Consolas" w:hAnsi="Consolas" w:cs="Consolas"/>
        </w:rPr>
      </w:pPr>
      <w:r>
        <w:rPr>
          <w:rFonts w:ascii="Consolas" w:eastAsia="Consolas" w:hAnsi="Consolas" w:cs="Consolas"/>
          <w:color w:val="555E68"/>
        </w:rPr>
        <w:t xml:space="preserve">   IPv4 Address. </w:t>
      </w:r>
      <w:r>
        <w:rPr>
          <w:rFonts w:ascii="Consolas" w:eastAsia="Consolas" w:hAnsi="Consolas" w:cs="Consolas"/>
          <w:color w:val="986800"/>
        </w:rPr>
        <w:t>.</w:t>
      </w:r>
      <w:r>
        <w:rPr>
          <w:rFonts w:ascii="Consolas" w:eastAsia="Consolas" w:hAnsi="Consolas" w:cs="Consolas"/>
        </w:rPr>
        <w:t xml:space="preserve"> </w:t>
      </w:r>
      <w:r>
        <w:rPr>
          <w:rFonts w:ascii="Consolas" w:eastAsia="Consolas" w:hAnsi="Consolas" w:cs="Consolas"/>
          <w:color w:val="986800"/>
        </w:rPr>
        <w:t>.</w:t>
      </w:r>
      <w:r>
        <w:rPr>
          <w:rFonts w:ascii="Consolas" w:eastAsia="Consolas" w:hAnsi="Consolas" w:cs="Consolas"/>
        </w:rPr>
        <w:t xml:space="preserve"> </w:t>
      </w:r>
      <w:r>
        <w:rPr>
          <w:rFonts w:ascii="Consolas" w:eastAsia="Consolas" w:hAnsi="Consolas" w:cs="Consolas"/>
          <w:color w:val="986800"/>
        </w:rPr>
        <w:t>.</w:t>
      </w:r>
      <w:r>
        <w:rPr>
          <w:rFonts w:ascii="Consolas" w:eastAsia="Consolas" w:hAnsi="Consolas" w:cs="Consolas"/>
        </w:rPr>
        <w:t xml:space="preserve"> </w:t>
      </w:r>
      <w:r>
        <w:rPr>
          <w:rFonts w:ascii="Consolas" w:eastAsia="Consolas" w:hAnsi="Consolas" w:cs="Consolas"/>
          <w:color w:val="986800"/>
        </w:rPr>
        <w:t>.</w:t>
      </w:r>
      <w:r>
        <w:rPr>
          <w:rFonts w:ascii="Consolas" w:eastAsia="Consolas" w:hAnsi="Consolas" w:cs="Consolas"/>
        </w:rPr>
        <w:t xml:space="preserve"> </w:t>
      </w:r>
      <w:r>
        <w:rPr>
          <w:rFonts w:ascii="Consolas" w:eastAsia="Consolas" w:hAnsi="Consolas" w:cs="Consolas"/>
          <w:color w:val="986800"/>
        </w:rPr>
        <w:t>.</w:t>
      </w:r>
      <w:r>
        <w:rPr>
          <w:rFonts w:ascii="Consolas" w:eastAsia="Consolas" w:hAnsi="Consolas" w:cs="Consolas"/>
        </w:rPr>
        <w:t xml:space="preserve"> </w:t>
      </w:r>
      <w:r>
        <w:rPr>
          <w:rFonts w:ascii="Consolas" w:eastAsia="Consolas" w:hAnsi="Consolas" w:cs="Consolas"/>
          <w:color w:val="986800"/>
        </w:rPr>
        <w:t>.</w:t>
      </w:r>
      <w:r>
        <w:rPr>
          <w:rFonts w:ascii="Consolas" w:eastAsia="Consolas" w:hAnsi="Consolas" w:cs="Consolas"/>
        </w:rPr>
        <w:t xml:space="preserve"> </w:t>
      </w:r>
      <w:r>
        <w:rPr>
          <w:rFonts w:ascii="Consolas" w:eastAsia="Consolas" w:hAnsi="Consolas" w:cs="Consolas"/>
          <w:color w:val="986800"/>
        </w:rPr>
        <w:t>.</w:t>
      </w:r>
      <w:r>
        <w:rPr>
          <w:rFonts w:ascii="Consolas" w:eastAsia="Consolas" w:hAnsi="Consolas" w:cs="Consolas"/>
        </w:rPr>
        <w:t xml:space="preserve"> </w:t>
      </w:r>
      <w:r>
        <w:rPr>
          <w:rFonts w:ascii="Consolas" w:eastAsia="Consolas" w:hAnsi="Consolas" w:cs="Consolas"/>
          <w:color w:val="986800"/>
        </w:rPr>
        <w:t>.</w:t>
      </w:r>
      <w:r>
        <w:rPr>
          <w:rFonts w:ascii="Consolas" w:eastAsia="Consolas" w:hAnsi="Consolas" w:cs="Consolas"/>
        </w:rPr>
        <w:t xml:space="preserve"> </w:t>
      </w:r>
      <w:r>
        <w:rPr>
          <w:rFonts w:ascii="Consolas" w:eastAsia="Consolas" w:hAnsi="Consolas" w:cs="Consolas"/>
          <w:color w:val="986800"/>
        </w:rPr>
        <w:t>.</w:t>
      </w:r>
      <w:r>
        <w:rPr>
          <w:rFonts w:ascii="Consolas" w:eastAsia="Consolas" w:hAnsi="Consolas" w:cs="Consolas"/>
        </w:rPr>
        <w:t xml:space="preserve"> </w:t>
      </w:r>
      <w:r>
        <w:rPr>
          <w:rFonts w:ascii="Consolas" w:eastAsia="Consolas" w:hAnsi="Consolas" w:cs="Consolas"/>
          <w:color w:val="986800"/>
        </w:rPr>
        <w:t>.</w:t>
      </w:r>
      <w:r>
        <w:rPr>
          <w:rFonts w:ascii="Consolas" w:eastAsia="Consolas" w:hAnsi="Consolas" w:cs="Consolas"/>
        </w:rPr>
        <w:t xml:space="preserve"> </w:t>
      </w:r>
      <w:r>
        <w:rPr>
          <w:rFonts w:ascii="Consolas" w:eastAsia="Consolas" w:hAnsi="Consolas" w:cs="Consolas"/>
          <w:color w:val="986800"/>
        </w:rPr>
        <w:t>:</w:t>
      </w:r>
      <w:r>
        <w:rPr>
          <w:rFonts w:ascii="Consolas" w:eastAsia="Consolas" w:hAnsi="Consolas" w:cs="Consolas"/>
        </w:rPr>
        <w:t xml:space="preserve"> </w:t>
      </w:r>
      <w:r>
        <w:rPr>
          <w:rFonts w:ascii="Consolas" w:eastAsia="Consolas" w:hAnsi="Consolas" w:cs="Consolas"/>
          <w:color w:val="986800"/>
        </w:rPr>
        <w:t>192.168</w:t>
      </w:r>
      <w:r>
        <w:rPr>
          <w:rFonts w:ascii="Consolas" w:eastAsia="Consolas" w:hAnsi="Consolas" w:cs="Consolas"/>
          <w:color w:val="555E68"/>
        </w:rPr>
        <w:t>.1.2</w:t>
      </w:r>
    </w:p>
    <w:p w:rsidR="00663897" w:rsidRDefault="00F25AC9">
      <w:pPr>
        <w:spacing w:before="793"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Step 5: Update Flutter App to Use Local IPv4 Address</w:t>
      </w:r>
    </w:p>
    <w:p w:rsidR="00663897" w:rsidRDefault="00F25AC9">
      <w:pPr>
        <w:spacing w:before="206" w:line="405" w:lineRule="atLeast"/>
        <w:ind w:right="191"/>
        <w:rPr>
          <w:rFonts w:ascii="Segoe UI" w:eastAsia="Segoe UI" w:hAnsi="Segoe UI" w:cs="Segoe UI"/>
          <w:sz w:val="27"/>
          <w:szCs w:val="27"/>
        </w:rPr>
      </w:pPr>
      <w:r>
        <w:rPr>
          <w:rFonts w:ascii="Segoe UI" w:eastAsia="Segoe UI" w:hAnsi="Segoe UI" w:cs="Segoe UI"/>
          <w:color w:val="000000"/>
          <w:sz w:val="27"/>
          <w:szCs w:val="27"/>
        </w:rPr>
        <w:t xml:space="preserve">Update your Flutter app to use the local IPv4 address instead of </w:t>
      </w:r>
      <w:r>
        <w:rPr>
          <w:rFonts w:ascii="Consolas" w:eastAsia="Consolas" w:hAnsi="Consolas" w:cs="Consolas"/>
          <w:color w:val="555E68"/>
          <w:spacing w:val="6"/>
        </w:rPr>
        <w:t>localhost</w:t>
      </w:r>
      <w:r>
        <w:rPr>
          <w:rFonts w:ascii="Segoe UI" w:eastAsia="Segoe UI" w:hAnsi="Segoe UI" w:cs="Segoe UI"/>
          <w:color w:val="000000"/>
          <w:spacing w:val="6"/>
          <w:sz w:val="27"/>
          <w:szCs w:val="27"/>
        </w:rPr>
        <w:t>.</w:t>
      </w:r>
      <w:r>
        <w:rPr>
          <w:rFonts w:ascii="Segoe UI" w:eastAsia="Segoe UI" w:hAnsi="Segoe UI" w:cs="Segoe UI"/>
          <w:color w:val="000000"/>
          <w:sz w:val="27"/>
          <w:szCs w:val="27"/>
        </w:rPr>
        <w:t xml:space="preserve"> For example:</w:t>
      </w:r>
    </w:p>
    <w:p w:rsidR="00663897" w:rsidRDefault="00F25AC9">
      <w:pPr>
        <w:spacing w:before="427" w:line="360" w:lineRule="atLeast"/>
        <w:ind w:left="240" w:right="167"/>
        <w:rPr>
          <w:rFonts w:ascii="Consolas" w:eastAsia="Consolas" w:hAnsi="Consolas" w:cs="Consolas"/>
        </w:rPr>
      </w:pP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 xml:space="preserve">baseUrl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'http://192.168.1.2:3000'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Replace with your IPv4 address</w:t>
      </w:r>
      <w:r w:rsidR="00FB0D64" w:rsidRPr="00FB0D64">
        <w:pict>
          <v:shape id="_x0000_s4237" type="#_x0000_t75" style="position:absolute;left:0;text-align:left;margin-left:51pt;margin-top:14.15pt;width:495pt;height:92pt;z-index:-250783744;mso-position-horizontal-relative:page;mso-position-vertical-relative:text" o:allowincell="f">
            <v:imagedata r:id="rId1267" o:title=""/>
            <w10:wrap anchorx="page"/>
            <w10:anchorlock/>
          </v:shape>
        </w:pic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 xml:space="preserve">postsEndpoint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'/posts'</w:t>
      </w:r>
      <w:r>
        <w:rPr>
          <w:rFonts w:ascii="Consolas" w:eastAsia="Consolas" w:hAnsi="Consolas" w:cs="Consolas"/>
          <w:color w:val="383A42"/>
        </w:rPr>
        <w:t>;</w:t>
      </w:r>
    </w:p>
    <w:p w:rsidR="00663897" w:rsidRDefault="00F25AC9">
      <w:pPr>
        <w:spacing w:before="793"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Step 6: Use the API in Flutter</w:t>
      </w:r>
    </w:p>
    <w:p w:rsidR="00663897" w:rsidRDefault="00F25AC9">
      <w:pPr>
        <w:spacing w:line="405" w:lineRule="atLeast"/>
        <w:ind w:right="92"/>
        <w:rPr>
          <w:rFonts w:ascii="Segoe UI" w:eastAsia="Segoe UI" w:hAnsi="Segoe UI" w:cs="Segoe UI"/>
          <w:sz w:val="27"/>
          <w:szCs w:val="27"/>
        </w:rPr>
      </w:pPr>
      <w:r>
        <w:rPr>
          <w:rFonts w:ascii="Segoe UI" w:eastAsia="Segoe UI" w:hAnsi="Segoe UI" w:cs="Segoe UI"/>
          <w:color w:val="000000"/>
          <w:sz w:val="27"/>
          <w:szCs w:val="27"/>
        </w:rPr>
        <w:t xml:space="preserve">Now, you can make </w:t>
      </w:r>
      <w:r>
        <w:rPr>
          <w:rFonts w:ascii="Segoe UI" w:eastAsia="Segoe UI" w:hAnsi="Segoe UI" w:cs="Segoe UI"/>
          <w:color w:val="000000"/>
          <w:spacing w:val="1"/>
          <w:sz w:val="27"/>
          <w:szCs w:val="27"/>
        </w:rPr>
        <w:t>HTTP</w:t>
      </w:r>
      <w:r>
        <w:rPr>
          <w:rFonts w:ascii="Segoe UI" w:eastAsia="Segoe UI" w:hAnsi="Segoe UI" w:cs="Segoe UI"/>
          <w:color w:val="000000"/>
          <w:sz w:val="27"/>
          <w:szCs w:val="27"/>
        </w:rPr>
        <w:t xml:space="preserve"> requests from your Flutter app to the JSON Server API using the updated base URL.</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'dart:convert'</w:t>
      </w:r>
      <w:r>
        <w:rPr>
          <w:rFonts w:ascii="Consolas" w:eastAsia="Consolas" w:hAnsi="Consolas" w:cs="Consolas"/>
          <w:color w:val="383A42"/>
        </w:rPr>
        <w:t>;</w:t>
      </w:r>
      <w:r w:rsidR="00FB0D64" w:rsidRPr="00FB0D64">
        <w:pict>
          <v:shape id="_x0000_s4236" type="#_x0000_t75" style="position:absolute;left:0;text-align:left;margin-left:51pt;margin-top:13.4pt;width:495pt;height:323pt;z-index:-250782720;mso-position-horizontal-relative:page;mso-position-vertical-relative:text" o:allowincell="f">
            <v:imagedata r:id="rId1268"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'package:http/http.dart'</w:t>
      </w:r>
      <w:r>
        <w:rPr>
          <w:rFonts w:ascii="Consolas" w:eastAsia="Consolas" w:hAnsi="Consolas" w:cs="Consolas"/>
        </w:rPr>
        <w:t xml:space="preserve"> </w:t>
      </w:r>
      <w:r>
        <w:rPr>
          <w:rFonts w:ascii="Consolas" w:eastAsia="Consolas" w:hAnsi="Consolas" w:cs="Consolas"/>
          <w:color w:val="0084BC"/>
        </w:rPr>
        <w:t>as</w:t>
      </w:r>
      <w:r>
        <w:rPr>
          <w:rFonts w:ascii="Consolas" w:eastAsia="Consolas" w:hAnsi="Consolas" w:cs="Consolas"/>
        </w:rPr>
        <w:t xml:space="preserve"> </w:t>
      </w:r>
      <w:r>
        <w:rPr>
          <w:rFonts w:ascii="Consolas" w:eastAsia="Consolas" w:hAnsi="Consolas" w:cs="Consolas"/>
          <w:color w:val="555E68"/>
        </w:rPr>
        <w:t>http</w:t>
      </w:r>
      <w:r>
        <w:rPr>
          <w:rFonts w:ascii="Consolas" w:eastAsia="Consolas" w:hAnsi="Consolas" w:cs="Consolas"/>
          <w:color w:val="383A42"/>
        </w:rPr>
        <w:t>;</w:t>
      </w:r>
    </w:p>
    <w:p w:rsidR="00663897" w:rsidRDefault="00F25AC9">
      <w:pPr>
        <w:spacing w:before="346" w:line="360" w:lineRule="atLeast"/>
        <w:ind w:left="240" w:right="167"/>
        <w:rPr>
          <w:rFonts w:ascii="Consolas" w:eastAsia="Consolas" w:hAnsi="Consolas" w:cs="Consolas"/>
        </w:rPr>
      </w:pP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 xml:space="preserve">baseUrl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'http://192.168.1.2:3000'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BABAB"/>
        </w:rPr>
        <w:t>// Replace with your IPv4 address</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E35649"/>
        </w:rPr>
        <w:t>String</w:t>
      </w:r>
      <w:r>
        <w:rPr>
          <w:rFonts w:ascii="Consolas" w:eastAsia="Consolas" w:hAnsi="Consolas" w:cs="Consolas"/>
        </w:rPr>
        <w:t xml:space="preserve"> </w:t>
      </w:r>
      <w:r>
        <w:rPr>
          <w:rFonts w:ascii="Consolas" w:eastAsia="Consolas" w:hAnsi="Consolas" w:cs="Consolas"/>
          <w:color w:val="555E68"/>
        </w:rPr>
        <w:t xml:space="preserve">postsEndpoint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'/posts'</w:t>
      </w:r>
      <w:r>
        <w:rPr>
          <w:rFonts w:ascii="Consolas" w:eastAsia="Consolas" w:hAnsi="Consolas" w:cs="Consolas"/>
          <w:color w:val="383A42"/>
        </w:rPr>
        <w: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E35649"/>
        </w:rPr>
        <w:t>Future</w:t>
      </w:r>
      <w:r>
        <w:rPr>
          <w:rFonts w:ascii="Consolas" w:eastAsia="Consolas" w:hAnsi="Consolas" w:cs="Consolas"/>
          <w:color w:val="383A42"/>
        </w:rPr>
        <w:t>&lt;</w:t>
      </w:r>
      <w:r>
        <w:rPr>
          <w:rFonts w:ascii="Consolas" w:eastAsia="Consolas" w:hAnsi="Consolas" w:cs="Consolas"/>
          <w:color w:val="E35649"/>
        </w:rPr>
        <w:t>List</w:t>
      </w:r>
      <w:r>
        <w:rPr>
          <w:rFonts w:ascii="Consolas" w:eastAsia="Consolas" w:hAnsi="Consolas" w:cs="Consolas"/>
          <w:color w:val="383A42"/>
        </w:rPr>
        <w:t>&lt;</w:t>
      </w:r>
      <w:r>
        <w:rPr>
          <w:rFonts w:ascii="Consolas" w:eastAsia="Consolas" w:hAnsi="Consolas" w:cs="Consolas"/>
          <w:color w:val="E35649"/>
        </w:rPr>
        <w:t>Map</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dynamic</w:t>
      </w:r>
      <w:r>
        <w:rPr>
          <w:rFonts w:ascii="Consolas" w:eastAsia="Consolas" w:hAnsi="Consolas" w:cs="Consolas"/>
          <w:color w:val="383A42"/>
        </w:rPr>
        <w:t>&gt;&gt;&gt;</w:t>
      </w:r>
      <w:r>
        <w:rPr>
          <w:rFonts w:ascii="Consolas" w:eastAsia="Consolas" w:hAnsi="Consolas" w:cs="Consolas"/>
        </w:rPr>
        <w:t xml:space="preserve"> </w:t>
      </w:r>
      <w:r>
        <w:rPr>
          <w:rFonts w:ascii="Consolas" w:eastAsia="Consolas" w:hAnsi="Consolas" w:cs="Consolas"/>
          <w:color w:val="3D74F6"/>
        </w:rPr>
        <w:t>fetchPosts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async</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response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A625A4"/>
        </w:rPr>
        <w:t>await</w:t>
      </w:r>
      <w:r>
        <w:rPr>
          <w:rFonts w:ascii="Consolas" w:eastAsia="Consolas" w:hAnsi="Consolas" w:cs="Consolas"/>
        </w:rPr>
        <w:t xml:space="preserve"> </w:t>
      </w:r>
      <w:r>
        <w:rPr>
          <w:rFonts w:ascii="Consolas" w:eastAsia="Consolas" w:hAnsi="Consolas" w:cs="Consolas"/>
          <w:color w:val="555E68"/>
        </w:rPr>
        <w:t>http</w:t>
      </w:r>
      <w:r>
        <w:rPr>
          <w:rFonts w:ascii="Consolas" w:eastAsia="Consolas" w:hAnsi="Consolas" w:cs="Consolas"/>
          <w:color w:val="383A42"/>
        </w:rPr>
        <w:t>.</w:t>
      </w:r>
      <w:r>
        <w:rPr>
          <w:rFonts w:ascii="Consolas" w:eastAsia="Consolas" w:hAnsi="Consolas" w:cs="Consolas"/>
          <w:color w:val="A625A4"/>
        </w:rPr>
        <w:t>get</w:t>
      </w:r>
      <w:r>
        <w:rPr>
          <w:rFonts w:ascii="Consolas" w:eastAsia="Consolas" w:hAnsi="Consolas" w:cs="Consolas"/>
          <w:color w:val="383A42"/>
        </w:rPr>
        <w:t>(</w:t>
      </w:r>
      <w:r>
        <w:rPr>
          <w:rFonts w:ascii="Consolas" w:eastAsia="Consolas" w:hAnsi="Consolas" w:cs="Consolas"/>
          <w:color w:val="E35649"/>
        </w:rPr>
        <w:t>Uri</w:t>
      </w:r>
      <w:r>
        <w:rPr>
          <w:rFonts w:ascii="Consolas" w:eastAsia="Consolas" w:hAnsi="Consolas" w:cs="Consolas"/>
          <w:color w:val="383A42"/>
        </w:rPr>
        <w:t>.</w:t>
      </w:r>
      <w:r>
        <w:rPr>
          <w:rFonts w:ascii="Consolas" w:eastAsia="Consolas" w:hAnsi="Consolas" w:cs="Consolas"/>
          <w:color w:val="3D74F6"/>
        </w:rPr>
        <w:t>parse</w:t>
      </w:r>
      <w:r>
        <w:rPr>
          <w:rFonts w:ascii="Consolas" w:eastAsia="Consolas" w:hAnsi="Consolas" w:cs="Consolas"/>
          <w:color w:val="383A42"/>
        </w:rPr>
        <w:t>(</w:t>
      </w:r>
      <w:r>
        <w:rPr>
          <w:rFonts w:ascii="Consolas" w:eastAsia="Consolas" w:hAnsi="Consolas" w:cs="Consolas"/>
          <w:color w:val="4EA24C"/>
        </w:rPr>
        <w:t>'</w:t>
      </w:r>
      <w:r>
        <w:rPr>
          <w:rFonts w:ascii="Consolas" w:eastAsia="Consolas" w:hAnsi="Consolas" w:cs="Consolas"/>
          <w:color w:val="383A42"/>
        </w:rPr>
        <w:t>$</w:t>
      </w:r>
      <w:r>
        <w:rPr>
          <w:rFonts w:ascii="Consolas" w:eastAsia="Consolas" w:hAnsi="Consolas" w:cs="Consolas"/>
          <w:color w:val="555E68"/>
        </w:rPr>
        <w:t>baseUrl</w:t>
      </w:r>
      <w:r>
        <w:rPr>
          <w:rFonts w:ascii="Consolas" w:eastAsia="Consolas" w:hAnsi="Consolas" w:cs="Consolas"/>
          <w:color w:val="383A42"/>
        </w:rPr>
        <w:t>$</w:t>
      </w:r>
      <w:r>
        <w:rPr>
          <w:rFonts w:ascii="Consolas" w:eastAsia="Consolas" w:hAnsi="Consolas" w:cs="Consolas"/>
          <w:color w:val="555E68"/>
        </w:rPr>
        <w:t>postsEndpoint</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response</w:t>
      </w:r>
      <w:r>
        <w:rPr>
          <w:rFonts w:ascii="Consolas" w:eastAsia="Consolas" w:hAnsi="Consolas" w:cs="Consolas"/>
          <w:color w:val="383A42"/>
        </w:rPr>
        <w:t>.</w:t>
      </w:r>
      <w:r>
        <w:rPr>
          <w:rFonts w:ascii="Consolas" w:eastAsia="Consolas" w:hAnsi="Consolas" w:cs="Consolas"/>
          <w:color w:val="555E68"/>
        </w:rPr>
        <w:t xml:space="preserve">statusCode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200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40" w:right="68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555E68"/>
        </w:rPr>
        <w:t>json</w:t>
      </w:r>
      <w:r>
        <w:rPr>
          <w:rFonts w:ascii="Consolas" w:eastAsia="Consolas" w:hAnsi="Consolas" w:cs="Consolas"/>
          <w:color w:val="383A42"/>
        </w:rPr>
        <w:t>.</w:t>
      </w:r>
      <w:r>
        <w:rPr>
          <w:rFonts w:ascii="Consolas" w:eastAsia="Consolas" w:hAnsi="Consolas" w:cs="Consolas"/>
          <w:color w:val="3D74F6"/>
        </w:rPr>
        <w:t>decode</w:t>
      </w:r>
      <w:r>
        <w:rPr>
          <w:rFonts w:ascii="Consolas" w:eastAsia="Consolas" w:hAnsi="Consolas" w:cs="Consolas"/>
          <w:color w:val="383A42"/>
        </w:rPr>
        <w:t>(</w:t>
      </w:r>
      <w:r>
        <w:rPr>
          <w:rFonts w:ascii="Consolas" w:eastAsia="Consolas" w:hAnsi="Consolas" w:cs="Consolas"/>
          <w:color w:val="555E68"/>
        </w:rPr>
        <w:t>response</w:t>
      </w:r>
      <w:r>
        <w:rPr>
          <w:rFonts w:ascii="Consolas" w:eastAsia="Consolas" w:hAnsi="Consolas" w:cs="Consolas"/>
          <w:color w:val="383A42"/>
        </w:rPr>
        <w:t>.</w:t>
      </w:r>
      <w:r>
        <w:rPr>
          <w:rFonts w:ascii="Consolas" w:eastAsia="Consolas" w:hAnsi="Consolas" w:cs="Consolas"/>
          <w:color w:val="555E68"/>
        </w:rPr>
        <w:t>body</w:t>
      </w:r>
      <w:r>
        <w:rPr>
          <w:rFonts w:ascii="Consolas" w:eastAsia="Consolas" w:hAnsi="Consolas" w:cs="Consolas"/>
          <w:color w:val="383A42"/>
        </w:rPr>
        <w:t>).</w:t>
      </w:r>
      <w:r>
        <w:rPr>
          <w:rFonts w:ascii="Consolas" w:eastAsia="Consolas" w:hAnsi="Consolas" w:cs="Consolas"/>
          <w:color w:val="555E68"/>
        </w:rPr>
        <w:t>cast</w:t>
      </w:r>
      <w:r>
        <w:rPr>
          <w:rFonts w:ascii="Consolas" w:eastAsia="Consolas" w:hAnsi="Consolas" w:cs="Consolas"/>
          <w:color w:val="383A42"/>
        </w:rPr>
        <w:t>&lt;</w:t>
      </w:r>
      <w:r>
        <w:rPr>
          <w:rFonts w:ascii="Consolas" w:eastAsia="Consolas" w:hAnsi="Consolas" w:cs="Consolas"/>
          <w:color w:val="E35649"/>
        </w:rPr>
        <w:t>Map</w:t>
      </w:r>
      <w:r>
        <w:rPr>
          <w:rFonts w:ascii="Consolas" w:eastAsia="Consolas" w:hAnsi="Consolas" w:cs="Consolas"/>
          <w:color w:val="383A42"/>
        </w:rPr>
        <w:t>&lt;</w:t>
      </w:r>
      <w:r>
        <w:rPr>
          <w:rFonts w:ascii="Consolas" w:eastAsia="Consolas" w:hAnsi="Consolas" w:cs="Consolas"/>
          <w:color w:val="E35649"/>
        </w:rPr>
        <w:t>String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dynamic</w:t>
      </w:r>
      <w:r>
        <w:rPr>
          <w:rFonts w:ascii="Consolas" w:eastAsia="Consolas" w:hAnsi="Consolas" w:cs="Consolas"/>
          <w:color w:val="383A42"/>
        </w:rPr>
        <w:t xml:space="preserve">&gt;&gt;(); </w:t>
      </w: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else</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throw</w:t>
      </w:r>
      <w:r>
        <w:rPr>
          <w:rFonts w:ascii="Consolas" w:eastAsia="Consolas" w:hAnsi="Consolas" w:cs="Consolas"/>
        </w:rPr>
        <w:t xml:space="preserve"> </w:t>
      </w:r>
      <w:r>
        <w:rPr>
          <w:rFonts w:ascii="Consolas" w:eastAsia="Consolas" w:hAnsi="Consolas" w:cs="Consolas"/>
          <w:color w:val="E35649"/>
        </w:rPr>
        <w:t>Exception</w:t>
      </w:r>
      <w:r>
        <w:rPr>
          <w:rFonts w:ascii="Consolas" w:eastAsia="Consolas" w:hAnsi="Consolas" w:cs="Consolas"/>
          <w:color w:val="383A42"/>
        </w:rPr>
        <w:t>(</w:t>
      </w:r>
      <w:r>
        <w:rPr>
          <w:rFonts w:ascii="Consolas" w:eastAsia="Consolas" w:hAnsi="Consolas" w:cs="Consolas"/>
          <w:color w:val="4EA24C"/>
        </w:rPr>
        <w:t>'Failed to load posts'</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834" w:line="405" w:lineRule="atLeast"/>
        <w:ind w:right="1024"/>
        <w:rPr>
          <w:rFonts w:ascii="Segoe UI" w:eastAsia="Segoe UI" w:hAnsi="Segoe UI" w:cs="Segoe UI"/>
          <w:sz w:val="27"/>
          <w:szCs w:val="27"/>
        </w:rPr>
      </w:pPr>
      <w:r>
        <w:rPr>
          <w:rFonts w:ascii="Segoe UI" w:eastAsia="Segoe UI" w:hAnsi="Segoe UI" w:cs="Segoe UI"/>
          <w:color w:val="000000"/>
          <w:sz w:val="27"/>
          <w:szCs w:val="27"/>
        </w:rPr>
        <w:t>That's it! You've successfully set up JSON Server with external access and integrated it into your Flutter app using your local IPv4 address</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Complete Example</w:t>
      </w:r>
    </w:p>
    <w:p w:rsidR="00663897" w:rsidRDefault="00F25AC9">
      <w:pPr>
        <w:spacing w:before="470" w:line="276" w:lineRule="atLeast"/>
        <w:ind w:left="240" w:right="-200"/>
        <w:jc w:val="both"/>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'dart:convert'</w:t>
      </w:r>
      <w:r>
        <w:rPr>
          <w:rFonts w:ascii="Consolas" w:eastAsia="Consolas" w:hAnsi="Consolas" w:cs="Consolas"/>
          <w:color w:val="383A42"/>
        </w:rPr>
        <w:t>;</w:t>
      </w:r>
      <w:r w:rsidR="00FB0D64" w:rsidRPr="00FB0D64">
        <w:pict>
          <v:shape id="_x0000_s4235" type="#_x0000_t75" style="position:absolute;left:0;text-align:left;margin-left:51pt;margin-top:11.9pt;width:495pt;height:318pt;z-index:-250781696;mso-position-horizontal-relative:page;mso-position-vertical-relative:text" o:allowincell="f">
            <v:imagedata r:id="rId1269" o:title=""/>
            <w10:wrap anchorx="page"/>
            <w10:anchorlock/>
          </v:shape>
        </w:pict>
      </w:r>
    </w:p>
    <w:p w:rsidR="00663897" w:rsidRDefault="00F25AC9">
      <w:pPr>
        <w:spacing w:before="1" w:line="360" w:lineRule="atLeast"/>
        <w:ind w:left="240" w:right="4194"/>
        <w:rPr>
          <w:rFonts w:ascii="Consolas" w:eastAsia="Consolas" w:hAnsi="Consolas" w:cs="Consolas"/>
        </w:rPr>
      </w:pP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'package:flutter/material.dart'</w:t>
      </w:r>
      <w:r>
        <w:rPr>
          <w:rFonts w:ascii="Consolas" w:eastAsia="Consolas" w:hAnsi="Consolas" w:cs="Consolas"/>
          <w:color w:val="383A42"/>
        </w:rPr>
        <w:t xml:space="preserve">; </w:t>
      </w:r>
      <w:r>
        <w:rPr>
          <w:rFonts w:ascii="Consolas" w:eastAsia="Consolas" w:hAnsi="Consolas" w:cs="Consolas"/>
          <w:color w:val="A625A4"/>
        </w:rPr>
        <w:t>import</w:t>
      </w:r>
      <w:r>
        <w:rPr>
          <w:rFonts w:ascii="Consolas" w:eastAsia="Consolas" w:hAnsi="Consolas" w:cs="Consolas"/>
        </w:rPr>
        <w:t xml:space="preserve"> </w:t>
      </w:r>
      <w:r>
        <w:rPr>
          <w:rFonts w:ascii="Consolas" w:eastAsia="Consolas" w:hAnsi="Consolas" w:cs="Consolas"/>
          <w:color w:val="4EA24C"/>
        </w:rPr>
        <w:t>'package:http/http.dart'</w:t>
      </w:r>
      <w:r>
        <w:rPr>
          <w:rFonts w:ascii="Consolas" w:eastAsia="Consolas" w:hAnsi="Consolas" w:cs="Consolas"/>
        </w:rPr>
        <w:t xml:space="preserve"> </w:t>
      </w:r>
      <w:r>
        <w:rPr>
          <w:rFonts w:ascii="Consolas" w:eastAsia="Consolas" w:hAnsi="Consolas" w:cs="Consolas"/>
          <w:color w:val="0084BC"/>
        </w:rPr>
        <w:t>as</w:t>
      </w:r>
      <w:r>
        <w:rPr>
          <w:rFonts w:ascii="Consolas" w:eastAsia="Consolas" w:hAnsi="Consolas" w:cs="Consolas"/>
        </w:rPr>
        <w:t xml:space="preserve"> </w:t>
      </w:r>
      <w:r>
        <w:rPr>
          <w:rFonts w:ascii="Consolas" w:eastAsia="Consolas" w:hAnsi="Consolas" w:cs="Consolas"/>
          <w:color w:val="555E68"/>
        </w:rPr>
        <w:t>http</w:t>
      </w:r>
      <w:r>
        <w:rPr>
          <w:rFonts w:ascii="Consolas" w:eastAsia="Consolas" w:hAnsi="Consolas" w:cs="Consolas"/>
          <w:color w:val="383A42"/>
        </w:rPr>
        <w:t>;</w:t>
      </w:r>
    </w:p>
    <w:p w:rsidR="00663897" w:rsidRDefault="00F25AC9">
      <w:pPr>
        <w:spacing w:before="423"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main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6" w:line="345" w:lineRule="atLeast"/>
        <w:ind w:left="240" w:right="7052"/>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runApp</w:t>
      </w:r>
      <w:r>
        <w:rPr>
          <w:rFonts w:ascii="Consolas" w:eastAsia="Consolas" w:hAnsi="Consolas" w:cs="Consolas"/>
          <w:color w:val="383A42"/>
        </w:rPr>
        <w:t>(</w:t>
      </w:r>
      <w:r>
        <w:rPr>
          <w:rFonts w:ascii="Consolas" w:eastAsia="Consolas" w:hAnsi="Consolas" w:cs="Consolas"/>
          <w:color w:val="E35649"/>
        </w:rPr>
        <w:t>MyApp</w:t>
      </w:r>
      <w:r>
        <w:rPr>
          <w:rFonts w:ascii="Consolas" w:eastAsia="Consolas" w:hAnsi="Consolas" w:cs="Consolas"/>
          <w:color w:val="383A42"/>
        </w:rPr>
        <w:t>()); }</w:t>
      </w:r>
    </w:p>
    <w:p w:rsidR="00663897" w:rsidRDefault="00F25AC9">
      <w:pPr>
        <w:spacing w:before="375" w:line="345" w:lineRule="atLeast"/>
        <w:ind w:left="240" w:right="4583"/>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MyApp</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15" w:line="345" w:lineRule="atLeast"/>
        <w:ind w:left="240" w:right="445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MaterialApp</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'JSON Server Example'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theme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ThemeData</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primarySwatch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home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HomePage</w:t>
      </w:r>
      <w:r>
        <w:rPr>
          <w:rFonts w:ascii="Consolas" w:eastAsia="Consolas" w:hAnsi="Consolas" w:cs="Consolas"/>
          <w:color w:val="383A42"/>
        </w:rPr>
        <w:t>(),</w:t>
      </w:r>
    </w:p>
    <w:p w:rsidR="00663897" w:rsidRDefault="00F25AC9">
      <w:pPr>
        <w:spacing w:line="360" w:lineRule="atLeast"/>
        <w:ind w:left="240" w:right="8611"/>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 xml:space="preserve">); </w:t>
      </w:r>
      <w:r w:rsidR="00FB0D64" w:rsidRPr="00FB0D64">
        <w:pict>
          <v:shape id="_x0000_s4234" type="#_x0000_t75" style="position:absolute;left:0;text-align:left;margin-left:51pt;margin-top:-1pt;width:495pt;height:790pt;z-index:-250780672;mso-position-horizontal-relative:page;mso-position-vertical-relative:text" o:allowincell="f">
            <v:imagedata r:id="rId1229" o:title=""/>
            <w10:wrap anchorx="page"/>
            <w10:anchorlock/>
          </v:shape>
        </w:pict>
      </w: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383A42"/>
          <w:shd w:val="clear" w:color="auto" w:fill="F6F7F8"/>
        </w:rPr>
        <w:t>}</w:t>
      </w:r>
    </w:p>
    <w:p w:rsidR="00663897" w:rsidRDefault="00F25AC9">
      <w:pPr>
        <w:spacing w:before="439" w:line="276" w:lineRule="atLeast"/>
        <w:ind w:left="240" w:right="-200"/>
        <w:jc w:val="both"/>
        <w:rPr>
          <w:rFonts w:ascii="Consolas" w:eastAsia="Consolas" w:hAnsi="Consolas" w:cs="Consolas"/>
        </w:rPr>
      </w:pPr>
      <w:r>
        <w:rPr>
          <w:rFonts w:ascii="Consolas" w:eastAsia="Consolas" w:hAnsi="Consolas" w:cs="Consolas"/>
          <w:color w:val="A625A4"/>
          <w:shd w:val="clear" w:color="auto" w:fill="F6F7F8"/>
        </w:rPr>
        <w:t>class</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HomePage</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extends</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StatefulWidget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D74F6"/>
          <w:shd w:val="clear" w:color="auto" w:fill="F6F7F8"/>
        </w:rPr>
        <w:t>@override</w:t>
      </w:r>
    </w:p>
    <w:p w:rsidR="00663897" w:rsidRDefault="00F25AC9">
      <w:pPr>
        <w:spacing w:before="16" w:line="345" w:lineRule="atLeast"/>
        <w:ind w:left="240" w:right="2764"/>
        <w:rPr>
          <w:rFonts w:ascii="Consolas" w:eastAsia="Consolas" w:hAnsi="Consolas" w:cs="Consolas"/>
        </w:rPr>
      </w:pPr>
      <w:r>
        <w:rPr>
          <w:rFonts w:ascii="Consolas" w:eastAsia="Consolas" w:hAnsi="Consolas" w:cs="Consolas"/>
          <w:color w:val="555E68"/>
          <w:shd w:val="clear" w:color="auto" w:fill="F6F7F8"/>
        </w:rPr>
        <w:t xml:space="preserve">  _HomePageState </w:t>
      </w:r>
      <w:r>
        <w:rPr>
          <w:rFonts w:ascii="Consolas" w:eastAsia="Consolas" w:hAnsi="Consolas" w:cs="Consolas"/>
          <w:color w:val="3D74F6"/>
          <w:shd w:val="clear" w:color="auto" w:fill="F6F7F8"/>
        </w:rPr>
        <w:t>createState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0084BC"/>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_HomePageState</w:t>
      </w:r>
      <w:r>
        <w:rPr>
          <w:rFonts w:ascii="Consolas" w:eastAsia="Consolas" w:hAnsi="Consolas" w:cs="Consolas"/>
          <w:color w:val="383A42"/>
          <w:shd w:val="clear" w:color="auto" w:fill="F6F7F8"/>
        </w:rPr>
        <w:t>(); }</w:t>
      </w:r>
    </w:p>
    <w:p w:rsidR="00663897" w:rsidRDefault="00F25AC9">
      <w:pPr>
        <w:spacing w:before="438" w:line="276" w:lineRule="atLeast"/>
        <w:ind w:left="240" w:right="-200"/>
        <w:jc w:val="both"/>
        <w:rPr>
          <w:rFonts w:ascii="Consolas" w:eastAsia="Consolas" w:hAnsi="Consolas" w:cs="Consolas"/>
        </w:rPr>
      </w:pPr>
      <w:r>
        <w:rPr>
          <w:rFonts w:ascii="Consolas" w:eastAsia="Consolas" w:hAnsi="Consolas" w:cs="Consolas"/>
          <w:color w:val="A625A4"/>
          <w:shd w:val="clear" w:color="auto" w:fill="F6F7F8"/>
        </w:rPr>
        <w:t>class</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_HomePageState </w:t>
      </w:r>
      <w:r>
        <w:rPr>
          <w:rFonts w:ascii="Consolas" w:eastAsia="Consolas" w:hAnsi="Consolas" w:cs="Consolas"/>
          <w:color w:val="A625A4"/>
          <w:shd w:val="clear" w:color="auto" w:fill="F6F7F8"/>
        </w:rPr>
        <w:t>extends</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State</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HomePage</w:t>
      </w:r>
      <w:r>
        <w:rPr>
          <w:rFonts w:ascii="Consolas" w:eastAsia="Consolas" w:hAnsi="Consolas" w:cs="Consolas"/>
          <w:color w:val="383A42"/>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1" w:line="360" w:lineRule="atLeast"/>
        <w:ind w:left="240" w:right="-93"/>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String</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baseUrl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4EA24C"/>
          <w:shd w:val="clear" w:color="auto" w:fill="F6F7F8"/>
        </w:rPr>
        <w:t>'http://192.168.1.2:3000'</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BABAB"/>
          <w:shd w:val="clear" w:color="auto" w:fill="F6F7F8"/>
        </w:rPr>
        <w:t>// Replace with your IPv4 address</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String</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postsEndpoint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4EA24C"/>
          <w:shd w:val="clear" w:color="auto" w:fill="F6F7F8"/>
        </w:rPr>
        <w:t>'/posts'</w:t>
      </w:r>
      <w:r>
        <w:rPr>
          <w:rFonts w:ascii="Consolas" w:eastAsia="Consolas" w:hAnsi="Consolas" w:cs="Consolas"/>
          <w:color w:val="383A42"/>
          <w:shd w:val="clear" w:color="auto" w:fill="F6F7F8"/>
        </w:rPr>
        <w:t>;</w:t>
      </w:r>
    </w:p>
    <w:p w:rsidR="00663897" w:rsidRDefault="00F25AC9">
      <w:pPr>
        <w:spacing w:before="361" w:line="345" w:lineRule="atLeast"/>
        <w:ind w:left="240" w:right="1983"/>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Future</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List</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Map</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String</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dynamic</w:t>
      </w:r>
      <w:r>
        <w:rPr>
          <w:rFonts w:ascii="Consolas" w:eastAsia="Consolas" w:hAnsi="Consolas" w:cs="Consolas"/>
          <w:color w:val="383A42"/>
          <w:shd w:val="clear" w:color="auto" w:fill="F6F7F8"/>
        </w:rPr>
        <w:t>&gt;&gt;&gt;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fetchPosts</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async</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final</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 xml:space="preserve">response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await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http</w:t>
      </w:r>
      <w:r>
        <w:rPr>
          <w:rFonts w:ascii="Consolas" w:eastAsia="Consolas" w:hAnsi="Consolas" w:cs="Consolas"/>
          <w:color w:val="383A42"/>
          <w:shd w:val="clear" w:color="auto" w:fill="F6F7F8"/>
        </w:rPr>
        <w:t>.</w:t>
      </w:r>
      <w:r>
        <w:rPr>
          <w:rFonts w:ascii="Consolas" w:eastAsia="Consolas" w:hAnsi="Consolas" w:cs="Consolas"/>
          <w:color w:val="A625A4"/>
          <w:shd w:val="clear" w:color="auto" w:fill="F6F7F8"/>
        </w:rPr>
        <w:t>get</w:t>
      </w:r>
      <w:r>
        <w:rPr>
          <w:rFonts w:ascii="Consolas" w:eastAsia="Consolas" w:hAnsi="Consolas" w:cs="Consolas"/>
          <w:color w:val="383A42"/>
          <w:shd w:val="clear" w:color="auto" w:fill="F6F7F8"/>
        </w:rPr>
        <w:t>(</w:t>
      </w:r>
      <w:r>
        <w:rPr>
          <w:rFonts w:ascii="Consolas" w:eastAsia="Consolas" w:hAnsi="Consolas" w:cs="Consolas"/>
          <w:color w:val="E35649"/>
          <w:shd w:val="clear" w:color="auto" w:fill="F6F7F8"/>
        </w:rPr>
        <w:t>Uri</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parse</w:t>
      </w:r>
      <w:r>
        <w:rPr>
          <w:rFonts w:ascii="Consolas" w:eastAsia="Consolas" w:hAnsi="Consolas" w:cs="Consolas"/>
          <w:color w:val="383A42"/>
          <w:shd w:val="clear" w:color="auto" w:fill="F6F7F8"/>
        </w:rPr>
        <w:t>(</w:t>
      </w:r>
      <w:r>
        <w:rPr>
          <w:rFonts w:ascii="Consolas" w:eastAsia="Consolas" w:hAnsi="Consolas" w:cs="Consolas"/>
          <w:color w:val="4EA24C"/>
          <w:shd w:val="clear" w:color="auto" w:fill="F6F7F8"/>
        </w:rPr>
        <w: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baseUrl</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postsEndpoint</w:t>
      </w:r>
      <w:r>
        <w:rPr>
          <w:rFonts w:ascii="Consolas" w:eastAsia="Consolas" w:hAnsi="Consolas" w:cs="Consolas"/>
          <w:color w:val="4EA24C"/>
          <w:shd w:val="clear" w:color="auto" w:fill="F6F7F8"/>
        </w:rPr>
        <w:t>'</w:t>
      </w:r>
      <w:r>
        <w:rPr>
          <w:rFonts w:ascii="Consolas" w:eastAsia="Consolas" w:hAnsi="Consolas" w:cs="Consolas"/>
          <w:color w:val="383A42"/>
          <w:shd w:val="clear" w:color="auto" w:fill="F6F7F8"/>
        </w:rPr>
        <w:t>));</w:t>
      </w:r>
    </w:p>
    <w:p w:rsidR="00663897" w:rsidRDefault="00F25AC9">
      <w:pPr>
        <w:spacing w:before="423"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if</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response</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 xml:space="preserve">statusCode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200</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1" w:line="360" w:lineRule="atLeast"/>
        <w:ind w:left="240" w:right="425"/>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return</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json</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decode</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response</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body</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cast</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Map</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String</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dynamic</w:t>
      </w:r>
      <w:r>
        <w:rPr>
          <w:rFonts w:ascii="Consolas" w:eastAsia="Consolas" w:hAnsi="Consolas" w:cs="Consolas"/>
          <w:color w:val="383A42"/>
          <w:shd w:val="clear" w:color="auto" w:fill="F6F7F8"/>
        </w:rPr>
        <w:t xml:space="preserve">&gt;&gt;(); </w:t>
      </w: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else</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throw</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Exception</w:t>
      </w:r>
      <w:r>
        <w:rPr>
          <w:rFonts w:ascii="Consolas" w:eastAsia="Consolas" w:hAnsi="Consolas" w:cs="Consolas"/>
          <w:color w:val="383A42"/>
          <w:shd w:val="clear" w:color="auto" w:fill="F6F7F8"/>
        </w:rPr>
        <w:t>(</w:t>
      </w:r>
      <w:r>
        <w:rPr>
          <w:rFonts w:ascii="Consolas" w:eastAsia="Consolas" w:hAnsi="Consolas" w:cs="Consolas"/>
          <w:color w:val="4EA24C"/>
          <w:shd w:val="clear" w:color="auto" w:fill="F6F7F8"/>
        </w:rPr>
        <w:t>'Failed to load posts'</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43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D74F6"/>
          <w:shd w:val="clear" w:color="auto" w:fill="F6F7F8"/>
        </w:rPr>
        <w:t>@override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Widget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build</w:t>
      </w:r>
      <w:r>
        <w:rPr>
          <w:rFonts w:ascii="Consolas" w:eastAsia="Consolas" w:hAnsi="Consolas" w:cs="Consolas"/>
          <w:color w:val="383A42"/>
          <w:shd w:val="clear" w:color="auto" w:fill="F6F7F8"/>
        </w:rPr>
        <w:t>(</w:t>
      </w:r>
      <w:r>
        <w:rPr>
          <w:rFonts w:ascii="Consolas" w:eastAsia="Consolas" w:hAnsi="Consolas" w:cs="Consolas"/>
          <w:color w:val="E35649"/>
          <w:shd w:val="clear" w:color="auto" w:fill="F6F7F8"/>
        </w:rPr>
        <w:t>BuildContext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context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return</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Scaffold</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appBar</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AppBar</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title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w:t>
      </w:r>
      <w:r>
        <w:rPr>
          <w:rFonts w:ascii="Consolas" w:eastAsia="Consolas" w:hAnsi="Consolas" w:cs="Consolas"/>
          <w:color w:val="383A42"/>
          <w:shd w:val="clear" w:color="auto" w:fill="F6F7F8"/>
        </w:rPr>
        <w:t>(</w:t>
      </w:r>
      <w:r>
        <w:rPr>
          <w:rFonts w:ascii="Consolas" w:eastAsia="Consolas" w:hAnsi="Consolas" w:cs="Consolas"/>
          <w:color w:val="4EA24C"/>
          <w:shd w:val="clear" w:color="auto" w:fill="F6F7F8"/>
        </w:rPr>
        <w:t>'JSON Server Example'</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body</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FutureBuilder</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future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D74F6"/>
          <w:shd w:val="clear" w:color="auto" w:fill="F6F7F8"/>
        </w:rPr>
        <w:t>fetchPosts</w:t>
      </w:r>
      <w:r>
        <w:rPr>
          <w:rFonts w:ascii="Consolas" w:eastAsia="Consolas" w:hAnsi="Consolas" w:cs="Consolas"/>
          <w:color w:val="383A42"/>
          <w:shd w:val="clear" w:color="auto" w:fill="F6F7F8"/>
        </w:rPr>
        <w:t>(),</w:t>
      </w:r>
    </w:p>
    <w:p w:rsidR="00663897" w:rsidRDefault="00F25AC9">
      <w:pPr>
        <w:spacing w:before="16" w:line="345" w:lineRule="atLeast"/>
        <w:ind w:left="240" w:right="425"/>
        <w:rPr>
          <w:rFonts w:ascii="Consolas" w:eastAsia="Consolas" w:hAnsi="Consolas" w:cs="Consolas"/>
        </w:rPr>
      </w:pPr>
      <w:r>
        <w:rPr>
          <w:rFonts w:ascii="Consolas" w:eastAsia="Consolas" w:hAnsi="Consolas" w:cs="Consolas"/>
          <w:color w:val="555E68"/>
          <w:shd w:val="clear" w:color="auto" w:fill="F6F7F8"/>
        </w:rPr>
        <w:t xml:space="preserve">        builder</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context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AsyncSnapshot</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List</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Map</w:t>
      </w:r>
      <w:r>
        <w:rPr>
          <w:rFonts w:ascii="Consolas" w:eastAsia="Consolas" w:hAnsi="Consolas" w:cs="Consolas"/>
          <w:color w:val="383A42"/>
          <w:shd w:val="clear" w:color="auto" w:fill="F6F7F8"/>
        </w:rPr>
        <w:t>&lt;</w:t>
      </w:r>
      <w:r>
        <w:rPr>
          <w:rFonts w:ascii="Consolas" w:eastAsia="Consolas" w:hAnsi="Consolas" w:cs="Consolas"/>
          <w:color w:val="E35649"/>
          <w:shd w:val="clear" w:color="auto" w:fill="F6F7F8"/>
        </w:rPr>
        <w:t>String</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dynamic</w:t>
      </w:r>
      <w:r>
        <w:rPr>
          <w:rFonts w:ascii="Consolas" w:eastAsia="Consolas" w:hAnsi="Consolas" w:cs="Consolas"/>
          <w:color w:val="383A42"/>
          <w:shd w:val="clear" w:color="auto" w:fill="F6F7F8"/>
        </w:rPr>
        <w:t>&gt;&gt;&gt;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snapshot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line="360" w:lineRule="atLeast"/>
        <w:ind w:left="240" w:right="556"/>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if</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snapshot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 xml:space="preserve">connectionState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ConnectionState</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waiting</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return</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Center</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child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CircularProgressIndicator</w:t>
      </w:r>
      <w:r>
        <w:rPr>
          <w:rFonts w:ascii="Consolas" w:eastAsia="Consolas" w:hAnsi="Consolas" w:cs="Consolas"/>
          <w:color w:val="383A42"/>
          <w:shd w:val="clear" w:color="auto" w:fill="F6F7F8"/>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else</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if</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snapshot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hasError</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hd w:val="clear" w:color="auto" w:fill="F6F7F8"/>
        <w:spacing w:before="16" w:line="345" w:lineRule="atLeast"/>
        <w:ind w:left="240" w:right="685"/>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return</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Center</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child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w:t>
      </w:r>
      <w:r>
        <w:rPr>
          <w:rFonts w:ascii="Consolas" w:eastAsia="Consolas" w:hAnsi="Consolas" w:cs="Consolas"/>
          <w:color w:val="383A42"/>
          <w:shd w:val="clear" w:color="auto" w:fill="F6F7F8"/>
        </w:rPr>
        <w:t>(</w:t>
      </w:r>
      <w:r>
        <w:rPr>
          <w:rFonts w:ascii="Consolas" w:eastAsia="Consolas" w:hAnsi="Consolas" w:cs="Consolas"/>
          <w:color w:val="4EA24C"/>
          <w:shd w:val="clear" w:color="auto" w:fill="F6F7F8"/>
        </w:rPr>
        <w:t xml:space="preserve">'Error: </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snapshot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error</w:t>
      </w:r>
      <w:r>
        <w:rPr>
          <w:rFonts w:ascii="Consolas" w:eastAsia="Consolas" w:hAnsi="Consolas" w:cs="Consolas"/>
          <w:color w:val="383A42"/>
          <w:shd w:val="clear" w:color="auto" w:fill="F6F7F8"/>
        </w:rPr>
        <w:t>}</w:t>
      </w:r>
      <w:r>
        <w:rPr>
          <w:rFonts w:ascii="Consolas" w:eastAsia="Consolas" w:hAnsi="Consolas" w:cs="Consolas"/>
          <w:color w:val="4EA24C"/>
          <w:shd w:val="clear" w:color="auto" w:fill="F6F7F8"/>
        </w:rPr>
        <w:t>'</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else</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if</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color w:val="0084BC"/>
          <w:shd w:val="clear" w:color="auto" w:fill="F6F7F8"/>
        </w:rPr>
        <w:t>!</w:t>
      </w:r>
      <w:r>
        <w:rPr>
          <w:rFonts w:ascii="Consolas" w:eastAsia="Consolas" w:hAnsi="Consolas" w:cs="Consolas"/>
          <w:color w:val="555E68"/>
          <w:shd w:val="clear" w:color="auto" w:fill="F6F7F8"/>
        </w:rPr>
        <w:t>snapshot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 xml:space="preserve">hasData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snapshot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data</w:t>
      </w:r>
      <w:r>
        <w:rPr>
          <w:rFonts w:ascii="Consolas" w:eastAsia="Consolas" w:hAnsi="Consolas" w:cs="Consolas"/>
          <w:color w:val="0084BC"/>
          <w:shd w:val="clear" w:color="auto" w:fill="F6F7F8"/>
        </w:rPr>
        <w: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isEmpty</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return</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Center</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child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w:t>
      </w:r>
      <w:r>
        <w:rPr>
          <w:rFonts w:ascii="Consolas" w:eastAsia="Consolas" w:hAnsi="Consolas" w:cs="Consolas"/>
          <w:color w:val="383A42"/>
          <w:shd w:val="clear" w:color="auto" w:fill="F6F7F8"/>
        </w:rPr>
        <w:t>(</w:t>
      </w:r>
      <w:r>
        <w:rPr>
          <w:rFonts w:ascii="Consolas" w:eastAsia="Consolas" w:hAnsi="Consolas" w:cs="Consolas"/>
          <w:color w:val="4EA24C"/>
          <w:shd w:val="clear" w:color="auto" w:fill="F6F7F8"/>
        </w:rPr>
        <w:t>'No posts available.'</w:t>
      </w:r>
      <w:r>
        <w:rPr>
          <w:rFonts w:ascii="Consolas" w:eastAsia="Consolas" w:hAnsi="Consolas" w:cs="Consolas"/>
          <w:color w:val="383A42"/>
          <w:shd w:val="clear" w:color="auto" w:fill="F6F7F8"/>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else</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return</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ListView</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builder</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itemCount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snapshot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data</w:t>
      </w:r>
      <w:r>
        <w:rPr>
          <w:rFonts w:ascii="Consolas" w:eastAsia="Consolas" w:hAnsi="Consolas" w:cs="Consolas"/>
          <w:color w:val="0084BC"/>
          <w:shd w:val="clear" w:color="auto" w:fill="F6F7F8"/>
        </w:rPr>
        <w: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length</w:t>
      </w:r>
      <w:r>
        <w:rPr>
          <w:rFonts w:ascii="Consolas" w:eastAsia="Consolas" w:hAnsi="Consolas" w:cs="Consolas"/>
          <w:color w:val="383A42"/>
          <w:shd w:val="clear" w:color="auto" w:fill="F6F7F8"/>
        </w:rPr>
        <w:t>,</w:t>
      </w:r>
    </w:p>
    <w:p w:rsidR="00663897" w:rsidRDefault="00F25AC9">
      <w:pPr>
        <w:spacing w:before="43" w:line="276" w:lineRule="atLeast"/>
        <w:ind w:left="240" w:right="-200"/>
        <w:jc w:val="both"/>
        <w:rPr>
          <w:rFonts w:ascii="Consolas" w:eastAsia="Consolas" w:hAnsi="Consolas" w:cs="Consolas"/>
        </w:rPr>
      </w:pPr>
      <w:r>
        <w:rPr>
          <w:rFonts w:ascii="Consolas" w:eastAsia="Consolas" w:hAnsi="Consolas" w:cs="Consolas"/>
          <w:color w:val="555E68"/>
        </w:rPr>
        <w:t xml:space="preserve">              itemBuilder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index</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233" type="#_x0000_t75" style="position:absolute;left:0;text-align:left;margin-left:51pt;margin-top:0;width:495pt;height:277pt;z-index:-250779648;mso-position-horizontal-relative:page;mso-position-vertical-relative:text" o:allowincell="f">
            <v:imagedata r:id="rId1270"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post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snapshot</w:t>
      </w:r>
      <w:r>
        <w:rPr>
          <w:rFonts w:ascii="Consolas" w:eastAsia="Consolas" w:hAnsi="Consolas" w:cs="Consolas"/>
          <w:color w:val="383A42"/>
        </w:rPr>
        <w:t>.</w:t>
      </w:r>
      <w:r>
        <w:rPr>
          <w:rFonts w:ascii="Consolas" w:eastAsia="Consolas" w:hAnsi="Consolas" w:cs="Consolas"/>
          <w:color w:val="555E68"/>
        </w:rPr>
        <w:t>data</w:t>
      </w:r>
      <w:r>
        <w:rPr>
          <w:rFonts w:ascii="Consolas" w:eastAsia="Consolas" w:hAnsi="Consolas" w:cs="Consolas"/>
          <w:color w:val="0084BC"/>
        </w:rPr>
        <w:t>!</w:t>
      </w:r>
      <w:r>
        <w:rPr>
          <w:rFonts w:ascii="Consolas" w:eastAsia="Consolas" w:hAnsi="Consolas" w:cs="Consolas"/>
          <w:color w:val="383A42"/>
        </w:rPr>
        <w:t>[</w:t>
      </w:r>
      <w:r>
        <w:rPr>
          <w:rFonts w:ascii="Consolas" w:eastAsia="Consolas" w:hAnsi="Consolas" w:cs="Consolas"/>
          <w:color w:val="555E68"/>
        </w:rPr>
        <w:t>index</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ListTile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555E68"/>
        </w:rPr>
        <w:t>post</w:t>
      </w:r>
      <w:r>
        <w:rPr>
          <w:rFonts w:ascii="Consolas" w:eastAsia="Consolas" w:hAnsi="Consolas" w:cs="Consolas"/>
          <w:color w:val="383A42"/>
        </w:rPr>
        <w:t>[</w:t>
      </w:r>
      <w:r>
        <w:rPr>
          <w:rFonts w:ascii="Consolas" w:eastAsia="Consolas" w:hAnsi="Consolas" w:cs="Consolas"/>
          <w:color w:val="4EA24C"/>
        </w:rPr>
        <w:t>'title'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16" w:line="345" w:lineRule="atLeast"/>
        <w:ind w:left="240" w:right="2376"/>
        <w:rPr>
          <w:rFonts w:ascii="Consolas" w:eastAsia="Consolas" w:hAnsi="Consolas" w:cs="Consolas"/>
        </w:rPr>
      </w:pPr>
      <w:r>
        <w:rPr>
          <w:rFonts w:ascii="Consolas" w:eastAsia="Consolas" w:hAnsi="Consolas" w:cs="Consolas"/>
          <w:color w:val="555E68"/>
        </w:rPr>
        <w:t xml:space="preserve">                  subtitle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'ID: ${post['</w:t>
      </w:r>
      <w:r>
        <w:rPr>
          <w:rFonts w:ascii="Consolas" w:eastAsia="Consolas" w:hAnsi="Consolas" w:cs="Consolas"/>
          <w:color w:val="555E68"/>
        </w:rPr>
        <w:t>id</w:t>
      </w:r>
      <w:r>
        <w:rPr>
          <w:rFonts w:ascii="Consolas" w:eastAsia="Consolas" w:hAnsi="Consolas" w:cs="Consolas"/>
          <w:color w:val="4EA24C"/>
        </w:rPr>
        <w:t>']}'</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16" w:line="345" w:lineRule="atLeast"/>
        <w:ind w:left="240" w:right="9001"/>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 }</w:t>
      </w:r>
    </w:p>
    <w:p w:rsidR="00F06100" w:rsidRDefault="00F06100" w:rsidP="00F06100">
      <w:pPr>
        <w:pStyle w:val="Heading2"/>
        <w:rPr>
          <w:rFonts w:eastAsia="Segoe UI"/>
          <w:color w:val="000000" w:themeColor="text1"/>
          <w:sz w:val="36"/>
          <w:szCs w:val="36"/>
        </w:rPr>
      </w:pPr>
    </w:p>
    <w:p w:rsidR="00663897" w:rsidRPr="00F06100" w:rsidRDefault="00F25AC9" w:rsidP="00F06100">
      <w:pPr>
        <w:pStyle w:val="Heading2"/>
        <w:rPr>
          <w:rFonts w:eastAsia="Segoe UI"/>
          <w:color w:val="000000" w:themeColor="text1"/>
          <w:sz w:val="36"/>
          <w:szCs w:val="36"/>
        </w:rPr>
      </w:pPr>
      <w:bookmarkStart w:id="28" w:name="_Toc160974858"/>
      <w:r w:rsidRPr="00F06100">
        <w:rPr>
          <w:rFonts w:eastAsia="Segoe UI"/>
          <w:color w:val="000000" w:themeColor="text1"/>
          <w:sz w:val="36"/>
          <w:szCs w:val="36"/>
        </w:rPr>
        <w:t>GetX state management in Flutter</w:t>
      </w:r>
      <w:bookmarkEnd w:id="28"/>
    </w:p>
    <w:p w:rsidR="00663897" w:rsidRDefault="00F25AC9">
      <w:pPr>
        <w:spacing w:before="188" w:line="405" w:lineRule="atLeast"/>
        <w:ind w:right="-200"/>
        <w:rPr>
          <w:rFonts w:ascii="Segoe UI" w:eastAsia="Segoe UI" w:hAnsi="Segoe UI" w:cs="Segoe UI"/>
          <w:sz w:val="27"/>
          <w:szCs w:val="27"/>
        </w:rPr>
      </w:pPr>
      <w:r>
        <w:rPr>
          <w:rFonts w:ascii="Segoe UI" w:eastAsia="Segoe UI" w:hAnsi="Segoe UI" w:cs="Segoe UI"/>
          <w:color w:val="000000"/>
          <w:sz w:val="27"/>
          <w:szCs w:val="27"/>
        </w:rPr>
        <w:t xml:space="preserve">State management is a complex topic of discussion in Flutter. However, many state management libraries, such as </w:t>
      </w:r>
      <w:hyperlink r:id="rId1271" w:history="1">
        <w:r>
          <w:rPr>
            <w:rFonts w:ascii="Segoe UI" w:eastAsia="Segoe UI" w:hAnsi="Segoe UI" w:cs="Segoe UI"/>
            <w:color w:val="4D8CE6"/>
            <w:sz w:val="27"/>
            <w:szCs w:val="27"/>
            <w:u w:val="single"/>
          </w:rPr>
          <w:t>Provider</w:t>
        </w:r>
      </w:hyperlink>
      <w:r>
        <w:rPr>
          <w:rFonts w:ascii="Segoe UI" w:eastAsia="Segoe UI" w:hAnsi="Segoe UI" w:cs="Segoe UI"/>
          <w:color w:val="000000"/>
          <w:sz w:val="27"/>
          <w:szCs w:val="27"/>
        </w:rPr>
        <w:t>, are available, which most developers recommend.</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But…</w:t>
      </w:r>
    </w:p>
    <w:p w:rsidR="00663897" w:rsidRDefault="00F25AC9">
      <w:pPr>
        <w:spacing w:before="240" w:line="405" w:lineRule="atLeast"/>
        <w:ind w:right="288"/>
        <w:rPr>
          <w:rFonts w:ascii="Segoe UI" w:eastAsia="Segoe UI" w:hAnsi="Segoe UI" w:cs="Segoe UI"/>
          <w:sz w:val="27"/>
          <w:szCs w:val="27"/>
        </w:rPr>
      </w:pPr>
      <w:r>
        <w:rPr>
          <w:rFonts w:ascii="Segoe UI" w:eastAsia="Segoe UI" w:hAnsi="Segoe UI" w:cs="Segoe UI"/>
          <w:color w:val="000000"/>
          <w:sz w:val="27"/>
          <w:szCs w:val="27"/>
        </w:rPr>
        <w:t>Today, we will discuss a simplified state management solution for Flutter application development that does not require context for most of its features, known as GetX.</w:t>
      </w:r>
    </w:p>
    <w:p w:rsidR="00663897" w:rsidRPr="00F06100" w:rsidRDefault="00F25AC9" w:rsidP="00F06100">
      <w:pPr>
        <w:pStyle w:val="Heading3"/>
        <w:rPr>
          <w:rFonts w:eastAsia="Segoe UI"/>
          <w:color w:val="000000" w:themeColor="text1"/>
          <w:sz w:val="28"/>
          <w:szCs w:val="28"/>
        </w:rPr>
      </w:pPr>
      <w:bookmarkStart w:id="29" w:name="_Toc160974859"/>
      <w:r w:rsidRPr="00F06100">
        <w:rPr>
          <w:rFonts w:eastAsia="Segoe UI"/>
          <w:color w:val="000000" w:themeColor="text1"/>
          <w:sz w:val="28"/>
          <w:szCs w:val="28"/>
        </w:rPr>
        <w:t>What is GetX?</w:t>
      </w:r>
      <w:r w:rsidR="00FB0D64" w:rsidRPr="00FB0D64">
        <w:rPr>
          <w:color w:val="000000" w:themeColor="text1"/>
          <w:sz w:val="28"/>
          <w:szCs w:val="28"/>
        </w:rPr>
        <w:pict>
          <v:shape id="_x0000_s4232" type="#_x0000_t75" style="position:absolute;margin-left:51pt;margin-top:55.35pt;width:495pt;height:4pt;z-index:-250778624;mso-position-horizontal-relative:page;mso-position-vertical-relative:text" o:allowincell="f">
            <v:imagedata r:id="rId1135" o:title=""/>
            <w10:wrap anchorx="page"/>
            <w10:anchorlock/>
          </v:shape>
        </w:pict>
      </w:r>
      <w:bookmarkEnd w:id="29"/>
    </w:p>
    <w:p w:rsidR="00663897" w:rsidRDefault="00F25AC9">
      <w:pPr>
        <w:spacing w:before="956" w:after="301" w:line="405" w:lineRule="atLeast"/>
        <w:ind w:right="164"/>
        <w:rPr>
          <w:rFonts w:ascii="Segoe UI" w:eastAsia="Segoe UI" w:hAnsi="Segoe UI" w:cs="Segoe UI"/>
          <w:sz w:val="27"/>
          <w:szCs w:val="27"/>
        </w:rPr>
      </w:pPr>
      <w:r>
        <w:rPr>
          <w:rFonts w:ascii="Segoe UI" w:eastAsia="Segoe UI" w:hAnsi="Segoe UI" w:cs="Segoe UI"/>
          <w:color w:val="000000"/>
          <w:sz w:val="27"/>
          <w:szCs w:val="27"/>
        </w:rPr>
        <w:t>GetX is not only a state management library, but instead, it is a microframework combined with route management and dependency injection. GetX has three basic principles on which it is built:</w:t>
      </w:r>
    </w:p>
    <w:p w:rsidR="00663897" w:rsidRDefault="00F25AC9" w:rsidP="005F74E4">
      <w:pPr>
        <w:numPr>
          <w:ilvl w:val="0"/>
          <w:numId w:val="239"/>
        </w:numPr>
        <w:spacing w:before="45"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Performance: focused on minimum consumption of memory and resources</w:t>
      </w:r>
    </w:p>
    <w:p w:rsidR="00663897" w:rsidRDefault="00F25AC9" w:rsidP="005F74E4">
      <w:pPr>
        <w:numPr>
          <w:ilvl w:val="0"/>
          <w:numId w:val="239"/>
        </w:numPr>
        <w:spacing w:before="45" w:line="405" w:lineRule="atLeast"/>
        <w:ind w:right="870"/>
        <w:rPr>
          <w:rFonts w:ascii="Segoe UI" w:eastAsia="Segoe UI" w:hAnsi="Segoe UI" w:cs="Segoe UI"/>
          <w:sz w:val="27"/>
          <w:szCs w:val="27"/>
        </w:rPr>
      </w:pPr>
      <w:r>
        <w:rPr>
          <w:rFonts w:ascii="Segoe UI" w:eastAsia="Segoe UI" w:hAnsi="Segoe UI" w:cs="Segoe UI"/>
          <w:color w:val="000000"/>
          <w:sz w:val="27"/>
          <w:szCs w:val="27"/>
        </w:rPr>
        <w:t>Productivity: intuitive and efficient tool combined with simplicity and straightforward syntax that ultimately saves development time</w:t>
      </w:r>
    </w:p>
    <w:p w:rsidR="00663897" w:rsidRDefault="00F25AC9" w:rsidP="005F74E4">
      <w:pPr>
        <w:numPr>
          <w:ilvl w:val="0"/>
          <w:numId w:val="239"/>
        </w:numPr>
        <w:spacing w:before="45" w:line="405" w:lineRule="atLeast"/>
        <w:ind w:right="272"/>
        <w:jc w:val="both"/>
        <w:rPr>
          <w:rFonts w:ascii="Segoe UI" w:eastAsia="Segoe UI" w:hAnsi="Segoe UI" w:cs="Segoe UI"/>
          <w:sz w:val="27"/>
          <w:szCs w:val="27"/>
        </w:rPr>
      </w:pPr>
      <w:r>
        <w:rPr>
          <w:rFonts w:ascii="Segoe UI" w:eastAsia="Segoe UI" w:hAnsi="Segoe UI" w:cs="Segoe UI"/>
          <w:color w:val="000000"/>
          <w:sz w:val="27"/>
          <w:szCs w:val="27"/>
        </w:rPr>
        <w:t>Organization: decoupling business logic from view and presentation logic cannot get better than this. You do not need context to navigate between routes, nor do you need stateful widgets</w:t>
      </w:r>
    </w:p>
    <w:p w:rsidR="00663897" w:rsidRPr="00F06100" w:rsidRDefault="00F25AC9" w:rsidP="00F06100">
      <w:pPr>
        <w:pStyle w:val="Heading3"/>
        <w:rPr>
          <w:rFonts w:eastAsia="Segoe UI"/>
          <w:color w:val="000000" w:themeColor="text1"/>
          <w:sz w:val="28"/>
          <w:szCs w:val="28"/>
        </w:rPr>
      </w:pPr>
      <w:r>
        <w:rPr>
          <w:rFonts w:ascii="Arial" w:eastAsia="Arial" w:hAnsi="Arial" w:cs="Arial"/>
          <w:color w:val="000000"/>
          <w:sz w:val="2"/>
          <w:szCs w:val="2"/>
        </w:rPr>
        <w:br w:type="page"/>
      </w:r>
      <w:bookmarkStart w:id="30" w:name="_Toc160974860"/>
      <w:r w:rsidRPr="00F06100">
        <w:rPr>
          <w:rFonts w:eastAsia="Segoe UI"/>
          <w:color w:val="000000" w:themeColor="text1"/>
          <w:sz w:val="28"/>
          <w:szCs w:val="28"/>
        </w:rPr>
        <w:t>The three pillars of GetX</w:t>
      </w:r>
      <w:r w:rsidR="00FB0D64" w:rsidRPr="00FB0D64">
        <w:rPr>
          <w:color w:val="000000" w:themeColor="text1"/>
          <w:sz w:val="28"/>
          <w:szCs w:val="28"/>
        </w:rPr>
        <w:pict>
          <v:shape id="_x0000_s4231" type="#_x0000_t75" style="position:absolute;margin-left:51pt;margin-top:42pt;width:495pt;height:5pt;z-index:-250777600;mso-position-horizontal-relative:page;mso-position-vertical-relative:text" o:allowincell="f">
            <v:imagedata r:id="rId1272" o:title=""/>
            <w10:wrap anchorx="page"/>
            <w10:anchorlock/>
          </v:shape>
        </w:pict>
      </w:r>
      <w:bookmarkEnd w:id="30"/>
    </w:p>
    <w:p w:rsidR="00663897" w:rsidRDefault="00F25AC9" w:rsidP="005F74E4">
      <w:pPr>
        <w:numPr>
          <w:ilvl w:val="0"/>
          <w:numId w:val="240"/>
        </w:numPr>
        <w:spacing w:before="45" w:line="405" w:lineRule="atLeast"/>
        <w:ind w:right="-125"/>
        <w:rPr>
          <w:rFonts w:ascii="Segoe UI" w:eastAsia="Segoe UI" w:hAnsi="Segoe UI" w:cs="Segoe UI"/>
          <w:sz w:val="27"/>
          <w:szCs w:val="27"/>
        </w:rPr>
      </w:pPr>
      <w:r>
        <w:rPr>
          <w:rFonts w:ascii="Segoe UI" w:eastAsia="Segoe UI" w:hAnsi="Segoe UI" w:cs="Segoe UI"/>
          <w:color w:val="000000"/>
          <w:sz w:val="27"/>
          <w:szCs w:val="27"/>
        </w:rPr>
        <w:t xml:space="preserve">State management: GetX has two state managers. One is a simple state manager used with the </w:t>
      </w:r>
      <w:r>
        <w:rPr>
          <w:rFonts w:ascii="Consolas" w:eastAsia="Consolas" w:hAnsi="Consolas" w:cs="Consolas"/>
          <w:color w:val="555E68"/>
        </w:rPr>
        <w:t>GetBuilder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and the other is a reactive state manager used with </w:t>
      </w:r>
      <w:r>
        <w:rPr>
          <w:rFonts w:ascii="Consolas" w:eastAsia="Consolas" w:hAnsi="Consolas" w:cs="Consolas"/>
          <w:color w:val="555E68"/>
        </w:rPr>
        <w:t>Getx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w:t>
      </w:r>
      <w:r>
        <w:rPr>
          <w:rFonts w:ascii="Consolas" w:eastAsia="Consolas" w:hAnsi="Consolas" w:cs="Consolas"/>
          <w:color w:val="555E68"/>
          <w:spacing w:val="19"/>
        </w:rPr>
        <w:t>Obx</w:t>
      </w:r>
      <w:r>
        <w:rPr>
          <w:rFonts w:ascii="Segoe UI" w:eastAsia="Segoe UI" w:hAnsi="Segoe UI" w:cs="Segoe UI"/>
          <w:color w:val="000000"/>
          <w:spacing w:val="19"/>
          <w:sz w:val="27"/>
          <w:szCs w:val="27"/>
        </w:rPr>
        <w:t>.</w:t>
      </w:r>
      <w:r>
        <w:rPr>
          <w:rFonts w:ascii="Segoe UI" w:eastAsia="Segoe UI" w:hAnsi="Segoe UI" w:cs="Segoe UI"/>
          <w:color w:val="000000"/>
          <w:sz w:val="27"/>
          <w:szCs w:val="27"/>
        </w:rPr>
        <w:t xml:space="preserve"> We will be talking about it in detail below</w:t>
      </w:r>
      <w:r w:rsidR="00FB0D64" w:rsidRPr="00FB0D64">
        <w:pict>
          <v:shape id="_x0000_s4230" type="#_x0000_t75" style="position:absolute;left:0;text-align:left;margin-left:250pt;margin-top:93.35pt;width:28pt;height:19pt;z-index:-250776576;mso-position-horizontal-relative:page;mso-position-vertical-relative:text" o:allowincell="f">
            <v:imagedata r:id="rId1273" o:title=""/>
            <w10:wrap anchorx="page"/>
            <w10:anchorlock/>
          </v:shape>
        </w:pict>
      </w:r>
      <w:r w:rsidR="00FB0D64" w:rsidRPr="00FB0D64">
        <w:pict>
          <v:shape id="_x0000_s4229" type="#_x0000_t75" style="position:absolute;left:0;text-align:left;margin-left:198pt;margin-top:93.35pt;width:36pt;height:19pt;z-index:-250775552;mso-position-horizontal-relative:page;mso-position-vertical-relative:text" o:allowincell="f">
            <v:imagedata r:id="rId1274" o:title=""/>
            <w10:wrap anchorx="page"/>
            <w10:anchorlock/>
          </v:shape>
        </w:pict>
      </w:r>
    </w:p>
    <w:p w:rsidR="00663897" w:rsidRDefault="00F25AC9" w:rsidP="005F74E4">
      <w:pPr>
        <w:numPr>
          <w:ilvl w:val="0"/>
          <w:numId w:val="240"/>
        </w:numPr>
        <w:spacing w:before="45" w:line="405" w:lineRule="atLeast"/>
        <w:ind w:right="-32"/>
        <w:rPr>
          <w:rFonts w:ascii="Segoe UI" w:eastAsia="Segoe UI" w:hAnsi="Segoe UI" w:cs="Segoe UI"/>
          <w:sz w:val="27"/>
          <w:szCs w:val="27"/>
        </w:rPr>
      </w:pPr>
      <w:r>
        <w:rPr>
          <w:rFonts w:ascii="Segoe UI" w:eastAsia="Segoe UI" w:hAnsi="Segoe UI" w:cs="Segoe UI"/>
          <w:color w:val="000000"/>
          <w:sz w:val="27"/>
          <w:szCs w:val="27"/>
        </w:rPr>
        <w:t xml:space="preserve">Route management: whether navigating between screens, showing </w:t>
      </w:r>
      <w:r>
        <w:rPr>
          <w:rFonts w:ascii="Consolas" w:eastAsia="Consolas" w:hAnsi="Consolas" w:cs="Consolas"/>
          <w:color w:val="555E68"/>
          <w:spacing w:val="6"/>
        </w:rPr>
        <w:t>SnackBars</w:t>
      </w:r>
      <w:r>
        <w:rPr>
          <w:rFonts w:ascii="Segoe UI" w:eastAsia="Segoe UI" w:hAnsi="Segoe UI" w:cs="Segoe UI"/>
          <w:color w:val="000000"/>
          <w:spacing w:val="6"/>
          <w:sz w:val="27"/>
          <w:szCs w:val="27"/>
        </w:rPr>
        <w:t>,</w:t>
      </w:r>
      <w:r>
        <w:rPr>
          <w:rFonts w:ascii="Segoe UI" w:eastAsia="Segoe UI" w:hAnsi="Segoe UI" w:cs="Segoe UI"/>
          <w:color w:val="000000"/>
          <w:sz w:val="27"/>
          <w:szCs w:val="27"/>
        </w:rPr>
        <w:t xml:space="preserve"> popping dialog boxes, or adding bottom sheets without the use of </w:t>
      </w:r>
      <w:r>
        <w:rPr>
          <w:rFonts w:ascii="Consolas" w:eastAsia="Consolas" w:hAnsi="Consolas" w:cs="Consolas"/>
          <w:color w:val="555E68"/>
          <w:spacing w:val="8"/>
        </w:rPr>
        <w:t>context</w:t>
      </w:r>
      <w:r>
        <w:rPr>
          <w:rFonts w:ascii="Segoe UI" w:eastAsia="Segoe UI" w:hAnsi="Segoe UI" w:cs="Segoe UI"/>
          <w:color w:val="000000"/>
          <w:spacing w:val="8"/>
          <w:sz w:val="27"/>
          <w:szCs w:val="27"/>
        </w:rPr>
        <w:t>,</w:t>
      </w:r>
      <w:r>
        <w:rPr>
          <w:rFonts w:ascii="Segoe UI" w:eastAsia="Segoe UI" w:hAnsi="Segoe UI" w:cs="Segoe UI"/>
          <w:color w:val="000000"/>
          <w:sz w:val="27"/>
          <w:szCs w:val="27"/>
        </w:rPr>
        <w:t xml:space="preserve"> GetX has you covered. I will not write details on route management because it is beyond the scope of this article, but indeed a few examples to get an idea of how GetX syntax simplicity works</w:t>
      </w:r>
    </w:p>
    <w:p w:rsidR="00663897" w:rsidRDefault="00F25AC9" w:rsidP="005F74E4">
      <w:pPr>
        <w:numPr>
          <w:ilvl w:val="0"/>
          <w:numId w:val="240"/>
        </w:numPr>
        <w:spacing w:before="45" w:line="405" w:lineRule="atLeast"/>
        <w:ind w:right="-80"/>
        <w:rPr>
          <w:rFonts w:ascii="Segoe UI" w:eastAsia="Segoe UI" w:hAnsi="Segoe UI" w:cs="Segoe UI"/>
          <w:sz w:val="27"/>
          <w:szCs w:val="27"/>
        </w:rPr>
      </w:pPr>
      <w:r>
        <w:rPr>
          <w:rFonts w:ascii="Segoe UI" w:eastAsia="Segoe UI" w:hAnsi="Segoe UI" w:cs="Segoe UI"/>
          <w:color w:val="000000"/>
          <w:sz w:val="27"/>
          <w:szCs w:val="27"/>
        </w:rPr>
        <w:t xml:space="preserve">Dependency management: GetX has a simple yet powerful solution for dependency management using controllers. With just a single line of code, it can be accessed from the view without using an inherited widget or context. Typically, you would instantiate a class within a class, but with GetX, you are instantiating with the </w:t>
      </w:r>
      <w:r>
        <w:rPr>
          <w:rFonts w:ascii="Consolas" w:eastAsia="Consolas" w:hAnsi="Consolas" w:cs="Consolas"/>
          <w:color w:val="555E68"/>
        </w:rPr>
        <w:t>Get</w:t>
      </w:r>
      <w:r>
        <w:rPr>
          <w:rFonts w:ascii="Segoe UI" w:eastAsia="Segoe UI" w:hAnsi="Segoe UI" w:cs="Segoe UI"/>
          <w:sz w:val="27"/>
          <w:szCs w:val="27"/>
        </w:rPr>
        <w:t xml:space="preserve"> </w:t>
      </w:r>
      <w:r>
        <w:rPr>
          <w:rFonts w:ascii="Segoe UI" w:eastAsia="Segoe UI" w:hAnsi="Segoe UI" w:cs="Segoe UI"/>
          <w:color w:val="000000"/>
          <w:sz w:val="27"/>
          <w:szCs w:val="27"/>
        </w:rPr>
        <w:t>instance, which will be available throughout your application</w:t>
      </w:r>
      <w:r w:rsidR="00FB0D64" w:rsidRPr="00FB0D64">
        <w:pict>
          <v:shape id="_x0000_s4228" type="#_x0000_t75" style="position:absolute;left:0;text-align:left;margin-left:210pt;margin-top:87.1pt;width:29pt;height:19pt;z-index:-250774528;mso-position-horizontal-relative:page;mso-position-vertical-relative:text" o:allowincell="f">
            <v:imagedata r:id="rId1275" o:title=""/>
            <w10:wrap anchorx="page"/>
            <w10:anchorlock/>
          </v:shape>
        </w:pict>
      </w:r>
    </w:p>
    <w:p w:rsidR="00663897" w:rsidRPr="00F06100" w:rsidRDefault="00F25AC9" w:rsidP="00F06100">
      <w:pPr>
        <w:pStyle w:val="Heading3"/>
        <w:rPr>
          <w:rFonts w:eastAsia="Segoe UI"/>
          <w:color w:val="000000" w:themeColor="text1"/>
          <w:sz w:val="28"/>
          <w:szCs w:val="28"/>
        </w:rPr>
      </w:pPr>
      <w:bookmarkStart w:id="31" w:name="_Toc160974861"/>
      <w:r w:rsidRPr="00F06100">
        <w:rPr>
          <w:rFonts w:eastAsia="Segoe UI"/>
          <w:color w:val="000000" w:themeColor="text1"/>
          <w:sz w:val="28"/>
          <w:szCs w:val="28"/>
        </w:rPr>
        <w:t>Value-added features of GetX</w:t>
      </w:r>
      <w:r w:rsidR="00FB0D64" w:rsidRPr="00FB0D64">
        <w:rPr>
          <w:color w:val="000000" w:themeColor="text1"/>
          <w:sz w:val="28"/>
          <w:szCs w:val="28"/>
        </w:rPr>
        <w:pict>
          <v:shape id="_x0000_s4227" type="#_x0000_t75" style="position:absolute;margin-left:51pt;margin-top:55.6pt;width:495pt;height:5pt;z-index:-250773504;mso-position-horizontal-relative:page;mso-position-vertical-relative:text" o:allowincell="f">
            <v:imagedata r:id="rId1272" o:title=""/>
            <w10:wrap anchorx="page"/>
            <w10:anchorlock/>
          </v:shape>
        </w:pict>
      </w:r>
      <w:bookmarkEnd w:id="31"/>
    </w:p>
    <w:p w:rsidR="00663897" w:rsidRDefault="00F25AC9">
      <w:pPr>
        <w:spacing w:before="956" w:after="255" w:line="405" w:lineRule="atLeast"/>
        <w:ind w:right="358"/>
        <w:rPr>
          <w:rFonts w:ascii="Segoe UI" w:eastAsia="Segoe UI" w:hAnsi="Segoe UI" w:cs="Segoe UI"/>
          <w:sz w:val="27"/>
          <w:szCs w:val="27"/>
        </w:rPr>
      </w:pPr>
      <w:r>
        <w:rPr>
          <w:rFonts w:ascii="Segoe UI" w:eastAsia="Segoe UI" w:hAnsi="Segoe UI" w:cs="Segoe UI"/>
          <w:color w:val="000000"/>
          <w:sz w:val="27"/>
          <w:szCs w:val="27"/>
        </w:rPr>
        <w:t>GetX has some great features out of the box, making it even easier to develop mobile applications in Flutter without any boilerplate code:</w:t>
      </w:r>
    </w:p>
    <w:p w:rsidR="00663897" w:rsidRDefault="00F25AC9" w:rsidP="005F74E4">
      <w:pPr>
        <w:numPr>
          <w:ilvl w:val="0"/>
          <w:numId w:val="241"/>
        </w:numPr>
        <w:spacing w:before="60" w:line="405" w:lineRule="atLeast"/>
        <w:ind w:right="-37"/>
        <w:rPr>
          <w:rFonts w:ascii="Segoe UI" w:eastAsia="Segoe UI" w:hAnsi="Segoe UI" w:cs="Segoe UI"/>
          <w:sz w:val="27"/>
          <w:szCs w:val="27"/>
        </w:rPr>
      </w:pPr>
      <w:r>
        <w:rPr>
          <w:rFonts w:ascii="Segoe UI" w:eastAsia="Segoe UI" w:hAnsi="Segoe UI" w:cs="Segoe UI"/>
          <w:color w:val="000000"/>
          <w:sz w:val="27"/>
          <w:szCs w:val="27"/>
        </w:rPr>
        <w:t xml:space="preserve">Internationalization: translations with key-value maps, various language support, using translations with singulars, plurals, and parameters. Changing the application’s locale using only the </w:t>
      </w:r>
      <w:r>
        <w:rPr>
          <w:rFonts w:ascii="Consolas" w:eastAsia="Consolas" w:hAnsi="Consolas" w:cs="Consolas"/>
          <w:color w:val="555E68"/>
        </w:rPr>
        <w:t>Get</w:t>
      </w:r>
      <w:r>
        <w:rPr>
          <w:rFonts w:ascii="Segoe UI" w:eastAsia="Segoe UI" w:hAnsi="Segoe UI" w:cs="Segoe UI"/>
          <w:sz w:val="27"/>
          <w:szCs w:val="27"/>
        </w:rPr>
        <w:t xml:space="preserve"> </w:t>
      </w:r>
      <w:r>
        <w:rPr>
          <w:rFonts w:ascii="Segoe UI" w:eastAsia="Segoe UI" w:hAnsi="Segoe UI" w:cs="Segoe UI"/>
          <w:color w:val="000000"/>
          <w:sz w:val="27"/>
          <w:szCs w:val="27"/>
        </w:rPr>
        <w:t>word throughout the app</w:t>
      </w:r>
      <w:r w:rsidR="00FB0D64" w:rsidRPr="00FB0D64">
        <w:pict>
          <v:shape id="_x0000_s4226" type="#_x0000_t75" style="position:absolute;left:0;text-align:left;margin-left:309pt;margin-top:57.1pt;width:28pt;height:19pt;z-index:-250772480;mso-position-horizontal-relative:page;mso-position-vertical-relative:text" o:allowincell="f">
            <v:imagedata r:id="rId1276" o:title=""/>
            <w10:wrap anchorx="page"/>
            <w10:anchorlock/>
          </v:shape>
        </w:pict>
      </w:r>
    </w:p>
    <w:p w:rsidR="00663897" w:rsidRDefault="00F25AC9" w:rsidP="005F74E4">
      <w:pPr>
        <w:numPr>
          <w:ilvl w:val="0"/>
          <w:numId w:val="241"/>
        </w:numPr>
        <w:spacing w:before="60" w:line="405" w:lineRule="atLeast"/>
        <w:ind w:right="270"/>
        <w:rPr>
          <w:rFonts w:ascii="Segoe UI" w:eastAsia="Segoe UI" w:hAnsi="Segoe UI" w:cs="Segoe UI"/>
          <w:sz w:val="27"/>
          <w:szCs w:val="27"/>
        </w:rPr>
      </w:pPr>
      <w:r>
        <w:rPr>
          <w:rFonts w:ascii="Segoe UI" w:eastAsia="Segoe UI" w:hAnsi="Segoe UI" w:cs="Segoe UI"/>
          <w:color w:val="000000"/>
          <w:sz w:val="27"/>
          <w:szCs w:val="27"/>
        </w:rPr>
        <w:t>Validation: email and password validations are also covered by GetX. Now you do not need to install a separate validation package</w:t>
      </w:r>
    </w:p>
    <w:p w:rsidR="00663897" w:rsidRDefault="00F25AC9" w:rsidP="005F74E4">
      <w:pPr>
        <w:numPr>
          <w:ilvl w:val="0"/>
          <w:numId w:val="241"/>
        </w:numPr>
        <w:spacing w:before="30" w:line="405" w:lineRule="atLeast"/>
        <w:ind w:right="-138"/>
        <w:rPr>
          <w:rFonts w:ascii="Segoe UI" w:eastAsia="Segoe UI" w:hAnsi="Segoe UI" w:cs="Segoe UI"/>
          <w:sz w:val="27"/>
          <w:szCs w:val="27"/>
        </w:rPr>
      </w:pPr>
      <w:r>
        <w:rPr>
          <w:rFonts w:ascii="Segoe UI" w:eastAsia="Segoe UI" w:hAnsi="Segoe UI" w:cs="Segoe UI"/>
          <w:color w:val="000000"/>
          <w:sz w:val="27"/>
          <w:szCs w:val="27"/>
        </w:rPr>
        <w:t>Storage: GetX also provides fast and extra light synchronous key-value memory backup of data entirely written in Dart that easily integrates with the GetX core package</w:t>
      </w:r>
    </w:p>
    <w:p w:rsidR="00663897" w:rsidRDefault="00F25AC9" w:rsidP="005F74E4">
      <w:pPr>
        <w:numPr>
          <w:ilvl w:val="0"/>
          <w:numId w:val="24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Themes: switching between light and dark themes is made simple with GetX</w:t>
      </w:r>
    </w:p>
    <w:p w:rsidR="00663897" w:rsidRDefault="00F25AC9" w:rsidP="005F74E4">
      <w:pPr>
        <w:numPr>
          <w:ilvl w:val="0"/>
          <w:numId w:val="241"/>
        </w:numPr>
        <w:spacing w:before="45" w:line="405" w:lineRule="atLeast"/>
        <w:ind w:right="7"/>
        <w:jc w:val="both"/>
        <w:rPr>
          <w:rFonts w:ascii="Segoe UI" w:eastAsia="Segoe UI" w:hAnsi="Segoe UI" w:cs="Segoe UI"/>
          <w:sz w:val="27"/>
          <w:szCs w:val="27"/>
        </w:rPr>
      </w:pPr>
      <w:r>
        <w:rPr>
          <w:rFonts w:ascii="Segoe UI" w:eastAsia="Segoe UI" w:hAnsi="Segoe UI" w:cs="Segoe UI"/>
          <w:color w:val="000000"/>
          <w:sz w:val="27"/>
          <w:szCs w:val="27"/>
        </w:rPr>
        <w:t xml:space="preserve">Responsive view: if you are building an application for different screen sizes, you just need to extend with </w:t>
      </w:r>
      <w:r>
        <w:rPr>
          <w:rFonts w:ascii="Consolas" w:eastAsia="Consolas" w:hAnsi="Consolas" w:cs="Consolas"/>
          <w:color w:val="555E68"/>
          <w:spacing w:val="8"/>
        </w:rPr>
        <w:t>GetView</w:t>
      </w:r>
      <w:r>
        <w:rPr>
          <w:rFonts w:ascii="Segoe UI" w:eastAsia="Segoe UI" w:hAnsi="Segoe UI" w:cs="Segoe UI"/>
          <w:color w:val="000000"/>
          <w:spacing w:val="8"/>
          <w:sz w:val="27"/>
          <w:szCs w:val="27"/>
        </w:rPr>
        <w:t>,</w:t>
      </w:r>
      <w:r>
        <w:rPr>
          <w:rFonts w:ascii="Segoe UI" w:eastAsia="Segoe UI" w:hAnsi="Segoe UI" w:cs="Segoe UI"/>
          <w:color w:val="000000"/>
          <w:sz w:val="27"/>
          <w:szCs w:val="27"/>
        </w:rPr>
        <w:t xml:space="preserve"> and you can quickly develop your UI, which will be responsive for desktop, tablet, phone, and watch</w:t>
      </w:r>
    </w:p>
    <w:p w:rsidR="00663897" w:rsidRPr="00F06100" w:rsidRDefault="00F25AC9" w:rsidP="00F06100">
      <w:pPr>
        <w:pStyle w:val="Heading3"/>
        <w:rPr>
          <w:rFonts w:eastAsia="Segoe UI"/>
          <w:color w:val="000000" w:themeColor="text1"/>
          <w:sz w:val="28"/>
          <w:szCs w:val="28"/>
        </w:rPr>
      </w:pPr>
      <w:bookmarkStart w:id="32" w:name="_Toc160974862"/>
      <w:r w:rsidRPr="00F06100">
        <w:rPr>
          <w:rFonts w:eastAsia="Segoe UI"/>
          <w:color w:val="000000" w:themeColor="text1"/>
          <w:sz w:val="28"/>
          <w:szCs w:val="28"/>
        </w:rPr>
        <w:t>Let’s get going with GetX state management</w:t>
      </w:r>
      <w:bookmarkEnd w:id="32"/>
    </w:p>
    <w:p w:rsidR="00663897" w:rsidRDefault="00F25AC9">
      <w:pPr>
        <w:spacing w:before="482"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1: Create a new application</w:t>
      </w:r>
      <w:r w:rsidR="00FB0D64" w:rsidRPr="00FB0D64">
        <w:pict>
          <v:shape id="_x0000_s4225" type="#_x0000_t75" style="position:absolute;left:0;text-align:left;margin-left:51pt;margin-top:0;width:495pt;height:4pt;z-index:-250771456;mso-position-horizontal-relative:page;mso-position-vertical-relative:text" o:allowincell="f">
            <v:imagedata r:id="rId1182" o:title=""/>
            <w10:wrap anchorx="page"/>
            <w10:anchorlock/>
          </v:shape>
        </w:pict>
      </w:r>
    </w:p>
    <w:p w:rsidR="00663897" w:rsidRDefault="00F25AC9">
      <w:pPr>
        <w:spacing w:before="227" w:line="405" w:lineRule="atLeast"/>
        <w:ind w:right="-149"/>
        <w:rPr>
          <w:rFonts w:ascii="Segoe UI" w:eastAsia="Segoe UI" w:hAnsi="Segoe UI" w:cs="Segoe UI"/>
          <w:sz w:val="27"/>
          <w:szCs w:val="27"/>
        </w:rPr>
      </w:pPr>
      <w:r>
        <w:rPr>
          <w:rFonts w:ascii="Segoe UI" w:eastAsia="Segoe UI" w:hAnsi="Segoe UI" w:cs="Segoe UI"/>
          <w:color w:val="000000"/>
          <w:sz w:val="27"/>
          <w:szCs w:val="27"/>
        </w:rPr>
        <w:t xml:space="preserve">Create a brand new application in your preferred IDE. First, remove all the starter comments by selecting the find and replace option in the </w:t>
      </w:r>
      <w:r>
        <w:rPr>
          <w:rFonts w:ascii="Segoe UI" w:eastAsia="Segoe UI" w:hAnsi="Segoe UI" w:cs="Segoe UI"/>
          <w:b/>
          <w:bCs/>
          <w:color w:val="FF82B2"/>
          <w:sz w:val="27"/>
          <w:szCs w:val="27"/>
        </w:rPr>
        <w:t>Edit</w:t>
      </w:r>
      <w:r>
        <w:rPr>
          <w:rFonts w:ascii="Segoe UI" w:eastAsia="Segoe UI" w:hAnsi="Segoe UI" w:cs="Segoe UI"/>
          <w:sz w:val="27"/>
          <w:szCs w:val="27"/>
        </w:rPr>
        <w:t xml:space="preserve"> </w:t>
      </w:r>
      <w:r>
        <w:rPr>
          <w:rFonts w:ascii="Segoe UI" w:eastAsia="Segoe UI" w:hAnsi="Segoe UI" w:cs="Segoe UI"/>
          <w:color w:val="000000"/>
          <w:sz w:val="27"/>
          <w:szCs w:val="27"/>
        </w:rPr>
        <w:t>menu and type this:</w:t>
      </w:r>
    </w:p>
    <w:p w:rsidR="00663897" w:rsidRDefault="00F25AC9">
      <w:pPr>
        <w:spacing w:line="405" w:lineRule="atLeast"/>
        <w:ind w:right="-146" w:firstLine="59"/>
        <w:rPr>
          <w:rFonts w:ascii="Segoe UI" w:eastAsia="Segoe UI" w:hAnsi="Segoe UI" w:cs="Segoe UI"/>
          <w:sz w:val="27"/>
          <w:szCs w:val="27"/>
        </w:rPr>
      </w:pPr>
      <w:r>
        <w:rPr>
          <w:rFonts w:ascii="Consolas" w:eastAsia="Consolas" w:hAnsi="Consolas" w:cs="Consolas"/>
          <w:color w:val="555E68"/>
          <w:spacing w:val="9"/>
        </w:rPr>
        <w:t>\/\/.*</w:t>
      </w:r>
      <w:r>
        <w:rPr>
          <w:rFonts w:ascii="Segoe UI" w:eastAsia="Segoe UI" w:hAnsi="Segoe UI" w:cs="Segoe UI"/>
          <w:color w:val="000000"/>
          <w:spacing w:val="9"/>
          <w:sz w:val="27"/>
          <w:szCs w:val="27"/>
        </w:rPr>
        <w:t>.</w:t>
      </w:r>
      <w:r>
        <w:rPr>
          <w:rFonts w:ascii="Segoe UI" w:eastAsia="Segoe UI" w:hAnsi="Segoe UI" w:cs="Segoe UI"/>
          <w:color w:val="000000"/>
          <w:sz w:val="27"/>
          <w:szCs w:val="27"/>
        </w:rPr>
        <w:t xml:space="preserve"> This will select Flutter’s comments in the starter code, and you can just hit the delete button.</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2: Add required dependencies</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Add these dependencies in your </w:t>
      </w:r>
      <w:r>
        <w:rPr>
          <w:rFonts w:ascii="Consolas" w:eastAsia="Consolas" w:hAnsi="Consolas" w:cs="Consolas"/>
          <w:color w:val="555E68"/>
        </w:rPr>
        <w:t>pubspec.yaml</w:t>
      </w:r>
      <w:r>
        <w:rPr>
          <w:rFonts w:ascii="Segoe UI" w:eastAsia="Segoe UI" w:hAnsi="Segoe UI" w:cs="Segoe UI"/>
          <w:sz w:val="27"/>
          <w:szCs w:val="27"/>
        </w:rPr>
        <w:t xml:space="preserve"> </w:t>
      </w:r>
      <w:r>
        <w:rPr>
          <w:rFonts w:ascii="Segoe UI" w:eastAsia="Segoe UI" w:hAnsi="Segoe UI" w:cs="Segoe UI"/>
          <w:color w:val="000000"/>
          <w:sz w:val="27"/>
          <w:szCs w:val="27"/>
        </w:rPr>
        <w:t>file:</w:t>
      </w:r>
    </w:p>
    <w:p w:rsidR="00663897" w:rsidRDefault="00F25AC9">
      <w:pPr>
        <w:spacing w:before="427" w:line="404" w:lineRule="atLeast"/>
        <w:ind w:left="240" w:right="5754"/>
        <w:rPr>
          <w:rFonts w:ascii="Consolas" w:eastAsia="Consolas" w:hAnsi="Consolas" w:cs="Consolas"/>
        </w:rPr>
      </w:pPr>
      <w:r>
        <w:rPr>
          <w:rFonts w:ascii="Consolas" w:eastAsia="Consolas" w:hAnsi="Consolas" w:cs="Consolas"/>
          <w:color w:val="555E68"/>
        </w:rPr>
        <w:t>get: ^4.6.1           //YAML get_storage: ^2.0.3  //YAML</w:t>
      </w:r>
      <w:r w:rsidR="00FB0D64" w:rsidRPr="00FB0D64">
        <w:pict>
          <v:shape id="_x0000_s4224" type="#_x0000_t75" style="position:absolute;left:0;text-align:left;margin-left:51pt;margin-top:14.6pt;width:495pt;height:62pt;z-index:-250770432;mso-position-horizontal-relative:page;mso-position-vertical-relative:text" o:allowincell="f">
            <v:imagedata r:id="rId1277" o:title=""/>
            <w10:wrap anchorx="page"/>
            <w10:anchorlock/>
          </v:shape>
        </w:pict>
      </w:r>
    </w:p>
    <w:p w:rsidR="00663897" w:rsidRDefault="00F25AC9">
      <w:pPr>
        <w:spacing w:before="535"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Run this command:</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flutter pub get  //YAML</w:t>
      </w:r>
      <w:r w:rsidR="00FB0D64" w:rsidRPr="00FB0D64">
        <w:pict>
          <v:shape id="_x0000_s4223" type="#_x0000_t75" style="position:absolute;left:0;text-align:left;margin-left:51pt;margin-top:14.1pt;width:495pt;height:41pt;z-index:-250769408;mso-position-horizontal-relative:page;mso-position-vertical-relative:text" o:allowincell="f">
            <v:imagedata r:id="rId1278" o:title=""/>
            <w10:wrap anchorx="page"/>
            <w10:anchorlock/>
          </v:shape>
        </w:pict>
      </w:r>
    </w:p>
    <w:p w:rsidR="00663897" w:rsidRDefault="00F25AC9">
      <w:pPr>
        <w:spacing w:before="489" w:after="301" w:line="405" w:lineRule="atLeast"/>
        <w:ind w:right="1033"/>
        <w:rPr>
          <w:rFonts w:ascii="Segoe UI" w:eastAsia="Segoe UI" w:hAnsi="Segoe UI" w:cs="Segoe UI"/>
          <w:sz w:val="27"/>
          <w:szCs w:val="27"/>
        </w:rPr>
      </w:pPr>
      <w:r>
        <w:rPr>
          <w:rFonts w:ascii="Segoe UI" w:eastAsia="Segoe UI" w:hAnsi="Segoe UI" w:cs="Segoe UI"/>
          <w:color w:val="000000"/>
          <w:sz w:val="27"/>
          <w:szCs w:val="27"/>
        </w:rPr>
        <w:t>Before going on to Step 3, let me explain what we are building here. The application is about a store where the user can:</w:t>
      </w:r>
    </w:p>
    <w:p w:rsidR="00663897" w:rsidRDefault="00F25AC9" w:rsidP="005F74E4">
      <w:pPr>
        <w:numPr>
          <w:ilvl w:val="0"/>
          <w:numId w:val="24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change the name of the store</w:t>
      </w:r>
    </w:p>
    <w:p w:rsidR="00663897" w:rsidRDefault="00F25AC9" w:rsidP="005F74E4">
      <w:pPr>
        <w:numPr>
          <w:ilvl w:val="0"/>
          <w:numId w:val="24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add follower names</w:t>
      </w:r>
    </w:p>
    <w:p w:rsidR="00663897" w:rsidRDefault="00F25AC9" w:rsidP="005F74E4">
      <w:pPr>
        <w:numPr>
          <w:ilvl w:val="0"/>
          <w:numId w:val="242"/>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add follower count</w:t>
      </w:r>
    </w:p>
    <w:p w:rsidR="00663897" w:rsidRDefault="00F25AC9" w:rsidP="005F74E4">
      <w:pPr>
        <w:numPr>
          <w:ilvl w:val="0"/>
          <w:numId w:val="24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change the status of the store from open to closed and vice versa</w:t>
      </w:r>
    </w:p>
    <w:p w:rsidR="00663897" w:rsidRDefault="00F25AC9" w:rsidP="005F74E4">
      <w:pPr>
        <w:numPr>
          <w:ilvl w:val="0"/>
          <w:numId w:val="24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add reviews to the store</w:t>
      </w:r>
    </w:p>
    <w:p w:rsidR="00663897" w:rsidRDefault="00F25AC9" w:rsidP="005F74E4">
      <w:pPr>
        <w:numPr>
          <w:ilvl w:val="0"/>
          <w:numId w:val="242"/>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change the theme of the store from light to dark</w:t>
      </w:r>
    </w:p>
    <w:p w:rsidR="00663897" w:rsidRDefault="00F25AC9">
      <w:pPr>
        <w:spacing w:before="270" w:line="405" w:lineRule="atLeast"/>
        <w:ind w:right="49"/>
        <w:rPr>
          <w:rFonts w:ascii="Segoe UI" w:eastAsia="Segoe UI" w:hAnsi="Segoe UI" w:cs="Segoe UI"/>
          <w:sz w:val="27"/>
          <w:szCs w:val="27"/>
        </w:rPr>
      </w:pPr>
      <w:r>
        <w:rPr>
          <w:rFonts w:ascii="Segoe UI" w:eastAsia="Segoe UI" w:hAnsi="Segoe UI" w:cs="Segoe UI"/>
          <w:color w:val="000000"/>
          <w:sz w:val="27"/>
          <w:szCs w:val="27"/>
        </w:rPr>
        <w:t>All of the above will explain state management, dependency management, route management, storage, and themes.</w:t>
      </w:r>
    </w:p>
    <w:p w:rsidR="00663897" w:rsidRDefault="00F25AC9">
      <w:pPr>
        <w:spacing w:before="9" w:line="636" w:lineRule="atLeast"/>
        <w:ind w:right="2385"/>
        <w:rPr>
          <w:rFonts w:ascii="Segoe UI" w:eastAsia="Segoe UI" w:hAnsi="Segoe UI" w:cs="Segoe UI"/>
          <w:sz w:val="26"/>
          <w:szCs w:val="26"/>
        </w:rPr>
      </w:pPr>
      <w:r>
        <w:rPr>
          <w:rFonts w:ascii="Segoe UI" w:eastAsia="Segoe UI" w:hAnsi="Segoe UI" w:cs="Segoe UI"/>
          <w:color w:val="000000"/>
          <w:sz w:val="27"/>
          <w:szCs w:val="27"/>
        </w:rPr>
        <w:t xml:space="preserve">You can read along and </w:t>
      </w:r>
      <w:hyperlink r:id="rId1279" w:anchor="/" w:history="1">
        <w:r>
          <w:rPr>
            <w:rFonts w:ascii="Segoe UI" w:eastAsia="Segoe UI" w:hAnsi="Segoe UI" w:cs="Segoe UI"/>
            <w:color w:val="4D8CE6"/>
            <w:sz w:val="27"/>
            <w:szCs w:val="27"/>
            <w:u w:val="single"/>
          </w:rPr>
          <w:t>test the application through this link</w:t>
        </w:r>
      </w:hyperlink>
      <w:r>
        <w:rPr>
          <w:rFonts w:ascii="Segoe UI" w:eastAsia="Segoe UI" w:hAnsi="Segoe UI" w:cs="Segoe UI"/>
          <w:color w:val="000000"/>
          <w:sz w:val="27"/>
          <w:szCs w:val="27"/>
        </w:rPr>
        <w:t xml:space="preserve">. </w:t>
      </w:r>
      <w:r>
        <w:rPr>
          <w:rFonts w:ascii="Segoe UI" w:eastAsia="Segoe UI" w:hAnsi="Segoe UI" w:cs="Segoe UI"/>
          <w:b/>
          <w:bCs/>
          <w:color w:val="E5B567"/>
          <w:sz w:val="26"/>
          <w:szCs w:val="26"/>
        </w:rPr>
        <w:t xml:space="preserve">Step 3: Update the </w:t>
      </w:r>
      <w:r>
        <w:rPr>
          <w:rFonts w:ascii="Consolas" w:eastAsia="Consolas" w:hAnsi="Consolas" w:cs="Consolas"/>
          <w:b/>
          <w:bCs/>
          <w:color w:val="555E68"/>
          <w:spacing w:val="3"/>
          <w:sz w:val="23"/>
          <w:szCs w:val="23"/>
        </w:rPr>
        <w:t>MaterialApp</w:t>
      </w:r>
      <w:r>
        <w:rPr>
          <w:rFonts w:ascii="Segoe UI" w:eastAsia="Segoe UI" w:hAnsi="Segoe UI" w:cs="Segoe UI"/>
          <w:b/>
          <w:bCs/>
          <w:sz w:val="26"/>
          <w:szCs w:val="26"/>
        </w:rPr>
        <w:t xml:space="preserve"> </w:t>
      </w:r>
      <w:r>
        <w:rPr>
          <w:rFonts w:ascii="Segoe UI" w:eastAsia="Segoe UI" w:hAnsi="Segoe UI" w:cs="Segoe UI"/>
          <w:b/>
          <w:bCs/>
          <w:color w:val="E5B567"/>
          <w:sz w:val="26"/>
          <w:szCs w:val="26"/>
        </w:rPr>
        <w:t>Widget</w:t>
      </w:r>
    </w:p>
    <w:p w:rsidR="00663897" w:rsidRDefault="00F25AC9">
      <w:pPr>
        <w:spacing w:before="2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After adding the dependencies, the first thing you need to do is change the</w:t>
      </w:r>
    </w:p>
    <w:p w:rsidR="00663897" w:rsidRDefault="00F25AC9">
      <w:pPr>
        <w:spacing w:line="420" w:lineRule="atLeast"/>
        <w:ind w:right="50" w:firstLine="59"/>
        <w:rPr>
          <w:rFonts w:ascii="Segoe UI" w:eastAsia="Segoe UI" w:hAnsi="Segoe UI" w:cs="Segoe UI"/>
          <w:sz w:val="27"/>
          <w:szCs w:val="27"/>
        </w:rPr>
      </w:pPr>
      <w:r>
        <w:rPr>
          <w:rFonts w:ascii="Consolas" w:eastAsia="Consolas" w:hAnsi="Consolas" w:cs="Consolas"/>
          <w:color w:val="555E68"/>
        </w:rPr>
        <w:t>MaterialApp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to </w:t>
      </w:r>
      <w:r>
        <w:rPr>
          <w:rFonts w:ascii="Consolas" w:eastAsia="Consolas" w:hAnsi="Consolas" w:cs="Consolas"/>
          <w:color w:val="555E68"/>
        </w:rPr>
        <w:t>GetMaterialApp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your </w:t>
      </w:r>
      <w:r>
        <w:rPr>
          <w:rFonts w:ascii="Consolas" w:eastAsia="Consolas" w:hAnsi="Consolas" w:cs="Consolas"/>
          <w:color w:val="555E68"/>
        </w:rPr>
        <w:t>main.dart</w:t>
      </w:r>
      <w:r>
        <w:rPr>
          <w:rFonts w:ascii="Segoe UI" w:eastAsia="Segoe UI" w:hAnsi="Segoe UI" w:cs="Segoe UI"/>
          <w:sz w:val="27"/>
          <w:szCs w:val="27"/>
        </w:rPr>
        <w:t xml:space="preserve"> </w:t>
      </w:r>
      <w:r>
        <w:rPr>
          <w:rFonts w:ascii="Segoe UI" w:eastAsia="Segoe UI" w:hAnsi="Segoe UI" w:cs="Segoe UI"/>
          <w:color w:val="000000"/>
          <w:sz w:val="27"/>
          <w:szCs w:val="27"/>
        </w:rPr>
        <w:t>file. This gives access to all GetX properties across the application.</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Step </w:t>
      </w:r>
      <w:r>
        <w:rPr>
          <w:rFonts w:ascii="Segoe UI" w:eastAsia="Segoe UI" w:hAnsi="Segoe UI" w:cs="Segoe UI"/>
          <w:b/>
          <w:bCs/>
          <w:color w:val="E5B567"/>
          <w:spacing w:val="4"/>
          <w:sz w:val="26"/>
          <w:szCs w:val="26"/>
        </w:rPr>
        <w:t>4:</w:t>
      </w:r>
      <w:r>
        <w:rPr>
          <w:rFonts w:ascii="Segoe UI" w:eastAsia="Segoe UI" w:hAnsi="Segoe UI" w:cs="Segoe UI"/>
          <w:b/>
          <w:bCs/>
          <w:color w:val="E5B567"/>
          <w:sz w:val="26"/>
          <w:szCs w:val="26"/>
        </w:rPr>
        <w:t xml:space="preserve"> Add GetX Controller</w:t>
      </w:r>
    </w:p>
    <w:p w:rsidR="00663897" w:rsidRDefault="00F25AC9">
      <w:pPr>
        <w:spacing w:line="405" w:lineRule="atLeast"/>
        <w:ind w:right="169"/>
        <w:rPr>
          <w:rFonts w:ascii="Segoe UI" w:eastAsia="Segoe UI" w:hAnsi="Segoe UI" w:cs="Segoe UI"/>
          <w:sz w:val="27"/>
          <w:szCs w:val="27"/>
        </w:rPr>
      </w:pPr>
      <w:r>
        <w:rPr>
          <w:rFonts w:ascii="Segoe UI" w:eastAsia="Segoe UI" w:hAnsi="Segoe UI" w:cs="Segoe UI"/>
          <w:color w:val="000000"/>
          <w:sz w:val="27"/>
          <w:szCs w:val="27"/>
        </w:rPr>
        <w:t>We have already established that GetX separates the UI from the business logic. This is where GetX Controller comes into play.</w:t>
      </w:r>
    </w:p>
    <w:p w:rsidR="00663897" w:rsidRDefault="00F25AC9">
      <w:pPr>
        <w:spacing w:before="240" w:line="405" w:lineRule="atLeast"/>
        <w:ind w:right="197"/>
        <w:rPr>
          <w:rFonts w:ascii="Segoe UI" w:eastAsia="Segoe UI" w:hAnsi="Segoe UI" w:cs="Segoe UI"/>
          <w:sz w:val="27"/>
          <w:szCs w:val="27"/>
        </w:rPr>
      </w:pPr>
      <w:r>
        <w:rPr>
          <w:rFonts w:ascii="Segoe UI" w:eastAsia="Segoe UI" w:hAnsi="Segoe UI" w:cs="Segoe UI"/>
          <w:color w:val="000000"/>
          <w:sz w:val="27"/>
          <w:szCs w:val="27"/>
        </w:rPr>
        <w:t xml:space="preserve">You can always create more than one controller in your application. The GetX Controller class controls the state of the UI when you wrap an individual widget with its </w:t>
      </w:r>
      <w:r>
        <w:rPr>
          <w:rFonts w:ascii="Consolas" w:eastAsia="Consolas" w:hAnsi="Consolas" w:cs="Consolas"/>
          <w:color w:val="555E68"/>
        </w:rPr>
        <w:t>Observer</w:t>
      </w:r>
      <w:r>
        <w:rPr>
          <w:rFonts w:ascii="Segoe UI" w:eastAsia="Segoe UI" w:hAnsi="Segoe UI" w:cs="Segoe UI"/>
          <w:sz w:val="27"/>
          <w:szCs w:val="27"/>
        </w:rPr>
        <w:t xml:space="preserve"> </w:t>
      </w:r>
      <w:r>
        <w:rPr>
          <w:rFonts w:ascii="Segoe UI" w:eastAsia="Segoe UI" w:hAnsi="Segoe UI" w:cs="Segoe UI"/>
          <w:color w:val="000000"/>
          <w:sz w:val="27"/>
          <w:szCs w:val="27"/>
        </w:rPr>
        <w:t>so that it only rebuilds when there is a change in the state of that particular widget.</w:t>
      </w:r>
    </w:p>
    <w:p w:rsidR="00663897" w:rsidRDefault="00F25AC9">
      <w:pPr>
        <w:spacing w:before="240" w:line="405" w:lineRule="atLeast"/>
        <w:ind w:right="390"/>
        <w:rPr>
          <w:rFonts w:ascii="Segoe UI" w:eastAsia="Segoe UI" w:hAnsi="Segoe UI" w:cs="Segoe UI"/>
          <w:sz w:val="27"/>
          <w:szCs w:val="27"/>
        </w:rPr>
      </w:pPr>
      <w:r>
        <w:rPr>
          <w:rFonts w:ascii="Segoe UI" w:eastAsia="Segoe UI" w:hAnsi="Segoe UI" w:cs="Segoe UI"/>
          <w:color w:val="000000"/>
          <w:sz w:val="27"/>
          <w:szCs w:val="27"/>
        </w:rPr>
        <w:t xml:space="preserve">We are adding a new Dart file to create our controller class, </w:t>
      </w:r>
      <w:r>
        <w:rPr>
          <w:rFonts w:ascii="Consolas" w:eastAsia="Consolas" w:hAnsi="Consolas" w:cs="Consolas"/>
          <w:color w:val="555E68"/>
          <w:spacing w:val="3"/>
        </w:rPr>
        <w:t>StoreController</w:t>
      </w:r>
      <w:r>
        <w:rPr>
          <w:rFonts w:ascii="Segoe UI" w:eastAsia="Segoe UI" w:hAnsi="Segoe UI" w:cs="Segoe UI"/>
          <w:color w:val="000000"/>
          <w:spacing w:val="3"/>
          <w:sz w:val="27"/>
          <w:szCs w:val="27"/>
        </w:rPr>
        <w:t xml:space="preserve">, </w:t>
      </w:r>
      <w:r>
        <w:rPr>
          <w:rFonts w:ascii="Segoe UI" w:eastAsia="Segoe UI" w:hAnsi="Segoe UI" w:cs="Segoe UI"/>
          <w:color w:val="000000"/>
          <w:sz w:val="27"/>
          <w:szCs w:val="27"/>
        </w:rPr>
        <w:t xml:space="preserve">which extends </w:t>
      </w:r>
      <w:r>
        <w:rPr>
          <w:rFonts w:ascii="Consolas" w:eastAsia="Consolas" w:hAnsi="Consolas" w:cs="Consolas"/>
          <w:color w:val="555E68"/>
          <w:spacing w:val="4"/>
        </w:rPr>
        <w:t>GetxController</w:t>
      </w:r>
      <w:r>
        <w:rPr>
          <w:rFonts w:ascii="Segoe UI" w:eastAsia="Segoe UI" w:hAnsi="Segoe UI" w:cs="Segoe UI"/>
          <w:color w:val="000000"/>
          <w:spacing w:val="4"/>
          <w:sz w:val="27"/>
          <w:szCs w:val="27"/>
        </w:rPr>
        <w:t>:</w:t>
      </w:r>
    </w:p>
    <w:p w:rsidR="00663897" w:rsidRDefault="00F25AC9">
      <w:pPr>
        <w:spacing w:before="549" w:line="276" w:lineRule="atLeast"/>
        <w:ind w:left="240" w:right="-200"/>
        <w:jc w:val="both"/>
        <w:rPr>
          <w:rFonts w:ascii="Consolas" w:eastAsia="Consolas" w:hAnsi="Consolas" w:cs="Consolas"/>
        </w:rPr>
      </w:pPr>
      <w:r>
        <w:rPr>
          <w:rFonts w:ascii="Consolas" w:eastAsia="Consolas" w:hAnsi="Consolas" w:cs="Consolas"/>
          <w:color w:val="555E68"/>
        </w:rPr>
        <w:t>class StoreController extends GetxController {}</w:t>
      </w:r>
      <w:r w:rsidR="00FB0D64" w:rsidRPr="00FB0D64">
        <w:pict>
          <v:shape id="_x0000_s4222" type="#_x0000_t75" style="position:absolute;left:0;text-align:left;margin-left:51pt;margin-top:15.1pt;width:495pt;height:41pt;z-index:-250768384;mso-position-horizontal-relative:page;mso-position-vertical-relative:text" o:allowincell="f">
            <v:imagedata r:id="rId1280" o:title=""/>
            <w10:wrap anchorx="page"/>
            <w10:anchorlock/>
          </v:shape>
        </w:pict>
      </w:r>
    </w:p>
    <w:p w:rsidR="00663897" w:rsidRDefault="00F25AC9">
      <w:pPr>
        <w:spacing w:before="249" w:line="645" w:lineRule="atLeast"/>
        <w:ind w:right="1632"/>
        <w:rPr>
          <w:rFonts w:ascii="Segoe UI" w:eastAsia="Segoe UI" w:hAnsi="Segoe UI" w:cs="Segoe UI"/>
          <w:sz w:val="27"/>
          <w:szCs w:val="27"/>
        </w:rPr>
      </w:pPr>
      <w:r>
        <w:rPr>
          <w:rFonts w:ascii="Segoe UI" w:eastAsia="Segoe UI" w:hAnsi="Segoe UI" w:cs="Segoe UI"/>
          <w:color w:val="000000"/>
          <w:sz w:val="27"/>
          <w:szCs w:val="27"/>
        </w:rPr>
        <w:t>Next, we add a few variables and initialize them with default values. Normally we would add these variables like this as given below:</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final storeName = 'Thick Shake';</w:t>
      </w:r>
      <w:r w:rsidR="00FB0D64" w:rsidRPr="00FB0D64">
        <w:pict>
          <v:shape id="_x0000_s4221" type="#_x0000_t75" style="position:absolute;left:0;text-align:left;margin-left:51pt;margin-top:13.6pt;width:495pt;height:42pt;z-index:-250767360;mso-position-horizontal-relative:page;mso-position-vertical-relative:text" o:allowincell="f">
            <v:imagedata r:id="rId1281" o:title=""/>
            <w10:wrap anchorx="page"/>
            <w10:anchorlock/>
          </v:shape>
        </w:pict>
      </w:r>
    </w:p>
    <w:p w:rsidR="00663897" w:rsidRDefault="00F25AC9">
      <w:pPr>
        <w:spacing w:before="474" w:line="420" w:lineRule="atLeast"/>
        <w:ind w:right="-162"/>
        <w:rPr>
          <w:rFonts w:ascii="Segoe UI" w:eastAsia="Segoe UI" w:hAnsi="Segoe UI" w:cs="Segoe UI"/>
          <w:sz w:val="27"/>
          <w:szCs w:val="27"/>
        </w:rPr>
      </w:pPr>
      <w:r>
        <w:rPr>
          <w:rFonts w:ascii="Segoe UI" w:eastAsia="Segoe UI" w:hAnsi="Segoe UI" w:cs="Segoe UI"/>
          <w:color w:val="000000"/>
          <w:sz w:val="27"/>
          <w:szCs w:val="27"/>
        </w:rPr>
        <w:t xml:space="preserve">But, when using GetX, we have to make the variables observable by adding </w:t>
      </w:r>
      <w:r>
        <w:rPr>
          <w:rFonts w:ascii="Consolas" w:eastAsia="Consolas" w:hAnsi="Consolas" w:cs="Consolas"/>
          <w:b/>
          <w:bCs/>
          <w:color w:val="555E68"/>
        </w:rPr>
        <w:t>obs</w:t>
      </w:r>
      <w:r>
        <w:rPr>
          <w:rFonts w:ascii="Segoe UI" w:eastAsia="Segoe UI" w:hAnsi="Segoe UI" w:cs="Segoe UI"/>
          <w:sz w:val="27"/>
          <w:szCs w:val="27"/>
        </w:rPr>
        <w:t xml:space="preserve"> </w:t>
      </w:r>
      <w:r>
        <w:rPr>
          <w:rFonts w:ascii="Segoe UI" w:eastAsia="Segoe UI" w:hAnsi="Segoe UI" w:cs="Segoe UI"/>
          <w:color w:val="000000"/>
          <w:sz w:val="27"/>
          <w:szCs w:val="27"/>
        </w:rPr>
        <w:t>at the end of value. Then when the variable changes, other parts of the application that depend on it will be notified about it. So now, our initialized value will look like this:</w:t>
      </w:r>
      <w:r w:rsidR="00FB0D64" w:rsidRPr="00FB0D64">
        <w:pict>
          <v:shape id="_x0000_s4220" type="#_x0000_t75" style="position:absolute;margin-left:500pt;margin-top:27.75pt;width:28pt;height:19pt;z-index:-250766336;mso-position-horizontal-relative:page;mso-position-vertical-relative:text" o:allowincell="f">
            <v:imagedata r:id="rId1282" o:title=""/>
            <w10:wrap anchorx="page"/>
            <w10:anchorlock/>
          </v:shape>
        </w:pic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final storeName = 'Thick Shake'.obs;</w:t>
      </w:r>
      <w:r w:rsidR="00FB0D64" w:rsidRPr="00FB0D64">
        <w:pict>
          <v:shape id="_x0000_s4219" type="#_x0000_t75" style="position:absolute;left:0;text-align:left;margin-left:51pt;margin-top:13.6pt;width:495pt;height:42pt;z-index:-250765312;mso-position-horizontal-relative:page;mso-position-vertical-relative:text" o:allowincell="f">
            <v:imagedata r:id="rId1283" o:title=""/>
            <w10:wrap anchorx="page"/>
            <w10:anchorlock/>
          </v:shape>
        </w:pict>
      </w:r>
    </w:p>
    <w:p w:rsidR="00663897" w:rsidRDefault="00F25AC9">
      <w:pPr>
        <w:spacing w:before="535"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 rest of the variables are given below:</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555E68"/>
        </w:rPr>
        <w:t>// String for changing the Store Name</w:t>
      </w:r>
      <w:r w:rsidR="00FB0D64" w:rsidRPr="00FB0D64">
        <w:pict>
          <v:shape id="_x0000_s4218" type="#_x0000_t75" style="position:absolute;left:0;text-align:left;margin-left:51pt;margin-top:14.1pt;width:495pt;height:238pt;z-index:-250764288;mso-position-horizontal-relative:page;mso-position-vertical-relative:text" o:allowincell="f">
            <v:imagedata r:id="rId1284"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final storeName = 'Thick Shake'.obs;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int for increasing the Follower count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final followerCount = 0.obs;</w:t>
      </w:r>
    </w:p>
    <w:p w:rsidR="00663897" w:rsidRDefault="00F25AC9">
      <w:pPr>
        <w:spacing w:before="1" w:line="405" w:lineRule="atLeast"/>
        <w:ind w:left="240" w:right="1987"/>
        <w:rPr>
          <w:rFonts w:ascii="Consolas" w:eastAsia="Consolas" w:hAnsi="Consolas" w:cs="Consolas"/>
        </w:rPr>
      </w:pPr>
      <w:r>
        <w:rPr>
          <w:rFonts w:ascii="Consolas" w:eastAsia="Consolas" w:hAnsi="Consolas" w:cs="Consolas"/>
          <w:color w:val="555E68"/>
        </w:rPr>
        <w:t>// bool for showing the status of the Store open or close final storeStatus = true.obs;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List for names of Store Followers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final followerList = [].obs;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Map for Names and their Reviews for the Store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final reviews = &lt;StoreReviews&gt;[].obs;</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text editing controllers</w:t>
      </w:r>
    </w:p>
    <w:p w:rsidR="00663897" w:rsidRDefault="00F25AC9">
      <w:pPr>
        <w:spacing w:line="405" w:lineRule="atLeast"/>
        <w:ind w:left="240" w:right="1597"/>
        <w:rPr>
          <w:rFonts w:ascii="Consolas" w:eastAsia="Consolas" w:hAnsi="Consolas" w:cs="Consolas"/>
        </w:rPr>
      </w:pPr>
      <w:r>
        <w:rPr>
          <w:rFonts w:ascii="Consolas" w:eastAsia="Consolas" w:hAnsi="Consolas" w:cs="Consolas"/>
          <w:color w:val="555E68"/>
        </w:rPr>
        <w:t>final storeNameEditingController  = TextEditingController(); final reviewEditingController = TextEditingController(); final followerController = TextEditingController();</w:t>
      </w:r>
      <w:r w:rsidR="00FB0D64" w:rsidRPr="00FB0D64">
        <w:pict>
          <v:shape id="_x0000_s4217" type="#_x0000_t75" style="position:absolute;left:0;text-align:left;margin-left:51pt;margin-top:0;width:495pt;height:93pt;z-index:-250763264;mso-position-horizontal-relative:page;mso-position-vertical-relative:text" o:allowincell="f">
            <v:imagedata r:id="rId1285"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final reviewNameController = TextEditingController();</w:t>
      </w:r>
    </w:p>
    <w:p w:rsidR="00663897" w:rsidRDefault="00F25AC9">
      <w:pPr>
        <w:spacing w:before="489" w:line="405" w:lineRule="atLeast"/>
        <w:ind w:right="361"/>
        <w:rPr>
          <w:rFonts w:ascii="Segoe UI" w:eastAsia="Segoe UI" w:hAnsi="Segoe UI" w:cs="Segoe UI"/>
          <w:sz w:val="27"/>
          <w:szCs w:val="27"/>
        </w:rPr>
      </w:pPr>
      <w:r>
        <w:rPr>
          <w:rFonts w:ascii="Segoe UI" w:eastAsia="Segoe UI" w:hAnsi="Segoe UI" w:cs="Segoe UI"/>
          <w:color w:val="000000"/>
          <w:sz w:val="27"/>
          <w:szCs w:val="27"/>
        </w:rPr>
        <w:t>Next, we create three methods for changing the name, increasing the follower count, and changing the store status:</w:t>
      </w:r>
    </w:p>
    <w:p w:rsidR="00663897" w:rsidRDefault="00F25AC9">
      <w:pPr>
        <w:spacing w:before="412" w:line="405" w:lineRule="atLeast"/>
        <w:ind w:left="240" w:right="5494"/>
        <w:rPr>
          <w:rFonts w:ascii="Consolas" w:eastAsia="Consolas" w:hAnsi="Consolas" w:cs="Consolas"/>
        </w:rPr>
      </w:pPr>
      <w:r>
        <w:rPr>
          <w:rFonts w:ascii="Consolas" w:eastAsia="Consolas" w:hAnsi="Consolas" w:cs="Consolas"/>
          <w:color w:val="555E68"/>
        </w:rPr>
        <w:t>updateStoreName(String name) {  storeName(name);</w:t>
      </w:r>
      <w:r w:rsidR="00FB0D64" w:rsidRPr="00FB0D64">
        <w:pict>
          <v:shape id="_x0000_s4216" type="#_x0000_t75" style="position:absolute;left:0;text-align:left;margin-left:51pt;margin-top:13.85pt;width:495pt;height:244pt;z-index:-250762240;mso-position-horizontal-relative:page;mso-position-vertical-relative:text" o:allowincell="f">
            <v:imagedata r:id="rId1286"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updateFollowerCount() {</w:t>
      </w:r>
    </w:p>
    <w:p w:rsidR="00663897" w:rsidRDefault="00F25AC9">
      <w:pPr>
        <w:spacing w:before="1" w:line="405" w:lineRule="atLeast"/>
        <w:ind w:left="240" w:right="4195"/>
        <w:rPr>
          <w:rFonts w:ascii="Consolas" w:eastAsia="Consolas" w:hAnsi="Consolas" w:cs="Consolas"/>
        </w:rPr>
      </w:pPr>
      <w:r>
        <w:rPr>
          <w:rFonts w:ascii="Consolas" w:eastAsia="Consolas" w:hAnsi="Consolas" w:cs="Consolas"/>
          <w:color w:val="555E68"/>
        </w:rPr>
        <w:t xml:space="preserve"> followerCount(followerCount.value + 1); }</w:t>
      </w:r>
    </w:p>
    <w:p w:rsidR="00663897" w:rsidRDefault="00F25AC9">
      <w:pPr>
        <w:spacing w:before="405" w:line="405" w:lineRule="atLeast"/>
        <w:ind w:left="240" w:right="4845"/>
        <w:rPr>
          <w:rFonts w:ascii="Consolas" w:eastAsia="Consolas" w:hAnsi="Consolas" w:cs="Consolas"/>
        </w:rPr>
      </w:pPr>
      <w:r>
        <w:rPr>
          <w:rFonts w:ascii="Consolas" w:eastAsia="Consolas" w:hAnsi="Consolas" w:cs="Consolas"/>
          <w:color w:val="555E68"/>
        </w:rPr>
        <w:t>void storeStatusOpen(bool isOpen) {  storeStatus(isOpen);</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5: Dependency injection</w:t>
      </w:r>
    </w:p>
    <w:p w:rsidR="00663897" w:rsidRDefault="00F25AC9">
      <w:pPr>
        <w:spacing w:before="227" w:line="405" w:lineRule="atLeast"/>
        <w:ind w:right="428"/>
        <w:rPr>
          <w:rFonts w:ascii="Segoe UI" w:eastAsia="Segoe UI" w:hAnsi="Segoe UI" w:cs="Segoe UI"/>
          <w:sz w:val="27"/>
          <w:szCs w:val="27"/>
        </w:rPr>
      </w:pPr>
      <w:r>
        <w:rPr>
          <w:rFonts w:ascii="Segoe UI" w:eastAsia="Segoe UI" w:hAnsi="Segoe UI" w:cs="Segoe UI"/>
          <w:color w:val="000000"/>
          <w:sz w:val="27"/>
          <w:szCs w:val="27"/>
        </w:rPr>
        <w:t xml:space="preserve">In layman’s terms, we add the </w:t>
      </w:r>
      <w:r>
        <w:rPr>
          <w:rFonts w:ascii="Consolas" w:eastAsia="Consolas" w:hAnsi="Consolas" w:cs="Consolas"/>
          <w:color w:val="555E68"/>
        </w:rPr>
        <w:t>controller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we just created into our </w:t>
      </w:r>
      <w:r>
        <w:rPr>
          <w:rFonts w:ascii="Consolas" w:eastAsia="Consolas" w:hAnsi="Consolas" w:cs="Consolas"/>
          <w:color w:val="555E68"/>
        </w:rPr>
        <w:t xml:space="preserve">view </w:t>
      </w:r>
      <w:r w:rsidR="00FB0D64" w:rsidRPr="00FB0D64">
        <w:pict>
          <v:shape id="_x0000_s4215" type="#_x0000_t75" style="position:absolute;margin-left:482pt;margin-top:14.65pt;width:34pt;height:19pt;z-index:-250761216;mso-position-horizontal-relative:page;mso-position-vertical-relative:text" o:allowincell="f">
            <v:imagedata r:id="rId1287" o:title=""/>
            <w10:wrap anchorx="page"/>
            <w10:anchorlock/>
          </v:shape>
        </w:pict>
      </w:r>
      <w:r>
        <w:rPr>
          <w:rFonts w:ascii="Segoe UI" w:eastAsia="Segoe UI" w:hAnsi="Segoe UI" w:cs="Segoe UI"/>
          <w:color w:val="000000"/>
          <w:sz w:val="27"/>
          <w:szCs w:val="27"/>
        </w:rPr>
        <w:t>class. There are three ways to instantiate.</w:t>
      </w:r>
    </w:p>
    <w:p w:rsidR="00663897" w:rsidRDefault="00F25AC9" w:rsidP="005F74E4">
      <w:pPr>
        <w:numPr>
          <w:ilvl w:val="0"/>
          <w:numId w:val="243"/>
        </w:numPr>
        <w:spacing w:before="270" w:line="405" w:lineRule="atLeast"/>
        <w:ind w:right="1478"/>
        <w:rPr>
          <w:rFonts w:ascii="Segoe UI" w:eastAsia="Segoe UI" w:hAnsi="Segoe UI" w:cs="Segoe UI"/>
          <w:sz w:val="27"/>
          <w:szCs w:val="27"/>
        </w:rPr>
      </w:pPr>
      <w:r>
        <w:rPr>
          <w:rFonts w:ascii="Segoe UI" w:eastAsia="Segoe UI" w:hAnsi="Segoe UI" w:cs="Segoe UI"/>
          <w:color w:val="000000"/>
          <w:sz w:val="27"/>
          <w:szCs w:val="27"/>
        </w:rPr>
        <w:t xml:space="preserve">Extending the whole </w:t>
      </w:r>
      <w:r>
        <w:rPr>
          <w:rFonts w:ascii="Consolas" w:eastAsia="Consolas" w:hAnsi="Consolas" w:cs="Consolas"/>
          <w:color w:val="555E68"/>
        </w:rPr>
        <w:t>view</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with </w:t>
      </w:r>
      <w:r>
        <w:rPr>
          <w:rFonts w:ascii="Consolas" w:eastAsia="Consolas" w:hAnsi="Consolas" w:cs="Consolas"/>
          <w:color w:val="555E68"/>
        </w:rPr>
        <w:t>GetView</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injecting our </w:t>
      </w:r>
      <w:r w:rsidR="00FB0D64" w:rsidRPr="00FB0D64">
        <w:pict>
          <v:shape id="_x0000_s4214" type="#_x0000_t75" style="position:absolute;left:0;text-align:left;margin-left:206pt;margin-top:16.85pt;width:35pt;height:19pt;z-index:-250760192;mso-position-horizontal-relative:page;mso-position-vertical-relative:text" o:allowincell="f">
            <v:imagedata r:id="rId1288" o:title=""/>
            <w10:wrap anchorx="page"/>
            <w10:anchorlock/>
          </v:shape>
        </w:pict>
      </w:r>
      <w:r>
        <w:rPr>
          <w:rFonts w:ascii="Consolas" w:eastAsia="Consolas" w:hAnsi="Consolas" w:cs="Consolas"/>
          <w:color w:val="555E68"/>
        </w:rPr>
        <w:t>StoreController</w:t>
      </w:r>
      <w:r>
        <w:rPr>
          <w:rFonts w:ascii="Segoe UI" w:eastAsia="Segoe UI" w:hAnsi="Segoe UI" w:cs="Segoe UI"/>
          <w:sz w:val="27"/>
          <w:szCs w:val="27"/>
        </w:rPr>
        <w:t xml:space="preserve"> </w:t>
      </w:r>
      <w:r>
        <w:rPr>
          <w:rFonts w:ascii="Segoe UI" w:eastAsia="Segoe UI" w:hAnsi="Segoe UI" w:cs="Segoe UI"/>
          <w:color w:val="000000"/>
          <w:sz w:val="27"/>
          <w:szCs w:val="27"/>
        </w:rPr>
        <w:t>with it:</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Home</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GetView</w:t>
      </w:r>
      <w:r>
        <w:rPr>
          <w:rFonts w:ascii="Consolas" w:eastAsia="Consolas" w:hAnsi="Consolas" w:cs="Consolas"/>
          <w:color w:val="383A42"/>
        </w:rPr>
        <w:t>&lt;</w:t>
      </w:r>
      <w:r>
        <w:rPr>
          <w:rFonts w:ascii="Consolas" w:eastAsia="Consolas" w:hAnsi="Consolas" w:cs="Consolas"/>
          <w:color w:val="E35649"/>
        </w:rPr>
        <w:t>StoreController</w:t>
      </w:r>
      <w:r>
        <w:rPr>
          <w:rFonts w:ascii="Consolas" w:eastAsia="Consolas" w:hAnsi="Consolas" w:cs="Consolas"/>
          <w:color w:val="383A42"/>
        </w:rPr>
        <w:t>&gt;{}</w:t>
      </w:r>
      <w:r w:rsidR="00FB0D64" w:rsidRPr="00FB0D64">
        <w:pict>
          <v:shape id="_x0000_s4213" type="#_x0000_t75" style="position:absolute;left:0;text-align:left;margin-left:51pt;margin-top:15.85pt;width:495pt;height:39pt;z-index:-250759168;mso-position-horizontal-relative:page;mso-position-vertical-relative:text" o:allowincell="f">
            <v:imagedata r:id="rId1289" o:title=""/>
            <w10:wrap anchorx="page"/>
            <w10:anchorlock/>
          </v:shape>
        </w:pict>
      </w:r>
    </w:p>
    <w:p w:rsidR="00663897" w:rsidRDefault="00F25AC9" w:rsidP="005F74E4">
      <w:pPr>
        <w:numPr>
          <w:ilvl w:val="0"/>
          <w:numId w:val="244"/>
        </w:numPr>
        <w:spacing w:before="535"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Instantiating the </w:t>
      </w:r>
      <w:r>
        <w:rPr>
          <w:rFonts w:ascii="Consolas" w:eastAsia="Consolas" w:hAnsi="Consolas" w:cs="Consolas"/>
          <w:color w:val="555E68"/>
        </w:rPr>
        <w:t>storeController</w:t>
      </w:r>
      <w:r>
        <w:rPr>
          <w:rFonts w:ascii="Segoe UI" w:eastAsia="Segoe UI" w:hAnsi="Segoe UI" w:cs="Segoe UI"/>
          <w:sz w:val="27"/>
          <w:szCs w:val="27"/>
        </w:rPr>
        <w:t xml:space="preserve"> </w:t>
      </w:r>
      <w:r>
        <w:rPr>
          <w:rFonts w:ascii="Segoe UI" w:eastAsia="Segoe UI" w:hAnsi="Segoe UI" w:cs="Segoe UI"/>
          <w:color w:val="000000"/>
          <w:sz w:val="27"/>
          <w:szCs w:val="27"/>
        </w:rPr>
        <w:t>like this:</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storeController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put</w:t>
      </w:r>
      <w:r>
        <w:rPr>
          <w:rFonts w:ascii="Consolas" w:eastAsia="Consolas" w:hAnsi="Consolas" w:cs="Consolas"/>
          <w:color w:val="383A42"/>
        </w:rPr>
        <w:t>(</w:t>
      </w:r>
      <w:r>
        <w:rPr>
          <w:rFonts w:ascii="Consolas" w:eastAsia="Consolas" w:hAnsi="Consolas" w:cs="Consolas"/>
          <w:color w:val="E35649"/>
        </w:rPr>
        <w:t>StoreContoller</w:t>
      </w:r>
      <w:r>
        <w:rPr>
          <w:rFonts w:ascii="Consolas" w:eastAsia="Consolas" w:hAnsi="Consolas" w:cs="Consolas"/>
          <w:color w:val="383A42"/>
        </w:rPr>
        <w:t>())</w:t>
      </w:r>
      <w:r w:rsidR="00FB0D64" w:rsidRPr="00FB0D64">
        <w:pict>
          <v:shape id="_x0000_s4212" type="#_x0000_t75" style="position:absolute;left:0;text-align:left;margin-left:51pt;margin-top:15.35pt;width:495pt;height:39pt;z-index:-250758144;mso-position-horizontal-relative:page;mso-position-vertical-relative:text" o:allowincell="f">
            <v:imagedata r:id="rId1290" o:title=""/>
            <w10:wrap anchorx="page"/>
            <w10:anchorlock/>
          </v:shape>
        </w:pict>
      </w:r>
    </w:p>
    <w:p w:rsidR="00663897" w:rsidRDefault="00F25AC9" w:rsidP="005F74E4">
      <w:pPr>
        <w:numPr>
          <w:ilvl w:val="0"/>
          <w:numId w:val="245"/>
        </w:numPr>
        <w:spacing w:before="474" w:line="420" w:lineRule="atLeast"/>
        <w:ind w:right="-17"/>
        <w:rPr>
          <w:rFonts w:ascii="Segoe UI" w:eastAsia="Segoe UI" w:hAnsi="Segoe UI" w:cs="Segoe UI"/>
          <w:sz w:val="27"/>
          <w:szCs w:val="27"/>
        </w:rPr>
      </w:pPr>
      <w:r>
        <w:rPr>
          <w:rFonts w:ascii="Segoe UI" w:eastAsia="Segoe UI" w:hAnsi="Segoe UI" w:cs="Segoe UI"/>
          <w:color w:val="000000"/>
          <w:sz w:val="27"/>
          <w:szCs w:val="27"/>
        </w:rPr>
        <w:t xml:space="preserve">For option three, start by creating a new </w:t>
      </w:r>
      <w:r>
        <w:rPr>
          <w:rFonts w:ascii="Consolas" w:eastAsia="Consolas" w:hAnsi="Consolas" w:cs="Consolas"/>
          <w:color w:val="555E68"/>
        </w:rPr>
        <w:t>StoreBinding</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and implementing </w:t>
      </w:r>
      <w:r>
        <w:rPr>
          <w:rFonts w:ascii="Consolas" w:eastAsia="Consolas" w:hAnsi="Consolas" w:cs="Consolas"/>
          <w:color w:val="555E68"/>
          <w:spacing w:val="7"/>
        </w:rPr>
        <w:t>Bindings</w:t>
      </w:r>
      <w:r>
        <w:rPr>
          <w:rFonts w:ascii="Segoe UI" w:eastAsia="Segoe UI" w:hAnsi="Segoe UI" w:cs="Segoe UI"/>
          <w:color w:val="000000"/>
          <w:spacing w:val="7"/>
          <w:sz w:val="27"/>
          <w:szCs w:val="27"/>
        </w:rPr>
        <w:t>.</w:t>
      </w:r>
      <w:r>
        <w:rPr>
          <w:rFonts w:ascii="Segoe UI" w:eastAsia="Segoe UI" w:hAnsi="Segoe UI" w:cs="Segoe UI"/>
          <w:color w:val="000000"/>
          <w:sz w:val="27"/>
          <w:szCs w:val="27"/>
        </w:rPr>
        <w:t xml:space="preserve"> Inside its default dependencies, you need to </w:t>
      </w:r>
      <w:r>
        <w:rPr>
          <w:rFonts w:ascii="Consolas" w:eastAsia="Consolas" w:hAnsi="Consolas" w:cs="Consolas"/>
          <w:color w:val="555E68"/>
        </w:rPr>
        <w:t>lazyPut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the </w:t>
      </w:r>
      <w:r>
        <w:rPr>
          <w:rFonts w:ascii="Consolas" w:eastAsia="Consolas" w:hAnsi="Consolas" w:cs="Consolas"/>
          <w:color w:val="555E68"/>
        </w:rPr>
        <w:t>StoreController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by using </w:t>
      </w:r>
      <w:r>
        <w:rPr>
          <w:rFonts w:ascii="Consolas" w:eastAsia="Consolas" w:hAnsi="Consolas" w:cs="Consolas"/>
          <w:color w:val="555E68"/>
          <w:spacing w:val="4"/>
        </w:rPr>
        <w:t>Get.lazyPut()</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Secondly, you need</w:t>
      </w:r>
    </w:p>
    <w:p w:rsidR="00663897" w:rsidRDefault="00F25AC9">
      <w:pPr>
        <w:spacing w:before="29" w:line="359" w:lineRule="atLeast"/>
        <w:ind w:left="608" w:right="-200"/>
        <w:jc w:val="both"/>
        <w:rPr>
          <w:rFonts w:ascii="Segoe UI" w:eastAsia="Segoe UI" w:hAnsi="Segoe UI" w:cs="Segoe UI"/>
          <w:sz w:val="27"/>
          <w:szCs w:val="27"/>
        </w:rPr>
      </w:pPr>
      <w:r>
        <w:rPr>
          <w:rFonts w:ascii="Segoe UI" w:eastAsia="Segoe UI" w:hAnsi="Segoe UI" w:cs="Segoe UI"/>
          <w:color w:val="000000"/>
          <w:sz w:val="27"/>
          <w:szCs w:val="27"/>
        </w:rPr>
        <w:t xml:space="preserve">to add the binding class inside the </w:t>
      </w:r>
      <w:r>
        <w:rPr>
          <w:rFonts w:ascii="Consolas" w:eastAsia="Consolas" w:hAnsi="Consolas" w:cs="Consolas"/>
          <w:color w:val="555E68"/>
        </w:rPr>
        <w:t>initialBinding</w:t>
      </w:r>
      <w:r>
        <w:rPr>
          <w:rFonts w:ascii="Segoe UI" w:eastAsia="Segoe UI" w:hAnsi="Segoe UI" w:cs="Segoe UI"/>
          <w:sz w:val="27"/>
          <w:szCs w:val="27"/>
        </w:rPr>
        <w:t xml:space="preserve"> </w:t>
      </w:r>
      <w:r>
        <w:rPr>
          <w:rFonts w:ascii="Segoe UI" w:eastAsia="Segoe UI" w:hAnsi="Segoe UI" w:cs="Segoe UI"/>
          <w:color w:val="000000"/>
          <w:sz w:val="27"/>
          <w:szCs w:val="27"/>
        </w:rPr>
        <w:t>property in</w:t>
      </w:r>
    </w:p>
    <w:p w:rsidR="00663897" w:rsidRDefault="00F25AC9">
      <w:pPr>
        <w:spacing w:before="61" w:line="359" w:lineRule="atLeast"/>
        <w:ind w:left="667" w:right="-200"/>
        <w:jc w:val="both"/>
        <w:rPr>
          <w:rFonts w:ascii="Segoe UI" w:eastAsia="Segoe UI" w:hAnsi="Segoe UI" w:cs="Segoe UI"/>
          <w:sz w:val="27"/>
          <w:szCs w:val="27"/>
        </w:rPr>
      </w:pPr>
      <w:r>
        <w:rPr>
          <w:rFonts w:ascii="Consolas" w:eastAsia="Consolas" w:hAnsi="Consolas" w:cs="Consolas"/>
          <w:color w:val="555E68"/>
          <w:spacing w:val="3"/>
        </w:rPr>
        <w:t>GetMaterialWidget</w:t>
      </w:r>
      <w:r>
        <w:rPr>
          <w:rFonts w:ascii="Segoe UI" w:eastAsia="Segoe UI" w:hAnsi="Segoe UI" w:cs="Segoe UI"/>
          <w:color w:val="000000"/>
          <w:spacing w:val="3"/>
          <w:sz w:val="27"/>
          <w:szCs w:val="27"/>
        </w:rPr>
        <w:t>.</w:t>
      </w:r>
    </w:p>
    <w:p w:rsidR="00663897" w:rsidRDefault="00F25AC9">
      <w:pPr>
        <w:spacing w:before="270" w:line="405" w:lineRule="atLeast"/>
        <w:ind w:right="93"/>
        <w:rPr>
          <w:rFonts w:ascii="Segoe UI" w:eastAsia="Segoe UI" w:hAnsi="Segoe UI" w:cs="Segoe UI"/>
          <w:sz w:val="27"/>
          <w:szCs w:val="27"/>
        </w:rPr>
      </w:pPr>
      <w:r>
        <w:rPr>
          <w:rFonts w:ascii="Segoe UI" w:eastAsia="Segoe UI" w:hAnsi="Segoe UI" w:cs="Segoe UI"/>
          <w:color w:val="000000"/>
          <w:sz w:val="27"/>
          <w:szCs w:val="27"/>
        </w:rPr>
        <w:t xml:space="preserve">Lastly, instead of </w:t>
      </w:r>
      <w:r>
        <w:rPr>
          <w:rFonts w:ascii="Consolas" w:eastAsia="Consolas" w:hAnsi="Consolas" w:cs="Consolas"/>
          <w:color w:val="555E68"/>
        </w:rPr>
        <w:t>Get.Put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as mentioned above, now you can use </w:t>
      </w:r>
      <w:r>
        <w:rPr>
          <w:rFonts w:ascii="Consolas" w:eastAsia="Consolas" w:hAnsi="Consolas" w:cs="Consolas"/>
          <w:color w:val="555E68"/>
        </w:rPr>
        <w:t>Get.find</w:t>
      </w:r>
      <w:r>
        <w:rPr>
          <w:rFonts w:ascii="Segoe UI" w:eastAsia="Segoe UI" w:hAnsi="Segoe UI" w:cs="Segoe UI"/>
          <w:sz w:val="27"/>
          <w:szCs w:val="27"/>
        </w:rPr>
        <w:t xml:space="preserve"> </w:t>
      </w:r>
      <w:r>
        <w:rPr>
          <w:rFonts w:ascii="Segoe UI" w:eastAsia="Segoe UI" w:hAnsi="Segoe UI" w:cs="Segoe UI"/>
          <w:color w:val="000000"/>
          <w:sz w:val="27"/>
          <w:szCs w:val="27"/>
        </w:rPr>
        <w:t>and GetX will find your controller for you when you instantiate in any of your classes:</w:t>
      </w:r>
    </w:p>
    <w:p w:rsidR="00663897" w:rsidRDefault="00F25AC9">
      <w:pPr>
        <w:spacing w:before="427" w:line="360" w:lineRule="atLeast"/>
        <w:ind w:left="240" w:right="4194"/>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StoreBinding</w:t>
      </w:r>
      <w:r>
        <w:rPr>
          <w:rFonts w:ascii="Consolas" w:eastAsia="Consolas" w:hAnsi="Consolas" w:cs="Consolas"/>
        </w:rPr>
        <w:t xml:space="preserve"> </w:t>
      </w:r>
      <w:r>
        <w:rPr>
          <w:rFonts w:ascii="Consolas" w:eastAsia="Consolas" w:hAnsi="Consolas" w:cs="Consolas"/>
          <w:color w:val="A625A4"/>
        </w:rPr>
        <w:t>implements</w:t>
      </w:r>
      <w:r>
        <w:rPr>
          <w:rFonts w:ascii="Consolas" w:eastAsia="Consolas" w:hAnsi="Consolas" w:cs="Consolas"/>
        </w:rPr>
        <w:t xml:space="preserve"> </w:t>
      </w:r>
      <w:r>
        <w:rPr>
          <w:rFonts w:ascii="Consolas" w:eastAsia="Consolas" w:hAnsi="Consolas" w:cs="Consolas"/>
          <w:color w:val="E35649"/>
        </w:rPr>
        <w:t>Bindings</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211" type="#_x0000_t75" style="position:absolute;left:0;text-align:left;margin-left:51pt;margin-top:13.6pt;width:495pt;height:146pt;z-index:-250757120;mso-position-horizontal-relative:page;mso-position-vertical-relative:text" o:allowincell="f">
            <v:imagedata r:id="rId1291" o:title=""/>
            <w10:wrap anchorx="page"/>
            <w10:anchorlock/>
          </v:shape>
        </w:pict>
      </w:r>
      <w:r>
        <w:rPr>
          <w:rFonts w:ascii="Consolas" w:eastAsia="Consolas" w:hAnsi="Consolas" w:cs="Consolas"/>
          <w:color w:val="ABABAB"/>
        </w:rPr>
        <w:t>// default dependency</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dependencies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6" w:line="345" w:lineRule="atLeast"/>
        <w:ind w:left="240" w:right="432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lazyPut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StoreController</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709" w:line="276" w:lineRule="atLeast"/>
        <w:ind w:left="240" w:right="-200"/>
        <w:jc w:val="both"/>
        <w:rPr>
          <w:rFonts w:ascii="Consolas" w:eastAsia="Consolas" w:hAnsi="Consolas" w:cs="Consolas"/>
        </w:rPr>
      </w:pPr>
      <w:r>
        <w:rPr>
          <w:rFonts w:ascii="Consolas" w:eastAsia="Consolas" w:hAnsi="Consolas" w:cs="Consolas"/>
          <w:color w:val="3D74F6"/>
        </w:rPr>
        <w:t>@override</w:t>
      </w:r>
      <w:r w:rsidR="00FB0D64" w:rsidRPr="00FB0D64">
        <w:pict>
          <v:shape id="_x0000_s4210" type="#_x0000_t75" style="position:absolute;left:0;text-align:left;margin-left:51pt;margin-top:23.75pt;width:495pt;height:145pt;z-index:-250756096;mso-position-horizontal-relative:page;mso-position-vertical-relative:text" o:allowincell="f">
            <v:imagedata r:id="rId1292" o:title=""/>
            <w10:wrap anchorx="page"/>
            <w10:anchorlock/>
          </v:shape>
        </w:pict>
      </w:r>
    </w:p>
    <w:p w:rsidR="00663897" w:rsidRDefault="00F25AC9">
      <w:pPr>
        <w:spacing w:before="1" w:line="360" w:lineRule="atLeast"/>
        <w:ind w:left="240" w:right="4713"/>
        <w:rPr>
          <w:rFonts w:ascii="Consolas" w:eastAsia="Consolas" w:hAnsi="Consolas" w:cs="Consolas"/>
        </w:rPr>
      </w:pP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GetMaterialApp</w:t>
      </w:r>
      <w:r>
        <w:rPr>
          <w:rFonts w:ascii="Consolas" w:eastAsia="Consolas" w:hAnsi="Consolas" w:cs="Consolas"/>
          <w:color w:val="383A42"/>
        </w:rPr>
        <w:t>(</w:t>
      </w:r>
    </w:p>
    <w:p w:rsidR="00663897" w:rsidRDefault="00F25AC9">
      <w:pPr>
        <w:spacing w:line="360" w:lineRule="atLeast"/>
        <w:ind w:left="240" w:right="4584"/>
        <w:rPr>
          <w:rFonts w:ascii="Consolas" w:eastAsia="Consolas" w:hAnsi="Consolas" w:cs="Consolas"/>
        </w:rPr>
      </w:pPr>
      <w:r>
        <w:rPr>
          <w:rFonts w:ascii="Consolas" w:eastAsia="Consolas" w:hAnsi="Consolas" w:cs="Consolas"/>
          <w:color w:val="555E68"/>
        </w:rPr>
        <w:t xml:space="preserve">   debugShowCheckedModeBanner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false</w:t>
      </w:r>
      <w:r>
        <w:rPr>
          <w:rFonts w:ascii="Consolas" w:eastAsia="Consolas" w:hAnsi="Consolas" w:cs="Consolas"/>
          <w:color w:val="383A42"/>
        </w:rPr>
        <w:t xml:space="preserve">, </w:t>
      </w: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'GetX Store'</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initialBinding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StoreBinding</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709" w:line="276" w:lineRule="atLeast"/>
        <w:ind w:left="24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UpdateStoreName</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209" type="#_x0000_t75" style="position:absolute;left:0;text-align:left;margin-left:51pt;margin-top:24.5pt;width:495pt;height:91pt;z-index:-250755072;mso-position-horizontal-relative:page;mso-position-vertical-relative:text" o:allowincell="f">
            <v:imagedata r:id="rId1293" o:title=""/>
            <w10:wrap anchorx="page"/>
            <w10:anchorlock/>
          </v:shape>
        </w:pict>
      </w:r>
    </w:p>
    <w:p w:rsidR="00663897" w:rsidRDefault="00F25AC9">
      <w:pPr>
        <w:spacing w:before="16" w:line="345" w:lineRule="atLeast"/>
        <w:ind w:left="240" w:right="3283"/>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UpdateStoreName</w:t>
      </w:r>
      <w:r>
        <w:rPr>
          <w:rFonts w:ascii="Consolas" w:eastAsia="Consolas" w:hAnsi="Consolas" w:cs="Consolas"/>
          <w:color w:val="383A42"/>
        </w:rPr>
        <w:t>({</w:t>
      </w:r>
      <w:r>
        <w:rPr>
          <w:rFonts w:ascii="Consolas" w:eastAsia="Consolas" w:hAnsi="Consolas" w:cs="Consolas"/>
          <w:color w:val="E35649"/>
        </w:rPr>
        <w:t>Key</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 xml:space="preserve">); </w:t>
      </w:r>
      <w:r>
        <w:rPr>
          <w:rFonts w:ascii="Consolas" w:eastAsia="Consolas" w:hAnsi="Consolas" w:cs="Consolas"/>
          <w:color w:val="ABABAB"/>
        </w:rPr>
        <w:t>//Getx will find your controller.</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storeController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555E68"/>
        </w:rPr>
        <w:t>find</w:t>
      </w:r>
      <w:r>
        <w:rPr>
          <w:rFonts w:ascii="Consolas" w:eastAsia="Consolas" w:hAnsi="Consolas" w:cs="Consolas"/>
          <w:color w:val="383A42"/>
        </w:rPr>
        <w:t>&lt;</w:t>
      </w:r>
      <w:r>
        <w:rPr>
          <w:rFonts w:ascii="Consolas" w:eastAsia="Consolas" w:hAnsi="Consolas" w:cs="Consolas"/>
          <w:color w:val="E35649"/>
        </w:rPr>
        <w:t>StoreController</w:t>
      </w:r>
      <w:r>
        <w:rPr>
          <w:rFonts w:ascii="Consolas" w:eastAsia="Consolas" w:hAnsi="Consolas" w:cs="Consolas"/>
          <w:color w:val="383A42"/>
        </w:rPr>
        <w:t>&gt;();</w:t>
      </w:r>
    </w:p>
    <w:p w:rsidR="00663897" w:rsidRDefault="00F25AC9">
      <w:pPr>
        <w:spacing w:before="459" w:line="405" w:lineRule="atLeast"/>
        <w:ind w:right="-75"/>
        <w:rPr>
          <w:rFonts w:ascii="Segoe UI" w:eastAsia="Segoe UI" w:hAnsi="Segoe UI" w:cs="Segoe UI"/>
          <w:sz w:val="27"/>
          <w:szCs w:val="27"/>
        </w:rPr>
      </w:pPr>
      <w:r>
        <w:rPr>
          <w:rFonts w:ascii="Segoe UI" w:eastAsia="Segoe UI" w:hAnsi="Segoe UI" w:cs="Segoe UI"/>
          <w:color w:val="000000"/>
          <w:sz w:val="27"/>
          <w:szCs w:val="27"/>
        </w:rPr>
        <w:t>There are a lot of code and Dart files in the project. I am only writing about the three methods that I have mentioned above. The rest of the code will be available on Git. The link will be provided at the end of this article.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Step 6: Instantiate Controller</w:t>
      </w:r>
    </w:p>
    <w:p w:rsidR="00663897" w:rsidRDefault="00F25AC9">
      <w:pPr>
        <w:spacing w:before="212" w:line="420" w:lineRule="atLeast"/>
        <w:ind w:right="-16"/>
        <w:rPr>
          <w:rFonts w:ascii="Segoe UI" w:eastAsia="Segoe UI" w:hAnsi="Segoe UI" w:cs="Segoe UI"/>
          <w:sz w:val="27"/>
          <w:szCs w:val="27"/>
        </w:rPr>
      </w:pPr>
      <w:r>
        <w:rPr>
          <w:rFonts w:ascii="Segoe UI" w:eastAsia="Segoe UI" w:hAnsi="Segoe UI" w:cs="Segoe UI"/>
          <w:color w:val="000000"/>
          <w:sz w:val="27"/>
          <w:szCs w:val="27"/>
        </w:rPr>
        <w:t xml:space="preserve">Since we have extended our </w:t>
      </w:r>
      <w:r>
        <w:rPr>
          <w:rFonts w:ascii="Consolas" w:eastAsia="Consolas" w:hAnsi="Consolas" w:cs="Consolas"/>
          <w:color w:val="555E68"/>
        </w:rPr>
        <w:t>Home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view with </w:t>
      </w:r>
      <w:r>
        <w:rPr>
          <w:rFonts w:ascii="Consolas" w:eastAsia="Consolas" w:hAnsi="Consolas" w:cs="Consolas"/>
          <w:color w:val="555E68"/>
        </w:rPr>
        <w:t>GetView</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created a binding class to </w:t>
      </w:r>
      <w:r w:rsidR="00FB0D64" w:rsidRPr="00FB0D64">
        <w:pict>
          <v:shape id="_x0000_s4208" type="#_x0000_t75" style="position:absolute;margin-left:221pt;margin-top:15.65pt;width:35pt;height:19pt;z-index:-250754048;mso-position-horizontal-relative:page;mso-position-vertical-relative:text" o:allowincell="f">
            <v:imagedata r:id="rId1294" o:title=""/>
            <w10:wrap anchorx="page"/>
            <w10:anchorlock/>
          </v:shape>
        </w:pict>
      </w:r>
      <w:r>
        <w:rPr>
          <w:rFonts w:ascii="Consolas" w:eastAsia="Consolas" w:hAnsi="Consolas" w:cs="Consolas"/>
          <w:color w:val="555E68"/>
        </w:rPr>
        <w:t>lazyPut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our controller inside it, we will now use </w:t>
      </w:r>
      <w:r>
        <w:rPr>
          <w:rFonts w:ascii="Consolas" w:eastAsia="Consolas" w:hAnsi="Consolas" w:cs="Consolas"/>
          <w:color w:val="555E68"/>
        </w:rPr>
        <w:t>Get.find</w:t>
      </w:r>
      <w:r>
        <w:rPr>
          <w:rFonts w:ascii="Segoe UI" w:eastAsia="Segoe UI" w:hAnsi="Segoe UI" w:cs="Segoe UI"/>
          <w:sz w:val="27"/>
          <w:szCs w:val="27"/>
        </w:rPr>
        <w:t xml:space="preserve"> </w:t>
      </w:r>
      <w:r>
        <w:rPr>
          <w:rFonts w:ascii="Segoe UI" w:eastAsia="Segoe UI" w:hAnsi="Segoe UI" w:cs="Segoe UI"/>
          <w:color w:val="000000"/>
          <w:sz w:val="27"/>
          <w:szCs w:val="27"/>
        </w:rPr>
        <w:t>to instantiate our controller inside our classes.</w:t>
      </w:r>
    </w:p>
    <w:p w:rsidR="00663897" w:rsidRDefault="00F25AC9">
      <w:pPr>
        <w:spacing w:before="225" w:line="420" w:lineRule="atLeast"/>
        <w:ind w:right="-100"/>
        <w:rPr>
          <w:rFonts w:ascii="Segoe UI" w:eastAsia="Segoe UI" w:hAnsi="Segoe UI" w:cs="Segoe UI"/>
          <w:sz w:val="27"/>
          <w:szCs w:val="27"/>
        </w:rPr>
      </w:pPr>
      <w:r>
        <w:rPr>
          <w:rFonts w:ascii="Segoe UI" w:eastAsia="Segoe UI" w:hAnsi="Segoe UI" w:cs="Segoe UI"/>
          <w:color w:val="000000"/>
          <w:sz w:val="27"/>
          <w:szCs w:val="27"/>
        </w:rPr>
        <w:t xml:space="preserve">First, we add a new stateless widget, </w:t>
      </w:r>
      <w:r>
        <w:rPr>
          <w:rFonts w:ascii="Consolas" w:eastAsia="Consolas" w:hAnsi="Consolas" w:cs="Consolas"/>
          <w:color w:val="555E68"/>
          <w:spacing w:val="3"/>
        </w:rPr>
        <w:t>UpdateStoreName</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Instantiate our </w:t>
      </w:r>
      <w:r>
        <w:rPr>
          <w:rFonts w:ascii="Consolas" w:eastAsia="Consolas" w:hAnsi="Consolas" w:cs="Consolas"/>
          <w:color w:val="555E68"/>
        </w:rPr>
        <w:t xml:space="preserve">controller </w:t>
      </w:r>
      <w:r>
        <w:rPr>
          <w:rFonts w:ascii="Segoe UI" w:eastAsia="Segoe UI" w:hAnsi="Segoe UI" w:cs="Segoe UI"/>
          <w:color w:val="000000"/>
          <w:sz w:val="27"/>
          <w:szCs w:val="27"/>
        </w:rPr>
        <w:t>class like this:</w:t>
      </w:r>
    </w:p>
    <w:p w:rsidR="00663897" w:rsidRDefault="00F25AC9">
      <w:pPr>
        <w:spacing w:before="223" w:line="276" w:lineRule="atLeast"/>
        <w:ind w:left="240" w:right="-200"/>
        <w:jc w:val="both"/>
        <w:rPr>
          <w:rFonts w:ascii="Consolas" w:eastAsia="Consolas" w:hAnsi="Consolas" w:cs="Consolas"/>
        </w:rPr>
      </w:pP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storeController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555E68"/>
        </w:rPr>
        <w:t>find</w:t>
      </w:r>
      <w:r>
        <w:rPr>
          <w:rFonts w:ascii="Consolas" w:eastAsia="Consolas" w:hAnsi="Consolas" w:cs="Consolas"/>
          <w:color w:val="383A42"/>
        </w:rPr>
        <w:t>&lt;</w:t>
      </w:r>
      <w:r>
        <w:rPr>
          <w:rFonts w:ascii="Consolas" w:eastAsia="Consolas" w:hAnsi="Consolas" w:cs="Consolas"/>
          <w:color w:val="E35649"/>
        </w:rPr>
        <w:t>StoreController</w:t>
      </w:r>
      <w:r>
        <w:rPr>
          <w:rFonts w:ascii="Consolas" w:eastAsia="Consolas" w:hAnsi="Consolas" w:cs="Consolas"/>
          <w:color w:val="383A42"/>
        </w:rPr>
        <w:t>&gt;();</w:t>
      </w:r>
      <w:r w:rsidR="00FB0D64" w:rsidRPr="00FB0D64">
        <w:pict>
          <v:shape id="_x0000_s4207" type="#_x0000_t75" style="position:absolute;left:0;text-align:left;margin-left:51pt;margin-top:0;width:495pt;height:39pt;z-index:-250753024;mso-position-horizontal-relative:page;mso-position-vertical-relative:text" o:allowincell="f">
            <v:imagedata r:id="rId1295" o:title=""/>
            <w10:wrap anchorx="page"/>
            <w10:anchorlock/>
          </v:shape>
        </w:pict>
      </w:r>
    </w:p>
    <w:p w:rsidR="00663897" w:rsidRDefault="00F25AC9">
      <w:pPr>
        <w:spacing w:before="709" w:line="276" w:lineRule="atLeast"/>
        <w:ind w:left="240" w:right="-200"/>
        <w:jc w:val="both"/>
        <w:rPr>
          <w:rFonts w:ascii="Consolas" w:eastAsia="Consolas" w:hAnsi="Consolas" w:cs="Consolas"/>
        </w:rPr>
      </w:pPr>
      <w:r>
        <w:rPr>
          <w:rFonts w:ascii="Consolas" w:eastAsia="Consolas" w:hAnsi="Consolas" w:cs="Consolas"/>
          <w:color w:val="E35649"/>
        </w:rPr>
        <w:t>RoundedInput</w:t>
      </w:r>
      <w:r>
        <w:rPr>
          <w:rFonts w:ascii="Consolas" w:eastAsia="Consolas" w:hAnsi="Consolas" w:cs="Consolas"/>
          <w:color w:val="383A42"/>
        </w:rPr>
        <w:t>(</w:t>
      </w:r>
      <w:r w:rsidR="00FB0D64" w:rsidRPr="00FB0D64">
        <w:pict>
          <v:shape id="_x0000_s4206" type="#_x0000_t75" style="position:absolute;left:0;text-align:left;margin-left:51pt;margin-top:24pt;width:495pt;height:428pt;z-index:-250752000;mso-position-horizontal-relative:page;mso-position-vertical-relative:text" o:allowincell="f">
            <v:imagedata r:id="rId1296" o:title=""/>
            <w10:wrap anchorx="page"/>
            <w10:anchorlock/>
          </v:shape>
        </w:pic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hintText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"Store Name"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controller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storeController</w:t>
      </w:r>
      <w:r>
        <w:rPr>
          <w:rFonts w:ascii="Consolas" w:eastAsia="Consolas" w:hAnsi="Consolas" w:cs="Consolas"/>
          <w:color w:val="383A42"/>
        </w:rPr>
        <w:t>.</w:t>
      </w:r>
      <w:r>
        <w:rPr>
          <w:rFonts w:ascii="Consolas" w:eastAsia="Consolas" w:hAnsi="Consolas" w:cs="Consolas"/>
          <w:color w:val="555E68"/>
        </w:rPr>
        <w:t>storeNameEditingController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SizedBox</w:t>
      </w:r>
      <w:r>
        <w:rPr>
          <w:rFonts w:ascii="Consolas" w:eastAsia="Consolas" w:hAnsi="Consolas" w:cs="Consolas"/>
          <w:color w:val="383A42"/>
        </w:rPr>
        <w:t>(</w:t>
      </w:r>
      <w:r>
        <w:rPr>
          <w:rFonts w:ascii="Consolas" w:eastAsia="Consolas" w:hAnsi="Consolas" w:cs="Consolas"/>
          <w:color w:val="555E68"/>
        </w:rPr>
        <w:t>height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E35649"/>
        </w:rPr>
        <w:t>ElevatedButton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storeController</w:t>
      </w:r>
      <w:r>
        <w:rPr>
          <w:rFonts w:ascii="Consolas" w:eastAsia="Consolas" w:hAnsi="Consolas" w:cs="Consolas"/>
          <w:color w:val="383A42"/>
        </w:rPr>
        <w:t>.</w:t>
      </w:r>
      <w:r>
        <w:rPr>
          <w:rFonts w:ascii="Consolas" w:eastAsia="Consolas" w:hAnsi="Consolas" w:cs="Consolas"/>
          <w:color w:val="3D74F6"/>
        </w:rPr>
        <w:t>updateStoreName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storeController</w:t>
      </w:r>
      <w:r>
        <w:rPr>
          <w:rFonts w:ascii="Consolas" w:eastAsia="Consolas" w:hAnsi="Consolas" w:cs="Consolas"/>
          <w:color w:val="383A42"/>
        </w:rPr>
        <w:t>.</w:t>
      </w:r>
      <w:r>
        <w:rPr>
          <w:rFonts w:ascii="Consolas" w:eastAsia="Consolas" w:hAnsi="Consolas" w:cs="Consolas"/>
          <w:color w:val="555E68"/>
        </w:rPr>
        <w:t>storeNameEditingController</w:t>
      </w:r>
      <w:r>
        <w:rPr>
          <w:rFonts w:ascii="Consolas" w:eastAsia="Consolas" w:hAnsi="Consolas" w:cs="Consolas"/>
          <w:color w:val="383A42"/>
        </w:rPr>
        <w:t>.</w:t>
      </w:r>
      <w:r>
        <w:rPr>
          <w:rFonts w:ascii="Consolas" w:eastAsia="Consolas" w:hAnsi="Consolas" w:cs="Consolas"/>
          <w:color w:val="555E68"/>
        </w:rPr>
        <w:t>text</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snackbar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'Updated'</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'Store name has been updated ton '</w:t>
      </w:r>
    </w:p>
    <w:p w:rsidR="00663897" w:rsidRDefault="00F25AC9">
      <w:pPr>
        <w:spacing w:before="1" w:line="360" w:lineRule="atLeast"/>
        <w:ind w:left="240" w:right="1076"/>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w:t>
      </w:r>
      <w:r>
        <w:rPr>
          <w:rFonts w:ascii="Consolas" w:eastAsia="Consolas" w:hAnsi="Consolas" w:cs="Consolas"/>
          <w:color w:val="383A42"/>
        </w:rPr>
        <w:t>${</w:t>
      </w:r>
      <w:r>
        <w:rPr>
          <w:rFonts w:ascii="Consolas" w:eastAsia="Consolas" w:hAnsi="Consolas" w:cs="Consolas"/>
          <w:color w:val="555E68"/>
        </w:rPr>
        <w:t>storeController</w:t>
      </w:r>
      <w:r>
        <w:rPr>
          <w:rFonts w:ascii="Consolas" w:eastAsia="Consolas" w:hAnsi="Consolas" w:cs="Consolas"/>
          <w:color w:val="383A42"/>
        </w:rPr>
        <w:t>.</w:t>
      </w:r>
      <w:r>
        <w:rPr>
          <w:rFonts w:ascii="Consolas" w:eastAsia="Consolas" w:hAnsi="Consolas" w:cs="Consolas"/>
          <w:color w:val="555E68"/>
        </w:rPr>
        <w:t>storeNameEditingController</w:t>
      </w:r>
      <w:r>
        <w:rPr>
          <w:rFonts w:ascii="Consolas" w:eastAsia="Consolas" w:hAnsi="Consolas" w:cs="Consolas"/>
          <w:color w:val="383A42"/>
        </w:rPr>
        <w:t>.</w:t>
      </w:r>
      <w:r>
        <w:rPr>
          <w:rFonts w:ascii="Consolas" w:eastAsia="Consolas" w:hAnsi="Consolas" w:cs="Consolas"/>
          <w:color w:val="555E68"/>
        </w:rPr>
        <w:t>text</w:t>
      </w:r>
      <w:r>
        <w:rPr>
          <w:rFonts w:ascii="Consolas" w:eastAsia="Consolas" w:hAnsi="Consolas" w:cs="Consolas"/>
          <w:color w:val="383A42"/>
        </w:rPr>
        <w:t>}</w:t>
      </w:r>
      <w:r>
        <w:rPr>
          <w:rFonts w:ascii="Consolas" w:eastAsia="Consolas" w:hAnsi="Consolas" w:cs="Consolas"/>
          <w:color w:val="4EA24C"/>
        </w:rPr>
        <w:t>'</w:t>
      </w:r>
      <w:r>
        <w:rPr>
          <w:rFonts w:ascii="Consolas" w:eastAsia="Consolas" w:hAnsi="Consolas" w:cs="Consolas"/>
          <w:color w:val="383A42"/>
        </w:rPr>
        <w:t xml:space="preserve">, </w:t>
      </w:r>
      <w:r>
        <w:rPr>
          <w:rFonts w:ascii="Consolas" w:eastAsia="Consolas" w:hAnsi="Consolas" w:cs="Consolas"/>
          <w:color w:val="555E68"/>
        </w:rPr>
        <w:t xml:space="preserve">       snackPosition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SnackPosition</w:t>
      </w:r>
      <w:r>
        <w:rPr>
          <w:rFonts w:ascii="Consolas" w:eastAsia="Consolas" w:hAnsi="Consolas" w:cs="Consolas"/>
          <w:color w:val="383A42"/>
        </w:rPr>
        <w:t>.</w:t>
      </w:r>
      <w:r>
        <w:rPr>
          <w:rFonts w:ascii="Consolas" w:eastAsia="Consolas" w:hAnsi="Consolas" w:cs="Consolas"/>
          <w:color w:val="555E68"/>
        </w:rPr>
        <w:t>BOTTOM</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Padding</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padding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EdgeInsets</w:t>
      </w:r>
      <w:r>
        <w:rPr>
          <w:rFonts w:ascii="Consolas" w:eastAsia="Consolas" w:hAnsi="Consolas" w:cs="Consolas"/>
          <w:color w:val="383A42"/>
        </w:rPr>
        <w:t>.</w:t>
      </w:r>
      <w:r>
        <w:rPr>
          <w:rFonts w:ascii="Consolas" w:eastAsia="Consolas" w:hAnsi="Consolas" w:cs="Consolas"/>
          <w:color w:val="3D74F6"/>
        </w:rPr>
        <w:t>all</w:t>
      </w:r>
      <w:r>
        <w:rPr>
          <w:rFonts w:ascii="Consolas" w:eastAsia="Consolas" w:hAnsi="Consolas" w:cs="Consolas"/>
          <w:color w:val="383A42"/>
        </w:rPr>
        <w:t>(</w:t>
      </w:r>
      <w:r>
        <w:rPr>
          <w:rFonts w:ascii="Consolas" w:eastAsia="Consolas" w:hAnsi="Consolas" w:cs="Consolas"/>
          <w:color w:val="986800"/>
        </w:rPr>
        <w:t>10.0</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'Update'</w:t>
      </w:r>
      <w:r>
        <w:rPr>
          <w:rFonts w:ascii="Consolas" w:eastAsia="Consolas" w:hAnsi="Consolas" w:cs="Consolas"/>
          <w:color w:val="383A42"/>
        </w:rPr>
        <w:t>,</w:t>
      </w:r>
    </w:p>
    <w:p w:rsidR="00663897" w:rsidRDefault="00F25AC9">
      <w:pPr>
        <w:spacing w:before="16" w:line="345" w:lineRule="atLeast"/>
        <w:ind w:left="240" w:right="4453"/>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Pr>
          <w:rFonts w:ascii="Consolas" w:eastAsia="Consolas" w:hAnsi="Consolas" w:cs="Consolas"/>
          <w:color w:val="555E68"/>
        </w:rPr>
        <w:t>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20.0</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59" w:line="420" w:lineRule="atLeast"/>
        <w:ind w:right="-85"/>
        <w:rPr>
          <w:rFonts w:ascii="Segoe UI" w:eastAsia="Segoe UI" w:hAnsi="Segoe UI" w:cs="Segoe UI"/>
          <w:sz w:val="27"/>
          <w:szCs w:val="27"/>
        </w:rPr>
      </w:pPr>
      <w:r>
        <w:rPr>
          <w:rFonts w:ascii="Segoe UI" w:eastAsia="Segoe UI" w:hAnsi="Segoe UI" w:cs="Segoe UI"/>
          <w:color w:val="000000"/>
          <w:sz w:val="27"/>
          <w:szCs w:val="27"/>
        </w:rPr>
        <w:t xml:space="preserve">Let me explain the above code: </w:t>
      </w:r>
      <w:r>
        <w:rPr>
          <w:rFonts w:ascii="Consolas" w:eastAsia="Consolas" w:hAnsi="Consolas" w:cs="Consolas"/>
          <w:color w:val="555E68"/>
        </w:rPr>
        <w:t>RoundedInput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just a custom </w:t>
      </w:r>
      <w:r>
        <w:rPr>
          <w:rFonts w:ascii="Consolas" w:eastAsia="Consolas" w:hAnsi="Consolas" w:cs="Consolas"/>
          <w:color w:val="555E68"/>
          <w:spacing w:val="6"/>
        </w:rPr>
        <w:t>TextField</w:t>
      </w:r>
      <w:r>
        <w:rPr>
          <w:rFonts w:ascii="Segoe UI" w:eastAsia="Segoe UI" w:hAnsi="Segoe UI" w:cs="Segoe UI"/>
          <w:color w:val="000000"/>
          <w:spacing w:val="6"/>
          <w:sz w:val="27"/>
          <w:szCs w:val="27"/>
        </w:rPr>
        <w:t>,</w:t>
      </w:r>
      <w:r>
        <w:rPr>
          <w:rFonts w:ascii="Segoe UI" w:eastAsia="Segoe UI" w:hAnsi="Segoe UI" w:cs="Segoe UI"/>
          <w:color w:val="000000"/>
          <w:sz w:val="27"/>
          <w:szCs w:val="27"/>
        </w:rPr>
        <w:t xml:space="preserve"> and we are adding a </w:t>
      </w:r>
      <w:r>
        <w:rPr>
          <w:rFonts w:ascii="Consolas" w:eastAsia="Consolas" w:hAnsi="Consolas" w:cs="Consolas"/>
          <w:color w:val="555E68"/>
        </w:rPr>
        <w:t>TextEditingController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for the </w:t>
      </w:r>
      <w:r>
        <w:rPr>
          <w:rFonts w:ascii="Consolas" w:eastAsia="Consolas" w:hAnsi="Consolas" w:cs="Consolas"/>
          <w:color w:val="555E68"/>
        </w:rPr>
        <w:t>TextField</w:t>
      </w:r>
      <w:r>
        <w:rPr>
          <w:rFonts w:ascii="Segoe UI" w:eastAsia="Segoe UI" w:hAnsi="Segoe UI" w:cs="Segoe UI"/>
          <w:sz w:val="27"/>
          <w:szCs w:val="27"/>
        </w:rPr>
        <w:t xml:space="preserve"> </w:t>
      </w:r>
      <w:r>
        <w:rPr>
          <w:rFonts w:ascii="Segoe UI" w:eastAsia="Segoe UI" w:hAnsi="Segoe UI" w:cs="Segoe UI"/>
          <w:color w:val="000000"/>
          <w:sz w:val="27"/>
          <w:szCs w:val="27"/>
        </w:rPr>
        <w:t>using our</w:t>
      </w:r>
    </w:p>
    <w:p w:rsidR="00663897" w:rsidRDefault="00F25AC9">
      <w:pPr>
        <w:spacing w:line="420" w:lineRule="atLeast"/>
        <w:ind w:right="-111" w:firstLine="59"/>
        <w:rPr>
          <w:rFonts w:ascii="Segoe UI" w:eastAsia="Segoe UI" w:hAnsi="Segoe UI" w:cs="Segoe UI"/>
          <w:sz w:val="27"/>
          <w:szCs w:val="27"/>
        </w:rPr>
      </w:pPr>
      <w:r>
        <w:rPr>
          <w:rFonts w:ascii="Consolas" w:eastAsia="Consolas" w:hAnsi="Consolas" w:cs="Consolas"/>
          <w:color w:val="555E68"/>
          <w:spacing w:val="3"/>
        </w:rPr>
        <w:t>storeController</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We are also calling the </w:t>
      </w:r>
      <w:r>
        <w:rPr>
          <w:rFonts w:ascii="Consolas" w:eastAsia="Consolas" w:hAnsi="Consolas" w:cs="Consolas"/>
          <w:color w:val="555E68"/>
        </w:rPr>
        <w:t>updateStoreName()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method in the same way inside the </w:t>
      </w:r>
      <w:r>
        <w:rPr>
          <w:rFonts w:ascii="Consolas" w:eastAsia="Consolas" w:hAnsi="Consolas" w:cs="Consolas"/>
          <w:color w:val="555E68"/>
        </w:rPr>
        <w:t>onPressed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of </w:t>
      </w:r>
      <w:r>
        <w:rPr>
          <w:rFonts w:ascii="Consolas" w:eastAsia="Consolas" w:hAnsi="Consolas" w:cs="Consolas"/>
          <w:color w:val="555E68"/>
          <w:spacing w:val="4"/>
        </w:rPr>
        <w:t>ElevatedButton</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And then we are showing a</w:t>
      </w:r>
    </w:p>
    <w:p w:rsidR="00663897" w:rsidRDefault="00F25AC9">
      <w:pPr>
        <w:spacing w:before="61" w:line="359" w:lineRule="atLeast"/>
        <w:ind w:left="59" w:right="-200"/>
        <w:jc w:val="both"/>
        <w:rPr>
          <w:rFonts w:ascii="Segoe UI" w:eastAsia="Segoe UI" w:hAnsi="Segoe UI" w:cs="Segoe UI"/>
          <w:sz w:val="27"/>
          <w:szCs w:val="27"/>
        </w:rPr>
      </w:pPr>
      <w:r>
        <w:rPr>
          <w:rFonts w:ascii="Consolas" w:eastAsia="Consolas" w:hAnsi="Consolas" w:cs="Consolas"/>
          <w:color w:val="555E68"/>
        </w:rPr>
        <w:t>SnackBar</w:t>
      </w:r>
      <w:r>
        <w:rPr>
          <w:rFonts w:ascii="Segoe UI" w:eastAsia="Segoe UI" w:hAnsi="Segoe UI" w:cs="Segoe UI"/>
          <w:sz w:val="27"/>
          <w:szCs w:val="27"/>
        </w:rPr>
        <w:t xml:space="preserve"> </w:t>
      </w:r>
      <w:r>
        <w:rPr>
          <w:rFonts w:ascii="Segoe UI" w:eastAsia="Segoe UI" w:hAnsi="Segoe UI" w:cs="Segoe UI"/>
          <w:color w:val="000000"/>
          <w:sz w:val="27"/>
          <w:szCs w:val="27"/>
        </w:rPr>
        <w:t>as a confirmation that the store name has been updated.</w:t>
      </w:r>
    </w:p>
    <w:p w:rsidR="00663897" w:rsidRDefault="00F25AC9">
      <w:pPr>
        <w:spacing w:before="225" w:line="420" w:lineRule="atLeast"/>
        <w:ind w:right="397"/>
        <w:rPr>
          <w:rFonts w:ascii="Segoe UI" w:eastAsia="Segoe UI" w:hAnsi="Segoe UI" w:cs="Segoe UI"/>
          <w:sz w:val="27"/>
          <w:szCs w:val="27"/>
        </w:rPr>
      </w:pPr>
      <w:r>
        <w:rPr>
          <w:rFonts w:ascii="Segoe UI" w:eastAsia="Segoe UI" w:hAnsi="Segoe UI" w:cs="Segoe UI"/>
          <w:color w:val="000000"/>
          <w:sz w:val="27"/>
          <w:szCs w:val="27"/>
        </w:rPr>
        <w:t xml:space="preserve">Below is the code for </w:t>
      </w:r>
      <w:r>
        <w:rPr>
          <w:rFonts w:ascii="Consolas" w:eastAsia="Consolas" w:hAnsi="Consolas" w:cs="Consolas"/>
          <w:color w:val="555E68"/>
        </w:rPr>
        <w:t>AddFollowerCount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Consolas" w:eastAsia="Consolas" w:hAnsi="Consolas" w:cs="Consolas"/>
          <w:color w:val="555E68"/>
          <w:spacing w:val="5"/>
        </w:rPr>
        <w:t>StoreStatus</w:t>
      </w:r>
      <w:r>
        <w:rPr>
          <w:rFonts w:ascii="Segoe UI" w:eastAsia="Segoe UI" w:hAnsi="Segoe UI" w:cs="Segoe UI"/>
          <w:color w:val="000000"/>
          <w:spacing w:val="5"/>
          <w:sz w:val="27"/>
          <w:szCs w:val="27"/>
        </w:rPr>
        <w:t>.</w:t>
      </w:r>
      <w:r>
        <w:rPr>
          <w:rFonts w:ascii="Segoe UI" w:eastAsia="Segoe UI" w:hAnsi="Segoe UI" w:cs="Segoe UI"/>
          <w:color w:val="000000"/>
          <w:sz w:val="27"/>
          <w:szCs w:val="27"/>
        </w:rPr>
        <w:t xml:space="preserve"> Again both are stateless widgets, and the method of implementing the </w:t>
      </w:r>
      <w:r>
        <w:rPr>
          <w:rFonts w:ascii="Consolas" w:eastAsia="Consolas" w:hAnsi="Consolas" w:cs="Consolas"/>
          <w:color w:val="555E68"/>
        </w:rPr>
        <w:t>storeController</w:t>
      </w:r>
      <w:r>
        <w:rPr>
          <w:rFonts w:ascii="Segoe UI" w:eastAsia="Segoe UI" w:hAnsi="Segoe UI" w:cs="Segoe UI"/>
          <w:sz w:val="27"/>
          <w:szCs w:val="27"/>
        </w:rPr>
        <w:t xml:space="preserve"> </w:t>
      </w:r>
      <w:r>
        <w:rPr>
          <w:rFonts w:ascii="Segoe UI" w:eastAsia="Segoe UI" w:hAnsi="Segoe UI" w:cs="Segoe UI"/>
          <w:color w:val="000000"/>
          <w:sz w:val="27"/>
          <w:szCs w:val="27"/>
        </w:rPr>
        <w:t>and calling our controller is similar:</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AddFollowerCount</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205" type="#_x0000_t75" style="position:absolute;left:0;text-align:left;margin-left:51pt;margin-top:13.6pt;width:495pt;height:111pt;z-index:-250750976;mso-position-horizontal-relative:page;mso-position-vertical-relative:text" o:allowincell="f">
            <v:imagedata r:id="rId1297"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AddFollowerCount</w:t>
      </w:r>
      <w:r>
        <w:rPr>
          <w:rFonts w:ascii="Consolas" w:eastAsia="Consolas" w:hAnsi="Consolas" w:cs="Consolas"/>
          <w:color w:val="383A42"/>
        </w:rPr>
        <w:t>({</w:t>
      </w:r>
      <w:r>
        <w:rPr>
          <w:rFonts w:ascii="Consolas" w:eastAsia="Consolas" w:hAnsi="Consolas" w:cs="Consolas"/>
          <w:color w:val="E35649"/>
        </w:rPr>
        <w:t>Key</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storeController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555E68"/>
        </w:rPr>
        <w:t>find</w:t>
      </w:r>
      <w:r>
        <w:rPr>
          <w:rFonts w:ascii="Consolas" w:eastAsia="Consolas" w:hAnsi="Consolas" w:cs="Consolas"/>
          <w:color w:val="383A42"/>
        </w:rPr>
        <w:t>&lt;</w:t>
      </w:r>
      <w:r>
        <w:rPr>
          <w:rFonts w:ascii="Consolas" w:eastAsia="Consolas" w:hAnsi="Consolas" w:cs="Consolas"/>
          <w:color w:val="E35649"/>
        </w:rPr>
        <w:t>StoreController</w:t>
      </w:r>
      <w:r>
        <w:rPr>
          <w:rFonts w:ascii="Consolas" w:eastAsia="Consolas" w:hAnsi="Consolas" w:cs="Consolas"/>
          <w:color w:val="383A42"/>
        </w:rPr>
        <w:t>&gt;();</w:t>
      </w:r>
    </w:p>
    <w:p w:rsidR="00663897" w:rsidRDefault="00F25AC9">
      <w:pPr>
        <w:spacing w:before="42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4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204" type="#_x0000_t75" style="position:absolute;left:0;text-align:left;margin-left:51pt;margin-top:0;width:495pt;height:632pt;z-index:-250749952;mso-position-horizontal-relative:page;mso-position-vertical-relative:text" o:allowincell="f">
            <v:imagedata r:id="rId1298"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"Add Follower Count"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floatingActionButton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FloatingActionButton</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storeController</w:t>
      </w:r>
      <w:r>
        <w:rPr>
          <w:rFonts w:ascii="Consolas" w:eastAsia="Consolas" w:hAnsi="Consolas" w:cs="Consolas"/>
          <w:color w:val="383A42"/>
        </w:rPr>
        <w:t>.</w:t>
      </w:r>
      <w:r>
        <w:rPr>
          <w:rFonts w:ascii="Consolas" w:eastAsia="Consolas" w:hAnsi="Consolas" w:cs="Consolas"/>
          <w:color w:val="3D74F6"/>
        </w:rPr>
        <w:t>updateFollowerCount</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add</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padding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EdgeInsets</w:t>
      </w:r>
      <w:r>
        <w:rPr>
          <w:rFonts w:ascii="Consolas" w:eastAsia="Consolas" w:hAnsi="Consolas" w:cs="Consolas"/>
          <w:color w:val="383A42"/>
        </w:rPr>
        <w:t>.</w:t>
      </w:r>
      <w:r>
        <w:rPr>
          <w:rFonts w:ascii="Consolas" w:eastAsia="Consolas" w:hAnsi="Consolas" w:cs="Consolas"/>
          <w:color w:val="3D74F6"/>
        </w:rPr>
        <w:t>all</w:t>
      </w:r>
      <w:r>
        <w:rPr>
          <w:rFonts w:ascii="Consolas" w:eastAsia="Consolas" w:hAnsi="Consolas" w:cs="Consolas"/>
          <w:color w:val="383A42"/>
        </w:rPr>
        <w:t>(</w:t>
      </w:r>
      <w:r>
        <w:rPr>
          <w:rFonts w:ascii="Consolas" w:eastAsia="Consolas" w:hAnsi="Consolas" w:cs="Consolas"/>
          <w:color w:val="986800"/>
        </w:rPr>
        <w:t>24</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Column</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mainAxisAlignment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MainAxisAlignment</w:t>
      </w:r>
      <w:r>
        <w:rPr>
          <w:rFonts w:ascii="Consolas" w:eastAsia="Consolas" w:hAnsi="Consolas" w:cs="Consolas"/>
          <w:color w:val="383A42"/>
        </w:rPr>
        <w:t>.</w:t>
      </w:r>
      <w:r>
        <w:rPr>
          <w:rFonts w:ascii="Consolas" w:eastAsia="Consolas" w:hAnsi="Consolas" w:cs="Consolas"/>
          <w:color w:val="555E68"/>
        </w:rPr>
        <w:t>center</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1" w:line="360" w:lineRule="atLeast"/>
        <w:ind w:left="240" w:right="948"/>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'You have add these many followers to your store'</w:t>
      </w:r>
      <w:r>
        <w:rPr>
          <w:rFonts w:ascii="Consolas" w:eastAsia="Consolas" w:hAnsi="Consolas" w:cs="Consolas"/>
          <w:color w:val="383A42"/>
        </w:rPr>
        <w:t xml:space="preserve">, </w:t>
      </w:r>
      <w:r>
        <w:rPr>
          <w:rFonts w:ascii="Consolas" w:eastAsia="Consolas" w:hAnsi="Consolas" w:cs="Consolas"/>
          <w:color w:val="555E68"/>
        </w:rPr>
        <w:t xml:space="preserve">               textAlign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TextAlign</w:t>
      </w:r>
      <w:r>
        <w:rPr>
          <w:rFonts w:ascii="Consolas" w:eastAsia="Consolas" w:hAnsi="Consolas" w:cs="Consolas"/>
          <w:color w:val="383A42"/>
        </w:rPr>
        <w:t>.</w:t>
      </w:r>
      <w:r>
        <w:rPr>
          <w:rFonts w:ascii="Consolas" w:eastAsia="Consolas" w:hAnsi="Consolas" w:cs="Consolas"/>
          <w:color w:val="555E68"/>
        </w:rPr>
        <w:t>center</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Pr>
          <w:rFonts w:ascii="Consolas" w:eastAsia="Consolas" w:hAnsi="Consolas" w:cs="Consolas"/>
          <w:color w:val="555E68"/>
        </w:rPr>
        <w:t>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28</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SizedBox</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height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40.0</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Obx</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1" w:line="360" w:lineRule="atLeast"/>
        <w:ind w:left="240" w:right="1076"/>
        <w:rPr>
          <w:rFonts w:ascii="Consolas" w:eastAsia="Consolas" w:hAnsi="Consolas" w:cs="Consolas"/>
        </w:rPr>
      </w:pPr>
      <w:r>
        <w:rPr>
          <w:rFonts w:ascii="Consolas" w:eastAsia="Consolas" w:hAnsi="Consolas" w:cs="Consolas"/>
          <w:color w:val="555E68"/>
        </w:rPr>
        <w:t xml:space="preserve">                 storeController</w:t>
      </w:r>
      <w:r>
        <w:rPr>
          <w:rFonts w:ascii="Consolas" w:eastAsia="Consolas" w:hAnsi="Consolas" w:cs="Consolas"/>
          <w:color w:val="383A42"/>
        </w:rPr>
        <w:t>.</w:t>
      </w:r>
      <w:r>
        <w:rPr>
          <w:rFonts w:ascii="Consolas" w:eastAsia="Consolas" w:hAnsi="Consolas" w:cs="Consolas"/>
          <w:color w:val="555E68"/>
        </w:rPr>
        <w:t>followerCount</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color w:val="3D74F6"/>
        </w:rPr>
        <w:t>toString</w:t>
      </w:r>
      <w:r>
        <w:rPr>
          <w:rFonts w:ascii="Consolas" w:eastAsia="Consolas" w:hAnsi="Consolas" w:cs="Consolas"/>
          <w:color w:val="383A42"/>
        </w:rPr>
        <w:t xml:space="preserve">(), </w:t>
      </w: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Pr>
          <w:rFonts w:ascii="Consolas" w:eastAsia="Consolas" w:hAnsi="Consolas" w:cs="Consolas"/>
          <w:color w:val="555E68"/>
        </w:rPr>
        <w:t>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48</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709" w:line="276" w:lineRule="atLeast"/>
        <w:ind w:left="24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StoreStatus</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203" type="#_x0000_t75" style="position:absolute;left:0;text-align:left;margin-left:51pt;margin-top:23.75pt;width:495pt;height:147pt;z-index:-250748928;mso-position-horizontal-relative:page;mso-position-vertical-relative:text" o:allowincell="f">
            <v:imagedata r:id="rId1299"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StoreStatus</w:t>
      </w:r>
      <w:r>
        <w:rPr>
          <w:rFonts w:ascii="Consolas" w:eastAsia="Consolas" w:hAnsi="Consolas" w:cs="Consolas"/>
          <w:color w:val="383A42"/>
        </w:rPr>
        <w:t>({</w:t>
      </w:r>
      <w:r>
        <w:rPr>
          <w:rFonts w:ascii="Consolas" w:eastAsia="Consolas" w:hAnsi="Consolas" w:cs="Consolas"/>
          <w:color w:val="E35649"/>
        </w:rPr>
        <w:t>Key</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w:t>
      </w:r>
    </w:p>
    <w:p w:rsidR="00663897" w:rsidRDefault="00F25AC9">
      <w:pPr>
        <w:spacing w:before="1" w:line="360" w:lineRule="atLeast"/>
        <w:ind w:left="240" w:right="2377"/>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xml:space="preserve">//final storeController = Get.put(StoreController()); </w:t>
      </w: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storeController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555E68"/>
        </w:rPr>
        <w:t>find</w:t>
      </w:r>
      <w:r>
        <w:rPr>
          <w:rFonts w:ascii="Consolas" w:eastAsia="Consolas" w:hAnsi="Consolas" w:cs="Consolas"/>
          <w:color w:val="383A42"/>
        </w:rPr>
        <w:t>&lt;</w:t>
      </w:r>
      <w:r>
        <w:rPr>
          <w:rFonts w:ascii="Consolas" w:eastAsia="Consolas" w:hAnsi="Consolas" w:cs="Consolas"/>
          <w:color w:val="E35649"/>
        </w:rPr>
        <w:t>StoreController</w:t>
      </w:r>
      <w:r>
        <w:rPr>
          <w:rFonts w:ascii="Consolas" w:eastAsia="Consolas" w:hAnsi="Consolas" w:cs="Consolas"/>
          <w:color w:val="383A42"/>
        </w:rPr>
        <w:t>&gt;();</w:t>
      </w:r>
    </w:p>
    <w:p w:rsidR="00663897" w:rsidRDefault="00F25AC9">
      <w:pPr>
        <w:spacing w:before="42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4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r w:rsidR="00FB0D64" w:rsidRPr="00FB0D64">
        <w:pict>
          <v:shape id="_x0000_s4202" type="#_x0000_t75" style="position:absolute;left:0;text-align:left;margin-left:51pt;margin-top:0;width:495pt;height:508pt;z-index:-250747904;mso-position-horizontal-relative:page;mso-position-vertical-relative:text" o:allowincell="f">
            <v:imagedata r:id="rId1300" o:title=""/>
            <w10:wrap anchorx="page"/>
            <w10:anchorlock/>
          </v:shape>
        </w:pict>
      </w:r>
    </w:p>
    <w:p w:rsidR="00663897" w:rsidRDefault="00F25AC9">
      <w:pPr>
        <w:spacing w:before="16" w:line="345" w:lineRule="atLeast"/>
        <w:ind w:left="240" w:right="1464"/>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"Test Status Toggle"</w:t>
      </w:r>
      <w:r>
        <w:rPr>
          <w:rFonts w:ascii="Consolas" w:eastAsia="Consolas" w:hAnsi="Consolas" w:cs="Consolas"/>
          <w:color w:val="383A42"/>
        </w:rPr>
        <w:t xml:space="preserve">)), </w:t>
      </w: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padding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EdgeInsets</w:t>
      </w:r>
      <w:r>
        <w:rPr>
          <w:rFonts w:ascii="Consolas" w:eastAsia="Consolas" w:hAnsi="Consolas" w:cs="Consolas"/>
          <w:color w:val="383A42"/>
        </w:rPr>
        <w:t>.</w:t>
      </w:r>
      <w:r>
        <w:rPr>
          <w:rFonts w:ascii="Consolas" w:eastAsia="Consolas" w:hAnsi="Consolas" w:cs="Consolas"/>
          <w:color w:val="3D74F6"/>
        </w:rPr>
        <w:t>all</w:t>
      </w:r>
      <w:r>
        <w:rPr>
          <w:rFonts w:ascii="Consolas" w:eastAsia="Consolas" w:hAnsi="Consolas" w:cs="Consolas"/>
          <w:color w:val="383A42"/>
        </w:rPr>
        <w:t>(</w:t>
      </w:r>
      <w:r>
        <w:rPr>
          <w:rFonts w:ascii="Consolas" w:eastAsia="Consolas" w:hAnsi="Consolas" w:cs="Consolas"/>
          <w:color w:val="986800"/>
        </w:rPr>
        <w:t>24</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Column</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mainAxisAlignment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MainAxisAlignment</w:t>
      </w:r>
      <w:r>
        <w:rPr>
          <w:rFonts w:ascii="Consolas" w:eastAsia="Consolas" w:hAnsi="Consolas" w:cs="Consolas"/>
          <w:color w:val="383A42"/>
        </w:rPr>
        <w:t>.</w:t>
      </w:r>
      <w:r>
        <w:rPr>
          <w:rFonts w:ascii="Consolas" w:eastAsia="Consolas" w:hAnsi="Consolas" w:cs="Consolas"/>
          <w:color w:val="555E68"/>
        </w:rPr>
        <w:t>center</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"Is the Store open?"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Pr>
          <w:rFonts w:ascii="Consolas" w:eastAsia="Consolas" w:hAnsi="Consolas" w:cs="Consolas"/>
          <w:color w:val="555E68"/>
        </w:rPr>
        <w:t>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22</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SizedBox</w:t>
      </w:r>
      <w:r>
        <w:rPr>
          <w:rFonts w:ascii="Consolas" w:eastAsia="Consolas" w:hAnsi="Consolas" w:cs="Consolas"/>
          <w:color w:val="383A42"/>
        </w:rPr>
        <w:t>(</w:t>
      </w:r>
      <w:r>
        <w:rPr>
          <w:rFonts w:ascii="Consolas" w:eastAsia="Consolas" w:hAnsi="Consolas" w:cs="Consolas"/>
          <w:color w:val="555E68"/>
        </w:rPr>
        <w:t>height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16</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Obx</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Switch</w:t>
      </w:r>
      <w:r>
        <w:rPr>
          <w:rFonts w:ascii="Consolas" w:eastAsia="Consolas" w:hAnsi="Consolas" w:cs="Consolas"/>
          <w:color w:val="383A42"/>
        </w:rPr>
        <w:t>(</w:t>
      </w:r>
    </w:p>
    <w:p w:rsidR="00663897" w:rsidRDefault="00F25AC9">
      <w:pPr>
        <w:spacing w:before="1" w:line="360" w:lineRule="atLeast"/>
        <w:ind w:left="240" w:right="4324"/>
        <w:rPr>
          <w:rFonts w:ascii="Consolas" w:eastAsia="Consolas" w:hAnsi="Consolas" w:cs="Consolas"/>
        </w:rPr>
      </w:pPr>
      <w:r>
        <w:rPr>
          <w:rFonts w:ascii="Consolas" w:eastAsia="Consolas" w:hAnsi="Consolas" w:cs="Consolas"/>
          <w:color w:val="555E68"/>
        </w:rPr>
        <w:t xml:space="preserve">                 onChanged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555E68"/>
        </w:rPr>
        <w:t>storeController</w:t>
      </w:r>
      <w:r>
        <w:rPr>
          <w:rFonts w:ascii="Consolas" w:eastAsia="Consolas" w:hAnsi="Consolas" w:cs="Consolas"/>
          <w:color w:val="383A42"/>
        </w:rPr>
        <w:t>.</w:t>
      </w:r>
      <w:r>
        <w:rPr>
          <w:rFonts w:ascii="Consolas" w:eastAsia="Consolas" w:hAnsi="Consolas" w:cs="Consolas"/>
          <w:color w:val="3D74F6"/>
        </w:rPr>
        <w:t>storeStatus</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activeColor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green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value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storeController</w:t>
      </w:r>
      <w:r>
        <w:rPr>
          <w:rFonts w:ascii="Consolas" w:eastAsia="Consolas" w:hAnsi="Consolas" w:cs="Consolas"/>
          <w:color w:val="383A42"/>
        </w:rPr>
        <w:t>.</w:t>
      </w:r>
      <w:r>
        <w:rPr>
          <w:rFonts w:ascii="Consolas" w:eastAsia="Consolas" w:hAnsi="Consolas" w:cs="Consolas"/>
          <w:color w:val="555E68"/>
        </w:rPr>
        <w:t>storeStatus</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p>
    <w:p w:rsidR="00663897" w:rsidRDefault="00F25AC9">
      <w:pPr>
        <w:spacing w:before="1" w:line="360" w:lineRule="atLeast"/>
        <w:ind w:left="240" w:right="7182"/>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Step 7: </w:t>
      </w:r>
      <w:r>
        <w:rPr>
          <w:rFonts w:ascii="Consolas" w:eastAsia="Consolas" w:hAnsi="Consolas" w:cs="Consolas"/>
          <w:b/>
          <w:bCs/>
          <w:color w:val="555E68"/>
          <w:spacing w:val="3"/>
          <w:sz w:val="23"/>
          <w:szCs w:val="23"/>
        </w:rPr>
        <w:t>Obx</w:t>
      </w:r>
      <w:r>
        <w:rPr>
          <w:rFonts w:ascii="Segoe UI" w:eastAsia="Segoe UI" w:hAnsi="Segoe UI" w:cs="Segoe UI"/>
          <w:b/>
          <w:bCs/>
          <w:sz w:val="26"/>
          <w:szCs w:val="26"/>
        </w:rPr>
        <w:t xml:space="preserve"> </w:t>
      </w:r>
      <w:r>
        <w:rPr>
          <w:rFonts w:ascii="Segoe UI" w:eastAsia="Segoe UI" w:hAnsi="Segoe UI" w:cs="Segoe UI"/>
          <w:b/>
          <w:bCs/>
          <w:color w:val="E5B567"/>
          <w:sz w:val="26"/>
          <w:szCs w:val="26"/>
        </w:rPr>
        <w:t>Widget (Observer)</w:t>
      </w:r>
      <w:r w:rsidR="00FB0D64" w:rsidRPr="00FB0D64">
        <w:pict>
          <v:shape id="_x0000_s4201" type="#_x0000_t75" style="position:absolute;left:0;text-align:left;margin-left:96pt;margin-top:26.5pt;width:29pt;height:19pt;z-index:-250746880;mso-position-horizontal-relative:page;mso-position-vertical-relative:text" o:allowincell="f">
            <v:imagedata r:id="rId1301" o:title=""/>
            <w10:wrap anchorx="page"/>
            <w10:anchorlock/>
          </v:shape>
        </w:pict>
      </w:r>
    </w:p>
    <w:p w:rsidR="00663897" w:rsidRDefault="00F25AC9">
      <w:pPr>
        <w:spacing w:before="227" w:line="405" w:lineRule="atLeast"/>
        <w:ind w:right="78"/>
        <w:rPr>
          <w:rFonts w:ascii="Segoe UI" w:eastAsia="Segoe UI" w:hAnsi="Segoe UI" w:cs="Segoe UI"/>
          <w:sz w:val="27"/>
          <w:szCs w:val="27"/>
        </w:rPr>
      </w:pPr>
      <w:r>
        <w:rPr>
          <w:rFonts w:ascii="Segoe UI" w:eastAsia="Segoe UI" w:hAnsi="Segoe UI" w:cs="Segoe UI"/>
          <w:color w:val="000000"/>
          <w:sz w:val="27"/>
          <w:szCs w:val="27"/>
        </w:rPr>
        <w:t xml:space="preserve">Now, let us get to the part where the entered value of our store name, increased count of followers, and store status will be shown using our </w:t>
      </w:r>
      <w:r>
        <w:rPr>
          <w:rFonts w:ascii="Consolas" w:eastAsia="Consolas" w:hAnsi="Consolas" w:cs="Consolas"/>
          <w:color w:val="555E68"/>
          <w:spacing w:val="3"/>
        </w:rPr>
        <w:t>storeController</w:t>
      </w:r>
      <w:r>
        <w:rPr>
          <w:rFonts w:ascii="Segoe UI" w:eastAsia="Segoe UI" w:hAnsi="Segoe UI" w:cs="Segoe UI"/>
          <w:color w:val="000000"/>
          <w:spacing w:val="3"/>
          <w:sz w:val="27"/>
          <w:szCs w:val="27"/>
        </w:rPr>
        <w:t>.</w:t>
      </w:r>
    </w:p>
    <w:p w:rsidR="00663897" w:rsidRDefault="00F25AC9">
      <w:pPr>
        <w:spacing w:before="255" w:line="405" w:lineRule="atLeast"/>
        <w:ind w:right="-137"/>
        <w:rPr>
          <w:rFonts w:ascii="Segoe UI" w:eastAsia="Segoe UI" w:hAnsi="Segoe UI" w:cs="Segoe UI"/>
          <w:sz w:val="27"/>
          <w:szCs w:val="27"/>
        </w:rPr>
      </w:pPr>
      <w:r>
        <w:rPr>
          <w:rFonts w:ascii="Segoe UI" w:eastAsia="Segoe UI" w:hAnsi="Segoe UI" w:cs="Segoe UI"/>
          <w:color w:val="000000"/>
          <w:sz w:val="27"/>
          <w:szCs w:val="27"/>
        </w:rPr>
        <w:t xml:space="preserve">Our </w:t>
      </w:r>
      <w:r>
        <w:rPr>
          <w:rFonts w:ascii="Consolas" w:eastAsia="Consolas" w:hAnsi="Consolas" w:cs="Consolas"/>
          <w:color w:val="555E68"/>
        </w:rPr>
        <w:t>Home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view is extended with </w:t>
      </w:r>
      <w:r>
        <w:rPr>
          <w:rFonts w:ascii="Consolas" w:eastAsia="Consolas" w:hAnsi="Consolas" w:cs="Consolas"/>
          <w:color w:val="555E68"/>
          <w:spacing w:val="2"/>
        </w:rPr>
        <w:t>GetView&lt;StoreController&gt;</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so we do not need to instantiate our </w:t>
      </w:r>
      <w:r w:rsidR="00FB0D64" w:rsidRPr="00FB0D64">
        <w:pict>
          <v:shape id="_x0000_s4200" type="#_x0000_t75" style="position:absolute;margin-left:77pt;margin-top:16.6pt;width:34pt;height:18pt;z-index:-250745856;mso-position-horizontal-relative:page;mso-position-vertical-relative:text" o:allowincell="f">
            <v:imagedata r:id="rId1302" o:title=""/>
            <w10:wrap anchorx="page"/>
            <w10:anchorlock/>
          </v:shape>
        </w:pict>
      </w:r>
      <w:r>
        <w:rPr>
          <w:rFonts w:ascii="Consolas" w:eastAsia="Consolas" w:hAnsi="Consolas" w:cs="Consolas"/>
          <w:color w:val="555E68"/>
        </w:rPr>
        <w:t>storeController</w:t>
      </w:r>
      <w:r>
        <w:rPr>
          <w:rFonts w:ascii="Segoe UI" w:eastAsia="Segoe UI" w:hAnsi="Segoe UI" w:cs="Segoe UI"/>
          <w:sz w:val="27"/>
          <w:szCs w:val="27"/>
        </w:rPr>
        <w:t xml:space="preserve"> </w:t>
      </w:r>
      <w:r>
        <w:rPr>
          <w:rFonts w:ascii="Segoe UI" w:eastAsia="Segoe UI" w:hAnsi="Segoe UI" w:cs="Segoe UI"/>
          <w:color w:val="000000"/>
          <w:sz w:val="27"/>
          <w:szCs w:val="27"/>
        </w:rPr>
        <w:t>here. Instead, we can just use GetX’s default controller. Please look at the code given below to get a clear picture and understand the difference between Step 6 and Step 7.</w:t>
      </w:r>
    </w:p>
    <w:p w:rsidR="00663897" w:rsidRDefault="00F25AC9">
      <w:pPr>
        <w:spacing w:before="225" w:line="420" w:lineRule="atLeast"/>
        <w:ind w:right="244"/>
        <w:rPr>
          <w:rFonts w:ascii="Segoe UI" w:eastAsia="Segoe UI" w:hAnsi="Segoe UI" w:cs="Segoe UI"/>
          <w:sz w:val="27"/>
          <w:szCs w:val="27"/>
        </w:rPr>
      </w:pPr>
      <w:r>
        <w:rPr>
          <w:rFonts w:ascii="Segoe UI" w:eastAsia="Segoe UI" w:hAnsi="Segoe UI" w:cs="Segoe UI"/>
          <w:color w:val="000000"/>
          <w:sz w:val="27"/>
          <w:szCs w:val="27"/>
        </w:rPr>
        <w:t xml:space="preserve">You must have noticed that the </w:t>
      </w:r>
      <w:r>
        <w:rPr>
          <w:rFonts w:ascii="Consolas" w:eastAsia="Consolas" w:hAnsi="Consolas" w:cs="Consolas"/>
          <w:color w:val="555E68"/>
        </w:rPr>
        <w:t>Text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inside the </w:t>
      </w:r>
      <w:r>
        <w:rPr>
          <w:rFonts w:ascii="Consolas" w:eastAsia="Consolas" w:hAnsi="Consolas" w:cs="Consolas"/>
          <w:color w:val="555E68"/>
        </w:rPr>
        <w:t>Flexible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is wrapped with an </w:t>
      </w:r>
      <w:r w:rsidR="00FB0D64" w:rsidRPr="00FB0D64">
        <w:pict>
          <v:shape id="_x0000_s4199" type="#_x0000_t75" style="position:absolute;margin-left:240pt;margin-top:15.1pt;width:35pt;height:20pt;z-index:-250744832;mso-position-horizontal-relative:page;mso-position-vertical-relative:text" o:allowincell="f">
            <v:imagedata r:id="rId1303" o:title=""/>
            <w10:wrap anchorx="page"/>
            <w10:anchorlock/>
          </v:shape>
        </w:pict>
      </w:r>
      <w:r>
        <w:rPr>
          <w:rFonts w:ascii="Consolas" w:eastAsia="Consolas" w:hAnsi="Consolas" w:cs="Consolas"/>
          <w:color w:val="555E68"/>
        </w:rPr>
        <w:t>Obx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where we have also called our </w:t>
      </w:r>
      <w:r>
        <w:rPr>
          <w:rFonts w:ascii="Consolas" w:eastAsia="Consolas" w:hAnsi="Consolas" w:cs="Consolas"/>
          <w:color w:val="555E68"/>
          <w:spacing w:val="5"/>
        </w:rPr>
        <w:t>controller</w:t>
      </w:r>
      <w:r>
        <w:rPr>
          <w:rFonts w:ascii="Segoe UI" w:eastAsia="Segoe UI" w:hAnsi="Segoe UI" w:cs="Segoe UI"/>
          <w:color w:val="000000"/>
          <w:spacing w:val="5"/>
          <w:sz w:val="27"/>
          <w:szCs w:val="27"/>
        </w:rPr>
        <w:t xml:space="preserve">. </w:t>
      </w:r>
      <w:r w:rsidR="00FB0D64" w:rsidRPr="00FB0D64">
        <w:pict>
          <v:shape id="_x0000_s4198" type="#_x0000_t75" style="position:absolute;margin-left:153pt;margin-top:36.1pt;width:29pt;height:19pt;z-index:-250743808;mso-position-horizontal-relative:page;mso-position-vertical-relative:text" o:allowincell="f">
            <v:imagedata r:id="rId1304" o:title=""/>
            <w10:wrap anchorx="page"/>
            <w10:anchorlock/>
          </v:shape>
        </w:pict>
      </w:r>
      <w:r>
        <w:rPr>
          <w:rFonts w:ascii="Segoe UI" w:eastAsia="Segoe UI" w:hAnsi="Segoe UI" w:cs="Segoe UI"/>
          <w:color w:val="000000"/>
          <w:sz w:val="27"/>
          <w:szCs w:val="27"/>
        </w:rPr>
        <w:t xml:space="preserve">Remember how we added </w:t>
      </w:r>
      <w:r>
        <w:rPr>
          <w:rFonts w:ascii="Consolas" w:eastAsia="Consolas" w:hAnsi="Consolas" w:cs="Consolas"/>
          <w:color w:val="555E68"/>
        </w:rPr>
        <w:t>(.obs)</w:t>
      </w:r>
      <w:r>
        <w:rPr>
          <w:rFonts w:ascii="Segoe UI" w:eastAsia="Segoe UI" w:hAnsi="Segoe UI" w:cs="Segoe UI"/>
          <w:sz w:val="27"/>
          <w:szCs w:val="27"/>
        </w:rPr>
        <w:t xml:space="preserve"> </w:t>
      </w:r>
      <w:r>
        <w:rPr>
          <w:rFonts w:ascii="Segoe UI" w:eastAsia="Segoe UI" w:hAnsi="Segoe UI" w:cs="Segoe UI"/>
          <w:color w:val="000000"/>
          <w:sz w:val="27"/>
          <w:szCs w:val="27"/>
        </w:rPr>
        <w:t>to our variables? Now, when we want to see</w:t>
      </w:r>
      <w:r>
        <w:rPr>
          <w:color w:val="000000"/>
        </w:rPr>
        <w:t xml:space="preserve"> </w:t>
      </w:r>
      <w:r>
        <w:rPr>
          <w:rFonts w:ascii="Segoe UI" w:eastAsia="Segoe UI" w:hAnsi="Segoe UI" w:cs="Segoe UI"/>
          <w:color w:val="000000"/>
          <w:sz w:val="27"/>
          <w:szCs w:val="27"/>
        </w:rPr>
        <w:t xml:space="preserve">the change in that observable variable, we have to wrap the widget with </w:t>
      </w:r>
      <w:r>
        <w:rPr>
          <w:rFonts w:ascii="Consolas" w:eastAsia="Consolas" w:hAnsi="Consolas" w:cs="Consolas"/>
          <w:color w:val="555E68"/>
          <w:spacing w:val="19"/>
        </w:rPr>
        <w:t>Obx</w:t>
      </w:r>
      <w:r>
        <w:rPr>
          <w:rFonts w:ascii="Segoe UI" w:eastAsia="Segoe UI" w:hAnsi="Segoe UI" w:cs="Segoe UI"/>
          <w:color w:val="000000"/>
          <w:spacing w:val="19"/>
          <w:sz w:val="27"/>
          <w:szCs w:val="27"/>
        </w:rPr>
        <w:t>,</w:t>
      </w:r>
      <w:r>
        <w:rPr>
          <w:rFonts w:ascii="Segoe UI" w:eastAsia="Segoe UI" w:hAnsi="Segoe UI" w:cs="Segoe UI"/>
          <w:color w:val="000000"/>
          <w:sz w:val="27"/>
          <w:szCs w:val="27"/>
        </w:rPr>
        <w:t xml:space="preserve"> also known as </w:t>
      </w:r>
      <w:r w:rsidR="00FB0D64" w:rsidRPr="00FB0D64">
        <w:pict>
          <v:shape id="_x0000_s4197" type="#_x0000_t75" style="position:absolute;margin-left:482pt;margin-top:73.45pt;width:28pt;height:19pt;z-index:-250742784;mso-position-horizontal-relative:page;mso-position-vertical-relative:text" o:allowincell="f">
            <v:imagedata r:id="rId1305" o:title=""/>
            <w10:wrap anchorx="page"/>
            <w10:anchorlock/>
          </v:shape>
        </w:pict>
      </w:r>
      <w:r>
        <w:rPr>
          <w:rFonts w:ascii="Consolas" w:eastAsia="Consolas" w:hAnsi="Consolas" w:cs="Consolas"/>
          <w:color w:val="555E68"/>
          <w:spacing w:val="7"/>
        </w:rPr>
        <w:t>Observer</w:t>
      </w:r>
      <w:r>
        <w:rPr>
          <w:rFonts w:ascii="Segoe UI" w:eastAsia="Segoe UI" w:hAnsi="Segoe UI" w:cs="Segoe UI"/>
          <w:color w:val="000000"/>
          <w:spacing w:val="7"/>
          <w:sz w:val="27"/>
          <w:szCs w:val="27"/>
        </w:rPr>
        <w:t>,</w:t>
      </w:r>
      <w:r>
        <w:rPr>
          <w:rFonts w:ascii="Segoe UI" w:eastAsia="Segoe UI" w:hAnsi="Segoe UI" w:cs="Segoe UI"/>
          <w:color w:val="000000"/>
          <w:sz w:val="27"/>
          <w:szCs w:val="27"/>
        </w:rPr>
        <w:t xml:space="preserve"> similar to what you must have noticed in the above code.</w:t>
      </w:r>
    </w:p>
    <w:p w:rsidR="00663897" w:rsidRDefault="00F25AC9">
      <w:pPr>
        <w:spacing w:before="225" w:line="420" w:lineRule="atLeast"/>
        <w:ind w:right="-95"/>
        <w:rPr>
          <w:rFonts w:ascii="Segoe UI" w:eastAsia="Segoe UI" w:hAnsi="Segoe UI" w:cs="Segoe UI"/>
          <w:sz w:val="27"/>
          <w:szCs w:val="27"/>
        </w:rPr>
      </w:pPr>
      <w:r>
        <w:rPr>
          <w:rFonts w:ascii="Segoe UI" w:eastAsia="Segoe UI" w:hAnsi="Segoe UI" w:cs="Segoe UI"/>
          <w:color w:val="000000"/>
          <w:sz w:val="27"/>
          <w:szCs w:val="27"/>
        </w:rPr>
        <w:t xml:space="preserve">Wrapping the widget with </w:t>
      </w:r>
      <w:r>
        <w:rPr>
          <w:rFonts w:ascii="Consolas" w:eastAsia="Consolas" w:hAnsi="Consolas" w:cs="Consolas"/>
          <w:color w:val="555E68"/>
        </w:rPr>
        <w:t>Obx</w:t>
      </w:r>
      <w:r>
        <w:rPr>
          <w:rFonts w:ascii="Segoe UI" w:eastAsia="Segoe UI" w:hAnsi="Segoe UI" w:cs="Segoe UI"/>
          <w:sz w:val="27"/>
          <w:szCs w:val="27"/>
        </w:rPr>
        <w:t xml:space="preserve"> </w:t>
      </w:r>
      <w:r>
        <w:rPr>
          <w:rFonts w:ascii="Segoe UI" w:eastAsia="Segoe UI" w:hAnsi="Segoe UI" w:cs="Segoe UI"/>
          <w:color w:val="000000"/>
          <w:sz w:val="27"/>
          <w:szCs w:val="27"/>
        </w:rPr>
        <w:t>will only rebuild that particular widget and not the whole class when the state changes. This is how simple it is:</w:t>
      </w:r>
      <w:r w:rsidR="00FB0D64" w:rsidRPr="00FB0D64">
        <w:pict>
          <v:shape id="_x0000_s4196" type="#_x0000_t75" style="position:absolute;margin-left:210pt;margin-top:16.6pt;width:28pt;height:18pt;z-index:-250741760;mso-position-horizontal-relative:page;mso-position-vertical-relative:text" o:allowincell="f">
            <v:imagedata r:id="rId1306" o:title=""/>
            <w10:wrap anchorx="page"/>
            <w10:anchorlock/>
          </v:shape>
        </w:pict>
      </w:r>
    </w:p>
    <w:p w:rsidR="00663897" w:rsidRDefault="00F25AC9">
      <w:pPr>
        <w:spacing w:before="427" w:line="360" w:lineRule="atLeast"/>
        <w:ind w:left="240" w:right="3544"/>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Home</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GetView</w:t>
      </w:r>
      <w:r>
        <w:rPr>
          <w:rFonts w:ascii="Consolas" w:eastAsia="Consolas" w:hAnsi="Consolas" w:cs="Consolas"/>
          <w:color w:val="383A42"/>
        </w:rPr>
        <w:t>&lt;</w:t>
      </w:r>
      <w:r>
        <w:rPr>
          <w:rFonts w:ascii="Consolas" w:eastAsia="Consolas" w:hAnsi="Consolas" w:cs="Consolas"/>
          <w:color w:val="E35649"/>
        </w:rPr>
        <w:t>StoreController</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195" type="#_x0000_t75" style="position:absolute;left:0;text-align:left;margin-left:51pt;margin-top:14.35pt;width:495pt;height:681pt;z-index:-250740736;mso-position-horizontal-relative:page;mso-position-vertical-relative:text" o:allowincell="f">
            <v:imagedata r:id="rId1307" o:title=""/>
            <w10:wrap anchorx="page"/>
            <w10:anchorlock/>
          </v:shape>
        </w:pict>
      </w:r>
      <w:r>
        <w:rPr>
          <w:rFonts w:ascii="Consolas" w:eastAsia="Consolas" w:hAnsi="Consolas" w:cs="Consolas"/>
          <w:color w:val="555E68"/>
        </w:rPr>
        <w:t xml:space="preserve"> </w:t>
      </w:r>
      <w:r>
        <w:rPr>
          <w:rFonts w:ascii="Consolas" w:eastAsia="Consolas" w:hAnsi="Consolas" w:cs="Consolas"/>
          <w:color w:val="E35649"/>
        </w:rPr>
        <w:t>Home</w:t>
      </w:r>
      <w:r>
        <w:rPr>
          <w:rFonts w:ascii="Consolas" w:eastAsia="Consolas" w:hAnsi="Consolas" w:cs="Consolas"/>
          <w:color w:val="383A42"/>
        </w:rPr>
        <w:t>({</w:t>
      </w:r>
      <w:r>
        <w:rPr>
          <w:rFonts w:ascii="Consolas" w:eastAsia="Consolas" w:hAnsi="Consolas" w:cs="Consolas"/>
          <w:color w:val="E35649"/>
        </w:rPr>
        <w:t>Key</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w:t>
      </w:r>
    </w:p>
    <w:p w:rsidR="00663897" w:rsidRDefault="00F25AC9">
      <w:pPr>
        <w:spacing w:before="42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p>
    <w:p w:rsidR="00663897" w:rsidRDefault="00F25AC9">
      <w:pPr>
        <w:spacing w:before="16" w:line="344" w:lineRule="atLeast"/>
        <w:ind w:left="240" w:right="3804"/>
        <w:rPr>
          <w:rFonts w:ascii="Consolas" w:eastAsia="Consolas" w:hAnsi="Consolas" w:cs="Consolas"/>
        </w:rPr>
      </w:pPr>
      <w:r>
        <w:rPr>
          <w:rFonts w:ascii="Consolas" w:eastAsia="Consolas" w:hAnsi="Consolas" w:cs="Consolas"/>
          <w:color w:val="555E68"/>
        </w:rPr>
        <w:t xml:space="preserve">     backgroundColor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AppColors</w:t>
      </w:r>
      <w:r>
        <w:rPr>
          <w:rFonts w:ascii="Consolas" w:eastAsia="Consolas" w:hAnsi="Consolas" w:cs="Consolas"/>
          <w:color w:val="383A42"/>
        </w:rPr>
        <w:t>.</w:t>
      </w:r>
      <w:r>
        <w:rPr>
          <w:rFonts w:ascii="Consolas" w:eastAsia="Consolas" w:hAnsi="Consolas" w:cs="Consolas"/>
          <w:color w:val="555E68"/>
        </w:rPr>
        <w:t>spaceCadet</w:t>
      </w:r>
      <w:r>
        <w:rPr>
          <w:rFonts w:ascii="Consolas" w:eastAsia="Consolas" w:hAnsi="Consolas" w:cs="Consolas"/>
          <w:color w:val="383A42"/>
        </w:rPr>
        <w:t xml:space="preserve">, </w:t>
      </w: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p>
    <w:p w:rsidR="00663897" w:rsidRDefault="00F25AC9">
      <w:pPr>
        <w:spacing w:before="1" w:line="360" w:lineRule="atLeast"/>
        <w:ind w:left="240" w:right="4063"/>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"GetX Store"</w:t>
      </w:r>
      <w:r>
        <w:rPr>
          <w:rFonts w:ascii="Consolas" w:eastAsia="Consolas" w:hAnsi="Consolas" w:cs="Consolas"/>
          <w:color w:val="383A42"/>
        </w:rPr>
        <w:t xml:space="preserve">),), </w:t>
      </w:r>
      <w:r>
        <w:rPr>
          <w:rFonts w:ascii="Consolas" w:eastAsia="Consolas" w:hAnsi="Consolas" w:cs="Consolas"/>
          <w:color w:val="555E68"/>
        </w:rPr>
        <w:t xml:space="preserve">     drawer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SideDrawer</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16" w:line="345" w:lineRule="atLeast"/>
        <w:ind w:left="240" w:right="4063"/>
        <w:rPr>
          <w:rFonts w:ascii="Consolas" w:eastAsia="Consolas" w:hAnsi="Consolas" w:cs="Consolas"/>
        </w:rPr>
      </w:pPr>
      <w:r>
        <w:rPr>
          <w:rFonts w:ascii="Consolas" w:eastAsia="Consolas" w:hAnsi="Consolas" w:cs="Consolas"/>
          <w:color w:val="555E68"/>
        </w:rPr>
        <w:t xml:space="preserve">       padding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EdgeInsets</w:t>
      </w:r>
      <w:r>
        <w:rPr>
          <w:rFonts w:ascii="Consolas" w:eastAsia="Consolas" w:hAnsi="Consolas" w:cs="Consolas"/>
          <w:color w:val="383A42"/>
        </w:rPr>
        <w:t>.</w:t>
      </w:r>
      <w:r>
        <w:rPr>
          <w:rFonts w:ascii="Consolas" w:eastAsia="Consolas" w:hAnsi="Consolas" w:cs="Consolas"/>
          <w:color w:val="3D74F6"/>
        </w:rPr>
        <w:t>all</w:t>
      </w:r>
      <w:r>
        <w:rPr>
          <w:rFonts w:ascii="Consolas" w:eastAsia="Consolas" w:hAnsi="Consolas" w:cs="Consolas"/>
          <w:color w:val="383A42"/>
        </w:rPr>
        <w:t>(</w:t>
      </w:r>
      <w:r>
        <w:rPr>
          <w:rFonts w:ascii="Consolas" w:eastAsia="Consolas" w:hAnsi="Consolas" w:cs="Consolas"/>
          <w:color w:val="986800"/>
        </w:rPr>
        <w:t>10</w:t>
      </w:r>
      <w:r>
        <w:rPr>
          <w:rFonts w:ascii="Consolas" w:eastAsia="Consolas" w:hAnsi="Consolas" w:cs="Consolas"/>
          <w:color w:val="383A42"/>
        </w:rPr>
        <w:t xml:space="preserve">), </w:t>
      </w: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SingleChildScrollView</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Column</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MainCard</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"Store Info"</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body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Column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crossAxisAlignment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CrossAxisAlignment</w:t>
      </w:r>
      <w:r>
        <w:rPr>
          <w:rFonts w:ascii="Consolas" w:eastAsia="Consolas" w:hAnsi="Consolas" w:cs="Consolas"/>
          <w:color w:val="383A42"/>
        </w:rPr>
        <w:t>.</w:t>
      </w:r>
      <w:r>
        <w:rPr>
          <w:rFonts w:ascii="Consolas" w:eastAsia="Consolas" w:hAnsi="Consolas" w:cs="Consolas"/>
          <w:color w:val="555E68"/>
        </w:rPr>
        <w:t>stretch</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Row</w:t>
      </w:r>
      <w:r>
        <w:rPr>
          <w:rFonts w:ascii="Consolas" w:eastAsia="Consolas" w:hAnsi="Consolas" w:cs="Consolas"/>
          <w:color w:val="383A42"/>
        </w:rPr>
        <w:t>(</w:t>
      </w:r>
    </w:p>
    <w:p w:rsidR="00663897" w:rsidRDefault="00F25AC9">
      <w:pPr>
        <w:spacing w:before="1" w:line="360" w:lineRule="atLeast"/>
        <w:ind w:left="240" w:right="167"/>
        <w:rPr>
          <w:rFonts w:ascii="Consolas" w:eastAsia="Consolas" w:hAnsi="Consolas" w:cs="Consolas"/>
        </w:rPr>
      </w:pPr>
      <w:r>
        <w:rPr>
          <w:rFonts w:ascii="Consolas" w:eastAsia="Consolas" w:hAnsi="Consolas" w:cs="Consolas"/>
          <w:color w:val="555E68"/>
        </w:rPr>
        <w:t xml:space="preserve">                     mainAxisAlignment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MainAxisAlignment</w:t>
      </w:r>
      <w:r>
        <w:rPr>
          <w:rFonts w:ascii="Consolas" w:eastAsia="Consolas" w:hAnsi="Consolas" w:cs="Consolas"/>
          <w:color w:val="383A42"/>
        </w:rPr>
        <w:t>.</w:t>
      </w:r>
      <w:r>
        <w:rPr>
          <w:rFonts w:ascii="Consolas" w:eastAsia="Consolas" w:hAnsi="Consolas" w:cs="Consolas"/>
          <w:color w:val="555E68"/>
        </w:rPr>
        <w:t>spaceBetween</w:t>
      </w:r>
      <w:r>
        <w:rPr>
          <w:rFonts w:ascii="Consolas" w:eastAsia="Consolas" w:hAnsi="Consolas" w:cs="Consolas"/>
          <w:color w:val="383A42"/>
        </w:rPr>
        <w:t xml:space="preserve">, </w:t>
      </w:r>
      <w:r>
        <w:rPr>
          <w:rFonts w:ascii="Consolas" w:eastAsia="Consolas" w:hAnsi="Consolas" w:cs="Consolas"/>
          <w:color w:val="555E68"/>
        </w:rPr>
        <w:t xml:space="preserve">                     children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Flexible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'Store Name:'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Pr>
          <w:rFonts w:ascii="Consolas" w:eastAsia="Consolas" w:hAnsi="Consolas" w:cs="Consolas"/>
          <w:color w:val="555E68"/>
        </w:rPr>
        <w:t>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fit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FlexFit</w:t>
      </w:r>
      <w:r>
        <w:rPr>
          <w:rFonts w:ascii="Consolas" w:eastAsia="Consolas" w:hAnsi="Consolas" w:cs="Consolas"/>
          <w:color w:val="383A42"/>
        </w:rPr>
        <w:t>.</w:t>
      </w:r>
      <w:r>
        <w:rPr>
          <w:rFonts w:ascii="Consolas" w:eastAsia="Consolas" w:hAnsi="Consolas" w:cs="Consolas"/>
          <w:color w:val="555E68"/>
        </w:rPr>
        <w:t>tight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SizedBox</w:t>
      </w:r>
      <w:r>
        <w:rPr>
          <w:rFonts w:ascii="Consolas" w:eastAsia="Consolas" w:hAnsi="Consolas" w:cs="Consolas"/>
          <w:color w:val="383A42"/>
        </w:rPr>
        <w:t>(</w:t>
      </w:r>
      <w:r>
        <w:rPr>
          <w:rFonts w:ascii="Consolas" w:eastAsia="Consolas" w:hAnsi="Consolas" w:cs="Consolas"/>
          <w:color w:val="555E68"/>
        </w:rPr>
        <w:t>width</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20.0</w:t>
      </w:r>
      <w:r>
        <w:rPr>
          <w:rFonts w:ascii="Consolas" w:eastAsia="Consolas" w:hAnsi="Consolas" w:cs="Consolas"/>
          <w:color w:val="383A42"/>
        </w:rPr>
        <w:t>),</w:t>
      </w:r>
    </w:p>
    <w:p w:rsidR="00663897" w:rsidRDefault="00F25AC9">
      <w:pPr>
        <w:spacing w:before="1" w:line="360" w:lineRule="atLeast"/>
        <w:ind w:left="240" w:right="948"/>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Wrapped with Obx to observe changes to the storeName</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BABAB"/>
        </w:rPr>
        <w:t>// variable when called using the StoreController.</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Obx</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Flexible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controller</w:t>
      </w:r>
      <w:r>
        <w:rPr>
          <w:rFonts w:ascii="Consolas" w:eastAsia="Consolas" w:hAnsi="Consolas" w:cs="Consolas"/>
          <w:color w:val="383A42"/>
        </w:rPr>
        <w:t>.</w:t>
      </w:r>
      <w:r>
        <w:rPr>
          <w:rFonts w:ascii="Consolas" w:eastAsia="Consolas" w:hAnsi="Consolas" w:cs="Consolas"/>
          <w:color w:val="555E68"/>
        </w:rPr>
        <w:t>storeName</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color w:val="3D74F6"/>
        </w:rPr>
        <w:t>toString</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22</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fontWeight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FontWeight</w:t>
      </w:r>
      <w:r>
        <w:rPr>
          <w:rFonts w:ascii="Consolas" w:eastAsia="Consolas" w:hAnsi="Consolas" w:cs="Consolas"/>
          <w:color w:val="383A42"/>
        </w:rPr>
        <w:t>.</w:t>
      </w:r>
      <w:r>
        <w:rPr>
          <w:rFonts w:ascii="Consolas" w:eastAsia="Consolas" w:hAnsi="Consolas" w:cs="Consolas"/>
          <w:color w:val="555E68"/>
        </w:rPr>
        <w:t>bold</w:t>
      </w:r>
      <w:r>
        <w:rPr>
          <w:rFonts w:ascii="Consolas" w:eastAsia="Consolas" w:hAnsi="Consolas" w:cs="Consolas"/>
          <w:color w:val="383A42"/>
        </w:rPr>
        <w:t>)</w:t>
      </w:r>
      <w:r>
        <w:rPr>
          <w:rFonts w:ascii="Consolas" w:eastAsia="Consolas" w:hAnsi="Consolas" w:cs="Consolas"/>
        </w:rPr>
        <w:t xml:space="preserve"> </w:t>
      </w:r>
    </w:p>
    <w:p w:rsidR="00663897" w:rsidRDefault="00F25AC9">
      <w:pPr>
        <w:spacing w:before="43" w:line="276" w:lineRule="atLeast"/>
        <w:ind w:left="240" w:right="-200"/>
        <w:jc w:val="both"/>
        <w:rPr>
          <w:rFonts w:ascii="Consolas" w:eastAsia="Consolas" w:hAnsi="Consolas" w:cs="Consolas"/>
        </w:rPr>
      </w:pPr>
      <w:r>
        <w:rPr>
          <w:rFonts w:ascii="Consolas" w:eastAsia="Consolas" w:hAnsi="Consolas" w:cs="Consolas"/>
          <w:color w:val="383A42"/>
          <w:shd w:val="clear" w:color="auto" w:fill="F6F7F8"/>
        </w:rPr>
        <w:t>),</w:t>
      </w:r>
      <w:r w:rsidR="00FB0D64" w:rsidRPr="00FB0D64">
        <w:pict>
          <v:shape id="_x0000_s4194" type="#_x0000_t75" style="position:absolute;left:0;text-align:left;margin-left:51pt;margin-top:0;width:495pt;height:789pt;z-index:-250739712;mso-position-horizontal-relative:page;mso-position-vertical-relative:text" o:allowincell="f">
            <v:imagedata r:id="rId1157"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fit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FlexFit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tight</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const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SizedBox</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height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20.0</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Row</w:t>
      </w:r>
      <w:r>
        <w:rPr>
          <w:rFonts w:ascii="Consolas" w:eastAsia="Consolas" w:hAnsi="Consolas" w:cs="Consolas"/>
          <w:color w:val="383A42"/>
          <w:shd w:val="clear" w:color="auto" w:fill="F6F7F8"/>
        </w:rPr>
        <w:t>(</w:t>
      </w:r>
    </w:p>
    <w:p w:rsidR="00663897" w:rsidRDefault="00F25AC9">
      <w:pPr>
        <w:spacing w:before="16" w:line="345" w:lineRule="atLeast"/>
        <w:ind w:left="240" w:right="167"/>
        <w:rPr>
          <w:rFonts w:ascii="Consolas" w:eastAsia="Consolas" w:hAnsi="Consolas" w:cs="Consolas"/>
        </w:rPr>
      </w:pPr>
      <w:r>
        <w:rPr>
          <w:rFonts w:ascii="Consolas" w:eastAsia="Consolas" w:hAnsi="Consolas" w:cs="Consolas"/>
          <w:color w:val="555E68"/>
          <w:shd w:val="clear" w:color="auto" w:fill="F6F7F8"/>
        </w:rPr>
        <w:t xml:space="preserve">                     mainAxisAlignment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MainAxisAlignment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spaceBetween</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children</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const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Flexible</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child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w:t>
      </w:r>
      <w:r>
        <w:rPr>
          <w:rFonts w:ascii="Consolas" w:eastAsia="Consolas" w:hAnsi="Consolas" w:cs="Consolas"/>
          <w:color w:val="383A42"/>
          <w:shd w:val="clear" w:color="auto" w:fill="F6F7F8"/>
        </w:rPr>
        <w:t>(</w:t>
      </w:r>
      <w:r>
        <w:rPr>
          <w:rFonts w:ascii="Consolas" w:eastAsia="Consolas" w:hAnsi="Consolas" w:cs="Consolas"/>
          <w:color w:val="4EA24C"/>
          <w:shd w:val="clear" w:color="auto" w:fill="F6F7F8"/>
        </w:rPr>
        <w:t>'Store Followers:'</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style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TextStyle</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fontSize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20</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fit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FlexFit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tight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const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SizedBox</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width</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20.0</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xml:space="preserve">// Wrapped with Obx to observe changes to the </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ABABAB"/>
          <w:shd w:val="clear" w:color="auto" w:fill="F6F7F8"/>
        </w:rPr>
        <w:t>followerCount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variable when called using the StoreController.</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Obx</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0084BC"/>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Flexible</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child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w:t>
      </w:r>
      <w:r>
        <w:rPr>
          <w:rFonts w:ascii="Consolas" w:eastAsia="Consolas" w:hAnsi="Consolas" w:cs="Consolas"/>
          <w:color w:val="383A42"/>
          <w:shd w:val="clear" w:color="auto" w:fill="F6F7F8"/>
        </w:rPr>
        <w:t>(</w:t>
      </w:r>
    </w:p>
    <w:p w:rsidR="00663897" w:rsidRDefault="00F25AC9">
      <w:pPr>
        <w:spacing w:before="1" w:line="360" w:lineRule="atLeast"/>
        <w:ind w:left="240" w:right="167"/>
        <w:rPr>
          <w:rFonts w:ascii="Consolas" w:eastAsia="Consolas" w:hAnsi="Consolas" w:cs="Consolas"/>
        </w:rPr>
      </w:pPr>
      <w:r>
        <w:rPr>
          <w:rFonts w:ascii="Consolas" w:eastAsia="Consolas" w:hAnsi="Consolas" w:cs="Consolas"/>
          <w:color w:val="555E68"/>
          <w:shd w:val="clear" w:color="auto" w:fill="F6F7F8"/>
        </w:rPr>
        <w:t xml:space="preserve">                             controller</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followerCount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value</w:t>
      </w:r>
      <w:r>
        <w:rPr>
          <w:rFonts w:ascii="Consolas" w:eastAsia="Consolas" w:hAnsi="Consolas" w:cs="Consolas"/>
          <w:color w:val="383A42"/>
          <w:shd w:val="clear" w:color="auto" w:fill="F6F7F8"/>
        </w:rPr>
        <w:t>.</w:t>
      </w:r>
      <w:r>
        <w:rPr>
          <w:rFonts w:ascii="Consolas" w:eastAsia="Consolas" w:hAnsi="Consolas" w:cs="Consolas"/>
          <w:color w:val="3D74F6"/>
          <w:shd w:val="clear" w:color="auto" w:fill="F6F7F8"/>
        </w:rPr>
        <w:t>toString</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textAlign</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TextAlign</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start</w:t>
      </w:r>
      <w:r>
        <w:rPr>
          <w:rFonts w:ascii="Consolas" w:eastAsia="Consolas" w:hAnsi="Consolas" w:cs="Consolas"/>
          <w:color w:val="383A42"/>
          <w:shd w:val="clear" w:color="auto" w:fill="F6F7F8"/>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style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A625A4"/>
          <w:shd w:val="clear" w:color="auto" w:fill="F6F7F8"/>
        </w:rPr>
        <w:t>const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TextStyle</w:t>
      </w:r>
      <w:r>
        <w:rPr>
          <w:rFonts w:ascii="Consolas" w:eastAsia="Consolas" w:hAnsi="Consolas" w:cs="Consolas"/>
          <w:color w:val="383A42"/>
          <w:shd w:val="clear" w:color="auto" w:fill="F6F7F8"/>
        </w:rPr>
        <w:t>(</w:t>
      </w:r>
    </w:p>
    <w:p w:rsidR="00663897" w:rsidRDefault="00F25AC9">
      <w:pPr>
        <w:spacing w:before="16" w:line="345" w:lineRule="atLeast"/>
        <w:ind w:left="240" w:right="37"/>
        <w:rPr>
          <w:rFonts w:ascii="Consolas" w:eastAsia="Consolas" w:hAnsi="Consolas" w:cs="Consolas"/>
        </w:rPr>
      </w:pPr>
      <w:r>
        <w:rPr>
          <w:rFonts w:ascii="Consolas" w:eastAsia="Consolas" w:hAnsi="Consolas" w:cs="Consolas"/>
          <w:color w:val="555E68"/>
          <w:shd w:val="clear" w:color="auto" w:fill="F6F7F8"/>
        </w:rPr>
        <w:t xml:space="preserve">                             fontSize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22</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555E68"/>
          <w:shd w:val="clear" w:color="auto" w:fill="F6F7F8"/>
        </w:rPr>
        <w:t>fontWeight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FontWeight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bold</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fit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FlexFit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tight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const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SizedBox</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height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20.0</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Row</w:t>
      </w:r>
      <w:r>
        <w:rPr>
          <w:rFonts w:ascii="Consolas" w:eastAsia="Consolas" w:hAnsi="Consolas" w:cs="Consolas"/>
          <w:color w:val="383A42"/>
          <w:shd w:val="clear" w:color="auto" w:fill="F6F7F8"/>
        </w:rPr>
        <w:t>(</w:t>
      </w:r>
    </w:p>
    <w:p w:rsidR="00663897" w:rsidRDefault="00F25AC9">
      <w:pPr>
        <w:spacing w:before="16" w:line="345" w:lineRule="atLeast"/>
        <w:ind w:left="240" w:right="167"/>
        <w:rPr>
          <w:rFonts w:ascii="Consolas" w:eastAsia="Consolas" w:hAnsi="Consolas" w:cs="Consolas"/>
        </w:rPr>
      </w:pPr>
      <w:r>
        <w:rPr>
          <w:rFonts w:ascii="Consolas" w:eastAsia="Consolas" w:hAnsi="Consolas" w:cs="Consolas"/>
          <w:color w:val="555E68"/>
          <w:shd w:val="clear" w:color="auto" w:fill="F6F7F8"/>
        </w:rPr>
        <w:t xml:space="preserve">                     mainAxisAlignment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MainAxisAlignment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spaceBetween</w:t>
      </w:r>
      <w:r>
        <w:rPr>
          <w:rFonts w:ascii="Consolas" w:eastAsia="Consolas" w:hAnsi="Consolas" w:cs="Consolas"/>
          <w:color w:val="383A42"/>
          <w:shd w:val="clear" w:color="auto" w:fill="F6F7F8"/>
        </w:rPr>
        <w:t xml:space="preserve">, </w:t>
      </w:r>
      <w:r>
        <w:rPr>
          <w:rFonts w:ascii="Consolas" w:eastAsia="Consolas" w:hAnsi="Consolas" w:cs="Consolas"/>
          <w:color w:val="555E68"/>
          <w:shd w:val="clear" w:color="auto" w:fill="F6F7F8"/>
        </w:rPr>
        <w:t xml:space="preserve">                     children</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const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Flexible</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child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w:t>
      </w:r>
      <w:r>
        <w:rPr>
          <w:rFonts w:ascii="Consolas" w:eastAsia="Consolas" w:hAnsi="Consolas" w:cs="Consolas"/>
          <w:color w:val="383A42"/>
          <w:shd w:val="clear" w:color="auto" w:fill="F6F7F8"/>
        </w:rPr>
        <w:t>(</w:t>
      </w:r>
      <w:r>
        <w:rPr>
          <w:rFonts w:ascii="Consolas" w:eastAsia="Consolas" w:hAnsi="Consolas" w:cs="Consolas"/>
          <w:color w:val="4EA24C"/>
          <w:shd w:val="clear" w:color="auto" w:fill="F6F7F8"/>
        </w:rPr>
        <w:t>'Status:'</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style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TextStyle</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fontSize</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20</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fit</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FlexFit</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tight</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625A4"/>
          <w:shd w:val="clear" w:color="auto" w:fill="F6F7F8"/>
        </w:rPr>
        <w:t>const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SizedBox</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width</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986800"/>
          <w:shd w:val="clear" w:color="auto" w:fill="F6F7F8"/>
        </w:rPr>
        <w:t>20.0</w:t>
      </w:r>
      <w:r>
        <w:rPr>
          <w:rFonts w:ascii="Consolas" w:eastAsia="Consolas" w:hAnsi="Consolas" w:cs="Consolas"/>
          <w:color w:val="383A42"/>
          <w:shd w:val="clear" w:color="auto" w:fill="F6F7F8"/>
        </w:rPr>
        <w:t>),</w:t>
      </w:r>
    </w:p>
    <w:p w:rsidR="00663897" w:rsidRDefault="00F25AC9">
      <w:pPr>
        <w:spacing w:before="1" w:line="360" w:lineRule="atLeast"/>
        <w:ind w:left="240" w:right="1208"/>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Wrapped with Obx to observe changes to the storeStatus</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ABABAB"/>
          <w:shd w:val="clear" w:color="auto" w:fill="F6F7F8"/>
        </w:rPr>
        <w:t>// variable when called using the StoreController.</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E35649"/>
          <w:shd w:val="clear" w:color="auto" w:fill="F6F7F8"/>
        </w:rPr>
        <w:t>Obx</w:t>
      </w:r>
      <w:r>
        <w:rPr>
          <w:rFonts w:ascii="Consolas" w:eastAsia="Consolas" w:hAnsi="Consolas" w:cs="Consolas"/>
          <w:color w:val="383A42"/>
          <w:shd w:val="clear" w:color="auto" w:fill="F6F7F8"/>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0084BC"/>
          <w:shd w:val="clear" w:color="auto" w:fill="F6F7F8"/>
        </w:rPr>
        <w:t>=&gt;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Flexible</w:t>
      </w:r>
      <w:r>
        <w:rPr>
          <w:rFonts w:ascii="Consolas" w:eastAsia="Consolas" w:hAnsi="Consolas" w:cs="Consolas"/>
          <w:color w:val="383A42"/>
          <w:shd w:val="clear" w:color="auto" w:fill="F6F7F8"/>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child</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w:t>
      </w:r>
      <w:r>
        <w:rPr>
          <w:rFonts w:ascii="Consolas" w:eastAsia="Consolas" w:hAnsi="Consolas" w:cs="Consolas"/>
          <w:color w:val="383A42"/>
          <w:shd w:val="clear" w:color="auto" w:fill="F6F7F8"/>
        </w:rPr>
        <w:t>(</w:t>
      </w:r>
    </w:p>
    <w:p w:rsidR="00663897" w:rsidRDefault="00F25AC9">
      <w:pPr>
        <w:spacing w:before="16" w:line="345" w:lineRule="atLeast"/>
        <w:ind w:left="240" w:right="1076"/>
        <w:rPr>
          <w:rFonts w:ascii="Consolas" w:eastAsia="Consolas" w:hAnsi="Consolas" w:cs="Consolas"/>
        </w:rPr>
      </w:pPr>
      <w:r>
        <w:rPr>
          <w:rFonts w:ascii="Consolas" w:eastAsia="Consolas" w:hAnsi="Consolas" w:cs="Consolas"/>
          <w:color w:val="555E68"/>
          <w:shd w:val="clear" w:color="auto" w:fill="F6F7F8"/>
        </w:rPr>
        <w:t xml:space="preserve">                        controller</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storeStatus</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 xml:space="preserve">value </w:t>
      </w:r>
      <w:r>
        <w:rPr>
          <w:rFonts w:ascii="Consolas" w:eastAsia="Consolas" w:hAnsi="Consolas" w:cs="Consolas"/>
          <w:color w:val="0084BC"/>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4EA24C"/>
          <w:shd w:val="clear" w:color="auto" w:fill="F6F7F8"/>
        </w:rPr>
        <w:t>'Open'</w:t>
      </w:r>
      <w:r>
        <w:rPr>
          <w:rFonts w:ascii="Consolas" w:eastAsia="Consolas" w:hAnsi="Consolas" w:cs="Consolas"/>
          <w:shd w:val="clear" w:color="auto" w:fill="F6F7F8"/>
        </w:rPr>
        <w:t xml:space="preserve"> </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4EA24C"/>
          <w:shd w:val="clear" w:color="auto" w:fill="F6F7F8"/>
        </w:rPr>
        <w:t>'Closed'</w:t>
      </w:r>
      <w:r>
        <w:rPr>
          <w:rFonts w:ascii="Consolas" w:eastAsia="Consolas" w:hAnsi="Consolas" w:cs="Consolas"/>
          <w:color w:val="383A42"/>
          <w:shd w:val="clear" w:color="auto" w:fill="F6F7F8"/>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textAlign</w:t>
      </w:r>
      <w:r>
        <w:rPr>
          <w:rFonts w:ascii="Consolas" w:eastAsia="Consolas" w:hAnsi="Consolas" w:cs="Consolas"/>
          <w:color w:val="383A42"/>
          <w:shd w:val="clear" w:color="auto" w:fill="F6F7F8"/>
        </w:rPr>
        <w:t>:</w:t>
      </w:r>
      <w:r>
        <w:rPr>
          <w:rFonts w:ascii="Consolas" w:eastAsia="Consolas" w:hAnsi="Consolas" w:cs="Consolas"/>
          <w:shd w:val="clear" w:color="auto" w:fill="F6F7F8"/>
        </w:rPr>
        <w:t xml:space="preserve"> </w:t>
      </w:r>
      <w:r>
        <w:rPr>
          <w:rFonts w:ascii="Consolas" w:eastAsia="Consolas" w:hAnsi="Consolas" w:cs="Consolas"/>
          <w:color w:val="E35649"/>
          <w:shd w:val="clear" w:color="auto" w:fill="F6F7F8"/>
        </w:rPr>
        <w:t>TextAlign</w:t>
      </w:r>
      <w:r>
        <w:rPr>
          <w:rFonts w:ascii="Consolas" w:eastAsia="Consolas" w:hAnsi="Consolas" w:cs="Consolas"/>
          <w:color w:val="383A42"/>
          <w:shd w:val="clear" w:color="auto" w:fill="F6F7F8"/>
        </w:rPr>
        <w:t>.</w:t>
      </w:r>
      <w:r>
        <w:rPr>
          <w:rFonts w:ascii="Consolas" w:eastAsia="Consolas" w:hAnsi="Consolas" w:cs="Consolas"/>
          <w:color w:val="555E68"/>
          <w:shd w:val="clear" w:color="auto" w:fill="F6F7F8"/>
        </w:rPr>
        <w:t>start</w:t>
      </w:r>
      <w:r>
        <w:rPr>
          <w:rFonts w:ascii="Consolas" w:eastAsia="Consolas" w:hAnsi="Consolas" w:cs="Consolas"/>
          <w:color w:val="383A42"/>
          <w:shd w:val="clear" w:color="auto" w:fill="F6F7F8"/>
        </w:rPr>
        <w:t>,</w:t>
      </w:r>
    </w:p>
    <w:p w:rsidR="00663897" w:rsidRDefault="00F25AC9">
      <w:pPr>
        <w:spacing w:before="43" w:line="276" w:lineRule="atLeast"/>
        <w:ind w:left="240" w:right="-200"/>
        <w:jc w:val="both"/>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sidR="00FB0D64" w:rsidRPr="00FB0D64">
        <w:pict>
          <v:shape id="_x0000_s4193" type="#_x0000_t75" style="position:absolute;left:0;text-align:left;margin-left:51pt;margin-top:0;width:495pt;height:153pt;z-index:-250738688;mso-position-horizontal-relative:page;mso-position-vertical-relative:text" o:allowincell="f">
            <v:imagedata r:id="rId1308"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controller</w:t>
      </w:r>
      <w:r>
        <w:rPr>
          <w:rFonts w:ascii="Consolas" w:eastAsia="Consolas" w:hAnsi="Consolas" w:cs="Consolas"/>
          <w:color w:val="383A42"/>
        </w:rPr>
        <w:t>.</w:t>
      </w:r>
      <w:r>
        <w:rPr>
          <w:rFonts w:ascii="Consolas" w:eastAsia="Consolas" w:hAnsi="Consolas" w:cs="Consolas"/>
          <w:color w:val="555E68"/>
        </w:rPr>
        <w:t>storeStatus</w:t>
      </w:r>
      <w:r>
        <w:rPr>
          <w:rFonts w:ascii="Consolas" w:eastAsia="Consolas" w:hAnsi="Consolas" w:cs="Consolas"/>
          <w:color w:val="383A42"/>
        </w:rPr>
        <w:t>.</w:t>
      </w:r>
      <w:r>
        <w:rPr>
          <w:rFonts w:ascii="Consolas" w:eastAsia="Consolas" w:hAnsi="Consolas" w:cs="Consolas"/>
          <w:color w:val="555E68"/>
        </w:rPr>
        <w:t>value</w:t>
      </w:r>
    </w:p>
    <w:p w:rsidR="00663897" w:rsidRDefault="00F25AC9" w:rsidP="005F74E4">
      <w:pPr>
        <w:numPr>
          <w:ilvl w:val="0"/>
          <w:numId w:val="246"/>
        </w:numPr>
        <w:spacing w:before="69" w:line="276" w:lineRule="atLeast"/>
        <w:ind w:right="-200"/>
        <w:jc w:val="both"/>
        <w:rPr>
          <w:rFonts w:ascii="Consolas" w:eastAsia="Consolas" w:hAnsi="Consolas" w:cs="Consolas"/>
        </w:rPr>
      </w:pP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green</w:t>
      </w:r>
      <w:r>
        <w:rPr>
          <w:rFonts w:ascii="Consolas" w:eastAsia="Consolas" w:hAnsi="Consolas" w:cs="Consolas"/>
          <w:color w:val="383A42"/>
        </w:rPr>
        <w:t>.</w:t>
      </w:r>
      <w:r>
        <w:rPr>
          <w:rFonts w:ascii="Consolas" w:eastAsia="Consolas" w:hAnsi="Consolas" w:cs="Consolas"/>
          <w:color w:val="555E68"/>
        </w:rPr>
        <w:t>shade700</w:t>
      </w:r>
    </w:p>
    <w:p w:rsidR="00663897" w:rsidRDefault="00F25AC9" w:rsidP="005F74E4">
      <w:pPr>
        <w:numPr>
          <w:ilvl w:val="0"/>
          <w:numId w:val="247"/>
        </w:numPr>
        <w:spacing w:before="84" w:line="276" w:lineRule="atLeast"/>
        <w:ind w:right="-200"/>
        <w:jc w:val="both"/>
        <w:rPr>
          <w:rFonts w:ascii="Consolas" w:eastAsia="Consolas" w:hAnsi="Consolas" w:cs="Consolas"/>
        </w:rPr>
      </w:pP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red</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22</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fontWeight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FontWeight</w:t>
      </w:r>
      <w:r>
        <w:rPr>
          <w:rFonts w:ascii="Consolas" w:eastAsia="Consolas" w:hAnsi="Consolas" w:cs="Consolas"/>
          <w:color w:val="383A42"/>
        </w:rPr>
        <w:t>.</w:t>
      </w:r>
      <w:r>
        <w:rPr>
          <w:rFonts w:ascii="Consolas" w:eastAsia="Consolas" w:hAnsi="Consolas" w:cs="Consolas"/>
          <w:color w:val="555E68"/>
        </w:rPr>
        <w:t>bold</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fit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FlexFit</w:t>
      </w:r>
      <w:r>
        <w:rPr>
          <w:rFonts w:ascii="Consolas" w:eastAsia="Consolas" w:hAnsi="Consolas" w:cs="Consolas"/>
          <w:color w:val="383A42"/>
        </w:rPr>
        <w:t>.</w:t>
      </w:r>
      <w:r>
        <w:rPr>
          <w:rFonts w:ascii="Consolas" w:eastAsia="Consolas" w:hAnsi="Consolas" w:cs="Consolas"/>
          <w:color w:val="555E68"/>
        </w:rPr>
        <w:t>tight</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459" w:line="420" w:lineRule="atLeast"/>
        <w:ind w:right="155"/>
        <w:rPr>
          <w:rFonts w:ascii="Segoe UI" w:eastAsia="Segoe UI" w:hAnsi="Segoe UI" w:cs="Segoe UI"/>
          <w:sz w:val="27"/>
          <w:szCs w:val="27"/>
        </w:rPr>
      </w:pPr>
      <w:r>
        <w:rPr>
          <w:rFonts w:ascii="Segoe UI" w:eastAsia="Segoe UI" w:hAnsi="Segoe UI" w:cs="Segoe UI"/>
          <w:color w:val="000000"/>
          <w:sz w:val="27"/>
          <w:szCs w:val="27"/>
        </w:rPr>
        <w:t xml:space="preserve">I have purposely highlighted the </w:t>
      </w:r>
      <w:r>
        <w:rPr>
          <w:rFonts w:ascii="Consolas" w:eastAsia="Consolas" w:hAnsi="Consolas" w:cs="Consolas"/>
          <w:color w:val="555E68"/>
          <w:spacing w:val="4"/>
        </w:rPr>
        <w:t>controllers</w:t>
      </w:r>
      <w:r>
        <w:rPr>
          <w:rFonts w:ascii="Segoe UI" w:eastAsia="Segoe UI" w:hAnsi="Segoe UI" w:cs="Segoe UI"/>
          <w:color w:val="000000"/>
          <w:spacing w:val="4"/>
          <w:sz w:val="27"/>
          <w:szCs w:val="27"/>
        </w:rPr>
        <w:t>and</w:t>
      </w:r>
      <w:r>
        <w:rPr>
          <w:rFonts w:ascii="Segoe UI" w:eastAsia="Segoe UI" w:hAnsi="Segoe UI" w:cs="Segoe UI"/>
          <w:color w:val="000000"/>
          <w:sz w:val="27"/>
          <w:szCs w:val="27"/>
        </w:rPr>
        <w:t xml:space="preserve"> </w:t>
      </w:r>
      <w:r>
        <w:rPr>
          <w:rFonts w:ascii="Consolas" w:eastAsia="Consolas" w:hAnsi="Consolas" w:cs="Consolas"/>
          <w:spacing w:val="3"/>
        </w:rPr>
        <w:t xml:space="preserve"> </w:t>
      </w:r>
      <w:r>
        <w:rPr>
          <w:rFonts w:ascii="Consolas" w:eastAsia="Consolas" w:hAnsi="Consolas" w:cs="Consolas"/>
          <w:color w:val="555E68"/>
        </w:rPr>
        <w:t>Obx</w:t>
      </w:r>
      <w:r>
        <w:rPr>
          <w:rFonts w:ascii="Segoe UI" w:eastAsia="Segoe UI" w:hAnsi="Segoe UI" w:cs="Segoe UI"/>
          <w:sz w:val="27"/>
          <w:szCs w:val="27"/>
        </w:rPr>
        <w:t xml:space="preserve"> </w:t>
      </w:r>
      <w:r>
        <w:rPr>
          <w:rFonts w:ascii="Segoe UI" w:eastAsia="Segoe UI" w:hAnsi="Segoe UI" w:cs="Segoe UI"/>
          <w:color w:val="000000"/>
          <w:sz w:val="27"/>
          <w:szCs w:val="27"/>
        </w:rPr>
        <w:t>to understand the difference between a default stateful widget provided by Flutter and using GetX for managing the state of a view or an entire application.</w:t>
      </w:r>
      <w:r w:rsidR="00FB0D64" w:rsidRPr="00FB0D64">
        <w:pict>
          <v:shape id="_x0000_s4192" type="#_x0000_t75" style="position:absolute;margin-left:354pt;margin-top:27.25pt;width:29pt;height:19pt;z-index:-250737664;mso-position-horizontal-relative:page;mso-position-vertical-relative:text" o:allowincell="f">
            <v:imagedata r:id="rId1309" o:title=""/>
            <w10:wrap anchorx="page"/>
            <w10:anchorlock/>
          </v:shape>
        </w:pict>
      </w:r>
    </w:p>
    <w:p w:rsidR="00663897" w:rsidRDefault="00F25AC9">
      <w:pPr>
        <w:spacing w:before="240" w:line="405" w:lineRule="atLeast"/>
        <w:ind w:right="-23"/>
        <w:rPr>
          <w:rFonts w:ascii="Segoe UI" w:eastAsia="Segoe UI" w:hAnsi="Segoe UI" w:cs="Segoe UI"/>
          <w:sz w:val="27"/>
          <w:szCs w:val="27"/>
        </w:rPr>
      </w:pPr>
      <w:r>
        <w:rPr>
          <w:rFonts w:ascii="Segoe UI" w:eastAsia="Segoe UI" w:hAnsi="Segoe UI" w:cs="Segoe UI"/>
          <w:color w:val="000000"/>
          <w:sz w:val="27"/>
          <w:szCs w:val="27"/>
        </w:rPr>
        <w:t xml:space="preserve">If we were using a stateful widget, we would have to use the </w:t>
      </w:r>
      <w:r>
        <w:rPr>
          <w:rFonts w:ascii="Consolas" w:eastAsia="Consolas" w:hAnsi="Consolas" w:cs="Consolas"/>
          <w:color w:val="555E68"/>
        </w:rPr>
        <w:t>setState()</w:t>
      </w:r>
      <w:r>
        <w:rPr>
          <w:rFonts w:ascii="Segoe UI" w:eastAsia="Segoe UI" w:hAnsi="Segoe UI" w:cs="Segoe UI"/>
          <w:sz w:val="27"/>
          <w:szCs w:val="27"/>
        </w:rPr>
        <w:t xml:space="preserve"> </w:t>
      </w:r>
      <w:r>
        <w:rPr>
          <w:rFonts w:ascii="Segoe UI" w:eastAsia="Segoe UI" w:hAnsi="Segoe UI" w:cs="Segoe UI"/>
          <w:color w:val="000000"/>
          <w:sz w:val="27"/>
          <w:szCs w:val="27"/>
        </w:rPr>
        <w:t>method every time we wanted to see changes. We would also have to dispose of</w:t>
      </w:r>
    </w:p>
    <w:p w:rsidR="00663897" w:rsidRDefault="00F25AC9">
      <w:pPr>
        <w:spacing w:line="420" w:lineRule="atLeast"/>
        <w:ind w:right="-42" w:firstLine="59"/>
        <w:rPr>
          <w:rFonts w:ascii="Segoe UI" w:eastAsia="Segoe UI" w:hAnsi="Segoe UI" w:cs="Segoe UI"/>
          <w:sz w:val="27"/>
          <w:szCs w:val="27"/>
        </w:rPr>
      </w:pPr>
      <w:r>
        <w:rPr>
          <w:rFonts w:ascii="Consolas" w:eastAsia="Consolas" w:hAnsi="Consolas" w:cs="Consolas"/>
          <w:color w:val="555E68"/>
          <w:spacing w:val="3"/>
        </w:rPr>
        <w:t>controllers</w:t>
      </w:r>
      <w:r>
        <w:rPr>
          <w:rFonts w:ascii="Segoe UI" w:eastAsia="Segoe UI" w:hAnsi="Segoe UI" w:cs="Segoe UI"/>
          <w:color w:val="000000"/>
          <w:spacing w:val="3"/>
          <w:sz w:val="27"/>
          <w:szCs w:val="27"/>
        </w:rPr>
        <w:t>manually.</w:t>
      </w:r>
      <w:r>
        <w:rPr>
          <w:rFonts w:ascii="Segoe UI" w:eastAsia="Segoe UI" w:hAnsi="Segoe UI" w:cs="Segoe UI"/>
          <w:color w:val="000000"/>
          <w:sz w:val="27"/>
          <w:szCs w:val="27"/>
        </w:rPr>
        <w:t xml:space="preserve"> So instead, we avoid all the boilerplate code and just wrap our widget with </w:t>
      </w:r>
      <w:r>
        <w:rPr>
          <w:rFonts w:ascii="Consolas" w:eastAsia="Consolas" w:hAnsi="Consolas" w:cs="Consolas"/>
          <w:color w:val="555E68"/>
          <w:spacing w:val="19"/>
        </w:rPr>
        <w:t>Obx</w:t>
      </w:r>
      <w:r>
        <w:rPr>
          <w:rFonts w:ascii="Segoe UI" w:eastAsia="Segoe UI" w:hAnsi="Segoe UI" w:cs="Segoe UI"/>
          <w:color w:val="000000"/>
          <w:spacing w:val="19"/>
          <w:sz w:val="27"/>
          <w:szCs w:val="27"/>
        </w:rPr>
        <w:t>,</w:t>
      </w:r>
      <w:r>
        <w:rPr>
          <w:rFonts w:ascii="Segoe UI" w:eastAsia="Segoe UI" w:hAnsi="Segoe UI" w:cs="Segoe UI"/>
          <w:color w:val="000000"/>
          <w:sz w:val="27"/>
          <w:szCs w:val="27"/>
        </w:rPr>
        <w:t xml:space="preserve"> and the rest is taken care of.</w:t>
      </w:r>
      <w:r w:rsidR="00FB0D64" w:rsidRPr="00FB0D64">
        <w:pict>
          <v:shape id="_x0000_s4191" type="#_x0000_t75" style="position:absolute;left:0;text-align:left;margin-left:148pt;margin-top:24.6pt;width:28pt;height:19pt;z-index:-250736640;mso-position-horizontal-relative:page;mso-position-vertical-relative:text" o:allowincell="f">
            <v:imagedata r:id="rId1310" o:title=""/>
            <w10:wrap anchorx="page"/>
            <w10:anchorlock/>
          </v:shape>
        </w:pict>
      </w:r>
    </w:p>
    <w:p w:rsidR="00663897" w:rsidRDefault="00F25AC9">
      <w:pPr>
        <w:spacing w:before="301" w:after="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If we had to summarize all the above, it could be done in only two steps:</w:t>
      </w:r>
    </w:p>
    <w:p w:rsidR="00663897" w:rsidRDefault="00F25AC9" w:rsidP="005F74E4">
      <w:pPr>
        <w:numPr>
          <w:ilvl w:val="0"/>
          <w:numId w:val="248"/>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Add </w:t>
      </w:r>
      <w:r>
        <w:rPr>
          <w:rFonts w:ascii="Consolas" w:eastAsia="Consolas" w:hAnsi="Consolas" w:cs="Consolas"/>
          <w:color w:val="555E68"/>
        </w:rPr>
        <w:t>obs</w:t>
      </w:r>
      <w:r>
        <w:rPr>
          <w:rFonts w:ascii="Segoe UI" w:eastAsia="Segoe UI" w:hAnsi="Segoe UI" w:cs="Segoe UI"/>
          <w:sz w:val="27"/>
          <w:szCs w:val="27"/>
        </w:rPr>
        <w:t xml:space="preserve"> </w:t>
      </w:r>
      <w:r>
        <w:rPr>
          <w:rFonts w:ascii="Segoe UI" w:eastAsia="Segoe UI" w:hAnsi="Segoe UI" w:cs="Segoe UI"/>
          <w:color w:val="000000"/>
          <w:sz w:val="27"/>
          <w:szCs w:val="27"/>
        </w:rPr>
        <w:t>to your variable</w:t>
      </w:r>
      <w:r w:rsidR="00FB0D64" w:rsidRPr="00FB0D64">
        <w:pict>
          <v:shape id="_x0000_s4190" type="#_x0000_t75" style="position:absolute;left:0;text-align:left;margin-left:109pt;margin-top:16.35pt;width:28pt;height:19pt;z-index:-250735616;mso-position-horizontal-relative:page;mso-position-vertical-relative:text" o:allowincell="f">
            <v:imagedata r:id="rId1311" o:title=""/>
            <w10:wrap anchorx="page"/>
            <w10:anchorlock/>
          </v:shape>
        </w:pict>
      </w:r>
    </w:p>
    <w:p w:rsidR="00663897" w:rsidRDefault="00F25AC9" w:rsidP="005F74E4">
      <w:pPr>
        <w:numPr>
          <w:ilvl w:val="0"/>
          <w:numId w:val="248"/>
        </w:numPr>
        <w:spacing w:before="91" w:line="359" w:lineRule="atLeast"/>
        <w:ind w:right="-200"/>
        <w:jc w:val="both"/>
        <w:rPr>
          <w:rFonts w:ascii="Consolas" w:eastAsia="Consolas" w:hAnsi="Consolas" w:cs="Consolas"/>
        </w:rPr>
      </w:pPr>
      <w:r>
        <w:rPr>
          <w:rFonts w:ascii="Segoe UI" w:eastAsia="Segoe UI" w:hAnsi="Segoe UI" w:cs="Segoe UI"/>
          <w:color w:val="000000"/>
          <w:sz w:val="27"/>
          <w:szCs w:val="27"/>
        </w:rPr>
        <w:t xml:space="preserve">Wrap your widget with </w:t>
      </w:r>
      <w:r>
        <w:rPr>
          <w:rFonts w:ascii="Consolas" w:eastAsia="Consolas" w:hAnsi="Consolas" w:cs="Consolas"/>
          <w:color w:val="555E68"/>
        </w:rPr>
        <w:t>Obx</w:t>
      </w:r>
      <w:r w:rsidR="00FB0D64" w:rsidRPr="00FB0D64">
        <w:pict>
          <v:shape id="_x0000_s4189" type="#_x0000_t75" style="position:absolute;left:0;text-align:left;margin-left:220pt;margin-top:6.35pt;width:29pt;height:19pt;z-index:-250734592;mso-position-horizontal-relative:page;mso-position-vertical-relative:text" o:allowincell="f">
            <v:imagedata r:id="rId1312" o:title=""/>
            <w10:wrap anchorx="page"/>
            <w10:anchorlock/>
          </v:shape>
        </w:pict>
      </w:r>
    </w:p>
    <w:p w:rsidR="00663897" w:rsidRDefault="00F25AC9">
      <w:pPr>
        <w:spacing w:before="30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An alternative method</w:t>
      </w:r>
    </w:p>
    <w:p w:rsidR="00663897" w:rsidRDefault="00F25AC9">
      <w:pPr>
        <w:spacing w:before="227" w:line="405" w:lineRule="atLeast"/>
        <w:ind w:right="-151"/>
        <w:rPr>
          <w:rFonts w:ascii="Segoe UI" w:eastAsia="Segoe UI" w:hAnsi="Segoe UI" w:cs="Segoe UI"/>
          <w:sz w:val="27"/>
          <w:szCs w:val="27"/>
        </w:rPr>
      </w:pPr>
      <w:r>
        <w:rPr>
          <w:rFonts w:ascii="Segoe UI" w:eastAsia="Segoe UI" w:hAnsi="Segoe UI" w:cs="Segoe UI"/>
          <w:color w:val="000000"/>
          <w:sz w:val="27"/>
          <w:szCs w:val="27"/>
        </w:rPr>
        <w:t xml:space="preserve">Well, that is not the only way to do it. For example, if you make your variables observable, you can also wrap the widget with </w:t>
      </w:r>
      <w:r>
        <w:rPr>
          <w:rFonts w:ascii="Consolas" w:eastAsia="Consolas" w:hAnsi="Consolas" w:cs="Consolas"/>
          <w:color w:val="555E68"/>
        </w:rPr>
        <w:t>GetX&lt;StoreController&gt;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directly instead of </w:t>
      </w:r>
      <w:r>
        <w:rPr>
          <w:rFonts w:ascii="Consolas" w:eastAsia="Consolas" w:hAnsi="Consolas" w:cs="Consolas"/>
          <w:color w:val="555E68"/>
          <w:spacing w:val="19"/>
        </w:rPr>
        <w:t>Obx</w:t>
      </w:r>
      <w:r>
        <w:rPr>
          <w:rFonts w:ascii="Segoe UI" w:eastAsia="Segoe UI" w:hAnsi="Segoe UI" w:cs="Segoe UI"/>
          <w:color w:val="000000"/>
          <w:spacing w:val="19"/>
          <w:sz w:val="27"/>
          <w:szCs w:val="27"/>
        </w:rPr>
        <w:t>.</w:t>
      </w:r>
      <w:r>
        <w:rPr>
          <w:rFonts w:ascii="Segoe UI" w:eastAsia="Segoe UI" w:hAnsi="Segoe UI" w:cs="Segoe UI"/>
          <w:color w:val="000000"/>
          <w:sz w:val="27"/>
          <w:szCs w:val="27"/>
        </w:rPr>
        <w:t xml:space="preserve"> However, the functionality remains the same. This way, you do not need to instantiate the </w:t>
      </w:r>
      <w:r w:rsidR="00FB0D64" w:rsidRPr="00FB0D64">
        <w:pict>
          <v:shape id="_x0000_s4188" type="#_x0000_t75" style="position:absolute;margin-left:114pt;margin-top:55.9pt;width:27pt;height:19pt;z-index:-250733568;mso-position-horizontal-relative:page;mso-position-vertical-relative:text" o:allowincell="f">
            <v:imagedata r:id="rId1313" o:title=""/>
            <w10:wrap anchorx="page"/>
            <w10:anchorlock/>
          </v:shape>
        </w:pict>
      </w:r>
      <w:r>
        <w:rPr>
          <w:rFonts w:ascii="Consolas" w:eastAsia="Consolas" w:hAnsi="Consolas" w:cs="Consolas"/>
          <w:color w:val="555E68"/>
        </w:rPr>
        <w:t>storeController</w:t>
      </w:r>
      <w:r>
        <w:rPr>
          <w:rFonts w:ascii="Segoe UI" w:eastAsia="Segoe UI" w:hAnsi="Segoe UI" w:cs="Segoe UI"/>
          <w:sz w:val="27"/>
          <w:szCs w:val="27"/>
        </w:rPr>
        <w:t xml:space="preserve"> </w:t>
      </w:r>
      <w:r>
        <w:rPr>
          <w:rFonts w:ascii="Segoe UI" w:eastAsia="Segoe UI" w:hAnsi="Segoe UI" w:cs="Segoe UI"/>
          <w:color w:val="000000"/>
          <w:sz w:val="27"/>
          <w:szCs w:val="27"/>
        </w:rPr>
        <w:t>before it can be called. Please look at the code below:</w:t>
      </w:r>
    </w:p>
    <w:p w:rsidR="00663897" w:rsidRDefault="00F25AC9">
      <w:pPr>
        <w:spacing w:before="442" w:line="345" w:lineRule="atLeast"/>
        <w:ind w:left="240" w:right="1208"/>
        <w:rPr>
          <w:rFonts w:ascii="Consolas" w:eastAsia="Consolas" w:hAnsi="Consolas" w:cs="Consolas"/>
        </w:rPr>
      </w:pPr>
      <w:r>
        <w:rPr>
          <w:rFonts w:ascii="Consolas" w:eastAsia="Consolas" w:hAnsi="Consolas" w:cs="Consolas"/>
          <w:color w:val="ABABAB"/>
        </w:rPr>
        <w:t xml:space="preserve">// Wrapped with GetX&lt;StoreController&gt; to observe changes to the //storeStatus variable when called using the StoreController. </w:t>
      </w:r>
      <w:r w:rsidR="00FB0D64" w:rsidRPr="00FB0D64">
        <w:pict>
          <v:shape id="_x0000_s4187" type="#_x0000_t75" style="position:absolute;left:0;text-align:left;margin-left:51pt;margin-top:13.85pt;width:495pt;height:221pt;z-index:-250732544;mso-position-horizontal-relative:page;mso-position-vertical-relative:text" o:allowincell="f">
            <v:imagedata r:id="rId1314" o:title=""/>
            <w10:wrap anchorx="page"/>
            <w10:anchorlock/>
          </v:shape>
        </w:pict>
      </w:r>
      <w:r>
        <w:rPr>
          <w:rFonts w:ascii="Consolas" w:eastAsia="Consolas" w:hAnsi="Consolas" w:cs="Consolas"/>
          <w:color w:val="E35649"/>
        </w:rPr>
        <w:t>GetX</w:t>
      </w:r>
      <w:r>
        <w:rPr>
          <w:rFonts w:ascii="Consolas" w:eastAsia="Consolas" w:hAnsi="Consolas" w:cs="Consolas"/>
          <w:color w:val="383A42"/>
        </w:rPr>
        <w:t>&lt;</w:t>
      </w:r>
      <w:r>
        <w:rPr>
          <w:rFonts w:ascii="Consolas" w:eastAsia="Consolas" w:hAnsi="Consolas" w:cs="Consolas"/>
          <w:color w:val="E35649"/>
        </w:rPr>
        <w:t>StoreController</w:t>
      </w:r>
      <w:r>
        <w:rPr>
          <w:rFonts w:ascii="Consolas" w:eastAsia="Consolas" w:hAnsi="Consolas" w:cs="Consolas"/>
          <w:color w:val="383A42"/>
        </w:rPr>
        <w:t>&gt;(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sController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Flexible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sController</w:t>
      </w:r>
      <w:r>
        <w:rPr>
          <w:rFonts w:ascii="Consolas" w:eastAsia="Consolas" w:hAnsi="Consolas" w:cs="Consolas"/>
          <w:color w:val="383A42"/>
        </w:rPr>
        <w:t>.</w:t>
      </w:r>
      <w:r>
        <w:rPr>
          <w:rFonts w:ascii="Consolas" w:eastAsia="Consolas" w:hAnsi="Consolas" w:cs="Consolas"/>
          <w:color w:val="555E68"/>
        </w:rPr>
        <w:t>storeStatus</w:t>
      </w:r>
      <w:r>
        <w:rPr>
          <w:rFonts w:ascii="Consolas" w:eastAsia="Consolas" w:hAnsi="Consolas" w:cs="Consolas"/>
          <w:color w:val="383A42"/>
        </w:rPr>
        <w:t>.</w:t>
      </w:r>
      <w:r>
        <w:rPr>
          <w:rFonts w:ascii="Consolas" w:eastAsia="Consolas" w:hAnsi="Consolas" w:cs="Consolas"/>
          <w:color w:val="555E68"/>
        </w:rPr>
        <w:t xml:space="preserve">value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'Open'</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'Closed'</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textAlign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TextAlign</w:t>
      </w:r>
      <w:r>
        <w:rPr>
          <w:rFonts w:ascii="Consolas" w:eastAsia="Consolas" w:hAnsi="Consolas" w:cs="Consolas"/>
          <w:color w:val="383A42"/>
        </w:rPr>
        <w:t>.</w:t>
      </w:r>
      <w:r>
        <w:rPr>
          <w:rFonts w:ascii="Consolas" w:eastAsia="Consolas" w:hAnsi="Consolas" w:cs="Consolas"/>
          <w:color w:val="555E68"/>
        </w:rPr>
        <w:t>start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sController</w:t>
      </w:r>
      <w:r>
        <w:rPr>
          <w:rFonts w:ascii="Consolas" w:eastAsia="Consolas" w:hAnsi="Consolas" w:cs="Consolas"/>
          <w:color w:val="383A42"/>
        </w:rPr>
        <w:t>.</w:t>
      </w:r>
      <w:r>
        <w:rPr>
          <w:rFonts w:ascii="Consolas" w:eastAsia="Consolas" w:hAnsi="Consolas" w:cs="Consolas"/>
          <w:color w:val="555E68"/>
        </w:rPr>
        <w:t>storeStatus</w:t>
      </w:r>
      <w:r>
        <w:rPr>
          <w:rFonts w:ascii="Consolas" w:eastAsia="Consolas" w:hAnsi="Consolas" w:cs="Consolas"/>
          <w:color w:val="383A42"/>
        </w:rPr>
        <w:t>.</w:t>
      </w:r>
      <w:r>
        <w:rPr>
          <w:rFonts w:ascii="Consolas" w:eastAsia="Consolas" w:hAnsi="Consolas" w:cs="Consolas"/>
          <w:color w:val="555E68"/>
        </w:rPr>
        <w:t>value</w:t>
      </w:r>
    </w:p>
    <w:p w:rsidR="00663897" w:rsidRDefault="00F25AC9" w:rsidP="005F74E4">
      <w:pPr>
        <w:numPr>
          <w:ilvl w:val="0"/>
          <w:numId w:val="249"/>
        </w:numPr>
        <w:spacing w:before="69" w:line="276" w:lineRule="atLeast"/>
        <w:ind w:right="-200"/>
        <w:jc w:val="both"/>
        <w:rPr>
          <w:rFonts w:ascii="Consolas" w:eastAsia="Consolas" w:hAnsi="Consolas" w:cs="Consolas"/>
        </w:rPr>
      </w:pP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green</w:t>
      </w:r>
      <w:r>
        <w:rPr>
          <w:rFonts w:ascii="Consolas" w:eastAsia="Consolas" w:hAnsi="Consolas" w:cs="Consolas"/>
          <w:color w:val="383A42"/>
        </w:rPr>
        <w:t>.</w:t>
      </w:r>
      <w:r>
        <w:rPr>
          <w:rFonts w:ascii="Consolas" w:eastAsia="Consolas" w:hAnsi="Consolas" w:cs="Consolas"/>
          <w:color w:val="555E68"/>
        </w:rPr>
        <w:t>shade700</w:t>
      </w:r>
    </w:p>
    <w:p w:rsidR="00663897" w:rsidRDefault="00F25AC9" w:rsidP="005F74E4">
      <w:pPr>
        <w:numPr>
          <w:ilvl w:val="0"/>
          <w:numId w:val="250"/>
        </w:numPr>
        <w:spacing w:before="84" w:line="276" w:lineRule="atLeast"/>
        <w:ind w:right="-200"/>
        <w:jc w:val="both"/>
        <w:rPr>
          <w:rFonts w:ascii="Consolas" w:eastAsia="Consolas" w:hAnsi="Consolas" w:cs="Consolas"/>
        </w:rPr>
      </w:pP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red</w:t>
      </w:r>
      <w:r>
        <w:rPr>
          <w:rFonts w:ascii="Consolas" w:eastAsia="Consolas" w:hAnsi="Consolas" w:cs="Consolas"/>
          <w:color w:val="383A42"/>
        </w:rPr>
        <w:t>,</w:t>
      </w:r>
    </w:p>
    <w:p w:rsidR="00663897" w:rsidRDefault="00F25AC9">
      <w:pPr>
        <w:spacing w:before="43" w:line="276" w:lineRule="atLeast"/>
        <w:ind w:left="240" w:right="-200"/>
        <w:jc w:val="both"/>
        <w:rPr>
          <w:rFonts w:ascii="Consolas" w:eastAsia="Consolas" w:hAnsi="Consolas" w:cs="Consolas"/>
        </w:rPr>
      </w:pPr>
      <w:r>
        <w:rPr>
          <w:rFonts w:ascii="Consolas" w:eastAsia="Consolas" w:hAnsi="Consolas" w:cs="Consolas"/>
          <w:color w:val="555E68"/>
        </w:rPr>
        <w:t xml:space="preserve">         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22</w:t>
      </w:r>
      <w:r>
        <w:rPr>
          <w:rFonts w:ascii="Consolas" w:eastAsia="Consolas" w:hAnsi="Consolas" w:cs="Consolas"/>
          <w:color w:val="383A42"/>
        </w:rPr>
        <w:t>,</w:t>
      </w:r>
      <w:r w:rsidR="00FB0D64" w:rsidRPr="00FB0D64">
        <w:pict>
          <v:shape id="_x0000_s4186" type="#_x0000_t75" style="position:absolute;left:0;text-align:left;margin-left:51pt;margin-top:0;width:495pt;height:65pt;z-index:-250731520;mso-position-horizontal-relative:page;mso-position-vertical-relative:text" o:allowincell="f">
            <v:imagedata r:id="rId1315" o:title=""/>
            <w10:wrap anchorx="page"/>
            <w10:anchorlock/>
          </v:shape>
        </w:pict>
      </w:r>
    </w:p>
    <w:p w:rsidR="00663897" w:rsidRDefault="00F25AC9">
      <w:pPr>
        <w:spacing w:before="16" w:line="345" w:lineRule="atLeast"/>
        <w:ind w:left="240" w:right="4063"/>
        <w:rPr>
          <w:rFonts w:ascii="Consolas" w:eastAsia="Consolas" w:hAnsi="Consolas" w:cs="Consolas"/>
        </w:rPr>
      </w:pPr>
      <w:r>
        <w:rPr>
          <w:rFonts w:ascii="Consolas" w:eastAsia="Consolas" w:hAnsi="Consolas" w:cs="Consolas"/>
          <w:color w:val="555E68"/>
        </w:rPr>
        <w:t xml:space="preserve">         fontWeight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FontWeight</w:t>
      </w:r>
      <w:r>
        <w:rPr>
          <w:rFonts w:ascii="Consolas" w:eastAsia="Consolas" w:hAnsi="Consolas" w:cs="Consolas"/>
          <w:color w:val="383A42"/>
        </w:rPr>
        <w:t>.</w:t>
      </w:r>
      <w:r>
        <w:rPr>
          <w:rFonts w:ascii="Consolas" w:eastAsia="Consolas" w:hAnsi="Consolas" w:cs="Consolas"/>
          <w:color w:val="555E68"/>
        </w:rPr>
        <w:t>bold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fit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FlexFit</w:t>
      </w:r>
      <w:r>
        <w:rPr>
          <w:rFonts w:ascii="Consolas" w:eastAsia="Consolas" w:hAnsi="Consolas" w:cs="Consolas"/>
          <w:color w:val="383A42"/>
        </w:rPr>
        <w:t>.</w:t>
      </w:r>
      <w:r>
        <w:rPr>
          <w:rFonts w:ascii="Consolas" w:eastAsia="Consolas" w:hAnsi="Consolas" w:cs="Consolas"/>
          <w:color w:val="555E68"/>
        </w:rPr>
        <w:t>tight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458" w:line="420" w:lineRule="atLeast"/>
        <w:ind w:right="8"/>
        <w:rPr>
          <w:rFonts w:ascii="Segoe UI" w:eastAsia="Segoe UI" w:hAnsi="Segoe UI" w:cs="Segoe UI"/>
          <w:sz w:val="27"/>
          <w:szCs w:val="27"/>
        </w:rPr>
      </w:pPr>
      <w:r>
        <w:rPr>
          <w:rFonts w:ascii="Segoe UI" w:eastAsia="Segoe UI" w:hAnsi="Segoe UI" w:cs="Segoe UI"/>
          <w:i/>
          <w:iCs/>
          <w:color w:val="FF82B2"/>
          <w:sz w:val="27"/>
          <w:szCs w:val="27"/>
        </w:rPr>
        <w:t xml:space="preserve">N.B., I have changed the </w:t>
      </w:r>
      <w:r>
        <w:rPr>
          <w:rFonts w:ascii="Consolas" w:eastAsia="Consolas" w:hAnsi="Consolas" w:cs="Consolas"/>
          <w:i/>
          <w:iCs/>
          <w:color w:val="555E68"/>
        </w:rPr>
        <w:t>storeStatus</w:t>
      </w:r>
      <w:r>
        <w:rPr>
          <w:rFonts w:ascii="Segoe UI" w:eastAsia="Segoe UI" w:hAnsi="Segoe UI" w:cs="Segoe UI"/>
          <w:i/>
          <w:iCs/>
          <w:sz w:val="27"/>
          <w:szCs w:val="27"/>
        </w:rPr>
        <w:t xml:space="preserve"> </w:t>
      </w:r>
      <w:r>
        <w:rPr>
          <w:rFonts w:ascii="Segoe UI" w:eastAsia="Segoe UI" w:hAnsi="Segoe UI" w:cs="Segoe UI"/>
          <w:i/>
          <w:iCs/>
          <w:color w:val="FF82B2"/>
          <w:sz w:val="27"/>
          <w:szCs w:val="27"/>
        </w:rPr>
        <w:t xml:space="preserve">from </w:t>
      </w:r>
      <w:r>
        <w:rPr>
          <w:rFonts w:ascii="Consolas" w:eastAsia="Consolas" w:hAnsi="Consolas" w:cs="Consolas"/>
          <w:i/>
          <w:iCs/>
          <w:color w:val="555E68"/>
        </w:rPr>
        <w:t>Obx</w:t>
      </w:r>
      <w:r>
        <w:rPr>
          <w:rFonts w:ascii="Segoe UI" w:eastAsia="Segoe UI" w:hAnsi="Segoe UI" w:cs="Segoe UI"/>
          <w:i/>
          <w:iCs/>
          <w:sz w:val="27"/>
          <w:szCs w:val="27"/>
        </w:rPr>
        <w:t xml:space="preserve"> </w:t>
      </w:r>
      <w:r>
        <w:rPr>
          <w:rFonts w:ascii="Segoe UI" w:eastAsia="Segoe UI" w:hAnsi="Segoe UI" w:cs="Segoe UI"/>
          <w:i/>
          <w:iCs/>
          <w:color w:val="FF82B2"/>
          <w:sz w:val="27"/>
          <w:szCs w:val="27"/>
        </w:rPr>
        <w:t xml:space="preserve">to </w:t>
      </w:r>
      <w:r>
        <w:rPr>
          <w:rFonts w:ascii="Consolas" w:eastAsia="Consolas" w:hAnsi="Consolas" w:cs="Consolas"/>
          <w:i/>
          <w:iCs/>
          <w:color w:val="555E68"/>
        </w:rPr>
        <w:t>GetX&lt;StoreController&gt;</w:t>
      </w:r>
      <w:r>
        <w:rPr>
          <w:rFonts w:ascii="Segoe UI" w:eastAsia="Segoe UI" w:hAnsi="Segoe UI" w:cs="Segoe UI"/>
          <w:i/>
          <w:iCs/>
          <w:sz w:val="27"/>
          <w:szCs w:val="27"/>
        </w:rPr>
        <w:t xml:space="preserve"> </w:t>
      </w:r>
      <w:r>
        <w:rPr>
          <w:rFonts w:ascii="Segoe UI" w:eastAsia="Segoe UI" w:hAnsi="Segoe UI" w:cs="Segoe UI"/>
          <w:i/>
          <w:iCs/>
          <w:color w:val="FF82B2"/>
          <w:sz w:val="27"/>
          <w:szCs w:val="27"/>
        </w:rPr>
        <w:t xml:space="preserve">and it is using </w:t>
      </w:r>
      <w:r w:rsidR="00FB0D64" w:rsidRPr="00FB0D64">
        <w:pict>
          <v:shape id="_x0000_s4185" type="#_x0000_t75" style="position:absolute;margin-left:308pt;margin-top:26.75pt;width:28pt;height:19pt;z-index:-250730496;mso-position-horizontal-relative:page;mso-position-vertical-relative:text" o:allowincell="f">
            <v:imagedata r:id="rId1316" o:title=""/>
            <w10:wrap anchorx="page"/>
            <w10:anchorlock/>
          </v:shape>
        </w:pict>
      </w:r>
      <w:r>
        <w:rPr>
          <w:rFonts w:ascii="Consolas" w:eastAsia="Consolas" w:hAnsi="Consolas" w:cs="Consolas"/>
          <w:i/>
          <w:iCs/>
          <w:color w:val="555E68"/>
        </w:rPr>
        <w:t>sController</w:t>
      </w:r>
      <w:r>
        <w:rPr>
          <w:rFonts w:ascii="Segoe UI" w:eastAsia="Segoe UI" w:hAnsi="Segoe UI" w:cs="Segoe UI"/>
          <w:i/>
          <w:iCs/>
          <w:sz w:val="27"/>
          <w:szCs w:val="27"/>
        </w:rPr>
        <w:t xml:space="preserve"> </w:t>
      </w:r>
      <w:r>
        <w:rPr>
          <w:rFonts w:ascii="Segoe UI" w:eastAsia="Segoe UI" w:hAnsi="Segoe UI" w:cs="Segoe UI"/>
          <w:i/>
          <w:iCs/>
          <w:color w:val="FF82B2"/>
          <w:sz w:val="27"/>
          <w:szCs w:val="27"/>
        </w:rPr>
        <w:t xml:space="preserve">from the </w:t>
      </w:r>
      <w:r>
        <w:rPr>
          <w:rFonts w:ascii="Consolas" w:eastAsia="Consolas" w:hAnsi="Consolas" w:cs="Consolas"/>
          <w:i/>
          <w:iCs/>
          <w:color w:val="555E68"/>
        </w:rPr>
        <w:t>building</w:t>
      </w:r>
      <w:r>
        <w:rPr>
          <w:rFonts w:ascii="Segoe UI" w:eastAsia="Segoe UI" w:hAnsi="Segoe UI" w:cs="Segoe UI"/>
          <w:i/>
          <w:iCs/>
          <w:sz w:val="27"/>
          <w:szCs w:val="27"/>
        </w:rPr>
        <w:t xml:space="preserve"> </w:t>
      </w:r>
      <w:r>
        <w:rPr>
          <w:rFonts w:ascii="Segoe UI" w:eastAsia="Segoe UI" w:hAnsi="Segoe UI" w:cs="Segoe UI"/>
          <w:i/>
          <w:iCs/>
          <w:color w:val="FF82B2"/>
          <w:sz w:val="27"/>
          <w:szCs w:val="27"/>
        </w:rPr>
        <w:t>function.</w:t>
      </w:r>
    </w:p>
    <w:p w:rsidR="00663897" w:rsidRDefault="00F25AC9">
      <w:pPr>
        <w:spacing w:line="651" w:lineRule="atLeast"/>
        <w:ind w:right="-11"/>
        <w:rPr>
          <w:rFonts w:ascii="Segoe UI" w:eastAsia="Segoe UI" w:hAnsi="Segoe UI" w:cs="Segoe UI"/>
          <w:sz w:val="26"/>
          <w:szCs w:val="26"/>
        </w:rPr>
      </w:pPr>
      <w:r>
        <w:rPr>
          <w:rFonts w:ascii="Segoe UI" w:eastAsia="Segoe UI" w:hAnsi="Segoe UI" w:cs="Segoe UI"/>
          <w:color w:val="000000"/>
          <w:sz w:val="27"/>
          <w:szCs w:val="27"/>
        </w:rPr>
        <w:t xml:space="preserve">Wrapping the widgets with </w:t>
      </w:r>
      <w:r>
        <w:rPr>
          <w:rFonts w:ascii="Consolas" w:eastAsia="Consolas" w:hAnsi="Consolas" w:cs="Consolas"/>
          <w:color w:val="555E68"/>
        </w:rPr>
        <w:t>Obx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w:t>
      </w:r>
      <w:r>
        <w:rPr>
          <w:rFonts w:ascii="Consolas" w:eastAsia="Consolas" w:hAnsi="Consolas" w:cs="Consolas"/>
          <w:color w:val="555E68"/>
        </w:rPr>
        <w:t>GetX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is known as reactive state management. </w:t>
      </w:r>
      <w:r w:rsidR="00FB0D64" w:rsidRPr="00FB0D64">
        <w:pict>
          <v:shape id="_x0000_s4184" type="#_x0000_t75" style="position:absolute;margin-left:215pt;margin-top:15.85pt;width:28pt;height:19pt;z-index:-250729472;mso-position-horizontal-relative:page;mso-position-vertical-relative:text" o:allowincell="f">
            <v:imagedata r:id="rId1317" o:title=""/>
            <w10:wrap anchorx="page"/>
            <w10:anchorlock/>
          </v:shape>
        </w:pict>
      </w:r>
      <w:r w:rsidR="00FB0D64" w:rsidRPr="00FB0D64">
        <w:pict>
          <v:shape id="_x0000_s4183" type="#_x0000_t75" style="position:absolute;margin-left:261pt;margin-top:15.85pt;width:34pt;height:19pt;z-index:-250728448;mso-position-horizontal-relative:page;mso-position-vertical-relative:text" o:allowincell="f">
            <v:imagedata r:id="rId1318" o:title=""/>
            <w10:wrap anchorx="page"/>
            <w10:anchorlock/>
          </v:shape>
        </w:pict>
      </w:r>
      <w:r>
        <w:rPr>
          <w:rFonts w:ascii="Segoe UI" w:eastAsia="Segoe UI" w:hAnsi="Segoe UI" w:cs="Segoe UI"/>
          <w:b/>
          <w:bCs/>
          <w:color w:val="E5B567"/>
          <w:sz w:val="26"/>
          <w:szCs w:val="26"/>
        </w:rPr>
        <w:t>Simple state management</w:t>
      </w:r>
    </w:p>
    <w:p w:rsidR="00663897" w:rsidRDefault="00F25AC9">
      <w:pPr>
        <w:spacing w:before="212" w:line="405" w:lineRule="atLeast"/>
        <w:ind w:right="-128"/>
        <w:rPr>
          <w:rFonts w:ascii="Segoe UI" w:eastAsia="Segoe UI" w:hAnsi="Segoe UI" w:cs="Segoe UI"/>
          <w:sz w:val="27"/>
          <w:szCs w:val="27"/>
        </w:rPr>
      </w:pPr>
      <w:r>
        <w:rPr>
          <w:rFonts w:ascii="Segoe UI" w:eastAsia="Segoe UI" w:hAnsi="Segoe UI" w:cs="Segoe UI"/>
          <w:color w:val="000000"/>
          <w:sz w:val="27"/>
          <w:szCs w:val="27"/>
        </w:rPr>
        <w:t xml:space="preserve">Let us see an example for simple state management. First, the advantage of using simple state management is that you do not need to change your </w:t>
      </w:r>
      <w:r>
        <w:rPr>
          <w:rFonts w:ascii="Consolas" w:eastAsia="Consolas" w:hAnsi="Consolas" w:cs="Consolas"/>
          <w:color w:val="555E68"/>
        </w:rPr>
        <w:t xml:space="preserve">MaterialWidget </w:t>
      </w:r>
      <w:r>
        <w:rPr>
          <w:rFonts w:ascii="Segoe UI" w:eastAsia="Segoe UI" w:hAnsi="Segoe UI" w:cs="Segoe UI"/>
          <w:color w:val="000000"/>
          <w:sz w:val="27"/>
          <w:szCs w:val="27"/>
        </w:rPr>
        <w:t xml:space="preserve">to </w:t>
      </w:r>
      <w:r>
        <w:rPr>
          <w:rFonts w:ascii="Consolas" w:eastAsia="Consolas" w:hAnsi="Consolas" w:cs="Consolas"/>
          <w:color w:val="555E68"/>
          <w:spacing w:val="3"/>
        </w:rPr>
        <w:t>GetMaterialWidget</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Secondly, you can combine other state management libraries with simple state management.</w:t>
      </w:r>
    </w:p>
    <w:p w:rsidR="00663897" w:rsidRDefault="00F25AC9">
      <w:pPr>
        <w:spacing w:before="240" w:line="405" w:lineRule="atLeast"/>
        <w:ind w:right="-182"/>
        <w:rPr>
          <w:rFonts w:ascii="Segoe UI" w:eastAsia="Segoe UI" w:hAnsi="Segoe UI" w:cs="Segoe UI"/>
          <w:sz w:val="27"/>
          <w:szCs w:val="27"/>
        </w:rPr>
      </w:pPr>
      <w:r>
        <w:rPr>
          <w:rFonts w:ascii="Segoe UI" w:eastAsia="Segoe UI" w:hAnsi="Segoe UI" w:cs="Segoe UI"/>
          <w:i/>
          <w:iCs/>
          <w:color w:val="FF82B2"/>
          <w:sz w:val="27"/>
          <w:szCs w:val="27"/>
        </w:rPr>
        <w:t xml:space="preserve">N.B., if you do not change your </w:t>
      </w:r>
      <w:r>
        <w:rPr>
          <w:rFonts w:ascii="Consolas" w:eastAsia="Consolas" w:hAnsi="Consolas" w:cs="Consolas"/>
          <w:i/>
          <w:iCs/>
          <w:color w:val="555E68"/>
        </w:rPr>
        <w:t>MaterialWidget</w:t>
      </w:r>
      <w:r>
        <w:rPr>
          <w:rFonts w:ascii="Segoe UI" w:eastAsia="Segoe UI" w:hAnsi="Segoe UI" w:cs="Segoe UI"/>
          <w:sz w:val="27"/>
          <w:szCs w:val="27"/>
        </w:rPr>
        <w:t xml:space="preserve"> </w:t>
      </w:r>
      <w:r>
        <w:rPr>
          <w:rFonts w:ascii="Segoe UI" w:eastAsia="Segoe UI" w:hAnsi="Segoe UI" w:cs="Segoe UI"/>
          <w:i/>
          <w:iCs/>
          <w:color w:val="FF82B2"/>
          <w:sz w:val="27"/>
          <w:szCs w:val="27"/>
        </w:rPr>
        <w:t xml:space="preserve">to </w:t>
      </w:r>
      <w:r>
        <w:rPr>
          <w:rFonts w:ascii="Consolas" w:eastAsia="Consolas" w:hAnsi="Consolas" w:cs="Consolas"/>
          <w:i/>
          <w:iCs/>
          <w:color w:val="555E68"/>
          <w:spacing w:val="3"/>
        </w:rPr>
        <w:t>GetMaterialWidget</w:t>
      </w:r>
      <w:r>
        <w:rPr>
          <w:rFonts w:ascii="Segoe UI" w:eastAsia="Segoe UI" w:hAnsi="Segoe UI" w:cs="Segoe UI"/>
          <w:i/>
          <w:iCs/>
          <w:color w:val="FF82B2"/>
          <w:spacing w:val="3"/>
          <w:sz w:val="27"/>
          <w:szCs w:val="27"/>
        </w:rPr>
        <w:t>,</w:t>
      </w:r>
      <w:r>
        <w:rPr>
          <w:rFonts w:ascii="Segoe UI" w:eastAsia="Segoe UI" w:hAnsi="Segoe UI" w:cs="Segoe UI"/>
          <w:i/>
          <w:iCs/>
          <w:color w:val="FF82B2"/>
          <w:sz w:val="27"/>
          <w:szCs w:val="27"/>
        </w:rPr>
        <w:t xml:space="preserve"> you will not be able to use other GetX features such as route management.</w:t>
      </w:r>
    </w:p>
    <w:p w:rsidR="00663897" w:rsidRDefault="00F25AC9">
      <w:pPr>
        <w:spacing w:before="286" w:after="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For simple state management:</w:t>
      </w:r>
    </w:p>
    <w:p w:rsidR="00663897" w:rsidRDefault="00F25AC9" w:rsidP="005F74E4">
      <w:pPr>
        <w:numPr>
          <w:ilvl w:val="0"/>
          <w:numId w:val="25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you need to use the </w:t>
      </w:r>
      <w:r>
        <w:rPr>
          <w:rFonts w:ascii="Consolas" w:eastAsia="Consolas" w:hAnsi="Consolas" w:cs="Consolas"/>
          <w:color w:val="555E68"/>
        </w:rPr>
        <w:t>GetBuilder</w:t>
      </w:r>
      <w:r>
        <w:rPr>
          <w:rFonts w:ascii="Segoe UI" w:eastAsia="Segoe UI" w:hAnsi="Segoe UI" w:cs="Segoe UI"/>
          <w:sz w:val="27"/>
          <w:szCs w:val="27"/>
        </w:rPr>
        <w:t xml:space="preserve"> </w:t>
      </w:r>
      <w:r>
        <w:rPr>
          <w:rFonts w:ascii="Segoe UI" w:eastAsia="Segoe UI" w:hAnsi="Segoe UI" w:cs="Segoe UI"/>
          <w:color w:val="000000"/>
          <w:sz w:val="27"/>
          <w:szCs w:val="27"/>
        </w:rPr>
        <w:t>function</w:t>
      </w:r>
    </w:p>
    <w:p w:rsidR="00663897" w:rsidRDefault="00F25AC9" w:rsidP="005F74E4">
      <w:pPr>
        <w:numPr>
          <w:ilvl w:val="0"/>
          <w:numId w:val="25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you do not need </w:t>
      </w:r>
      <w:r>
        <w:rPr>
          <w:rFonts w:ascii="Consolas" w:eastAsia="Consolas" w:hAnsi="Consolas" w:cs="Consolas"/>
          <w:color w:val="555E68"/>
        </w:rPr>
        <w:t>observable</w:t>
      </w:r>
      <w:r>
        <w:rPr>
          <w:rFonts w:ascii="Segoe UI" w:eastAsia="Segoe UI" w:hAnsi="Segoe UI" w:cs="Segoe UI"/>
          <w:sz w:val="27"/>
          <w:szCs w:val="27"/>
        </w:rPr>
        <w:t xml:space="preserve"> </w:t>
      </w:r>
      <w:r>
        <w:rPr>
          <w:rFonts w:ascii="Segoe UI" w:eastAsia="Segoe UI" w:hAnsi="Segoe UI" w:cs="Segoe UI"/>
          <w:color w:val="000000"/>
          <w:sz w:val="27"/>
          <w:szCs w:val="27"/>
        </w:rPr>
        <w:t>variables</w:t>
      </w:r>
    </w:p>
    <w:p w:rsidR="00663897" w:rsidRDefault="00F25AC9" w:rsidP="005F74E4">
      <w:pPr>
        <w:numPr>
          <w:ilvl w:val="0"/>
          <w:numId w:val="251"/>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you have to call the </w:t>
      </w:r>
      <w:r>
        <w:rPr>
          <w:rFonts w:ascii="Consolas" w:eastAsia="Consolas" w:hAnsi="Consolas" w:cs="Consolas"/>
          <w:color w:val="555E68"/>
        </w:rPr>
        <w:t>update()</w:t>
      </w:r>
      <w:r>
        <w:rPr>
          <w:rFonts w:ascii="Segoe UI" w:eastAsia="Segoe UI" w:hAnsi="Segoe UI" w:cs="Segoe UI"/>
          <w:sz w:val="27"/>
          <w:szCs w:val="27"/>
        </w:rPr>
        <w:t xml:space="preserve"> </w:t>
      </w:r>
      <w:r>
        <w:rPr>
          <w:rFonts w:ascii="Segoe UI" w:eastAsia="Segoe UI" w:hAnsi="Segoe UI" w:cs="Segoe UI"/>
          <w:color w:val="000000"/>
          <w:sz w:val="27"/>
          <w:szCs w:val="27"/>
        </w:rPr>
        <w:t>function in your method</w:t>
      </w:r>
    </w:p>
    <w:p w:rsidR="00663897" w:rsidRDefault="00F25AC9">
      <w:pPr>
        <w:spacing w:before="255" w:line="420" w:lineRule="atLeast"/>
        <w:ind w:right="323"/>
        <w:rPr>
          <w:rFonts w:ascii="Segoe UI" w:eastAsia="Segoe UI" w:hAnsi="Segoe UI" w:cs="Segoe UI"/>
          <w:sz w:val="27"/>
          <w:szCs w:val="27"/>
        </w:rPr>
      </w:pPr>
      <w:r>
        <w:rPr>
          <w:rFonts w:ascii="Segoe UI" w:eastAsia="Segoe UI" w:hAnsi="Segoe UI" w:cs="Segoe UI"/>
          <w:color w:val="000000"/>
          <w:sz w:val="27"/>
          <w:szCs w:val="27"/>
        </w:rPr>
        <w:t xml:space="preserve">I have created a new variable in our </w:t>
      </w:r>
      <w:r>
        <w:rPr>
          <w:rFonts w:ascii="Consolas" w:eastAsia="Consolas" w:hAnsi="Consolas" w:cs="Consolas"/>
          <w:color w:val="555E68"/>
          <w:spacing w:val="3"/>
        </w:rPr>
        <w:t>StoreController</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But this time, I have not added </w:t>
      </w:r>
      <w:r>
        <w:rPr>
          <w:rFonts w:ascii="Consolas" w:eastAsia="Consolas" w:hAnsi="Consolas" w:cs="Consolas"/>
          <w:color w:val="555E68"/>
        </w:rPr>
        <w:t>(obs)</w:t>
      </w:r>
      <w:r>
        <w:rPr>
          <w:rFonts w:ascii="Segoe UI" w:eastAsia="Segoe UI" w:hAnsi="Segoe UI" w:cs="Segoe UI"/>
          <w:sz w:val="27"/>
          <w:szCs w:val="27"/>
        </w:rPr>
        <w:t xml:space="preserve"> </w:t>
      </w:r>
      <w:r>
        <w:rPr>
          <w:rFonts w:ascii="Segoe UI" w:eastAsia="Segoe UI" w:hAnsi="Segoe UI" w:cs="Segoe UI"/>
          <w:color w:val="000000"/>
          <w:sz w:val="27"/>
          <w:szCs w:val="27"/>
        </w:rPr>
        <w:t>at the end of the variable. It means now it is not observable.</w:t>
      </w:r>
      <w:r w:rsidR="00FB0D64" w:rsidRPr="00FB0D64">
        <w:pict>
          <v:shape id="_x0000_s4182" type="#_x0000_t75" style="position:absolute;margin-left:92pt;margin-top:37.85pt;width:42pt;height:19pt;z-index:-250727424;mso-position-horizontal-relative:page;mso-position-vertical-relative:text" o:allowincell="f">
            <v:imagedata r:id="rId1319" o:title=""/>
            <w10:wrap anchorx="page"/>
            <w10:anchorlock/>
          </v:shape>
        </w:pict>
      </w:r>
    </w:p>
    <w:p w:rsidR="00663897" w:rsidRDefault="00F25AC9">
      <w:pPr>
        <w:spacing w:before="240" w:line="405" w:lineRule="atLeast"/>
        <w:ind w:right="89"/>
        <w:rPr>
          <w:rFonts w:ascii="Segoe UI" w:eastAsia="Segoe UI" w:hAnsi="Segoe UI" w:cs="Segoe UI"/>
          <w:sz w:val="27"/>
          <w:szCs w:val="27"/>
        </w:rPr>
      </w:pPr>
      <w:r>
        <w:rPr>
          <w:rFonts w:ascii="Segoe UI" w:eastAsia="Segoe UI" w:hAnsi="Segoe UI" w:cs="Segoe UI"/>
          <w:color w:val="000000"/>
          <w:sz w:val="27"/>
          <w:szCs w:val="27"/>
        </w:rPr>
        <w:t xml:space="preserve">But I still need my view to get updated when the store count increases, so I have to call the </w:t>
      </w:r>
      <w:r>
        <w:rPr>
          <w:rFonts w:ascii="Consolas" w:eastAsia="Consolas" w:hAnsi="Consolas" w:cs="Consolas"/>
          <w:color w:val="555E68"/>
        </w:rPr>
        <w:t>update()</w:t>
      </w:r>
      <w:r>
        <w:rPr>
          <w:rFonts w:ascii="Segoe UI" w:eastAsia="Segoe UI" w:hAnsi="Segoe UI" w:cs="Segoe UI"/>
          <w:sz w:val="27"/>
          <w:szCs w:val="27"/>
        </w:rPr>
        <w:t xml:space="preserve"> </w:t>
      </w:r>
      <w:r>
        <w:rPr>
          <w:rFonts w:ascii="Segoe UI" w:eastAsia="Segoe UI" w:hAnsi="Segoe UI" w:cs="Segoe UI"/>
          <w:color w:val="000000"/>
          <w:sz w:val="27"/>
          <w:szCs w:val="27"/>
        </w:rPr>
        <w:t>function inside my newly created method. Check the code below:</w:t>
      </w:r>
    </w:p>
    <w:p w:rsidR="00663897" w:rsidRDefault="00F25AC9">
      <w:pPr>
        <w:spacing w:before="427" w:line="360" w:lineRule="atLeast"/>
        <w:ind w:left="240" w:right="5624"/>
        <w:rPr>
          <w:rFonts w:ascii="Consolas" w:eastAsia="Consolas" w:hAnsi="Consolas" w:cs="Consolas"/>
        </w:rPr>
      </w:pPr>
      <w:r>
        <w:rPr>
          <w:rFonts w:ascii="Consolas" w:eastAsia="Consolas" w:hAnsi="Consolas" w:cs="Consolas"/>
          <w:color w:val="ABABAB"/>
        </w:rPr>
        <w:t xml:space="preserve">// variable is not observable </w:t>
      </w:r>
      <w:r w:rsidR="00FB0D64" w:rsidRPr="00FB0D64">
        <w:pict>
          <v:shape id="_x0000_s4181" type="#_x0000_t75" style="position:absolute;left:0;text-align:left;margin-left:51pt;margin-top:13.6pt;width:495pt;height:163pt;z-index:-250726400;mso-position-horizontal-relative:page;mso-position-vertical-relative:text" o:allowincell="f">
            <v:imagedata r:id="rId1320" o:title=""/>
            <w10:wrap anchorx="page"/>
            <w10:anchorlock/>
          </v:shape>
        </w:pict>
      </w:r>
      <w:r>
        <w:rPr>
          <w:rFonts w:ascii="Consolas" w:eastAsia="Consolas" w:hAnsi="Consolas" w:cs="Consolas"/>
          <w:color w:val="555E68"/>
        </w:rPr>
        <w:t xml:space="preserve">int storeFollowerCount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0</w:t>
      </w:r>
      <w:r>
        <w:rPr>
          <w:rFonts w:ascii="Consolas" w:eastAsia="Consolas" w:hAnsi="Consolas" w:cs="Consolas"/>
          <w:color w:val="383A42"/>
        </w:rPr>
        <w:t>;</w:t>
      </w:r>
    </w:p>
    <w:p w:rsidR="00663897" w:rsidRDefault="00F25AC9">
      <w:pPr>
        <w:spacing w:before="423" w:line="276" w:lineRule="atLeast"/>
        <w:ind w:left="240" w:right="-200"/>
        <w:jc w:val="both"/>
        <w:rPr>
          <w:rFonts w:ascii="Consolas" w:eastAsia="Consolas" w:hAnsi="Consolas" w:cs="Consolas"/>
        </w:rPr>
      </w:pP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incrementStoreFollowers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storeFollowerCount</w:t>
      </w:r>
      <w:r>
        <w:rPr>
          <w:rFonts w:ascii="Consolas" w:eastAsia="Consolas" w:hAnsi="Consolas" w:cs="Consolas"/>
          <w:color w:val="0084BC"/>
        </w:rPr>
        <w:t>++</w:t>
      </w:r>
      <w:r>
        <w:rPr>
          <w:rFonts w:ascii="Consolas" w:eastAsia="Consolas" w:hAnsi="Consolas" w:cs="Consolas"/>
          <w:color w:val="383A42"/>
        </w:rPr>
        <w:t>;</w:t>
      </w:r>
    </w:p>
    <w:p w:rsidR="00663897" w:rsidRDefault="00F25AC9">
      <w:pPr>
        <w:spacing w:before="1" w:line="360" w:lineRule="atLeast"/>
        <w:ind w:left="240" w:right="4715"/>
        <w:rPr>
          <w:rFonts w:ascii="Consolas" w:eastAsia="Consolas" w:hAnsi="Consolas" w:cs="Consolas"/>
        </w:rPr>
      </w:pPr>
      <w:r>
        <w:rPr>
          <w:rFonts w:ascii="Consolas" w:eastAsia="Consolas" w:hAnsi="Consolas" w:cs="Consolas"/>
          <w:color w:val="ABABAB"/>
        </w:rPr>
        <w:t xml:space="preserve">//update function needs to be called </w:t>
      </w:r>
      <w:r>
        <w:rPr>
          <w:rFonts w:ascii="Consolas" w:eastAsia="Consolas" w:hAnsi="Consolas" w:cs="Consolas"/>
          <w:color w:val="555E68"/>
        </w:rPr>
        <w:t xml:space="preserve"> </w:t>
      </w:r>
      <w:r>
        <w:rPr>
          <w:rFonts w:ascii="Consolas" w:eastAsia="Consolas" w:hAnsi="Consolas" w:cs="Consolas"/>
          <w:color w:val="3D74F6"/>
        </w:rPr>
        <w:t>update</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line="420" w:lineRule="atLeast"/>
        <w:ind w:right="108"/>
        <w:rPr>
          <w:rFonts w:ascii="Segoe UI" w:eastAsia="Segoe UI" w:hAnsi="Segoe UI" w:cs="Segoe UI"/>
          <w:sz w:val="27"/>
          <w:szCs w:val="27"/>
        </w:rPr>
      </w:pPr>
      <w:r>
        <w:rPr>
          <w:rFonts w:ascii="Arial" w:eastAsia="Arial" w:hAnsi="Arial" w:cs="Arial"/>
          <w:color w:val="000000"/>
          <w:sz w:val="2"/>
          <w:szCs w:val="2"/>
        </w:rPr>
        <w:br w:type="page"/>
      </w:r>
      <w:r>
        <w:rPr>
          <w:rFonts w:ascii="Segoe UI" w:eastAsia="Segoe UI" w:hAnsi="Segoe UI" w:cs="Segoe UI"/>
          <w:color w:val="000000"/>
          <w:sz w:val="27"/>
          <w:szCs w:val="27"/>
        </w:rPr>
        <w:t xml:space="preserve">Now, in our </w:t>
      </w:r>
      <w:r>
        <w:rPr>
          <w:rFonts w:ascii="Segoe UI" w:eastAsia="Segoe UI" w:hAnsi="Segoe UI" w:cs="Segoe UI"/>
          <w:b/>
          <w:bCs/>
          <w:color w:val="FF82B2"/>
          <w:sz w:val="27"/>
          <w:szCs w:val="27"/>
        </w:rPr>
        <w:t>Home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view I have changed </w:t>
      </w:r>
      <w:r>
        <w:rPr>
          <w:rFonts w:ascii="Consolas" w:eastAsia="Consolas" w:hAnsi="Consolas" w:cs="Consolas"/>
          <w:color w:val="555E68"/>
        </w:rPr>
        <w:t>Obx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w:t>
      </w:r>
      <w:r>
        <w:rPr>
          <w:rFonts w:ascii="Consolas" w:eastAsia="Consolas" w:hAnsi="Consolas" w:cs="Consolas"/>
          <w:color w:val="555E68"/>
        </w:rPr>
        <w:t>GetBuilder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the </w:t>
      </w:r>
      <w:r>
        <w:rPr>
          <w:rFonts w:ascii="Consolas" w:eastAsia="Consolas" w:hAnsi="Consolas" w:cs="Consolas"/>
          <w:color w:val="555E68"/>
        </w:rPr>
        <w:t>Text</w:t>
      </w:r>
      <w:r>
        <w:rPr>
          <w:rFonts w:ascii="Segoe UI" w:eastAsia="Segoe UI" w:hAnsi="Segoe UI" w:cs="Segoe UI"/>
          <w:sz w:val="27"/>
          <w:szCs w:val="27"/>
        </w:rPr>
        <w:t xml:space="preserve"> </w:t>
      </w:r>
      <w:r>
        <w:rPr>
          <w:rFonts w:ascii="Segoe UI" w:eastAsia="Segoe UI" w:hAnsi="Segoe UI" w:cs="Segoe UI"/>
          <w:color w:val="000000"/>
          <w:sz w:val="27"/>
          <w:szCs w:val="27"/>
        </w:rPr>
        <w:t>widget, which displays the follower count:</w:t>
      </w:r>
      <w:r w:rsidR="00FB0D64" w:rsidRPr="00FB0D64">
        <w:pict>
          <v:shape id="_x0000_s4180" type="#_x0000_t75" style="position:absolute;margin-left:447pt;margin-top:3pt;width:36pt;height:19pt;z-index:-250725376;mso-position-horizontal-relative:page;mso-position-vertical-relative:text" o:allowincell="f">
            <v:imagedata r:id="rId1321" o:title=""/>
            <w10:wrap anchorx="page"/>
            <w10:anchorlock/>
          </v:shape>
        </w:pict>
      </w:r>
      <w:r w:rsidR="00FB0D64" w:rsidRPr="00FB0D64">
        <w:pict>
          <v:shape id="_x0000_s4179" type="#_x0000_t75" style="position:absolute;margin-left:4in;margin-top:3pt;width:29pt;height:19pt;z-index:-250724352;mso-position-horizontal-relative:page;mso-position-vertical-relative:text" o:allowincell="f">
            <v:imagedata r:id="rId1322" o:title=""/>
            <w10:wrap anchorx="page"/>
            <w10:anchorlock/>
          </v:shape>
        </w:pic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E35649"/>
        </w:rPr>
        <w:t>GetBuilder</w:t>
      </w:r>
      <w:r>
        <w:rPr>
          <w:rFonts w:ascii="Consolas" w:eastAsia="Consolas" w:hAnsi="Consolas" w:cs="Consolas"/>
          <w:color w:val="383A42"/>
        </w:rPr>
        <w:t>&lt;</w:t>
      </w:r>
      <w:r>
        <w:rPr>
          <w:rFonts w:ascii="Consolas" w:eastAsia="Consolas" w:hAnsi="Consolas" w:cs="Consolas"/>
          <w:color w:val="E35649"/>
        </w:rPr>
        <w:t>StoreController</w:t>
      </w:r>
      <w:r>
        <w:rPr>
          <w:rFonts w:ascii="Consolas" w:eastAsia="Consolas" w:hAnsi="Consolas" w:cs="Consolas"/>
          <w:color w:val="383A42"/>
        </w:rPr>
        <w:t>&gt;(</w:t>
      </w:r>
      <w:r w:rsidR="00FB0D64" w:rsidRPr="00FB0D64">
        <w:pict>
          <v:shape id="_x0000_s4178" type="#_x0000_t75" style="position:absolute;left:0;text-align:left;margin-left:51pt;margin-top:13.6pt;width:495pt;height:180pt;z-index:-250723328;mso-position-horizontal-relative:page;mso-position-vertical-relative:text" o:allowincell="f">
            <v:imagedata r:id="rId1323" o:title=""/>
            <w10:wrap anchorx="page"/>
            <w10:anchorlock/>
          </v:shape>
        </w:pic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newController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Flexible</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newController</w:t>
      </w:r>
      <w:r>
        <w:rPr>
          <w:rFonts w:ascii="Consolas" w:eastAsia="Consolas" w:hAnsi="Consolas" w:cs="Consolas"/>
          <w:color w:val="383A42"/>
        </w:rPr>
        <w:t>.</w:t>
      </w:r>
      <w:r>
        <w:rPr>
          <w:rFonts w:ascii="Consolas" w:eastAsia="Consolas" w:hAnsi="Consolas" w:cs="Consolas"/>
          <w:color w:val="555E68"/>
        </w:rPr>
        <w:t>storeFollowerCount</w:t>
      </w:r>
      <w:r>
        <w:rPr>
          <w:rFonts w:ascii="Consolas" w:eastAsia="Consolas" w:hAnsi="Consolas" w:cs="Consolas"/>
          <w:color w:val="383A42"/>
        </w:rPr>
        <w:t>.</w:t>
      </w:r>
      <w:r>
        <w:rPr>
          <w:rFonts w:ascii="Consolas" w:eastAsia="Consolas" w:hAnsi="Consolas" w:cs="Consolas"/>
          <w:color w:val="3D74F6"/>
        </w:rPr>
        <w:t>toString</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textAlign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TextAlign</w:t>
      </w:r>
      <w:r>
        <w:rPr>
          <w:rFonts w:ascii="Consolas" w:eastAsia="Consolas" w:hAnsi="Consolas" w:cs="Consolas"/>
          <w:color w:val="383A42"/>
        </w:rPr>
        <w:t>.</w:t>
      </w:r>
      <w:r>
        <w:rPr>
          <w:rFonts w:ascii="Consolas" w:eastAsia="Consolas" w:hAnsi="Consolas" w:cs="Consolas"/>
          <w:color w:val="555E68"/>
        </w:rPr>
        <w:t>start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p>
    <w:p w:rsidR="00663897" w:rsidRDefault="00F25AC9">
      <w:pPr>
        <w:spacing w:before="1" w:line="360" w:lineRule="atLeast"/>
        <w:ind w:left="240" w:right="2634"/>
        <w:rPr>
          <w:rFonts w:ascii="Consolas" w:eastAsia="Consolas" w:hAnsi="Consolas" w:cs="Consolas"/>
        </w:rPr>
      </w:pPr>
      <w:r>
        <w:rPr>
          <w:rFonts w:ascii="Consolas" w:eastAsia="Consolas" w:hAnsi="Consolas" w:cs="Consolas"/>
          <w:color w:val="555E68"/>
        </w:rPr>
        <w:t xml:space="preserve">         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22</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fontWeight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FontWeight</w:t>
      </w:r>
      <w:r>
        <w:rPr>
          <w:rFonts w:ascii="Consolas" w:eastAsia="Consolas" w:hAnsi="Consolas" w:cs="Consolas"/>
          <w:color w:val="383A42"/>
        </w:rPr>
        <w:t>.</w:t>
      </w:r>
      <w:r>
        <w:rPr>
          <w:rFonts w:ascii="Consolas" w:eastAsia="Consolas" w:hAnsi="Consolas" w:cs="Consolas"/>
          <w:color w:val="555E68"/>
        </w:rPr>
        <w:t>bold</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fit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FlexFit</w:t>
      </w:r>
      <w:r>
        <w:rPr>
          <w:rFonts w:ascii="Consolas" w:eastAsia="Consolas" w:hAnsi="Consolas" w:cs="Consolas"/>
          <w:color w:val="383A42"/>
        </w:rPr>
        <w:t>.</w:t>
      </w:r>
      <w:r>
        <w:rPr>
          <w:rFonts w:ascii="Consolas" w:eastAsia="Consolas" w:hAnsi="Consolas" w:cs="Consolas"/>
          <w:color w:val="555E68"/>
        </w:rPr>
        <w:t>tight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444" w:line="420" w:lineRule="atLeast"/>
        <w:ind w:right="-48"/>
        <w:rPr>
          <w:rFonts w:ascii="Segoe UI" w:eastAsia="Segoe UI" w:hAnsi="Segoe UI" w:cs="Segoe UI"/>
          <w:sz w:val="27"/>
          <w:szCs w:val="27"/>
        </w:rPr>
      </w:pPr>
      <w:r>
        <w:rPr>
          <w:rFonts w:ascii="Segoe UI" w:eastAsia="Segoe UI" w:hAnsi="Segoe UI" w:cs="Segoe UI"/>
          <w:color w:val="000000"/>
          <w:sz w:val="27"/>
          <w:szCs w:val="27"/>
        </w:rPr>
        <w:t xml:space="preserve">Since we are wrapping our follower count with </w:t>
      </w:r>
      <w:r>
        <w:rPr>
          <w:rFonts w:ascii="Consolas" w:eastAsia="Consolas" w:hAnsi="Consolas" w:cs="Consolas"/>
          <w:color w:val="555E68"/>
        </w:rPr>
        <w:t>GetBuilder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in our </w:t>
      </w:r>
      <w:r>
        <w:rPr>
          <w:rFonts w:ascii="Segoe UI" w:eastAsia="Segoe UI" w:hAnsi="Segoe UI" w:cs="Segoe UI"/>
          <w:b/>
          <w:bCs/>
          <w:color w:val="FF82B2"/>
          <w:sz w:val="27"/>
          <w:szCs w:val="27"/>
        </w:rPr>
        <w:t>Home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view, we also have to make changes to the </w:t>
      </w:r>
      <w:r>
        <w:rPr>
          <w:rFonts w:ascii="Consolas" w:eastAsia="Consolas" w:hAnsi="Consolas" w:cs="Consolas"/>
          <w:color w:val="555E68"/>
        </w:rPr>
        <w:t>AddFollowerCount</w:t>
      </w:r>
      <w:r>
        <w:rPr>
          <w:rFonts w:ascii="Segoe UI" w:eastAsia="Segoe UI" w:hAnsi="Segoe UI" w:cs="Segoe UI"/>
          <w:sz w:val="27"/>
          <w:szCs w:val="27"/>
        </w:rPr>
        <w:t xml:space="preserve"> </w:t>
      </w:r>
      <w:r>
        <w:rPr>
          <w:rFonts w:ascii="Segoe UI" w:eastAsia="Segoe UI" w:hAnsi="Segoe UI" w:cs="Segoe UI"/>
          <w:color w:val="000000"/>
          <w:sz w:val="27"/>
          <w:szCs w:val="27"/>
        </w:rPr>
        <w:t>Dart file.</w:t>
      </w:r>
    </w:p>
    <w:p w:rsidR="00663897" w:rsidRDefault="00F25AC9">
      <w:pPr>
        <w:spacing w:before="316" w:line="359" w:lineRule="atLeast"/>
        <w:ind w:left="329" w:right="-200"/>
        <w:jc w:val="both"/>
        <w:rPr>
          <w:rFonts w:ascii="Segoe UI" w:eastAsia="Segoe UI" w:hAnsi="Segoe UI" w:cs="Segoe UI"/>
          <w:sz w:val="27"/>
          <w:szCs w:val="27"/>
        </w:rPr>
      </w:pPr>
      <w:r>
        <w:rPr>
          <w:rFonts w:ascii="Segoe UI" w:eastAsia="Segoe UI" w:hAnsi="Segoe UI" w:cs="Segoe UI"/>
          <w:color w:val="A2AAB3"/>
          <w:sz w:val="27"/>
          <w:szCs w:val="27"/>
        </w:rPr>
        <w:t xml:space="preserve">1. </w:t>
      </w:r>
      <w:r>
        <w:rPr>
          <w:rFonts w:ascii="Segoe UI" w:eastAsia="Segoe UI" w:hAnsi="Segoe UI" w:cs="Segoe UI"/>
          <w:color w:val="000000"/>
          <w:sz w:val="27"/>
          <w:szCs w:val="27"/>
        </w:rPr>
        <w:t xml:space="preserve">Add this inside the </w:t>
      </w:r>
      <w:r>
        <w:rPr>
          <w:rFonts w:ascii="Consolas" w:eastAsia="Consolas" w:hAnsi="Consolas" w:cs="Consolas"/>
          <w:color w:val="555E68"/>
        </w:rPr>
        <w:t>onPressed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function in the </w:t>
      </w:r>
      <w:r>
        <w:rPr>
          <w:rFonts w:ascii="Consolas" w:eastAsia="Consolas" w:hAnsi="Consolas" w:cs="Consolas"/>
          <w:color w:val="555E68"/>
        </w:rPr>
        <w:t>Fab</w:t>
      </w:r>
      <w:r>
        <w:rPr>
          <w:rFonts w:ascii="Segoe UI" w:eastAsia="Segoe UI" w:hAnsi="Segoe UI" w:cs="Segoe UI"/>
          <w:sz w:val="27"/>
          <w:szCs w:val="27"/>
        </w:rPr>
        <w:t xml:space="preserve"> </w:t>
      </w:r>
      <w:r>
        <w:rPr>
          <w:rFonts w:ascii="Segoe UI" w:eastAsia="Segoe UI" w:hAnsi="Segoe UI" w:cs="Segoe UI"/>
          <w:color w:val="000000"/>
          <w:sz w:val="27"/>
          <w:szCs w:val="27"/>
        </w:rPr>
        <w:t>button:</w:t>
      </w:r>
      <w:r w:rsidR="00FB0D64" w:rsidRPr="00FB0D64">
        <w:pict>
          <v:shape id="_x0000_s4177" type="#_x0000_t75" style="position:absolute;left:0;text-align:left;margin-left:354pt;margin-top:17.35pt;width:29pt;height:18pt;z-index:-250722304;mso-position-horizontal-relative:page;mso-position-vertical-relative:text" o:allowincell="f">
            <v:imagedata r:id="rId1324" o:title=""/>
            <w10:wrap anchorx="page"/>
            <w10:anchorlock/>
          </v:shape>
        </w:pict>
      </w:r>
    </w:p>
    <w:p w:rsidR="00663897" w:rsidRDefault="00F25AC9">
      <w:pPr>
        <w:spacing w:before="535" w:line="276" w:lineRule="atLeast"/>
        <w:ind w:left="848" w:right="-200"/>
        <w:jc w:val="both"/>
        <w:rPr>
          <w:rFonts w:ascii="Consolas" w:eastAsia="Consolas" w:hAnsi="Consolas" w:cs="Consolas"/>
        </w:rPr>
      </w:pPr>
      <w:r>
        <w:rPr>
          <w:rFonts w:ascii="Consolas" w:eastAsia="Consolas" w:hAnsi="Consolas" w:cs="Consolas"/>
          <w:color w:val="555E68"/>
        </w:rPr>
        <w:t>```dart</w:t>
      </w:r>
      <w:r w:rsidR="00FB0D64" w:rsidRPr="00FB0D64">
        <w:pict>
          <v:shape id="_x0000_s4176" type="#_x0000_t75" style="position:absolute;left:0;text-align:left;margin-left:81pt;margin-top:13.6pt;width:465pt;height:42pt;z-index:-250721280;mso-position-horizontal-relative:page;mso-position-vertical-relative:text" o:allowincell="f">
            <v:imagedata r:id="rId1325" o:title=""/>
            <w10:wrap anchorx="page"/>
            <w10:anchorlock/>
          </v:shape>
        </w:pict>
      </w:r>
    </w:p>
    <w:p w:rsidR="00663897" w:rsidRDefault="00F25AC9">
      <w:pPr>
        <w:spacing w:before="535" w:line="359" w:lineRule="atLeast"/>
        <w:ind w:left="608" w:right="-200"/>
        <w:jc w:val="both"/>
        <w:rPr>
          <w:rFonts w:ascii="Segoe UI" w:eastAsia="Segoe UI" w:hAnsi="Segoe UI" w:cs="Segoe UI"/>
          <w:sz w:val="27"/>
          <w:szCs w:val="27"/>
        </w:rPr>
      </w:pPr>
      <w:r>
        <w:rPr>
          <w:rFonts w:ascii="Segoe UI" w:eastAsia="Segoe UI" w:hAnsi="Segoe UI" w:cs="Segoe UI"/>
          <w:color w:val="000000"/>
          <w:sz w:val="27"/>
          <w:szCs w:val="27"/>
        </w:rPr>
        <w:t>storeController.incrementStoreFollowers();</w:t>
      </w:r>
    </w:p>
    <w:p w:rsidR="00663897" w:rsidRDefault="00F25AC9">
      <w:pPr>
        <w:spacing w:before="1375" w:line="276" w:lineRule="atLeast"/>
        <w:ind w:left="760" w:right="-200"/>
        <w:jc w:val="both"/>
        <w:rPr>
          <w:rFonts w:ascii="Consolas" w:eastAsia="Consolas" w:hAnsi="Consolas" w:cs="Consolas"/>
        </w:rPr>
      </w:pPr>
      <w:r>
        <w:rPr>
          <w:rFonts w:ascii="Consolas" w:eastAsia="Consolas" w:hAnsi="Consolas" w:cs="Consolas"/>
          <w:color w:val="555E68"/>
        </w:rPr>
        <w:t xml:space="preserve">1.  Wrap the `Text` widget with `GetBuilder` as well so that it </w:t>
      </w:r>
      <w:r w:rsidR="00FB0D64" w:rsidRPr="00FB0D64">
        <w:pict>
          <v:shape id="_x0000_s4175" type="#_x0000_t75" style="position:absolute;left:0;text-align:left;margin-left:51pt;margin-top:15.1pt;width:495pt;height:264pt;z-index:-250720256;mso-position-horizontal-relative:page;mso-position-vertical-relative:text" o:allowincell="f">
            <v:imagedata r:id="rId1326"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displays the follower count: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```dart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GetBuilder&lt;StoreController&gt;(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builder: (newController) =&gt; Text(</w:t>
      </w:r>
    </w:p>
    <w:p w:rsidR="00663897" w:rsidRDefault="00F25AC9">
      <w:pPr>
        <w:spacing w:before="1" w:line="405" w:lineRule="atLeast"/>
        <w:ind w:left="240" w:right="428"/>
        <w:rPr>
          <w:rFonts w:ascii="Consolas" w:eastAsia="Consolas" w:hAnsi="Consolas" w:cs="Consolas"/>
        </w:rPr>
      </w:pPr>
      <w:r>
        <w:rPr>
          <w:rFonts w:ascii="Consolas" w:eastAsia="Consolas" w:hAnsi="Consolas" w:cs="Consolas"/>
          <w:color w:val="555E68"/>
        </w:rPr>
        <w:t xml:space="preserve">   'With GetBuilder: ${newController.storeFollowerCount.toString()}',    textAlign: TextAlign.start,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style: const TextStyle(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fontSize: 22, fontWeight: FontWeight.bold), ),),</w:t>
      </w:r>
    </w:p>
    <w:p w:rsidR="00663897" w:rsidRDefault="00F25AC9">
      <w:pPr>
        <w:spacing w:before="489" w:line="405" w:lineRule="atLeast"/>
        <w:ind w:right="-7"/>
        <w:rPr>
          <w:rFonts w:ascii="Segoe UI" w:eastAsia="Segoe UI" w:hAnsi="Segoe UI" w:cs="Segoe UI"/>
          <w:sz w:val="27"/>
          <w:szCs w:val="27"/>
        </w:rPr>
      </w:pPr>
      <w:r>
        <w:rPr>
          <w:rFonts w:ascii="Segoe UI" w:eastAsia="Segoe UI" w:hAnsi="Segoe UI" w:cs="Segoe UI"/>
          <w:color w:val="000000"/>
          <w:sz w:val="27"/>
          <w:szCs w:val="27"/>
        </w:rPr>
        <w:t xml:space="preserve">There is one more difference between using </w:t>
      </w:r>
      <w:r>
        <w:rPr>
          <w:rFonts w:ascii="Consolas" w:eastAsia="Consolas" w:hAnsi="Consolas" w:cs="Consolas"/>
          <w:color w:val="555E68"/>
        </w:rPr>
        <w:t>Obx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w:t>
      </w:r>
      <w:r>
        <w:rPr>
          <w:rFonts w:ascii="Consolas" w:eastAsia="Consolas" w:hAnsi="Consolas" w:cs="Consolas"/>
          <w:color w:val="555E68"/>
        </w:rPr>
        <w:t>GetX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using </w:t>
      </w:r>
      <w:r>
        <w:rPr>
          <w:rFonts w:ascii="Consolas" w:eastAsia="Consolas" w:hAnsi="Consolas" w:cs="Consolas"/>
          <w:color w:val="555E68"/>
          <w:spacing w:val="5"/>
        </w:rPr>
        <w:t>GetBuilder</w:t>
      </w:r>
      <w:r>
        <w:rPr>
          <w:rFonts w:ascii="Segoe UI" w:eastAsia="Segoe UI" w:hAnsi="Segoe UI" w:cs="Segoe UI"/>
          <w:color w:val="000000"/>
          <w:spacing w:val="5"/>
          <w:sz w:val="27"/>
          <w:szCs w:val="27"/>
        </w:rPr>
        <w:t xml:space="preserve">. </w:t>
      </w:r>
      <w:r w:rsidR="00FB0D64" w:rsidRPr="00FB0D64">
        <w:pict>
          <v:shape id="_x0000_s4174" type="#_x0000_t75" style="position:absolute;margin-left:315pt;margin-top:28pt;width:29pt;height:19pt;z-index:-250719232;mso-position-horizontal-relative:page;mso-position-vertical-relative:text" o:allowincell="f">
            <v:imagedata r:id="rId1327" o:title=""/>
            <w10:wrap anchorx="page"/>
            <w10:anchorlock/>
          </v:shape>
        </w:pict>
      </w:r>
      <w:r w:rsidR="00FB0D64" w:rsidRPr="00FB0D64">
        <w:pict>
          <v:shape id="_x0000_s4173" type="#_x0000_t75" style="position:absolute;margin-left:361pt;margin-top:28pt;width:35pt;height:19pt;z-index:-250718208;mso-position-horizontal-relative:page;mso-position-vertical-relative:text" o:allowincell="f">
            <v:imagedata r:id="rId1328" o:title=""/>
            <w10:wrap anchorx="page"/>
            <w10:anchorlock/>
          </v:shape>
        </w:pict>
      </w:r>
      <w:r>
        <w:rPr>
          <w:rFonts w:ascii="Segoe UI" w:eastAsia="Segoe UI" w:hAnsi="Segoe UI" w:cs="Segoe UI"/>
          <w:color w:val="000000"/>
          <w:sz w:val="27"/>
          <w:szCs w:val="27"/>
        </w:rPr>
        <w:t xml:space="preserve">When using </w:t>
      </w:r>
      <w:r>
        <w:rPr>
          <w:rFonts w:ascii="Consolas" w:eastAsia="Consolas" w:hAnsi="Consolas" w:cs="Consolas"/>
          <w:color w:val="555E68"/>
        </w:rPr>
        <w:t>Obx</w:t>
      </w:r>
      <w:r>
        <w:rPr>
          <w:rFonts w:ascii="Segoe UI" w:eastAsia="Segoe UI" w:hAnsi="Segoe UI" w:cs="Segoe UI"/>
          <w:sz w:val="27"/>
          <w:szCs w:val="27"/>
        </w:rPr>
        <w:t xml:space="preserve"> </w:t>
      </w:r>
      <w:r>
        <w:rPr>
          <w:rFonts w:ascii="Segoe UI" w:eastAsia="Segoe UI" w:hAnsi="Segoe UI" w:cs="Segoe UI"/>
          <w:color w:val="000000"/>
          <w:sz w:val="27"/>
          <w:szCs w:val="27"/>
        </w:rPr>
        <w:t xml:space="preserve">or </w:t>
      </w:r>
      <w:r>
        <w:rPr>
          <w:rFonts w:ascii="Consolas" w:eastAsia="Consolas" w:hAnsi="Consolas" w:cs="Consolas"/>
          <w:color w:val="555E68"/>
          <w:spacing w:val="14"/>
        </w:rPr>
        <w:t>GetX</w:t>
      </w:r>
      <w:r>
        <w:rPr>
          <w:rFonts w:ascii="Segoe UI" w:eastAsia="Segoe UI" w:hAnsi="Segoe UI" w:cs="Segoe UI"/>
          <w:color w:val="000000"/>
          <w:spacing w:val="14"/>
          <w:sz w:val="27"/>
          <w:szCs w:val="27"/>
        </w:rPr>
        <w:t>,</w:t>
      </w:r>
      <w:r>
        <w:rPr>
          <w:rFonts w:ascii="Segoe UI" w:eastAsia="Segoe UI" w:hAnsi="Segoe UI" w:cs="Segoe UI"/>
          <w:color w:val="000000"/>
          <w:sz w:val="27"/>
          <w:szCs w:val="27"/>
        </w:rPr>
        <w:t xml:space="preserve"> you need to add value after calling your method using the </w:t>
      </w:r>
      <w:r w:rsidR="00FB0D64" w:rsidRPr="00FB0D64">
        <w:pict>
          <v:shape id="_x0000_s4172" type="#_x0000_t75" style="position:absolute;margin-left:125pt;margin-top:49pt;width:28pt;height:19pt;z-index:-250717184;mso-position-horizontal-relative:page;mso-position-vertical-relative:text" o:allowincell="f">
            <v:imagedata r:id="rId1329" o:title=""/>
            <w10:wrap anchorx="page"/>
            <w10:anchorlock/>
          </v:shape>
        </w:pict>
      </w:r>
      <w:r w:rsidR="00FB0D64" w:rsidRPr="00FB0D64">
        <w:pict>
          <v:shape id="_x0000_s4171" type="#_x0000_t75" style="position:absolute;margin-left:171pt;margin-top:49pt;width:34pt;height:19pt;z-index:-250716160;mso-position-horizontal-relative:page;mso-position-vertical-relative:text" o:allowincell="f">
            <v:imagedata r:id="rId1330" o:title=""/>
            <w10:wrap anchorx="page"/>
            <w10:anchorlock/>
          </v:shape>
        </w:pict>
      </w:r>
      <w:r>
        <w:rPr>
          <w:rFonts w:ascii="Consolas" w:eastAsia="Consolas" w:hAnsi="Consolas" w:cs="Consolas"/>
          <w:color w:val="555E68"/>
          <w:spacing w:val="3"/>
        </w:rPr>
        <w:t>StoreController</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But when using </w:t>
      </w:r>
      <w:r>
        <w:rPr>
          <w:rFonts w:ascii="Consolas" w:eastAsia="Consolas" w:hAnsi="Consolas" w:cs="Consolas"/>
          <w:color w:val="555E68"/>
          <w:spacing w:val="5"/>
        </w:rPr>
        <w:t>GetBuilder</w:t>
      </w:r>
      <w:r>
        <w:rPr>
          <w:rFonts w:ascii="Segoe UI" w:eastAsia="Segoe UI" w:hAnsi="Segoe UI" w:cs="Segoe UI"/>
          <w:color w:val="000000"/>
          <w:spacing w:val="5"/>
          <w:sz w:val="27"/>
          <w:szCs w:val="27"/>
        </w:rPr>
        <w:t>,</w:t>
      </w:r>
      <w:r>
        <w:rPr>
          <w:rFonts w:ascii="Segoe UI" w:eastAsia="Segoe UI" w:hAnsi="Segoe UI" w:cs="Segoe UI"/>
          <w:color w:val="000000"/>
          <w:sz w:val="27"/>
          <w:szCs w:val="27"/>
        </w:rPr>
        <w:t xml:space="preserve"> you do not need to add a value parameter to it. Please look at the difference below:</w:t>
      </w:r>
    </w:p>
    <w:p w:rsidR="00663897" w:rsidRDefault="00F25AC9">
      <w:pPr>
        <w:spacing w:before="140" w:line="360" w:lineRule="atLeast"/>
        <w:ind w:left="240" w:right="3286"/>
        <w:rPr>
          <w:rFonts w:ascii="Consolas" w:eastAsia="Consolas" w:hAnsi="Consolas" w:cs="Consolas"/>
        </w:rPr>
      </w:pPr>
      <w:r>
        <w:rPr>
          <w:rFonts w:ascii="Consolas" w:eastAsia="Consolas" w:hAnsi="Consolas" w:cs="Consolas"/>
          <w:color w:val="ABABAB"/>
        </w:rPr>
        <w:t xml:space="preserve">// value parameter to be added with Obx or GetX </w:t>
      </w:r>
      <w:r w:rsidR="00FB0D64" w:rsidRPr="00FB0D64">
        <w:pict>
          <v:shape id="_x0000_s4170" type="#_x0000_t75" style="position:absolute;left:0;text-align:left;margin-left:51pt;margin-top:0;width:495pt;height:109pt;z-index:-250715136;mso-position-horizontal-relative:page;mso-position-vertical-relative:text" o:allowincell="f">
            <v:imagedata r:id="rId1331" o:title=""/>
            <w10:wrap anchorx="page"/>
            <w10:anchorlock/>
          </v:shape>
        </w:pict>
      </w:r>
      <w:r>
        <w:rPr>
          <w:rFonts w:ascii="Consolas" w:eastAsia="Consolas" w:hAnsi="Consolas" w:cs="Consolas"/>
          <w:color w:val="555E68"/>
        </w:rPr>
        <w:t>controller</w:t>
      </w:r>
      <w:r>
        <w:rPr>
          <w:rFonts w:ascii="Consolas" w:eastAsia="Consolas" w:hAnsi="Consolas" w:cs="Consolas"/>
          <w:color w:val="383A42"/>
        </w:rPr>
        <w:t>.</w:t>
      </w:r>
      <w:r>
        <w:rPr>
          <w:rFonts w:ascii="Consolas" w:eastAsia="Consolas" w:hAnsi="Consolas" w:cs="Consolas"/>
          <w:color w:val="555E68"/>
        </w:rPr>
        <w:t>storeName</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color w:val="3D74F6"/>
        </w:rPr>
        <w:t>toString</w:t>
      </w:r>
      <w:r>
        <w:rPr>
          <w:rFonts w:ascii="Consolas" w:eastAsia="Consolas" w:hAnsi="Consolas" w:cs="Consolas"/>
          <w:color w:val="383A42"/>
        </w:rPr>
        <w:t>(),</w:t>
      </w:r>
    </w:p>
    <w:p w:rsidR="00663897" w:rsidRDefault="00F25AC9">
      <w:pPr>
        <w:spacing w:before="345" w:line="360" w:lineRule="atLeast"/>
        <w:ind w:left="240" w:right="3156"/>
        <w:rPr>
          <w:rFonts w:ascii="Consolas" w:eastAsia="Consolas" w:hAnsi="Consolas" w:cs="Consolas"/>
        </w:rPr>
      </w:pPr>
      <w:r>
        <w:rPr>
          <w:rFonts w:ascii="Consolas" w:eastAsia="Consolas" w:hAnsi="Consolas" w:cs="Consolas"/>
          <w:color w:val="ABABAB"/>
        </w:rPr>
        <w:t xml:space="preserve">// value parameter is not needed with GetBuilder </w:t>
      </w:r>
      <w:r>
        <w:rPr>
          <w:rFonts w:ascii="Consolas" w:eastAsia="Consolas" w:hAnsi="Consolas" w:cs="Consolas"/>
          <w:color w:val="555E68"/>
        </w:rPr>
        <w:t>newController</w:t>
      </w:r>
      <w:r>
        <w:rPr>
          <w:rFonts w:ascii="Consolas" w:eastAsia="Consolas" w:hAnsi="Consolas" w:cs="Consolas"/>
          <w:color w:val="383A42"/>
        </w:rPr>
        <w:t>.</w:t>
      </w:r>
      <w:r>
        <w:rPr>
          <w:rFonts w:ascii="Consolas" w:eastAsia="Consolas" w:hAnsi="Consolas" w:cs="Consolas"/>
          <w:color w:val="555E68"/>
        </w:rPr>
        <w:t>storeFollowerCount</w:t>
      </w:r>
      <w:r>
        <w:rPr>
          <w:rFonts w:ascii="Consolas" w:eastAsia="Consolas" w:hAnsi="Consolas" w:cs="Consolas"/>
          <w:color w:val="383A42"/>
        </w:rPr>
        <w:t>.</w:t>
      </w:r>
      <w:r>
        <w:rPr>
          <w:rFonts w:ascii="Consolas" w:eastAsia="Consolas" w:hAnsi="Consolas" w:cs="Consolas"/>
          <w:color w:val="3D74F6"/>
        </w:rPr>
        <w:t>toString</w:t>
      </w:r>
      <w:r>
        <w:rPr>
          <w:rFonts w:ascii="Consolas" w:eastAsia="Consolas" w:hAnsi="Consolas" w:cs="Consolas"/>
          <w:color w:val="383A42"/>
        </w:rPr>
        <w:t>(),</w:t>
      </w:r>
    </w:p>
    <w:p w:rsidR="00663897" w:rsidRDefault="00F25AC9">
      <w:pPr>
        <w:spacing w:before="458" w:line="405" w:lineRule="atLeast"/>
        <w:ind w:right="-22"/>
        <w:rPr>
          <w:rFonts w:ascii="Segoe UI" w:eastAsia="Segoe UI" w:hAnsi="Segoe UI" w:cs="Segoe UI"/>
          <w:sz w:val="27"/>
          <w:szCs w:val="27"/>
        </w:rPr>
      </w:pPr>
      <w:r>
        <w:rPr>
          <w:rFonts w:ascii="Segoe UI" w:eastAsia="Segoe UI" w:hAnsi="Segoe UI" w:cs="Segoe UI"/>
          <w:color w:val="000000"/>
          <w:sz w:val="27"/>
          <w:szCs w:val="27"/>
        </w:rPr>
        <w:t>That is all for different state managements provided by GetX. Furthermore, as promised, I am writing a little about route management and other features of the GetX package. Hence, a whole new article is needed to write in detail about it all.</w:t>
      </w:r>
    </w:p>
    <w:p w:rsidR="00663897" w:rsidRPr="00F06100" w:rsidRDefault="00F25AC9" w:rsidP="00F06100">
      <w:pPr>
        <w:pStyle w:val="Heading3"/>
        <w:rPr>
          <w:rFonts w:eastAsia="Segoe UI"/>
          <w:color w:val="000000" w:themeColor="text1"/>
          <w:sz w:val="28"/>
          <w:szCs w:val="28"/>
        </w:rPr>
      </w:pPr>
      <w:bookmarkStart w:id="33" w:name="_Toc160974863"/>
      <w:r w:rsidRPr="00F06100">
        <w:rPr>
          <w:rFonts w:eastAsia="Segoe UI"/>
          <w:color w:val="000000" w:themeColor="text1"/>
          <w:sz w:val="28"/>
          <w:szCs w:val="28"/>
        </w:rPr>
        <w:t>Other GetX features</w:t>
      </w:r>
      <w:r w:rsidR="00FB0D64" w:rsidRPr="00FB0D64">
        <w:rPr>
          <w:color w:val="000000" w:themeColor="text1"/>
          <w:sz w:val="28"/>
          <w:szCs w:val="28"/>
        </w:rPr>
        <w:pict>
          <v:shape id="_x0000_s4169" type="#_x0000_t75" style="position:absolute;margin-left:51pt;margin-top:55.1pt;width:495pt;height:5pt;z-index:-250714112;mso-position-horizontal-relative:page;mso-position-vertical-relative:text" o:allowincell="f">
            <v:imagedata r:id="rId879" o:title=""/>
            <w10:wrap anchorx="page"/>
            <w10:anchorlock/>
          </v:shape>
        </w:pict>
      </w:r>
      <w:bookmarkEnd w:id="33"/>
    </w:p>
    <w:p w:rsidR="00663897" w:rsidRDefault="00F25AC9">
      <w:pPr>
        <w:spacing w:before="945"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Route management</w:t>
      </w:r>
    </w:p>
    <w:p w:rsidR="00663897" w:rsidRDefault="00F25AC9">
      <w:pPr>
        <w:spacing w:before="227" w:line="405" w:lineRule="atLeast"/>
        <w:ind w:right="-95"/>
        <w:rPr>
          <w:rFonts w:ascii="Segoe UI" w:eastAsia="Segoe UI" w:hAnsi="Segoe UI" w:cs="Segoe UI"/>
          <w:sz w:val="27"/>
          <w:szCs w:val="27"/>
        </w:rPr>
      </w:pPr>
      <w:r>
        <w:rPr>
          <w:rFonts w:ascii="Segoe UI" w:eastAsia="Segoe UI" w:hAnsi="Segoe UI" w:cs="Segoe UI"/>
          <w:color w:val="000000"/>
          <w:sz w:val="27"/>
          <w:szCs w:val="27"/>
        </w:rPr>
        <w:t>Traditionally, when a user wants to go from one screen to another with a click of a button, code would look like this:</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 xml:space="preserve">Navigator.push(context, </w:t>
      </w:r>
      <w:r w:rsidR="00FB0D64" w:rsidRPr="00FB0D64">
        <w:pict>
          <v:shape id="_x0000_s4168" type="#_x0000_t75" style="position:absolute;left:0;text-align:left;margin-left:51pt;margin-top:13.6pt;width:495pt;height:62pt;z-index:-250713088;mso-position-horizontal-relative:page;mso-position-vertical-relative:text" o:allowincell="f">
            <v:imagedata r:id="rId1332"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MaterialPageRoute(builder: (context)=&gt; Home()));</w:t>
      </w:r>
    </w:p>
    <w:p w:rsidR="00663897" w:rsidRDefault="00F25AC9">
      <w:pPr>
        <w:spacing w:before="535"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But, with GetX, there are literally just two words:</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to</w:t>
      </w:r>
      <w:r>
        <w:rPr>
          <w:rFonts w:ascii="Consolas" w:eastAsia="Consolas" w:hAnsi="Consolas" w:cs="Consolas"/>
          <w:color w:val="383A42"/>
        </w:rPr>
        <w:t>(</w:t>
      </w:r>
      <w:r>
        <w:rPr>
          <w:rFonts w:ascii="Consolas" w:eastAsia="Consolas" w:hAnsi="Consolas" w:cs="Consolas"/>
          <w:color w:val="E35649"/>
        </w:rPr>
        <w:t>Home</w:t>
      </w:r>
      <w:r>
        <w:rPr>
          <w:rFonts w:ascii="Consolas" w:eastAsia="Consolas" w:hAnsi="Consolas" w:cs="Consolas"/>
          <w:color w:val="383A42"/>
        </w:rPr>
        <w:t>());</w:t>
      </w:r>
      <w:r w:rsidR="00FB0D64" w:rsidRPr="00FB0D64">
        <w:pict>
          <v:shape id="_x0000_s4167" type="#_x0000_t75" style="position:absolute;left:0;text-align:left;margin-left:51pt;margin-top:13.85pt;width:495pt;height:38pt;z-index:-250712064;mso-position-horizontal-relative:page;mso-position-vertical-relative:text" o:allowincell="f">
            <v:imagedata r:id="rId1333" o:title=""/>
            <w10:wrap anchorx="page"/>
            <w10:anchorlock/>
          </v:shape>
        </w:pict>
      </w:r>
    </w:p>
    <w:p w:rsidR="00663897" w:rsidRDefault="00F25AC9">
      <w:pPr>
        <w:spacing w:before="505"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When you want to navigate back to your previous screen:</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E35649"/>
        </w:rPr>
        <w:t>Navigator</w:t>
      </w:r>
      <w:r>
        <w:rPr>
          <w:rFonts w:ascii="Consolas" w:eastAsia="Consolas" w:hAnsi="Consolas" w:cs="Consolas"/>
          <w:color w:val="383A42"/>
        </w:rPr>
        <w:t>.</w:t>
      </w:r>
      <w:r>
        <w:rPr>
          <w:rFonts w:ascii="Consolas" w:eastAsia="Consolas" w:hAnsi="Consolas" w:cs="Consolas"/>
          <w:color w:val="3D74F6"/>
        </w:rPr>
        <w:t>pop</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sidR="00FB0D64" w:rsidRPr="00FB0D64">
        <w:pict>
          <v:shape id="_x0000_s4166" type="#_x0000_t75" style="position:absolute;left:0;text-align:left;margin-left:51pt;margin-top:14.35pt;width:495pt;height:39pt;z-index:-250711040;mso-position-horizontal-relative:page;mso-position-vertical-relative:text" o:allowincell="f">
            <v:imagedata r:id="rId1295" o:title=""/>
            <w10:wrap anchorx="page"/>
            <w10:anchorlock/>
          </v:shape>
        </w:pict>
      </w:r>
    </w:p>
    <w:p w:rsidR="00663897" w:rsidRDefault="00F25AC9">
      <w:pPr>
        <w:spacing w:before="520"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There is absolutely no need for context when you are using GetX:</w:t>
      </w:r>
    </w:p>
    <w:p w:rsidR="00663897" w:rsidRDefault="00F25AC9">
      <w:pPr>
        <w:spacing w:before="505" w:line="276" w:lineRule="atLeast"/>
        <w:ind w:left="240" w:right="-200"/>
        <w:jc w:val="both"/>
        <w:rPr>
          <w:rFonts w:ascii="Consolas" w:eastAsia="Consolas" w:hAnsi="Consolas" w:cs="Consolas"/>
        </w:rPr>
      </w:pP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back</w:t>
      </w:r>
      <w:r>
        <w:rPr>
          <w:rFonts w:ascii="Consolas" w:eastAsia="Consolas" w:hAnsi="Consolas" w:cs="Consolas"/>
          <w:color w:val="383A42"/>
        </w:rPr>
        <w:t>();</w:t>
      </w:r>
      <w:r w:rsidR="00FB0D64" w:rsidRPr="00FB0D64">
        <w:pict>
          <v:shape id="_x0000_s4165" type="#_x0000_t75" style="position:absolute;left:0;text-align:left;margin-left:51pt;margin-top:14.1pt;width:495pt;height:39pt;z-index:-250710016;mso-position-horizontal-relative:page;mso-position-vertical-relative:text" o:allowincell="f">
            <v:imagedata r:id="rId1334" o:title=""/>
            <w10:wrap anchorx="page"/>
            <w10:anchorlock/>
          </v:shape>
        </w:pict>
      </w:r>
    </w:p>
    <w:p w:rsidR="00663897" w:rsidRDefault="00F25AC9">
      <w:pPr>
        <w:spacing w:before="474" w:line="405" w:lineRule="atLeast"/>
        <w:ind w:right="451"/>
        <w:rPr>
          <w:rFonts w:ascii="Segoe UI" w:eastAsia="Segoe UI" w:hAnsi="Segoe UI" w:cs="Segoe UI"/>
          <w:sz w:val="27"/>
          <w:szCs w:val="27"/>
        </w:rPr>
      </w:pPr>
      <w:r>
        <w:rPr>
          <w:rFonts w:ascii="Segoe UI" w:eastAsia="Segoe UI" w:hAnsi="Segoe UI" w:cs="Segoe UI"/>
          <w:color w:val="000000"/>
          <w:sz w:val="27"/>
          <w:szCs w:val="27"/>
        </w:rPr>
        <w:t>If you have a dialog or a drawer opened and you want to navigate to another screen while closing the drawer or dialog, there are two ways to do this with default Flutter navigation:</w:t>
      </w:r>
    </w:p>
    <w:p w:rsidR="00663897" w:rsidRDefault="00F25AC9" w:rsidP="005F74E4">
      <w:pPr>
        <w:numPr>
          <w:ilvl w:val="0"/>
          <w:numId w:val="252"/>
        </w:numPr>
        <w:spacing w:before="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Close the drawer or dialog and then navigate like this:</w:t>
      </w:r>
    </w:p>
    <w:p w:rsidR="00663897" w:rsidRDefault="00F25AC9">
      <w:pPr>
        <w:spacing w:before="223" w:line="276" w:lineRule="atLeast"/>
        <w:ind w:left="240" w:right="-200"/>
        <w:jc w:val="both"/>
        <w:rPr>
          <w:rFonts w:ascii="Consolas" w:eastAsia="Consolas" w:hAnsi="Consolas" w:cs="Consolas"/>
        </w:rPr>
      </w:pPr>
      <w:r>
        <w:rPr>
          <w:rFonts w:ascii="Consolas" w:eastAsia="Consolas" w:hAnsi="Consolas" w:cs="Consolas"/>
          <w:color w:val="E35649"/>
        </w:rPr>
        <w:t>Navigator</w:t>
      </w:r>
      <w:r>
        <w:rPr>
          <w:rFonts w:ascii="Consolas" w:eastAsia="Consolas" w:hAnsi="Consolas" w:cs="Consolas"/>
          <w:color w:val="383A42"/>
        </w:rPr>
        <w:t>.</w:t>
      </w:r>
      <w:r>
        <w:rPr>
          <w:rFonts w:ascii="Consolas" w:eastAsia="Consolas" w:hAnsi="Consolas" w:cs="Consolas"/>
          <w:color w:val="3D74F6"/>
        </w:rPr>
        <w:t>pop</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sidR="00FB0D64" w:rsidRPr="00FB0D64">
        <w:pict>
          <v:shape id="_x0000_s4164" type="#_x0000_t75" style="position:absolute;left:0;text-align:left;margin-left:51pt;margin-top:0;width:495pt;height:74pt;z-index:-250708992;mso-position-horizontal-relative:page;mso-position-vertical-relative:text" o:allowincell="f">
            <v:imagedata r:id="rId1335"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E35649"/>
        </w:rPr>
        <w:t>Navigator</w:t>
      </w:r>
      <w:r>
        <w:rPr>
          <w:rFonts w:ascii="Consolas" w:eastAsia="Consolas" w:hAnsi="Consolas" w:cs="Consolas"/>
          <w:color w:val="383A42"/>
        </w:rPr>
        <w:t>.</w:t>
      </w:r>
      <w:r>
        <w:rPr>
          <w:rFonts w:ascii="Consolas" w:eastAsia="Consolas" w:hAnsi="Consolas" w:cs="Consolas"/>
          <w:color w:val="3D74F6"/>
        </w:rPr>
        <w:t>push</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MaterialPageRoute</w:t>
      </w:r>
      <w:r>
        <w:rPr>
          <w:rFonts w:ascii="Consolas" w:eastAsia="Consolas" w:hAnsi="Consolas" w:cs="Consolas"/>
          <w:color w:val="383A42"/>
        </w:rPr>
        <w:t>(</w:t>
      </w:r>
      <w:r>
        <w:rPr>
          <w:rFonts w:ascii="Consolas" w:eastAsia="Consolas" w:hAnsi="Consolas" w:cs="Consolas"/>
          <w:color w:val="555E68"/>
        </w:rPr>
        <w:t>builder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SecondScreen</w:t>
      </w:r>
      <w:r>
        <w:rPr>
          <w:rFonts w:ascii="Consolas" w:eastAsia="Consolas" w:hAnsi="Consolas" w:cs="Consolas"/>
          <w:color w:val="383A42"/>
        </w:rPr>
        <w:t>()));</w:t>
      </w:r>
    </w:p>
    <w:p w:rsidR="00663897" w:rsidRDefault="00F25AC9" w:rsidP="005F74E4">
      <w:pPr>
        <w:numPr>
          <w:ilvl w:val="0"/>
          <w:numId w:val="253"/>
        </w:numPr>
        <w:spacing w:before="535"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If you have named routes generated:</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E35649"/>
        </w:rPr>
        <w:t>Navigator</w:t>
      </w:r>
      <w:r>
        <w:rPr>
          <w:rFonts w:ascii="Consolas" w:eastAsia="Consolas" w:hAnsi="Consolas" w:cs="Consolas"/>
          <w:color w:val="383A42"/>
        </w:rPr>
        <w:t>.</w:t>
      </w:r>
      <w:r>
        <w:rPr>
          <w:rFonts w:ascii="Consolas" w:eastAsia="Consolas" w:hAnsi="Consolas" w:cs="Consolas"/>
          <w:color w:val="3D74F6"/>
        </w:rPr>
        <w:t>popAndPushNamed</w:t>
      </w:r>
      <w:r>
        <w:rPr>
          <w:rFonts w:ascii="Consolas" w:eastAsia="Consolas" w:hAnsi="Consolas" w:cs="Consolas"/>
          <w:color w:val="383A42"/>
        </w:rPr>
        <w:t>(</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'/second'</w:t>
      </w:r>
      <w:r>
        <w:rPr>
          <w:rFonts w:ascii="Consolas" w:eastAsia="Consolas" w:hAnsi="Consolas" w:cs="Consolas"/>
          <w:color w:val="383A42"/>
        </w:rPr>
        <w:t>);</w:t>
      </w:r>
      <w:r w:rsidR="00FB0D64" w:rsidRPr="00FB0D64">
        <w:pict>
          <v:shape id="_x0000_s4163" type="#_x0000_t75" style="position:absolute;left:0;text-align:left;margin-left:51pt;margin-top:15.1pt;width:495pt;height:39pt;z-index:-250707968;mso-position-horizontal-relative:page;mso-position-vertical-relative:text" o:allowincell="f">
            <v:imagedata r:id="rId1336" o:title=""/>
            <w10:wrap anchorx="page"/>
            <w10:anchorlock/>
          </v:shape>
        </w:pict>
      </w:r>
    </w:p>
    <w:p w:rsidR="00663897" w:rsidRDefault="00F25AC9">
      <w:pPr>
        <w:spacing w:before="459" w:line="405" w:lineRule="atLeast"/>
        <w:ind w:right="117"/>
        <w:rPr>
          <w:rFonts w:ascii="Segoe UI" w:eastAsia="Segoe UI" w:hAnsi="Segoe UI" w:cs="Segoe UI"/>
          <w:sz w:val="27"/>
          <w:szCs w:val="27"/>
        </w:rPr>
      </w:pPr>
      <w:r>
        <w:rPr>
          <w:rFonts w:ascii="Segoe UI" w:eastAsia="Segoe UI" w:hAnsi="Segoe UI" w:cs="Segoe UI"/>
          <w:color w:val="000000"/>
          <w:sz w:val="27"/>
          <w:szCs w:val="27"/>
        </w:rPr>
        <w:t>With GetX, it gets a lot simpler to generate named routes and navigate between screens while closing any dialogs or drawers that are open:</w:t>
      </w:r>
    </w:p>
    <w:p w:rsidR="00663897" w:rsidRDefault="00F25AC9">
      <w:pPr>
        <w:spacing w:before="427" w:line="360" w:lineRule="atLeast"/>
        <w:ind w:left="240" w:right="6403"/>
        <w:rPr>
          <w:rFonts w:ascii="Consolas" w:eastAsia="Consolas" w:hAnsi="Consolas" w:cs="Consolas"/>
        </w:rPr>
      </w:pPr>
      <w:r>
        <w:rPr>
          <w:rFonts w:ascii="Consolas" w:eastAsia="Consolas" w:hAnsi="Consolas" w:cs="Consolas"/>
          <w:color w:val="ABABAB"/>
        </w:rPr>
        <w:t xml:space="preserve">// for named routes </w:t>
      </w:r>
      <w:r w:rsidR="00FB0D64" w:rsidRPr="00FB0D64">
        <w:pict>
          <v:shape id="_x0000_s4162" type="#_x0000_t75" style="position:absolute;left:0;text-align:left;margin-left:51pt;margin-top:13.85pt;width:495pt;height:92pt;z-index:-250706944;mso-position-horizontal-relative:page;mso-position-vertical-relative:text" o:allowincell="f">
            <v:imagedata r:id="rId1337" o:title=""/>
            <w10:wrap anchorx="page"/>
            <w10:anchorlock/>
          </v:shape>
        </w:pic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toNamed</w:t>
      </w:r>
      <w:r>
        <w:rPr>
          <w:rFonts w:ascii="Consolas" w:eastAsia="Consolas" w:hAnsi="Consolas" w:cs="Consolas"/>
          <w:color w:val="383A42"/>
        </w:rPr>
        <w:t>(</w:t>
      </w:r>
      <w:r>
        <w:rPr>
          <w:rFonts w:ascii="Consolas" w:eastAsia="Consolas" w:hAnsi="Consolas" w:cs="Consolas"/>
          <w:color w:val="4EA24C"/>
        </w:rPr>
        <w:t>'/second'</w:t>
      </w:r>
      <w:r>
        <w:rPr>
          <w:rFonts w:ascii="Consolas" w:eastAsia="Consolas" w:hAnsi="Consolas" w:cs="Consolas"/>
          <w:color w:val="383A42"/>
        </w:rPr>
        <w:t>),</w:t>
      </w:r>
    </w:p>
    <w:p w:rsidR="00663897" w:rsidRDefault="00F25AC9">
      <w:pPr>
        <w:spacing w:line="360" w:lineRule="atLeast"/>
        <w:ind w:left="240" w:right="4065"/>
        <w:rPr>
          <w:rFonts w:ascii="Consolas" w:eastAsia="Consolas" w:hAnsi="Consolas" w:cs="Consolas"/>
        </w:rPr>
      </w:pPr>
      <w:r>
        <w:rPr>
          <w:rFonts w:ascii="Consolas" w:eastAsia="Consolas" w:hAnsi="Consolas" w:cs="Consolas"/>
          <w:color w:val="ABABAB"/>
        </w:rPr>
        <w:t xml:space="preserve">// to close, then navigate to named route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offAndToNamed</w:t>
      </w:r>
      <w:r>
        <w:rPr>
          <w:rFonts w:ascii="Consolas" w:eastAsia="Consolas" w:hAnsi="Consolas" w:cs="Consolas"/>
          <w:color w:val="383A42"/>
        </w:rPr>
        <w:t>(</w:t>
      </w:r>
      <w:r>
        <w:rPr>
          <w:rFonts w:ascii="Consolas" w:eastAsia="Consolas" w:hAnsi="Consolas" w:cs="Consolas"/>
          <w:color w:val="4EA24C"/>
        </w:rPr>
        <w:t>'/second'</w:t>
      </w:r>
      <w:r>
        <w:rPr>
          <w:rFonts w:ascii="Consolas" w:eastAsia="Consolas" w:hAnsi="Consolas" w:cs="Consolas"/>
          <w:color w:val="383A42"/>
        </w:rPr>
        <w:t>),</w:t>
      </w:r>
    </w:p>
    <w:p w:rsidR="00663897" w:rsidRDefault="00F25AC9">
      <w:pPr>
        <w:spacing w:before="511"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Value-added features</w:t>
      </w:r>
    </w:p>
    <w:p w:rsidR="00663897" w:rsidRDefault="00F25AC9" w:rsidP="005F74E4">
      <w:pPr>
        <w:numPr>
          <w:ilvl w:val="0"/>
          <w:numId w:val="254"/>
        </w:numPr>
        <w:spacing w:before="2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Snackbars</w:t>
      </w:r>
    </w:p>
    <w:p w:rsidR="00663897" w:rsidRDefault="00F25AC9">
      <w:pPr>
        <w:spacing w:before="520" w:line="276" w:lineRule="atLeast"/>
        <w:ind w:left="240" w:right="-200"/>
        <w:jc w:val="both"/>
        <w:rPr>
          <w:rFonts w:ascii="Consolas" w:eastAsia="Consolas" w:hAnsi="Consolas" w:cs="Consolas"/>
        </w:rPr>
      </w:pP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snackbar</w:t>
      </w:r>
      <w:r>
        <w:rPr>
          <w:rFonts w:ascii="Consolas" w:eastAsia="Consolas" w:hAnsi="Consolas" w:cs="Consolas"/>
          <w:color w:val="383A42"/>
        </w:rPr>
        <w:t>(</w:t>
      </w:r>
      <w:r w:rsidR="00FB0D64" w:rsidRPr="00FB0D64">
        <w:pict>
          <v:shape id="_x0000_s4161" type="#_x0000_t75" style="position:absolute;left:0;text-align:left;margin-left:51pt;margin-top:14.85pt;width:495pt;height:145pt;z-index:-250705920;mso-position-horizontal-relative:page;mso-position-vertical-relative:text" o:allowincell="f">
            <v:imagedata r:id="rId1338"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'title'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'message'</w:t>
      </w:r>
      <w:r>
        <w:rPr>
          <w:rFonts w:ascii="Consolas" w:eastAsia="Consolas" w:hAnsi="Consolas" w:cs="Consolas"/>
          <w:color w:val="383A42"/>
        </w:rPr>
        <w:t>,</w:t>
      </w:r>
    </w:p>
    <w:p w:rsidR="00663897" w:rsidRDefault="00F25AC9">
      <w:pPr>
        <w:spacing w:before="1" w:line="360" w:lineRule="atLeast"/>
        <w:ind w:left="240" w:right="4324"/>
        <w:rPr>
          <w:rFonts w:ascii="Consolas" w:eastAsia="Consolas" w:hAnsi="Consolas" w:cs="Consolas"/>
        </w:rPr>
      </w:pPr>
      <w:r>
        <w:rPr>
          <w:rFonts w:ascii="Consolas" w:eastAsia="Consolas" w:hAnsi="Consolas" w:cs="Consolas"/>
          <w:color w:val="555E68"/>
        </w:rPr>
        <w:t xml:space="preserve">   snackPosition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SnackPosition</w:t>
      </w:r>
      <w:r>
        <w:rPr>
          <w:rFonts w:ascii="Consolas" w:eastAsia="Consolas" w:hAnsi="Consolas" w:cs="Consolas"/>
          <w:color w:val="383A42"/>
        </w:rPr>
        <w:t>.</w:t>
      </w:r>
      <w:r>
        <w:rPr>
          <w:rFonts w:ascii="Consolas" w:eastAsia="Consolas" w:hAnsi="Consolas" w:cs="Consolas"/>
          <w:color w:val="555E68"/>
        </w:rPr>
        <w:t>BOTTOM</w:t>
      </w:r>
      <w:r>
        <w:rPr>
          <w:rFonts w:ascii="Consolas" w:eastAsia="Consolas" w:hAnsi="Consolas" w:cs="Consolas"/>
          <w:color w:val="383A42"/>
        </w:rPr>
        <w:t xml:space="preserve">, </w:t>
      </w:r>
      <w:r>
        <w:rPr>
          <w:rFonts w:ascii="Consolas" w:eastAsia="Consolas" w:hAnsi="Consolas" w:cs="Consolas"/>
          <w:color w:val="555E68"/>
        </w:rPr>
        <w:t>colorText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white</w:t>
      </w:r>
      <w:r>
        <w:rPr>
          <w:rFonts w:ascii="Consolas" w:eastAsia="Consolas" w:hAnsi="Consolas" w:cs="Consolas"/>
          <w:color w:val="383A42"/>
        </w:rPr>
        <w:t xml:space="preserve">, </w:t>
      </w:r>
      <w:r>
        <w:rPr>
          <w:rFonts w:ascii="Consolas" w:eastAsia="Consolas" w:hAnsi="Consolas" w:cs="Consolas"/>
          <w:color w:val="555E68"/>
        </w:rPr>
        <w:t>backgroundColor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black</w:t>
      </w:r>
      <w:r>
        <w:rPr>
          <w:rFonts w:ascii="Consolas" w:eastAsia="Consolas" w:hAnsi="Consolas" w:cs="Consolas"/>
          <w:color w:val="383A42"/>
        </w:rPr>
        <w:t xml:space="preserve">, </w:t>
      </w:r>
      <w:r>
        <w:rPr>
          <w:rFonts w:ascii="Consolas" w:eastAsia="Consolas" w:hAnsi="Consolas" w:cs="Consolas"/>
          <w:color w:val="555E68"/>
        </w:rPr>
        <w:t>borderColor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white</w:t>
      </w:r>
      <w:r>
        <w:rPr>
          <w:rFonts w:ascii="Consolas" w:eastAsia="Consolas" w:hAnsi="Consolas" w:cs="Consolas"/>
          <w:color w:val="383A42"/>
        </w:rPr>
        <w:t>);</w:t>
      </w:r>
    </w:p>
    <w:p w:rsidR="00663897" w:rsidRDefault="00F25AC9" w:rsidP="005F74E4">
      <w:pPr>
        <w:numPr>
          <w:ilvl w:val="0"/>
          <w:numId w:val="255"/>
        </w:numPr>
        <w:spacing w:before="534"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Dialogs</w:t>
      </w:r>
    </w:p>
    <w:p w:rsidR="00663897" w:rsidRDefault="00F25AC9">
      <w:pPr>
        <w:spacing w:before="520" w:line="276" w:lineRule="atLeast"/>
        <w:ind w:left="240" w:right="-200"/>
        <w:jc w:val="both"/>
        <w:rPr>
          <w:rFonts w:ascii="Consolas" w:eastAsia="Consolas" w:hAnsi="Consolas" w:cs="Consolas"/>
        </w:rPr>
      </w:pP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defaultDialog</w:t>
      </w:r>
      <w:r>
        <w:rPr>
          <w:rFonts w:ascii="Consolas" w:eastAsia="Consolas" w:hAnsi="Consolas" w:cs="Consolas"/>
          <w:color w:val="383A42"/>
        </w:rPr>
        <w:t>(</w:t>
      </w:r>
      <w:r w:rsidR="00FB0D64" w:rsidRPr="00FB0D64">
        <w:pict>
          <v:shape id="_x0000_s4160" type="#_x0000_t75" style="position:absolute;left:0;text-align:left;margin-left:51pt;margin-top:14.6pt;width:495pt;height:206pt;z-index:-250704896;mso-position-horizontal-relative:page;mso-position-vertical-relative:text" o:allowincell="f">
            <v:imagedata r:id="rId1339"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radius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10.0</w:t>
      </w:r>
      <w:r>
        <w:rPr>
          <w:rFonts w:ascii="Consolas" w:eastAsia="Consolas" w:hAnsi="Consolas" w:cs="Consolas"/>
          <w:color w:val="383A42"/>
        </w:rPr>
        <w:t>,</w:t>
      </w:r>
    </w:p>
    <w:p w:rsidR="00663897" w:rsidRDefault="00F25AC9">
      <w:pPr>
        <w:spacing w:before="1" w:line="360" w:lineRule="atLeast"/>
        <w:ind w:left="240" w:right="3414"/>
        <w:rPr>
          <w:rFonts w:ascii="Consolas" w:eastAsia="Consolas" w:hAnsi="Consolas" w:cs="Consolas"/>
        </w:rPr>
      </w:pPr>
      <w:r>
        <w:rPr>
          <w:rFonts w:ascii="Consolas" w:eastAsia="Consolas" w:hAnsi="Consolas" w:cs="Consolas"/>
          <w:color w:val="555E68"/>
        </w:rPr>
        <w:t xml:space="preserve">   contentPadding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EdgeInsets</w:t>
      </w:r>
      <w:r>
        <w:rPr>
          <w:rFonts w:ascii="Consolas" w:eastAsia="Consolas" w:hAnsi="Consolas" w:cs="Consolas"/>
          <w:color w:val="383A42"/>
        </w:rPr>
        <w:t>.</w:t>
      </w:r>
      <w:r>
        <w:rPr>
          <w:rFonts w:ascii="Consolas" w:eastAsia="Consolas" w:hAnsi="Consolas" w:cs="Consolas"/>
          <w:color w:val="3D74F6"/>
        </w:rPr>
        <w:t>all</w:t>
      </w:r>
      <w:r>
        <w:rPr>
          <w:rFonts w:ascii="Consolas" w:eastAsia="Consolas" w:hAnsi="Consolas" w:cs="Consolas"/>
          <w:color w:val="383A42"/>
        </w:rPr>
        <w:t>(</w:t>
      </w:r>
      <w:r>
        <w:rPr>
          <w:rFonts w:ascii="Consolas" w:eastAsia="Consolas" w:hAnsi="Consolas" w:cs="Consolas"/>
          <w:color w:val="986800"/>
        </w:rPr>
        <w:t>20.0</w:t>
      </w:r>
      <w:r>
        <w:rPr>
          <w:rFonts w:ascii="Consolas" w:eastAsia="Consolas" w:hAnsi="Consolas" w:cs="Consolas"/>
          <w:color w:val="383A42"/>
        </w:rPr>
        <w:t xml:space="preserve">), </w:t>
      </w: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'title'</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middleText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'content'</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textConfirm</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'Okay'</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confirm</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OutlinedButton</w:t>
      </w:r>
      <w:r>
        <w:rPr>
          <w:rFonts w:ascii="Consolas" w:eastAsia="Consolas" w:hAnsi="Consolas" w:cs="Consolas"/>
          <w:color w:val="383A42"/>
        </w:rPr>
        <w:t>.</w:t>
      </w:r>
      <w:r>
        <w:rPr>
          <w:rFonts w:ascii="Consolas" w:eastAsia="Consolas" w:hAnsi="Consolas" w:cs="Consolas"/>
          <w:color w:val="3D74F6"/>
        </w:rPr>
        <w:t>icon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back</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icon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check</w:t>
      </w:r>
      <w:r>
        <w:rPr>
          <w:rFonts w:ascii="Consolas" w:eastAsia="Consolas" w:hAnsi="Consolas" w:cs="Consolas"/>
          <w:color w:val="383A42"/>
        </w:rPr>
        <w:t>,</w:t>
      </w:r>
    </w:p>
    <w:p w:rsidR="00663897" w:rsidRDefault="00F25AC9">
      <w:pPr>
        <w:spacing w:before="43" w:line="276" w:lineRule="atLeast"/>
        <w:ind w:left="24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    </w:t>
      </w:r>
      <w:r>
        <w:rPr>
          <w:rFonts w:ascii="Consolas" w:eastAsia="Consolas" w:hAnsi="Consolas" w:cs="Consolas"/>
          <w:color w:val="383A42"/>
        </w:rPr>
        <w:t>),</w:t>
      </w:r>
      <w:r w:rsidR="00FB0D64" w:rsidRPr="00FB0D64">
        <w:pict>
          <v:shape id="_x0000_s4159" type="#_x0000_t75" style="position:absolute;left:0;text-align:left;margin-left:51pt;margin-top:0;width:495pt;height:153pt;z-index:-250703872;mso-position-horizontal-relative:page;mso-position-vertical-relative:text" o:allowincell="f">
            <v:imagedata r:id="rId1340"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label</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'Okay'</w:t>
      </w:r>
      <w:r>
        <w:rPr>
          <w:rFonts w:ascii="Consolas" w:eastAsia="Consolas" w:hAnsi="Consolas" w:cs="Consolas"/>
          <w:color w:val="383A42"/>
        </w:rPr>
        <w:t>,</w:t>
      </w:r>
    </w:p>
    <w:p w:rsidR="00663897" w:rsidRDefault="00F25AC9">
      <w:pPr>
        <w:spacing w:before="1" w:line="360" w:lineRule="atLeast"/>
        <w:ind w:left="240" w:right="3673"/>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Pr>
          <w:rFonts w:ascii="Consolas" w:eastAsia="Consolas" w:hAnsi="Consolas" w:cs="Consolas"/>
          <w:color w:val="555E68"/>
        </w:rPr>
        <w: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blue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cancel</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OutlinedButton</w:t>
      </w:r>
      <w:r>
        <w:rPr>
          <w:rFonts w:ascii="Consolas" w:eastAsia="Consolas" w:hAnsi="Consolas" w:cs="Consolas"/>
          <w:color w:val="383A42"/>
        </w:rPr>
        <w:t>.</w:t>
      </w:r>
      <w:r>
        <w:rPr>
          <w:rFonts w:ascii="Consolas" w:eastAsia="Consolas" w:hAnsi="Consolas" w:cs="Consolas"/>
          <w:color w:val="3D74F6"/>
        </w:rPr>
        <w:t>icon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icon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label</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rsidP="005F74E4">
      <w:pPr>
        <w:numPr>
          <w:ilvl w:val="0"/>
          <w:numId w:val="256"/>
        </w:numPr>
        <w:spacing w:before="535"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Bottom sheets</w:t>
      </w:r>
    </w:p>
    <w:p w:rsidR="00663897" w:rsidRDefault="00F25AC9">
      <w:pPr>
        <w:spacing w:before="535" w:line="276" w:lineRule="atLeast"/>
        <w:ind w:left="240" w:right="-200"/>
        <w:jc w:val="both"/>
        <w:rPr>
          <w:rFonts w:ascii="Consolas" w:eastAsia="Consolas" w:hAnsi="Consolas" w:cs="Consolas"/>
        </w:rPr>
      </w:pP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bottomSheet</w:t>
      </w:r>
      <w:r>
        <w:rPr>
          <w:rFonts w:ascii="Consolas" w:eastAsia="Consolas" w:hAnsi="Consolas" w:cs="Consolas"/>
          <w:color w:val="383A42"/>
        </w:rPr>
        <w:t>(</w:t>
      </w:r>
      <w:r w:rsidR="00FB0D64" w:rsidRPr="00FB0D64">
        <w:pict>
          <v:shape id="_x0000_s4158" type="#_x0000_t75" style="position:absolute;left:0;text-align:left;margin-left:51pt;margin-top:15.6pt;width:495pt;height:198pt;z-index:-250702848;mso-position-horizontal-relative:page;mso-position-vertical-relative:text" o:allowincell="f">
            <v:imagedata r:id="rId1341" o:title=""/>
            <w10:wrap anchorx="page"/>
            <w10:anchorlock/>
          </v:shape>
        </w:pic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Container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height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150</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AppColors</w:t>
      </w:r>
      <w:r>
        <w:rPr>
          <w:rFonts w:ascii="Consolas" w:eastAsia="Consolas" w:hAnsi="Consolas" w:cs="Consolas"/>
          <w:color w:val="383A42"/>
        </w:rPr>
        <w:t>.</w:t>
      </w:r>
      <w:r>
        <w:rPr>
          <w:rFonts w:ascii="Consolas" w:eastAsia="Consolas" w:hAnsi="Consolas" w:cs="Consolas"/>
          <w:color w:val="555E68"/>
        </w:rPr>
        <w:t>spaceBlue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Center</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child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4EA24C"/>
        </w:rPr>
        <w:t xml:space="preserve">'Count has reached </w:t>
      </w:r>
      <w:r>
        <w:rPr>
          <w:rFonts w:ascii="Consolas" w:eastAsia="Consolas" w:hAnsi="Consolas" w:cs="Consolas"/>
          <w:color w:val="383A42"/>
        </w:rPr>
        <w:t>${</w:t>
      </w:r>
      <w:r>
        <w:rPr>
          <w:rFonts w:ascii="Consolas" w:eastAsia="Consolas" w:hAnsi="Consolas" w:cs="Consolas"/>
          <w:color w:val="555E68"/>
        </w:rPr>
        <w:t>obxCount</w:t>
      </w:r>
      <w:r>
        <w:rPr>
          <w:rFonts w:ascii="Consolas" w:eastAsia="Consolas" w:hAnsi="Consolas" w:cs="Consolas"/>
          <w:color w:val="383A42"/>
        </w:rPr>
        <w:t>.</w:t>
      </w:r>
      <w:r>
        <w:rPr>
          <w:rFonts w:ascii="Consolas" w:eastAsia="Consolas" w:hAnsi="Consolas" w:cs="Consolas"/>
          <w:color w:val="555E68"/>
        </w:rPr>
        <w:t>value</w:t>
      </w:r>
      <w:r>
        <w:rPr>
          <w:rFonts w:ascii="Consolas" w:eastAsia="Consolas" w:hAnsi="Consolas" w:cs="Consolas"/>
          <w:color w:val="383A42"/>
        </w:rPr>
        <w:t>.</w:t>
      </w:r>
      <w:r>
        <w:rPr>
          <w:rFonts w:ascii="Consolas" w:eastAsia="Consolas" w:hAnsi="Consolas" w:cs="Consolas"/>
          <w:color w:val="3D74F6"/>
        </w:rPr>
        <w:t>toString</w:t>
      </w:r>
      <w:r>
        <w:rPr>
          <w:rFonts w:ascii="Consolas" w:eastAsia="Consolas" w:hAnsi="Consolas" w:cs="Consolas"/>
          <w:color w:val="383A42"/>
        </w:rPr>
        <w:t>()}</w:t>
      </w:r>
      <w:r>
        <w:rPr>
          <w:rFonts w:ascii="Consolas" w:eastAsia="Consolas" w:hAnsi="Consolas" w:cs="Consolas"/>
          <w:color w:val="4EA24C"/>
        </w:rPr>
        <w:t>'</w:t>
      </w:r>
      <w:r>
        <w:rPr>
          <w:rFonts w:ascii="Consolas" w:eastAsia="Consolas" w:hAnsi="Consolas" w:cs="Consolas"/>
          <w:color w:val="383A42"/>
        </w:rPr>
        <w:t>,</w:t>
      </w:r>
    </w:p>
    <w:p w:rsidR="00663897" w:rsidRDefault="00F25AC9">
      <w:pPr>
        <w:spacing w:before="1" w:line="360" w:lineRule="atLeast"/>
        <w:ind w:left="240" w:right="1204"/>
        <w:rPr>
          <w:rFonts w:ascii="Consolas" w:eastAsia="Consolas" w:hAnsi="Consolas" w:cs="Consolas"/>
        </w:rPr>
      </w:pPr>
      <w:r>
        <w:rPr>
          <w:rFonts w:ascii="Consolas" w:eastAsia="Consolas" w:hAnsi="Consolas" w:cs="Consolas"/>
          <w:color w:val="555E68"/>
        </w:rPr>
        <w:t xml:space="preserve">   style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TextStyle</w:t>
      </w:r>
      <w:r>
        <w:rPr>
          <w:rFonts w:ascii="Consolas" w:eastAsia="Consolas" w:hAnsi="Consolas" w:cs="Consolas"/>
          <w:color w:val="383A42"/>
        </w:rPr>
        <w:t>(</w:t>
      </w:r>
      <w:r>
        <w:rPr>
          <w:rFonts w:ascii="Consolas" w:eastAsia="Consolas" w:hAnsi="Consolas" w:cs="Consolas"/>
          <w:color w:val="555E68"/>
        </w:rPr>
        <w:t>fontSize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28.0</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Colors</w:t>
      </w:r>
      <w:r>
        <w:rPr>
          <w:rFonts w:ascii="Consolas" w:eastAsia="Consolas" w:hAnsi="Consolas" w:cs="Consolas"/>
          <w:color w:val="383A42"/>
        </w:rPr>
        <w:t>.</w:t>
      </w:r>
      <w:r>
        <w:rPr>
          <w:rFonts w:ascii="Consolas" w:eastAsia="Consolas" w:hAnsi="Consolas" w:cs="Consolas"/>
          <w:color w:val="555E68"/>
        </w:rPr>
        <w:t>white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74" w:line="405" w:lineRule="atLeast"/>
        <w:ind w:right="303"/>
        <w:rPr>
          <w:rFonts w:ascii="Segoe UI" w:eastAsia="Segoe UI" w:hAnsi="Segoe UI" w:cs="Segoe UI"/>
          <w:sz w:val="27"/>
          <w:szCs w:val="27"/>
        </w:rPr>
      </w:pPr>
      <w:r>
        <w:rPr>
          <w:rFonts w:ascii="Segoe UI" w:eastAsia="Segoe UI" w:hAnsi="Segoe UI" w:cs="Segoe UI"/>
          <w:color w:val="000000"/>
          <w:sz w:val="27"/>
          <w:szCs w:val="27"/>
        </w:rPr>
        <w:t>Looking at the above code, you can easily understand how simple it is to show and customize snackbars, dialogs, and bottom sheets.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Switching from light to dark themes and vice versa</w:t>
      </w:r>
    </w:p>
    <w:p w:rsidR="00663897" w:rsidRDefault="00F25AC9">
      <w:pPr>
        <w:spacing w:before="227" w:line="405" w:lineRule="atLeast"/>
        <w:ind w:right="548"/>
        <w:rPr>
          <w:rFonts w:ascii="Segoe UI" w:eastAsia="Segoe UI" w:hAnsi="Segoe UI" w:cs="Segoe UI"/>
          <w:sz w:val="27"/>
          <w:szCs w:val="27"/>
        </w:rPr>
      </w:pPr>
      <w:r>
        <w:rPr>
          <w:rFonts w:ascii="Segoe UI" w:eastAsia="Segoe UI" w:hAnsi="Segoe UI" w:cs="Segoe UI"/>
          <w:color w:val="000000"/>
          <w:sz w:val="27"/>
          <w:szCs w:val="27"/>
        </w:rPr>
        <w:t xml:space="preserve">First, I created a </w:t>
      </w:r>
      <w:r>
        <w:rPr>
          <w:rFonts w:ascii="Consolas" w:eastAsia="Consolas" w:hAnsi="Consolas" w:cs="Consolas"/>
          <w:color w:val="555E68"/>
          <w:spacing w:val="2"/>
        </w:rPr>
        <w:t>ThemeController</w:t>
      </w:r>
      <w:r>
        <w:rPr>
          <w:rFonts w:ascii="Segoe UI" w:eastAsia="Segoe UI" w:hAnsi="Segoe UI" w:cs="Segoe UI"/>
          <w:color w:val="000000"/>
          <w:spacing w:val="2"/>
          <w:sz w:val="27"/>
          <w:szCs w:val="27"/>
        </w:rPr>
        <w:t>similar</w:t>
      </w:r>
      <w:r>
        <w:rPr>
          <w:rFonts w:ascii="Segoe UI" w:eastAsia="Segoe UI" w:hAnsi="Segoe UI" w:cs="Segoe UI"/>
          <w:color w:val="000000"/>
          <w:sz w:val="27"/>
          <w:szCs w:val="27"/>
        </w:rPr>
        <w:t xml:space="preserve"> to our </w:t>
      </w:r>
      <w:r>
        <w:rPr>
          <w:rFonts w:ascii="Consolas" w:eastAsia="Consolas" w:hAnsi="Consolas" w:cs="Consolas"/>
          <w:spacing w:val="3"/>
        </w:rPr>
        <w:t xml:space="preserve"> </w:t>
      </w:r>
      <w:r>
        <w:rPr>
          <w:rFonts w:ascii="Consolas" w:eastAsia="Consolas" w:hAnsi="Consolas" w:cs="Consolas"/>
          <w:color w:val="555E68"/>
          <w:spacing w:val="3"/>
        </w:rPr>
        <w:t>StoreController</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Inside my controller, I am using the </w:t>
      </w:r>
      <w:r>
        <w:rPr>
          <w:rFonts w:ascii="Consolas" w:eastAsia="Consolas" w:hAnsi="Consolas" w:cs="Consolas"/>
          <w:color w:val="555E68"/>
        </w:rPr>
        <w:t>GetStorage</w:t>
      </w:r>
      <w:r>
        <w:rPr>
          <w:rFonts w:ascii="Segoe UI" w:eastAsia="Segoe UI" w:hAnsi="Segoe UI" w:cs="Segoe UI"/>
          <w:sz w:val="27"/>
          <w:szCs w:val="27"/>
        </w:rPr>
        <w:t xml:space="preserve"> </w:t>
      </w:r>
      <w:r>
        <w:rPr>
          <w:rFonts w:ascii="Segoe UI" w:eastAsia="Segoe UI" w:hAnsi="Segoe UI" w:cs="Segoe UI"/>
          <w:color w:val="000000"/>
          <w:sz w:val="27"/>
          <w:szCs w:val="27"/>
        </w:rPr>
        <w:t>function to save the switched theme:</w:t>
      </w:r>
    </w:p>
    <w:p w:rsidR="00663897" w:rsidRDefault="00F25AC9">
      <w:pPr>
        <w:spacing w:before="457" w:line="345" w:lineRule="atLeast"/>
        <w:ind w:left="240" w:right="3414"/>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ThemeController</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GetxController</w:t>
      </w:r>
      <w:r>
        <w:rPr>
          <w:rFonts w:ascii="Consolas" w:eastAsia="Consolas" w:hAnsi="Consolas" w:cs="Consolas"/>
        </w:rPr>
        <w:t xml:space="preserve"> </w:t>
      </w:r>
      <w:r>
        <w:rPr>
          <w:rFonts w:ascii="Consolas" w:eastAsia="Consolas" w:hAnsi="Consolas" w:cs="Consolas"/>
          <w:color w:val="383A42"/>
        </w:rPr>
        <w:t xml:space="preserve">{ </w:t>
      </w:r>
      <w:r w:rsidR="00FB0D64" w:rsidRPr="00FB0D64">
        <w:pict>
          <v:shape id="_x0000_s4157" type="#_x0000_t75" style="position:absolute;left:0;text-align:left;margin-left:51pt;margin-top:14.35pt;width:495pt;height:243pt;z-index:-250701824;mso-position-horizontal-relative:page;mso-position-vertical-relative:text" o:allowincell="f">
            <v:imagedata r:id="rId1342" o:title=""/>
            <w10:wrap anchorx="page"/>
            <w10:anchorlock/>
          </v:shape>
        </w:pict>
      </w: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_box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GetStorage</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_key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4EA24C"/>
        </w:rPr>
        <w:t>'isDarkMode'</w:t>
      </w:r>
      <w:r>
        <w:rPr>
          <w:rFonts w:ascii="Consolas" w:eastAsia="Consolas" w:hAnsi="Consolas" w:cs="Consolas"/>
          <w:color w:val="383A42"/>
        </w:rPr>
        <w:t>;</w:t>
      </w:r>
    </w:p>
    <w:p w:rsidR="00663897" w:rsidRDefault="00F25AC9">
      <w:pPr>
        <w:spacing w:before="346" w:line="360" w:lineRule="atLeast"/>
        <w:ind w:left="240" w:right="198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ThemeMode</w:t>
      </w:r>
      <w:r>
        <w:rPr>
          <w:rFonts w:ascii="Consolas" w:eastAsia="Consolas" w:hAnsi="Consolas" w:cs="Consolas"/>
        </w:rPr>
        <w:t xml:space="preserve"> </w:t>
      </w:r>
      <w:r>
        <w:rPr>
          <w:rFonts w:ascii="Consolas" w:eastAsia="Consolas" w:hAnsi="Consolas" w:cs="Consolas"/>
          <w:color w:val="A625A4"/>
        </w:rPr>
        <w:t>get</w:t>
      </w:r>
      <w:r>
        <w:rPr>
          <w:rFonts w:ascii="Consolas" w:eastAsia="Consolas" w:hAnsi="Consolas" w:cs="Consolas"/>
        </w:rPr>
        <w:t xml:space="preserve"> </w:t>
      </w:r>
      <w:r>
        <w:rPr>
          <w:rFonts w:ascii="Consolas" w:eastAsia="Consolas" w:hAnsi="Consolas" w:cs="Consolas"/>
          <w:color w:val="555E68"/>
        </w:rPr>
        <w:t xml:space="preserve">theme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3D74F6"/>
        </w:rPr>
        <w:t>_loadTheme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ThemeMode</w:t>
      </w:r>
      <w:r>
        <w:rPr>
          <w:rFonts w:ascii="Consolas" w:eastAsia="Consolas" w:hAnsi="Consolas" w:cs="Consolas"/>
          <w:color w:val="383A42"/>
        </w:rPr>
        <w:t>.</w:t>
      </w:r>
      <w:r>
        <w:rPr>
          <w:rFonts w:ascii="Consolas" w:eastAsia="Consolas" w:hAnsi="Consolas" w:cs="Consolas"/>
          <w:color w:val="555E68"/>
        </w:rPr>
        <w:t xml:space="preserve">dark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ThemeMode</w:t>
      </w:r>
      <w:r>
        <w:rPr>
          <w:rFonts w:ascii="Consolas" w:eastAsia="Consolas" w:hAnsi="Consolas" w:cs="Consolas"/>
          <w:color w:val="383A42"/>
        </w:rPr>
        <w:t>.</w:t>
      </w:r>
      <w:r>
        <w:rPr>
          <w:rFonts w:ascii="Consolas" w:eastAsia="Consolas" w:hAnsi="Consolas" w:cs="Consolas"/>
          <w:color w:val="555E68"/>
        </w:rPr>
        <w:t>light</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bool </w:t>
      </w:r>
      <w:r>
        <w:rPr>
          <w:rFonts w:ascii="Consolas" w:eastAsia="Consolas" w:hAnsi="Consolas" w:cs="Consolas"/>
          <w:color w:val="3D74F6"/>
        </w:rPr>
        <w:t>_loadTheme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555E68"/>
        </w:rPr>
        <w:t>_box</w:t>
      </w:r>
      <w:r>
        <w:rPr>
          <w:rFonts w:ascii="Consolas" w:eastAsia="Consolas" w:hAnsi="Consolas" w:cs="Consolas"/>
          <w:color w:val="383A42"/>
        </w:rPr>
        <w:t>.</w:t>
      </w:r>
      <w:r>
        <w:rPr>
          <w:rFonts w:ascii="Consolas" w:eastAsia="Consolas" w:hAnsi="Consolas" w:cs="Consolas"/>
          <w:color w:val="3D74F6"/>
        </w:rPr>
        <w:t>read</w:t>
      </w:r>
      <w:r>
        <w:rPr>
          <w:rFonts w:ascii="Consolas" w:eastAsia="Consolas" w:hAnsi="Consolas" w:cs="Consolas"/>
          <w:color w:val="383A42"/>
        </w:rPr>
        <w:t>(</w:t>
      </w:r>
      <w:r>
        <w:rPr>
          <w:rFonts w:ascii="Consolas" w:eastAsia="Consolas" w:hAnsi="Consolas" w:cs="Consolas"/>
          <w:color w:val="555E68"/>
        </w:rPr>
        <w:t>_key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986800"/>
        </w:rPr>
        <w:t>false</w:t>
      </w:r>
      <w:r>
        <w:rPr>
          <w:rFonts w:ascii="Consolas" w:eastAsia="Consolas" w:hAnsi="Consolas" w:cs="Consolas"/>
          <w:color w:val="383A42"/>
        </w:rPr>
        <w:t>;</w:t>
      </w:r>
    </w:p>
    <w:p w:rsidR="00663897" w:rsidRDefault="00F25AC9">
      <w:pPr>
        <w:spacing w:before="361" w:line="345" w:lineRule="atLeast"/>
        <w:ind w:left="240" w:right="815"/>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saveTheme</w:t>
      </w:r>
      <w:r>
        <w:rPr>
          <w:rFonts w:ascii="Consolas" w:eastAsia="Consolas" w:hAnsi="Consolas" w:cs="Consolas"/>
          <w:color w:val="383A42"/>
        </w:rPr>
        <w:t>(</w:t>
      </w:r>
      <w:r>
        <w:rPr>
          <w:rFonts w:ascii="Consolas" w:eastAsia="Consolas" w:hAnsi="Consolas" w:cs="Consolas"/>
          <w:color w:val="555E68"/>
        </w:rPr>
        <w:t>bool isDarkMode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555E68"/>
        </w:rPr>
        <w:t>_box</w:t>
      </w:r>
      <w:r>
        <w:rPr>
          <w:rFonts w:ascii="Consolas" w:eastAsia="Consolas" w:hAnsi="Consolas" w:cs="Consolas"/>
          <w:color w:val="383A42"/>
        </w:rPr>
        <w:t>.</w:t>
      </w:r>
      <w:r>
        <w:rPr>
          <w:rFonts w:ascii="Consolas" w:eastAsia="Consolas" w:hAnsi="Consolas" w:cs="Consolas"/>
          <w:color w:val="3D74F6"/>
        </w:rPr>
        <w:t>write</w:t>
      </w:r>
      <w:r>
        <w:rPr>
          <w:rFonts w:ascii="Consolas" w:eastAsia="Consolas" w:hAnsi="Consolas" w:cs="Consolas"/>
          <w:color w:val="383A42"/>
        </w:rPr>
        <w:t>(</w:t>
      </w:r>
      <w:r>
        <w:rPr>
          <w:rFonts w:ascii="Consolas" w:eastAsia="Consolas" w:hAnsi="Consolas" w:cs="Consolas"/>
          <w:color w:val="555E68"/>
        </w:rPr>
        <w:t>_key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isDarkMode</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changeTheme</w:t>
      </w:r>
      <w:r>
        <w:rPr>
          <w:rFonts w:ascii="Consolas" w:eastAsia="Consolas" w:hAnsi="Consolas" w:cs="Consolas"/>
          <w:color w:val="383A42"/>
        </w:rPr>
        <w:t>(</w:t>
      </w:r>
      <w:r>
        <w:rPr>
          <w:rFonts w:ascii="Consolas" w:eastAsia="Consolas" w:hAnsi="Consolas" w:cs="Consolas"/>
          <w:color w:val="E35649"/>
        </w:rPr>
        <w:t>ThemeData</w:t>
      </w:r>
      <w:r>
        <w:rPr>
          <w:rFonts w:ascii="Consolas" w:eastAsia="Consolas" w:hAnsi="Consolas" w:cs="Consolas"/>
        </w:rPr>
        <w:t xml:space="preserve"> </w:t>
      </w:r>
      <w:r>
        <w:rPr>
          <w:rFonts w:ascii="Consolas" w:eastAsia="Consolas" w:hAnsi="Consolas" w:cs="Consolas"/>
          <w:color w:val="555E68"/>
        </w:rPr>
        <w:t>theme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changeTheme</w:t>
      </w:r>
      <w:r>
        <w:rPr>
          <w:rFonts w:ascii="Consolas" w:eastAsia="Consolas" w:hAnsi="Consolas" w:cs="Consolas"/>
          <w:color w:val="383A42"/>
        </w:rPr>
        <w:t>(</w:t>
      </w:r>
      <w:r>
        <w:rPr>
          <w:rFonts w:ascii="Consolas" w:eastAsia="Consolas" w:hAnsi="Consolas" w:cs="Consolas"/>
          <w:color w:val="555E68"/>
        </w:rPr>
        <w:t>theme</w:t>
      </w:r>
      <w:r>
        <w:rPr>
          <w:rFonts w:ascii="Consolas" w:eastAsia="Consolas" w:hAnsi="Consolas" w:cs="Consolas"/>
          <w:color w:val="383A42"/>
        </w:rPr>
        <w:t>);</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void</w:t>
      </w:r>
      <w:r>
        <w:rPr>
          <w:rFonts w:ascii="Consolas" w:eastAsia="Consolas" w:hAnsi="Consolas" w:cs="Consolas"/>
        </w:rPr>
        <w:t xml:space="preserve"> </w:t>
      </w:r>
      <w:r>
        <w:rPr>
          <w:rFonts w:ascii="Consolas" w:eastAsia="Consolas" w:hAnsi="Consolas" w:cs="Consolas"/>
          <w:color w:val="3D74F6"/>
        </w:rPr>
        <w:t>changeThemeMode</w:t>
      </w:r>
      <w:r>
        <w:rPr>
          <w:rFonts w:ascii="Consolas" w:eastAsia="Consolas" w:hAnsi="Consolas" w:cs="Consolas"/>
          <w:color w:val="383A42"/>
        </w:rPr>
        <w:t>(</w:t>
      </w:r>
      <w:r>
        <w:rPr>
          <w:rFonts w:ascii="Consolas" w:eastAsia="Consolas" w:hAnsi="Consolas" w:cs="Consolas"/>
          <w:color w:val="E35649"/>
        </w:rPr>
        <w:t>ThemeMode</w:t>
      </w:r>
      <w:r>
        <w:rPr>
          <w:rFonts w:ascii="Consolas" w:eastAsia="Consolas" w:hAnsi="Consolas" w:cs="Consolas"/>
        </w:rPr>
        <w:t xml:space="preserve"> </w:t>
      </w:r>
      <w:r>
        <w:rPr>
          <w:rFonts w:ascii="Consolas" w:eastAsia="Consolas" w:hAnsi="Consolas" w:cs="Consolas"/>
          <w:color w:val="555E68"/>
        </w:rPr>
        <w:t>themeMode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0084BC"/>
        </w:rPr>
        <w:t>=&gt;</w:t>
      </w:r>
      <w:r>
        <w:rPr>
          <w:rFonts w:ascii="Consolas" w:eastAsia="Consolas" w:hAnsi="Consolas" w:cs="Consolas"/>
        </w:rPr>
        <w:t xml:space="preserve"> </w:t>
      </w:r>
    </w:p>
    <w:p w:rsidR="00663897" w:rsidRDefault="00F25AC9">
      <w:pPr>
        <w:spacing w:line="360" w:lineRule="atLeast"/>
        <w:ind w:left="240" w:right="5363"/>
        <w:rPr>
          <w:rFonts w:ascii="Consolas" w:eastAsia="Consolas" w:hAnsi="Consolas" w:cs="Consolas"/>
        </w:rPr>
      </w:pP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changeThemeMode</w:t>
      </w:r>
      <w:r>
        <w:rPr>
          <w:rFonts w:ascii="Consolas" w:eastAsia="Consolas" w:hAnsi="Consolas" w:cs="Consolas"/>
          <w:color w:val="383A42"/>
        </w:rPr>
        <w:t>(</w:t>
      </w:r>
      <w:r>
        <w:rPr>
          <w:rFonts w:ascii="Consolas" w:eastAsia="Consolas" w:hAnsi="Consolas" w:cs="Consolas"/>
          <w:color w:val="555E68"/>
        </w:rPr>
        <w:t>themeMode</w:t>
      </w:r>
      <w:r>
        <w:rPr>
          <w:rFonts w:ascii="Consolas" w:eastAsia="Consolas" w:hAnsi="Consolas" w:cs="Consolas"/>
          <w:color w:val="383A42"/>
        </w:rPr>
        <w:t>); }</w:t>
      </w:r>
      <w:r w:rsidR="00FB0D64" w:rsidRPr="00FB0D64">
        <w:pict>
          <v:shape id="_x0000_s4156" type="#_x0000_t75" style="position:absolute;left:0;text-align:left;margin-left:51pt;margin-top:0;width:495pt;height:47pt;z-index:-250700800;mso-position-horizontal-relative:page;mso-position-vertical-relative:text" o:allowincell="f">
            <v:imagedata r:id="rId1343" o:title=""/>
            <w10:wrap anchorx="page"/>
            <w10:anchorlock/>
          </v:shape>
        </w:pict>
      </w:r>
    </w:p>
    <w:p w:rsidR="00663897" w:rsidRDefault="00F25AC9">
      <w:pPr>
        <w:spacing w:before="504"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Inside the </w:t>
      </w:r>
      <w:r>
        <w:rPr>
          <w:rFonts w:ascii="Consolas" w:eastAsia="Consolas" w:hAnsi="Consolas" w:cs="Consolas"/>
          <w:color w:val="555E68"/>
        </w:rPr>
        <w:t>GetMaterialApp</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I have added properties for </w:t>
      </w:r>
      <w:r>
        <w:rPr>
          <w:rFonts w:ascii="Consolas" w:eastAsia="Consolas" w:hAnsi="Consolas" w:cs="Consolas"/>
          <w:color w:val="555E68"/>
        </w:rPr>
        <w:t>theme</w:t>
      </w:r>
      <w:r>
        <w:rPr>
          <w:rFonts w:ascii="Segoe UI" w:eastAsia="Segoe UI" w:hAnsi="Segoe UI" w:cs="Segoe UI"/>
          <w:sz w:val="27"/>
          <w:szCs w:val="27"/>
        </w:rPr>
        <w:t xml:space="preserve"> </w:t>
      </w:r>
      <w:r>
        <w:rPr>
          <w:rFonts w:ascii="Segoe UI" w:eastAsia="Segoe UI" w:hAnsi="Segoe UI" w:cs="Segoe UI"/>
          <w:color w:val="000000"/>
          <w:sz w:val="27"/>
          <w:szCs w:val="27"/>
        </w:rPr>
        <w:t>and</w:t>
      </w:r>
      <w:r w:rsidR="00FB0D64" w:rsidRPr="00FB0D64">
        <w:pict>
          <v:shape id="_x0000_s4155" type="#_x0000_t75" style="position:absolute;left:0;text-align:left;margin-left:426pt;margin-top:27pt;width:41pt;height:19pt;z-index:-250699776;mso-position-horizontal-relative:page;mso-position-vertical-relative:text" o:allowincell="f">
            <v:imagedata r:id="rId1344" o:title=""/>
            <w10:wrap anchorx="page"/>
            <w10:anchorlock/>
          </v:shape>
        </w:pict>
      </w:r>
    </w:p>
    <w:p w:rsidR="00663897" w:rsidRDefault="00F25AC9">
      <w:pPr>
        <w:spacing w:line="420" w:lineRule="atLeast"/>
        <w:ind w:left="59" w:right="510"/>
        <w:rPr>
          <w:rFonts w:ascii="Segoe UI" w:eastAsia="Segoe UI" w:hAnsi="Segoe UI" w:cs="Segoe UI"/>
          <w:sz w:val="27"/>
          <w:szCs w:val="27"/>
        </w:rPr>
      </w:pPr>
      <w:r>
        <w:rPr>
          <w:rFonts w:ascii="Consolas" w:eastAsia="Consolas" w:hAnsi="Consolas" w:cs="Consolas"/>
          <w:color w:val="555E68"/>
        </w:rPr>
        <w:t>darkTheme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as well as initialized </w:t>
      </w:r>
      <w:r>
        <w:rPr>
          <w:rFonts w:ascii="Consolas" w:eastAsia="Consolas" w:hAnsi="Consolas" w:cs="Consolas"/>
          <w:color w:val="555E68"/>
        </w:rPr>
        <w:t>themeController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added the same to the </w:t>
      </w:r>
      <w:r>
        <w:rPr>
          <w:rFonts w:ascii="Consolas" w:eastAsia="Consolas" w:hAnsi="Consolas" w:cs="Consolas"/>
          <w:color w:val="555E68"/>
        </w:rPr>
        <w:t>themeMode</w:t>
      </w:r>
      <w:r>
        <w:rPr>
          <w:rFonts w:ascii="Segoe UI" w:eastAsia="Segoe UI" w:hAnsi="Segoe UI" w:cs="Segoe UI"/>
          <w:sz w:val="27"/>
          <w:szCs w:val="27"/>
        </w:rPr>
        <w:t xml:space="preserve"> </w:t>
      </w:r>
      <w:r>
        <w:rPr>
          <w:rFonts w:ascii="Segoe UI" w:eastAsia="Segoe UI" w:hAnsi="Segoe UI" w:cs="Segoe UI"/>
          <w:color w:val="000000"/>
          <w:sz w:val="27"/>
          <w:szCs w:val="27"/>
        </w:rPr>
        <w:t>property:</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MyApp</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StatelessWidget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154" type="#_x0000_t75" style="position:absolute;left:0;text-align:left;margin-left:51pt;margin-top:13.85pt;width:495pt;height:287pt;z-index:-250698752;mso-position-horizontal-relative:page;mso-position-vertical-relative:text" o:allowincell="f">
            <v:imagedata r:id="rId1345" o:title=""/>
            <w10:wrap anchorx="page"/>
            <w10:anchorlock/>
          </v:shape>
        </w:pict>
      </w:r>
    </w:p>
    <w:p w:rsidR="00663897" w:rsidRDefault="00F25AC9">
      <w:pPr>
        <w:spacing w:before="84" w:line="276" w:lineRule="atLeast"/>
        <w:ind w:left="1279"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MyApp</w:t>
      </w:r>
      <w:r>
        <w:rPr>
          <w:rFonts w:ascii="Consolas" w:eastAsia="Consolas" w:hAnsi="Consolas" w:cs="Consolas"/>
          <w:color w:val="383A42"/>
        </w:rPr>
        <w:t>({</w:t>
      </w:r>
      <w:r>
        <w:rPr>
          <w:rFonts w:ascii="Consolas" w:eastAsia="Consolas" w:hAnsi="Consolas" w:cs="Consolas"/>
          <w:color w:val="E35649"/>
        </w:rPr>
        <w:t>Key</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w:t>
      </w:r>
    </w:p>
    <w:p w:rsidR="00663897" w:rsidRDefault="00F25AC9">
      <w:pPr>
        <w:spacing w:before="69" w:line="276" w:lineRule="atLeast"/>
        <w:ind w:left="1279"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themeController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3D74F6"/>
        </w:rPr>
        <w:t>put</w:t>
      </w:r>
      <w:r>
        <w:rPr>
          <w:rFonts w:ascii="Consolas" w:eastAsia="Consolas" w:hAnsi="Consolas" w:cs="Consolas"/>
          <w:color w:val="383A42"/>
        </w:rPr>
        <w:t>(</w:t>
      </w:r>
      <w:r>
        <w:rPr>
          <w:rFonts w:ascii="Consolas" w:eastAsia="Consolas" w:hAnsi="Consolas" w:cs="Consolas"/>
          <w:color w:val="E35649"/>
        </w:rPr>
        <w:t>ThemeController</w:t>
      </w:r>
      <w:r>
        <w:rPr>
          <w:rFonts w:ascii="Consolas" w:eastAsia="Consolas" w:hAnsi="Consolas" w:cs="Consolas"/>
          <w:color w:val="383A42"/>
        </w:rPr>
        <w:t>());</w:t>
      </w:r>
    </w:p>
    <w:p w:rsidR="00663897" w:rsidRDefault="00F25AC9">
      <w:pPr>
        <w:spacing w:before="439" w:line="276" w:lineRule="atLeast"/>
        <w:ind w:left="1279"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1" w:line="360" w:lineRule="atLeast"/>
        <w:ind w:left="1279" w:right="3414"/>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 xml:space="preserve">{ </w:t>
      </w: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GetMaterialApp</w:t>
      </w:r>
      <w:r>
        <w:rPr>
          <w:rFonts w:ascii="Consolas" w:eastAsia="Consolas" w:hAnsi="Consolas" w:cs="Consolas"/>
          <w:color w:val="383A42"/>
        </w:rPr>
        <w:t>(</w:t>
      </w:r>
    </w:p>
    <w:p w:rsidR="00663897" w:rsidRDefault="00F25AC9">
      <w:pPr>
        <w:spacing w:before="15" w:line="345" w:lineRule="atLeast"/>
        <w:ind w:left="1279" w:right="3155"/>
        <w:rPr>
          <w:rFonts w:ascii="Consolas" w:eastAsia="Consolas" w:hAnsi="Consolas" w:cs="Consolas"/>
        </w:rPr>
      </w:pPr>
      <w:r>
        <w:rPr>
          <w:rFonts w:ascii="Consolas" w:eastAsia="Consolas" w:hAnsi="Consolas" w:cs="Consolas"/>
          <w:color w:val="555E68"/>
        </w:rPr>
        <w:t xml:space="preserve">      debugShowCheckedModeBanner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986800"/>
        </w:rPr>
        <w:t>false</w:t>
      </w:r>
      <w:r>
        <w:rPr>
          <w:rFonts w:ascii="Consolas" w:eastAsia="Consolas" w:hAnsi="Consolas" w:cs="Consolas"/>
          <w:color w:val="383A42"/>
        </w:rPr>
        <w:t xml:space="preserve">, </w:t>
      </w:r>
      <w:r>
        <w:rPr>
          <w:rFonts w:ascii="Consolas" w:eastAsia="Consolas" w:hAnsi="Consolas" w:cs="Consolas"/>
          <w:color w:val="555E68"/>
        </w:rPr>
        <w:t xml:space="preserve">      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4EA24C"/>
        </w:rPr>
        <w:t>'GetX Store'</w:t>
      </w:r>
      <w:r>
        <w:rPr>
          <w:rFonts w:ascii="Consolas" w:eastAsia="Consolas" w:hAnsi="Consolas" w:cs="Consolas"/>
          <w:color w:val="383A42"/>
        </w:rPr>
        <w:t>,</w:t>
      </w:r>
    </w:p>
    <w:p w:rsidR="00663897" w:rsidRDefault="00F25AC9">
      <w:pPr>
        <w:spacing w:before="83" w:line="276" w:lineRule="atLeast"/>
        <w:ind w:left="1279" w:right="-200"/>
        <w:jc w:val="both"/>
        <w:rPr>
          <w:rFonts w:ascii="Consolas" w:eastAsia="Consolas" w:hAnsi="Consolas" w:cs="Consolas"/>
        </w:rPr>
      </w:pPr>
      <w:r>
        <w:rPr>
          <w:rFonts w:ascii="Consolas" w:eastAsia="Consolas" w:hAnsi="Consolas" w:cs="Consolas"/>
          <w:color w:val="555E68"/>
        </w:rPr>
        <w:t xml:space="preserve">      initialBinding</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StoreBinding</w:t>
      </w:r>
      <w:r>
        <w:rPr>
          <w:rFonts w:ascii="Consolas" w:eastAsia="Consolas" w:hAnsi="Consolas" w:cs="Consolas"/>
          <w:color w:val="383A42"/>
        </w:rPr>
        <w:t>(),</w:t>
      </w:r>
    </w:p>
    <w:p w:rsidR="00663897" w:rsidRDefault="00F25AC9">
      <w:pPr>
        <w:spacing w:before="69" w:line="276" w:lineRule="atLeast"/>
        <w:ind w:left="1279" w:right="-200"/>
        <w:jc w:val="both"/>
        <w:rPr>
          <w:rFonts w:ascii="Consolas" w:eastAsia="Consolas" w:hAnsi="Consolas" w:cs="Consolas"/>
        </w:rPr>
      </w:pPr>
      <w:r>
        <w:rPr>
          <w:rFonts w:ascii="Consolas" w:eastAsia="Consolas" w:hAnsi="Consolas" w:cs="Consolas"/>
          <w:color w:val="555E68"/>
        </w:rPr>
        <w:t xml:space="preserve">      theme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Themes</w:t>
      </w:r>
      <w:r>
        <w:rPr>
          <w:rFonts w:ascii="Consolas" w:eastAsia="Consolas" w:hAnsi="Consolas" w:cs="Consolas"/>
          <w:color w:val="383A42"/>
        </w:rPr>
        <w:t>.</w:t>
      </w:r>
      <w:r>
        <w:rPr>
          <w:rFonts w:ascii="Consolas" w:eastAsia="Consolas" w:hAnsi="Consolas" w:cs="Consolas"/>
          <w:color w:val="555E68"/>
        </w:rPr>
        <w:t>lightTheme</w:t>
      </w:r>
      <w:r>
        <w:rPr>
          <w:rFonts w:ascii="Consolas" w:eastAsia="Consolas" w:hAnsi="Consolas" w:cs="Consolas"/>
          <w:color w:val="383A42"/>
        </w:rPr>
        <w:t>,</w:t>
      </w:r>
    </w:p>
    <w:p w:rsidR="00663897" w:rsidRDefault="00F25AC9">
      <w:pPr>
        <w:spacing w:before="84" w:line="276" w:lineRule="atLeast"/>
        <w:ind w:left="1279" w:right="-200"/>
        <w:jc w:val="both"/>
        <w:rPr>
          <w:rFonts w:ascii="Consolas" w:eastAsia="Consolas" w:hAnsi="Consolas" w:cs="Consolas"/>
        </w:rPr>
      </w:pPr>
      <w:r>
        <w:rPr>
          <w:rFonts w:ascii="Consolas" w:eastAsia="Consolas" w:hAnsi="Consolas" w:cs="Consolas"/>
          <w:color w:val="555E68"/>
        </w:rPr>
        <w:t xml:space="preserve">      darkTheme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Themes</w:t>
      </w:r>
      <w:r>
        <w:rPr>
          <w:rFonts w:ascii="Consolas" w:eastAsia="Consolas" w:hAnsi="Consolas" w:cs="Consolas"/>
          <w:color w:val="383A42"/>
        </w:rPr>
        <w:t>.</w:t>
      </w:r>
      <w:r>
        <w:rPr>
          <w:rFonts w:ascii="Consolas" w:eastAsia="Consolas" w:hAnsi="Consolas" w:cs="Consolas"/>
          <w:color w:val="555E68"/>
        </w:rPr>
        <w:t>darkTheme</w:t>
      </w:r>
      <w:r>
        <w:rPr>
          <w:rFonts w:ascii="Consolas" w:eastAsia="Consolas" w:hAnsi="Consolas" w:cs="Consolas"/>
          <w:color w:val="383A42"/>
        </w:rPr>
        <w:t>,</w:t>
      </w:r>
    </w:p>
    <w:p w:rsidR="00663897" w:rsidRDefault="00F25AC9">
      <w:pPr>
        <w:spacing w:before="16" w:line="345" w:lineRule="atLeast"/>
        <w:ind w:left="1279" w:right="3285"/>
        <w:rPr>
          <w:rFonts w:ascii="Consolas" w:eastAsia="Consolas" w:hAnsi="Consolas" w:cs="Consolas"/>
        </w:rPr>
      </w:pPr>
      <w:r>
        <w:rPr>
          <w:rFonts w:ascii="Consolas" w:eastAsia="Consolas" w:hAnsi="Consolas" w:cs="Consolas"/>
          <w:color w:val="555E68"/>
        </w:rPr>
        <w:t xml:space="preserve">      themeMode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themeController</w:t>
      </w:r>
      <w:r>
        <w:rPr>
          <w:rFonts w:ascii="Consolas" w:eastAsia="Consolas" w:hAnsi="Consolas" w:cs="Consolas"/>
          <w:color w:val="383A42"/>
        </w:rPr>
        <w:t>.</w:t>
      </w:r>
      <w:r>
        <w:rPr>
          <w:rFonts w:ascii="Consolas" w:eastAsia="Consolas" w:hAnsi="Consolas" w:cs="Consolas"/>
          <w:color w:val="555E68"/>
        </w:rPr>
        <w:t>theme</w:t>
      </w:r>
      <w:r>
        <w:rPr>
          <w:rFonts w:ascii="Consolas" w:eastAsia="Consolas" w:hAnsi="Consolas" w:cs="Consolas"/>
          <w:color w:val="383A42"/>
        </w:rPr>
        <w:t>, }</w:t>
      </w:r>
    </w:p>
    <w:p w:rsidR="00663897" w:rsidRDefault="00F25AC9">
      <w:pPr>
        <w:spacing w:before="83" w:line="276" w:lineRule="atLeast"/>
        <w:ind w:left="240" w:right="-200"/>
        <w:jc w:val="both"/>
        <w:rPr>
          <w:rFonts w:ascii="Consolas" w:eastAsia="Consolas" w:hAnsi="Consolas" w:cs="Consolas"/>
        </w:rPr>
      </w:pPr>
      <w:r>
        <w:rPr>
          <w:rFonts w:ascii="Consolas" w:eastAsia="Consolas" w:hAnsi="Consolas" w:cs="Consolas"/>
          <w:color w:val="383A42"/>
        </w:rPr>
        <w:t>}</w:t>
      </w:r>
    </w:p>
    <w:p w:rsidR="00663897" w:rsidRDefault="00F25AC9">
      <w:pPr>
        <w:spacing w:before="474" w:line="405" w:lineRule="atLeast"/>
        <w:ind w:right="172"/>
        <w:rPr>
          <w:rFonts w:ascii="Segoe UI" w:eastAsia="Segoe UI" w:hAnsi="Segoe UI" w:cs="Segoe UI"/>
          <w:sz w:val="27"/>
          <w:szCs w:val="27"/>
        </w:rPr>
      </w:pPr>
      <w:r>
        <w:rPr>
          <w:rFonts w:ascii="Segoe UI" w:eastAsia="Segoe UI" w:hAnsi="Segoe UI" w:cs="Segoe UI"/>
          <w:color w:val="000000"/>
          <w:sz w:val="27"/>
          <w:szCs w:val="27"/>
        </w:rPr>
        <w:t xml:space="preserve">Next, in our </w:t>
      </w:r>
      <w:r>
        <w:rPr>
          <w:rFonts w:ascii="Segoe UI" w:eastAsia="Segoe UI" w:hAnsi="Segoe UI" w:cs="Segoe UI"/>
          <w:b/>
          <w:bCs/>
          <w:color w:val="FF82B2"/>
          <w:sz w:val="27"/>
          <w:szCs w:val="27"/>
        </w:rPr>
        <w:t>Home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screen in the </w:t>
      </w:r>
      <w:r>
        <w:rPr>
          <w:rFonts w:ascii="Consolas" w:eastAsia="Consolas" w:hAnsi="Consolas" w:cs="Consolas"/>
          <w:color w:val="555E68"/>
          <w:spacing w:val="9"/>
        </w:rPr>
        <w:t>appBar</w:t>
      </w:r>
      <w:r>
        <w:rPr>
          <w:rFonts w:ascii="Segoe UI" w:eastAsia="Segoe UI" w:hAnsi="Segoe UI" w:cs="Segoe UI"/>
          <w:color w:val="000000"/>
          <w:spacing w:val="9"/>
          <w:sz w:val="27"/>
          <w:szCs w:val="27"/>
        </w:rPr>
        <w:t>,</w:t>
      </w:r>
      <w:r>
        <w:rPr>
          <w:rFonts w:ascii="Segoe UI" w:eastAsia="Segoe UI" w:hAnsi="Segoe UI" w:cs="Segoe UI"/>
          <w:color w:val="000000"/>
          <w:sz w:val="27"/>
          <w:szCs w:val="27"/>
        </w:rPr>
        <w:t xml:space="preserve"> I have added an icon that switches the theme between light and dark. Just have a look at the code below:</w:t>
      </w:r>
    </w:p>
    <w:p w:rsidR="00663897" w:rsidRDefault="00F25AC9">
      <w:pPr>
        <w:spacing w:before="504" w:line="276" w:lineRule="atLeast"/>
        <w:ind w:left="240" w:right="-200"/>
        <w:jc w:val="both"/>
        <w:rPr>
          <w:rFonts w:ascii="Consolas" w:eastAsia="Consolas" w:hAnsi="Consolas" w:cs="Consolas"/>
        </w:rPr>
      </w:pPr>
      <w:r>
        <w:rPr>
          <w:rFonts w:ascii="Consolas" w:eastAsia="Consolas" w:hAnsi="Consolas" w:cs="Consolas"/>
          <w:color w:val="A625A4"/>
        </w:rPr>
        <w:t>class</w:t>
      </w:r>
      <w:r>
        <w:rPr>
          <w:rFonts w:ascii="Consolas" w:eastAsia="Consolas" w:hAnsi="Consolas" w:cs="Consolas"/>
        </w:rPr>
        <w:t xml:space="preserve"> </w:t>
      </w:r>
      <w:r>
        <w:rPr>
          <w:rFonts w:ascii="Consolas" w:eastAsia="Consolas" w:hAnsi="Consolas" w:cs="Consolas"/>
          <w:color w:val="E35649"/>
        </w:rPr>
        <w:t>Home</w:t>
      </w:r>
      <w:r>
        <w:rPr>
          <w:rFonts w:ascii="Consolas" w:eastAsia="Consolas" w:hAnsi="Consolas" w:cs="Consolas"/>
        </w:rPr>
        <w:t xml:space="preserve"> </w:t>
      </w:r>
      <w:r>
        <w:rPr>
          <w:rFonts w:ascii="Consolas" w:eastAsia="Consolas" w:hAnsi="Consolas" w:cs="Consolas"/>
          <w:color w:val="A625A4"/>
        </w:rPr>
        <w:t>extends</w:t>
      </w:r>
      <w:r>
        <w:rPr>
          <w:rFonts w:ascii="Consolas" w:eastAsia="Consolas" w:hAnsi="Consolas" w:cs="Consolas"/>
        </w:rPr>
        <w:t xml:space="preserve"> </w:t>
      </w:r>
      <w:r>
        <w:rPr>
          <w:rFonts w:ascii="Consolas" w:eastAsia="Consolas" w:hAnsi="Consolas" w:cs="Consolas"/>
          <w:color w:val="E35649"/>
        </w:rPr>
        <w:t>GetView</w:t>
      </w:r>
      <w:r>
        <w:rPr>
          <w:rFonts w:ascii="Consolas" w:eastAsia="Consolas" w:hAnsi="Consolas" w:cs="Consolas"/>
          <w:color w:val="383A42"/>
        </w:rPr>
        <w:t>&lt;</w:t>
      </w:r>
      <w:r>
        <w:rPr>
          <w:rFonts w:ascii="Consolas" w:eastAsia="Consolas" w:hAnsi="Consolas" w:cs="Consolas"/>
          <w:color w:val="E35649"/>
        </w:rPr>
        <w:t>StoreController</w:t>
      </w:r>
      <w:r>
        <w:rPr>
          <w:rFonts w:ascii="Consolas" w:eastAsia="Consolas" w:hAnsi="Consolas" w:cs="Consolas"/>
          <w:color w:val="383A42"/>
        </w:rPr>
        <w:t>&gt;</w:t>
      </w:r>
      <w:r>
        <w:rPr>
          <w:rFonts w:ascii="Consolas" w:eastAsia="Consolas" w:hAnsi="Consolas" w:cs="Consolas"/>
        </w:rPr>
        <w:t xml:space="preserve"> </w:t>
      </w:r>
      <w:r>
        <w:rPr>
          <w:rFonts w:ascii="Consolas" w:eastAsia="Consolas" w:hAnsi="Consolas" w:cs="Consolas"/>
          <w:color w:val="383A42"/>
        </w:rPr>
        <w:t>{</w:t>
      </w:r>
      <w:r w:rsidR="00FB0D64" w:rsidRPr="00FB0D64">
        <w:pict>
          <v:shape id="_x0000_s4153" type="#_x0000_t75" style="position:absolute;left:0;text-align:left;margin-left:51pt;margin-top:14.1pt;width:495pt;height:304pt;z-index:-250697728;mso-position-horizontal-relative:page;mso-position-vertical-relative:text" o:allowincell="f">
            <v:imagedata r:id="rId1346" o:title=""/>
            <w10:wrap anchorx="page"/>
            <w10:anchorlock/>
          </v:shape>
        </w:pic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Home</w:t>
      </w:r>
      <w:r>
        <w:rPr>
          <w:rFonts w:ascii="Consolas" w:eastAsia="Consolas" w:hAnsi="Consolas" w:cs="Consolas"/>
          <w:color w:val="383A42"/>
        </w:rPr>
        <w:t>({</w:t>
      </w:r>
      <w:r>
        <w:rPr>
          <w:rFonts w:ascii="Consolas" w:eastAsia="Consolas" w:hAnsi="Consolas" w:cs="Consolas"/>
          <w:color w:val="E35649"/>
        </w:rPr>
        <w:t>Key</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super</w:t>
      </w:r>
      <w:r>
        <w:rPr>
          <w:rFonts w:ascii="Consolas" w:eastAsia="Consolas" w:hAnsi="Consolas" w:cs="Consolas"/>
          <w:color w:val="383A42"/>
        </w:rPr>
        <w:t>(</w:t>
      </w:r>
      <w:r>
        <w:rPr>
          <w:rFonts w:ascii="Consolas" w:eastAsia="Consolas" w:hAnsi="Consolas" w:cs="Consolas"/>
          <w:color w:val="555E68"/>
        </w:rPr>
        <w:t>key</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555E68"/>
        </w:rPr>
        <w:t>key</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final</w:t>
      </w:r>
      <w:r>
        <w:rPr>
          <w:rFonts w:ascii="Consolas" w:eastAsia="Consolas" w:hAnsi="Consolas" w:cs="Consolas"/>
        </w:rPr>
        <w:t xml:space="preserve"> </w:t>
      </w:r>
      <w:r>
        <w:rPr>
          <w:rFonts w:ascii="Consolas" w:eastAsia="Consolas" w:hAnsi="Consolas" w:cs="Consolas"/>
          <w:color w:val="555E68"/>
        </w:rPr>
        <w:t xml:space="preserve">themeController </w:t>
      </w:r>
      <w:r>
        <w:rPr>
          <w:rFonts w:ascii="Consolas" w:eastAsia="Consolas" w:hAnsi="Consolas" w:cs="Consolas"/>
          <w:color w:val="0084BC"/>
        </w:rPr>
        <w:t>=</w:t>
      </w:r>
      <w:r>
        <w:rPr>
          <w:rFonts w:ascii="Consolas" w:eastAsia="Consolas" w:hAnsi="Consolas" w:cs="Consolas"/>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555E68"/>
        </w:rPr>
        <w:t>find</w:t>
      </w:r>
      <w:r>
        <w:rPr>
          <w:rFonts w:ascii="Consolas" w:eastAsia="Consolas" w:hAnsi="Consolas" w:cs="Consolas"/>
          <w:color w:val="383A42"/>
        </w:rPr>
        <w:t>&lt;</w:t>
      </w:r>
      <w:r>
        <w:rPr>
          <w:rFonts w:ascii="Consolas" w:eastAsia="Consolas" w:hAnsi="Consolas" w:cs="Consolas"/>
          <w:color w:val="E35649"/>
        </w:rPr>
        <w:t>ThemeController</w:t>
      </w:r>
      <w:r>
        <w:rPr>
          <w:rFonts w:ascii="Consolas" w:eastAsia="Consolas" w:hAnsi="Consolas" w:cs="Consolas"/>
          <w:color w:val="383A42"/>
        </w:rPr>
        <w:t>&gt;();</w:t>
      </w:r>
    </w:p>
    <w:p w:rsidR="00663897" w:rsidRDefault="00F25AC9">
      <w:pPr>
        <w:spacing w:before="43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D74F6"/>
        </w:rPr>
        <w:t>@override</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E35649"/>
        </w:rPr>
        <w:t>Widget</w:t>
      </w:r>
      <w:r>
        <w:rPr>
          <w:rFonts w:ascii="Consolas" w:eastAsia="Consolas" w:hAnsi="Consolas" w:cs="Consolas"/>
        </w:rPr>
        <w:t xml:space="preserve"> </w:t>
      </w:r>
      <w:r>
        <w:rPr>
          <w:rFonts w:ascii="Consolas" w:eastAsia="Consolas" w:hAnsi="Consolas" w:cs="Consolas"/>
          <w:color w:val="3D74F6"/>
        </w:rPr>
        <w:t>build</w:t>
      </w:r>
      <w:r>
        <w:rPr>
          <w:rFonts w:ascii="Consolas" w:eastAsia="Consolas" w:hAnsi="Consolas" w:cs="Consolas"/>
          <w:color w:val="383A42"/>
        </w:rPr>
        <w:t>(</w:t>
      </w:r>
      <w:r>
        <w:rPr>
          <w:rFonts w:ascii="Consolas" w:eastAsia="Consolas" w:hAnsi="Consolas" w:cs="Consolas"/>
          <w:color w:val="E35649"/>
        </w:rPr>
        <w:t>BuildContext</w:t>
      </w:r>
      <w:r>
        <w:rPr>
          <w:rFonts w:ascii="Consolas" w:eastAsia="Consolas" w:hAnsi="Consolas" w:cs="Consolas"/>
        </w:rPr>
        <w:t xml:space="preserve"> </w:t>
      </w:r>
      <w:r>
        <w:rPr>
          <w:rFonts w:ascii="Consolas" w:eastAsia="Consolas" w:hAnsi="Consolas" w:cs="Consolas"/>
          <w:color w:val="555E68"/>
        </w:rPr>
        <w:t>context</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return</w:t>
      </w:r>
      <w:r>
        <w:rPr>
          <w:rFonts w:ascii="Consolas" w:eastAsia="Consolas" w:hAnsi="Consolas" w:cs="Consolas"/>
        </w:rPr>
        <w:t xml:space="preserve"> </w:t>
      </w:r>
      <w:r>
        <w:rPr>
          <w:rFonts w:ascii="Consolas" w:eastAsia="Consolas" w:hAnsi="Consolas" w:cs="Consolas"/>
          <w:color w:val="E35649"/>
        </w:rPr>
        <w:t>Scaffold</w:t>
      </w:r>
      <w:r>
        <w:rPr>
          <w:rFonts w:ascii="Consolas" w:eastAsia="Consolas" w:hAnsi="Consolas" w:cs="Consolas"/>
          <w:color w:val="383A42"/>
        </w:rPr>
        <w:t>(</w:t>
      </w:r>
      <w:r>
        <w:rPr>
          <w:rFonts w:ascii="Consolas" w:eastAsia="Consolas" w:hAnsi="Consolas" w:cs="Consolas"/>
          <w:color w:val="555E68"/>
        </w:rPr>
        <w:t>backgroundColor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AppColors</w:t>
      </w:r>
      <w:r>
        <w:rPr>
          <w:rFonts w:ascii="Consolas" w:eastAsia="Consolas" w:hAnsi="Consolas" w:cs="Consolas"/>
          <w:color w:val="383A42"/>
        </w:rPr>
        <w:t>.</w:t>
      </w:r>
      <w:r>
        <w:rPr>
          <w:rFonts w:ascii="Consolas" w:eastAsia="Consolas" w:hAnsi="Consolas" w:cs="Consolas"/>
          <w:color w:val="555E68"/>
        </w:rPr>
        <w:t>spaceCadet</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appBar</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AppBar</w:t>
      </w:r>
      <w:r>
        <w:rPr>
          <w:rFonts w:ascii="Consolas" w:eastAsia="Consolas" w:hAnsi="Consolas" w:cs="Consolas"/>
          <w:color w:val="383A42"/>
        </w:rPr>
        <w:t>(</w:t>
      </w:r>
      <w:r>
        <w:rPr>
          <w:rFonts w:ascii="Consolas" w:eastAsia="Consolas" w:hAnsi="Consolas" w:cs="Consolas"/>
          <w:color w:val="555E68"/>
        </w:rPr>
        <w:t>title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Text</w:t>
      </w:r>
      <w:r>
        <w:rPr>
          <w:rFonts w:ascii="Consolas" w:eastAsia="Consolas" w:hAnsi="Consolas" w:cs="Consolas"/>
          <w:color w:val="383A42"/>
        </w:rPr>
        <w:t>(</w:t>
      </w:r>
      <w:r>
        <w:rPr>
          <w:rFonts w:ascii="Consolas" w:eastAsia="Consolas" w:hAnsi="Consolas" w:cs="Consolas"/>
          <w:color w:val="4EA24C"/>
        </w:rPr>
        <w:t>"GetX Store"</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actions</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E35649"/>
        </w:rPr>
        <w:t>IconButton</w:t>
      </w:r>
      <w:r>
        <w:rPr>
          <w:rFonts w:ascii="Consolas" w:eastAsia="Consolas" w:hAnsi="Consolas" w:cs="Consolas"/>
          <w:color w:val="383A42"/>
        </w:rPr>
        <w:t>(</w:t>
      </w:r>
    </w:p>
    <w:p w:rsidR="00663897" w:rsidRDefault="00F25AC9">
      <w:pPr>
        <w:spacing w:before="84" w:line="276" w:lineRule="atLeast"/>
        <w:ind w:left="240" w:right="-200"/>
        <w:jc w:val="both"/>
        <w:rPr>
          <w:rFonts w:ascii="Consolas" w:eastAsia="Consolas" w:hAnsi="Consolas" w:cs="Consolas"/>
        </w:rPr>
      </w:pPr>
      <w:r>
        <w:rPr>
          <w:rFonts w:ascii="Consolas" w:eastAsia="Consolas" w:hAnsi="Consolas" w:cs="Consolas"/>
          <w:color w:val="555E68"/>
        </w:rPr>
        <w:t xml:space="preserve">           onPressed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69"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A625A4"/>
        </w:rPr>
        <w:t>if</w:t>
      </w:r>
      <w:r>
        <w:rPr>
          <w:rFonts w:ascii="Consolas" w:eastAsia="Consolas" w:hAnsi="Consolas" w:cs="Consolas"/>
        </w:rPr>
        <w:t xml:space="preserve"> </w:t>
      </w:r>
      <w:r>
        <w:rPr>
          <w:rFonts w:ascii="Consolas" w:eastAsia="Consolas" w:hAnsi="Consolas" w:cs="Consolas"/>
          <w:color w:val="383A42"/>
        </w:rPr>
        <w:t>(</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555E68"/>
        </w:rPr>
        <w:t>isDarkMode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40" w:right="1336"/>
        <w:rPr>
          <w:rFonts w:ascii="Consolas" w:eastAsia="Consolas" w:hAnsi="Consolas" w:cs="Consolas"/>
        </w:rPr>
      </w:pPr>
      <w:r>
        <w:rPr>
          <w:rFonts w:ascii="Consolas" w:eastAsia="Consolas" w:hAnsi="Consolas" w:cs="Consolas"/>
          <w:color w:val="555E68"/>
        </w:rPr>
        <w:t xml:space="preserve">               themeController</w:t>
      </w:r>
      <w:r>
        <w:rPr>
          <w:rFonts w:ascii="Consolas" w:eastAsia="Consolas" w:hAnsi="Consolas" w:cs="Consolas"/>
          <w:color w:val="383A42"/>
        </w:rPr>
        <w:t>.</w:t>
      </w:r>
      <w:r>
        <w:rPr>
          <w:rFonts w:ascii="Consolas" w:eastAsia="Consolas" w:hAnsi="Consolas" w:cs="Consolas"/>
          <w:color w:val="3D74F6"/>
        </w:rPr>
        <w:t>changeTheme</w:t>
      </w:r>
      <w:r>
        <w:rPr>
          <w:rFonts w:ascii="Consolas" w:eastAsia="Consolas" w:hAnsi="Consolas" w:cs="Consolas"/>
          <w:color w:val="383A42"/>
        </w:rPr>
        <w:t>(</w:t>
      </w:r>
      <w:r>
        <w:rPr>
          <w:rFonts w:ascii="Consolas" w:eastAsia="Consolas" w:hAnsi="Consolas" w:cs="Consolas"/>
          <w:color w:val="E35649"/>
        </w:rPr>
        <w:t>Themes</w:t>
      </w:r>
      <w:r>
        <w:rPr>
          <w:rFonts w:ascii="Consolas" w:eastAsia="Consolas" w:hAnsi="Consolas" w:cs="Consolas"/>
          <w:color w:val="383A42"/>
        </w:rPr>
        <w:t>.</w:t>
      </w:r>
      <w:r>
        <w:rPr>
          <w:rFonts w:ascii="Consolas" w:eastAsia="Consolas" w:hAnsi="Consolas" w:cs="Consolas"/>
          <w:color w:val="555E68"/>
        </w:rPr>
        <w:t>lightTheme</w:t>
      </w:r>
      <w:r>
        <w:rPr>
          <w:rFonts w:ascii="Consolas" w:eastAsia="Consolas" w:hAnsi="Consolas" w:cs="Consolas"/>
          <w:color w:val="383A42"/>
        </w:rPr>
        <w:t xml:space="preserve">); </w:t>
      </w:r>
      <w:r>
        <w:rPr>
          <w:rFonts w:ascii="Consolas" w:eastAsia="Consolas" w:hAnsi="Consolas" w:cs="Consolas"/>
          <w:color w:val="555E68"/>
        </w:rPr>
        <w:t xml:space="preserve">               themeController</w:t>
      </w:r>
      <w:r>
        <w:rPr>
          <w:rFonts w:ascii="Consolas" w:eastAsia="Consolas" w:hAnsi="Consolas" w:cs="Consolas"/>
          <w:color w:val="383A42"/>
        </w:rPr>
        <w:t>.</w:t>
      </w:r>
      <w:r>
        <w:rPr>
          <w:rFonts w:ascii="Consolas" w:eastAsia="Consolas" w:hAnsi="Consolas" w:cs="Consolas"/>
          <w:color w:val="3D74F6"/>
        </w:rPr>
        <w:t>saveTheme</w:t>
      </w:r>
      <w:r>
        <w:rPr>
          <w:rFonts w:ascii="Consolas" w:eastAsia="Consolas" w:hAnsi="Consolas" w:cs="Consolas"/>
          <w:color w:val="383A42"/>
        </w:rPr>
        <w:t>(</w:t>
      </w:r>
      <w:r>
        <w:rPr>
          <w:rFonts w:ascii="Consolas" w:eastAsia="Consolas" w:hAnsi="Consolas" w:cs="Consolas"/>
          <w:color w:val="986800"/>
        </w:rPr>
        <w:t>false</w:t>
      </w:r>
      <w:r>
        <w:rPr>
          <w:rFonts w:ascii="Consolas" w:eastAsia="Consolas" w:hAnsi="Consolas" w:cs="Consolas"/>
          <w:color w:val="383A42"/>
        </w:rPr>
        <w:t>);</w:t>
      </w:r>
    </w:p>
    <w:p w:rsidR="00663897" w:rsidRDefault="00F25AC9">
      <w:pPr>
        <w:spacing w:before="68" w:line="276" w:lineRule="atLeas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A625A4"/>
        </w:rPr>
        <w:t>else</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1" w:line="360" w:lineRule="atLeast"/>
        <w:ind w:left="240" w:right="1466"/>
        <w:rPr>
          <w:rFonts w:ascii="Consolas" w:eastAsia="Consolas" w:hAnsi="Consolas" w:cs="Consolas"/>
        </w:rPr>
      </w:pPr>
      <w:r>
        <w:rPr>
          <w:rFonts w:ascii="Consolas" w:eastAsia="Consolas" w:hAnsi="Consolas" w:cs="Consolas"/>
          <w:color w:val="555E68"/>
        </w:rPr>
        <w:t xml:space="preserve">               themeController</w:t>
      </w:r>
      <w:r>
        <w:rPr>
          <w:rFonts w:ascii="Consolas" w:eastAsia="Consolas" w:hAnsi="Consolas" w:cs="Consolas"/>
          <w:color w:val="383A42"/>
        </w:rPr>
        <w:t>.</w:t>
      </w:r>
      <w:r>
        <w:rPr>
          <w:rFonts w:ascii="Consolas" w:eastAsia="Consolas" w:hAnsi="Consolas" w:cs="Consolas"/>
          <w:color w:val="3D74F6"/>
        </w:rPr>
        <w:t>changeTheme</w:t>
      </w:r>
      <w:r>
        <w:rPr>
          <w:rFonts w:ascii="Consolas" w:eastAsia="Consolas" w:hAnsi="Consolas" w:cs="Consolas"/>
          <w:color w:val="383A42"/>
        </w:rPr>
        <w:t>(</w:t>
      </w:r>
      <w:r>
        <w:rPr>
          <w:rFonts w:ascii="Consolas" w:eastAsia="Consolas" w:hAnsi="Consolas" w:cs="Consolas"/>
          <w:color w:val="E35649"/>
        </w:rPr>
        <w:t>Themes</w:t>
      </w:r>
      <w:r>
        <w:rPr>
          <w:rFonts w:ascii="Consolas" w:eastAsia="Consolas" w:hAnsi="Consolas" w:cs="Consolas"/>
          <w:color w:val="383A42"/>
        </w:rPr>
        <w:t>.</w:t>
      </w:r>
      <w:r>
        <w:rPr>
          <w:rFonts w:ascii="Consolas" w:eastAsia="Consolas" w:hAnsi="Consolas" w:cs="Consolas"/>
          <w:color w:val="555E68"/>
        </w:rPr>
        <w:t>darkTheme</w:t>
      </w:r>
      <w:r>
        <w:rPr>
          <w:rFonts w:ascii="Consolas" w:eastAsia="Consolas" w:hAnsi="Consolas" w:cs="Consolas"/>
          <w:color w:val="383A42"/>
        </w:rPr>
        <w:t xml:space="preserve">); </w:t>
      </w:r>
      <w:r>
        <w:rPr>
          <w:rFonts w:ascii="Consolas" w:eastAsia="Consolas" w:hAnsi="Consolas" w:cs="Consolas"/>
          <w:color w:val="555E68"/>
        </w:rPr>
        <w:t xml:space="preserve">               themeController</w:t>
      </w:r>
      <w:r>
        <w:rPr>
          <w:rFonts w:ascii="Consolas" w:eastAsia="Consolas" w:hAnsi="Consolas" w:cs="Consolas"/>
          <w:color w:val="383A42"/>
        </w:rPr>
        <w:t>.</w:t>
      </w:r>
      <w:r>
        <w:rPr>
          <w:rFonts w:ascii="Consolas" w:eastAsia="Consolas" w:hAnsi="Consolas" w:cs="Consolas"/>
          <w:color w:val="3D74F6"/>
        </w:rPr>
        <w:t>saveTheme</w:t>
      </w:r>
      <w:r>
        <w:rPr>
          <w:rFonts w:ascii="Consolas" w:eastAsia="Consolas" w:hAnsi="Consolas" w:cs="Consolas"/>
          <w:color w:val="383A42"/>
        </w:rPr>
        <w:t>(</w:t>
      </w:r>
      <w:r>
        <w:rPr>
          <w:rFonts w:ascii="Consolas" w:eastAsia="Consolas" w:hAnsi="Consolas" w:cs="Consolas"/>
          <w:color w:val="986800"/>
        </w:rPr>
        <w:t>true</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43" w:line="276" w:lineRule="atLeast"/>
        <w:ind w:left="240" w:right="-200"/>
        <w:jc w:val="both"/>
        <w:rPr>
          <w:rFonts w:ascii="Consolas" w:eastAsia="Consolas" w:hAnsi="Consolas" w:cs="Consolas"/>
        </w:rPr>
      </w:pPr>
      <w:r>
        <w:rPr>
          <w:rFonts w:ascii="Consolas" w:eastAsia="Consolas" w:hAnsi="Consolas" w:cs="Consolas"/>
          <w:color w:val="555E68"/>
        </w:rPr>
        <w:t xml:space="preserve">           icon</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E35649"/>
        </w:rPr>
        <w:t>Get</w:t>
      </w:r>
      <w:r>
        <w:rPr>
          <w:rFonts w:ascii="Consolas" w:eastAsia="Consolas" w:hAnsi="Consolas" w:cs="Consolas"/>
          <w:color w:val="383A42"/>
        </w:rPr>
        <w:t>.</w:t>
      </w:r>
      <w:r>
        <w:rPr>
          <w:rFonts w:ascii="Consolas" w:eastAsia="Consolas" w:hAnsi="Consolas" w:cs="Consolas"/>
          <w:color w:val="555E68"/>
        </w:rPr>
        <w:t>isDarkMode</w:t>
      </w:r>
      <w:r w:rsidR="00FB0D64" w:rsidRPr="00FB0D64">
        <w:pict>
          <v:shape id="_x0000_s4152" type="#_x0000_t75" style="position:absolute;left:0;text-align:left;margin-left:51pt;margin-top:0;width:495pt;height:65pt;z-index:-250696704;mso-position-horizontal-relative:page;mso-position-vertical-relative:text" o:allowincell="f">
            <v:imagedata r:id="rId1347" o:title=""/>
            <w10:wrap anchorx="page"/>
            <w10:anchorlock/>
          </v:shape>
        </w:pict>
      </w:r>
    </w:p>
    <w:p w:rsidR="00663897" w:rsidRDefault="00F25AC9" w:rsidP="005F74E4">
      <w:pPr>
        <w:numPr>
          <w:ilvl w:val="0"/>
          <w:numId w:val="257"/>
        </w:numPr>
        <w:spacing w:before="84" w:line="276" w:lineRule="atLeast"/>
        <w:ind w:right="-200"/>
        <w:jc w:val="both"/>
        <w:rPr>
          <w:rFonts w:ascii="Consolas" w:eastAsia="Consolas" w:hAnsi="Consolas" w:cs="Consolas"/>
        </w:rPr>
      </w:pP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light_mode_outlined</w:t>
      </w:r>
      <w:r>
        <w:rPr>
          <w:rFonts w:ascii="Consolas" w:eastAsia="Consolas" w:hAnsi="Consolas" w:cs="Consolas"/>
          <w:color w:val="383A42"/>
        </w:rPr>
        <w:t>)</w:t>
      </w:r>
    </w:p>
    <w:p w:rsidR="00663897" w:rsidRDefault="00F25AC9" w:rsidP="005F74E4">
      <w:pPr>
        <w:numPr>
          <w:ilvl w:val="0"/>
          <w:numId w:val="258"/>
        </w:numPr>
        <w:spacing w:before="69" w:line="276" w:lineRule="atLeast"/>
        <w:ind w:right="-200"/>
        <w:jc w:val="both"/>
        <w:rPr>
          <w:rFonts w:ascii="Consolas" w:eastAsia="Consolas" w:hAnsi="Consolas" w:cs="Consolas"/>
        </w:rPr>
      </w:pPr>
      <w:r>
        <w:rPr>
          <w:rFonts w:ascii="Consolas" w:eastAsia="Consolas" w:hAnsi="Consolas" w:cs="Consolas"/>
          <w:color w:val="A625A4"/>
        </w:rPr>
        <w:t>const</w:t>
      </w:r>
      <w:r>
        <w:rPr>
          <w:rFonts w:ascii="Consolas" w:eastAsia="Consolas" w:hAnsi="Consolas" w:cs="Consolas"/>
        </w:rPr>
        <w:t xml:space="preserve"> </w:t>
      </w:r>
      <w:r>
        <w:rPr>
          <w:rFonts w:ascii="Consolas" w:eastAsia="Consolas" w:hAnsi="Consolas" w:cs="Consolas"/>
          <w:color w:val="E35649"/>
        </w:rPr>
        <w:t>Icon</w:t>
      </w:r>
      <w:r>
        <w:rPr>
          <w:rFonts w:ascii="Consolas" w:eastAsia="Consolas" w:hAnsi="Consolas" w:cs="Consolas"/>
          <w:color w:val="383A42"/>
        </w:rPr>
        <w:t>(</w:t>
      </w:r>
      <w:r>
        <w:rPr>
          <w:rFonts w:ascii="Consolas" w:eastAsia="Consolas" w:hAnsi="Consolas" w:cs="Consolas"/>
          <w:color w:val="E35649"/>
        </w:rPr>
        <w:t>Icons</w:t>
      </w:r>
      <w:r>
        <w:rPr>
          <w:rFonts w:ascii="Consolas" w:eastAsia="Consolas" w:hAnsi="Consolas" w:cs="Consolas"/>
          <w:color w:val="383A42"/>
        </w:rPr>
        <w:t>.</w:t>
      </w:r>
      <w:r>
        <w:rPr>
          <w:rFonts w:ascii="Consolas" w:eastAsia="Consolas" w:hAnsi="Consolas" w:cs="Consolas"/>
          <w:color w:val="555E68"/>
        </w:rPr>
        <w:t>dark_mode_outlined</w:t>
      </w:r>
      <w:r>
        <w:rPr>
          <w:rFonts w:ascii="Consolas" w:eastAsia="Consolas" w:hAnsi="Consolas" w:cs="Consolas"/>
          <w:color w:val="383A42"/>
        </w:rPr>
        <w:t>),),],</w:t>
      </w:r>
      <w:r>
        <w:rPr>
          <w:rFonts w:ascii="Consolas" w:eastAsia="Consolas" w:hAnsi="Consolas" w:cs="Consolas"/>
        </w:rPr>
        <w:t xml:space="preserve"> </w:t>
      </w:r>
      <w:r>
        <w:rPr>
          <w:rFonts w:ascii="Consolas" w:eastAsia="Consolas" w:hAnsi="Consolas" w:cs="Consolas"/>
          <w:color w:val="383A42"/>
        </w:rPr>
        <w:t>),</w:t>
      </w:r>
    </w:p>
    <w:p w:rsidR="00663897" w:rsidRDefault="00F25AC9">
      <w:pPr>
        <w:spacing w:before="254" w:line="625" w:lineRule="atLeast"/>
        <w:ind w:right="1120"/>
        <w:rPr>
          <w:rFonts w:ascii="Segoe UI" w:eastAsia="Segoe UI" w:hAnsi="Segoe UI" w:cs="Segoe UI"/>
          <w:sz w:val="29"/>
          <w:szCs w:val="29"/>
        </w:rPr>
      </w:pPr>
      <w:r>
        <w:rPr>
          <w:rFonts w:ascii="Segoe UI" w:eastAsia="Segoe UI" w:hAnsi="Segoe UI" w:cs="Segoe UI"/>
          <w:color w:val="000000"/>
          <w:sz w:val="27"/>
          <w:szCs w:val="27"/>
        </w:rPr>
        <w:t xml:space="preserve">And that’s it. Now you can easily switch between light and dark themes. </w:t>
      </w:r>
      <w:r>
        <w:rPr>
          <w:rFonts w:ascii="Segoe UI" w:eastAsia="Segoe UI" w:hAnsi="Segoe UI" w:cs="Segoe UI"/>
          <w:b/>
          <w:bCs/>
          <w:color w:val="2E80F2"/>
          <w:sz w:val="29"/>
          <w:szCs w:val="29"/>
        </w:rPr>
        <w:t>Links to the source code on GitHub</w:t>
      </w:r>
    </w:p>
    <w:p w:rsidR="00663897" w:rsidRDefault="00F25AC9">
      <w:pPr>
        <w:spacing w:before="252"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GetX store link: </w:t>
      </w:r>
      <w:hyperlink r:id="rId1348" w:history="1">
        <w:r>
          <w:rPr>
            <w:rFonts w:ascii="Segoe UI" w:eastAsia="Segoe UI" w:hAnsi="Segoe UI" w:cs="Segoe UI"/>
            <w:color w:val="4D8CE6"/>
            <w:sz w:val="27"/>
            <w:szCs w:val="27"/>
            <w:u w:val="single"/>
          </w:rPr>
          <w:t>https://github.com/timelessfusionapps/getx_store</w:t>
        </w:r>
      </w:hyperlink>
    </w:p>
    <w:p w:rsidR="00663897" w:rsidRDefault="00F25AC9">
      <w:pPr>
        <w:spacing w:before="20" w:line="625" w:lineRule="atLeast"/>
        <w:ind w:right="1191"/>
        <w:rPr>
          <w:rFonts w:ascii="Segoe UI" w:eastAsia="Segoe UI" w:hAnsi="Segoe UI" w:cs="Segoe UI"/>
          <w:sz w:val="29"/>
          <w:szCs w:val="29"/>
        </w:rPr>
      </w:pPr>
      <w:r>
        <w:rPr>
          <w:rFonts w:ascii="Segoe UI" w:eastAsia="Segoe UI" w:hAnsi="Segoe UI" w:cs="Segoe UI"/>
          <w:color w:val="000000"/>
          <w:sz w:val="27"/>
          <w:szCs w:val="27"/>
        </w:rPr>
        <w:t xml:space="preserve">GetX counter link: </w:t>
      </w:r>
      <w:hyperlink r:id="rId1349" w:history="1">
        <w:r>
          <w:rPr>
            <w:rFonts w:ascii="Segoe UI" w:eastAsia="Segoe UI" w:hAnsi="Segoe UI" w:cs="Segoe UI"/>
            <w:color w:val="4D8CE6"/>
            <w:sz w:val="27"/>
            <w:szCs w:val="27"/>
            <w:u w:val="single"/>
          </w:rPr>
          <w:t xml:space="preserve">https://github.com/timelessfusionapps/getx_counter </w:t>
        </w:r>
      </w:hyperlink>
      <w:r>
        <w:rPr>
          <w:rFonts w:ascii="Segoe UI" w:eastAsia="Segoe UI" w:hAnsi="Segoe UI" w:cs="Segoe UI"/>
          <w:b/>
          <w:bCs/>
          <w:color w:val="2E80F2"/>
          <w:sz w:val="29"/>
          <w:szCs w:val="29"/>
        </w:rPr>
        <w:t>Links to the web app</w:t>
      </w:r>
    </w:p>
    <w:p w:rsidR="00663897" w:rsidRDefault="00F25AC9">
      <w:pPr>
        <w:spacing w:before="252"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GetX store link: </w:t>
      </w:r>
      <w:hyperlink r:id="rId1350" w:anchor="/" w:history="1">
        <w:r>
          <w:rPr>
            <w:rFonts w:ascii="Segoe UI" w:eastAsia="Segoe UI" w:hAnsi="Segoe UI" w:cs="Segoe UI"/>
            <w:color w:val="4D8CE6"/>
            <w:sz w:val="27"/>
            <w:szCs w:val="27"/>
            <w:u w:val="single"/>
          </w:rPr>
          <w:t>https://getx-store.web.app/#/</w:t>
        </w:r>
      </w:hyperlink>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GetX counter app: </w:t>
      </w:r>
      <w:hyperlink r:id="rId1351" w:anchor="/" w:history="1">
        <w:r>
          <w:rPr>
            <w:rFonts w:ascii="Segoe UI" w:eastAsia="Segoe UI" w:hAnsi="Segoe UI" w:cs="Segoe UI"/>
            <w:color w:val="4D8CE6"/>
            <w:sz w:val="27"/>
            <w:szCs w:val="27"/>
            <w:u w:val="single"/>
          </w:rPr>
          <w:t>https://getx-counter.web.app/#/</w:t>
        </w:r>
      </w:hyperlink>
    </w:p>
    <w:p w:rsidR="00663897" w:rsidRPr="00F06100" w:rsidRDefault="00F25AC9" w:rsidP="00F06100">
      <w:pPr>
        <w:pStyle w:val="Heading2"/>
        <w:rPr>
          <w:rFonts w:eastAsia="Segoe UI"/>
          <w:color w:val="000000" w:themeColor="text1"/>
          <w:sz w:val="36"/>
          <w:szCs w:val="36"/>
        </w:rPr>
      </w:pPr>
      <w:bookmarkStart w:id="34" w:name="_Toc160974864"/>
      <w:r w:rsidRPr="00F06100">
        <w:rPr>
          <w:rFonts w:eastAsia="Segoe UI"/>
          <w:color w:val="000000" w:themeColor="text1"/>
          <w:sz w:val="36"/>
          <w:szCs w:val="36"/>
        </w:rPr>
        <w:t>Using Flutter Plugins</w:t>
      </w:r>
      <w:bookmarkEnd w:id="34"/>
    </w:p>
    <w:p w:rsidR="00663897" w:rsidRPr="00F06100" w:rsidRDefault="00F25AC9" w:rsidP="00F06100">
      <w:pPr>
        <w:pStyle w:val="Heading3"/>
        <w:rPr>
          <w:rFonts w:eastAsia="Segoe UI"/>
          <w:color w:val="000000" w:themeColor="text1"/>
          <w:sz w:val="28"/>
          <w:szCs w:val="28"/>
        </w:rPr>
      </w:pPr>
      <w:bookmarkStart w:id="35" w:name="_Toc160974865"/>
      <w:r w:rsidRPr="00F06100">
        <w:rPr>
          <w:rFonts w:eastAsia="Segoe UI"/>
          <w:color w:val="000000" w:themeColor="text1"/>
          <w:sz w:val="28"/>
          <w:szCs w:val="28"/>
        </w:rPr>
        <w:t>Take a picture using the camera</w:t>
      </w:r>
      <w:bookmarkEnd w:id="35"/>
    </w:p>
    <w:p w:rsidR="00663897" w:rsidRDefault="00F25AC9">
      <w:pPr>
        <w:spacing w:before="206" w:line="405" w:lineRule="atLeast"/>
        <w:ind w:right="32"/>
        <w:rPr>
          <w:rFonts w:ascii="Segoe UI" w:eastAsia="Segoe UI" w:hAnsi="Segoe UI" w:cs="Segoe UI"/>
          <w:sz w:val="27"/>
          <w:szCs w:val="27"/>
        </w:rPr>
      </w:pPr>
      <w:r>
        <w:rPr>
          <w:rFonts w:ascii="Segoe UI" w:eastAsia="Segoe UI" w:hAnsi="Segoe UI" w:cs="Segoe UI"/>
          <w:color w:val="000000"/>
          <w:sz w:val="27"/>
          <w:szCs w:val="27"/>
        </w:rPr>
        <w:t xml:space="preserve">Many apps require working with the device’s cameras to take photos and videos. Flutter provides the </w:t>
      </w:r>
      <w:hyperlink r:id="rId1352" w:history="1">
        <w:r>
          <w:rPr>
            <w:rFonts w:ascii="Consolas" w:eastAsia="Consolas" w:hAnsi="Consolas" w:cs="Consolas"/>
            <w:color w:val="555E68"/>
            <w:u w:val="single"/>
          </w:rPr>
          <w:t>camera</w:t>
        </w:r>
        <w:r>
          <w:rPr>
            <w:rFonts w:ascii="Segoe UI" w:eastAsia="Segoe UI" w:hAnsi="Segoe UI" w:cs="Segoe UI"/>
            <w:sz w:val="27"/>
            <w:szCs w:val="27"/>
          </w:rPr>
          <w:t xml:space="preserve"> </w:t>
        </w:r>
      </w:hyperlink>
      <w:r>
        <w:rPr>
          <w:rFonts w:ascii="Segoe UI" w:eastAsia="Segoe UI" w:hAnsi="Segoe UI" w:cs="Segoe UI"/>
          <w:color w:val="000000"/>
          <w:sz w:val="27"/>
          <w:szCs w:val="27"/>
        </w:rPr>
        <w:t xml:space="preserve">plugin for this purpose. The </w:t>
      </w:r>
      <w:r>
        <w:rPr>
          <w:rFonts w:ascii="Consolas" w:eastAsia="Consolas" w:hAnsi="Consolas" w:cs="Consolas"/>
          <w:color w:val="555E68"/>
        </w:rPr>
        <w:t>camera</w:t>
      </w:r>
      <w:r>
        <w:rPr>
          <w:rFonts w:ascii="Segoe UI" w:eastAsia="Segoe UI" w:hAnsi="Segoe UI" w:cs="Segoe UI"/>
          <w:sz w:val="27"/>
          <w:szCs w:val="27"/>
        </w:rPr>
        <w:t xml:space="preserve"> </w:t>
      </w:r>
      <w:r>
        <w:rPr>
          <w:rFonts w:ascii="Segoe UI" w:eastAsia="Segoe UI" w:hAnsi="Segoe UI" w:cs="Segoe UI"/>
          <w:color w:val="000000"/>
          <w:sz w:val="27"/>
          <w:szCs w:val="27"/>
        </w:rPr>
        <w:t>plugin provides tools to get a list of the available cameras, display a preview coming from a specific camera, and take photos or videos.</w:t>
      </w:r>
    </w:p>
    <w:p w:rsidR="00663897" w:rsidRDefault="00F25AC9">
      <w:pPr>
        <w:spacing w:before="225" w:after="301" w:line="420" w:lineRule="atLeast"/>
        <w:ind w:right="-66"/>
        <w:rPr>
          <w:rFonts w:ascii="Segoe UI" w:eastAsia="Segoe UI" w:hAnsi="Segoe UI" w:cs="Segoe UI"/>
          <w:sz w:val="27"/>
          <w:szCs w:val="27"/>
        </w:rPr>
      </w:pPr>
      <w:r>
        <w:rPr>
          <w:rFonts w:ascii="Segoe UI" w:eastAsia="Segoe UI" w:hAnsi="Segoe UI" w:cs="Segoe UI"/>
          <w:color w:val="000000"/>
          <w:sz w:val="27"/>
          <w:szCs w:val="27"/>
        </w:rPr>
        <w:t xml:space="preserve">This recipe demonstrates how to use the </w:t>
      </w:r>
      <w:r>
        <w:rPr>
          <w:rFonts w:ascii="Consolas" w:eastAsia="Consolas" w:hAnsi="Consolas" w:cs="Consolas"/>
          <w:color w:val="555E68"/>
        </w:rPr>
        <w:t>camera</w:t>
      </w:r>
      <w:r>
        <w:rPr>
          <w:rFonts w:ascii="Segoe UI" w:eastAsia="Segoe UI" w:hAnsi="Segoe UI" w:cs="Segoe UI"/>
          <w:sz w:val="27"/>
          <w:szCs w:val="27"/>
        </w:rPr>
        <w:t xml:space="preserve"> </w:t>
      </w:r>
      <w:r>
        <w:rPr>
          <w:rFonts w:ascii="Segoe UI" w:eastAsia="Segoe UI" w:hAnsi="Segoe UI" w:cs="Segoe UI"/>
          <w:color w:val="000000"/>
          <w:sz w:val="27"/>
          <w:szCs w:val="27"/>
        </w:rPr>
        <w:t>plugin to display a preview, take a photo, and display it using the following steps:</w:t>
      </w:r>
    </w:p>
    <w:p w:rsidR="00663897" w:rsidRDefault="00F25AC9" w:rsidP="005F74E4">
      <w:pPr>
        <w:numPr>
          <w:ilvl w:val="0"/>
          <w:numId w:val="25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Add the required dependencies.</w:t>
      </w:r>
    </w:p>
    <w:p w:rsidR="00663897" w:rsidRDefault="00F25AC9" w:rsidP="005F74E4">
      <w:pPr>
        <w:numPr>
          <w:ilvl w:val="0"/>
          <w:numId w:val="25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Get a list of the available cameras.</w:t>
      </w:r>
    </w:p>
    <w:p w:rsidR="00663897" w:rsidRDefault="00F25AC9" w:rsidP="005F74E4">
      <w:pPr>
        <w:numPr>
          <w:ilvl w:val="0"/>
          <w:numId w:val="25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Create and initialize the </w:t>
      </w:r>
      <w:r>
        <w:rPr>
          <w:rFonts w:ascii="Consolas" w:eastAsia="Consolas" w:hAnsi="Consolas" w:cs="Consolas"/>
          <w:color w:val="555E68"/>
          <w:spacing w:val="3"/>
        </w:rPr>
        <w:t>CameraController</w:t>
      </w:r>
      <w:r>
        <w:rPr>
          <w:rFonts w:ascii="Segoe UI" w:eastAsia="Segoe UI" w:hAnsi="Segoe UI" w:cs="Segoe UI"/>
          <w:color w:val="000000"/>
          <w:spacing w:val="3"/>
          <w:sz w:val="27"/>
          <w:szCs w:val="27"/>
        </w:rPr>
        <w:t>.</w:t>
      </w:r>
    </w:p>
    <w:p w:rsidR="00663897" w:rsidRDefault="00F25AC9" w:rsidP="005F74E4">
      <w:pPr>
        <w:numPr>
          <w:ilvl w:val="0"/>
          <w:numId w:val="25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Use a </w:t>
      </w:r>
      <w:r>
        <w:rPr>
          <w:rFonts w:ascii="Consolas" w:eastAsia="Consolas" w:hAnsi="Consolas" w:cs="Consolas"/>
          <w:color w:val="555E68"/>
        </w:rPr>
        <w:t>CameraPreview</w:t>
      </w:r>
      <w:r>
        <w:rPr>
          <w:rFonts w:ascii="Segoe UI" w:eastAsia="Segoe UI" w:hAnsi="Segoe UI" w:cs="Segoe UI"/>
          <w:sz w:val="27"/>
          <w:szCs w:val="27"/>
        </w:rPr>
        <w:t xml:space="preserve"> </w:t>
      </w:r>
      <w:r>
        <w:rPr>
          <w:rFonts w:ascii="Segoe UI" w:eastAsia="Segoe UI" w:hAnsi="Segoe UI" w:cs="Segoe UI"/>
          <w:color w:val="000000"/>
          <w:sz w:val="27"/>
          <w:szCs w:val="27"/>
        </w:rPr>
        <w:t>to display the camera’s feed.</w:t>
      </w:r>
    </w:p>
    <w:p w:rsidR="00663897" w:rsidRDefault="00F25AC9" w:rsidP="005F74E4">
      <w:pPr>
        <w:numPr>
          <w:ilvl w:val="0"/>
          <w:numId w:val="25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Take a picture with the </w:t>
      </w:r>
      <w:r>
        <w:rPr>
          <w:rFonts w:ascii="Consolas" w:eastAsia="Consolas" w:hAnsi="Consolas" w:cs="Consolas"/>
          <w:color w:val="555E68"/>
          <w:spacing w:val="3"/>
        </w:rPr>
        <w:t>CameraController</w:t>
      </w:r>
      <w:r>
        <w:rPr>
          <w:rFonts w:ascii="Segoe UI" w:eastAsia="Segoe UI" w:hAnsi="Segoe UI" w:cs="Segoe UI"/>
          <w:color w:val="000000"/>
          <w:spacing w:val="3"/>
          <w:sz w:val="27"/>
          <w:szCs w:val="27"/>
        </w:rPr>
        <w:t>.</w:t>
      </w:r>
    </w:p>
    <w:p w:rsidR="00663897" w:rsidRDefault="00F25AC9" w:rsidP="005F74E4">
      <w:pPr>
        <w:numPr>
          <w:ilvl w:val="0"/>
          <w:numId w:val="259"/>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Display the picture with an </w:t>
      </w:r>
      <w:r>
        <w:rPr>
          <w:rFonts w:ascii="Consolas" w:eastAsia="Consolas" w:hAnsi="Consolas" w:cs="Consolas"/>
          <w:color w:val="555E68"/>
        </w:rPr>
        <w:t>Image</w:t>
      </w:r>
      <w:r>
        <w:rPr>
          <w:rFonts w:ascii="Segoe UI" w:eastAsia="Segoe UI" w:hAnsi="Segoe UI" w:cs="Segoe UI"/>
          <w:sz w:val="27"/>
          <w:szCs w:val="27"/>
        </w:rPr>
        <w:t xml:space="preserve"> </w:t>
      </w:r>
      <w:r>
        <w:rPr>
          <w:rFonts w:ascii="Segoe UI" w:eastAsia="Segoe UI" w:hAnsi="Segoe UI" w:cs="Segoe UI"/>
          <w:color w:val="000000"/>
          <w:sz w:val="27"/>
          <w:szCs w:val="27"/>
        </w:rPr>
        <w:t>widget.</w:t>
      </w:r>
      <w:r w:rsidR="00FB0D64" w:rsidRPr="00FB0D64">
        <w:pict>
          <v:shape id="_x0000_s4151" type="#_x0000_t75" style="position:absolute;left:0;text-align:left;margin-left:243pt;margin-top:6.6pt;width:41pt;height:19pt;z-index:-250695680;mso-position-horizontal-relative:page;mso-position-vertical-relative:text" o:allowincell="f">
            <v:imagedata r:id="rId1353" o:title=""/>
            <w10:wrap anchorx="page"/>
            <w10:anchorlock/>
          </v:shape>
        </w:pict>
      </w:r>
    </w:p>
    <w:p w:rsidR="00663897" w:rsidRDefault="00F25AC9" w:rsidP="005F74E4">
      <w:pPr>
        <w:numPr>
          <w:ilvl w:val="0"/>
          <w:numId w:val="260"/>
        </w:numPr>
        <w:spacing w:before="30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Add the required dependencies</w:t>
      </w:r>
      <w:r w:rsidR="00FB0D64" w:rsidRPr="00FB0D64">
        <w:pict>
          <v:shape id="_x0000_s4150" type="#_x0000_t75" style="position:absolute;left:0;text-align:left;margin-left:51pt;margin-top:57.1pt;width:495pt;height:4pt;z-index:-250694656;mso-position-horizontal-relative:page;mso-position-vertical-relative:text" o:allowincell="f">
            <v:imagedata r:id="rId1182" o:title=""/>
            <w10:wrap anchorx="page"/>
            <w10:anchorlock/>
          </v:shape>
        </w:pict>
      </w:r>
    </w:p>
    <w:p w:rsidR="00663897" w:rsidRDefault="00F25AC9">
      <w:pPr>
        <w:spacing w:before="9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To complete this recipe, you need to add three dependencies to your app:</w:t>
      </w:r>
    </w:p>
    <w:p w:rsidR="00663897" w:rsidRDefault="00FB0D64">
      <w:pPr>
        <w:spacing w:before="353" w:line="276" w:lineRule="atLeast"/>
        <w:ind w:left="59" w:right="-200"/>
        <w:jc w:val="both"/>
        <w:rPr>
          <w:rFonts w:ascii="Consolas" w:eastAsia="Consolas" w:hAnsi="Consolas" w:cs="Consolas"/>
        </w:rPr>
      </w:pPr>
      <w:hyperlink r:id="rId1354" w:history="1">
        <w:r w:rsidR="00F25AC9">
          <w:rPr>
            <w:rFonts w:ascii="Consolas" w:eastAsia="Consolas" w:hAnsi="Consolas" w:cs="Consolas"/>
            <w:color w:val="555E68"/>
            <w:u w:val="single"/>
          </w:rPr>
          <w:t>camera</w:t>
        </w:r>
      </w:hyperlink>
      <w:r w:rsidRPr="00FB0D64">
        <w:pict>
          <v:shape id="_x0000_s4149" type="#_x0000_t75" href="https://pub.dev/packages/camera" target="_blank" style="position:absolute;left:0;text-align:left;margin-left:51pt;margin-top:15.1pt;width:48pt;height:20pt;z-index:-250693632;mso-position-horizontal-relative:page;mso-position-vertical-relative:text" o:allowincell="f" o:button="t">
            <v:imagedata r:id="rId1355" o:title=""/>
            <w10:wrap anchorx="page"/>
            <w10:anchorlock/>
          </v:shape>
        </w:pict>
      </w:r>
    </w:p>
    <w:p w:rsidR="00663897" w:rsidRDefault="00F25AC9">
      <w:pPr>
        <w:spacing w:before="29"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Provides tools to work with the cameras on the device.</w:t>
      </w:r>
    </w:p>
    <w:p w:rsidR="00663897" w:rsidRDefault="00FB0D64">
      <w:pPr>
        <w:spacing w:before="353" w:line="276" w:lineRule="atLeast"/>
        <w:ind w:left="59" w:right="-200"/>
        <w:jc w:val="both"/>
        <w:rPr>
          <w:rFonts w:ascii="Consolas" w:eastAsia="Consolas" w:hAnsi="Consolas" w:cs="Consolas"/>
        </w:rPr>
      </w:pPr>
      <w:hyperlink r:id="rId1356" w:history="1">
        <w:r w:rsidR="00F25AC9">
          <w:rPr>
            <w:rFonts w:ascii="Consolas" w:eastAsia="Consolas" w:hAnsi="Consolas" w:cs="Consolas"/>
            <w:color w:val="555E68"/>
            <w:u w:val="single"/>
          </w:rPr>
          <w:t>path_provider</w:t>
        </w:r>
      </w:hyperlink>
    </w:p>
    <w:p w:rsidR="00663897" w:rsidRDefault="00F25AC9">
      <w:pPr>
        <w:spacing w:before="317"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Finds the correct paths to store images.</w:t>
      </w:r>
    </w:p>
    <w:p w:rsidR="00663897" w:rsidRDefault="00FB0D64">
      <w:pPr>
        <w:spacing w:before="353" w:line="276" w:lineRule="atLeast"/>
        <w:ind w:left="59" w:right="-200"/>
        <w:jc w:val="both"/>
        <w:rPr>
          <w:rFonts w:ascii="Consolas" w:eastAsia="Consolas" w:hAnsi="Consolas" w:cs="Consolas"/>
        </w:rPr>
      </w:pPr>
      <w:hyperlink r:id="rId1357" w:history="1">
        <w:r w:rsidR="00F25AC9">
          <w:rPr>
            <w:rFonts w:ascii="Consolas" w:eastAsia="Consolas" w:hAnsi="Consolas" w:cs="Consolas"/>
            <w:color w:val="555E68"/>
            <w:u w:val="single"/>
          </w:rPr>
          <w:t>path</w:t>
        </w:r>
      </w:hyperlink>
      <w:r w:rsidRPr="00FB0D64">
        <w:pict>
          <v:shape id="_x0000_s4148" type="#_x0000_t75" href="https://pub.dev/packages/path" target="_blank" style="position:absolute;left:0;text-align:left;margin-left:51pt;margin-top:15.35pt;width:35pt;height:19pt;z-index:-250692608;mso-position-horizontal-relative:page;mso-position-vertical-relative:text" o:allowincell="f" o:button="t">
            <v:imagedata r:id="rId1358" o:title=""/>
            <w10:wrap anchorx="page"/>
            <w10:anchorlock/>
          </v:shape>
        </w:pict>
      </w:r>
    </w:p>
    <w:p w:rsidR="00663897" w:rsidRDefault="00F25AC9">
      <w:pPr>
        <w:spacing w:before="302"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Creates paths that work on any platform.</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To add the packages as dependencies, run </w:t>
      </w:r>
      <w:r>
        <w:rPr>
          <w:rFonts w:ascii="Consolas" w:eastAsia="Consolas" w:hAnsi="Consolas" w:cs="Consolas"/>
          <w:color w:val="555E68"/>
        </w:rPr>
        <w:t xml:space="preserve">flutter pub </w:t>
      </w:r>
      <w:r>
        <w:rPr>
          <w:rFonts w:ascii="Consolas" w:eastAsia="Consolas" w:hAnsi="Consolas" w:cs="Consolas"/>
          <w:color w:val="555E68"/>
          <w:spacing w:val="19"/>
        </w:rPr>
        <w:t>add</w:t>
      </w:r>
      <w:r>
        <w:rPr>
          <w:rFonts w:ascii="Segoe UI" w:eastAsia="Segoe UI" w:hAnsi="Segoe UI" w:cs="Segoe UI"/>
          <w:color w:val="000000"/>
          <w:spacing w:val="19"/>
          <w:sz w:val="27"/>
          <w:szCs w:val="27"/>
        </w:rPr>
        <w:t>:</w:t>
      </w:r>
    </w:p>
    <w:p w:rsidR="00663897" w:rsidRDefault="00F25AC9">
      <w:pPr>
        <w:spacing w:before="550" w:line="276" w:lineRule="atLeast"/>
        <w:ind w:left="240" w:right="-200"/>
        <w:jc w:val="both"/>
        <w:rPr>
          <w:rFonts w:ascii="Consolas" w:eastAsia="Consolas" w:hAnsi="Consolas" w:cs="Consolas"/>
        </w:rPr>
      </w:pPr>
      <w:r>
        <w:rPr>
          <w:rFonts w:ascii="Consolas" w:eastAsia="Consolas" w:hAnsi="Consolas" w:cs="Consolas"/>
          <w:color w:val="555E68"/>
        </w:rPr>
        <w:t>$ flutter pub add camera path_provider path</w:t>
      </w:r>
      <w:r w:rsidR="00FB0D64" w:rsidRPr="00FB0D64">
        <w:pict>
          <v:shape id="_x0000_s4147" type="#_x0000_t75" style="position:absolute;left:0;text-align:left;margin-left:51pt;margin-top:14.6pt;width:495pt;height:62pt;z-index:-250691584;mso-position-horizontal-relative:page;mso-position-vertical-relative:text" o:allowincell="f">
            <v:imagedata r:id="rId1359" o:title=""/>
            <w10:wrap anchorx="page"/>
            <w10:anchorlock/>
          </v:shape>
        </w:pict>
      </w:r>
    </w:p>
    <w:p w:rsidR="00663897" w:rsidRDefault="00F25AC9" w:rsidP="005F74E4">
      <w:pPr>
        <w:numPr>
          <w:ilvl w:val="0"/>
          <w:numId w:val="261"/>
        </w:numPr>
        <w:spacing w:before="88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Get a list of the available cameras</w:t>
      </w:r>
      <w:r w:rsidR="00FB0D64" w:rsidRPr="00FB0D64">
        <w:pict>
          <v:shape id="_x0000_s4146" type="#_x0000_t75" style="position:absolute;left:0;text-align:left;margin-left:51pt;margin-top:88pt;width:495pt;height:4pt;z-index:-250690560;mso-position-horizontal-relative:page;mso-position-vertical-relative:text" o:allowincell="f">
            <v:imagedata r:id="rId1135" o:title=""/>
            <w10:wrap anchorx="page"/>
            <w10:anchorlock/>
          </v:shape>
        </w:pict>
      </w:r>
    </w:p>
    <w:p w:rsidR="00663897" w:rsidRDefault="00F25AC9">
      <w:pPr>
        <w:spacing w:before="973"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Next, get a list of available cameras using the </w:t>
      </w:r>
      <w:r>
        <w:rPr>
          <w:rFonts w:ascii="Consolas" w:eastAsia="Consolas" w:hAnsi="Consolas" w:cs="Consolas"/>
          <w:color w:val="555E68"/>
        </w:rPr>
        <w:t>camera</w:t>
      </w:r>
      <w:r>
        <w:rPr>
          <w:rFonts w:ascii="Segoe UI" w:eastAsia="Segoe UI" w:hAnsi="Segoe UI" w:cs="Segoe UI"/>
          <w:sz w:val="27"/>
          <w:szCs w:val="27"/>
        </w:rPr>
        <w:t xml:space="preserve"> </w:t>
      </w:r>
      <w:r>
        <w:rPr>
          <w:rFonts w:ascii="Segoe UI" w:eastAsia="Segoe UI" w:hAnsi="Segoe UI" w:cs="Segoe UI"/>
          <w:color w:val="000000"/>
          <w:sz w:val="27"/>
          <w:szCs w:val="27"/>
        </w:rPr>
        <w:t>plugin.</w:t>
      </w:r>
    </w:p>
    <w:p w:rsidR="00663897" w:rsidRDefault="00F25AC9">
      <w:pPr>
        <w:spacing w:before="412" w:line="405" w:lineRule="atLeast"/>
        <w:ind w:left="240" w:right="2247"/>
        <w:rPr>
          <w:rFonts w:ascii="Consolas" w:eastAsia="Consolas" w:hAnsi="Consolas" w:cs="Consolas"/>
        </w:rPr>
      </w:pPr>
      <w:r>
        <w:rPr>
          <w:rFonts w:ascii="Consolas" w:eastAsia="Consolas" w:hAnsi="Consolas" w:cs="Consolas"/>
          <w:color w:val="555E68"/>
        </w:rPr>
        <w:t>// Ensure that plugin services are initialized so that `availableCameras()`</w:t>
      </w:r>
      <w:r w:rsidR="00FB0D64" w:rsidRPr="00FB0D64">
        <w:pict>
          <v:shape id="_x0000_s4145" type="#_x0000_t75" style="position:absolute;left:0;text-align:left;margin-left:51pt;margin-top:13.85pt;width:495pt;height:224pt;z-index:-250689536;mso-position-horizontal-relative:page;mso-position-vertical-relative:text" o:allowincell="f">
            <v:imagedata r:id="rId1360" o:title=""/>
            <w10:wrap anchorx="page"/>
            <w10:anchorlock/>
          </v:shape>
        </w:pict>
      </w:r>
    </w:p>
    <w:p w:rsidR="00663897" w:rsidRDefault="00F25AC9">
      <w:pPr>
        <w:spacing w:line="405" w:lineRule="atLeast"/>
        <w:ind w:left="240" w:right="3935"/>
        <w:rPr>
          <w:rFonts w:ascii="Consolas" w:eastAsia="Consolas" w:hAnsi="Consolas" w:cs="Consolas"/>
        </w:rPr>
      </w:pPr>
      <w:r>
        <w:rPr>
          <w:rFonts w:ascii="Consolas" w:eastAsia="Consolas" w:hAnsi="Consolas" w:cs="Consolas"/>
          <w:color w:val="555E68"/>
        </w:rPr>
        <w:t>// can be called before `runApp()` WidgetsFlutterBinding.ensureInitialized();</w:t>
      </w:r>
    </w:p>
    <w:p w:rsidR="00663897" w:rsidRDefault="00F25AC9">
      <w:pPr>
        <w:spacing w:before="405" w:line="405" w:lineRule="atLeast"/>
        <w:ind w:left="240" w:right="2117"/>
        <w:rPr>
          <w:rFonts w:ascii="Consolas" w:eastAsia="Consolas" w:hAnsi="Consolas" w:cs="Consolas"/>
        </w:rPr>
      </w:pPr>
      <w:r>
        <w:rPr>
          <w:rFonts w:ascii="Consolas" w:eastAsia="Consolas" w:hAnsi="Consolas" w:cs="Consolas"/>
          <w:color w:val="555E68"/>
        </w:rPr>
        <w:t>// Obtain a list of the available cameras on the device. final cameras = await availableCameras();</w:t>
      </w:r>
    </w:p>
    <w:p w:rsidR="00663897" w:rsidRDefault="00F25AC9">
      <w:pPr>
        <w:spacing w:before="405" w:line="405" w:lineRule="atLeast"/>
        <w:ind w:left="240" w:right="1597"/>
        <w:rPr>
          <w:rFonts w:ascii="Consolas" w:eastAsia="Consolas" w:hAnsi="Consolas" w:cs="Consolas"/>
        </w:rPr>
      </w:pPr>
      <w:r>
        <w:rPr>
          <w:rFonts w:ascii="Consolas" w:eastAsia="Consolas" w:hAnsi="Consolas" w:cs="Consolas"/>
          <w:color w:val="555E68"/>
        </w:rPr>
        <w:t>// Get a specific camera from the list of available cameras. final firstCamera = cameras.first;</w:t>
      </w:r>
    </w:p>
    <w:p w:rsidR="00663897" w:rsidRDefault="00F25AC9" w:rsidP="005F74E4">
      <w:pPr>
        <w:numPr>
          <w:ilvl w:val="0"/>
          <w:numId w:val="262"/>
        </w:numPr>
        <w:spacing w:before="526" w:line="351" w:lineRule="atLeast"/>
        <w:ind w:right="-200"/>
        <w:jc w:val="both"/>
        <w:rPr>
          <w:rFonts w:ascii="Consolas" w:eastAsia="Consolas" w:hAnsi="Consolas" w:cs="Consolas"/>
          <w:sz w:val="23"/>
          <w:szCs w:val="23"/>
        </w:rPr>
      </w:pPr>
      <w:r>
        <w:rPr>
          <w:rFonts w:ascii="Segoe UI" w:eastAsia="Segoe UI" w:hAnsi="Segoe UI" w:cs="Segoe UI"/>
          <w:b/>
          <w:bCs/>
          <w:color w:val="E5B567"/>
          <w:sz w:val="26"/>
          <w:szCs w:val="26"/>
        </w:rPr>
        <w:t xml:space="preserve">Create and initialize the </w:t>
      </w:r>
      <w:r>
        <w:rPr>
          <w:rFonts w:ascii="Consolas" w:eastAsia="Consolas" w:hAnsi="Consolas" w:cs="Consolas"/>
          <w:b/>
          <w:bCs/>
          <w:color w:val="555E68"/>
          <w:spacing w:val="3"/>
          <w:sz w:val="23"/>
          <w:szCs w:val="23"/>
        </w:rPr>
        <w:t>CameraController</w:t>
      </w:r>
      <w:r w:rsidR="00FB0D64" w:rsidRPr="00FB0D64">
        <w:pict>
          <v:shape id="_x0000_s4144" type="#_x0000_t75" style="position:absolute;left:0;text-align:left;margin-left:51pt;margin-top:68.75pt;width:495pt;height:4pt;z-index:-250688512;mso-position-horizontal-relative:page;mso-position-vertical-relative:text" o:allowincell="f">
            <v:imagedata r:id="rId1182" o:title=""/>
            <w10:wrap anchorx="page"/>
            <w10:anchorlock/>
          </v:shape>
        </w:pict>
      </w:r>
    </w:p>
    <w:p w:rsidR="00663897" w:rsidRDefault="00F25AC9">
      <w:pPr>
        <w:spacing w:before="988"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Once you have a camera, use the following steps to create and initialize a</w:t>
      </w:r>
    </w:p>
    <w:p w:rsidR="00663897" w:rsidRDefault="00F25AC9">
      <w:pPr>
        <w:spacing w:line="405" w:lineRule="atLeast"/>
        <w:ind w:right="-1" w:firstLine="59"/>
        <w:rPr>
          <w:rFonts w:ascii="Segoe UI" w:eastAsia="Segoe UI" w:hAnsi="Segoe UI" w:cs="Segoe UI"/>
          <w:sz w:val="27"/>
          <w:szCs w:val="27"/>
        </w:rPr>
      </w:pPr>
      <w:r>
        <w:rPr>
          <w:rFonts w:ascii="Consolas" w:eastAsia="Consolas" w:hAnsi="Consolas" w:cs="Consolas"/>
          <w:color w:val="555E68"/>
          <w:spacing w:val="3"/>
        </w:rPr>
        <w:t>CameraController</w:t>
      </w:r>
      <w:r>
        <w:rPr>
          <w:rFonts w:ascii="Segoe UI" w:eastAsia="Segoe UI" w:hAnsi="Segoe UI" w:cs="Segoe UI"/>
          <w:color w:val="000000"/>
          <w:spacing w:val="3"/>
          <w:sz w:val="27"/>
          <w:szCs w:val="27"/>
        </w:rPr>
        <w:t>.</w:t>
      </w:r>
      <w:r>
        <w:rPr>
          <w:rFonts w:ascii="Segoe UI" w:eastAsia="Segoe UI" w:hAnsi="Segoe UI" w:cs="Segoe UI"/>
          <w:color w:val="000000"/>
          <w:sz w:val="27"/>
          <w:szCs w:val="27"/>
        </w:rPr>
        <w:t xml:space="preserve"> This process establishes a connection to the device’s camera that allows you to control the camera and display a preview of the camera’s feed.</w:t>
      </w:r>
    </w:p>
    <w:p w:rsidR="00663897" w:rsidRDefault="00F25AC9" w:rsidP="005F74E4">
      <w:pPr>
        <w:numPr>
          <w:ilvl w:val="0"/>
          <w:numId w:val="263"/>
        </w:numPr>
        <w:spacing w:before="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Create a </w:t>
      </w:r>
      <w:r>
        <w:rPr>
          <w:rFonts w:ascii="Consolas" w:eastAsia="Consolas" w:hAnsi="Consolas" w:cs="Consolas"/>
          <w:color w:val="555E68"/>
        </w:rPr>
        <w:t>StatefulWidget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companion </w:t>
      </w:r>
      <w:r>
        <w:rPr>
          <w:rFonts w:ascii="Consolas" w:eastAsia="Consolas" w:hAnsi="Consolas" w:cs="Consolas"/>
          <w:color w:val="555E68"/>
        </w:rPr>
        <w:t>State</w:t>
      </w:r>
      <w:r>
        <w:rPr>
          <w:rFonts w:ascii="Segoe UI" w:eastAsia="Segoe UI" w:hAnsi="Segoe UI" w:cs="Segoe UI"/>
          <w:sz w:val="27"/>
          <w:szCs w:val="27"/>
        </w:rPr>
        <w:t xml:space="preserve"> </w:t>
      </w:r>
      <w:r>
        <w:rPr>
          <w:rFonts w:ascii="Segoe UI" w:eastAsia="Segoe UI" w:hAnsi="Segoe UI" w:cs="Segoe UI"/>
          <w:color w:val="000000"/>
          <w:sz w:val="27"/>
          <w:szCs w:val="27"/>
        </w:rPr>
        <w:t>class.</w:t>
      </w:r>
      <w:r w:rsidR="00FB0D64" w:rsidRPr="00FB0D64">
        <w:pict>
          <v:shape id="_x0000_s4143" type="#_x0000_t75" style="position:absolute;left:0;text-align:left;margin-left:345pt;margin-top:16.6pt;width:41pt;height:19pt;z-index:-250687488;mso-position-horizontal-relative:page;mso-position-vertical-relative:text" o:allowincell="f">
            <v:imagedata r:id="rId1361" o:title=""/>
            <w10:wrap anchorx="page"/>
            <w10:anchorlock/>
          </v:shape>
        </w:pict>
      </w:r>
    </w:p>
    <w:p w:rsidR="00663897" w:rsidRDefault="00F25AC9" w:rsidP="005F74E4">
      <w:pPr>
        <w:numPr>
          <w:ilvl w:val="0"/>
          <w:numId w:val="264"/>
        </w:numPr>
        <w:spacing w:before="44"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Add a variable to the </w:t>
      </w:r>
      <w:r>
        <w:rPr>
          <w:rFonts w:ascii="Consolas" w:eastAsia="Consolas" w:hAnsi="Consolas" w:cs="Consolas"/>
          <w:color w:val="555E68"/>
        </w:rPr>
        <w:t>State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to store the </w:t>
      </w:r>
      <w:r>
        <w:rPr>
          <w:rFonts w:ascii="Consolas" w:eastAsia="Consolas" w:hAnsi="Consolas" w:cs="Consolas"/>
          <w:color w:val="555E68"/>
          <w:spacing w:val="3"/>
        </w:rPr>
        <w:t>CameraController</w:t>
      </w:r>
      <w:r>
        <w:rPr>
          <w:rFonts w:ascii="Segoe UI" w:eastAsia="Segoe UI" w:hAnsi="Segoe UI" w:cs="Segoe UI"/>
          <w:color w:val="000000"/>
          <w:spacing w:val="3"/>
          <w:sz w:val="27"/>
          <w:szCs w:val="27"/>
        </w:rPr>
        <w:t>.</w:t>
      </w:r>
      <w:r w:rsidR="00FB0D64" w:rsidRPr="00FB0D64">
        <w:pict>
          <v:shape id="_x0000_s4142" type="#_x0000_t75" style="position:absolute;left:0;text-align:left;margin-left:209pt;margin-top:4pt;width:42pt;height:19pt;z-index:-250686464;mso-position-horizontal-relative:page;mso-position-vertical-relative:text" o:allowincell="f">
            <v:imagedata r:id="rId1362" o:title=""/>
            <w10:wrap anchorx="page"/>
            <w10:anchorlock/>
          </v:shape>
        </w:pict>
      </w:r>
    </w:p>
    <w:p w:rsidR="00663897" w:rsidRDefault="00F25AC9" w:rsidP="005F74E4">
      <w:pPr>
        <w:numPr>
          <w:ilvl w:val="0"/>
          <w:numId w:val="264"/>
        </w:numPr>
        <w:spacing w:before="60" w:line="405" w:lineRule="atLeast"/>
        <w:ind w:right="890"/>
        <w:rPr>
          <w:rFonts w:ascii="Segoe UI" w:eastAsia="Segoe UI" w:hAnsi="Segoe UI" w:cs="Segoe UI"/>
          <w:sz w:val="27"/>
          <w:szCs w:val="27"/>
        </w:rPr>
      </w:pPr>
      <w:r>
        <w:rPr>
          <w:rFonts w:ascii="Segoe UI" w:eastAsia="Segoe UI" w:hAnsi="Segoe UI" w:cs="Segoe UI"/>
          <w:color w:val="000000"/>
          <w:sz w:val="27"/>
          <w:szCs w:val="27"/>
        </w:rPr>
        <w:t xml:space="preserve">Add a variable to the </w:t>
      </w:r>
      <w:r>
        <w:rPr>
          <w:rFonts w:ascii="Consolas" w:eastAsia="Consolas" w:hAnsi="Consolas" w:cs="Consolas"/>
          <w:color w:val="555E68"/>
        </w:rPr>
        <w:t>State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to store the </w:t>
      </w:r>
      <w:r>
        <w:rPr>
          <w:rFonts w:ascii="Consolas" w:eastAsia="Consolas" w:hAnsi="Consolas" w:cs="Consolas"/>
          <w:color w:val="555E68"/>
        </w:rPr>
        <w:t>Future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returned from </w:t>
      </w:r>
      <w:r w:rsidR="00FB0D64" w:rsidRPr="00FB0D64">
        <w:pict>
          <v:shape id="_x0000_s4141" type="#_x0000_t75" style="position:absolute;left:0;text-align:left;margin-left:209pt;margin-top:6.85pt;width:42pt;height:18pt;z-index:-250685440;mso-position-horizontal-relative:page;mso-position-vertical-relative:text" o:allowincell="f">
            <v:imagedata r:id="rId1363" o:title=""/>
            <w10:wrap anchorx="page"/>
            <w10:anchorlock/>
          </v:shape>
        </w:pict>
      </w:r>
      <w:r>
        <w:rPr>
          <w:rFonts w:ascii="Consolas" w:eastAsia="Consolas" w:hAnsi="Consolas" w:cs="Consolas"/>
          <w:color w:val="555E68"/>
          <w:spacing w:val="2"/>
        </w:rPr>
        <w:t>CameraController.initialize()</w:t>
      </w:r>
      <w:r>
        <w:rPr>
          <w:rFonts w:ascii="Segoe UI" w:eastAsia="Segoe UI" w:hAnsi="Segoe UI" w:cs="Segoe UI"/>
          <w:color w:val="000000"/>
          <w:spacing w:val="2"/>
          <w:sz w:val="27"/>
          <w:szCs w:val="27"/>
        </w:rPr>
        <w:t>.</w:t>
      </w:r>
    </w:p>
    <w:p w:rsidR="00663897" w:rsidRDefault="00F25AC9" w:rsidP="005F74E4">
      <w:pPr>
        <w:numPr>
          <w:ilvl w:val="0"/>
          <w:numId w:val="264"/>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Create and initialize the controller in the </w:t>
      </w:r>
      <w:r>
        <w:rPr>
          <w:rFonts w:ascii="Consolas" w:eastAsia="Consolas" w:hAnsi="Consolas" w:cs="Consolas"/>
          <w:color w:val="555E68"/>
        </w:rPr>
        <w:t>initState()</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rsidP="005F74E4">
      <w:pPr>
        <w:numPr>
          <w:ilvl w:val="0"/>
          <w:numId w:val="264"/>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Dispose of the controller in the </w:t>
      </w:r>
      <w:r>
        <w:rPr>
          <w:rFonts w:ascii="Consolas" w:eastAsia="Consolas" w:hAnsi="Consolas" w:cs="Consolas"/>
          <w:color w:val="555E68"/>
        </w:rPr>
        <w:t>dispose()</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442" w:line="405" w:lineRule="atLeast"/>
        <w:ind w:left="240" w:right="428"/>
        <w:rPr>
          <w:rFonts w:ascii="Consolas" w:eastAsia="Consolas" w:hAnsi="Consolas" w:cs="Consolas"/>
        </w:rPr>
      </w:pPr>
      <w:r>
        <w:rPr>
          <w:rFonts w:ascii="Consolas" w:eastAsia="Consolas" w:hAnsi="Consolas" w:cs="Consolas"/>
          <w:color w:val="555E68"/>
        </w:rPr>
        <w:t>// A screen that allows users to take a picture using a given camera. class TakePictureScreen extends StatefulWidget {</w:t>
      </w:r>
      <w:r w:rsidR="00FB0D64" w:rsidRPr="00FB0D64">
        <w:pict>
          <v:shape id="_x0000_s4140" type="#_x0000_t75" style="position:absolute;left:0;text-align:left;margin-left:51pt;margin-top:15.6pt;width:495pt;height:664pt;z-index:-250684416;mso-position-horizontal-relative:page;mso-position-vertical-relative:text" o:allowincell="f">
            <v:imagedata r:id="rId1364"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const TakePictureScreen({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super.key,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required this.camera,</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final CameraDescription camera;</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 w:line="405" w:lineRule="atLeast"/>
        <w:ind w:left="240" w:right="688"/>
        <w:rPr>
          <w:rFonts w:ascii="Consolas" w:eastAsia="Consolas" w:hAnsi="Consolas" w:cs="Consolas"/>
        </w:rPr>
      </w:pPr>
      <w:r>
        <w:rPr>
          <w:rFonts w:ascii="Consolas" w:eastAsia="Consolas" w:hAnsi="Consolas" w:cs="Consolas"/>
          <w:color w:val="555E68"/>
        </w:rPr>
        <w:t xml:space="preserve">  TakePictureScreenState createState() =&gt; TakePictureScreenState(); }</w:t>
      </w:r>
    </w:p>
    <w:p w:rsidR="00663897" w:rsidRDefault="00F25AC9">
      <w:pPr>
        <w:spacing w:before="405" w:line="405" w:lineRule="atLeast"/>
        <w:ind w:left="240" w:right="1208"/>
        <w:rPr>
          <w:rFonts w:ascii="Consolas" w:eastAsia="Consolas" w:hAnsi="Consolas" w:cs="Consolas"/>
        </w:rPr>
      </w:pPr>
      <w:r>
        <w:rPr>
          <w:rFonts w:ascii="Consolas" w:eastAsia="Consolas" w:hAnsi="Consolas" w:cs="Consolas"/>
          <w:color w:val="555E68"/>
        </w:rPr>
        <w:t>class TakePictureScreenState extends State&lt;TakePictureScreen&gt; {   late CameraController _controller;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late Future&lt;void&gt; _initializeControllerFuture;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initState()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super.initState();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To display the current output from the Camera,</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create a CameraController.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_controller = CameraController(</w:t>
      </w:r>
    </w:p>
    <w:p w:rsidR="00663897" w:rsidRDefault="00F25AC9">
      <w:pPr>
        <w:spacing w:before="1" w:line="405" w:lineRule="atLeast"/>
        <w:ind w:left="240" w:right="818"/>
        <w:rPr>
          <w:rFonts w:ascii="Consolas" w:eastAsia="Consolas" w:hAnsi="Consolas" w:cs="Consolas"/>
        </w:rPr>
      </w:pPr>
      <w:r>
        <w:rPr>
          <w:rFonts w:ascii="Consolas" w:eastAsia="Consolas" w:hAnsi="Consolas" w:cs="Consolas"/>
          <w:color w:val="555E68"/>
        </w:rPr>
        <w:t xml:space="preserve">      // Get a specific camera from the list of available cameras.       widget.camera,</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Define the resolution to use.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ResolutionPreset.medium,</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406" w:line="405" w:lineRule="atLeast"/>
        <w:ind w:left="240" w:right="1338"/>
        <w:rPr>
          <w:rFonts w:ascii="Consolas" w:eastAsia="Consolas" w:hAnsi="Consolas" w:cs="Consolas"/>
        </w:rPr>
      </w:pPr>
      <w:r>
        <w:rPr>
          <w:rFonts w:ascii="Consolas" w:eastAsia="Consolas" w:hAnsi="Consolas" w:cs="Consolas"/>
          <w:color w:val="555E68"/>
        </w:rPr>
        <w:t xml:space="preserve">    // Next, initialize the controller. This returns a Future.     _initializeControllerFuture = _controller.initialize();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473"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r w:rsidR="00FB0D64" w:rsidRPr="00FB0D64">
        <w:pict>
          <v:shape id="_x0000_s4139" type="#_x0000_t75" style="position:absolute;left:0;text-align:left;margin-left:51pt;margin-top:0;width:495pt;height:295pt;z-index:-250683392;mso-position-horizontal-relative:page;mso-position-vertical-relative:text" o:allowincell="f">
            <v:imagedata r:id="rId1365"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dispose() {</w:t>
      </w:r>
    </w:p>
    <w:p w:rsidR="00663897" w:rsidRDefault="00F25AC9">
      <w:pPr>
        <w:spacing w:before="1" w:line="405" w:lineRule="atLeast"/>
        <w:ind w:left="240" w:right="1467"/>
        <w:rPr>
          <w:rFonts w:ascii="Consolas" w:eastAsia="Consolas" w:hAnsi="Consolas" w:cs="Consolas"/>
        </w:rPr>
      </w:pPr>
      <w:r>
        <w:rPr>
          <w:rFonts w:ascii="Consolas" w:eastAsia="Consolas" w:hAnsi="Consolas" w:cs="Consolas"/>
          <w:color w:val="555E68"/>
        </w:rPr>
        <w:t xml:space="preserve">    // Dispose of the controller when the widget is disposed.     _controller.dispose();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super.dispose();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 w:line="405" w:lineRule="atLeast"/>
        <w:ind w:left="240" w:right="4325"/>
        <w:rPr>
          <w:rFonts w:ascii="Consolas" w:eastAsia="Consolas" w:hAnsi="Consolas" w:cs="Consolas"/>
        </w:rPr>
      </w:pPr>
      <w:r>
        <w:rPr>
          <w:rFonts w:ascii="Consolas" w:eastAsia="Consolas" w:hAnsi="Consolas" w:cs="Consolas"/>
          <w:color w:val="555E68"/>
        </w:rPr>
        <w:t xml:space="preserve">  Widget build(BuildContext context) {     // Fill this out in the next steps.     return Container();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rsidP="005F74E4">
      <w:pPr>
        <w:numPr>
          <w:ilvl w:val="0"/>
          <w:numId w:val="265"/>
        </w:numPr>
        <w:spacing w:before="52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Use a </w:t>
      </w:r>
      <w:r>
        <w:rPr>
          <w:rFonts w:ascii="Consolas" w:eastAsia="Consolas" w:hAnsi="Consolas" w:cs="Consolas"/>
          <w:b/>
          <w:bCs/>
          <w:color w:val="555E68"/>
          <w:spacing w:val="3"/>
          <w:sz w:val="23"/>
          <w:szCs w:val="23"/>
        </w:rPr>
        <w:t>CameraPreview</w:t>
      </w:r>
      <w:r>
        <w:rPr>
          <w:rFonts w:ascii="Segoe UI" w:eastAsia="Segoe UI" w:hAnsi="Segoe UI" w:cs="Segoe UI"/>
          <w:b/>
          <w:bCs/>
          <w:sz w:val="26"/>
          <w:szCs w:val="26"/>
        </w:rPr>
        <w:t xml:space="preserve"> </w:t>
      </w:r>
      <w:r>
        <w:rPr>
          <w:rFonts w:ascii="Segoe UI" w:eastAsia="Segoe UI" w:hAnsi="Segoe UI" w:cs="Segoe UI"/>
          <w:b/>
          <w:bCs/>
          <w:color w:val="E5B567"/>
          <w:sz w:val="26"/>
          <w:szCs w:val="26"/>
        </w:rPr>
        <w:t>to display the camera’s feed</w:t>
      </w:r>
      <w:r w:rsidR="00FB0D64" w:rsidRPr="00FB0D64">
        <w:pict>
          <v:shape id="_x0000_s4138" type="#_x0000_t75" style="position:absolute;left:0;text-align:left;margin-left:103pt;margin-top:27.25pt;width:94pt;height:19pt;z-index:-250682368;mso-position-horizontal-relative:page;mso-position-vertical-relative:text" o:allowincell="f">
            <v:imagedata r:id="rId1366" o:title=""/>
            <w10:wrap anchorx="page"/>
            <w10:anchorlock/>
          </v:shape>
        </w:pict>
      </w:r>
      <w:r w:rsidR="00FB0D64" w:rsidRPr="00FB0D64">
        <w:pict>
          <v:shape id="_x0000_s4137" type="#_x0000_t75" style="position:absolute;left:0;text-align:left;margin-left:51pt;margin-top:68.25pt;width:495pt;height:5pt;z-index:-250681344;mso-position-horizontal-relative:page;mso-position-vertical-relative:text" o:allowincell="f">
            <v:imagedata r:id="rId879" o:title=""/>
            <w10:wrap anchorx="page"/>
            <w10:anchorlock/>
          </v:shape>
        </w:pict>
      </w:r>
    </w:p>
    <w:p w:rsidR="00663897" w:rsidRDefault="00F25AC9">
      <w:pPr>
        <w:spacing w:before="992" w:line="405" w:lineRule="atLeast"/>
        <w:ind w:right="725"/>
        <w:rPr>
          <w:rFonts w:ascii="Segoe UI" w:eastAsia="Segoe UI" w:hAnsi="Segoe UI" w:cs="Segoe UI"/>
          <w:sz w:val="27"/>
          <w:szCs w:val="27"/>
        </w:rPr>
      </w:pPr>
      <w:r>
        <w:rPr>
          <w:rFonts w:ascii="Segoe UI" w:eastAsia="Segoe UI" w:hAnsi="Segoe UI" w:cs="Segoe UI"/>
          <w:color w:val="000000"/>
          <w:sz w:val="27"/>
          <w:szCs w:val="27"/>
        </w:rPr>
        <w:t xml:space="preserve">Next, use the </w:t>
      </w:r>
      <w:r>
        <w:rPr>
          <w:rFonts w:ascii="Consolas" w:eastAsia="Consolas" w:hAnsi="Consolas" w:cs="Consolas"/>
          <w:color w:val="555E68"/>
        </w:rPr>
        <w:t>CameraPreview</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from the </w:t>
      </w:r>
      <w:r>
        <w:rPr>
          <w:rFonts w:ascii="Consolas" w:eastAsia="Consolas" w:hAnsi="Consolas" w:cs="Consolas"/>
          <w:color w:val="555E68"/>
        </w:rPr>
        <w:t>camera</w:t>
      </w:r>
      <w:r>
        <w:rPr>
          <w:rFonts w:ascii="Segoe UI" w:eastAsia="Segoe UI" w:hAnsi="Segoe UI" w:cs="Segoe UI"/>
          <w:sz w:val="27"/>
          <w:szCs w:val="27"/>
        </w:rPr>
        <w:t xml:space="preserve"> </w:t>
      </w:r>
      <w:r>
        <w:rPr>
          <w:rFonts w:ascii="Segoe UI" w:eastAsia="Segoe UI" w:hAnsi="Segoe UI" w:cs="Segoe UI"/>
          <w:color w:val="000000"/>
          <w:sz w:val="27"/>
          <w:szCs w:val="27"/>
        </w:rPr>
        <w:t>package to display a preview of the camera’s feed.</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Use a </w:t>
      </w:r>
      <w:hyperlink r:id="rId1367" w:history="1">
        <w:r>
          <w:rPr>
            <w:rFonts w:ascii="Consolas" w:eastAsia="Consolas" w:hAnsi="Consolas" w:cs="Consolas"/>
            <w:color w:val="555E68"/>
            <w:u w:val="single"/>
          </w:rPr>
          <w:t>FutureBuilder</w:t>
        </w:r>
        <w:r>
          <w:rPr>
            <w:rFonts w:ascii="Segoe UI" w:eastAsia="Segoe UI" w:hAnsi="Segoe UI" w:cs="Segoe UI"/>
            <w:sz w:val="27"/>
            <w:szCs w:val="27"/>
          </w:rPr>
          <w:t xml:space="preserve"> </w:t>
        </w:r>
      </w:hyperlink>
      <w:r>
        <w:rPr>
          <w:rFonts w:ascii="Segoe UI" w:eastAsia="Segoe UI" w:hAnsi="Segoe UI" w:cs="Segoe UI"/>
          <w:color w:val="000000"/>
          <w:sz w:val="27"/>
          <w:szCs w:val="27"/>
        </w:rPr>
        <w:t>for exactly this purpose.</w:t>
      </w:r>
    </w:p>
    <w:p w:rsidR="00663897" w:rsidRDefault="00F25AC9">
      <w:pPr>
        <w:spacing w:before="427" w:line="405" w:lineRule="atLeast"/>
        <w:ind w:left="240" w:right="169"/>
        <w:rPr>
          <w:rFonts w:ascii="Consolas" w:eastAsia="Consolas" w:hAnsi="Consolas" w:cs="Consolas"/>
        </w:rPr>
      </w:pPr>
      <w:r>
        <w:rPr>
          <w:rFonts w:ascii="Consolas" w:eastAsia="Consolas" w:hAnsi="Consolas" w:cs="Consolas"/>
          <w:color w:val="555E68"/>
        </w:rPr>
        <w:t>// You must wait until the controller is initialized before displaying the</w:t>
      </w:r>
      <w:r w:rsidR="00FB0D64" w:rsidRPr="00FB0D64">
        <w:pict>
          <v:shape id="_x0000_s4136" type="#_x0000_t75" style="position:absolute;left:0;text-align:left;margin-left:51pt;margin-top:15.1pt;width:495pt;height:327pt;z-index:-250680320;mso-position-horizontal-relative:page;mso-position-vertical-relative:text" o:allowincell="f">
            <v:imagedata r:id="rId1368" o:title=""/>
            <w10:wrap anchorx="page"/>
            <w10:anchorlock/>
          </v:shape>
        </w:pict>
      </w:r>
    </w:p>
    <w:p w:rsidR="00663897" w:rsidRDefault="00F25AC9">
      <w:pPr>
        <w:spacing w:line="405" w:lineRule="atLeast"/>
        <w:ind w:left="240" w:right="558"/>
        <w:rPr>
          <w:rFonts w:ascii="Consolas" w:eastAsia="Consolas" w:hAnsi="Consolas" w:cs="Consolas"/>
        </w:rPr>
      </w:pPr>
      <w:r>
        <w:rPr>
          <w:rFonts w:ascii="Consolas" w:eastAsia="Consolas" w:hAnsi="Consolas" w:cs="Consolas"/>
          <w:color w:val="555E68"/>
        </w:rPr>
        <w:t>// camera preview. Use a FutureBuilder to display a loading spinner until the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controller has finished initializing.</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FutureBuilder&lt;void&gt;(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future: _initializeControllerFuture,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builder: (context, snapshot)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if (snapshot.connectionState == ConnectionState.done)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If the Future is complete, display the preview.</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return CameraPreview(_controller);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else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Otherwise, display a loading indicator.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return const Center(child: CircularProgressIndicator());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line="405" w:lineRule="atLeast"/>
        <w:ind w:left="240" w:right="8871"/>
        <w:rPr>
          <w:rFonts w:ascii="Consolas" w:eastAsia="Consolas" w:hAnsi="Consolas" w:cs="Consolas"/>
        </w:rPr>
      </w:pPr>
      <w:r>
        <w:rPr>
          <w:rFonts w:ascii="Consolas" w:eastAsia="Consolas" w:hAnsi="Consolas" w:cs="Consolas"/>
          <w:color w:val="555E68"/>
        </w:rPr>
        <w:t xml:space="preserve">  }, )</w:t>
      </w:r>
      <w:r w:rsidR="00FB0D64" w:rsidRPr="00FB0D64">
        <w:pict>
          <v:shape id="_x0000_s4135" type="#_x0000_t75" style="position:absolute;left:0;text-align:left;margin-left:51pt;margin-top:0;width:495pt;height:52pt;z-index:-250679296;mso-position-horizontal-relative:page;mso-position-vertical-relative:text" o:allowincell="f">
            <v:imagedata r:id="rId1369" o:title=""/>
            <w10:wrap anchorx="page"/>
            <w10:anchorlock/>
          </v:shape>
        </w:pict>
      </w:r>
    </w:p>
    <w:p w:rsidR="00663897" w:rsidRDefault="00F25AC9" w:rsidP="005F74E4">
      <w:pPr>
        <w:numPr>
          <w:ilvl w:val="0"/>
          <w:numId w:val="266"/>
        </w:numPr>
        <w:spacing w:before="526" w:line="351" w:lineRule="atLeast"/>
        <w:ind w:right="-200"/>
        <w:jc w:val="both"/>
        <w:rPr>
          <w:rFonts w:ascii="Consolas" w:eastAsia="Consolas" w:hAnsi="Consolas" w:cs="Consolas"/>
          <w:sz w:val="23"/>
          <w:szCs w:val="23"/>
        </w:rPr>
      </w:pPr>
      <w:r>
        <w:rPr>
          <w:rFonts w:ascii="Segoe UI" w:eastAsia="Segoe UI" w:hAnsi="Segoe UI" w:cs="Segoe UI"/>
          <w:b/>
          <w:bCs/>
          <w:color w:val="E5B567"/>
          <w:sz w:val="26"/>
          <w:szCs w:val="26"/>
        </w:rPr>
        <w:t xml:space="preserve">Take a picture with the </w:t>
      </w:r>
      <w:r>
        <w:rPr>
          <w:rFonts w:ascii="Consolas" w:eastAsia="Consolas" w:hAnsi="Consolas" w:cs="Consolas"/>
          <w:b/>
          <w:bCs/>
          <w:color w:val="555E68"/>
          <w:spacing w:val="3"/>
          <w:sz w:val="23"/>
          <w:szCs w:val="23"/>
        </w:rPr>
        <w:t>CameraController</w:t>
      </w:r>
      <w:r w:rsidR="00FB0D64" w:rsidRPr="00FB0D64">
        <w:pict>
          <v:shape id="_x0000_s4134" type="#_x0000_t75" style="position:absolute;left:0;text-align:left;margin-left:51pt;margin-top:68.25pt;width:495pt;height:5pt;z-index:-250678272;mso-position-horizontal-relative:page;mso-position-vertical-relative:text" o:allowincell="f">
            <v:imagedata r:id="rId879" o:title=""/>
            <w10:wrap anchorx="page"/>
            <w10:anchorlock/>
          </v:shape>
        </w:pict>
      </w:r>
    </w:p>
    <w:p w:rsidR="00663897" w:rsidRDefault="00F25AC9">
      <w:pPr>
        <w:spacing w:before="992" w:line="405" w:lineRule="atLeast"/>
        <w:ind w:right="217"/>
        <w:rPr>
          <w:rFonts w:ascii="Segoe UI" w:eastAsia="Segoe UI" w:hAnsi="Segoe UI" w:cs="Segoe UI"/>
          <w:sz w:val="27"/>
          <w:szCs w:val="27"/>
        </w:rPr>
      </w:pPr>
      <w:r>
        <w:rPr>
          <w:rFonts w:ascii="Segoe UI" w:eastAsia="Segoe UI" w:hAnsi="Segoe UI" w:cs="Segoe UI"/>
          <w:color w:val="000000"/>
          <w:sz w:val="27"/>
          <w:szCs w:val="27"/>
        </w:rPr>
        <w:t xml:space="preserve">You can use the </w:t>
      </w:r>
      <w:r>
        <w:rPr>
          <w:rFonts w:ascii="Consolas" w:eastAsia="Consolas" w:hAnsi="Consolas" w:cs="Consolas"/>
          <w:color w:val="555E68"/>
        </w:rPr>
        <w:t>CameraController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take pictures using the </w:t>
      </w:r>
      <w:hyperlink r:id="rId1370" w:history="1">
        <w:r>
          <w:rPr>
            <w:rFonts w:ascii="Consolas" w:eastAsia="Consolas" w:hAnsi="Consolas" w:cs="Consolas"/>
            <w:color w:val="555E68"/>
            <w:u w:val="single"/>
          </w:rPr>
          <w:t xml:space="preserve">takePicture() </w:t>
        </w:r>
      </w:hyperlink>
      <w:r>
        <w:rPr>
          <w:rFonts w:ascii="Segoe UI" w:eastAsia="Segoe UI" w:hAnsi="Segoe UI" w:cs="Segoe UI"/>
          <w:color w:val="000000"/>
          <w:sz w:val="27"/>
          <w:szCs w:val="27"/>
        </w:rPr>
        <w:t xml:space="preserve">method, which returns an </w:t>
      </w:r>
      <w:hyperlink r:id="rId1371" w:history="1">
        <w:r>
          <w:rPr>
            <w:rFonts w:ascii="Consolas" w:eastAsia="Consolas" w:hAnsi="Consolas" w:cs="Consolas"/>
            <w:color w:val="555E68"/>
            <w:spacing w:val="11"/>
            <w:u w:val="single"/>
          </w:rPr>
          <w:t>XFile</w:t>
        </w:r>
      </w:hyperlink>
      <w:r>
        <w:rPr>
          <w:rFonts w:ascii="Segoe UI" w:eastAsia="Segoe UI" w:hAnsi="Segoe UI" w:cs="Segoe UI"/>
          <w:color w:val="000000"/>
          <w:spacing w:val="11"/>
          <w:sz w:val="27"/>
          <w:szCs w:val="27"/>
        </w:rPr>
        <w:t>,</w:t>
      </w:r>
      <w:r>
        <w:rPr>
          <w:rFonts w:ascii="Segoe UI" w:eastAsia="Segoe UI" w:hAnsi="Segoe UI" w:cs="Segoe UI"/>
          <w:color w:val="000000"/>
          <w:sz w:val="27"/>
          <w:szCs w:val="27"/>
        </w:rPr>
        <w:t xml:space="preserve"> a cross-platform, simplified </w:t>
      </w:r>
      <w:r>
        <w:rPr>
          <w:rFonts w:ascii="Consolas" w:eastAsia="Consolas" w:hAnsi="Consolas" w:cs="Consolas"/>
          <w:color w:val="555E68"/>
        </w:rPr>
        <w:t>File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abstraction. On both Android and IOS, the new image is stored in their respective cache directories, and the </w:t>
      </w:r>
      <w:r w:rsidR="00FB0D64" w:rsidRPr="00FB0D64">
        <w:pict>
          <v:shape id="_x0000_s4133" type="#_x0000_t75" href="https://pub.dev/documentation/cross_file/latest/cross_file/XFile-class.html" target="_blank" style="position:absolute;margin-left:206pt;margin-top:74.4pt;width:42pt;height:18pt;z-index:-250677248;mso-position-horizontal-relative:page;mso-position-vertical-relative:text" o:allowincell="f" o:button="t">
            <v:imagedata r:id="rId1372" o:title=""/>
            <w10:wrap anchorx="page"/>
            <w10:anchorlock/>
          </v:shape>
        </w:pict>
      </w:r>
      <w:r w:rsidR="00FB0D64" w:rsidRPr="00FB0D64">
        <w:pict>
          <v:shape id="_x0000_s4132" type="#_x0000_t75" style="position:absolute;margin-left:417pt;margin-top:74.4pt;width:34pt;height:18pt;z-index:-250676224;mso-position-horizontal-relative:page;mso-position-vertical-relative:text" o:allowincell="f">
            <v:imagedata r:id="rId1373" o:title=""/>
            <w10:wrap anchorx="page"/>
            <w10:anchorlock/>
          </v:shape>
        </w:pict>
      </w:r>
      <w:r>
        <w:rPr>
          <w:rFonts w:ascii="Consolas" w:eastAsia="Consolas" w:hAnsi="Consolas" w:cs="Consolas"/>
          <w:color w:val="555E68"/>
        </w:rPr>
        <w:t>path</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that location is returned in the </w:t>
      </w:r>
      <w:r>
        <w:rPr>
          <w:rFonts w:ascii="Consolas" w:eastAsia="Consolas" w:hAnsi="Consolas" w:cs="Consolas"/>
          <w:color w:val="555E68"/>
          <w:spacing w:val="11"/>
        </w:rPr>
        <w:t>XFile</w:t>
      </w:r>
      <w:r>
        <w:rPr>
          <w:rFonts w:ascii="Segoe UI" w:eastAsia="Segoe UI" w:hAnsi="Segoe UI" w:cs="Segoe UI"/>
          <w:color w:val="000000"/>
          <w:spacing w:val="11"/>
          <w:sz w:val="27"/>
          <w:szCs w:val="27"/>
        </w:rPr>
        <w:t>.</w:t>
      </w:r>
      <w:r w:rsidR="00FB0D64" w:rsidRPr="00FB0D64">
        <w:pict>
          <v:shape id="_x0000_s4131" type="#_x0000_t75" style="position:absolute;margin-left:169pt;margin-top:114.4pt;width:35pt;height:19pt;z-index:-250675200;mso-position-horizontal-relative:page;mso-position-vertical-relative:text" o:allowincell="f">
            <v:imagedata r:id="rId1374" o:title=""/>
            <w10:wrap anchorx="page"/>
            <w10:anchorlock/>
          </v:shape>
        </w:pict>
      </w:r>
      <w:r w:rsidR="00FB0D64" w:rsidRPr="00FB0D64">
        <w:pict>
          <v:shape id="_x0000_s4130" type="#_x0000_t75" style="position:absolute;margin-left:405pt;margin-top:114.4pt;width:41pt;height:19pt;z-index:-250674176;mso-position-horizontal-relative:page;mso-position-vertical-relative:text" o:allowincell="f">
            <v:imagedata r:id="rId1375" o:title=""/>
            <w10:wrap anchorx="page"/>
            <w10:anchorlock/>
          </v:shape>
        </w:pic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In this example, create a </w:t>
      </w:r>
      <w:r>
        <w:rPr>
          <w:rFonts w:ascii="Consolas" w:eastAsia="Consolas" w:hAnsi="Consolas" w:cs="Consolas"/>
          <w:color w:val="555E68"/>
        </w:rPr>
        <w:t>FloatingActionButton</w:t>
      </w:r>
      <w:r>
        <w:rPr>
          <w:rFonts w:ascii="Segoe UI" w:eastAsia="Segoe UI" w:hAnsi="Segoe UI" w:cs="Segoe UI"/>
          <w:sz w:val="27"/>
          <w:szCs w:val="27"/>
        </w:rPr>
        <w:t xml:space="preserve"> </w:t>
      </w:r>
      <w:r>
        <w:rPr>
          <w:rFonts w:ascii="Segoe UI" w:eastAsia="Segoe UI" w:hAnsi="Segoe UI" w:cs="Segoe UI"/>
          <w:color w:val="000000"/>
          <w:sz w:val="27"/>
          <w:szCs w:val="27"/>
        </w:rPr>
        <w:t>that takes a picture using the</w:t>
      </w:r>
    </w:p>
    <w:p w:rsidR="00663897" w:rsidRDefault="00F25AC9">
      <w:pPr>
        <w:spacing w:before="61" w:line="359" w:lineRule="atLeast"/>
        <w:ind w:left="59" w:right="-200"/>
        <w:jc w:val="both"/>
        <w:rPr>
          <w:rFonts w:ascii="Segoe UI" w:eastAsia="Segoe UI" w:hAnsi="Segoe UI" w:cs="Segoe UI"/>
          <w:sz w:val="27"/>
          <w:szCs w:val="27"/>
        </w:rPr>
      </w:pPr>
      <w:r>
        <w:rPr>
          <w:rFonts w:ascii="Consolas" w:eastAsia="Consolas" w:hAnsi="Consolas" w:cs="Consolas"/>
          <w:color w:val="555E68"/>
        </w:rPr>
        <w:t>CameraController</w:t>
      </w:r>
      <w:r>
        <w:rPr>
          <w:rFonts w:ascii="Segoe UI" w:eastAsia="Segoe UI" w:hAnsi="Segoe UI" w:cs="Segoe UI"/>
          <w:sz w:val="27"/>
          <w:szCs w:val="27"/>
        </w:rPr>
        <w:t xml:space="preserve"> </w:t>
      </w:r>
      <w:r>
        <w:rPr>
          <w:rFonts w:ascii="Segoe UI" w:eastAsia="Segoe UI" w:hAnsi="Segoe UI" w:cs="Segoe UI"/>
          <w:color w:val="000000"/>
          <w:sz w:val="27"/>
          <w:szCs w:val="27"/>
        </w:rPr>
        <w:t>when a user taps on the button.</w:t>
      </w:r>
    </w:p>
    <w:p w:rsidR="00663897" w:rsidRDefault="00F25AC9">
      <w:pPr>
        <w:spacing w:before="301" w:after="30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Taking a picture requires 2 steps:</w:t>
      </w:r>
    </w:p>
    <w:p w:rsidR="00663897" w:rsidRDefault="00F25AC9" w:rsidP="005F74E4">
      <w:pPr>
        <w:numPr>
          <w:ilvl w:val="0"/>
          <w:numId w:val="267"/>
        </w:numPr>
        <w:spacing w:before="45"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Ensure that the camera is initialized.</w:t>
      </w:r>
    </w:p>
    <w:p w:rsidR="00663897" w:rsidRDefault="00F25AC9" w:rsidP="005F74E4">
      <w:pPr>
        <w:numPr>
          <w:ilvl w:val="0"/>
          <w:numId w:val="267"/>
        </w:numPr>
        <w:spacing w:before="45" w:line="405" w:lineRule="atLeast"/>
        <w:ind w:right="1591"/>
        <w:rPr>
          <w:rFonts w:ascii="Segoe UI" w:eastAsia="Segoe UI" w:hAnsi="Segoe UI" w:cs="Segoe UI"/>
          <w:sz w:val="27"/>
          <w:szCs w:val="27"/>
        </w:rPr>
      </w:pPr>
      <w:r>
        <w:rPr>
          <w:rFonts w:ascii="Segoe UI" w:eastAsia="Segoe UI" w:hAnsi="Segoe UI" w:cs="Segoe UI"/>
          <w:color w:val="000000"/>
          <w:sz w:val="27"/>
          <w:szCs w:val="27"/>
        </w:rPr>
        <w:t xml:space="preserve">Use the controller to take a picture and ensure that it returns a </w:t>
      </w:r>
      <w:r>
        <w:rPr>
          <w:rFonts w:ascii="Consolas" w:eastAsia="Consolas" w:hAnsi="Consolas" w:cs="Consolas"/>
          <w:color w:val="555E68"/>
          <w:spacing w:val="4"/>
        </w:rPr>
        <w:t>Future&lt;XFile&gt;</w:t>
      </w:r>
      <w:r>
        <w:rPr>
          <w:rFonts w:ascii="Segoe UI" w:eastAsia="Segoe UI" w:hAnsi="Segoe UI" w:cs="Segoe UI"/>
          <w:color w:val="000000"/>
          <w:spacing w:val="4"/>
          <w:sz w:val="27"/>
          <w:szCs w:val="27"/>
        </w:rPr>
        <w:t>.</w:t>
      </w:r>
    </w:p>
    <w:p w:rsidR="00663897" w:rsidRDefault="00F25AC9">
      <w:pPr>
        <w:spacing w:before="270" w:line="405" w:lineRule="atLeast"/>
        <w:ind w:right="274"/>
        <w:rPr>
          <w:rFonts w:ascii="Segoe UI" w:eastAsia="Segoe UI" w:hAnsi="Segoe UI" w:cs="Segoe UI"/>
          <w:sz w:val="27"/>
          <w:szCs w:val="27"/>
        </w:rPr>
      </w:pPr>
      <w:r>
        <w:rPr>
          <w:rFonts w:ascii="Segoe UI" w:eastAsia="Segoe UI" w:hAnsi="Segoe UI" w:cs="Segoe UI"/>
          <w:color w:val="000000"/>
          <w:sz w:val="27"/>
          <w:szCs w:val="27"/>
        </w:rPr>
        <w:t xml:space="preserve">It is good practice to wrap these operations in a </w:t>
      </w:r>
      <w:r>
        <w:rPr>
          <w:rFonts w:ascii="Consolas" w:eastAsia="Consolas" w:hAnsi="Consolas" w:cs="Consolas"/>
          <w:color w:val="555E68"/>
        </w:rPr>
        <w:t>try / catch</w:t>
      </w:r>
      <w:r>
        <w:rPr>
          <w:rFonts w:ascii="Segoe UI" w:eastAsia="Segoe UI" w:hAnsi="Segoe UI" w:cs="Segoe UI"/>
          <w:sz w:val="27"/>
          <w:szCs w:val="27"/>
        </w:rPr>
        <w:t xml:space="preserve"> </w:t>
      </w:r>
      <w:r>
        <w:rPr>
          <w:rFonts w:ascii="Segoe UI" w:eastAsia="Segoe UI" w:hAnsi="Segoe UI" w:cs="Segoe UI"/>
          <w:color w:val="000000"/>
          <w:sz w:val="27"/>
          <w:szCs w:val="27"/>
        </w:rPr>
        <w:t>block in order to handle any errors that might occur.</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FloatingActionButton(</w:t>
      </w:r>
      <w:r w:rsidR="00FB0D64" w:rsidRPr="00FB0D64">
        <w:pict>
          <v:shape id="_x0000_s4129" type="#_x0000_t75" style="position:absolute;left:0;text-align:left;margin-left:51pt;margin-top:14.1pt;width:495pt;height:346pt;z-index:-250673152;mso-position-horizontal-relative:page;mso-position-vertical-relative:text" o:allowincell="f">
            <v:imagedata r:id="rId1376"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Provide an onPressed callback.</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onPressed: () async {</w:t>
      </w:r>
    </w:p>
    <w:p w:rsidR="00663897" w:rsidRDefault="00F25AC9">
      <w:pPr>
        <w:spacing w:before="1" w:line="405" w:lineRule="atLeast"/>
        <w:ind w:left="240" w:right="169"/>
        <w:rPr>
          <w:rFonts w:ascii="Consolas" w:eastAsia="Consolas" w:hAnsi="Consolas" w:cs="Consolas"/>
        </w:rPr>
      </w:pPr>
      <w:r>
        <w:rPr>
          <w:rFonts w:ascii="Consolas" w:eastAsia="Consolas" w:hAnsi="Consolas" w:cs="Consolas"/>
          <w:color w:val="555E68"/>
        </w:rPr>
        <w:t xml:space="preserve">    // Take the Picture in a try / catch block. If anything goes wrong,     // catch the error.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try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Ensure that the camera is initialized.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await _initializeControllerFuture;</w:t>
      </w:r>
    </w:p>
    <w:p w:rsidR="00663897" w:rsidRDefault="00F25AC9">
      <w:pPr>
        <w:spacing w:before="406" w:line="405" w:lineRule="atLeast"/>
        <w:ind w:left="240" w:right="1597"/>
        <w:rPr>
          <w:rFonts w:ascii="Consolas" w:eastAsia="Consolas" w:hAnsi="Consolas" w:cs="Consolas"/>
        </w:rPr>
      </w:pPr>
      <w:r>
        <w:rPr>
          <w:rFonts w:ascii="Consolas" w:eastAsia="Consolas" w:hAnsi="Consolas" w:cs="Consolas"/>
          <w:color w:val="555E68"/>
        </w:rPr>
        <w:t xml:space="preserve">      // Attempt to take a picture and then get the location       // where the image file is saved.</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final image = await _controller.takePicture();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catch (e) {</w:t>
      </w:r>
    </w:p>
    <w:p w:rsidR="00663897" w:rsidRDefault="00F25AC9">
      <w:pPr>
        <w:spacing w:before="1" w:line="405" w:lineRule="atLeast"/>
        <w:ind w:left="240" w:right="1857"/>
        <w:rPr>
          <w:rFonts w:ascii="Consolas" w:eastAsia="Consolas" w:hAnsi="Consolas" w:cs="Consolas"/>
        </w:rPr>
      </w:pPr>
      <w:r>
        <w:rPr>
          <w:rFonts w:ascii="Consolas" w:eastAsia="Consolas" w:hAnsi="Consolas" w:cs="Consolas"/>
          <w:color w:val="555E68"/>
        </w:rPr>
        <w:t xml:space="preserve">      // If an error occurs, log the error to the console.       print(e);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73" w:line="276" w:lineRule="atLeast"/>
        <w:ind w:left="240" w:right="-200"/>
        <w:jc w:val="both"/>
        <w:rPr>
          <w:rFonts w:ascii="Consolas" w:eastAsia="Consolas" w:hAnsi="Consolas" w:cs="Consolas"/>
        </w:rPr>
      </w:pPr>
      <w:r>
        <w:rPr>
          <w:rFonts w:ascii="Consolas" w:eastAsia="Consolas" w:hAnsi="Consolas" w:cs="Consolas"/>
          <w:color w:val="555E68"/>
        </w:rPr>
        <w:t xml:space="preserve">  },</w:t>
      </w:r>
      <w:r w:rsidR="00FB0D64" w:rsidRPr="00FB0D64">
        <w:pict>
          <v:shape id="_x0000_s4128" type="#_x0000_t75" style="position:absolute;left:0;text-align:left;margin-left:51pt;margin-top:0;width:495pt;height:1in;z-index:-250672128;mso-position-horizontal-relative:page;mso-position-vertical-relative:text" o:allowincell="f">
            <v:imagedata r:id="rId1377" o:title=""/>
            <w10:wrap anchorx="page"/>
            <w10:anchorlock/>
          </v:shape>
        </w:pict>
      </w:r>
    </w:p>
    <w:p w:rsidR="00663897" w:rsidRDefault="00F25AC9">
      <w:pPr>
        <w:spacing w:before="1" w:line="405" w:lineRule="atLeast"/>
        <w:ind w:left="240" w:right="4455"/>
        <w:rPr>
          <w:rFonts w:ascii="Consolas" w:eastAsia="Consolas" w:hAnsi="Consolas" w:cs="Consolas"/>
        </w:rPr>
      </w:pPr>
      <w:r>
        <w:rPr>
          <w:rFonts w:ascii="Consolas" w:eastAsia="Consolas" w:hAnsi="Consolas" w:cs="Consolas"/>
          <w:color w:val="555E68"/>
        </w:rPr>
        <w:t xml:space="preserve">  child: const Icon(Icons.camera_alt), )</w:t>
      </w:r>
    </w:p>
    <w:p w:rsidR="00663897" w:rsidRDefault="00F25AC9">
      <w:pPr>
        <w:spacing w:before="488" w:line="405" w:lineRule="atLeast"/>
        <w:ind w:right="143"/>
        <w:rPr>
          <w:rFonts w:ascii="Segoe UI" w:eastAsia="Segoe UI" w:hAnsi="Segoe UI" w:cs="Segoe UI"/>
          <w:sz w:val="27"/>
          <w:szCs w:val="27"/>
        </w:rPr>
      </w:pPr>
      <w:r>
        <w:rPr>
          <w:rFonts w:ascii="Segoe UI" w:eastAsia="Segoe UI" w:hAnsi="Segoe UI" w:cs="Segoe UI"/>
          <w:color w:val="000000"/>
          <w:sz w:val="27"/>
          <w:szCs w:val="27"/>
        </w:rPr>
        <w:t xml:space="preserve">If you take the picture successfully, you can then display the saved picture using an </w:t>
      </w:r>
      <w:r>
        <w:rPr>
          <w:rFonts w:ascii="Consolas" w:eastAsia="Consolas" w:hAnsi="Consolas" w:cs="Consolas"/>
          <w:color w:val="555E68"/>
        </w:rPr>
        <w:t>Image</w:t>
      </w:r>
      <w:r>
        <w:rPr>
          <w:rFonts w:ascii="Segoe UI" w:eastAsia="Segoe UI" w:hAnsi="Segoe UI" w:cs="Segoe UI"/>
          <w:sz w:val="27"/>
          <w:szCs w:val="27"/>
        </w:rPr>
        <w:t xml:space="preserve"> </w:t>
      </w:r>
      <w:r>
        <w:rPr>
          <w:rFonts w:ascii="Segoe UI" w:eastAsia="Segoe UI" w:hAnsi="Segoe UI" w:cs="Segoe UI"/>
          <w:color w:val="000000"/>
          <w:sz w:val="27"/>
          <w:szCs w:val="27"/>
        </w:rPr>
        <w:t>widget. In this case, the picture is stored as a file on the device.</w:t>
      </w:r>
      <w:r w:rsidR="00FB0D64" w:rsidRPr="00FB0D64">
        <w:pict>
          <v:shape id="_x0000_s4127" type="#_x0000_t75" style="position:absolute;margin-left:69pt;margin-top:48pt;width:41pt;height:20pt;z-index:-250671104;mso-position-horizontal-relative:page;mso-position-vertical-relative:text" o:allowincell="f">
            <v:imagedata r:id="rId1378" o:title=""/>
            <w10:wrap anchorx="page"/>
            <w10:anchorlock/>
          </v:shape>
        </w:pict>
      </w:r>
    </w:p>
    <w:p w:rsidR="00663897" w:rsidRDefault="00F25AC9">
      <w:pPr>
        <w:spacing w:before="255" w:line="405" w:lineRule="atLeast"/>
        <w:ind w:right="148"/>
        <w:rPr>
          <w:rFonts w:ascii="Segoe UI" w:eastAsia="Segoe UI" w:hAnsi="Segoe UI" w:cs="Segoe UI"/>
          <w:sz w:val="27"/>
          <w:szCs w:val="27"/>
        </w:rPr>
      </w:pPr>
      <w:r>
        <w:rPr>
          <w:rFonts w:ascii="Segoe UI" w:eastAsia="Segoe UI" w:hAnsi="Segoe UI" w:cs="Segoe UI"/>
          <w:color w:val="000000"/>
          <w:sz w:val="27"/>
          <w:szCs w:val="27"/>
        </w:rPr>
        <w:t xml:space="preserve">Therefore, you must provide a </w:t>
      </w:r>
      <w:r>
        <w:rPr>
          <w:rFonts w:ascii="Consolas" w:eastAsia="Consolas" w:hAnsi="Consolas" w:cs="Consolas"/>
          <w:color w:val="555E68"/>
        </w:rPr>
        <w:t>File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to the </w:t>
      </w:r>
      <w:r>
        <w:rPr>
          <w:rFonts w:ascii="Consolas" w:eastAsia="Consolas" w:hAnsi="Consolas" w:cs="Consolas"/>
          <w:color w:val="555E68"/>
        </w:rPr>
        <w:t>Image.file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constructor. You can create an instance of the </w:t>
      </w:r>
      <w:r w:rsidR="00FB0D64" w:rsidRPr="00FB0D64">
        <w:pict>
          <v:shape id="_x0000_s4126" type="#_x0000_t75" style="position:absolute;margin-left:234pt;margin-top:16.1pt;width:34pt;height:19pt;z-index:-250670080;mso-position-horizontal-relative:page;mso-position-vertical-relative:text" o:allowincell="f">
            <v:imagedata r:id="rId1379" o:title=""/>
            <w10:wrap anchorx="page"/>
            <w10:anchorlock/>
          </v:shape>
        </w:pict>
      </w:r>
      <w:r>
        <w:rPr>
          <w:rFonts w:ascii="Consolas" w:eastAsia="Consolas" w:hAnsi="Consolas" w:cs="Consolas"/>
          <w:color w:val="555E68"/>
        </w:rPr>
        <w:t>File</w:t>
      </w:r>
      <w:r>
        <w:rPr>
          <w:rFonts w:ascii="Segoe UI" w:eastAsia="Segoe UI" w:hAnsi="Segoe UI" w:cs="Segoe UI"/>
          <w:sz w:val="27"/>
          <w:szCs w:val="27"/>
        </w:rPr>
        <w:t xml:space="preserve"> </w:t>
      </w:r>
      <w:r>
        <w:rPr>
          <w:rFonts w:ascii="Segoe UI" w:eastAsia="Segoe UI" w:hAnsi="Segoe UI" w:cs="Segoe UI"/>
          <w:color w:val="000000"/>
          <w:sz w:val="27"/>
          <w:szCs w:val="27"/>
        </w:rPr>
        <w:t>class by passing the path created in the previous step.</w:t>
      </w:r>
      <w:r w:rsidR="00FB0D64" w:rsidRPr="00FB0D64">
        <w:pict>
          <v:shape id="_x0000_s4125" type="#_x0000_t75" style="position:absolute;margin-left:201pt;margin-top:37.1pt;width:34pt;height:19pt;z-index:-250669056;mso-position-horizontal-relative:page;mso-position-vertical-relative:text" o:allowincell="f">
            <v:imagedata r:id="rId1380" o:title=""/>
            <w10:wrap anchorx="page"/>
            <w10:anchorlock/>
          </v:shape>
        </w:pic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Image.file(File('path/to/my/picture.png'));</w:t>
      </w:r>
      <w:r w:rsidR="00FB0D64" w:rsidRPr="00FB0D64">
        <w:pict>
          <v:shape id="_x0000_s4124" type="#_x0000_t75" style="position:absolute;left:0;text-align:left;margin-left:51pt;margin-top:13.85pt;width:495pt;height:41pt;z-index:-250668032;mso-position-horizontal-relative:page;mso-position-vertical-relative:text" o:allowincell="f">
            <v:imagedata r:id="rId1381" o:title=""/>
            <w10:wrap anchorx="page"/>
            <w10:anchorlock/>
          </v:shape>
        </w:pict>
      </w:r>
    </w:p>
    <w:p w:rsidR="00663897" w:rsidRDefault="00F25AC9">
      <w:pPr>
        <w:spacing w:before="52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Complete example</w:t>
      </w:r>
      <w:r w:rsidR="00FB0D64" w:rsidRPr="00FB0D64">
        <w:pict>
          <v:shape id="_x0000_s4123" type="#_x0000_t75" style="position:absolute;left:0;text-align:left;margin-left:51pt;margin-top:68pt;width:495pt;height:4pt;z-index:-250667008;mso-position-horizontal-relative:page;mso-position-vertical-relative:text" o:allowincell="f">
            <v:imagedata r:id="rId1182" o:title=""/>
            <w10:wrap anchorx="page"/>
            <w10:anchorlock/>
          </v:shape>
        </w:pict>
      </w:r>
    </w:p>
    <w:p w:rsidR="00663897" w:rsidRDefault="00F25AC9">
      <w:pPr>
        <w:spacing w:before="1118" w:line="405" w:lineRule="atLeast"/>
        <w:ind w:left="240" w:right="6793"/>
        <w:rPr>
          <w:rFonts w:ascii="Consolas" w:eastAsia="Consolas" w:hAnsi="Consolas" w:cs="Consolas"/>
        </w:rPr>
      </w:pPr>
      <w:r>
        <w:rPr>
          <w:rFonts w:ascii="Consolas" w:eastAsia="Consolas" w:hAnsi="Consolas" w:cs="Consolas"/>
          <w:color w:val="555E68"/>
        </w:rPr>
        <w:t>import 'dart:async'; import 'dart:io';</w:t>
      </w:r>
      <w:r w:rsidR="00FB0D64" w:rsidRPr="00FB0D64">
        <w:pict>
          <v:shape id="_x0000_s4122" type="#_x0000_t75" style="position:absolute;left:0;text-align:left;margin-left:51pt;margin-top:49.15pt;width:495pt;height:458pt;z-index:-250665984;mso-position-horizontal-relative:page;mso-position-vertical-relative:text" o:allowincell="f">
            <v:imagedata r:id="rId1382" o:title=""/>
            <w10:wrap anchorx="page"/>
            <w10:anchorlock/>
          </v:shape>
        </w:pict>
      </w:r>
    </w:p>
    <w:p w:rsidR="00663897" w:rsidRDefault="00F25AC9">
      <w:pPr>
        <w:spacing w:before="405" w:line="405" w:lineRule="atLeast"/>
        <w:ind w:left="240" w:right="4325"/>
        <w:rPr>
          <w:rFonts w:ascii="Consolas" w:eastAsia="Consolas" w:hAnsi="Consolas" w:cs="Consolas"/>
        </w:rPr>
      </w:pPr>
      <w:r>
        <w:rPr>
          <w:rFonts w:ascii="Consolas" w:eastAsia="Consolas" w:hAnsi="Consolas" w:cs="Consolas"/>
          <w:color w:val="555E68"/>
        </w:rPr>
        <w:t>import 'package:camera/camera.dart'; import 'package:flutter/material.dart';</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Future&lt;void&gt; main() async {</w:t>
      </w:r>
    </w:p>
    <w:p w:rsidR="00663897" w:rsidRDefault="00F25AC9">
      <w:pPr>
        <w:spacing w:before="1" w:line="405" w:lineRule="atLeast"/>
        <w:ind w:left="240" w:right="1987"/>
        <w:rPr>
          <w:rFonts w:ascii="Consolas" w:eastAsia="Consolas" w:hAnsi="Consolas" w:cs="Consolas"/>
        </w:rPr>
      </w:pPr>
      <w:r>
        <w:rPr>
          <w:rFonts w:ascii="Consolas" w:eastAsia="Consolas" w:hAnsi="Consolas" w:cs="Consolas"/>
          <w:color w:val="555E68"/>
        </w:rPr>
        <w:t xml:space="preserve">  // Ensure that plugin services are initialized so that `availableCameras()`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can be called before `runApp()`</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WidgetsFlutterBinding.ensureInitialized();</w:t>
      </w:r>
    </w:p>
    <w:p w:rsidR="00663897" w:rsidRDefault="00F25AC9">
      <w:pPr>
        <w:spacing w:before="406" w:line="405" w:lineRule="atLeast"/>
        <w:ind w:left="240" w:right="1857"/>
        <w:rPr>
          <w:rFonts w:ascii="Consolas" w:eastAsia="Consolas" w:hAnsi="Consolas" w:cs="Consolas"/>
        </w:rPr>
      </w:pPr>
      <w:r>
        <w:rPr>
          <w:rFonts w:ascii="Consolas" w:eastAsia="Consolas" w:hAnsi="Consolas" w:cs="Consolas"/>
          <w:color w:val="555E68"/>
        </w:rPr>
        <w:t xml:space="preserve">  // Obtain a list of the available cameras on the device.   final cameras = await availableCameras();</w:t>
      </w:r>
    </w:p>
    <w:p w:rsidR="00663897" w:rsidRDefault="00F25AC9">
      <w:pPr>
        <w:spacing w:before="405" w:line="405" w:lineRule="atLeast"/>
        <w:ind w:left="240" w:right="1337"/>
        <w:rPr>
          <w:rFonts w:ascii="Consolas" w:eastAsia="Consolas" w:hAnsi="Consolas" w:cs="Consolas"/>
        </w:rPr>
      </w:pPr>
      <w:r>
        <w:rPr>
          <w:rFonts w:ascii="Consolas" w:eastAsia="Consolas" w:hAnsi="Consolas" w:cs="Consolas"/>
          <w:color w:val="555E68"/>
        </w:rPr>
        <w:t xml:space="preserve">  // Get a specific camera from the list of available cameras.   final firstCamera = cameras.first;</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runApp(</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MaterialApp(</w:t>
      </w:r>
    </w:p>
    <w:p w:rsidR="00663897" w:rsidRDefault="00F25AC9">
      <w:pPr>
        <w:shd w:val="clear" w:color="auto" w:fill="F6F7F8"/>
        <w:spacing w:before="1" w:line="405" w:lineRule="atLeast"/>
        <w:ind w:left="240" w:right="5494"/>
        <w:jc w:val="both"/>
        <w:rPr>
          <w:rFonts w:ascii="Consolas" w:eastAsia="Consolas" w:hAnsi="Consolas" w:cs="Consolas"/>
        </w:rPr>
      </w:pPr>
      <w:r>
        <w:rPr>
          <w:rFonts w:ascii="Consolas" w:eastAsia="Consolas" w:hAnsi="Consolas" w:cs="Consolas"/>
          <w:color w:val="555E68"/>
        </w:rPr>
        <w:t xml:space="preserve">      theme: ThemeData.dark(),       home: TakePictureScreen(</w:t>
      </w:r>
    </w:p>
    <w:p w:rsidR="00663897" w:rsidRDefault="00663897">
      <w:pPr>
        <w:sectPr w:rsidR="00663897">
          <w:pgSz w:w="11899" w:h="16838"/>
          <w:pgMar w:top="540" w:right="1028" w:bottom="600" w:left="1040" w:header="708" w:footer="708" w:gutter="0"/>
          <w:cols w:space="708"/>
        </w:sectPr>
      </w:pPr>
    </w:p>
    <w:p w:rsidR="00663897" w:rsidRDefault="00F25AC9">
      <w:pPr>
        <w:spacing w:line="405" w:lineRule="atLeast"/>
        <w:ind w:right="-200"/>
        <w:rPr>
          <w:rFonts w:ascii="Consolas" w:eastAsia="Consolas" w:hAnsi="Consolas" w:cs="Consolas"/>
        </w:rPr>
      </w:pPr>
      <w:r>
        <w:rPr>
          <w:rFonts w:ascii="Consolas" w:eastAsia="Consolas" w:hAnsi="Consolas" w:cs="Consolas"/>
          <w:color w:val="555E68"/>
          <w:shd w:val="clear" w:color="auto" w:fill="F6F7F8"/>
        </w:rPr>
        <w:t xml:space="preserve">        // Pass the appropriate camera to the TakePictureScreen widget.         camera: firstCamera,</w:t>
      </w:r>
      <w:r w:rsidR="00FB0D64" w:rsidRPr="00FB0D64">
        <w:pict>
          <v:shape id="_x0000_s4121" type="#_x0000_t75" style="position:absolute;margin-left:51pt;margin-top:-3pt;width:495pt;height:789pt;z-index:-250664960;mso-position-horizontal-relative:page;mso-position-vertical-relative:text" o:allowincell="f">
            <v:imagedata r:id="rId1157" o:title=""/>
            <w10:wrap anchorx="page"/>
            <w10:anchorlock/>
          </v:shape>
        </w:pict>
      </w:r>
    </w:p>
    <w:p w:rsidR="00663897" w:rsidRDefault="00F25AC9">
      <w:pPr>
        <w:spacing w:before="12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w:t>
      </w:r>
    </w:p>
    <w:p w:rsidR="00663897" w:rsidRDefault="00F25AC9">
      <w:pPr>
        <w:spacing w:before="406" w:line="405" w:lineRule="atLeast"/>
        <w:ind w:right="60"/>
        <w:rPr>
          <w:rFonts w:ascii="Consolas" w:eastAsia="Consolas" w:hAnsi="Consolas" w:cs="Consolas"/>
        </w:rPr>
      </w:pPr>
      <w:r>
        <w:rPr>
          <w:rFonts w:ascii="Consolas" w:eastAsia="Consolas" w:hAnsi="Consolas" w:cs="Consolas"/>
          <w:color w:val="555E68"/>
          <w:shd w:val="clear" w:color="auto" w:fill="F6F7F8"/>
        </w:rPr>
        <w:t>// A screen that allows users to take a picture using a given camera. class TakePictureScreen extends StatefulWidget {</w:t>
      </w:r>
    </w:p>
    <w:p w:rsidR="00663897" w:rsidRDefault="00F25AC9">
      <w:pPr>
        <w:spacing w:before="12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const TakePictureScreen({</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super.key,</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required this.camera,</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5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final CameraDescription camera;</w:t>
      </w:r>
    </w:p>
    <w:p w:rsidR="00663897" w:rsidRDefault="00F25AC9">
      <w:pPr>
        <w:spacing w:before="5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@override</w:t>
      </w:r>
    </w:p>
    <w:p w:rsidR="00663897" w:rsidRDefault="00F25AC9">
      <w:pPr>
        <w:spacing w:before="1" w:line="405" w:lineRule="atLeast"/>
        <w:ind w:right="320"/>
        <w:rPr>
          <w:rFonts w:ascii="Consolas" w:eastAsia="Consolas" w:hAnsi="Consolas" w:cs="Consolas"/>
        </w:rPr>
      </w:pPr>
      <w:r>
        <w:rPr>
          <w:rFonts w:ascii="Consolas" w:eastAsia="Consolas" w:hAnsi="Consolas" w:cs="Consolas"/>
          <w:color w:val="555E68"/>
          <w:shd w:val="clear" w:color="auto" w:fill="F6F7F8"/>
        </w:rPr>
        <w:t xml:space="preserve">  TakePictureScreenState createState() =&gt; TakePictureScreenState(); }</w:t>
      </w:r>
    </w:p>
    <w:p w:rsidR="00663897" w:rsidRDefault="00F25AC9">
      <w:pPr>
        <w:spacing w:before="405" w:line="405" w:lineRule="atLeast"/>
        <w:ind w:right="839"/>
        <w:rPr>
          <w:rFonts w:ascii="Consolas" w:eastAsia="Consolas" w:hAnsi="Consolas" w:cs="Consolas"/>
        </w:rPr>
      </w:pPr>
      <w:r>
        <w:rPr>
          <w:rFonts w:ascii="Consolas" w:eastAsia="Consolas" w:hAnsi="Consolas" w:cs="Consolas"/>
          <w:color w:val="555E68"/>
          <w:shd w:val="clear" w:color="auto" w:fill="F6F7F8"/>
        </w:rPr>
        <w:t>class TakePictureScreenState extends State&lt;TakePictureScreen&gt; {   late CameraController _controller;</w:t>
      </w:r>
    </w:p>
    <w:p w:rsidR="00663897" w:rsidRDefault="00F25AC9">
      <w:pPr>
        <w:spacing w:before="12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late Future&lt;void&gt; _initializeControllerFuture;</w:t>
      </w:r>
    </w:p>
    <w:p w:rsidR="00663897" w:rsidRDefault="00F25AC9">
      <w:pPr>
        <w:spacing w:before="5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@override</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void initState()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super.initState();</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To display the current output from the Camera,</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create a CameraController.</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_controller = CameraController(</w:t>
      </w:r>
    </w:p>
    <w:p w:rsidR="00663897" w:rsidRDefault="00F25AC9">
      <w:pPr>
        <w:spacing w:before="1" w:line="405" w:lineRule="atLeast"/>
        <w:ind w:right="449"/>
        <w:rPr>
          <w:rFonts w:ascii="Consolas" w:eastAsia="Consolas" w:hAnsi="Consolas" w:cs="Consolas"/>
        </w:rPr>
      </w:pPr>
      <w:r>
        <w:rPr>
          <w:rFonts w:ascii="Consolas" w:eastAsia="Consolas" w:hAnsi="Consolas" w:cs="Consolas"/>
          <w:color w:val="555E68"/>
          <w:shd w:val="clear" w:color="auto" w:fill="F6F7F8"/>
        </w:rPr>
        <w:t xml:space="preserve">      // Get a specific camera from the list of available cameras.       widget.camera,</w:t>
      </w:r>
    </w:p>
    <w:p w:rsidR="00663897" w:rsidRDefault="00F25AC9">
      <w:pPr>
        <w:spacing w:before="12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Define the resolution to use.</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ResolutionPreset.medium,</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406" w:line="405" w:lineRule="atLeast"/>
        <w:ind w:right="969"/>
        <w:rPr>
          <w:rFonts w:ascii="Consolas" w:eastAsia="Consolas" w:hAnsi="Consolas" w:cs="Consolas"/>
        </w:rPr>
      </w:pPr>
      <w:r>
        <w:rPr>
          <w:rFonts w:ascii="Consolas" w:eastAsia="Consolas" w:hAnsi="Consolas" w:cs="Consolas"/>
          <w:color w:val="555E68"/>
          <w:shd w:val="clear" w:color="auto" w:fill="F6F7F8"/>
        </w:rPr>
        <w:t xml:space="preserve">    // Next, initialize the controller. This returns a Future.     _initializeControllerFuture = _controller.initialize();</w:t>
      </w:r>
    </w:p>
    <w:p w:rsidR="00663897" w:rsidRDefault="00663897">
      <w:pPr>
        <w:sectPr w:rsidR="00663897">
          <w:pgSz w:w="11899" w:h="16838"/>
          <w:pgMar w:top="600" w:right="1397" w:bottom="640" w:left="1280" w:header="708" w:footer="708" w:gutter="0"/>
          <w:cols w:space="708"/>
        </w:sectPr>
      </w:pPr>
    </w:p>
    <w:p w:rsidR="00663897" w:rsidRDefault="00F25AC9">
      <w:pPr>
        <w:spacing w:before="304"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@override</w:t>
      </w:r>
      <w:r w:rsidR="00FB0D64" w:rsidRPr="00FB0D64">
        <w:pict>
          <v:shape id="_x0000_s4120" type="#_x0000_t75" style="position:absolute;left:0;text-align:left;margin-left:51pt;margin-top:-29pt;width:495pt;height:789pt;z-index:-250663936;mso-position-horizontal-relative:page;mso-position-vertical-relative:text" o:allowincell="f">
            <v:imagedata r:id="rId1157" o:title=""/>
            <w10:wrap anchorx="page"/>
            <w10:anchorlock/>
          </v:shape>
        </w:pic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void dispose() {</w:t>
      </w:r>
    </w:p>
    <w:p w:rsidR="00663897" w:rsidRDefault="00F25AC9">
      <w:pPr>
        <w:spacing w:before="1" w:line="405" w:lineRule="atLeast"/>
        <w:ind w:right="1099"/>
        <w:rPr>
          <w:rFonts w:ascii="Consolas" w:eastAsia="Consolas" w:hAnsi="Consolas" w:cs="Consolas"/>
        </w:rPr>
      </w:pPr>
      <w:r>
        <w:rPr>
          <w:rFonts w:ascii="Consolas" w:eastAsia="Consolas" w:hAnsi="Consolas" w:cs="Consolas"/>
          <w:color w:val="555E68"/>
          <w:shd w:val="clear" w:color="auto" w:fill="F6F7F8"/>
        </w:rPr>
        <w:t xml:space="preserve">    // Dispose of the controller when the widget is disposed.     _controller.dispose();</w:t>
      </w:r>
    </w:p>
    <w:p w:rsidR="00663897" w:rsidRDefault="00F25AC9">
      <w:pPr>
        <w:spacing w:before="12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super.dispose();</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5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@override</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Widget build(BuildContext context)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return Scaffold(</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appBar: AppBar(title: const Text('Take a picture')),</w:t>
      </w:r>
    </w:p>
    <w:p w:rsidR="00663897" w:rsidRDefault="00F25AC9">
      <w:pPr>
        <w:spacing w:before="1" w:line="405" w:lineRule="atLeast"/>
        <w:ind w:right="450"/>
        <w:rPr>
          <w:rFonts w:ascii="Consolas" w:eastAsia="Consolas" w:hAnsi="Consolas" w:cs="Consolas"/>
        </w:rPr>
      </w:pPr>
      <w:r>
        <w:rPr>
          <w:rFonts w:ascii="Consolas" w:eastAsia="Consolas" w:hAnsi="Consolas" w:cs="Consolas"/>
          <w:color w:val="555E68"/>
          <w:shd w:val="clear" w:color="auto" w:fill="F6F7F8"/>
        </w:rPr>
        <w:t xml:space="preserve">      // You must wait until the controller is initialized before displaying the</w:t>
      </w:r>
    </w:p>
    <w:p w:rsidR="00663897" w:rsidRDefault="00F25AC9">
      <w:pPr>
        <w:spacing w:line="405" w:lineRule="atLeast"/>
        <w:ind w:right="450"/>
        <w:rPr>
          <w:rFonts w:ascii="Consolas" w:eastAsia="Consolas" w:hAnsi="Consolas" w:cs="Consolas"/>
        </w:rPr>
      </w:pPr>
      <w:r>
        <w:rPr>
          <w:rFonts w:ascii="Consolas" w:eastAsia="Consolas" w:hAnsi="Consolas" w:cs="Consolas"/>
          <w:color w:val="555E68"/>
          <w:shd w:val="clear" w:color="auto" w:fill="F6F7F8"/>
        </w:rPr>
        <w:t xml:space="preserve">      // camera preview. Use a FutureBuilder to display a loading spinner until the</w:t>
      </w:r>
    </w:p>
    <w:p w:rsidR="00663897" w:rsidRDefault="00F25AC9">
      <w:pPr>
        <w:spacing w:before="12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controller has finished initializing.</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body: FutureBuilder&lt;void&gt;(</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future: _initializeControllerFuture,</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builder: (context, snapshot)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if (snapshot.connectionState == ConnectionState.done)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If the Future is complete, display the preview.</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return CameraPreview(_controller);</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else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Otherwise, display a loading indicator.</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return const Center(child: CircularProgressIndicator());</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floatingActionButton: FloatingActionButton(</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Provide an onPressed callback.</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onPressed: () async {</w:t>
      </w:r>
    </w:p>
    <w:p w:rsidR="00663897" w:rsidRDefault="00F25AC9">
      <w:pPr>
        <w:spacing w:before="1" w:line="405" w:lineRule="atLeast"/>
        <w:ind w:right="-200"/>
        <w:rPr>
          <w:rFonts w:ascii="Consolas" w:eastAsia="Consolas" w:hAnsi="Consolas" w:cs="Consolas"/>
        </w:rPr>
      </w:pPr>
      <w:r>
        <w:rPr>
          <w:rFonts w:ascii="Consolas" w:eastAsia="Consolas" w:hAnsi="Consolas" w:cs="Consolas"/>
          <w:color w:val="555E68"/>
          <w:shd w:val="clear" w:color="auto" w:fill="F6F7F8"/>
        </w:rPr>
        <w:t xml:space="preserve">          // Take the Picture in a try / catch block. If anything goes wrong,</w:t>
      </w:r>
    </w:p>
    <w:p w:rsidR="00663897" w:rsidRDefault="00F25AC9">
      <w:pPr>
        <w:spacing w:before="12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catch the error.</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try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Ensure that the camera is initialized.</w:t>
      </w:r>
    </w:p>
    <w:p w:rsidR="00663897" w:rsidRDefault="00663897">
      <w:pPr>
        <w:sectPr w:rsidR="00663897">
          <w:headerReference w:type="even" r:id="rId1383"/>
          <w:headerReference w:type="default" r:id="rId1384"/>
          <w:pgSz w:w="11899" w:h="16838"/>
          <w:pgMar w:top="1120" w:right="1397" w:bottom="640" w:left="1280" w:header="600" w:footer="708" w:gutter="0"/>
          <w:cols w:space="708"/>
        </w:sectPr>
      </w:pPr>
    </w:p>
    <w:p w:rsidR="00663897" w:rsidRDefault="00F25AC9">
      <w:pPr>
        <w:spacing w:before="13"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await _initializeControllerFuture;</w:t>
      </w:r>
      <w:r w:rsidR="00FB0D64" w:rsidRPr="00FB0D64">
        <w:pict>
          <v:shape id="_x0000_s4119" type="#_x0000_t75" style="position:absolute;left:0;text-align:left;margin-left:51pt;margin-top:-3pt;width:495pt;height:789pt;z-index:-250662912;mso-position-horizontal-relative:page;mso-position-vertical-relative:text" o:allowincell="f">
            <v:imagedata r:id="rId1157" o:title=""/>
            <w10:wrap anchorx="page"/>
            <w10:anchorlock/>
          </v:shape>
        </w:pict>
      </w:r>
    </w:p>
    <w:p w:rsidR="00663897" w:rsidRDefault="00F25AC9">
      <w:pPr>
        <w:spacing w:before="406" w:line="405" w:lineRule="atLeast"/>
        <w:ind w:right="190"/>
        <w:rPr>
          <w:rFonts w:ascii="Consolas" w:eastAsia="Consolas" w:hAnsi="Consolas" w:cs="Consolas"/>
        </w:rPr>
      </w:pPr>
      <w:r>
        <w:rPr>
          <w:rFonts w:ascii="Consolas" w:eastAsia="Consolas" w:hAnsi="Consolas" w:cs="Consolas"/>
          <w:color w:val="555E68"/>
          <w:shd w:val="clear" w:color="auto" w:fill="F6F7F8"/>
        </w:rPr>
        <w:t xml:space="preserve">            // Attempt to take a picture and get the file `image`             // where it was saved.</w:t>
      </w:r>
    </w:p>
    <w:p w:rsidR="00663897" w:rsidRDefault="00F25AC9">
      <w:pPr>
        <w:spacing w:before="12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final image = await _controller.takePicture();</w:t>
      </w:r>
    </w:p>
    <w:p w:rsidR="00663897" w:rsidRDefault="00F25AC9">
      <w:pPr>
        <w:spacing w:before="5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if (!context.mounted) return;</w:t>
      </w:r>
    </w:p>
    <w:p w:rsidR="00663897" w:rsidRDefault="00F25AC9">
      <w:pPr>
        <w:spacing w:before="406" w:line="405" w:lineRule="atLeast"/>
        <w:ind w:right="-200"/>
        <w:rPr>
          <w:rFonts w:ascii="Consolas" w:eastAsia="Consolas" w:hAnsi="Consolas" w:cs="Consolas"/>
        </w:rPr>
      </w:pPr>
      <w:r>
        <w:rPr>
          <w:rFonts w:ascii="Consolas" w:eastAsia="Consolas" w:hAnsi="Consolas" w:cs="Consolas"/>
          <w:color w:val="555E68"/>
          <w:shd w:val="clear" w:color="auto" w:fill="F6F7F8"/>
        </w:rPr>
        <w:t xml:space="preserve">            // If the picture was taken, display it on a new screen.             await Navigator.of(context).push(</w:t>
      </w:r>
    </w:p>
    <w:p w:rsidR="00663897" w:rsidRDefault="00F25AC9">
      <w:pPr>
        <w:spacing w:before="12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MaterialPageRoute(</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builder: (context) =&gt; DisplayPictureScreen(</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Pass the automatically generated path to</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the DisplayPictureScreen widget.</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imagePath: image.path,</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catch (e)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 If an error occurs, log the error to the console.</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print(e);</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child: const Icon(Icons.camera_alt),</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right="-200"/>
        <w:jc w:val="both"/>
        <w:rPr>
          <w:rFonts w:ascii="Consolas" w:eastAsia="Consolas" w:hAnsi="Consolas" w:cs="Consolas"/>
        </w:rPr>
      </w:pPr>
      <w:r>
        <w:rPr>
          <w:rFonts w:ascii="Consolas" w:eastAsia="Consolas" w:hAnsi="Consolas" w:cs="Consolas"/>
          <w:color w:val="555E68"/>
          <w:shd w:val="clear" w:color="auto" w:fill="F6F7F8"/>
        </w:rPr>
        <w:t>}</w:t>
      </w:r>
    </w:p>
    <w:p w:rsidR="00663897" w:rsidRDefault="00F25AC9">
      <w:pPr>
        <w:spacing w:before="406" w:line="405" w:lineRule="atLeast"/>
        <w:ind w:right="1359"/>
        <w:rPr>
          <w:rFonts w:ascii="Consolas" w:eastAsia="Consolas" w:hAnsi="Consolas" w:cs="Consolas"/>
        </w:rPr>
      </w:pPr>
      <w:r>
        <w:rPr>
          <w:rFonts w:ascii="Consolas" w:eastAsia="Consolas" w:hAnsi="Consolas" w:cs="Consolas"/>
          <w:color w:val="555E68"/>
          <w:shd w:val="clear" w:color="auto" w:fill="F6F7F8"/>
        </w:rPr>
        <w:t>// A widget that displays the picture taken by the user. class DisplayPictureScreen extends StatelessWidget {</w:t>
      </w:r>
    </w:p>
    <w:p w:rsidR="00663897" w:rsidRDefault="00F25AC9">
      <w:pPr>
        <w:spacing w:before="128"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final String imagePath;</w:t>
      </w:r>
    </w:p>
    <w:p w:rsidR="00663897" w:rsidRDefault="00F25AC9">
      <w:pPr>
        <w:spacing w:before="5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const DisplayPictureScreen({super.key, required this.imagePath});</w:t>
      </w:r>
    </w:p>
    <w:p w:rsidR="00663897" w:rsidRDefault="00F25AC9">
      <w:pPr>
        <w:spacing w:before="529" w:line="276" w:lineRule="atLeast"/>
        <w:ind w:right="-200"/>
        <w:jc w:val="both"/>
        <w:rPr>
          <w:rFonts w:ascii="Consolas" w:eastAsia="Consolas" w:hAnsi="Consolas" w:cs="Consolas"/>
        </w:rPr>
      </w:pPr>
      <w:r>
        <w:rPr>
          <w:rFonts w:ascii="Consolas" w:eastAsia="Consolas" w:hAnsi="Consolas" w:cs="Consolas"/>
          <w:color w:val="555E68"/>
          <w:shd w:val="clear" w:color="auto" w:fill="F6F7F8"/>
        </w:rPr>
        <w:t xml:space="preserve">  @override</w:t>
      </w:r>
    </w:p>
    <w:p w:rsidR="00663897" w:rsidRDefault="00F25AC9">
      <w:pPr>
        <w:spacing w:before="1" w:line="405" w:lineRule="atLeast"/>
        <w:ind w:right="3697"/>
        <w:rPr>
          <w:rFonts w:ascii="Consolas" w:eastAsia="Consolas" w:hAnsi="Consolas" w:cs="Consolas"/>
        </w:rPr>
      </w:pPr>
      <w:r>
        <w:rPr>
          <w:rFonts w:ascii="Consolas" w:eastAsia="Consolas" w:hAnsi="Consolas" w:cs="Consolas"/>
          <w:color w:val="555E68"/>
          <w:shd w:val="clear" w:color="auto" w:fill="F6F7F8"/>
        </w:rPr>
        <w:t xml:space="preserve">  Widget build(BuildContext context) {     return Scaffold(</w:t>
      </w:r>
    </w:p>
    <w:p w:rsidR="00663897" w:rsidRDefault="00663897">
      <w:pPr>
        <w:sectPr w:rsidR="00663897">
          <w:headerReference w:type="even" r:id="rId1385"/>
          <w:headerReference w:type="default" r:id="rId1386"/>
          <w:pgSz w:w="11899" w:h="16838"/>
          <w:pgMar w:top="600" w:right="1786" w:bottom="640" w:left="1280" w:header="708" w:footer="708" w:gutter="0"/>
          <w:cols w:space="708"/>
        </w:sectPr>
      </w:pPr>
    </w:p>
    <w:p w:rsidR="00663897" w:rsidRDefault="00F25AC9">
      <w:pPr>
        <w:spacing w:line="405" w:lineRule="atLeast"/>
        <w:ind w:left="240" w:right="1198"/>
        <w:rPr>
          <w:rFonts w:ascii="Consolas" w:eastAsia="Consolas" w:hAnsi="Consolas" w:cs="Consolas"/>
        </w:rPr>
      </w:pPr>
      <w:r>
        <w:rPr>
          <w:rFonts w:ascii="Consolas" w:eastAsia="Consolas" w:hAnsi="Consolas" w:cs="Consolas"/>
          <w:color w:val="555E68"/>
        </w:rPr>
        <w:t xml:space="preserve">      appBar: AppBar(title: const Text('Display the Picture')),       // The image is stored as a file on the device. Use the `Image.file`</w:t>
      </w:r>
      <w:r w:rsidR="00FB0D64" w:rsidRPr="00FB0D64">
        <w:pict>
          <v:shape id="_x0000_s4118" type="#_x0000_t75" style="position:absolute;left:0;text-align:left;margin-left:51pt;margin-top:-1pt;width:495pt;height:174pt;z-index:-250661888;mso-position-horizontal-relative:page;mso-position-vertical-relative:text" o:allowincell="f">
            <v:imagedata r:id="rId1387" o:title=""/>
            <w10:wrap anchorx="page"/>
            <w10:anchorlock/>
          </v:shape>
        </w:pict>
      </w:r>
    </w:p>
    <w:p w:rsidR="00663897" w:rsidRDefault="00F25AC9">
      <w:pPr>
        <w:spacing w:line="405" w:lineRule="atLeast"/>
        <w:ind w:left="240" w:right="1328"/>
        <w:rPr>
          <w:rFonts w:ascii="Consolas" w:eastAsia="Consolas" w:hAnsi="Consolas" w:cs="Consolas"/>
        </w:rPr>
      </w:pPr>
      <w:r>
        <w:rPr>
          <w:rFonts w:ascii="Consolas" w:eastAsia="Consolas" w:hAnsi="Consolas" w:cs="Consolas"/>
          <w:color w:val="555E68"/>
        </w:rPr>
        <w:t xml:space="preserve">      // constructor with the given path to display the image.       body: Image.file(File(imagePath)),</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Pr="00F06100" w:rsidRDefault="00F25AC9" w:rsidP="00F06100">
      <w:pPr>
        <w:pStyle w:val="Heading3"/>
        <w:rPr>
          <w:rFonts w:eastAsia="Segoe UI"/>
          <w:color w:val="000000" w:themeColor="text1"/>
          <w:sz w:val="28"/>
          <w:szCs w:val="28"/>
        </w:rPr>
      </w:pPr>
      <w:bookmarkStart w:id="36" w:name="_Toc160974866"/>
      <w:r w:rsidRPr="00F06100">
        <w:rPr>
          <w:rFonts w:eastAsia="Segoe UI"/>
          <w:color w:val="000000" w:themeColor="text1"/>
          <w:sz w:val="28"/>
          <w:szCs w:val="28"/>
        </w:rPr>
        <w:t>Play and pause a video</w:t>
      </w:r>
      <w:bookmarkEnd w:id="36"/>
    </w:p>
    <w:p w:rsidR="00663897" w:rsidRDefault="00F25AC9">
      <w:pPr>
        <w:spacing w:before="206" w:line="405" w:lineRule="atLeast"/>
        <w:ind w:right="-88"/>
        <w:rPr>
          <w:rFonts w:ascii="Segoe UI" w:eastAsia="Segoe UI" w:hAnsi="Segoe UI" w:cs="Segoe UI"/>
          <w:sz w:val="27"/>
          <w:szCs w:val="27"/>
        </w:rPr>
      </w:pPr>
      <w:r>
        <w:rPr>
          <w:rFonts w:ascii="Segoe UI" w:eastAsia="Segoe UI" w:hAnsi="Segoe UI" w:cs="Segoe UI"/>
          <w:color w:val="000000"/>
          <w:sz w:val="27"/>
          <w:szCs w:val="27"/>
        </w:rPr>
        <w:t xml:space="preserve">Playing videos is a common task in app development, and Flutter apps are no exception. To play videos, the Flutter team provides the </w:t>
      </w:r>
      <w:hyperlink r:id="rId1388" w:history="1">
        <w:r>
          <w:rPr>
            <w:rFonts w:ascii="Consolas" w:eastAsia="Consolas" w:hAnsi="Consolas" w:cs="Consolas"/>
            <w:color w:val="555E68"/>
            <w:u w:val="single"/>
          </w:rPr>
          <w:t>video_player</w:t>
        </w:r>
        <w:r>
          <w:rPr>
            <w:rFonts w:ascii="Segoe UI" w:eastAsia="Segoe UI" w:hAnsi="Segoe UI" w:cs="Segoe UI"/>
            <w:sz w:val="27"/>
            <w:szCs w:val="27"/>
          </w:rPr>
          <w:t xml:space="preserve"> </w:t>
        </w:r>
      </w:hyperlink>
      <w:r>
        <w:rPr>
          <w:rFonts w:ascii="Segoe UI" w:eastAsia="Segoe UI" w:hAnsi="Segoe UI" w:cs="Segoe UI"/>
          <w:color w:val="000000"/>
          <w:sz w:val="27"/>
          <w:szCs w:val="27"/>
        </w:rPr>
        <w:t xml:space="preserve">plugin. You can use the </w:t>
      </w:r>
      <w:r>
        <w:rPr>
          <w:rFonts w:ascii="Consolas" w:eastAsia="Consolas" w:hAnsi="Consolas" w:cs="Consolas"/>
          <w:color w:val="555E68"/>
        </w:rPr>
        <w:t>video_player</w:t>
      </w:r>
      <w:r>
        <w:rPr>
          <w:rFonts w:ascii="Segoe UI" w:eastAsia="Segoe UI" w:hAnsi="Segoe UI" w:cs="Segoe UI"/>
          <w:sz w:val="27"/>
          <w:szCs w:val="27"/>
        </w:rPr>
        <w:t xml:space="preserve"> </w:t>
      </w:r>
      <w:r>
        <w:rPr>
          <w:rFonts w:ascii="Segoe UI" w:eastAsia="Segoe UI" w:hAnsi="Segoe UI" w:cs="Segoe UI"/>
          <w:color w:val="000000"/>
          <w:sz w:val="27"/>
          <w:szCs w:val="27"/>
        </w:rPr>
        <w:t>plugin to play videos stored on the file system, as an asset, or from the internet.</w:t>
      </w:r>
    </w:p>
    <w:p w:rsidR="00663897" w:rsidRDefault="00F25AC9">
      <w:pPr>
        <w:spacing w:before="225" w:line="420" w:lineRule="atLeast"/>
        <w:ind w:right="1"/>
        <w:rPr>
          <w:rFonts w:ascii="Segoe UI" w:eastAsia="Segoe UI" w:hAnsi="Segoe UI" w:cs="Segoe UI"/>
          <w:sz w:val="27"/>
          <w:szCs w:val="27"/>
        </w:rPr>
      </w:pPr>
      <w:r>
        <w:rPr>
          <w:rFonts w:ascii="Segoe UI" w:eastAsia="Segoe UI" w:hAnsi="Segoe UI" w:cs="Segoe UI"/>
          <w:color w:val="000000"/>
          <w:sz w:val="27"/>
          <w:szCs w:val="27"/>
        </w:rPr>
        <w:t xml:space="preserve">On iOS, the </w:t>
      </w:r>
      <w:r>
        <w:rPr>
          <w:rFonts w:ascii="Consolas" w:eastAsia="Consolas" w:hAnsi="Consolas" w:cs="Consolas"/>
          <w:color w:val="555E68"/>
        </w:rPr>
        <w:t>video_player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plugin makes use of </w:t>
      </w:r>
      <w:hyperlink r:id="rId1389" w:history="1">
        <w:r>
          <w:rPr>
            <w:rFonts w:ascii="Consolas" w:eastAsia="Consolas" w:hAnsi="Consolas" w:cs="Consolas"/>
            <w:color w:val="555E68"/>
            <w:u w:val="single"/>
          </w:rPr>
          <w:t>AVPlayer</w:t>
        </w:r>
        <w:r>
          <w:rPr>
            <w:rFonts w:ascii="Segoe UI" w:eastAsia="Segoe UI" w:hAnsi="Segoe UI" w:cs="Segoe UI"/>
            <w:sz w:val="27"/>
            <w:szCs w:val="27"/>
          </w:rPr>
          <w:t xml:space="preserve"> </w:t>
        </w:r>
      </w:hyperlink>
      <w:r>
        <w:rPr>
          <w:rFonts w:ascii="Segoe UI" w:eastAsia="Segoe UI" w:hAnsi="Segoe UI" w:cs="Segoe UI"/>
          <w:color w:val="000000"/>
          <w:sz w:val="27"/>
          <w:szCs w:val="27"/>
        </w:rPr>
        <w:t xml:space="preserve">to handle playback. On Android, it uses </w:t>
      </w:r>
      <w:hyperlink r:id="rId1390" w:history="1">
        <w:r>
          <w:rPr>
            <w:rFonts w:ascii="Consolas" w:eastAsia="Consolas" w:hAnsi="Consolas" w:cs="Consolas"/>
            <w:color w:val="555E68"/>
            <w:spacing w:val="6"/>
            <w:u w:val="single"/>
          </w:rPr>
          <w:t>ExoPlayer</w:t>
        </w:r>
      </w:hyperlink>
      <w:r>
        <w:rPr>
          <w:rFonts w:ascii="Segoe UI" w:eastAsia="Segoe UI" w:hAnsi="Segoe UI" w:cs="Segoe UI"/>
          <w:color w:val="000000"/>
          <w:spacing w:val="6"/>
          <w:sz w:val="27"/>
          <w:szCs w:val="27"/>
        </w:rPr>
        <w:t>.</w:t>
      </w:r>
    </w:p>
    <w:p w:rsidR="00663897" w:rsidRDefault="00F25AC9">
      <w:pPr>
        <w:spacing w:before="225" w:after="301" w:line="420" w:lineRule="atLeast"/>
        <w:ind w:right="-117"/>
        <w:rPr>
          <w:rFonts w:ascii="Segoe UI" w:eastAsia="Segoe UI" w:hAnsi="Segoe UI" w:cs="Segoe UI"/>
          <w:sz w:val="27"/>
          <w:szCs w:val="27"/>
        </w:rPr>
      </w:pPr>
      <w:r>
        <w:rPr>
          <w:rFonts w:ascii="Segoe UI" w:eastAsia="Segoe UI" w:hAnsi="Segoe UI" w:cs="Segoe UI"/>
          <w:color w:val="000000"/>
          <w:sz w:val="27"/>
          <w:szCs w:val="27"/>
        </w:rPr>
        <w:t xml:space="preserve">This guide demonstrates how to use the </w:t>
      </w:r>
      <w:r>
        <w:rPr>
          <w:rFonts w:ascii="Consolas" w:eastAsia="Consolas" w:hAnsi="Consolas" w:cs="Consolas"/>
          <w:color w:val="555E68"/>
        </w:rPr>
        <w:t>video_player</w:t>
      </w:r>
      <w:r>
        <w:rPr>
          <w:rFonts w:ascii="Segoe UI" w:eastAsia="Segoe UI" w:hAnsi="Segoe UI" w:cs="Segoe UI"/>
          <w:sz w:val="27"/>
          <w:szCs w:val="27"/>
        </w:rPr>
        <w:t xml:space="preserve"> </w:t>
      </w:r>
      <w:r>
        <w:rPr>
          <w:rFonts w:ascii="Segoe UI" w:eastAsia="Segoe UI" w:hAnsi="Segoe UI" w:cs="Segoe UI"/>
          <w:color w:val="000000"/>
          <w:sz w:val="27"/>
          <w:szCs w:val="27"/>
        </w:rPr>
        <w:t>package to stream a video from the internet with basic play and pause controls using the following steps:</w:t>
      </w:r>
    </w:p>
    <w:p w:rsidR="00663897" w:rsidRDefault="00F25AC9" w:rsidP="005F74E4">
      <w:pPr>
        <w:numPr>
          <w:ilvl w:val="0"/>
          <w:numId w:val="268"/>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Add the </w:t>
      </w:r>
      <w:r>
        <w:rPr>
          <w:rFonts w:ascii="Consolas" w:eastAsia="Consolas" w:hAnsi="Consolas" w:cs="Consolas"/>
          <w:color w:val="555E68"/>
        </w:rPr>
        <w:t>video_player</w:t>
      </w:r>
      <w:r>
        <w:rPr>
          <w:rFonts w:ascii="Segoe UI" w:eastAsia="Segoe UI" w:hAnsi="Segoe UI" w:cs="Segoe UI"/>
          <w:sz w:val="27"/>
          <w:szCs w:val="27"/>
        </w:rPr>
        <w:t xml:space="preserve"> </w:t>
      </w:r>
      <w:r>
        <w:rPr>
          <w:rFonts w:ascii="Segoe UI" w:eastAsia="Segoe UI" w:hAnsi="Segoe UI" w:cs="Segoe UI"/>
          <w:color w:val="000000"/>
          <w:sz w:val="27"/>
          <w:szCs w:val="27"/>
        </w:rPr>
        <w:t>dependency.</w:t>
      </w:r>
    </w:p>
    <w:p w:rsidR="00663897" w:rsidRDefault="00F25AC9" w:rsidP="005F74E4">
      <w:pPr>
        <w:numPr>
          <w:ilvl w:val="0"/>
          <w:numId w:val="268"/>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Add permissions to your app.</w:t>
      </w:r>
    </w:p>
    <w:p w:rsidR="00663897" w:rsidRDefault="00F25AC9" w:rsidP="005F74E4">
      <w:pPr>
        <w:numPr>
          <w:ilvl w:val="0"/>
          <w:numId w:val="268"/>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Create and initialize a </w:t>
      </w:r>
      <w:r>
        <w:rPr>
          <w:rFonts w:ascii="Consolas" w:eastAsia="Consolas" w:hAnsi="Consolas" w:cs="Consolas"/>
          <w:color w:val="555E68"/>
          <w:spacing w:val="2"/>
        </w:rPr>
        <w:t>VideoPlayerController</w:t>
      </w:r>
      <w:r>
        <w:rPr>
          <w:rFonts w:ascii="Segoe UI" w:eastAsia="Segoe UI" w:hAnsi="Segoe UI" w:cs="Segoe UI"/>
          <w:color w:val="000000"/>
          <w:spacing w:val="2"/>
          <w:sz w:val="27"/>
          <w:szCs w:val="27"/>
        </w:rPr>
        <w:t>.</w:t>
      </w:r>
    </w:p>
    <w:p w:rsidR="00663897" w:rsidRDefault="00F25AC9" w:rsidP="005F74E4">
      <w:pPr>
        <w:numPr>
          <w:ilvl w:val="0"/>
          <w:numId w:val="268"/>
        </w:numPr>
        <w:spacing w:before="10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Display the video player.</w:t>
      </w:r>
    </w:p>
    <w:p w:rsidR="00663897" w:rsidRDefault="00F25AC9" w:rsidP="005F74E4">
      <w:pPr>
        <w:numPr>
          <w:ilvl w:val="0"/>
          <w:numId w:val="268"/>
        </w:numPr>
        <w:spacing w:before="7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Play and pause the video.</w:t>
      </w:r>
    </w:p>
    <w:p w:rsidR="00663897" w:rsidRDefault="00F25AC9" w:rsidP="005F74E4">
      <w:pPr>
        <w:numPr>
          <w:ilvl w:val="0"/>
          <w:numId w:val="269"/>
        </w:numPr>
        <w:spacing w:before="30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Add the </w:t>
      </w:r>
      <w:r>
        <w:rPr>
          <w:rFonts w:ascii="Consolas" w:eastAsia="Consolas" w:hAnsi="Consolas" w:cs="Consolas"/>
          <w:b/>
          <w:bCs/>
          <w:color w:val="555E68"/>
          <w:spacing w:val="3"/>
          <w:sz w:val="23"/>
          <w:szCs w:val="23"/>
        </w:rPr>
        <w:t>video_player</w:t>
      </w:r>
      <w:r>
        <w:rPr>
          <w:rFonts w:ascii="Segoe UI" w:eastAsia="Segoe UI" w:hAnsi="Segoe UI" w:cs="Segoe UI"/>
          <w:b/>
          <w:bCs/>
          <w:sz w:val="26"/>
          <w:szCs w:val="26"/>
        </w:rPr>
        <w:t xml:space="preserve"> </w:t>
      </w:r>
      <w:r>
        <w:rPr>
          <w:rFonts w:ascii="Segoe UI" w:eastAsia="Segoe UI" w:hAnsi="Segoe UI" w:cs="Segoe UI"/>
          <w:b/>
          <w:bCs/>
          <w:color w:val="E5B567"/>
          <w:sz w:val="26"/>
          <w:szCs w:val="26"/>
        </w:rPr>
        <w:t>dependency</w:t>
      </w:r>
      <w:r w:rsidR="00FB0D64" w:rsidRPr="00FB0D64">
        <w:pict>
          <v:shape id="_x0000_s4117" type="#_x0000_t75" style="position:absolute;left:0;text-align:left;margin-left:51pt;margin-top:56.35pt;width:495pt;height:5pt;z-index:-250660864;mso-position-horizontal-relative:page;mso-position-vertical-relative:text" o:allowincell="f">
            <v:imagedata r:id="rId1272" o:title=""/>
            <w10:wrap anchorx="page"/>
            <w10:anchorlock/>
          </v:shape>
        </w:pict>
      </w:r>
    </w:p>
    <w:p w:rsidR="00663897" w:rsidRDefault="00F25AC9">
      <w:pPr>
        <w:spacing w:before="962" w:line="420" w:lineRule="atLeast"/>
        <w:ind w:right="1141"/>
        <w:rPr>
          <w:rFonts w:ascii="Segoe UI" w:eastAsia="Segoe UI" w:hAnsi="Segoe UI" w:cs="Segoe UI"/>
          <w:sz w:val="27"/>
          <w:szCs w:val="27"/>
        </w:rPr>
      </w:pPr>
      <w:r>
        <w:rPr>
          <w:rFonts w:ascii="Segoe UI" w:eastAsia="Segoe UI" w:hAnsi="Segoe UI" w:cs="Segoe UI"/>
          <w:color w:val="000000"/>
          <w:sz w:val="27"/>
          <w:szCs w:val="27"/>
        </w:rPr>
        <w:t xml:space="preserve">This recipe depends on one Flutter plugin: </w:t>
      </w:r>
      <w:r>
        <w:rPr>
          <w:rFonts w:ascii="Consolas" w:eastAsia="Consolas" w:hAnsi="Consolas" w:cs="Consolas"/>
          <w:color w:val="555E68"/>
          <w:spacing w:val="4"/>
        </w:rPr>
        <w:t>video_player</w:t>
      </w:r>
      <w:r>
        <w:rPr>
          <w:rFonts w:ascii="Segoe UI" w:eastAsia="Segoe UI" w:hAnsi="Segoe UI" w:cs="Segoe UI"/>
          <w:color w:val="000000"/>
          <w:spacing w:val="4"/>
          <w:sz w:val="27"/>
          <w:szCs w:val="27"/>
        </w:rPr>
        <w:t>.</w:t>
      </w:r>
      <w:r>
        <w:rPr>
          <w:rFonts w:ascii="Segoe UI" w:eastAsia="Segoe UI" w:hAnsi="Segoe UI" w:cs="Segoe UI"/>
          <w:color w:val="000000"/>
          <w:sz w:val="27"/>
          <w:szCs w:val="27"/>
        </w:rPr>
        <w:t xml:space="preserve"> First, add this dependency to your project.</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To add the </w:t>
      </w:r>
      <w:r>
        <w:rPr>
          <w:rFonts w:ascii="Consolas" w:eastAsia="Consolas" w:hAnsi="Consolas" w:cs="Consolas"/>
          <w:color w:val="555E68"/>
        </w:rPr>
        <w:t>video_player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package as a dependency, run </w:t>
      </w:r>
      <w:r>
        <w:rPr>
          <w:rFonts w:ascii="Consolas" w:eastAsia="Consolas" w:hAnsi="Consolas" w:cs="Consolas"/>
          <w:color w:val="555E68"/>
        </w:rPr>
        <w:t xml:space="preserve">flutter pub </w:t>
      </w:r>
      <w:r>
        <w:rPr>
          <w:rFonts w:ascii="Consolas" w:eastAsia="Consolas" w:hAnsi="Consolas" w:cs="Consolas"/>
          <w:color w:val="555E68"/>
          <w:spacing w:val="19"/>
        </w:rPr>
        <w:t>add</w:t>
      </w:r>
      <w:r>
        <w:rPr>
          <w:rFonts w:ascii="Segoe UI" w:eastAsia="Segoe UI" w:hAnsi="Segoe UI" w:cs="Segoe UI"/>
          <w:color w:val="000000"/>
          <w:spacing w:val="19"/>
          <w:sz w:val="27"/>
          <w:szCs w:val="27"/>
        </w:rPr>
        <w:t>:</w:t>
      </w:r>
    </w:p>
    <w:p w:rsidR="00663897" w:rsidRDefault="00F25AC9">
      <w:pPr>
        <w:spacing w:before="550" w:line="276" w:lineRule="atLeast"/>
        <w:ind w:left="240" w:right="-200"/>
        <w:jc w:val="both"/>
        <w:rPr>
          <w:rFonts w:ascii="Consolas" w:eastAsia="Consolas" w:hAnsi="Consolas" w:cs="Consolas"/>
        </w:rPr>
      </w:pPr>
      <w:r>
        <w:rPr>
          <w:rFonts w:ascii="Consolas" w:eastAsia="Consolas" w:hAnsi="Consolas" w:cs="Consolas"/>
          <w:color w:val="555E68"/>
        </w:rPr>
        <w:t>$ flutter pub add video_player</w:t>
      </w:r>
      <w:r w:rsidR="00FB0D64" w:rsidRPr="00FB0D64">
        <w:pict>
          <v:shape id="_x0000_s4116" type="#_x0000_t75" style="position:absolute;left:0;text-align:left;margin-left:51pt;margin-top:15.1pt;width:495pt;height:61pt;z-index:-250659840;mso-position-horizontal-relative:page;mso-position-vertical-relative:text" o:allowincell="f">
            <v:imagedata r:id="rId1391" o:title=""/>
            <w10:wrap anchorx="page"/>
            <w10:anchorlock/>
          </v:shape>
        </w:pict>
      </w:r>
    </w:p>
    <w:p w:rsidR="00663897" w:rsidRDefault="00F25AC9" w:rsidP="005F74E4">
      <w:pPr>
        <w:numPr>
          <w:ilvl w:val="0"/>
          <w:numId w:val="270"/>
        </w:numPr>
        <w:spacing w:before="883"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Add permissions to your app</w:t>
      </w:r>
    </w:p>
    <w:p w:rsidR="00663897" w:rsidRDefault="00F25AC9">
      <w:pPr>
        <w:spacing w:before="458" w:line="420" w:lineRule="atLeast"/>
        <w:ind w:right="130"/>
        <w:rPr>
          <w:rFonts w:ascii="Segoe UI" w:eastAsia="Segoe UI" w:hAnsi="Segoe UI" w:cs="Segoe UI"/>
          <w:sz w:val="27"/>
          <w:szCs w:val="27"/>
        </w:rPr>
      </w:pPr>
      <w:r>
        <w:rPr>
          <w:rFonts w:ascii="Segoe UI" w:eastAsia="Segoe UI" w:hAnsi="Segoe UI" w:cs="Segoe UI"/>
          <w:color w:val="000000"/>
          <w:sz w:val="27"/>
          <w:szCs w:val="27"/>
        </w:rPr>
        <w:t xml:space="preserve">Next, update your </w:t>
      </w:r>
      <w:r>
        <w:rPr>
          <w:rFonts w:ascii="Consolas" w:eastAsia="Consolas" w:hAnsi="Consolas" w:cs="Consolas"/>
          <w:color w:val="555E68"/>
        </w:rPr>
        <w:t>android</w:t>
      </w:r>
      <w:r>
        <w:rPr>
          <w:rFonts w:ascii="Segoe UI" w:eastAsia="Segoe UI" w:hAnsi="Segoe UI" w:cs="Segoe UI"/>
          <w:sz w:val="27"/>
          <w:szCs w:val="27"/>
        </w:rPr>
        <w:t xml:space="preserve"> </w:t>
      </w:r>
      <w:r>
        <w:rPr>
          <w:rFonts w:ascii="Segoe UI" w:eastAsia="Segoe UI" w:hAnsi="Segoe UI" w:cs="Segoe UI"/>
          <w:color w:val="000000"/>
          <w:sz w:val="27"/>
          <w:szCs w:val="27"/>
        </w:rPr>
        <w:t xml:space="preserve">and </w:t>
      </w:r>
      <w:r>
        <w:rPr>
          <w:rFonts w:ascii="Consolas" w:eastAsia="Consolas" w:hAnsi="Consolas" w:cs="Consolas"/>
          <w:color w:val="555E68"/>
        </w:rPr>
        <w:t>ios</w:t>
      </w:r>
      <w:r>
        <w:rPr>
          <w:rFonts w:ascii="Segoe UI" w:eastAsia="Segoe UI" w:hAnsi="Segoe UI" w:cs="Segoe UI"/>
          <w:sz w:val="27"/>
          <w:szCs w:val="27"/>
        </w:rPr>
        <w:t xml:space="preserve"> </w:t>
      </w:r>
      <w:r>
        <w:rPr>
          <w:rFonts w:ascii="Segoe UI" w:eastAsia="Segoe UI" w:hAnsi="Segoe UI" w:cs="Segoe UI"/>
          <w:color w:val="000000"/>
          <w:sz w:val="27"/>
          <w:szCs w:val="27"/>
        </w:rPr>
        <w:t>configurations to ensure that your app has the correct permissions to stream videos from the internet.</w:t>
      </w:r>
      <w:r w:rsidR="00FB0D64" w:rsidRPr="00FB0D64">
        <w:pict>
          <v:shape id="_x0000_s4115" type="#_x0000_t75" style="position:absolute;margin-left:162pt;margin-top:27pt;width:54pt;height:20pt;z-index:-250658816;mso-position-horizontal-relative:page;mso-position-vertical-relative:text" o:allowincell="f">
            <v:imagedata r:id="rId1392" o:title=""/>
            <w10:wrap anchorx="page"/>
            <w10:anchorlock/>
          </v:shape>
        </w:pict>
      </w:r>
      <w:r w:rsidR="00FB0D64" w:rsidRPr="00FB0D64">
        <w:pict>
          <v:shape id="_x0000_s4114" type="#_x0000_t75" style="position:absolute;margin-left:243pt;margin-top:27pt;width:28pt;height:20pt;z-index:-250657792;mso-position-horizontal-relative:page;mso-position-vertical-relative:text" o:allowincell="f">
            <v:imagedata r:id="rId1393" o:title=""/>
            <w10:wrap anchorx="page"/>
            <w10:anchorlock/>
          </v:shape>
        </w:pict>
      </w:r>
      <w:r w:rsidR="00FB0D64" w:rsidRPr="00FB0D64">
        <w:pict>
          <v:shape id="_x0000_s4113" type="#_x0000_t75" style="position:absolute;margin-left:51pt;margin-top:-1pt;width:495pt;height:4pt;z-index:-250656768;mso-position-horizontal-relative:page;mso-position-vertical-relative:text" o:allowincell="f">
            <v:imagedata r:id="rId1182" o:title=""/>
            <w10:wrap anchorx="page"/>
            <w10:anchorlock/>
          </v:shape>
        </w:pict>
      </w:r>
    </w:p>
    <w:p w:rsidR="00663897" w:rsidRDefault="00F25AC9">
      <w:pPr>
        <w:spacing w:before="288" w:line="319" w:lineRule="atLeast"/>
        <w:ind w:right="-200"/>
        <w:jc w:val="both"/>
        <w:rPr>
          <w:rFonts w:ascii="Segoe UI" w:eastAsia="Segoe UI" w:hAnsi="Segoe UI" w:cs="Segoe UI"/>
        </w:rPr>
      </w:pPr>
      <w:r>
        <w:rPr>
          <w:rFonts w:ascii="Segoe UI" w:eastAsia="Segoe UI" w:hAnsi="Segoe UI" w:cs="Segoe UI"/>
          <w:b/>
          <w:bCs/>
          <w:color w:val="E83E3E"/>
        </w:rPr>
        <w:t>Android</w:t>
      </w:r>
    </w:p>
    <w:p w:rsidR="00663897" w:rsidRDefault="00F25AC9">
      <w:pPr>
        <w:spacing w:before="279"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Add the following permission to the </w:t>
      </w:r>
      <w:r>
        <w:rPr>
          <w:rFonts w:ascii="Consolas" w:eastAsia="Consolas" w:hAnsi="Consolas" w:cs="Consolas"/>
          <w:color w:val="555E68"/>
        </w:rPr>
        <w:t>AndroidManifest.xml</w:t>
      </w:r>
      <w:r>
        <w:rPr>
          <w:rFonts w:ascii="Segoe UI" w:eastAsia="Segoe UI" w:hAnsi="Segoe UI" w:cs="Segoe UI"/>
          <w:sz w:val="27"/>
          <w:szCs w:val="27"/>
        </w:rPr>
        <w:t xml:space="preserve"> </w:t>
      </w:r>
      <w:r>
        <w:rPr>
          <w:rFonts w:ascii="Segoe UI" w:eastAsia="Segoe UI" w:hAnsi="Segoe UI" w:cs="Segoe UI"/>
          <w:color w:val="000000"/>
          <w:sz w:val="27"/>
          <w:szCs w:val="27"/>
        </w:rPr>
        <w:t>file just after the</w:t>
      </w:r>
    </w:p>
    <w:p w:rsidR="00663897" w:rsidRDefault="00F25AC9">
      <w:pPr>
        <w:spacing w:line="420" w:lineRule="atLeast"/>
        <w:ind w:left="59" w:right="436"/>
        <w:rPr>
          <w:rFonts w:ascii="Segoe UI" w:eastAsia="Segoe UI" w:hAnsi="Segoe UI" w:cs="Segoe UI"/>
          <w:sz w:val="27"/>
          <w:szCs w:val="27"/>
        </w:rPr>
      </w:pPr>
      <w:r>
        <w:rPr>
          <w:rFonts w:ascii="Consolas" w:eastAsia="Consolas" w:hAnsi="Consolas" w:cs="Consolas"/>
          <w:color w:val="555E68"/>
        </w:rPr>
        <w:t>&lt;application&gt;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definition. The </w:t>
      </w:r>
      <w:r>
        <w:rPr>
          <w:rFonts w:ascii="Consolas" w:eastAsia="Consolas" w:hAnsi="Consolas" w:cs="Consolas"/>
          <w:color w:val="555E68"/>
        </w:rPr>
        <w:t>AndroidManifest.xml</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file is found at </w:t>
      </w:r>
      <w:r>
        <w:rPr>
          <w:rFonts w:ascii="Consolas" w:eastAsia="Consolas" w:hAnsi="Consolas" w:cs="Consolas"/>
          <w:color w:val="555E68"/>
        </w:rPr>
        <w:t xml:space="preserve">&lt;project </w:t>
      </w:r>
      <w:r>
        <w:rPr>
          <w:rFonts w:ascii="Consolas" w:eastAsia="Consolas" w:hAnsi="Consolas" w:cs="Consolas"/>
          <w:color w:val="555E68"/>
          <w:spacing w:val="1"/>
        </w:rPr>
        <w:t>root&gt;/android/app/src/main/AndroidManifest.xml</w:t>
      </w:r>
      <w:r>
        <w:rPr>
          <w:rFonts w:ascii="Segoe UI" w:eastAsia="Segoe UI" w:hAnsi="Segoe UI" w:cs="Segoe UI"/>
          <w:color w:val="000000"/>
          <w:spacing w:val="1"/>
          <w:sz w:val="27"/>
          <w:szCs w:val="27"/>
        </w:rPr>
        <w:t>.</w:t>
      </w:r>
    </w:p>
    <w:p w:rsidR="00663897" w:rsidRDefault="00F25AC9">
      <w:pPr>
        <w:spacing w:before="427" w:line="405" w:lineRule="atLeast"/>
        <w:ind w:left="240" w:right="419"/>
        <w:rPr>
          <w:rFonts w:ascii="Consolas" w:eastAsia="Consolas" w:hAnsi="Consolas" w:cs="Consolas"/>
        </w:rPr>
      </w:pPr>
      <w:r>
        <w:rPr>
          <w:rFonts w:ascii="Consolas" w:eastAsia="Consolas" w:hAnsi="Consolas" w:cs="Consolas"/>
          <w:color w:val="555E68"/>
        </w:rPr>
        <w:t>&lt;manifest xmlns:android="http://schemas.android.com/apk/res/android"&gt;     &lt;application ...&gt;</w:t>
      </w:r>
      <w:r w:rsidR="00FB0D64" w:rsidRPr="00FB0D64">
        <w:pict>
          <v:shape id="_x0000_s4112" type="#_x0000_t75" style="position:absolute;left:0;text-align:left;margin-left:51pt;margin-top:14.6pt;width:495pt;height:183pt;z-index:-250655744;mso-position-horizontal-relative:page;mso-position-vertical-relative:text" o:allowincell="f">
            <v:imagedata r:id="rId1394"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&lt;/application&gt;</w:t>
      </w:r>
    </w:p>
    <w:p w:rsidR="00663897" w:rsidRDefault="00F25AC9">
      <w:pPr>
        <w:spacing w:before="406" w:line="405" w:lineRule="atLeast"/>
        <w:ind w:left="240" w:right="938"/>
        <w:rPr>
          <w:rFonts w:ascii="Consolas" w:eastAsia="Consolas" w:hAnsi="Consolas" w:cs="Consolas"/>
        </w:rPr>
      </w:pPr>
      <w:r>
        <w:rPr>
          <w:rFonts w:ascii="Consolas" w:eastAsia="Consolas" w:hAnsi="Consolas" w:cs="Consolas"/>
          <w:color w:val="555E68"/>
        </w:rPr>
        <w:t xml:space="preserve">    &lt;uses-permission android:name="android.permission.INTERNET"/&gt; &lt;/manifest&gt;</w:t>
      </w:r>
    </w:p>
    <w:p w:rsidR="00663897" w:rsidRDefault="00F25AC9">
      <w:pPr>
        <w:spacing w:before="898" w:line="319" w:lineRule="atLeast"/>
        <w:ind w:right="-200"/>
        <w:jc w:val="both"/>
        <w:rPr>
          <w:rFonts w:ascii="Segoe UI" w:eastAsia="Segoe UI" w:hAnsi="Segoe UI" w:cs="Segoe UI"/>
        </w:rPr>
      </w:pPr>
      <w:r>
        <w:rPr>
          <w:rFonts w:ascii="Segoe UI" w:eastAsia="Segoe UI" w:hAnsi="Segoe UI" w:cs="Segoe UI"/>
          <w:b/>
          <w:bCs/>
          <w:color w:val="E83E3E"/>
        </w:rPr>
        <w:t>iOS</w:t>
      </w:r>
    </w:p>
    <w:p w:rsidR="00663897" w:rsidRDefault="00F25AC9">
      <w:pPr>
        <w:spacing w:before="279" w:line="359" w:lineRule="atLeast"/>
        <w:ind w:right="-200"/>
        <w:jc w:val="both"/>
        <w:rPr>
          <w:rFonts w:ascii="Consolas" w:eastAsia="Consolas" w:hAnsi="Consolas" w:cs="Consolas"/>
        </w:rPr>
      </w:pPr>
      <w:r>
        <w:rPr>
          <w:rFonts w:ascii="Segoe UI" w:eastAsia="Segoe UI" w:hAnsi="Segoe UI" w:cs="Segoe UI"/>
          <w:color w:val="000000"/>
          <w:sz w:val="27"/>
          <w:szCs w:val="27"/>
        </w:rPr>
        <w:t xml:space="preserve">For iOS, add the following to the </w:t>
      </w:r>
      <w:r>
        <w:rPr>
          <w:rFonts w:ascii="Consolas" w:eastAsia="Consolas" w:hAnsi="Consolas" w:cs="Consolas"/>
          <w:color w:val="555E68"/>
        </w:rPr>
        <w:t>Info.plist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file found at </w:t>
      </w:r>
      <w:r>
        <w:rPr>
          <w:rFonts w:ascii="Consolas" w:eastAsia="Consolas" w:hAnsi="Consolas" w:cs="Consolas"/>
          <w:color w:val="555E68"/>
        </w:rPr>
        <w:t>&lt;project</w:t>
      </w:r>
    </w:p>
    <w:p w:rsidR="00663897" w:rsidRDefault="00F25AC9">
      <w:pPr>
        <w:spacing w:before="46" w:line="359" w:lineRule="atLeast"/>
        <w:ind w:left="59" w:right="-200"/>
        <w:jc w:val="both"/>
        <w:rPr>
          <w:rFonts w:ascii="Segoe UI" w:eastAsia="Segoe UI" w:hAnsi="Segoe UI" w:cs="Segoe UI"/>
          <w:sz w:val="27"/>
          <w:szCs w:val="27"/>
        </w:rPr>
      </w:pPr>
      <w:r>
        <w:rPr>
          <w:rFonts w:ascii="Consolas" w:eastAsia="Consolas" w:hAnsi="Consolas" w:cs="Consolas"/>
          <w:color w:val="555E68"/>
          <w:spacing w:val="2"/>
        </w:rPr>
        <w:t>root&gt;/ios/Runner/Info.plist</w:t>
      </w:r>
      <w:r>
        <w:rPr>
          <w:rFonts w:ascii="Segoe UI" w:eastAsia="Segoe UI" w:hAnsi="Segoe UI" w:cs="Segoe UI"/>
          <w:color w:val="000000"/>
          <w:spacing w:val="2"/>
          <w:sz w:val="27"/>
          <w:szCs w:val="27"/>
        </w:rPr>
        <w:t>.</w:t>
      </w:r>
    </w:p>
    <w:p w:rsidR="00663897" w:rsidRDefault="00F25AC9">
      <w:pPr>
        <w:spacing w:before="427" w:line="405" w:lineRule="atLeast"/>
        <w:ind w:left="240" w:right="5095"/>
        <w:rPr>
          <w:rFonts w:ascii="Consolas" w:eastAsia="Consolas" w:hAnsi="Consolas" w:cs="Consolas"/>
        </w:rPr>
      </w:pPr>
      <w:r>
        <w:rPr>
          <w:rFonts w:ascii="Consolas" w:eastAsia="Consolas" w:hAnsi="Consolas" w:cs="Consolas"/>
          <w:color w:val="555E68"/>
        </w:rPr>
        <w:t>&lt;key&gt;NSAppTransportSecurity&lt;/key&gt; &lt;dict&gt;</w:t>
      </w:r>
      <w:r w:rsidR="00FB0D64" w:rsidRPr="00FB0D64">
        <w:pict>
          <v:shape id="_x0000_s4111" type="#_x0000_t75" style="position:absolute;left:0;text-align:left;margin-left:51pt;margin-top:14.35pt;width:495pt;height:143pt;z-index:-250654720;mso-position-horizontal-relative:page;mso-position-vertical-relative:text" o:allowincell="f">
            <v:imagedata r:id="rId1395" o:title=""/>
            <w10:wrap anchorx="page"/>
            <w10:anchorlock/>
          </v:shape>
        </w:pict>
      </w:r>
    </w:p>
    <w:p w:rsidR="00663897" w:rsidRDefault="00F25AC9">
      <w:pPr>
        <w:spacing w:line="405" w:lineRule="atLeast"/>
        <w:ind w:left="240" w:right="4835"/>
        <w:rPr>
          <w:rFonts w:ascii="Consolas" w:eastAsia="Consolas" w:hAnsi="Consolas" w:cs="Consolas"/>
        </w:rPr>
      </w:pPr>
      <w:r>
        <w:rPr>
          <w:rFonts w:ascii="Consolas" w:eastAsia="Consolas" w:hAnsi="Consolas" w:cs="Consolas"/>
          <w:color w:val="555E68"/>
        </w:rPr>
        <w:t xml:space="preserve">  &lt;key&gt;NSAllowsArbitraryLoads&lt;/key&gt;   &lt;true/&gt;</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&lt;/dict&gt;</w:t>
      </w:r>
    </w:p>
    <w:p w:rsidR="00663897" w:rsidRDefault="00F25AC9" w:rsidP="005F74E4">
      <w:pPr>
        <w:numPr>
          <w:ilvl w:val="0"/>
          <w:numId w:val="271"/>
        </w:numPr>
        <w:spacing w:before="883" w:line="351" w:lineRule="atLeast"/>
        <w:ind w:right="-200"/>
        <w:jc w:val="both"/>
        <w:rPr>
          <w:rFonts w:ascii="Consolas" w:eastAsia="Consolas" w:hAnsi="Consolas" w:cs="Consolas"/>
          <w:sz w:val="23"/>
          <w:szCs w:val="23"/>
        </w:rPr>
      </w:pPr>
      <w:r>
        <w:rPr>
          <w:rFonts w:ascii="Segoe UI" w:eastAsia="Segoe UI" w:hAnsi="Segoe UI" w:cs="Segoe UI"/>
          <w:b/>
          <w:bCs/>
          <w:color w:val="E5B567"/>
          <w:sz w:val="26"/>
          <w:szCs w:val="26"/>
        </w:rPr>
        <w:t xml:space="preserve">Create and initialize a </w:t>
      </w:r>
      <w:r>
        <w:rPr>
          <w:rFonts w:ascii="Consolas" w:eastAsia="Consolas" w:hAnsi="Consolas" w:cs="Consolas"/>
          <w:b/>
          <w:bCs/>
          <w:color w:val="555E68"/>
          <w:spacing w:val="3"/>
          <w:sz w:val="23"/>
          <w:szCs w:val="23"/>
        </w:rPr>
        <w:t>VideoPlayerController</w:t>
      </w:r>
      <w:r w:rsidR="00FB0D64" w:rsidRPr="00FB0D64">
        <w:pict>
          <v:shape id="_x0000_s4110" type="#_x0000_t75" style="position:absolute;left:0;text-align:left;margin-left:51pt;margin-top:87.75pt;width:495pt;height:5pt;z-index:-250653696;mso-position-horizontal-relative:page;mso-position-vertical-relative:text" o:allowincell="f">
            <v:imagedata r:id="rId879" o:title=""/>
            <w10:wrap anchorx="page"/>
            <w10:anchorlock/>
          </v:shape>
        </w:pict>
      </w:r>
    </w:p>
    <w:p w:rsidR="00663897" w:rsidRDefault="00F25AC9">
      <w:pPr>
        <w:spacing w:before="962" w:line="420" w:lineRule="atLeast"/>
        <w:ind w:right="97"/>
        <w:rPr>
          <w:rFonts w:ascii="Segoe UI" w:eastAsia="Segoe UI" w:hAnsi="Segoe UI" w:cs="Segoe UI"/>
          <w:sz w:val="27"/>
          <w:szCs w:val="27"/>
        </w:rPr>
      </w:pPr>
      <w:r>
        <w:rPr>
          <w:rFonts w:ascii="Segoe UI" w:eastAsia="Segoe UI" w:hAnsi="Segoe UI" w:cs="Segoe UI"/>
          <w:color w:val="000000"/>
          <w:sz w:val="27"/>
          <w:szCs w:val="27"/>
        </w:rPr>
        <w:t xml:space="preserve">Now that you have the </w:t>
      </w:r>
      <w:r>
        <w:rPr>
          <w:rFonts w:ascii="Consolas" w:eastAsia="Consolas" w:hAnsi="Consolas" w:cs="Consolas"/>
          <w:color w:val="555E68"/>
        </w:rPr>
        <w:t>video_player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plugin installed with the correct permissions, create a </w:t>
      </w:r>
      <w:r>
        <w:rPr>
          <w:rFonts w:ascii="Consolas" w:eastAsia="Consolas" w:hAnsi="Consolas" w:cs="Consolas"/>
          <w:color w:val="555E68"/>
          <w:spacing w:val="2"/>
        </w:rPr>
        <w:t>VideoPlayerController</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The </w:t>
      </w:r>
      <w:r>
        <w:rPr>
          <w:rFonts w:ascii="Consolas" w:eastAsia="Consolas" w:hAnsi="Consolas" w:cs="Consolas"/>
          <w:color w:val="555E68"/>
        </w:rPr>
        <w:t>VideoPlayerController</w:t>
      </w:r>
      <w:r>
        <w:rPr>
          <w:rFonts w:ascii="Segoe UI" w:eastAsia="Segoe UI" w:hAnsi="Segoe UI" w:cs="Segoe UI"/>
          <w:sz w:val="27"/>
          <w:szCs w:val="27"/>
        </w:rPr>
        <w:t xml:space="preserve"> </w:t>
      </w:r>
      <w:r>
        <w:rPr>
          <w:rFonts w:ascii="Segoe UI" w:eastAsia="Segoe UI" w:hAnsi="Segoe UI" w:cs="Segoe UI"/>
          <w:color w:val="000000"/>
          <w:sz w:val="27"/>
          <w:szCs w:val="27"/>
        </w:rPr>
        <w:t>class allows you to connect to different types of videos and control playback.</w:t>
      </w:r>
    </w:p>
    <w:p w:rsidR="00663897" w:rsidRDefault="00F25AC9">
      <w:pPr>
        <w:spacing w:line="420" w:lineRule="atLeast"/>
        <w:ind w:right="167"/>
        <w:rPr>
          <w:rFonts w:ascii="Segoe UI" w:eastAsia="Segoe UI" w:hAnsi="Segoe UI" w:cs="Segoe UI"/>
          <w:sz w:val="27"/>
          <w:szCs w:val="27"/>
        </w:rPr>
      </w:pPr>
      <w:r>
        <w:rPr>
          <w:rFonts w:ascii="Arial" w:eastAsia="Arial" w:hAnsi="Arial" w:cs="Arial"/>
          <w:color w:val="000000"/>
          <w:sz w:val="2"/>
          <w:szCs w:val="2"/>
        </w:rPr>
        <w:br w:type="page"/>
      </w:r>
      <w:r>
        <w:rPr>
          <w:rFonts w:ascii="Segoe UI" w:eastAsia="Segoe UI" w:hAnsi="Segoe UI" w:cs="Segoe UI"/>
          <w:color w:val="000000"/>
          <w:sz w:val="27"/>
          <w:szCs w:val="27"/>
        </w:rPr>
        <w:t xml:space="preserve">Before you can play videos, you must also </w:t>
      </w:r>
      <w:r>
        <w:rPr>
          <w:rFonts w:ascii="Consolas" w:eastAsia="Consolas" w:hAnsi="Consolas" w:cs="Consolas"/>
          <w:color w:val="555E68"/>
        </w:rPr>
        <w:t>initialize</w:t>
      </w:r>
      <w:r>
        <w:rPr>
          <w:rFonts w:ascii="Segoe UI" w:eastAsia="Segoe UI" w:hAnsi="Segoe UI" w:cs="Segoe UI"/>
          <w:sz w:val="27"/>
          <w:szCs w:val="27"/>
        </w:rPr>
        <w:t xml:space="preserve"> </w:t>
      </w:r>
      <w:r>
        <w:rPr>
          <w:rFonts w:ascii="Segoe UI" w:eastAsia="Segoe UI" w:hAnsi="Segoe UI" w:cs="Segoe UI"/>
          <w:color w:val="000000"/>
          <w:sz w:val="27"/>
          <w:szCs w:val="27"/>
        </w:rPr>
        <w:t>the controller. This establishes the connection to the video and prepare the controller for playback.</w:t>
      </w:r>
    </w:p>
    <w:p w:rsidR="00663897" w:rsidRDefault="00F25AC9">
      <w:pPr>
        <w:spacing w:before="286" w:after="31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To create and initialize the </w:t>
      </w:r>
      <w:r>
        <w:rPr>
          <w:rFonts w:ascii="Consolas" w:eastAsia="Consolas" w:hAnsi="Consolas" w:cs="Consolas"/>
          <w:color w:val="555E68"/>
        </w:rPr>
        <w:t>VideoPlayerController</w:t>
      </w:r>
      <w:r>
        <w:rPr>
          <w:rFonts w:ascii="Segoe UI" w:eastAsia="Segoe UI" w:hAnsi="Segoe UI" w:cs="Segoe UI"/>
          <w:sz w:val="27"/>
          <w:szCs w:val="27"/>
        </w:rPr>
        <w:t xml:space="preserve"> </w:t>
      </w:r>
      <w:r>
        <w:rPr>
          <w:rFonts w:ascii="Segoe UI" w:eastAsia="Segoe UI" w:hAnsi="Segoe UI" w:cs="Segoe UI"/>
          <w:color w:val="000000"/>
          <w:sz w:val="27"/>
          <w:szCs w:val="27"/>
        </w:rPr>
        <w:t>do the following:</w:t>
      </w:r>
    </w:p>
    <w:p w:rsidR="00663897" w:rsidRDefault="00F25AC9" w:rsidP="005F74E4">
      <w:pPr>
        <w:numPr>
          <w:ilvl w:val="0"/>
          <w:numId w:val="27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Create a </w:t>
      </w:r>
      <w:r>
        <w:rPr>
          <w:rFonts w:ascii="Consolas" w:eastAsia="Consolas" w:hAnsi="Consolas" w:cs="Consolas"/>
          <w:color w:val="555E68"/>
        </w:rPr>
        <w:t>StatefulWidget</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with a companion </w:t>
      </w:r>
      <w:r>
        <w:rPr>
          <w:rFonts w:ascii="Consolas" w:eastAsia="Consolas" w:hAnsi="Consolas" w:cs="Consolas"/>
          <w:color w:val="555E68"/>
        </w:rPr>
        <w:t>State</w:t>
      </w:r>
      <w:r>
        <w:rPr>
          <w:rFonts w:ascii="Segoe UI" w:eastAsia="Segoe UI" w:hAnsi="Segoe UI" w:cs="Segoe UI"/>
          <w:sz w:val="27"/>
          <w:szCs w:val="27"/>
        </w:rPr>
        <w:t xml:space="preserve"> </w:t>
      </w:r>
      <w:r>
        <w:rPr>
          <w:rFonts w:ascii="Segoe UI" w:eastAsia="Segoe UI" w:hAnsi="Segoe UI" w:cs="Segoe UI"/>
          <w:color w:val="000000"/>
          <w:sz w:val="27"/>
          <w:szCs w:val="27"/>
        </w:rPr>
        <w:t>class</w:t>
      </w:r>
      <w:r w:rsidR="00FB0D64" w:rsidRPr="00FB0D64">
        <w:pict>
          <v:shape id="_x0000_s4109" type="#_x0000_t75" style="position:absolute;left:0;text-align:left;margin-left:345pt;margin-top:17.35pt;width:41pt;height:18pt;z-index:-250652672;mso-position-horizontal-relative:page;mso-position-vertical-relative:text" o:allowincell="f">
            <v:imagedata r:id="rId1396" o:title=""/>
            <w10:wrap anchorx="page"/>
            <w10:anchorlock/>
          </v:shape>
        </w:pict>
      </w:r>
    </w:p>
    <w:p w:rsidR="00663897" w:rsidRDefault="00F25AC9" w:rsidP="005F74E4">
      <w:pPr>
        <w:numPr>
          <w:ilvl w:val="0"/>
          <w:numId w:val="272"/>
        </w:numPr>
        <w:spacing w:before="91" w:line="359" w:lineRule="atLeast"/>
        <w:ind w:right="-200"/>
        <w:jc w:val="both"/>
        <w:rPr>
          <w:rFonts w:ascii="Consolas" w:eastAsia="Consolas" w:hAnsi="Consolas" w:cs="Consolas"/>
        </w:rPr>
      </w:pPr>
      <w:r>
        <w:rPr>
          <w:rFonts w:ascii="Segoe UI" w:eastAsia="Segoe UI" w:hAnsi="Segoe UI" w:cs="Segoe UI"/>
          <w:color w:val="000000"/>
          <w:sz w:val="27"/>
          <w:szCs w:val="27"/>
        </w:rPr>
        <w:t xml:space="preserve">Add a variable to the </w:t>
      </w:r>
      <w:r>
        <w:rPr>
          <w:rFonts w:ascii="Consolas" w:eastAsia="Consolas" w:hAnsi="Consolas" w:cs="Consolas"/>
          <w:color w:val="555E68"/>
        </w:rPr>
        <w:t>State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to store the </w:t>
      </w:r>
      <w:r>
        <w:rPr>
          <w:rFonts w:ascii="Consolas" w:eastAsia="Consolas" w:hAnsi="Consolas" w:cs="Consolas"/>
          <w:color w:val="555E68"/>
        </w:rPr>
        <w:t>VideoPlayerController</w:t>
      </w:r>
      <w:r w:rsidR="00FB0D64" w:rsidRPr="00FB0D64">
        <w:pict>
          <v:shape id="_x0000_s4108" type="#_x0000_t75" style="position:absolute;left:0;text-align:left;margin-left:209pt;margin-top:5.6pt;width:42pt;height:19pt;z-index:-250651648;mso-position-horizontal-relative:page;mso-position-vertical-relative:text" o:allowincell="f">
            <v:imagedata r:id="rId1397" o:title=""/>
            <w10:wrap anchorx="page"/>
            <w10:anchorlock/>
          </v:shape>
        </w:pict>
      </w:r>
    </w:p>
    <w:p w:rsidR="00663897" w:rsidRDefault="00F25AC9" w:rsidP="005F74E4">
      <w:pPr>
        <w:numPr>
          <w:ilvl w:val="0"/>
          <w:numId w:val="272"/>
        </w:numPr>
        <w:spacing w:line="404" w:lineRule="atLeast"/>
        <w:ind w:right="881"/>
        <w:rPr>
          <w:rFonts w:ascii="Consolas" w:eastAsia="Consolas" w:hAnsi="Consolas" w:cs="Consolas"/>
        </w:rPr>
      </w:pPr>
      <w:r>
        <w:rPr>
          <w:rFonts w:ascii="Segoe UI" w:eastAsia="Segoe UI" w:hAnsi="Segoe UI" w:cs="Segoe UI"/>
          <w:color w:val="000000"/>
          <w:sz w:val="27"/>
          <w:szCs w:val="27"/>
        </w:rPr>
        <w:t xml:space="preserve">Add a variable to the </w:t>
      </w:r>
      <w:r>
        <w:rPr>
          <w:rFonts w:ascii="Consolas" w:eastAsia="Consolas" w:hAnsi="Consolas" w:cs="Consolas"/>
          <w:color w:val="555E68"/>
        </w:rPr>
        <w:t>State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class to store the </w:t>
      </w:r>
      <w:r>
        <w:rPr>
          <w:rFonts w:ascii="Consolas" w:eastAsia="Consolas" w:hAnsi="Consolas" w:cs="Consolas"/>
          <w:color w:val="555E68"/>
        </w:rPr>
        <w:t>Future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returned from </w:t>
      </w:r>
      <w:r w:rsidR="00FB0D64" w:rsidRPr="00FB0D64">
        <w:pict>
          <v:shape id="_x0000_s4107" type="#_x0000_t75" style="position:absolute;left:0;text-align:left;margin-left:209pt;margin-top:6.1pt;width:42pt;height:19pt;z-index:-250650624;mso-position-horizontal-relative:page;mso-position-vertical-relative:text" o:allowincell="f">
            <v:imagedata r:id="rId1398" o:title=""/>
            <w10:wrap anchorx="page"/>
            <w10:anchorlock/>
          </v:shape>
        </w:pict>
      </w:r>
      <w:r>
        <w:rPr>
          <w:rFonts w:ascii="Consolas" w:eastAsia="Consolas" w:hAnsi="Consolas" w:cs="Consolas"/>
          <w:color w:val="555E68"/>
        </w:rPr>
        <w:t>VideoPlayerController.initialize</w:t>
      </w:r>
    </w:p>
    <w:p w:rsidR="00663897" w:rsidRDefault="00F25AC9" w:rsidP="005F74E4">
      <w:pPr>
        <w:numPr>
          <w:ilvl w:val="0"/>
          <w:numId w:val="272"/>
        </w:numPr>
        <w:spacing w:before="107"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Create and initialize the controller in the </w:t>
      </w:r>
      <w:r>
        <w:rPr>
          <w:rFonts w:ascii="Consolas" w:eastAsia="Consolas" w:hAnsi="Consolas" w:cs="Consolas"/>
          <w:color w:val="555E68"/>
        </w:rPr>
        <w:t>initState</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rsidP="005F74E4">
      <w:pPr>
        <w:numPr>
          <w:ilvl w:val="0"/>
          <w:numId w:val="272"/>
        </w:numPr>
        <w:spacing w:before="9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Dispose of the controller in the </w:t>
      </w:r>
      <w:r>
        <w:rPr>
          <w:rFonts w:ascii="Consolas" w:eastAsia="Consolas" w:hAnsi="Consolas" w:cs="Consolas"/>
          <w:color w:val="555E68"/>
        </w:rPr>
        <w:t>dispose</w:t>
      </w:r>
      <w:r>
        <w:rPr>
          <w:rFonts w:ascii="Segoe UI" w:eastAsia="Segoe UI" w:hAnsi="Segoe UI" w:cs="Segoe UI"/>
          <w:sz w:val="27"/>
          <w:szCs w:val="27"/>
        </w:rPr>
        <w:t xml:space="preserve"> </w:t>
      </w:r>
      <w:r>
        <w:rPr>
          <w:rFonts w:ascii="Segoe UI" w:eastAsia="Segoe UI" w:hAnsi="Segoe UI" w:cs="Segoe UI"/>
          <w:color w:val="000000"/>
          <w:sz w:val="27"/>
          <w:szCs w:val="27"/>
        </w:rPr>
        <w:t>method</w:t>
      </w:r>
    </w:p>
    <w:p w:rsidR="00663897" w:rsidRDefault="00F25AC9">
      <w:pPr>
        <w:spacing w:before="442" w:line="405" w:lineRule="atLeast"/>
        <w:ind w:left="240" w:right="3146"/>
        <w:rPr>
          <w:rFonts w:ascii="Consolas" w:eastAsia="Consolas" w:hAnsi="Consolas" w:cs="Consolas"/>
        </w:rPr>
      </w:pPr>
      <w:r>
        <w:rPr>
          <w:rFonts w:ascii="Consolas" w:eastAsia="Consolas" w:hAnsi="Consolas" w:cs="Consolas"/>
          <w:color w:val="555E68"/>
        </w:rPr>
        <w:t>class VideoPlayerScreen extends StatefulWidget {   const VideoPlayerScreen({super.key});</w:t>
      </w:r>
      <w:r w:rsidR="00FB0D64" w:rsidRPr="00FB0D64">
        <w:pict>
          <v:shape id="_x0000_s4106" type="#_x0000_t75" style="position:absolute;left:0;text-align:left;margin-left:51pt;margin-top:15.6pt;width:495pt;height:556pt;z-index:-250649600;mso-position-horizontal-relative:page;mso-position-vertical-relative:text" o:allowincell="f">
            <v:imagedata r:id="rId1399"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 w:line="405" w:lineRule="atLeast"/>
        <w:ind w:left="240" w:right="289"/>
        <w:rPr>
          <w:rFonts w:ascii="Consolas" w:eastAsia="Consolas" w:hAnsi="Consolas" w:cs="Consolas"/>
        </w:rPr>
      </w:pPr>
      <w:r>
        <w:rPr>
          <w:rFonts w:ascii="Consolas" w:eastAsia="Consolas" w:hAnsi="Consolas" w:cs="Consolas"/>
          <w:color w:val="555E68"/>
        </w:rPr>
        <w:t xml:space="preserve">  State&lt;VideoPlayerScreen&gt; createState() =&gt; _VideoPlayerScreenState(); }</w:t>
      </w:r>
    </w:p>
    <w:p w:rsidR="00663897" w:rsidRDefault="00F25AC9">
      <w:pPr>
        <w:spacing w:before="405" w:line="405" w:lineRule="atLeast"/>
        <w:ind w:left="240" w:right="1068"/>
        <w:rPr>
          <w:rFonts w:ascii="Consolas" w:eastAsia="Consolas" w:hAnsi="Consolas" w:cs="Consolas"/>
        </w:rPr>
      </w:pPr>
      <w:r>
        <w:rPr>
          <w:rFonts w:ascii="Consolas" w:eastAsia="Consolas" w:hAnsi="Consolas" w:cs="Consolas"/>
          <w:color w:val="555E68"/>
        </w:rPr>
        <w:t>class _VideoPlayerScreenState extends State&lt;VideoPlayerScreen&gt; {   late VideoPlayerController _controller;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late Future&lt;void&gt; _initializeVideoPlayerFuture;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 w:line="405" w:lineRule="atLeast"/>
        <w:ind w:left="240" w:right="6524"/>
        <w:rPr>
          <w:rFonts w:ascii="Consolas" w:eastAsia="Consolas" w:hAnsi="Consolas" w:cs="Consolas"/>
        </w:rPr>
      </w:pPr>
      <w:r>
        <w:rPr>
          <w:rFonts w:ascii="Consolas" w:eastAsia="Consolas" w:hAnsi="Consolas" w:cs="Consolas"/>
          <w:color w:val="555E68"/>
        </w:rPr>
        <w:t xml:space="preserve">  void initState() {     super.initState();</w:t>
      </w:r>
    </w:p>
    <w:p w:rsidR="00663897" w:rsidRDefault="00F25AC9">
      <w:pPr>
        <w:spacing w:before="405" w:line="405" w:lineRule="atLeast"/>
        <w:ind w:left="240" w:right="2237"/>
        <w:rPr>
          <w:rFonts w:ascii="Consolas" w:eastAsia="Consolas" w:hAnsi="Consolas" w:cs="Consolas"/>
        </w:rPr>
      </w:pPr>
      <w:r>
        <w:rPr>
          <w:rFonts w:ascii="Consolas" w:eastAsia="Consolas" w:hAnsi="Consolas" w:cs="Consolas"/>
          <w:color w:val="555E68"/>
        </w:rPr>
        <w:t xml:space="preserve">    // Create and store the VideoPlayerController. The VideoPlayerController</w:t>
      </w:r>
    </w:p>
    <w:p w:rsidR="00663897" w:rsidRDefault="00F25AC9">
      <w:pPr>
        <w:spacing w:line="405" w:lineRule="atLeast"/>
        <w:ind w:left="240" w:right="-101"/>
        <w:rPr>
          <w:rFonts w:ascii="Consolas" w:eastAsia="Consolas" w:hAnsi="Consolas" w:cs="Consolas"/>
        </w:rPr>
      </w:pPr>
      <w:r>
        <w:rPr>
          <w:rFonts w:ascii="Consolas" w:eastAsia="Consolas" w:hAnsi="Consolas" w:cs="Consolas"/>
          <w:color w:val="555E68"/>
        </w:rPr>
        <w:t xml:space="preserve">    // offers several different constructors to play videos from assets, files,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or the internet.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_controller = VideoPlayerController.networkUrl(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Uri.parse(</w:t>
      </w:r>
    </w:p>
    <w:p w:rsidR="00663897" w:rsidRDefault="00F25AC9">
      <w:pPr>
        <w:spacing w:before="1" w:line="405" w:lineRule="atLeast"/>
        <w:ind w:left="240" w:right="2887"/>
        <w:rPr>
          <w:rFonts w:ascii="Consolas" w:eastAsia="Consolas" w:hAnsi="Consolas" w:cs="Consolas"/>
        </w:rPr>
      </w:pPr>
      <w:r>
        <w:rPr>
          <w:rFonts w:ascii="Consolas" w:eastAsia="Consolas" w:hAnsi="Consolas" w:cs="Consolas"/>
          <w:color w:val="555E68"/>
        </w:rPr>
        <w:t xml:space="preserve">        'https://flutter.github.io/assets-for-api- docs/assets/videos/butterfly.mp4',</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330" w:line="405" w:lineRule="atLeast"/>
        <w:ind w:left="240" w:right="1588"/>
        <w:rPr>
          <w:rFonts w:ascii="Consolas" w:eastAsia="Consolas" w:hAnsi="Consolas" w:cs="Consolas"/>
        </w:rPr>
      </w:pPr>
      <w:r>
        <w:rPr>
          <w:rFonts w:ascii="Consolas" w:eastAsia="Consolas" w:hAnsi="Consolas" w:cs="Consolas"/>
          <w:color w:val="555E68"/>
        </w:rPr>
        <w:t xml:space="preserve">    _initializeVideoPlayerFuture = _controller.initialize();   }</w:t>
      </w:r>
      <w:r w:rsidR="00FB0D64" w:rsidRPr="00FB0D64">
        <w:pict>
          <v:shape id="_x0000_s4105" type="#_x0000_t75" style="position:absolute;left:0;text-align:left;margin-left:51pt;margin-top:-1pt;width:495pt;height:396pt;z-index:-250648576;mso-position-horizontal-relative:page;mso-position-vertical-relative:text" o:allowincell="f">
            <v:imagedata r:id="rId1400" o:title=""/>
            <w10:wrap anchorx="page"/>
            <w10:anchorlock/>
          </v:shape>
        </w:pic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void dispose() {</w:t>
      </w:r>
    </w:p>
    <w:p w:rsidR="00663897" w:rsidRDefault="00F25AC9">
      <w:pPr>
        <w:spacing w:before="1" w:line="405" w:lineRule="atLeast"/>
        <w:ind w:left="240" w:right="1068"/>
        <w:rPr>
          <w:rFonts w:ascii="Consolas" w:eastAsia="Consolas" w:hAnsi="Consolas" w:cs="Consolas"/>
        </w:rPr>
      </w:pPr>
      <w:r>
        <w:rPr>
          <w:rFonts w:ascii="Consolas" w:eastAsia="Consolas" w:hAnsi="Consolas" w:cs="Consolas"/>
          <w:color w:val="555E68"/>
        </w:rPr>
        <w:t xml:space="preserve">    // Ensure disposing of the VideoPlayerController to free up resources.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_controller.dispose();</w:t>
      </w:r>
    </w:p>
    <w:p w:rsidR="00663897" w:rsidRDefault="00F25AC9">
      <w:pPr>
        <w:spacing w:before="406" w:line="405" w:lineRule="atLeast"/>
        <w:ind w:left="240" w:right="6783"/>
        <w:rPr>
          <w:rFonts w:ascii="Consolas" w:eastAsia="Consolas" w:hAnsi="Consolas" w:cs="Consolas"/>
        </w:rPr>
      </w:pPr>
      <w:r>
        <w:rPr>
          <w:rFonts w:ascii="Consolas" w:eastAsia="Consolas" w:hAnsi="Consolas" w:cs="Consolas"/>
          <w:color w:val="555E68"/>
        </w:rPr>
        <w:t xml:space="preserve">    super.dispose();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Widget build(BuildContext context) {</w:t>
      </w:r>
    </w:p>
    <w:p w:rsidR="00663897" w:rsidRDefault="00F25AC9">
      <w:pPr>
        <w:spacing w:before="1" w:line="405" w:lineRule="atLeast"/>
        <w:ind w:left="240" w:right="3926"/>
        <w:rPr>
          <w:rFonts w:ascii="Consolas" w:eastAsia="Consolas" w:hAnsi="Consolas" w:cs="Consolas"/>
        </w:rPr>
      </w:pPr>
      <w:r>
        <w:rPr>
          <w:rFonts w:ascii="Consolas" w:eastAsia="Consolas" w:hAnsi="Consolas" w:cs="Consolas"/>
          <w:color w:val="555E68"/>
        </w:rPr>
        <w:t xml:space="preserve">    // Complete the code in the next step.     return Container();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rsidP="005F74E4">
      <w:pPr>
        <w:numPr>
          <w:ilvl w:val="0"/>
          <w:numId w:val="273"/>
        </w:numPr>
        <w:spacing w:before="52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Display the video player</w:t>
      </w:r>
      <w:r w:rsidR="00FB0D64" w:rsidRPr="00FB0D64">
        <w:pict>
          <v:shape id="_x0000_s4104" type="#_x0000_t75" style="position:absolute;left:0;text-align:left;margin-left:51pt;margin-top:68pt;width:495pt;height:4pt;z-index:-250647552;mso-position-horizontal-relative:page;mso-position-vertical-relative:text" o:allowincell="f">
            <v:imagedata r:id="rId1182" o:title=""/>
            <w10:wrap anchorx="page"/>
            <w10:anchorlock/>
          </v:shape>
        </w:pict>
      </w:r>
    </w:p>
    <w:p w:rsidR="00663897" w:rsidRDefault="00F25AC9">
      <w:pPr>
        <w:spacing w:before="977" w:line="405" w:lineRule="atLeast"/>
        <w:ind w:right="-50"/>
        <w:rPr>
          <w:rFonts w:ascii="Segoe UI" w:eastAsia="Segoe UI" w:hAnsi="Segoe UI" w:cs="Segoe UI"/>
          <w:sz w:val="27"/>
          <w:szCs w:val="27"/>
        </w:rPr>
      </w:pPr>
      <w:r>
        <w:rPr>
          <w:rFonts w:ascii="Segoe UI" w:eastAsia="Segoe UI" w:hAnsi="Segoe UI" w:cs="Segoe UI"/>
          <w:color w:val="000000"/>
          <w:sz w:val="27"/>
          <w:szCs w:val="27"/>
        </w:rPr>
        <w:t xml:space="preserve">Now, display the video. The </w:t>
      </w:r>
      <w:r>
        <w:rPr>
          <w:rFonts w:ascii="Consolas" w:eastAsia="Consolas" w:hAnsi="Consolas" w:cs="Consolas"/>
          <w:color w:val="555E68"/>
        </w:rPr>
        <w:t>video_player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plugin provides the </w:t>
      </w:r>
      <w:hyperlink r:id="rId1401" w:history="1">
        <w:r>
          <w:rPr>
            <w:rFonts w:ascii="Consolas" w:eastAsia="Consolas" w:hAnsi="Consolas" w:cs="Consolas"/>
            <w:color w:val="555E68"/>
            <w:u w:val="single"/>
          </w:rPr>
          <w:t xml:space="preserve">VideoPlayer </w:t>
        </w:r>
      </w:hyperlink>
      <w:r>
        <w:rPr>
          <w:rFonts w:ascii="Segoe UI" w:eastAsia="Segoe UI" w:hAnsi="Segoe UI" w:cs="Segoe UI"/>
          <w:color w:val="000000"/>
          <w:sz w:val="27"/>
          <w:szCs w:val="27"/>
        </w:rPr>
        <w:t xml:space="preserve">widget to display the video initialized by the </w:t>
      </w:r>
      <w:r>
        <w:rPr>
          <w:rFonts w:ascii="Consolas" w:eastAsia="Consolas" w:hAnsi="Consolas" w:cs="Consolas"/>
          <w:color w:val="555E68"/>
          <w:spacing w:val="2"/>
        </w:rPr>
        <w:t>VideoPlayerController</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By default, the </w:t>
      </w:r>
      <w:r>
        <w:rPr>
          <w:rFonts w:ascii="Consolas" w:eastAsia="Consolas" w:hAnsi="Consolas" w:cs="Consolas"/>
          <w:color w:val="555E68"/>
        </w:rPr>
        <w:t>VideoPlayer</w:t>
      </w:r>
      <w:r>
        <w:rPr>
          <w:rFonts w:ascii="Segoe UI" w:eastAsia="Segoe UI" w:hAnsi="Segoe UI" w:cs="Segoe UI"/>
          <w:sz w:val="27"/>
          <w:szCs w:val="27"/>
        </w:rPr>
        <w:t xml:space="preserve"> </w:t>
      </w:r>
      <w:r>
        <w:rPr>
          <w:rFonts w:ascii="Segoe UI" w:eastAsia="Segoe UI" w:hAnsi="Segoe UI" w:cs="Segoe UI"/>
          <w:color w:val="000000"/>
          <w:sz w:val="27"/>
          <w:szCs w:val="27"/>
        </w:rPr>
        <w:t>widget takes up as much space as possible. This often isn’t ideal for videos because they are meant to be displayed in a specific aspect ratio, such as 16x9 or 4x3.</w:t>
      </w:r>
    </w:p>
    <w:p w:rsidR="00663897" w:rsidRDefault="00F25AC9">
      <w:pPr>
        <w:spacing w:before="240" w:line="405" w:lineRule="atLeast"/>
        <w:ind w:right="-114"/>
        <w:rPr>
          <w:rFonts w:ascii="Segoe UI" w:eastAsia="Segoe UI" w:hAnsi="Segoe UI" w:cs="Segoe UI"/>
          <w:sz w:val="27"/>
          <w:szCs w:val="27"/>
        </w:rPr>
      </w:pPr>
      <w:r>
        <w:rPr>
          <w:rFonts w:ascii="Segoe UI" w:eastAsia="Segoe UI" w:hAnsi="Segoe UI" w:cs="Segoe UI"/>
          <w:color w:val="000000"/>
          <w:sz w:val="27"/>
          <w:szCs w:val="27"/>
        </w:rPr>
        <w:t xml:space="preserve">Therefore, wrap the </w:t>
      </w:r>
      <w:r>
        <w:rPr>
          <w:rFonts w:ascii="Consolas" w:eastAsia="Consolas" w:hAnsi="Consolas" w:cs="Consolas"/>
          <w:color w:val="555E68"/>
        </w:rPr>
        <w:t>VideoPlayer</w:t>
      </w:r>
      <w:r>
        <w:rPr>
          <w:rFonts w:ascii="Segoe UI" w:eastAsia="Segoe UI" w:hAnsi="Segoe UI" w:cs="Segoe UI"/>
          <w:sz w:val="27"/>
          <w:szCs w:val="27"/>
        </w:rPr>
        <w:t xml:space="preserve"> </w:t>
      </w:r>
      <w:r>
        <w:rPr>
          <w:rFonts w:ascii="Segoe UI" w:eastAsia="Segoe UI" w:hAnsi="Segoe UI" w:cs="Segoe UI"/>
          <w:color w:val="000000"/>
          <w:sz w:val="27"/>
          <w:szCs w:val="27"/>
        </w:rPr>
        <w:t xml:space="preserve">widget in an </w:t>
      </w:r>
      <w:hyperlink r:id="rId1402" w:history="1">
        <w:r>
          <w:rPr>
            <w:rFonts w:ascii="Consolas" w:eastAsia="Consolas" w:hAnsi="Consolas" w:cs="Consolas"/>
            <w:color w:val="555E68"/>
            <w:u w:val="single"/>
          </w:rPr>
          <w:t>AspectRatio</w:t>
        </w:r>
        <w:r>
          <w:rPr>
            <w:rFonts w:ascii="Segoe UI" w:eastAsia="Segoe UI" w:hAnsi="Segoe UI" w:cs="Segoe UI"/>
            <w:sz w:val="27"/>
            <w:szCs w:val="27"/>
          </w:rPr>
          <w:t xml:space="preserve"> </w:t>
        </w:r>
      </w:hyperlink>
      <w:r>
        <w:rPr>
          <w:rFonts w:ascii="Segoe UI" w:eastAsia="Segoe UI" w:hAnsi="Segoe UI" w:cs="Segoe UI"/>
          <w:color w:val="000000"/>
          <w:sz w:val="27"/>
          <w:szCs w:val="27"/>
        </w:rPr>
        <w:t>widget to ensure that the video has the correct proportions.</w:t>
      </w:r>
    </w:p>
    <w:p w:rsidR="00663897" w:rsidRDefault="00F25AC9">
      <w:pPr>
        <w:spacing w:before="286"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 xml:space="preserve">Furthermore, you must display the </w:t>
      </w:r>
      <w:r>
        <w:rPr>
          <w:rFonts w:ascii="Consolas" w:eastAsia="Consolas" w:hAnsi="Consolas" w:cs="Consolas"/>
          <w:color w:val="555E68"/>
        </w:rPr>
        <w:t>VideoPlayer</w:t>
      </w:r>
      <w:r>
        <w:rPr>
          <w:rFonts w:ascii="Segoe UI" w:eastAsia="Segoe UI" w:hAnsi="Segoe UI" w:cs="Segoe UI"/>
          <w:sz w:val="27"/>
          <w:szCs w:val="27"/>
        </w:rPr>
        <w:t xml:space="preserve"> </w:t>
      </w:r>
      <w:r>
        <w:rPr>
          <w:rFonts w:ascii="Segoe UI" w:eastAsia="Segoe UI" w:hAnsi="Segoe UI" w:cs="Segoe UI"/>
          <w:color w:val="000000"/>
          <w:sz w:val="27"/>
          <w:szCs w:val="27"/>
        </w:rPr>
        <w:t>widget after the</w:t>
      </w:r>
    </w:p>
    <w:p w:rsidR="00663897" w:rsidRDefault="00F25AC9">
      <w:pPr>
        <w:spacing w:before="15" w:line="405" w:lineRule="atLeast"/>
        <w:ind w:right="410" w:firstLine="59"/>
        <w:rPr>
          <w:rFonts w:ascii="Segoe UI" w:eastAsia="Segoe UI" w:hAnsi="Segoe UI" w:cs="Segoe UI"/>
          <w:sz w:val="27"/>
          <w:szCs w:val="27"/>
        </w:rPr>
      </w:pPr>
      <w:r>
        <w:rPr>
          <w:rFonts w:ascii="Consolas" w:eastAsia="Consolas" w:hAnsi="Consolas" w:cs="Consolas"/>
          <w:color w:val="555E68"/>
        </w:rPr>
        <w:t>_initializeVideoPlayerFuture()</w:t>
      </w:r>
      <w:r>
        <w:rPr>
          <w:rFonts w:ascii="Segoe UI" w:eastAsia="Segoe UI" w:hAnsi="Segoe UI" w:cs="Segoe UI"/>
          <w:sz w:val="27"/>
          <w:szCs w:val="27"/>
        </w:rPr>
        <w:t xml:space="preserve"> </w:t>
      </w:r>
      <w:r>
        <w:rPr>
          <w:rFonts w:ascii="Segoe UI" w:eastAsia="Segoe UI" w:hAnsi="Segoe UI" w:cs="Segoe UI"/>
          <w:color w:val="000000"/>
          <w:sz w:val="27"/>
          <w:szCs w:val="27"/>
        </w:rPr>
        <w:t xml:space="preserve">completes. Use </w:t>
      </w:r>
      <w:r>
        <w:rPr>
          <w:rFonts w:ascii="Consolas" w:eastAsia="Consolas" w:hAnsi="Consolas" w:cs="Consolas"/>
          <w:color w:val="555E68"/>
        </w:rPr>
        <w:t>FutureBuilder</w:t>
      </w:r>
      <w:r>
        <w:rPr>
          <w:rFonts w:ascii="Segoe UI" w:eastAsia="Segoe UI" w:hAnsi="Segoe UI" w:cs="Segoe UI"/>
          <w:sz w:val="27"/>
          <w:szCs w:val="27"/>
        </w:rPr>
        <w:t xml:space="preserve"> </w:t>
      </w:r>
      <w:r>
        <w:rPr>
          <w:rFonts w:ascii="Segoe UI" w:eastAsia="Segoe UI" w:hAnsi="Segoe UI" w:cs="Segoe UI"/>
          <w:color w:val="000000"/>
          <w:sz w:val="27"/>
          <w:szCs w:val="27"/>
        </w:rPr>
        <w:t>to display a loading spinner until the controller finishes initializing. Note: initializing the controller does not begin playback.</w:t>
      </w:r>
    </w:p>
    <w:p w:rsidR="00663897" w:rsidRDefault="00F25AC9">
      <w:pPr>
        <w:spacing w:before="105" w:line="405" w:lineRule="atLeast"/>
        <w:ind w:left="240" w:right="289"/>
        <w:rPr>
          <w:rFonts w:ascii="Consolas" w:eastAsia="Consolas" w:hAnsi="Consolas" w:cs="Consolas"/>
        </w:rPr>
      </w:pPr>
      <w:r>
        <w:rPr>
          <w:rFonts w:ascii="Consolas" w:eastAsia="Consolas" w:hAnsi="Consolas" w:cs="Consolas"/>
          <w:color w:val="555E68"/>
        </w:rPr>
        <w:t>// Use a FutureBuilder to display a loading spinner while waiting for the</w:t>
      </w:r>
      <w:r w:rsidR="00FB0D64" w:rsidRPr="00FB0D64">
        <w:pict>
          <v:shape id="_x0000_s4103" type="#_x0000_t75" style="position:absolute;left:0;text-align:left;margin-left:51pt;margin-top:-1pt;width:495pt;height:486pt;z-index:-250646528;mso-position-horizontal-relative:page;mso-position-vertical-relative:text" o:allowincell="f">
            <v:imagedata r:id="rId1403"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VideoPlayerController to finish initializing.</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FutureBuilder(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future: _initializeVideoPlayerFuture,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builder: (context, snapshot)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if (snapshot.connectionState == ConnectionState.done) {</w:t>
      </w:r>
    </w:p>
    <w:p w:rsidR="00663897" w:rsidRDefault="00F25AC9">
      <w:pPr>
        <w:spacing w:before="1" w:line="405" w:lineRule="atLeast"/>
        <w:ind w:left="240" w:right="289"/>
        <w:rPr>
          <w:rFonts w:ascii="Consolas" w:eastAsia="Consolas" w:hAnsi="Consolas" w:cs="Consolas"/>
        </w:rPr>
      </w:pPr>
      <w:r>
        <w:rPr>
          <w:rFonts w:ascii="Consolas" w:eastAsia="Consolas" w:hAnsi="Consolas" w:cs="Consolas"/>
          <w:color w:val="555E68"/>
        </w:rPr>
        <w:t xml:space="preserve">      // If the VideoPlayerController has finished initialization, use       // the data it provides to limit the aspect ratio of the video.       return AspectRatio(</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aspectRatio: _controller.value.aspectRatio,</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Use the VideoPlayer widget to display the video.</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child: VideoPlayer(_controller),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else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If the VideoPlayerController is still initializing, show a</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loading spinner.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return const Center(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child: CircularProgressIndicator(),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rsidP="005F74E4">
      <w:pPr>
        <w:numPr>
          <w:ilvl w:val="0"/>
          <w:numId w:val="274"/>
        </w:numPr>
        <w:spacing w:before="52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Play and pause the video</w:t>
      </w:r>
      <w:r w:rsidR="00FB0D64" w:rsidRPr="00FB0D64">
        <w:pict>
          <v:shape id="_x0000_s4102" type="#_x0000_t75" style="position:absolute;left:0;text-align:left;margin-left:51pt;margin-top:68pt;width:495pt;height:4pt;z-index:-250645504;mso-position-horizontal-relative:page;mso-position-vertical-relative:text" o:allowincell="f">
            <v:imagedata r:id="rId1182" o:title=""/>
            <w10:wrap anchorx="page"/>
            <w10:anchorlock/>
          </v:shape>
        </w:pict>
      </w:r>
    </w:p>
    <w:p w:rsidR="00663897" w:rsidRDefault="00F25AC9">
      <w:pPr>
        <w:spacing w:before="977" w:line="405" w:lineRule="atLeast"/>
        <w:ind w:right="201"/>
        <w:rPr>
          <w:rFonts w:ascii="Segoe UI" w:eastAsia="Segoe UI" w:hAnsi="Segoe UI" w:cs="Segoe UI"/>
          <w:sz w:val="27"/>
          <w:szCs w:val="27"/>
        </w:rPr>
      </w:pPr>
      <w:r>
        <w:rPr>
          <w:rFonts w:ascii="Segoe UI" w:eastAsia="Segoe UI" w:hAnsi="Segoe UI" w:cs="Segoe UI"/>
          <w:color w:val="000000"/>
          <w:sz w:val="27"/>
          <w:szCs w:val="27"/>
        </w:rPr>
        <w:t xml:space="preserve">By default, the video starts in a paused state. To begin playback, call the </w:t>
      </w:r>
      <w:hyperlink r:id="rId1404" w:history="1">
        <w:r>
          <w:rPr>
            <w:rFonts w:ascii="Consolas" w:eastAsia="Consolas" w:hAnsi="Consolas" w:cs="Consolas"/>
            <w:color w:val="555E68"/>
            <w:u w:val="single"/>
          </w:rPr>
          <w:t xml:space="preserve">play() </w:t>
        </w:r>
      </w:hyperlink>
      <w:r>
        <w:rPr>
          <w:rFonts w:ascii="Segoe UI" w:eastAsia="Segoe UI" w:hAnsi="Segoe UI" w:cs="Segoe UI"/>
          <w:color w:val="000000"/>
          <w:sz w:val="27"/>
          <w:szCs w:val="27"/>
        </w:rPr>
        <w:t xml:space="preserve">method provided by the </w:t>
      </w:r>
      <w:r>
        <w:rPr>
          <w:rFonts w:ascii="Consolas" w:eastAsia="Consolas" w:hAnsi="Consolas" w:cs="Consolas"/>
          <w:color w:val="555E68"/>
          <w:spacing w:val="2"/>
        </w:rPr>
        <w:t>VideoPlayerController</w:t>
      </w:r>
      <w:r>
        <w:rPr>
          <w:rFonts w:ascii="Segoe UI" w:eastAsia="Segoe UI" w:hAnsi="Segoe UI" w:cs="Segoe UI"/>
          <w:color w:val="000000"/>
          <w:spacing w:val="2"/>
          <w:sz w:val="27"/>
          <w:szCs w:val="27"/>
        </w:rPr>
        <w:t>.</w:t>
      </w:r>
      <w:r>
        <w:rPr>
          <w:rFonts w:ascii="Segoe UI" w:eastAsia="Segoe UI" w:hAnsi="Segoe UI" w:cs="Segoe UI"/>
          <w:color w:val="000000"/>
          <w:sz w:val="27"/>
          <w:szCs w:val="27"/>
        </w:rPr>
        <w:t xml:space="preserve"> To pause playback, call the</w:t>
      </w:r>
    </w:p>
    <w:p w:rsidR="00663897" w:rsidRDefault="00FB0D64">
      <w:pPr>
        <w:spacing w:before="61" w:line="359" w:lineRule="atLeast"/>
        <w:ind w:left="59" w:right="-200"/>
        <w:jc w:val="both"/>
        <w:rPr>
          <w:rFonts w:ascii="Segoe UI" w:eastAsia="Segoe UI" w:hAnsi="Segoe UI" w:cs="Segoe UI"/>
          <w:sz w:val="27"/>
          <w:szCs w:val="27"/>
        </w:rPr>
      </w:pPr>
      <w:hyperlink r:id="rId1405" w:history="1">
        <w:r w:rsidR="00F25AC9">
          <w:rPr>
            <w:rFonts w:ascii="Consolas" w:eastAsia="Consolas" w:hAnsi="Consolas" w:cs="Consolas"/>
            <w:color w:val="555E68"/>
            <w:u w:val="single"/>
          </w:rPr>
          <w:t>pause()</w:t>
        </w:r>
        <w:r w:rsidR="00F25AC9">
          <w:rPr>
            <w:rFonts w:ascii="Segoe UI" w:eastAsia="Segoe UI" w:hAnsi="Segoe UI" w:cs="Segoe UI"/>
            <w:sz w:val="27"/>
            <w:szCs w:val="27"/>
          </w:rPr>
          <w:t xml:space="preserve"> </w:t>
        </w:r>
      </w:hyperlink>
      <w:r w:rsidR="00F25AC9">
        <w:rPr>
          <w:rFonts w:ascii="Segoe UI" w:eastAsia="Segoe UI" w:hAnsi="Segoe UI" w:cs="Segoe UI"/>
          <w:color w:val="000000"/>
          <w:sz w:val="27"/>
          <w:szCs w:val="27"/>
        </w:rPr>
        <w:t>method.</w:t>
      </w:r>
    </w:p>
    <w:p w:rsidR="00663897" w:rsidRDefault="00F25AC9">
      <w:pPr>
        <w:spacing w:before="255" w:line="405" w:lineRule="atLeast"/>
        <w:ind w:right="-57"/>
        <w:rPr>
          <w:rFonts w:ascii="Segoe UI" w:eastAsia="Segoe UI" w:hAnsi="Segoe UI" w:cs="Segoe UI"/>
          <w:sz w:val="27"/>
          <w:szCs w:val="27"/>
        </w:rPr>
      </w:pPr>
      <w:r>
        <w:rPr>
          <w:rFonts w:ascii="Segoe UI" w:eastAsia="Segoe UI" w:hAnsi="Segoe UI" w:cs="Segoe UI"/>
          <w:color w:val="000000"/>
          <w:sz w:val="27"/>
          <w:szCs w:val="27"/>
        </w:rPr>
        <w:t xml:space="preserve">For this example, add a </w:t>
      </w:r>
      <w:r>
        <w:rPr>
          <w:rFonts w:ascii="Consolas" w:eastAsia="Consolas" w:hAnsi="Consolas" w:cs="Consolas"/>
          <w:color w:val="555E68"/>
        </w:rPr>
        <w:t>FloatingActionButton</w:t>
      </w:r>
      <w:r>
        <w:rPr>
          <w:rFonts w:ascii="Segoe UI" w:eastAsia="Segoe UI" w:hAnsi="Segoe UI" w:cs="Segoe UI"/>
          <w:sz w:val="27"/>
          <w:szCs w:val="27"/>
        </w:rPr>
        <w:t xml:space="preserve"> </w:t>
      </w:r>
      <w:r>
        <w:rPr>
          <w:rFonts w:ascii="Segoe UI" w:eastAsia="Segoe UI" w:hAnsi="Segoe UI" w:cs="Segoe UI"/>
          <w:color w:val="000000"/>
          <w:sz w:val="27"/>
          <w:szCs w:val="27"/>
        </w:rPr>
        <w:t>to your app that displays a play or pause icon depending on the situation. When the user taps the button, play the video if it’s currently paused, or pause the video if it’s playing.</w:t>
      </w:r>
    </w:p>
    <w:p w:rsidR="00663897" w:rsidRDefault="00F25AC9">
      <w:pPr>
        <w:spacing w:before="534" w:line="276" w:lineRule="atLeast"/>
        <w:ind w:left="240" w:right="-200"/>
        <w:jc w:val="both"/>
        <w:rPr>
          <w:rFonts w:ascii="Consolas" w:eastAsia="Consolas" w:hAnsi="Consolas" w:cs="Consolas"/>
        </w:rPr>
      </w:pPr>
      <w:r>
        <w:rPr>
          <w:rFonts w:ascii="Consolas" w:eastAsia="Consolas" w:hAnsi="Consolas" w:cs="Consolas"/>
          <w:color w:val="555E68"/>
        </w:rPr>
        <w:t>FloatingActionButton(</w:t>
      </w:r>
      <w:r w:rsidR="00FB0D64" w:rsidRPr="00FB0D64">
        <w:pict>
          <v:shape id="_x0000_s4101" type="#_x0000_t75" style="position:absolute;left:0;text-align:left;margin-left:51pt;margin-top:14.35pt;width:495pt;height:75pt;z-index:-250644480;mso-position-horizontal-relative:page;mso-position-vertical-relative:text" o:allowincell="f">
            <v:imagedata r:id="rId1406"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onPressed: ()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Wrap the play or pause in a call to `setState`. This ensures the</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 correct icon is shown.</w:t>
      </w:r>
      <w:r w:rsidR="00FB0D64" w:rsidRPr="00FB0D64">
        <w:pict>
          <v:shape id="_x0000_s4100" type="#_x0000_t75" style="position:absolute;left:0;text-align:left;margin-left:51pt;margin-top:-1pt;width:495pt;height:336pt;z-index:-250643456;mso-position-horizontal-relative:page;mso-position-vertical-relative:text" o:allowincell="f">
            <v:imagedata r:id="rId1407"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setState(()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If the video is playing, pause it.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if (_controller.value.isPlaying)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_controller.pause();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else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If the video is paused, play it.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_controller.play();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404" w:lineRule="atLeast"/>
        <w:ind w:left="240" w:right="678"/>
        <w:rPr>
          <w:rFonts w:ascii="Consolas" w:eastAsia="Consolas" w:hAnsi="Consolas" w:cs="Consolas"/>
        </w:rPr>
      </w:pPr>
      <w:r>
        <w:rPr>
          <w:rFonts w:ascii="Consolas" w:eastAsia="Consolas" w:hAnsi="Consolas" w:cs="Consolas"/>
          <w:color w:val="555E68"/>
        </w:rPr>
        <w:t xml:space="preserve">  // Display the correct icon depending on the state of the player.   child: Icon(</w:t>
      </w:r>
    </w:p>
    <w:p w:rsidR="00663897" w:rsidRDefault="00F25AC9">
      <w:pPr>
        <w:spacing w:before="1" w:line="405" w:lineRule="atLeast"/>
        <w:ind w:left="240" w:right="938"/>
        <w:rPr>
          <w:rFonts w:ascii="Consolas" w:eastAsia="Consolas" w:hAnsi="Consolas" w:cs="Consolas"/>
        </w:rPr>
      </w:pPr>
      <w:r>
        <w:rPr>
          <w:rFonts w:ascii="Consolas" w:eastAsia="Consolas" w:hAnsi="Consolas" w:cs="Consolas"/>
          <w:color w:val="555E68"/>
        </w:rPr>
        <w:t xml:space="preserve">    _controller.value.isPlaying ? Icons.pause : Icons.play_arrow,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Default="00F25AC9">
      <w:pPr>
        <w:spacing w:before="526"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Complete example</w:t>
      </w:r>
      <w:r w:rsidR="00FB0D64" w:rsidRPr="00FB0D64">
        <w:pict>
          <v:shape id="_x0000_s4099" type="#_x0000_t75" style="position:absolute;left:0;text-align:left;margin-left:51pt;margin-top:67.75pt;width:495pt;height:4pt;z-index:-250642432;mso-position-horizontal-relative:page;mso-position-vertical-relative:text" o:allowincell="f">
            <v:imagedata r:id="rId1135" o:title=""/>
            <w10:wrap anchorx="page"/>
            <w10:anchorlock/>
          </v:shape>
        </w:pict>
      </w:r>
    </w:p>
    <w:p w:rsidR="00663897" w:rsidRDefault="00F25AC9">
      <w:pPr>
        <w:spacing w:before="1241" w:line="276" w:lineRule="atLeast"/>
        <w:ind w:left="240" w:right="-200"/>
        <w:jc w:val="both"/>
        <w:rPr>
          <w:rFonts w:ascii="Consolas" w:eastAsia="Consolas" w:hAnsi="Consolas" w:cs="Consolas"/>
        </w:rPr>
      </w:pPr>
      <w:r>
        <w:rPr>
          <w:rFonts w:ascii="Consolas" w:eastAsia="Consolas" w:hAnsi="Consolas" w:cs="Consolas"/>
          <w:color w:val="555E68"/>
        </w:rPr>
        <w:t>import 'dart:async';</w:t>
      </w:r>
      <w:r w:rsidR="00FB0D64" w:rsidRPr="00FB0D64">
        <w:pict>
          <v:shape id="_x0000_s4098" type="#_x0000_t75" style="position:absolute;left:0;text-align:left;margin-left:51pt;margin-top:48.9pt;width:495pt;height:375pt;z-index:-250641408;mso-position-horizontal-relative:page;mso-position-vertical-relative:text" o:allowincell="f">
            <v:imagedata r:id="rId1408" o:title=""/>
            <w10:wrap anchorx="page"/>
            <w10:anchorlock/>
          </v:shape>
        </w:pic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import 'package:flutter/material.dart';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import 'package:video_player/video_player.dart';</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rPr>
        <w:t>void main() =&gt; runApp(const VideoPlayerApp());</w:t>
      </w:r>
    </w:p>
    <w:p w:rsidR="00663897" w:rsidRDefault="00F25AC9">
      <w:pPr>
        <w:spacing w:before="406" w:line="405" w:lineRule="atLeast"/>
        <w:ind w:left="240" w:right="3406"/>
        <w:rPr>
          <w:rFonts w:ascii="Consolas" w:eastAsia="Consolas" w:hAnsi="Consolas" w:cs="Consolas"/>
        </w:rPr>
      </w:pPr>
      <w:r>
        <w:rPr>
          <w:rFonts w:ascii="Consolas" w:eastAsia="Consolas" w:hAnsi="Consolas" w:cs="Consolas"/>
          <w:color w:val="555E68"/>
        </w:rPr>
        <w:t>class VideoPlayerApp extends StatelessWidget {   const VideoPlayerApp({super.key});</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rPr>
        <w:t xml:space="preserve">  @override</w:t>
      </w:r>
    </w:p>
    <w:p w:rsidR="00663897" w:rsidRDefault="00F25AC9">
      <w:pPr>
        <w:spacing w:before="1" w:line="405" w:lineRule="atLeast"/>
        <w:ind w:left="240" w:right="4445"/>
        <w:rPr>
          <w:rFonts w:ascii="Consolas" w:eastAsia="Consolas" w:hAnsi="Consolas" w:cs="Consolas"/>
        </w:rPr>
      </w:pPr>
      <w:r>
        <w:rPr>
          <w:rFonts w:ascii="Consolas" w:eastAsia="Consolas" w:hAnsi="Consolas" w:cs="Consolas"/>
          <w:color w:val="555E68"/>
        </w:rPr>
        <w:t xml:space="preserve">  Widget build(BuildContext context) {     return const MaterialApp(</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title: 'Video Player Demo',</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home: VideoPlayerScreen(),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w:t>
      </w:r>
      <w:r w:rsidR="00FB0D64" w:rsidRPr="00FB0D64">
        <w:pict>
          <v:shape id="_x0000_s4097" type="#_x0000_t75" style="position:absolute;left:0;text-align:left;margin-left:51pt;margin-top:-1pt;width:495pt;height:789pt;z-index:-250640384;mso-position-horizontal-relative:page;mso-position-vertical-relative:text" o:allowincell="f">
            <v:imagedata r:id="rId1157" o:title=""/>
            <w10:wrap anchorx="page"/>
            <w10:anchorlock/>
          </v:shape>
        </w:pict>
      </w:r>
    </w:p>
    <w:p w:rsidR="00663897" w:rsidRDefault="00F25AC9">
      <w:pPr>
        <w:spacing w:before="406" w:line="405" w:lineRule="atLeast"/>
        <w:ind w:left="240" w:right="3146"/>
        <w:rPr>
          <w:rFonts w:ascii="Consolas" w:eastAsia="Consolas" w:hAnsi="Consolas" w:cs="Consolas"/>
        </w:rPr>
      </w:pPr>
      <w:r>
        <w:rPr>
          <w:rFonts w:ascii="Consolas" w:eastAsia="Consolas" w:hAnsi="Consolas" w:cs="Consolas"/>
          <w:color w:val="555E68"/>
          <w:shd w:val="clear" w:color="auto" w:fill="F6F7F8"/>
        </w:rPr>
        <w:t>class VideoPlayerScreen extends StatefulWidget {   const VideoPlayerScreen({super.key});</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@override</w:t>
      </w:r>
    </w:p>
    <w:p w:rsidR="00663897" w:rsidRDefault="00F25AC9">
      <w:pPr>
        <w:spacing w:before="1" w:line="405" w:lineRule="atLeast"/>
        <w:ind w:left="240" w:right="289"/>
        <w:rPr>
          <w:rFonts w:ascii="Consolas" w:eastAsia="Consolas" w:hAnsi="Consolas" w:cs="Consolas"/>
        </w:rPr>
      </w:pPr>
      <w:r>
        <w:rPr>
          <w:rFonts w:ascii="Consolas" w:eastAsia="Consolas" w:hAnsi="Consolas" w:cs="Consolas"/>
          <w:color w:val="555E68"/>
          <w:shd w:val="clear" w:color="auto" w:fill="F6F7F8"/>
        </w:rPr>
        <w:t xml:space="preserve">  State&lt;VideoPlayerScreen&gt; createState() =&gt; _VideoPlayerScreenState(); }</w:t>
      </w:r>
    </w:p>
    <w:p w:rsidR="00663897" w:rsidRDefault="00F25AC9">
      <w:pPr>
        <w:spacing w:before="405" w:line="405" w:lineRule="atLeast"/>
        <w:ind w:left="240" w:right="1068"/>
        <w:rPr>
          <w:rFonts w:ascii="Consolas" w:eastAsia="Consolas" w:hAnsi="Consolas" w:cs="Consolas"/>
        </w:rPr>
      </w:pPr>
      <w:r>
        <w:rPr>
          <w:rFonts w:ascii="Consolas" w:eastAsia="Consolas" w:hAnsi="Consolas" w:cs="Consolas"/>
          <w:color w:val="555E68"/>
          <w:shd w:val="clear" w:color="auto" w:fill="F6F7F8"/>
        </w:rPr>
        <w:t>class _VideoPlayerScreenState extends State&lt;VideoPlayerScreen&gt; {   late VideoPlayerController _controller;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late Future&lt;void&gt; _initializeVideoPlayerFuture;</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@override</w:t>
      </w:r>
    </w:p>
    <w:p w:rsidR="00663897" w:rsidRDefault="00F25AC9">
      <w:pPr>
        <w:spacing w:before="1" w:line="405" w:lineRule="atLeast"/>
        <w:ind w:left="240" w:right="6524"/>
        <w:rPr>
          <w:rFonts w:ascii="Consolas" w:eastAsia="Consolas" w:hAnsi="Consolas" w:cs="Consolas"/>
        </w:rPr>
      </w:pPr>
      <w:r>
        <w:rPr>
          <w:rFonts w:ascii="Consolas" w:eastAsia="Consolas" w:hAnsi="Consolas" w:cs="Consolas"/>
          <w:color w:val="555E68"/>
          <w:shd w:val="clear" w:color="auto" w:fill="F6F7F8"/>
        </w:rPr>
        <w:t xml:space="preserve">  void initState() {     super.initState();</w:t>
      </w:r>
    </w:p>
    <w:p w:rsidR="00663897" w:rsidRDefault="00F25AC9">
      <w:pPr>
        <w:spacing w:before="405" w:line="405" w:lineRule="atLeast"/>
        <w:ind w:left="240" w:right="2237"/>
        <w:rPr>
          <w:rFonts w:ascii="Consolas" w:eastAsia="Consolas" w:hAnsi="Consolas" w:cs="Consolas"/>
        </w:rPr>
      </w:pPr>
      <w:r>
        <w:rPr>
          <w:rFonts w:ascii="Consolas" w:eastAsia="Consolas" w:hAnsi="Consolas" w:cs="Consolas"/>
          <w:color w:val="555E68"/>
          <w:shd w:val="clear" w:color="auto" w:fill="F6F7F8"/>
        </w:rPr>
        <w:t xml:space="preserve">    // Create and store the VideoPlayerController. The VideoPlayerController</w:t>
      </w:r>
    </w:p>
    <w:p w:rsidR="00663897" w:rsidRDefault="00F25AC9">
      <w:pPr>
        <w:spacing w:line="405" w:lineRule="atLeast"/>
        <w:ind w:left="240" w:right="-101"/>
        <w:rPr>
          <w:rFonts w:ascii="Consolas" w:eastAsia="Consolas" w:hAnsi="Consolas" w:cs="Consolas"/>
        </w:rPr>
      </w:pPr>
      <w:r>
        <w:rPr>
          <w:rFonts w:ascii="Consolas" w:eastAsia="Consolas" w:hAnsi="Consolas" w:cs="Consolas"/>
          <w:color w:val="555E68"/>
          <w:shd w:val="clear" w:color="auto" w:fill="F6F7F8"/>
        </w:rPr>
        <w:t xml:space="preserve">    // offers several different constructors to play videos from assets, files,</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 or the internet.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_controller = VideoPlayerController.networkUrl(</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Uri.parse(</w:t>
      </w:r>
    </w:p>
    <w:p w:rsidR="00663897" w:rsidRDefault="00F25AC9">
      <w:pPr>
        <w:spacing w:before="1" w:line="405" w:lineRule="atLeast"/>
        <w:ind w:left="240" w:right="2887"/>
        <w:rPr>
          <w:rFonts w:ascii="Consolas" w:eastAsia="Consolas" w:hAnsi="Consolas" w:cs="Consolas"/>
        </w:rPr>
      </w:pPr>
      <w:r>
        <w:rPr>
          <w:rFonts w:ascii="Consolas" w:eastAsia="Consolas" w:hAnsi="Consolas" w:cs="Consolas"/>
          <w:color w:val="555E68"/>
          <w:shd w:val="clear" w:color="auto" w:fill="F6F7F8"/>
        </w:rPr>
        <w:t xml:space="preserve">        'https://flutter.github.io/assets-for-api- docs/assets/videos/butterfly.mp4',</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406" w:line="405" w:lineRule="atLeast"/>
        <w:ind w:left="240" w:right="549"/>
        <w:rPr>
          <w:rFonts w:ascii="Consolas" w:eastAsia="Consolas" w:hAnsi="Consolas" w:cs="Consolas"/>
        </w:rPr>
      </w:pPr>
      <w:r>
        <w:rPr>
          <w:rFonts w:ascii="Consolas" w:eastAsia="Consolas" w:hAnsi="Consolas" w:cs="Consolas"/>
          <w:color w:val="555E68"/>
          <w:shd w:val="clear" w:color="auto" w:fill="F6F7F8"/>
        </w:rPr>
        <w:t xml:space="preserve">    // Initialize the controller and store the Future for later use.     _initializeVideoPlayerFuture = _controller.initialize();</w:t>
      </w:r>
    </w:p>
    <w:p w:rsidR="00663897" w:rsidRDefault="00F25AC9">
      <w:pPr>
        <w:spacing w:before="405" w:line="405" w:lineRule="atLeast"/>
        <w:ind w:left="240" w:right="3666"/>
        <w:rPr>
          <w:rFonts w:ascii="Consolas" w:eastAsia="Consolas" w:hAnsi="Consolas" w:cs="Consolas"/>
        </w:rPr>
      </w:pPr>
      <w:r>
        <w:rPr>
          <w:rFonts w:ascii="Consolas" w:eastAsia="Consolas" w:hAnsi="Consolas" w:cs="Consolas"/>
          <w:color w:val="555E68"/>
          <w:shd w:val="clear" w:color="auto" w:fill="F6F7F8"/>
        </w:rPr>
        <w:t xml:space="preserve">    // Use the controller to loop the video.     _controller.setLooping(true);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5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void dispose() {</w:t>
      </w:r>
    </w:p>
    <w:p w:rsidR="00663897" w:rsidRDefault="00F25AC9">
      <w:pPr>
        <w:spacing w:line="405" w:lineRule="atLeast"/>
        <w:ind w:left="240" w:right="1068"/>
        <w:rPr>
          <w:rFonts w:ascii="Consolas" w:eastAsia="Consolas" w:hAnsi="Consolas" w:cs="Consolas"/>
        </w:rPr>
      </w:pPr>
      <w:r>
        <w:rPr>
          <w:rFonts w:ascii="Consolas" w:eastAsia="Consolas" w:hAnsi="Consolas" w:cs="Consolas"/>
          <w:color w:val="555E68"/>
          <w:shd w:val="clear" w:color="auto" w:fill="F6F7F8"/>
        </w:rPr>
        <w:t xml:space="preserve">    // Ensure disposing of the VideoPlayerController to free up resources.</w:t>
      </w:r>
      <w:r w:rsidR="00FB0D64" w:rsidRPr="00FB0D64">
        <w:pict>
          <v:shape id="_x0000_s4096" type="#_x0000_t75" style="position:absolute;left:0;text-align:left;margin-left:51pt;margin-top:-1pt;width:495pt;height:789pt;z-index:-250639360;mso-position-horizontal-relative:page;mso-position-vertical-relative:text" o:allowincell="f">
            <v:imagedata r:id="rId1157" o:title=""/>
            <w10:wrap anchorx="page"/>
            <w10:anchorlock/>
          </v:shape>
        </w:pic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_controller.dispose();</w:t>
      </w:r>
    </w:p>
    <w:p w:rsidR="00663897" w:rsidRDefault="00F25AC9">
      <w:pPr>
        <w:spacing w:before="406" w:line="405" w:lineRule="atLeast"/>
        <w:ind w:left="240" w:right="6783"/>
        <w:rPr>
          <w:rFonts w:ascii="Consolas" w:eastAsia="Consolas" w:hAnsi="Consolas" w:cs="Consolas"/>
        </w:rPr>
      </w:pPr>
      <w:r>
        <w:rPr>
          <w:rFonts w:ascii="Consolas" w:eastAsia="Consolas" w:hAnsi="Consolas" w:cs="Consolas"/>
          <w:color w:val="555E68"/>
          <w:shd w:val="clear" w:color="auto" w:fill="F6F7F8"/>
        </w:rPr>
        <w:t xml:space="preserve">    super.dispose();   }</w:t>
      </w:r>
    </w:p>
    <w:p w:rsidR="00663897" w:rsidRDefault="00F25AC9">
      <w:pPr>
        <w:spacing w:before="52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@override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Widget build(BuildContext context)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return Scaffold(</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appBar: AppBar(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title: const Text('Butterfly Video'),</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 w:line="405" w:lineRule="atLeast"/>
        <w:ind w:left="240" w:right="29"/>
        <w:rPr>
          <w:rFonts w:ascii="Consolas" w:eastAsia="Consolas" w:hAnsi="Consolas" w:cs="Consolas"/>
        </w:rPr>
      </w:pPr>
      <w:r>
        <w:rPr>
          <w:rFonts w:ascii="Consolas" w:eastAsia="Consolas" w:hAnsi="Consolas" w:cs="Consolas"/>
          <w:color w:val="555E68"/>
          <w:shd w:val="clear" w:color="auto" w:fill="F6F7F8"/>
        </w:rPr>
        <w:t xml:space="preserve">      // Use a FutureBuilder to display a loading spinner while waiting for the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 VideoPlayerController to finish initializing.</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body: FutureBuilder(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future: _initializeVideoPlayerFuture,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builder: (context, snapshot)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if (snapshot.connectionState == ConnectionState.done) {</w:t>
      </w:r>
    </w:p>
    <w:p w:rsidR="00663897" w:rsidRDefault="00F25AC9">
      <w:pPr>
        <w:spacing w:before="1" w:line="405" w:lineRule="atLeast"/>
        <w:ind w:left="240" w:right="-101"/>
        <w:rPr>
          <w:rFonts w:ascii="Consolas" w:eastAsia="Consolas" w:hAnsi="Consolas" w:cs="Consolas"/>
        </w:rPr>
      </w:pPr>
      <w:r>
        <w:rPr>
          <w:rFonts w:ascii="Consolas" w:eastAsia="Consolas" w:hAnsi="Consolas" w:cs="Consolas"/>
          <w:color w:val="555E68"/>
          <w:shd w:val="clear" w:color="auto" w:fill="F6F7F8"/>
        </w:rPr>
        <w:t xml:space="preserve">            // If the VideoPlayerController has finished initialization, use</w:t>
      </w:r>
    </w:p>
    <w:p w:rsidR="00663897" w:rsidRDefault="00F25AC9">
      <w:pPr>
        <w:spacing w:line="405" w:lineRule="atLeast"/>
        <w:ind w:left="240" w:right="419"/>
        <w:rPr>
          <w:rFonts w:ascii="Consolas" w:eastAsia="Consolas" w:hAnsi="Consolas" w:cs="Consolas"/>
        </w:rPr>
      </w:pPr>
      <w:r>
        <w:rPr>
          <w:rFonts w:ascii="Consolas" w:eastAsia="Consolas" w:hAnsi="Consolas" w:cs="Consolas"/>
          <w:color w:val="555E68"/>
          <w:shd w:val="clear" w:color="auto" w:fill="F6F7F8"/>
        </w:rPr>
        <w:t xml:space="preserve">            // the data it provides to limit the aspect ratio of the video.</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return AspectRatio(</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aspectRatio: _controller.value.aspectRatio,</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 Use the VideoPlayer widget to display the video.</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child: VideoPlayer(_controller),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 else {</w:t>
      </w:r>
    </w:p>
    <w:p w:rsidR="00663897" w:rsidRDefault="00F25AC9">
      <w:pPr>
        <w:spacing w:before="1" w:line="405" w:lineRule="atLeast"/>
        <w:ind w:left="240" w:right="29"/>
        <w:rPr>
          <w:rFonts w:ascii="Consolas" w:eastAsia="Consolas" w:hAnsi="Consolas" w:cs="Consolas"/>
        </w:rPr>
      </w:pPr>
      <w:r>
        <w:rPr>
          <w:rFonts w:ascii="Consolas" w:eastAsia="Consolas" w:hAnsi="Consolas" w:cs="Consolas"/>
          <w:color w:val="555E68"/>
          <w:shd w:val="clear" w:color="auto" w:fill="F6F7F8"/>
        </w:rPr>
        <w:t xml:space="preserve">            // If the VideoPlayerController is still initializing, show a</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 loading spinner.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return const Center(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child: CircularProgressIndicator(),</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shd w:val="clear" w:color="auto" w:fill="F6F7F8"/>
        </w:rPr>
        <w:t xml:space="preserve">        },</w:t>
      </w:r>
    </w:p>
    <w:p w:rsidR="00663897" w:rsidRDefault="00F25AC9">
      <w:pPr>
        <w:spacing w:before="53" w:line="276" w:lineRule="atLeast"/>
        <w:ind w:left="240" w:right="-200"/>
        <w:jc w:val="both"/>
        <w:rPr>
          <w:rFonts w:ascii="Consolas" w:eastAsia="Consolas" w:hAnsi="Consolas" w:cs="Consolas"/>
        </w:rPr>
      </w:pPr>
      <w:r>
        <w:rPr>
          <w:rFonts w:ascii="Consolas" w:eastAsia="Consolas" w:hAnsi="Consolas" w:cs="Consolas"/>
          <w:color w:val="555E68"/>
        </w:rPr>
        <w:t xml:space="preserve">      ),</w:t>
      </w:r>
      <w:r w:rsidR="00FB0D64" w:rsidRPr="00FB0D64">
        <w:pict>
          <v:shape id="_x0000_s2047" type="#_x0000_t75" style="position:absolute;left:0;text-align:left;margin-left:51pt;margin-top:-1pt;width:495pt;height:518pt;z-index:-250638336;mso-position-horizontal-relative:page;mso-position-vertical-relative:text" o:allowincell="f">
            <v:imagedata r:id="rId1409" o:title=""/>
            <w10:wrap anchorx="page"/>
            <w10:anchorlock/>
          </v:shape>
        </w:pic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floatingActionButton: FloatingActionButton(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onPressed: () {</w:t>
      </w:r>
    </w:p>
    <w:p w:rsidR="00663897" w:rsidRDefault="00F25AC9">
      <w:pPr>
        <w:spacing w:before="1" w:line="405" w:lineRule="atLeast"/>
        <w:ind w:left="240" w:right="808"/>
        <w:rPr>
          <w:rFonts w:ascii="Consolas" w:eastAsia="Consolas" w:hAnsi="Consolas" w:cs="Consolas"/>
        </w:rPr>
      </w:pPr>
      <w:r>
        <w:rPr>
          <w:rFonts w:ascii="Consolas" w:eastAsia="Consolas" w:hAnsi="Consolas" w:cs="Consolas"/>
          <w:color w:val="555E68"/>
        </w:rPr>
        <w:t xml:space="preserve">          // Wrap the play or pause in a call to `setState`. This ensures the</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 correct icon is shown.</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setState(()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If the video is playing, pause it.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if (_controller.value.isPlaying)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_controller.pause();</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else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 If the video is paused, play it.</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_controller.play();</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 w:line="405" w:lineRule="atLeast"/>
        <w:ind w:left="240" w:right="808"/>
        <w:rPr>
          <w:rFonts w:ascii="Consolas" w:eastAsia="Consolas" w:hAnsi="Consolas" w:cs="Consolas"/>
        </w:rPr>
      </w:pPr>
      <w:r>
        <w:rPr>
          <w:rFonts w:ascii="Consolas" w:eastAsia="Consolas" w:hAnsi="Consolas" w:cs="Consolas"/>
          <w:color w:val="555E68"/>
        </w:rPr>
        <w:t xml:space="preserve">        // Display the correct icon depending on the state of the player.</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child: Icon(</w:t>
      </w:r>
    </w:p>
    <w:p w:rsidR="00663897" w:rsidRDefault="00F25AC9">
      <w:pPr>
        <w:spacing w:before="1" w:line="405" w:lineRule="atLeast"/>
        <w:ind w:left="240" w:right="159"/>
        <w:rPr>
          <w:rFonts w:ascii="Consolas" w:eastAsia="Consolas" w:hAnsi="Consolas" w:cs="Consolas"/>
        </w:rPr>
      </w:pPr>
      <w:r>
        <w:rPr>
          <w:rFonts w:ascii="Consolas" w:eastAsia="Consolas" w:hAnsi="Consolas" w:cs="Consolas"/>
          <w:color w:val="555E68"/>
        </w:rPr>
        <w:t xml:space="preserve">          _controller.value.isPlaying ? Icons.pause : Icons.play_arrow,         ),</w:t>
      </w:r>
    </w:p>
    <w:p w:rsidR="00663897" w:rsidRDefault="00F25AC9">
      <w:pPr>
        <w:spacing w:before="128"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 xml:space="preserve">  }</w:t>
      </w:r>
    </w:p>
    <w:p w:rsidR="00663897" w:rsidRDefault="00F25AC9">
      <w:pPr>
        <w:spacing w:before="129" w:line="276" w:lineRule="atLeast"/>
        <w:ind w:left="240" w:right="-200"/>
        <w:jc w:val="both"/>
        <w:rPr>
          <w:rFonts w:ascii="Consolas" w:eastAsia="Consolas" w:hAnsi="Consolas" w:cs="Consolas"/>
        </w:rPr>
      </w:pPr>
      <w:r>
        <w:rPr>
          <w:rFonts w:ascii="Consolas" w:eastAsia="Consolas" w:hAnsi="Consolas" w:cs="Consolas"/>
          <w:color w:val="555E68"/>
        </w:rPr>
        <w:t>}</w:t>
      </w:r>
    </w:p>
    <w:p w:rsidR="00663897" w:rsidRPr="00F06100" w:rsidRDefault="00F25AC9" w:rsidP="00F06100">
      <w:pPr>
        <w:pStyle w:val="Heading2"/>
        <w:rPr>
          <w:rFonts w:eastAsia="Segoe UI"/>
          <w:color w:val="000000" w:themeColor="text1"/>
          <w:sz w:val="36"/>
          <w:szCs w:val="36"/>
        </w:rPr>
      </w:pPr>
      <w:bookmarkStart w:id="37" w:name="_Toc160974867"/>
      <w:r w:rsidRPr="00F06100">
        <w:rPr>
          <w:rFonts w:eastAsia="Segoe UI"/>
          <w:color w:val="000000" w:themeColor="text1"/>
          <w:sz w:val="36"/>
          <w:szCs w:val="36"/>
        </w:rPr>
        <w:t>Building Flutter APK</w:t>
      </w:r>
      <w:bookmarkEnd w:id="37"/>
    </w:p>
    <w:p w:rsidR="00663897" w:rsidRDefault="00F25AC9">
      <w:pPr>
        <w:spacing w:before="188" w:line="405" w:lineRule="atLeast"/>
        <w:ind w:right="-200"/>
        <w:rPr>
          <w:rFonts w:ascii="Segoe UI" w:eastAsia="Segoe UI" w:hAnsi="Segoe UI" w:cs="Segoe UI"/>
          <w:sz w:val="27"/>
          <w:szCs w:val="27"/>
        </w:rPr>
      </w:pPr>
      <w:r>
        <w:rPr>
          <w:rFonts w:ascii="Segoe UI" w:eastAsia="Segoe UI" w:hAnsi="Segoe UI" w:cs="Segoe UI"/>
          <w:color w:val="000000"/>
          <w:sz w:val="27"/>
          <w:szCs w:val="27"/>
        </w:rPr>
        <w:t>To build an APK (Android Package) for a Flutter app, you can use the following steps. Ensure you have Flutter and Dart installed on your machine, and your Flutter environment is set up.</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Step 1: Open a Terminal or Command Prompt</w:t>
      </w:r>
    </w:p>
    <w:p w:rsidR="00663897" w:rsidRDefault="00F25AC9">
      <w:pPr>
        <w:spacing w:before="206" w:line="405" w:lineRule="atLeast"/>
        <w:ind w:right="2"/>
        <w:rPr>
          <w:rFonts w:ascii="Segoe UI" w:eastAsia="Segoe UI" w:hAnsi="Segoe UI" w:cs="Segoe UI"/>
          <w:sz w:val="27"/>
          <w:szCs w:val="27"/>
        </w:rPr>
      </w:pPr>
      <w:r>
        <w:rPr>
          <w:rFonts w:ascii="Segoe UI" w:eastAsia="Segoe UI" w:hAnsi="Segoe UI" w:cs="Segoe UI"/>
          <w:color w:val="000000"/>
          <w:sz w:val="27"/>
          <w:szCs w:val="27"/>
        </w:rPr>
        <w:t>Open a terminal or command prompt window in the directory where your Flutter project is located.</w:t>
      </w:r>
    </w:p>
    <w:p w:rsidR="00663897" w:rsidRDefault="00F25AC9">
      <w:pPr>
        <w:spacing w:before="266"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Step 2: Run Flutter Build Command</w:t>
      </w:r>
    </w:p>
    <w:p w:rsidR="00663897" w:rsidRDefault="00F25AC9">
      <w:pPr>
        <w:spacing w:before="251" w:line="359" w:lineRule="atLeast"/>
        <w:ind w:right="-200"/>
        <w:jc w:val="both"/>
        <w:rPr>
          <w:rFonts w:ascii="Segoe UI" w:eastAsia="Segoe UI" w:hAnsi="Segoe UI" w:cs="Segoe UI"/>
          <w:sz w:val="27"/>
          <w:szCs w:val="27"/>
        </w:rPr>
      </w:pPr>
      <w:r>
        <w:rPr>
          <w:rFonts w:ascii="Segoe UI" w:eastAsia="Segoe UI" w:hAnsi="Segoe UI" w:cs="Segoe UI"/>
          <w:color w:val="000000"/>
          <w:sz w:val="27"/>
          <w:szCs w:val="27"/>
        </w:rPr>
        <w:t>Run the following command to build the APK:</w:t>
      </w:r>
    </w:p>
    <w:p w:rsidR="00663897" w:rsidRDefault="00F25AC9">
      <w:pPr>
        <w:spacing w:before="76" w:line="276" w:lineRule="atLeast"/>
        <w:ind w:left="59" w:right="-200"/>
        <w:jc w:val="both"/>
        <w:rPr>
          <w:rFonts w:ascii="Consolas" w:eastAsia="Consolas" w:hAnsi="Consolas" w:cs="Consolas"/>
        </w:rPr>
      </w:pPr>
      <w:r>
        <w:rPr>
          <w:rFonts w:ascii="Consolas" w:eastAsia="Consolas" w:hAnsi="Consolas" w:cs="Consolas"/>
          <w:color w:val="555E68"/>
        </w:rPr>
        <w:t>flutter build apk</w:t>
      </w:r>
    </w:p>
    <w:p w:rsidR="00663897" w:rsidRDefault="00F25AC9">
      <w:pPr>
        <w:spacing w:before="271" w:line="405" w:lineRule="atLeast"/>
        <w:ind w:right="-126"/>
        <w:rPr>
          <w:rFonts w:ascii="Segoe UI" w:eastAsia="Segoe UI" w:hAnsi="Segoe UI" w:cs="Segoe UI"/>
          <w:sz w:val="27"/>
          <w:szCs w:val="27"/>
        </w:rPr>
      </w:pPr>
      <w:r>
        <w:rPr>
          <w:rFonts w:ascii="Segoe UI" w:eastAsia="Segoe UI" w:hAnsi="Segoe UI" w:cs="Segoe UI"/>
          <w:color w:val="000000"/>
          <w:sz w:val="27"/>
          <w:szCs w:val="27"/>
        </w:rPr>
        <w:t>This command will create a release APK for your Flutter app. If you want to build a specific flavor or for a specific target device, you can provide additional arguments. For example:</w:t>
      </w:r>
    </w:p>
    <w:p w:rsidR="00663897" w:rsidRDefault="00F25AC9">
      <w:pPr>
        <w:spacing w:before="353" w:line="276" w:lineRule="atLeast"/>
        <w:ind w:left="59" w:right="-200"/>
        <w:jc w:val="both"/>
        <w:rPr>
          <w:rFonts w:ascii="Consolas" w:eastAsia="Consolas" w:hAnsi="Consolas" w:cs="Consolas"/>
        </w:rPr>
      </w:pPr>
      <w:r>
        <w:rPr>
          <w:rFonts w:ascii="Consolas" w:eastAsia="Consolas" w:hAnsi="Consolas" w:cs="Consolas"/>
          <w:color w:val="555E68"/>
        </w:rPr>
        <w:t>flutter build apk --release</w:t>
      </w:r>
    </w:p>
    <w:p w:rsidR="00663897" w:rsidRDefault="00F25AC9">
      <w:pPr>
        <w:spacing w:before="256" w:line="405" w:lineRule="atLeast"/>
        <w:ind w:right="-60"/>
        <w:rPr>
          <w:rFonts w:ascii="Segoe UI" w:eastAsia="Segoe UI" w:hAnsi="Segoe UI" w:cs="Segoe UI"/>
          <w:sz w:val="27"/>
          <w:szCs w:val="27"/>
        </w:rPr>
      </w:pPr>
      <w:r>
        <w:rPr>
          <w:rFonts w:ascii="Segoe UI" w:eastAsia="Segoe UI" w:hAnsi="Segoe UI" w:cs="Segoe UI"/>
          <w:color w:val="000000"/>
          <w:sz w:val="27"/>
          <w:szCs w:val="27"/>
        </w:rPr>
        <w:t xml:space="preserve">This command generates a release APK. If you want to build a debug version, you can omit the </w:t>
      </w:r>
      <w:r>
        <w:rPr>
          <w:rFonts w:ascii="Consolas" w:eastAsia="Consolas" w:hAnsi="Consolas" w:cs="Consolas"/>
          <w:color w:val="555E68"/>
        </w:rPr>
        <w:t>--release</w:t>
      </w:r>
      <w:r>
        <w:rPr>
          <w:rFonts w:ascii="Segoe UI" w:eastAsia="Segoe UI" w:hAnsi="Segoe UI" w:cs="Segoe UI"/>
          <w:sz w:val="27"/>
          <w:szCs w:val="27"/>
        </w:rPr>
        <w:t xml:space="preserve"> </w:t>
      </w:r>
      <w:r>
        <w:rPr>
          <w:rFonts w:ascii="Segoe UI" w:eastAsia="Segoe UI" w:hAnsi="Segoe UI" w:cs="Segoe UI"/>
          <w:color w:val="000000"/>
          <w:sz w:val="27"/>
          <w:szCs w:val="27"/>
        </w:rPr>
        <w:t>flag.</w:t>
      </w:r>
    </w:p>
    <w:p w:rsidR="00663897" w:rsidRDefault="00F25AC9">
      <w:pPr>
        <w:spacing w:before="281"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Step 3: Locate the APK</w:t>
      </w:r>
    </w:p>
    <w:p w:rsidR="00663897" w:rsidRDefault="00F25AC9">
      <w:pPr>
        <w:spacing w:before="206" w:line="405" w:lineRule="atLeast"/>
        <w:ind w:right="653"/>
        <w:rPr>
          <w:rFonts w:ascii="Segoe UI" w:eastAsia="Segoe UI" w:hAnsi="Segoe UI" w:cs="Segoe UI"/>
          <w:sz w:val="27"/>
          <w:szCs w:val="27"/>
        </w:rPr>
      </w:pPr>
      <w:r>
        <w:rPr>
          <w:rFonts w:ascii="Segoe UI" w:eastAsia="Segoe UI" w:hAnsi="Segoe UI" w:cs="Segoe UI"/>
          <w:color w:val="000000"/>
          <w:sz w:val="27"/>
          <w:szCs w:val="27"/>
        </w:rPr>
        <w:t>After running the build command, you can find the APK file in the following directory:</w:t>
      </w:r>
    </w:p>
    <w:p w:rsidR="00663897" w:rsidRDefault="00F25AC9">
      <w:pPr>
        <w:spacing w:before="353" w:line="276" w:lineRule="atLeast"/>
        <w:ind w:left="59" w:right="-200"/>
        <w:jc w:val="both"/>
        <w:rPr>
          <w:rFonts w:ascii="Consolas" w:eastAsia="Consolas" w:hAnsi="Consolas" w:cs="Consolas"/>
        </w:rPr>
      </w:pPr>
      <w:r>
        <w:rPr>
          <w:rFonts w:ascii="Consolas" w:eastAsia="Consolas" w:hAnsi="Consolas" w:cs="Consolas"/>
          <w:color w:val="555E68"/>
        </w:rPr>
        <w:t>/build/app/outputs/flutter-apk/app-release.apk</w:t>
      </w:r>
    </w:p>
    <w:p w:rsidR="00663897" w:rsidRDefault="00F25AC9">
      <w:pPr>
        <w:spacing w:before="282"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Step 4: Share the APK</w:t>
      </w:r>
    </w:p>
    <w:p w:rsidR="00663897" w:rsidRDefault="00F25AC9">
      <w:pPr>
        <w:spacing w:line="636" w:lineRule="atLeast"/>
        <w:ind w:right="2533"/>
        <w:rPr>
          <w:rFonts w:ascii="Segoe UI" w:eastAsia="Segoe UI" w:hAnsi="Segoe UI" w:cs="Segoe UI"/>
          <w:sz w:val="26"/>
          <w:szCs w:val="26"/>
        </w:rPr>
      </w:pPr>
      <w:r>
        <w:rPr>
          <w:rFonts w:ascii="Segoe UI" w:eastAsia="Segoe UI" w:hAnsi="Segoe UI" w:cs="Segoe UI"/>
          <w:color w:val="000000"/>
          <w:sz w:val="27"/>
          <w:szCs w:val="27"/>
        </w:rPr>
        <w:t xml:space="preserve">You can share the generated APK through various methods: </w:t>
      </w:r>
      <w:r>
        <w:rPr>
          <w:rFonts w:ascii="Segoe UI" w:eastAsia="Segoe UI" w:hAnsi="Segoe UI" w:cs="Segoe UI"/>
          <w:b/>
          <w:bCs/>
          <w:color w:val="E5B567"/>
          <w:sz w:val="26"/>
          <w:szCs w:val="26"/>
        </w:rPr>
        <w:t>Option 1: Direct File Transfer</w:t>
      </w:r>
    </w:p>
    <w:p w:rsidR="00663897" w:rsidRDefault="00F25AC9">
      <w:pPr>
        <w:spacing w:before="227" w:line="405" w:lineRule="atLeast"/>
        <w:ind w:right="124"/>
        <w:rPr>
          <w:rFonts w:ascii="Segoe UI" w:eastAsia="Segoe UI" w:hAnsi="Segoe UI" w:cs="Segoe UI"/>
          <w:sz w:val="27"/>
          <w:szCs w:val="27"/>
        </w:rPr>
      </w:pPr>
      <w:r>
        <w:rPr>
          <w:rFonts w:ascii="Segoe UI" w:eastAsia="Segoe UI" w:hAnsi="Segoe UI" w:cs="Segoe UI"/>
          <w:color w:val="000000"/>
          <w:sz w:val="27"/>
          <w:szCs w:val="27"/>
        </w:rPr>
        <w:t>Copy the APK file to your Android device using a USB cable or any other means. You can then install the app manually by opening the APK file on the device.</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Option 2: Cloud Storage</w:t>
      </w:r>
    </w:p>
    <w:p w:rsidR="00663897" w:rsidRDefault="00F25AC9">
      <w:pPr>
        <w:spacing w:before="227" w:line="405" w:lineRule="atLeast"/>
        <w:ind w:right="118"/>
        <w:rPr>
          <w:rFonts w:ascii="Segoe UI" w:eastAsia="Segoe UI" w:hAnsi="Segoe UI" w:cs="Segoe UI"/>
          <w:sz w:val="27"/>
          <w:szCs w:val="27"/>
        </w:rPr>
      </w:pPr>
      <w:r>
        <w:rPr>
          <w:rFonts w:ascii="Segoe UI" w:eastAsia="Segoe UI" w:hAnsi="Segoe UI" w:cs="Segoe UI"/>
          <w:color w:val="000000"/>
          <w:sz w:val="27"/>
          <w:szCs w:val="27"/>
        </w:rPr>
        <w:t>Upload the APK file to cloud storage services like Google Drive, Dropbox, or any other cloud service of your choice. Share the download link with others.</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Option 3: Email</w:t>
      </w:r>
    </w:p>
    <w:p w:rsidR="00663897" w:rsidRDefault="00F25AC9">
      <w:pPr>
        <w:spacing w:before="212" w:line="405" w:lineRule="atLeast"/>
        <w:ind w:right="798"/>
        <w:rPr>
          <w:rFonts w:ascii="Segoe UI" w:eastAsia="Segoe UI" w:hAnsi="Segoe UI" w:cs="Segoe UI"/>
          <w:sz w:val="27"/>
          <w:szCs w:val="27"/>
        </w:rPr>
      </w:pPr>
      <w:r>
        <w:rPr>
          <w:rFonts w:ascii="Segoe UI" w:eastAsia="Segoe UI" w:hAnsi="Segoe UI" w:cs="Segoe UI"/>
          <w:color w:val="000000"/>
          <w:sz w:val="27"/>
          <w:szCs w:val="27"/>
        </w:rPr>
        <w:t>Attach the APK file to an email and send it to the recipients. They can then download and install the app.</w:t>
      </w:r>
    </w:p>
    <w:p w:rsidR="00663897" w:rsidRDefault="00F25AC9">
      <w:pPr>
        <w:spacing w:before="277" w:line="351" w:lineRule="atLeast"/>
        <w:ind w:right="-200"/>
        <w:jc w:val="both"/>
        <w:rPr>
          <w:rFonts w:ascii="Segoe UI" w:eastAsia="Segoe UI" w:hAnsi="Segoe UI" w:cs="Segoe UI"/>
          <w:sz w:val="26"/>
          <w:szCs w:val="26"/>
        </w:rPr>
      </w:pPr>
      <w:r>
        <w:rPr>
          <w:rFonts w:ascii="Segoe UI" w:eastAsia="Segoe UI" w:hAnsi="Segoe UI" w:cs="Segoe UI"/>
          <w:b/>
          <w:bCs/>
          <w:color w:val="E5B567"/>
          <w:sz w:val="26"/>
          <w:szCs w:val="26"/>
        </w:rPr>
        <w:t xml:space="preserve">Option </w:t>
      </w:r>
      <w:r>
        <w:rPr>
          <w:rFonts w:ascii="Segoe UI" w:eastAsia="Segoe UI" w:hAnsi="Segoe UI" w:cs="Segoe UI"/>
          <w:b/>
          <w:bCs/>
          <w:color w:val="E5B567"/>
          <w:spacing w:val="4"/>
          <w:sz w:val="26"/>
          <w:szCs w:val="26"/>
        </w:rPr>
        <w:t>4:</w:t>
      </w:r>
      <w:r>
        <w:rPr>
          <w:rFonts w:ascii="Segoe UI" w:eastAsia="Segoe UI" w:hAnsi="Segoe UI" w:cs="Segoe UI"/>
          <w:b/>
          <w:bCs/>
          <w:color w:val="E5B567"/>
          <w:sz w:val="26"/>
          <w:szCs w:val="26"/>
        </w:rPr>
        <w:t xml:space="preserve"> Create a Release Bundle</w:t>
      </w:r>
    </w:p>
    <w:p w:rsidR="00663897" w:rsidRDefault="00F25AC9">
      <w:pPr>
        <w:spacing w:before="227" w:line="405" w:lineRule="atLeast"/>
        <w:ind w:right="-11"/>
        <w:rPr>
          <w:rFonts w:ascii="Segoe UI" w:eastAsia="Segoe UI" w:hAnsi="Segoe UI" w:cs="Segoe UI"/>
          <w:sz w:val="27"/>
          <w:szCs w:val="27"/>
        </w:rPr>
      </w:pPr>
      <w:r>
        <w:rPr>
          <w:rFonts w:ascii="Segoe UI" w:eastAsia="Segoe UI" w:hAnsi="Segoe UI" w:cs="Segoe UI"/>
          <w:color w:val="000000"/>
          <w:sz w:val="27"/>
          <w:szCs w:val="27"/>
        </w:rPr>
        <w:t>Instead of a standalone APK, you can create an Android App Bundle (AAB), which is a publishing format. The Google Play Store uses this format to generate optimized APKs for different device configurations. To create an AAB, run the following command:</w:t>
      </w:r>
    </w:p>
    <w:p w:rsidR="00663897" w:rsidRDefault="00F25AC9">
      <w:pPr>
        <w:spacing w:before="353" w:line="276" w:lineRule="atLeast"/>
        <w:ind w:left="59" w:right="-200"/>
        <w:jc w:val="both"/>
        <w:rPr>
          <w:rFonts w:ascii="Consolas" w:eastAsia="Consolas" w:hAnsi="Consolas" w:cs="Consolas"/>
        </w:rPr>
      </w:pPr>
      <w:r>
        <w:rPr>
          <w:rFonts w:ascii="Consolas" w:eastAsia="Consolas" w:hAnsi="Consolas" w:cs="Consolas"/>
          <w:color w:val="555E68"/>
        </w:rPr>
        <w:t>flutter build appbundle</w:t>
      </w:r>
    </w:p>
    <w:p w:rsidR="00663897" w:rsidRDefault="00F25AC9">
      <w:pPr>
        <w:spacing w:before="9" w:line="359" w:lineRule="atLeast"/>
        <w:ind w:right="-200"/>
        <w:jc w:val="both"/>
        <w:rPr>
          <w:rFonts w:ascii="Consolas" w:eastAsia="Consolas" w:hAnsi="Consolas" w:cs="Consolas"/>
        </w:rPr>
      </w:pPr>
      <w:r>
        <w:rPr>
          <w:rFonts w:ascii="Segoe UI" w:eastAsia="Segoe UI" w:hAnsi="Segoe UI" w:cs="Segoe UI"/>
          <w:color w:val="000000"/>
          <w:sz w:val="27"/>
          <w:szCs w:val="27"/>
        </w:rPr>
        <w:t xml:space="preserve">The AAB file will be generated in the </w:t>
      </w:r>
      <w:r>
        <w:rPr>
          <w:rFonts w:ascii="Consolas" w:eastAsia="Consolas" w:hAnsi="Consolas" w:cs="Consolas"/>
          <w:color w:val="555E68"/>
        </w:rPr>
        <w:t>build/app/outputs/bundle/release/app-</w:t>
      </w:r>
    </w:p>
    <w:p w:rsidR="00663897" w:rsidRDefault="00F25AC9">
      <w:pPr>
        <w:spacing w:before="61" w:line="359" w:lineRule="atLeast"/>
        <w:ind w:left="59" w:right="-200"/>
        <w:jc w:val="both"/>
        <w:rPr>
          <w:rFonts w:ascii="Segoe UI" w:eastAsia="Segoe UI" w:hAnsi="Segoe UI" w:cs="Segoe UI"/>
          <w:sz w:val="27"/>
          <w:szCs w:val="27"/>
        </w:rPr>
      </w:pPr>
      <w:r>
        <w:rPr>
          <w:rFonts w:ascii="Consolas" w:eastAsia="Consolas" w:hAnsi="Consolas" w:cs="Consolas"/>
          <w:color w:val="555E68"/>
        </w:rPr>
        <w:t>release.aab</w:t>
      </w:r>
      <w:r>
        <w:rPr>
          <w:rFonts w:ascii="Segoe UI" w:eastAsia="Segoe UI" w:hAnsi="Segoe UI" w:cs="Segoe UI"/>
          <w:sz w:val="27"/>
          <w:szCs w:val="27"/>
        </w:rPr>
        <w:t xml:space="preserve"> </w:t>
      </w:r>
      <w:r>
        <w:rPr>
          <w:rFonts w:ascii="Segoe UI" w:eastAsia="Segoe UI" w:hAnsi="Segoe UI" w:cs="Segoe UI"/>
          <w:color w:val="000000"/>
          <w:sz w:val="27"/>
          <w:szCs w:val="27"/>
        </w:rPr>
        <w:t>directory.</w:t>
      </w:r>
    </w:p>
    <w:p w:rsidR="00663897" w:rsidRDefault="00F25AC9">
      <w:pPr>
        <w:spacing w:before="267" w:line="383" w:lineRule="atLeast"/>
        <w:ind w:right="-200"/>
        <w:jc w:val="both"/>
        <w:rPr>
          <w:rFonts w:ascii="Segoe UI" w:eastAsia="Segoe UI" w:hAnsi="Segoe UI" w:cs="Segoe UI"/>
          <w:sz w:val="29"/>
          <w:szCs w:val="29"/>
        </w:rPr>
      </w:pPr>
      <w:r>
        <w:rPr>
          <w:rFonts w:ascii="Segoe UI" w:eastAsia="Segoe UI" w:hAnsi="Segoe UI" w:cs="Segoe UI"/>
          <w:b/>
          <w:bCs/>
          <w:color w:val="2E80F2"/>
          <w:sz w:val="29"/>
          <w:szCs w:val="29"/>
        </w:rPr>
        <w:t>Step 5: Install the APK</w:t>
      </w:r>
    </w:p>
    <w:p w:rsidR="00663897" w:rsidRDefault="00F25AC9">
      <w:pPr>
        <w:spacing w:before="206" w:line="405" w:lineRule="atLeast"/>
        <w:ind w:right="-26"/>
        <w:rPr>
          <w:rFonts w:ascii="Segoe UI" w:eastAsia="Segoe UI" w:hAnsi="Segoe UI" w:cs="Segoe UI"/>
          <w:sz w:val="27"/>
          <w:szCs w:val="27"/>
        </w:rPr>
      </w:pPr>
      <w:r>
        <w:rPr>
          <w:rFonts w:ascii="Segoe UI" w:eastAsia="Segoe UI" w:hAnsi="Segoe UI" w:cs="Segoe UI"/>
          <w:color w:val="000000"/>
          <w:sz w:val="27"/>
          <w:szCs w:val="27"/>
        </w:rPr>
        <w:t>If you're sharing the APK outside an app store, ensure that the device's security settings allow installations from unknown sources. Users can then tap on the APK file to install the app.</w:t>
      </w:r>
    </w:p>
    <w:p w:rsidR="00663897" w:rsidRDefault="00F25AC9">
      <w:pPr>
        <w:spacing w:before="240" w:line="405" w:lineRule="atLeast"/>
        <w:ind w:right="257"/>
        <w:rPr>
          <w:rFonts w:ascii="Segoe UI" w:eastAsia="Segoe UI" w:hAnsi="Segoe UI" w:cs="Segoe UI"/>
          <w:sz w:val="27"/>
          <w:szCs w:val="27"/>
        </w:rPr>
      </w:pPr>
      <w:r>
        <w:rPr>
          <w:rFonts w:ascii="Segoe UI" w:eastAsia="Segoe UI" w:hAnsi="Segoe UI" w:cs="Segoe UI"/>
          <w:color w:val="000000"/>
          <w:sz w:val="27"/>
          <w:szCs w:val="27"/>
        </w:rPr>
        <w:t>Remember to follow ethical guidelines when distributing apps, and ensure that users are aware of the source from which they are installing the application.</w:t>
      </w:r>
    </w:p>
    <w:p w:rsidR="00663897" w:rsidRDefault="00F25AC9">
      <w:pPr>
        <w:spacing w:before="240" w:line="405" w:lineRule="atLeast"/>
        <w:ind w:right="284"/>
        <w:rPr>
          <w:rFonts w:ascii="Segoe UI" w:eastAsia="Segoe UI" w:hAnsi="Segoe UI" w:cs="Segoe UI"/>
          <w:sz w:val="27"/>
          <w:szCs w:val="27"/>
        </w:rPr>
      </w:pPr>
      <w:r>
        <w:rPr>
          <w:rFonts w:ascii="Segoe UI" w:eastAsia="Segoe UI" w:hAnsi="Segoe UI" w:cs="Segoe UI"/>
          <w:color w:val="000000"/>
          <w:sz w:val="27"/>
          <w:szCs w:val="27"/>
        </w:rPr>
        <w:t>These steps are specific to Android. For iOS, you need to use Xcode and follow different procedures for distribution through the App Store.</w:t>
      </w:r>
    </w:p>
    <w:sectPr w:rsidR="00663897" w:rsidSect="00663897">
      <w:pgSz w:w="11899" w:h="16838"/>
      <w:pgMar w:top="560" w:right="1038" w:bottom="560" w:left="1040" w:header="708" w:footer="708" w:gutter="0"/>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6409" w:rsidRDefault="00CA6409" w:rsidP="00663897">
      <w:r>
        <w:separator/>
      </w:r>
    </w:p>
  </w:endnote>
  <w:endnote w:type="continuationSeparator" w:id="1">
    <w:p w:rsidR="00CA6409" w:rsidRDefault="00CA6409" w:rsidP="0066389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351" w:lineRule="exact"/>
      <w:ind w:right="-200"/>
      <w:jc w:val="both"/>
      <w:rPr>
        <w:rFonts w:ascii="Segoe UI" w:eastAsia="Segoe UI" w:hAnsi="Segoe UI" w:cs="Segoe UI"/>
        <w:sz w:val="26"/>
        <w:szCs w:val="26"/>
      </w:rPr>
    </w:pPr>
    <w:r>
      <w:rPr>
        <w:rFonts w:ascii="Segoe UI" w:eastAsia="Segoe UI" w:hAnsi="Segoe UI" w:cs="Segoe UI"/>
        <w:b/>
        <w:bCs/>
        <w:color w:val="E5B567"/>
        <w:sz w:val="26"/>
        <w:szCs w:val="26"/>
      </w:rPr>
      <w:t>Tips</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7" type="#_x0000_t75" style="position:absolute;left:0;text-align:left;margin-left:51pt;margin-top:41.5pt;width:495pt;height:4pt;z-index:-251665408;mso-position-horizontal-relative:page;mso-position-vertical-relative:text" o:allowincell="f">
          <v:imagedata r:id="rId1" o:title=""/>
          <w10:wrap anchorx="page"/>
          <w10:anchorlock/>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351" w:lineRule="exact"/>
      <w:ind w:right="-200"/>
      <w:jc w:val="both"/>
      <w:rPr>
        <w:rFonts w:ascii="Segoe UI" w:eastAsia="Segoe UI" w:hAnsi="Segoe UI" w:cs="Segoe UI"/>
        <w:sz w:val="26"/>
        <w:szCs w:val="26"/>
      </w:rPr>
    </w:pPr>
    <w:r>
      <w:rPr>
        <w:rFonts w:ascii="Segoe UI" w:eastAsia="Segoe UI" w:hAnsi="Segoe UI" w:cs="Segoe UI"/>
        <w:b/>
        <w:bCs/>
        <w:color w:val="E5B567"/>
        <w:sz w:val="26"/>
        <w:szCs w:val="26"/>
      </w:rPr>
      <w:t>Tips</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8" type="#_x0000_t75" style="position:absolute;left:0;text-align:left;margin-left:51pt;margin-top:41.5pt;width:495pt;height:4pt;z-index:-251663360;mso-position-horizontal-relative:page;mso-position-vertical-relative:text" o:allowincell="f">
          <v:imagedata r:id="rId1" o:title=""/>
          <w10:wrap anchorx="page"/>
          <w10:anchorlock/>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327"/>
      <w:jc w:val="both"/>
      <w:rPr>
        <w:rFonts w:ascii="Arial" w:eastAsia="Arial" w:hAnsi="Arial" w:cs="Arial"/>
        <w:sz w:val="0"/>
        <w:szCs w:val="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327"/>
      <w:jc w:val="both"/>
      <w:rPr>
        <w:rFonts w:ascii="Arial" w:eastAsia="Arial" w:hAnsi="Arial" w:cs="Arial"/>
        <w:sz w:val="0"/>
        <w:szCs w:val="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6409" w:rsidRDefault="00CA6409" w:rsidP="00663897">
      <w:r>
        <w:separator/>
      </w:r>
    </w:p>
  </w:footnote>
  <w:footnote w:type="continuationSeparator" w:id="1">
    <w:p w:rsidR="00CA6409" w:rsidRDefault="00CA6409" w:rsidP="0066389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555E68"/>
      </w:rPr>
      <w:t>}</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4" type="#_x0000_t75" style="position:absolute;left:0;text-align:left;margin-left:51pt;margin-top:-3.65pt;width:495pt;height:52pt;z-index:-251664384;mso-position-horizontal-relative:page;mso-position-vertical-relative:text" o:allowincell="f">
          <v:imagedata r:id="rId1" o:title=""/>
          <w10:wrap anchorx="page"/>
          <w10:anchorlock/>
        </v:shape>
      </w:pict>
    </w:r>
  </w:p>
  <w:p w:rsidR="00F25AC9" w:rsidRDefault="00FB0D64">
    <w:pPr>
      <w:spacing w:before="1" w:line="359" w:lineRule="exact"/>
      <w:ind w:right="-200"/>
      <w:jc w:val="both"/>
      <w:rPr>
        <w:rFonts w:ascii="Segoe UI" w:eastAsia="Segoe UI" w:hAnsi="Segoe UI" w:cs="Segoe UI"/>
        <w:sz w:val="27"/>
        <w:szCs w:val="27"/>
      </w:rPr>
    </w:pPr>
    <w:hyperlink r:id="rId2" w:history="1">
      <w:r w:rsidR="00F25AC9">
        <w:rPr>
          <w:rFonts w:ascii="Segoe UI" w:eastAsia="Segoe UI" w:hAnsi="Segoe UI" w:cs="Segoe UI"/>
          <w:color w:val="4D8CE6"/>
          <w:sz w:val="27"/>
          <w:szCs w:val="27"/>
          <w:u w:val="single"/>
        </w:rPr>
        <w:t>Run Online</w:t>
      </w:r>
    </w:hyperlink>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233"/>
      <w:jc w:val="both"/>
      <w:rPr>
        <w:rFonts w:ascii="Arial" w:eastAsia="Arial" w:hAnsi="Arial" w:cs="Arial"/>
        <w:sz w:val="0"/>
        <w:szCs w:val="0"/>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555E68"/>
      </w:rPr>
      <w:t>void main(){</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7" type="#_x0000_t75" style="position:absolute;left:0;text-align:left;margin-left:51pt;margin-top:-12.65pt;width:495pt;height:203pt;z-index:-251660288;mso-position-horizontal-relative:page;mso-position-vertical-relative:text" o:allowincell="f">
          <v:imagedata r:id="rId1" o:title=""/>
          <w10:wrap anchorx="page"/>
          <w10:anchorlock/>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555E68"/>
      </w:rPr>
      <w:t>}</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8" type="#_x0000_t75" style="position:absolute;left:0;text-align:left;margin-left:51pt;margin-top:-3.65pt;width:495pt;height:52pt;z-index:-251659264;mso-position-horizontal-relative:page;mso-position-vertical-relative:text" o:allowincell="f">
          <v:imagedata r:id="rId1" o:title=""/>
          <w10:wrap anchorx="page"/>
          <w10:anchorlock/>
        </v:shape>
      </w:pict>
    </w:r>
  </w:p>
  <w:p w:rsidR="00F25AC9" w:rsidRDefault="00FB0D64">
    <w:pPr>
      <w:spacing w:before="1" w:line="359" w:lineRule="exact"/>
      <w:ind w:right="-200"/>
      <w:jc w:val="both"/>
      <w:rPr>
        <w:rFonts w:ascii="Segoe UI" w:eastAsia="Segoe UI" w:hAnsi="Segoe UI" w:cs="Segoe UI"/>
        <w:sz w:val="27"/>
        <w:szCs w:val="27"/>
      </w:rPr>
    </w:pPr>
    <w:hyperlink r:id="rId2" w:history="1">
      <w:r w:rsidR="00F25AC9">
        <w:rPr>
          <w:rFonts w:ascii="Segoe UI" w:eastAsia="Segoe UI" w:hAnsi="Segoe UI" w:cs="Segoe UI"/>
          <w:color w:val="4D8CE6"/>
          <w:sz w:val="27"/>
          <w:szCs w:val="27"/>
          <w:u w:val="single"/>
        </w:rPr>
        <w:t>Run Online</w:t>
      </w:r>
    </w:hyperlink>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272"/>
      <w:jc w:val="both"/>
      <w:rPr>
        <w:rFonts w:ascii="Arial" w:eastAsia="Arial" w:hAnsi="Arial" w:cs="Arial"/>
        <w:sz w:val="0"/>
        <w:szCs w:val="0"/>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338"/>
      <w:jc w:val="both"/>
      <w:rPr>
        <w:rFonts w:ascii="Arial" w:eastAsia="Arial" w:hAnsi="Arial" w:cs="Arial"/>
        <w:sz w:val="0"/>
        <w:szCs w:val="0"/>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338"/>
      <w:jc w:val="both"/>
      <w:rPr>
        <w:rFonts w:ascii="Arial" w:eastAsia="Arial" w:hAnsi="Arial" w:cs="Arial"/>
        <w:sz w:val="0"/>
        <w:szCs w:val="0"/>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555E68"/>
      </w:rPr>
      <w:t>}</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1" type="#_x0000_t75" style="position:absolute;left:0;text-align:left;margin-left:51pt;margin-top:-3.65pt;width:495pt;height:52pt;z-index:-251656192;mso-position-horizontal-relative:page;mso-position-vertical-relative:text" o:allowincell="f">
          <v:imagedata r:id="rId1" o:title=""/>
          <w10:wrap anchorx="page"/>
          <w10:anchorlock/>
        </v:shape>
      </w:pict>
    </w:r>
  </w:p>
  <w:p w:rsidR="00F25AC9" w:rsidRDefault="00FB0D64">
    <w:pPr>
      <w:spacing w:before="1" w:line="359" w:lineRule="exact"/>
      <w:ind w:right="-200"/>
      <w:jc w:val="both"/>
      <w:rPr>
        <w:rFonts w:ascii="Segoe UI" w:eastAsia="Segoe UI" w:hAnsi="Segoe UI" w:cs="Segoe UI"/>
        <w:sz w:val="27"/>
        <w:szCs w:val="27"/>
      </w:rPr>
    </w:pPr>
    <w:hyperlink r:id="rId2" w:history="1">
      <w:r w:rsidR="00F25AC9">
        <w:rPr>
          <w:rFonts w:ascii="Segoe UI" w:eastAsia="Segoe UI" w:hAnsi="Segoe UI" w:cs="Segoe UI"/>
          <w:color w:val="4D8CE6"/>
          <w:sz w:val="27"/>
          <w:szCs w:val="27"/>
          <w:u w:val="single"/>
        </w:rPr>
        <w:t>Run Online</w:t>
      </w:r>
    </w:hyperlink>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555E68"/>
      </w:rPr>
      <w:t>}</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0" type="#_x0000_t75" style="position:absolute;left:0;text-align:left;margin-left:51pt;margin-top:-3.65pt;width:495pt;height:52pt;z-index:-251657216;mso-position-horizontal-relative:page;mso-position-vertical-relative:text" o:allowincell="f">
          <v:imagedata r:id="rId1" o:title=""/>
          <w10:wrap anchorx="page"/>
          <w10:anchorlock/>
        </v:shape>
      </w:pict>
    </w:r>
  </w:p>
  <w:p w:rsidR="00F25AC9" w:rsidRDefault="00FB0D64">
    <w:pPr>
      <w:spacing w:before="1" w:line="359" w:lineRule="exact"/>
      <w:ind w:right="-200"/>
      <w:jc w:val="both"/>
      <w:rPr>
        <w:rFonts w:ascii="Segoe UI" w:eastAsia="Segoe UI" w:hAnsi="Segoe UI" w:cs="Segoe UI"/>
        <w:sz w:val="27"/>
        <w:szCs w:val="27"/>
      </w:rPr>
    </w:pPr>
    <w:hyperlink r:id="rId2" w:history="1">
      <w:r w:rsidR="00F25AC9">
        <w:rPr>
          <w:rFonts w:ascii="Segoe UI" w:eastAsia="Segoe UI" w:hAnsi="Segoe UI" w:cs="Segoe UI"/>
          <w:color w:val="4D8CE6"/>
          <w:sz w:val="27"/>
          <w:szCs w:val="27"/>
          <w:u w:val="single"/>
        </w:rPr>
        <w:t>Run Online</w:t>
      </w:r>
    </w:hyperlink>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555E68"/>
      </w:rPr>
      <w:t>}</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9" type="#_x0000_t75" style="position:absolute;left:0;text-align:left;margin-left:51pt;margin-top:-3.65pt;width:495pt;height:52pt;z-index:-251658240;mso-position-horizontal-relative:page;mso-position-vertical-relative:text" o:allowincell="f">
          <v:imagedata r:id="rId1" o:title=""/>
          <w10:wrap anchorx="page"/>
          <w10:anchorlock/>
        </v:shape>
      </w:pict>
    </w:r>
  </w:p>
  <w:p w:rsidR="00F25AC9" w:rsidRDefault="00FB0D64">
    <w:pPr>
      <w:spacing w:before="1" w:line="359" w:lineRule="exact"/>
      <w:ind w:right="-200"/>
      <w:jc w:val="both"/>
      <w:rPr>
        <w:rFonts w:ascii="Segoe UI" w:eastAsia="Segoe UI" w:hAnsi="Segoe UI" w:cs="Segoe UI"/>
        <w:sz w:val="27"/>
        <w:szCs w:val="27"/>
      </w:rPr>
    </w:pPr>
    <w:hyperlink r:id="rId2" w:history="1">
      <w:r w:rsidR="00F25AC9">
        <w:rPr>
          <w:rFonts w:ascii="Segoe UI" w:eastAsia="Segoe UI" w:hAnsi="Segoe UI" w:cs="Segoe UI"/>
          <w:color w:val="4D8CE6"/>
          <w:sz w:val="27"/>
          <w:szCs w:val="27"/>
          <w:u w:val="single"/>
        </w:rPr>
        <w:t>Run Online</w:t>
      </w:r>
    </w:hyperlink>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565"/>
      <w:jc w:val="both"/>
      <w:rPr>
        <w:rFonts w:ascii="Arial" w:eastAsia="Arial" w:hAnsi="Arial" w:cs="Arial"/>
        <w:sz w:val="0"/>
        <w:szCs w:val="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555E68"/>
      </w:rPr>
      <w:t>}</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athGroup" o:spid="_x0000_s3073" type="#_x0000_t75" style="position:absolute;left:0;text-align:left;margin-left:51pt;margin-top:-3.65pt;width:495pt;height:52pt;z-index:-251666432;mso-position-horizontal-relative:page;mso-position-vertical-relative:text" o:allowincell="f">
          <v:imagedata r:id="rId1" o:title=""/>
          <w10:wrap anchorx="page"/>
          <w10:anchorlock/>
        </v:shape>
      </w:pict>
    </w:r>
  </w:p>
  <w:p w:rsidR="00F25AC9" w:rsidRDefault="00FB0D64">
    <w:pPr>
      <w:spacing w:before="1" w:line="359" w:lineRule="exact"/>
      <w:ind w:right="-200"/>
      <w:jc w:val="both"/>
      <w:rPr>
        <w:rFonts w:ascii="Segoe UI" w:eastAsia="Segoe UI" w:hAnsi="Segoe UI" w:cs="Segoe UI"/>
        <w:sz w:val="27"/>
        <w:szCs w:val="27"/>
      </w:rPr>
    </w:pPr>
    <w:hyperlink r:id="rId2" w:history="1">
      <w:r w:rsidR="00F25AC9">
        <w:rPr>
          <w:rFonts w:ascii="Segoe UI" w:eastAsia="Segoe UI" w:hAnsi="Segoe UI" w:cs="Segoe UI"/>
          <w:color w:val="4D8CE6"/>
          <w:sz w:val="27"/>
          <w:szCs w:val="27"/>
          <w:u w:val="single"/>
        </w:rPr>
        <w:t>Run Online</w:t>
      </w:r>
    </w:hyperlink>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565"/>
      <w:jc w:val="both"/>
      <w:rPr>
        <w:rFonts w:ascii="Arial" w:eastAsia="Arial" w:hAnsi="Arial" w:cs="Arial"/>
        <w:sz w:val="0"/>
        <w:szCs w:val="0"/>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B0D64">
    <w:pPr>
      <w:spacing w:line="359" w:lineRule="exact"/>
      <w:ind w:right="-200"/>
      <w:jc w:val="both"/>
      <w:rPr>
        <w:rFonts w:ascii="Segoe UI" w:eastAsia="Segoe UI" w:hAnsi="Segoe UI" w:cs="Segoe UI"/>
        <w:sz w:val="27"/>
        <w:szCs w:val="27"/>
      </w:rPr>
    </w:pPr>
    <w:hyperlink r:id="rId1" w:history="1">
      <w:r w:rsidR="00F25AC9">
        <w:rPr>
          <w:rFonts w:ascii="Segoe UI" w:eastAsia="Segoe UI" w:hAnsi="Segoe UI" w:cs="Segoe UI"/>
          <w:color w:val="4D8CE6"/>
          <w:sz w:val="27"/>
          <w:szCs w:val="27"/>
          <w:u w:val="single"/>
        </w:rPr>
        <w:t>Run Online</w:t>
      </w:r>
    </w:hyperlink>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B0D64">
    <w:pPr>
      <w:spacing w:line="359" w:lineRule="exact"/>
      <w:ind w:right="-200"/>
      <w:jc w:val="both"/>
      <w:rPr>
        <w:rFonts w:ascii="Segoe UI" w:eastAsia="Segoe UI" w:hAnsi="Segoe UI" w:cs="Segoe UI"/>
        <w:sz w:val="27"/>
        <w:szCs w:val="27"/>
      </w:rPr>
    </w:pPr>
    <w:hyperlink r:id="rId1" w:history="1">
      <w:r w:rsidR="00F25AC9">
        <w:rPr>
          <w:rFonts w:ascii="Segoe UI" w:eastAsia="Segoe UI" w:hAnsi="Segoe UI" w:cs="Segoe UI"/>
          <w:color w:val="4D8CE6"/>
          <w:sz w:val="27"/>
          <w:szCs w:val="27"/>
          <w:u w:val="single"/>
        </w:rPr>
        <w:t>Run Online</w:t>
      </w:r>
    </w:hyperlink>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720"/>
      <w:jc w:val="both"/>
      <w:rPr>
        <w:rFonts w:ascii="Arial" w:eastAsia="Arial" w:hAnsi="Arial" w:cs="Arial"/>
        <w:sz w:val="0"/>
        <w:szCs w:val="0"/>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720"/>
      <w:jc w:val="both"/>
      <w:rPr>
        <w:rFonts w:ascii="Arial" w:eastAsia="Arial" w:hAnsi="Arial" w:cs="Arial"/>
        <w:sz w:val="0"/>
        <w:szCs w:val="0"/>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B0D64">
    <w:pPr>
      <w:spacing w:line="359" w:lineRule="exact"/>
      <w:ind w:right="-200"/>
      <w:jc w:val="both"/>
      <w:rPr>
        <w:rFonts w:ascii="Segoe UI" w:eastAsia="Segoe UI" w:hAnsi="Segoe UI" w:cs="Segoe UI"/>
        <w:sz w:val="27"/>
        <w:szCs w:val="27"/>
      </w:rPr>
    </w:pPr>
    <w:hyperlink r:id="rId1" w:history="1">
      <w:r w:rsidR="00F25AC9">
        <w:rPr>
          <w:rFonts w:ascii="Segoe UI" w:eastAsia="Segoe UI" w:hAnsi="Segoe UI" w:cs="Segoe UI"/>
          <w:color w:val="4D8CE6"/>
          <w:sz w:val="27"/>
          <w:szCs w:val="27"/>
          <w:u w:val="single"/>
        </w:rPr>
        <w:t>Run Online</w:t>
      </w:r>
    </w:hyperlink>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B0D64">
    <w:pPr>
      <w:spacing w:line="359" w:lineRule="exact"/>
      <w:ind w:right="-200"/>
      <w:jc w:val="both"/>
      <w:rPr>
        <w:rFonts w:ascii="Segoe UI" w:eastAsia="Segoe UI" w:hAnsi="Segoe UI" w:cs="Segoe UI"/>
        <w:sz w:val="27"/>
        <w:szCs w:val="27"/>
      </w:rPr>
    </w:pPr>
    <w:hyperlink r:id="rId1" w:history="1">
      <w:r w:rsidR="00F25AC9">
        <w:rPr>
          <w:rFonts w:ascii="Segoe UI" w:eastAsia="Segoe UI" w:hAnsi="Segoe UI" w:cs="Segoe UI"/>
          <w:color w:val="4D8CE6"/>
          <w:sz w:val="27"/>
          <w:szCs w:val="27"/>
          <w:u w:val="single"/>
        </w:rPr>
        <w:t>Run Online</w:t>
      </w:r>
    </w:hyperlink>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325"/>
      <w:jc w:val="both"/>
      <w:rPr>
        <w:rFonts w:ascii="Arial" w:eastAsia="Arial" w:hAnsi="Arial" w:cs="Arial"/>
        <w:sz w:val="0"/>
        <w:szCs w:val="0"/>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325"/>
      <w:jc w:val="both"/>
      <w:rPr>
        <w:rFonts w:ascii="Arial" w:eastAsia="Arial" w:hAnsi="Arial" w:cs="Arial"/>
        <w:sz w:val="0"/>
        <w:szCs w:val="0"/>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B0D64">
    <w:pPr>
      <w:spacing w:line="359" w:lineRule="exact"/>
      <w:ind w:right="-200"/>
      <w:jc w:val="both"/>
      <w:rPr>
        <w:rFonts w:ascii="Segoe UI" w:eastAsia="Segoe UI" w:hAnsi="Segoe UI" w:cs="Segoe UI"/>
        <w:sz w:val="27"/>
        <w:szCs w:val="27"/>
      </w:rPr>
    </w:pPr>
    <w:hyperlink r:id="rId1" w:history="1">
      <w:r w:rsidR="00F25AC9">
        <w:rPr>
          <w:rFonts w:ascii="Segoe UI" w:eastAsia="Segoe UI" w:hAnsi="Segoe UI" w:cs="Segoe UI"/>
          <w:color w:val="4D8CE6"/>
          <w:sz w:val="27"/>
          <w:szCs w:val="27"/>
          <w:u w:val="single"/>
        </w:rPr>
        <w:t>Run Online</w:t>
      </w:r>
    </w:hyperlink>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486"/>
      <w:jc w:val="both"/>
      <w:rPr>
        <w:rFonts w:ascii="Arial" w:eastAsia="Arial" w:hAnsi="Arial" w:cs="Arial"/>
        <w:sz w:val="0"/>
        <w:szCs w:val="0"/>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B0D64">
    <w:pPr>
      <w:spacing w:line="359" w:lineRule="exact"/>
      <w:ind w:right="-200"/>
      <w:jc w:val="both"/>
      <w:rPr>
        <w:rFonts w:ascii="Segoe UI" w:eastAsia="Segoe UI" w:hAnsi="Segoe UI" w:cs="Segoe UI"/>
        <w:sz w:val="27"/>
        <w:szCs w:val="27"/>
      </w:rPr>
    </w:pPr>
    <w:hyperlink r:id="rId1" w:history="1">
      <w:r w:rsidR="00F25AC9">
        <w:rPr>
          <w:rFonts w:ascii="Segoe UI" w:eastAsia="Segoe UI" w:hAnsi="Segoe UI" w:cs="Segoe UI"/>
          <w:color w:val="4D8CE6"/>
          <w:sz w:val="27"/>
          <w:szCs w:val="27"/>
          <w:u w:val="single"/>
        </w:rPr>
        <w:t>Run Online</w:t>
      </w:r>
    </w:hyperlink>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327"/>
      <w:jc w:val="both"/>
      <w:rPr>
        <w:rFonts w:ascii="Arial" w:eastAsia="Arial" w:hAnsi="Arial" w:cs="Arial"/>
        <w:sz w:val="0"/>
        <w:szCs w:val="0"/>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327"/>
      <w:jc w:val="both"/>
      <w:rPr>
        <w:rFonts w:ascii="Arial" w:eastAsia="Arial" w:hAnsi="Arial" w:cs="Arial"/>
        <w:sz w:val="0"/>
        <w:szCs w:val="0"/>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before="1" w:line="276" w:lineRule="exact"/>
      <w:ind w:left="240" w:right="-200"/>
      <w:jc w:val="both"/>
      <w:rPr>
        <w:rFonts w:ascii="Consolas" w:eastAsia="Consolas" w:hAnsi="Consolas" w:cs="Consolas"/>
      </w:rPr>
    </w:pPr>
    <w:r>
      <w:rPr>
        <w:rFonts w:ascii="Consolas" w:eastAsia="Consolas" w:hAnsi="Consolas" w:cs="Consolas"/>
        <w:color w:val="555E68"/>
      </w:rPr>
      <w:t>}</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3" type="#_x0000_t75" style="position:absolute;left:0;text-align:left;margin-left:51pt;margin-top:-3.65pt;width:495pt;height:214pt;z-index:-251654144;mso-position-horizontal-relative:page;mso-position-vertical-relative:text" o:allowincell="f">
          <v:imagedata r:id="rId1" o:title=""/>
          <w10:wrap anchorx="page"/>
          <w10:anchorlock/>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555E68"/>
      </w:rPr>
      <w:t>}</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2" type="#_x0000_t75" style="position:absolute;left:0;text-align:left;margin-left:51pt;margin-top:-3.65pt;width:495pt;height:214pt;z-index:-251655168;mso-position-horizontal-relative:page;mso-position-vertical-relative:text" o:allowincell="f">
          <v:imagedata r:id="rId1" o:title=""/>
          <w10:wrap anchorx="page"/>
          <w10:anchorlock/>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277"/>
      <w:jc w:val="both"/>
      <w:rPr>
        <w:rFonts w:ascii="Arial" w:eastAsia="Arial" w:hAnsi="Arial" w:cs="Arial"/>
        <w:sz w:val="0"/>
        <w:szCs w:val="0"/>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277"/>
      <w:jc w:val="both"/>
      <w:rPr>
        <w:rFonts w:ascii="Arial" w:eastAsia="Arial" w:hAnsi="Arial" w:cs="Arial"/>
        <w:sz w:val="0"/>
        <w:szCs w:val="0"/>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383A42"/>
      </w:rPr>
      <w:t>}</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4" type="#_x0000_t75" style="position:absolute;left:0;text-align:left;margin-left:51pt;margin-top:-2.15pt;width:495pt;height:47pt;z-index:-251653120;mso-position-horizontal-relative:page;mso-position-vertical-relative:text" o:allowincell="f">
          <v:imagedata r:id="rId1" o:title=""/>
          <w10:wrap anchorx="page"/>
          <w10:anchorlock/>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before="1" w:line="276" w:lineRule="exact"/>
      <w:ind w:left="240" w:right="-200"/>
      <w:jc w:val="both"/>
      <w:rPr>
        <w:rFonts w:ascii="Consolas" w:eastAsia="Consolas" w:hAnsi="Consolas" w:cs="Consolas"/>
      </w:rPr>
    </w:pPr>
    <w:r>
      <w:rPr>
        <w:rFonts w:ascii="Consolas" w:eastAsia="Consolas" w:hAnsi="Consolas" w:cs="Consolas"/>
        <w:color w:val="383A42"/>
      </w:rPr>
      <w:t>}</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5" type="#_x0000_t75" style="position:absolute;left:0;text-align:left;margin-left:51pt;margin-top:-2.15pt;width:495pt;height:47pt;z-index:-251652096;mso-position-horizontal-relative:page;mso-position-vertical-relative:text" o:allowincell="f">
          <v:imagedata r:id="rId1" o:title=""/>
          <w10:wrap anchorx="page"/>
          <w10:anchorlock/>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555E68"/>
      </w:rPr>
      <w:t xml:space="preserve">  </w:t>
    </w:r>
    <w:r>
      <w:rPr>
        <w:rFonts w:ascii="Consolas" w:eastAsia="Consolas" w:hAnsi="Consolas" w:cs="Consolas"/>
        <w:color w:val="383A42"/>
      </w:rPr>
      <w:t>},</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86" type="#_x0000_t75" style="position:absolute;left:0;text-align:left;margin-left:51pt;margin-top:-2.15pt;width:495pt;height:47pt;z-index:-251651072;mso-position-horizontal-relative:page;mso-position-vertical-relative:text" o:allowincell="f">
          <v:imagedata r:id="rId1" o:title=""/>
          <w10:wrap anchorx="page"/>
          <w10:anchorlock/>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486"/>
      <w:jc w:val="both"/>
      <w:rPr>
        <w:rFonts w:ascii="Arial" w:eastAsia="Arial" w:hAnsi="Arial" w:cs="Arial"/>
        <w:sz w:val="0"/>
        <w:szCs w:val="0"/>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227"/>
      <w:jc w:val="both"/>
      <w:rPr>
        <w:rFonts w:ascii="Arial" w:eastAsia="Arial" w:hAnsi="Arial" w:cs="Arial"/>
        <w:sz w:val="0"/>
        <w:szCs w:val="0"/>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227"/>
      <w:jc w:val="both"/>
      <w:rPr>
        <w:rFonts w:ascii="Arial" w:eastAsia="Arial" w:hAnsi="Arial" w:cs="Arial"/>
        <w:sz w:val="0"/>
        <w:szCs w:val="0"/>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227"/>
      <w:jc w:val="both"/>
      <w:rPr>
        <w:rFonts w:ascii="Arial" w:eastAsia="Arial" w:hAnsi="Arial" w:cs="Arial"/>
        <w:sz w:val="0"/>
        <w:szCs w:val="0"/>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before="1" w:line="276" w:lineRule="exac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right="-200"/>
      <w:jc w:val="both"/>
      <w:rPr>
        <w:rFonts w:ascii="Consolas" w:eastAsia="Consolas" w:hAnsi="Consolas" w:cs="Consolas"/>
      </w:rPr>
    </w:pPr>
    <w:r>
      <w:rPr>
        <w:rFonts w:ascii="Consolas" w:eastAsia="Consolas" w:hAnsi="Consolas" w:cs="Consolas"/>
        <w:color w:val="555E68"/>
        <w:shd w:val="clear" w:color="auto" w:fill="F6F7F8"/>
      </w:rPr>
      <w:t xml:space="preserve">  </w:t>
    </w:r>
    <w:r>
      <w:rPr>
        <w:rFonts w:ascii="Consolas" w:eastAsia="Consolas" w:hAnsi="Consolas" w:cs="Consolas"/>
        <w:color w:val="383A42"/>
        <w:shd w:val="clear" w:color="auto" w:fill="F6F7F8"/>
      </w:rPr>
      <w:t>}</w: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467"/>
      <w:jc w:val="both"/>
      <w:rPr>
        <w:rFonts w:ascii="Arial" w:eastAsia="Arial" w:hAnsi="Arial" w:cs="Arial"/>
        <w:sz w:val="0"/>
        <w:szCs w:val="0"/>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467"/>
      <w:jc w:val="both"/>
      <w:rPr>
        <w:rFonts w:ascii="Arial" w:eastAsia="Arial" w:hAnsi="Arial" w:cs="Arial"/>
        <w:sz w:val="0"/>
        <w:szCs w:val="0"/>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before="1" w:line="276" w:lineRule="exac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right="-200"/>
      <w:jc w:val="both"/>
      <w:rPr>
        <w:rFonts w:ascii="Consolas" w:eastAsia="Consolas" w:hAnsi="Consolas" w:cs="Consolas"/>
      </w:rPr>
    </w:pPr>
    <w:r>
      <w:rPr>
        <w:rFonts w:ascii="Consolas" w:eastAsia="Consolas" w:hAnsi="Consolas" w:cs="Consolas"/>
        <w:color w:val="555E68"/>
        <w:shd w:val="clear" w:color="auto" w:fill="F6F7F8"/>
      </w:rPr>
      <w:t xml:space="preserve">  }</w: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986"/>
      <w:jc w:val="both"/>
      <w:rPr>
        <w:rFonts w:ascii="Arial" w:eastAsia="Arial" w:hAnsi="Arial" w:cs="Arial"/>
        <w:sz w:val="0"/>
        <w:szCs w:val="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555E68"/>
      </w:rPr>
      <w:t xml:space="preserve">}   </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6" type="#_x0000_t75" style="position:absolute;left:0;text-align:left;margin-left:51pt;margin-top:-3.65pt;width:495pt;height:52pt;z-index:-251661312;mso-position-horizontal-relative:page;mso-position-vertical-relative:text" o:allowincell="f">
          <v:imagedata r:id="rId1" o:title=""/>
          <w10:wrap anchorx="page"/>
          <w10:anchorlock/>
        </v:shape>
      </w:pict>
    </w:r>
  </w:p>
  <w:p w:rsidR="00F25AC9" w:rsidRDefault="00FB0D64">
    <w:pPr>
      <w:spacing w:before="1" w:line="359" w:lineRule="exact"/>
      <w:ind w:right="-200"/>
      <w:jc w:val="both"/>
      <w:rPr>
        <w:rFonts w:ascii="Segoe UI" w:eastAsia="Segoe UI" w:hAnsi="Segoe UI" w:cs="Segoe UI"/>
        <w:sz w:val="27"/>
        <w:szCs w:val="27"/>
      </w:rPr>
    </w:pPr>
    <w:hyperlink r:id="rId2" w:history="1">
      <w:r w:rsidR="00F25AC9">
        <w:rPr>
          <w:rFonts w:ascii="Segoe UI" w:eastAsia="Segoe UI" w:hAnsi="Segoe UI" w:cs="Segoe UI"/>
          <w:color w:val="4D8CE6"/>
          <w:sz w:val="27"/>
          <w:szCs w:val="27"/>
          <w:u w:val="single"/>
        </w:rPr>
        <w:t>Run Online</w:t>
      </w:r>
    </w:hyperlink>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986"/>
      <w:jc w:val="both"/>
      <w:rPr>
        <w:rFonts w:ascii="Arial" w:eastAsia="Arial" w:hAnsi="Arial" w:cs="Arial"/>
        <w:sz w:val="0"/>
        <w:szCs w:val="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spacing w:line="276" w:lineRule="exact"/>
      <w:ind w:left="240" w:right="-200"/>
      <w:jc w:val="both"/>
      <w:rPr>
        <w:rFonts w:ascii="Consolas" w:eastAsia="Consolas" w:hAnsi="Consolas" w:cs="Consolas"/>
      </w:rPr>
    </w:pPr>
    <w:r>
      <w:rPr>
        <w:rFonts w:ascii="Consolas" w:eastAsia="Consolas" w:hAnsi="Consolas" w:cs="Consolas"/>
        <w:color w:val="555E68"/>
      </w:rPr>
      <w:t xml:space="preserve">}   </w:t>
    </w:r>
    <w:r w:rsidR="00FB0D64" w:rsidRPr="00FB0D6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5" type="#_x0000_t75" style="position:absolute;left:0;text-align:left;margin-left:51pt;margin-top:-3.65pt;width:495pt;height:52pt;z-index:-251662336;mso-position-horizontal-relative:page;mso-position-vertical-relative:text" o:allowincell="f">
          <v:imagedata r:id="rId1" o:title=""/>
          <w10:wrap anchorx="page"/>
          <w10:anchorlock/>
        </v:shape>
      </w:pict>
    </w:r>
  </w:p>
  <w:p w:rsidR="00F25AC9" w:rsidRDefault="00FB0D64">
    <w:pPr>
      <w:spacing w:before="1" w:line="359" w:lineRule="exact"/>
      <w:ind w:right="-200"/>
      <w:jc w:val="both"/>
      <w:rPr>
        <w:rFonts w:ascii="Segoe UI" w:eastAsia="Segoe UI" w:hAnsi="Segoe UI" w:cs="Segoe UI"/>
        <w:sz w:val="27"/>
        <w:szCs w:val="27"/>
      </w:rPr>
    </w:pPr>
    <w:hyperlink r:id="rId2" w:history="1">
      <w:r w:rsidR="00F25AC9">
        <w:rPr>
          <w:rFonts w:ascii="Segoe UI" w:eastAsia="Segoe UI" w:hAnsi="Segoe UI" w:cs="Segoe UI"/>
          <w:color w:val="4D8CE6"/>
          <w:sz w:val="27"/>
          <w:szCs w:val="27"/>
          <w:u w:val="single"/>
        </w:rPr>
        <w:t>Run Online</w:t>
      </w:r>
    </w:hyperlink>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385"/>
      <w:jc w:val="both"/>
      <w:rPr>
        <w:rFonts w:ascii="Arial" w:eastAsia="Arial" w:hAnsi="Arial" w:cs="Arial"/>
        <w:sz w:val="0"/>
        <w:szCs w:val="0"/>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385"/>
      <w:jc w:val="both"/>
      <w:rPr>
        <w:rFonts w:ascii="Arial" w:eastAsia="Arial" w:hAnsi="Arial" w:cs="Arial"/>
        <w:sz w:val="0"/>
        <w:szCs w:val="0"/>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5AC9" w:rsidRDefault="00F25AC9">
    <w:pPr>
      <w:ind w:right="-1233"/>
      <w:jc w:val="both"/>
      <w:rPr>
        <w:rFonts w:ascii="Arial" w:eastAsia="Arial" w:hAnsi="Arial" w:cs="Arial"/>
        <w:sz w:val="0"/>
        <w:szCs w:val="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6" type="#_x0000_t75" style="width:6.6pt;height:6.6pt" o:bullet="t">
        <v:imagedata r:id="rId1" o:title=""/>
      </v:shape>
    </w:pict>
  </w:numPicBullet>
  <w:numPicBullet w:numPicBulletId="1">
    <w:pict>
      <v:shape id="_x0000_i1307" type="#_x0000_t75" style="width:6.6pt;height:7.8pt" o:bullet="t">
        <v:imagedata r:id="rId2" o:title=""/>
      </v:shape>
    </w:pict>
  </w:numPicBullet>
  <w:numPicBullet w:numPicBulletId="2">
    <w:pict>
      <v:shape id="_x0000_i1308" type="#_x0000_t75" style="width:6.6pt;height:6.6pt" o:bullet="t">
        <v:imagedata r:id="rId3" o:title=""/>
      </v:shape>
    </w:pict>
  </w:numPicBullet>
  <w:numPicBullet w:numPicBulletId="3">
    <w:pict>
      <v:shape id="_x0000_i1309" type="#_x0000_t75" style="width:6.6pt;height:7.8pt" o:bullet="t">
        <v:imagedata r:id="rId4" o:title=""/>
      </v:shape>
    </w:pict>
  </w:numPicBullet>
  <w:numPicBullet w:numPicBulletId="4">
    <w:pict>
      <v:shape id="_x0000_i1310" type="#_x0000_t75" style="width:6.6pt;height:6.6pt" o:bullet="t">
        <v:imagedata r:id="rId5" o:title=""/>
      </v:shape>
    </w:pict>
  </w:numPicBullet>
  <w:numPicBullet w:numPicBulletId="5">
    <w:pict>
      <v:shape id="_x0000_i1311" type="#_x0000_t75" style="width:6.6pt;height:7.8pt" o:bullet="t">
        <v:imagedata r:id="rId6" o:title=""/>
      </v:shape>
    </w:pict>
  </w:numPicBullet>
  <w:numPicBullet w:numPicBulletId="6">
    <w:pict>
      <v:shape id="_x0000_i1312" type="#_x0000_t75" style="width:6.6pt;height:7.8pt" o:bullet="t">
        <v:imagedata r:id="rId7" o:title=""/>
      </v:shape>
    </w:pict>
  </w:numPicBullet>
  <w:numPicBullet w:numPicBulletId="7">
    <w:pict>
      <v:shape id="_x0000_i1313" type="#_x0000_t75" style="width:6.6pt;height:7.8pt" o:bullet="t">
        <v:imagedata r:id="rId8" o:title=""/>
      </v:shape>
    </w:pict>
  </w:numPicBullet>
  <w:numPicBullet w:numPicBulletId="8">
    <w:pict>
      <v:shape id="_x0000_i1314" type="#_x0000_t75" style="width:6.6pt;height:6.6pt" o:bullet="t">
        <v:imagedata r:id="rId9" o:title=""/>
      </v:shape>
    </w:pict>
  </w:numPicBullet>
  <w:numPicBullet w:numPicBulletId="9">
    <w:pict>
      <v:shape id="_x0000_i1315" type="#_x0000_t75" style="width:6.6pt;height:7.8pt" o:bullet="t">
        <v:imagedata r:id="rId10" o:title=""/>
      </v:shape>
    </w:pict>
  </w:numPicBullet>
  <w:numPicBullet w:numPicBulletId="10">
    <w:pict>
      <v:shape id="_x0000_i1316" type="#_x0000_t75" style="width:6.6pt;height:6.6pt" o:bullet="t">
        <v:imagedata r:id="rId11" o:title=""/>
      </v:shape>
    </w:pict>
  </w:numPicBullet>
  <w:numPicBullet w:numPicBulletId="11">
    <w:pict>
      <v:shape id="_x0000_i1317" type="#_x0000_t75" style="width:6.6pt;height:6.6pt" o:bullet="t">
        <v:imagedata r:id="rId12" o:title=""/>
      </v:shape>
    </w:pict>
  </w:numPicBullet>
  <w:numPicBullet w:numPicBulletId="12">
    <w:pict>
      <v:shape id="_x0000_i1318" type="#_x0000_t75" style="width:6.6pt;height:6.6pt" o:bullet="t">
        <v:imagedata r:id="rId13" o:title=""/>
      </v:shape>
    </w:pict>
  </w:numPicBullet>
  <w:numPicBullet w:numPicBulletId="13">
    <w:pict>
      <v:shape id="_x0000_i1319" type="#_x0000_t75" style="width:6.6pt;height:7.8pt" o:bullet="t">
        <v:imagedata r:id="rId14" o:title=""/>
      </v:shape>
    </w:pict>
  </w:numPicBullet>
  <w:numPicBullet w:numPicBulletId="14">
    <w:pict>
      <v:shape id="_x0000_i1320" type="#_x0000_t75" style="width:7.8pt;height:7.8pt" o:bullet="t">
        <v:imagedata r:id="rId15" o:title=""/>
      </v:shape>
    </w:pict>
  </w:numPicBullet>
  <w:numPicBullet w:numPicBulletId="15">
    <w:pict>
      <v:shape id="_x0000_i1321" type="#_x0000_t75" style="width:7.8pt;height:6.6pt" o:bullet="t">
        <v:imagedata r:id="rId16" o:title=""/>
      </v:shape>
    </w:pict>
  </w:numPicBullet>
  <w:numPicBullet w:numPicBulletId="16">
    <w:pict>
      <v:shape id="_x0000_i1322" type="#_x0000_t75" style="width:7.8pt;height:7.8pt" o:bullet="t">
        <v:imagedata r:id="rId17" o:title=""/>
      </v:shape>
    </w:pict>
  </w:numPicBullet>
  <w:numPicBullet w:numPicBulletId="17">
    <w:pict>
      <v:shape id="_x0000_i1323" type="#_x0000_t75" style="width:6.6pt;height:7.8pt" o:bullet="t">
        <v:imagedata r:id="rId18" o:title=""/>
      </v:shape>
    </w:pict>
  </w:numPicBullet>
  <w:numPicBullet w:numPicBulletId="18">
    <w:pict>
      <v:shape id="_x0000_i1324" type="#_x0000_t75" style="width:7.8pt;height:6.6pt" o:bullet="t">
        <v:imagedata r:id="rId19" o:title=""/>
      </v:shape>
    </w:pict>
  </w:numPicBullet>
  <w:numPicBullet w:numPicBulletId="19">
    <w:pict>
      <v:shape id="_x0000_i1325" type="#_x0000_t75" style="width:7.8pt;height:6.6pt" o:bullet="t">
        <v:imagedata r:id="rId20" o:title=""/>
      </v:shape>
    </w:pict>
  </w:numPicBullet>
  <w:numPicBullet w:numPicBulletId="20">
    <w:pict>
      <v:shape id="_x0000_i1326" type="#_x0000_t75" style="width:7.8pt;height:6.6pt" o:bullet="t">
        <v:imagedata r:id="rId21" o:title=""/>
      </v:shape>
    </w:pict>
  </w:numPicBullet>
  <w:numPicBullet w:numPicBulletId="21">
    <w:pict>
      <v:shape id="_x0000_i1327" type="#_x0000_t75" style="width:6.6pt;height:7.8pt" o:bullet="t">
        <v:imagedata r:id="rId22" o:title=""/>
      </v:shape>
    </w:pict>
  </w:numPicBullet>
  <w:numPicBullet w:numPicBulletId="22">
    <w:pict>
      <v:shape id="_x0000_i1328" type="#_x0000_t75" style="width:6.6pt;height:6.6pt" o:bullet="t">
        <v:imagedata r:id="rId23" o:title=""/>
      </v:shape>
    </w:pict>
  </w:numPicBullet>
  <w:numPicBullet w:numPicBulletId="23">
    <w:pict>
      <v:shape id="_x0000_i1329" type="#_x0000_t75" style="width:6.6pt;height:6.6pt" o:bullet="t">
        <v:imagedata r:id="rId24" o:title=""/>
      </v:shape>
    </w:pict>
  </w:numPicBullet>
  <w:numPicBullet w:numPicBulletId="24">
    <w:pict>
      <v:shape id="_x0000_i1330" type="#_x0000_t75" style="width:6.6pt;height:7.8pt" o:bullet="t">
        <v:imagedata r:id="rId25" o:title=""/>
      </v:shape>
    </w:pict>
  </w:numPicBullet>
  <w:numPicBullet w:numPicBulletId="25">
    <w:pict>
      <v:shape id="_x0000_i1331" type="#_x0000_t75" style="width:6.6pt;height:7.8pt" o:bullet="t">
        <v:imagedata r:id="rId26" o:title=""/>
      </v:shape>
    </w:pict>
  </w:numPicBullet>
  <w:numPicBullet w:numPicBulletId="26">
    <w:pict>
      <v:shape id="_x0000_i1332" type="#_x0000_t75" style="width:6.6pt;height:7.8pt" o:bullet="t">
        <v:imagedata r:id="rId27" o:title=""/>
      </v:shape>
    </w:pict>
  </w:numPicBullet>
  <w:numPicBullet w:numPicBulletId="27">
    <w:pict>
      <v:shape id="_x0000_i1333" type="#_x0000_t75" style="width:6.6pt;height:6.6pt" o:bullet="t">
        <v:imagedata r:id="rId28" o:title=""/>
      </v:shape>
    </w:pict>
  </w:numPicBullet>
  <w:numPicBullet w:numPicBulletId="28">
    <w:pict>
      <v:shape id="_x0000_i1334" type="#_x0000_t75" style="width:6.6pt;height:7.8pt" o:bullet="t">
        <v:imagedata r:id="rId29" o:title=""/>
      </v:shape>
    </w:pict>
  </w:numPicBullet>
  <w:numPicBullet w:numPicBulletId="29">
    <w:pict>
      <v:shape id="_x0000_i1335" type="#_x0000_t75" style="width:6.6pt;height:7.8pt" o:bullet="t">
        <v:imagedata r:id="rId30" o:title=""/>
      </v:shape>
    </w:pict>
  </w:numPicBullet>
  <w:numPicBullet w:numPicBulletId="30">
    <w:pict>
      <v:shape id="_x0000_i1336" type="#_x0000_t75" style="width:6.6pt;height:6.6pt" o:bullet="t">
        <v:imagedata r:id="rId31" o:title=""/>
      </v:shape>
    </w:pict>
  </w:numPicBullet>
  <w:numPicBullet w:numPicBulletId="31">
    <w:pict>
      <v:shape id="_x0000_i1337" type="#_x0000_t75" style="width:6.6pt;height:7.8pt" o:bullet="t">
        <v:imagedata r:id="rId32" o:title=""/>
      </v:shape>
    </w:pict>
  </w:numPicBullet>
  <w:numPicBullet w:numPicBulletId="32">
    <w:pict>
      <v:shape id="_x0000_i1338" type="#_x0000_t75" style="width:6.6pt;height:7.8pt" o:bullet="t">
        <v:imagedata r:id="rId33" o:title=""/>
      </v:shape>
    </w:pict>
  </w:numPicBullet>
  <w:numPicBullet w:numPicBulletId="33">
    <w:pict>
      <v:shape id="_x0000_i1339" type="#_x0000_t75" style="width:6.6pt;height:6.6pt" o:bullet="t">
        <v:imagedata r:id="rId34" o:title=""/>
      </v:shape>
    </w:pict>
  </w:numPicBullet>
  <w:numPicBullet w:numPicBulletId="34">
    <w:pict>
      <v:shape id="_x0000_i1340" type="#_x0000_t75" style="width:6.6pt;height:6.6pt" o:bullet="t">
        <v:imagedata r:id="rId35" o:title=""/>
      </v:shape>
    </w:pict>
  </w:numPicBullet>
  <w:numPicBullet w:numPicBulletId="35">
    <w:pict>
      <v:shape id="_x0000_i1341" type="#_x0000_t75" style="width:6.6pt;height:7.8pt" o:bullet="t">
        <v:imagedata r:id="rId36" o:title=""/>
      </v:shape>
    </w:pict>
  </w:numPicBullet>
  <w:numPicBullet w:numPicBulletId="36">
    <w:pict>
      <v:shape id="_x0000_i1342" type="#_x0000_t75" style="width:6.6pt;height:6.6pt" o:bullet="t">
        <v:imagedata r:id="rId37" o:title=""/>
      </v:shape>
    </w:pict>
  </w:numPicBullet>
  <w:numPicBullet w:numPicBulletId="37">
    <w:pict>
      <v:shape id="_x0000_i1343" type="#_x0000_t75" style="width:6.6pt;height:7.8pt" o:bullet="t">
        <v:imagedata r:id="rId38" o:title=""/>
      </v:shape>
    </w:pict>
  </w:numPicBullet>
  <w:numPicBullet w:numPicBulletId="38">
    <w:pict>
      <v:shape id="_x0000_i1344" type="#_x0000_t75" style="width:6.6pt;height:6.6pt" o:bullet="t">
        <v:imagedata r:id="rId39" o:title=""/>
      </v:shape>
    </w:pict>
  </w:numPicBullet>
  <w:numPicBullet w:numPicBulletId="39">
    <w:pict>
      <v:shape id="_x0000_i1345" type="#_x0000_t75" style="width:6.6pt;height:6.6pt" o:bullet="t">
        <v:imagedata r:id="rId40" o:title=""/>
      </v:shape>
    </w:pict>
  </w:numPicBullet>
  <w:numPicBullet w:numPicBulletId="40">
    <w:pict>
      <v:shape id="_x0000_i1346" type="#_x0000_t75" style="width:6.6pt;height:6.6pt" o:bullet="t">
        <v:imagedata r:id="rId41" o:title=""/>
      </v:shape>
    </w:pict>
  </w:numPicBullet>
  <w:numPicBullet w:numPicBulletId="41">
    <w:pict>
      <v:shape id="_x0000_i1347" type="#_x0000_t75" style="width:6.6pt;height:7.8pt" o:bullet="t">
        <v:imagedata r:id="rId42" o:title=""/>
      </v:shape>
    </w:pict>
  </w:numPicBullet>
  <w:numPicBullet w:numPicBulletId="42">
    <w:pict>
      <v:shape id="_x0000_i1348" type="#_x0000_t75" style="width:6.6pt;height:7.8pt" o:bullet="t">
        <v:imagedata r:id="rId43" o:title=""/>
      </v:shape>
    </w:pict>
  </w:numPicBullet>
  <w:numPicBullet w:numPicBulletId="43">
    <w:pict>
      <v:shape id="_x0000_i1349" type="#_x0000_t75" style="width:6.6pt;height:7.8pt" o:bullet="t">
        <v:imagedata r:id="rId44" o:title=""/>
      </v:shape>
    </w:pict>
  </w:numPicBullet>
  <w:numPicBullet w:numPicBulletId="44">
    <w:pict>
      <v:shape id="_x0000_i1350" type="#_x0000_t75" style="width:6.6pt;height:6.6pt" o:bullet="t">
        <v:imagedata r:id="rId45" o:title=""/>
      </v:shape>
    </w:pict>
  </w:numPicBullet>
  <w:numPicBullet w:numPicBulletId="45">
    <w:pict>
      <v:shape id="_x0000_i1351" type="#_x0000_t75" style="width:6.6pt;height:7.8pt" o:bullet="t">
        <v:imagedata r:id="rId46" o:title=""/>
      </v:shape>
    </w:pict>
  </w:numPicBullet>
  <w:numPicBullet w:numPicBulletId="46">
    <w:pict>
      <v:shape id="_x0000_i1352" type="#_x0000_t75" style="width:6.6pt;height:7.8pt" o:bullet="t">
        <v:imagedata r:id="rId47" o:title=""/>
      </v:shape>
    </w:pict>
  </w:numPicBullet>
  <w:numPicBullet w:numPicBulletId="47">
    <w:pict>
      <v:shape id="_x0000_i1353" type="#_x0000_t75" style="width:6.6pt;height:7.8pt" o:bullet="t">
        <v:imagedata r:id="rId48" o:title=""/>
      </v:shape>
    </w:pict>
  </w:numPicBullet>
  <w:numPicBullet w:numPicBulletId="48">
    <w:pict>
      <v:shape id="_x0000_i1354" type="#_x0000_t75" style="width:6.6pt;height:6.6pt" o:bullet="t">
        <v:imagedata r:id="rId49" o:title=""/>
      </v:shape>
    </w:pict>
  </w:numPicBullet>
  <w:numPicBullet w:numPicBulletId="49">
    <w:pict>
      <v:shape id="_x0000_i1355" type="#_x0000_t75" style="width:6.6pt;height:7.8pt" o:bullet="t">
        <v:imagedata r:id="rId50" o:title=""/>
      </v:shape>
    </w:pict>
  </w:numPicBullet>
  <w:numPicBullet w:numPicBulletId="50">
    <w:pict>
      <v:shape id="_x0000_i1356" type="#_x0000_t75" style="width:6.6pt;height:6.6pt" o:bullet="t">
        <v:imagedata r:id="rId51" o:title=""/>
      </v:shape>
    </w:pict>
  </w:numPicBullet>
  <w:numPicBullet w:numPicBulletId="51">
    <w:pict>
      <v:shape id="_x0000_i1357" type="#_x0000_t75" style="width:6.6pt;height:7.8pt" o:bullet="t">
        <v:imagedata r:id="rId52" o:title=""/>
      </v:shape>
    </w:pict>
  </w:numPicBullet>
  <w:numPicBullet w:numPicBulletId="52">
    <w:pict>
      <v:shape id="_x0000_i1358" type="#_x0000_t75" style="width:6.6pt;height:7.8pt" o:bullet="t">
        <v:imagedata r:id="rId53" o:title=""/>
      </v:shape>
    </w:pict>
  </w:numPicBullet>
  <w:numPicBullet w:numPicBulletId="53">
    <w:pict>
      <v:shape id="_x0000_i1359" type="#_x0000_t75" style="width:6.6pt;height:7.8pt" o:bullet="t">
        <v:imagedata r:id="rId54" o:title=""/>
      </v:shape>
    </w:pict>
  </w:numPicBullet>
  <w:numPicBullet w:numPicBulletId="54">
    <w:pict>
      <v:shape id="_x0000_i1360" type="#_x0000_t75" style="width:6.6pt;height:6.6pt" o:bullet="t">
        <v:imagedata r:id="rId55" o:title=""/>
      </v:shape>
    </w:pict>
  </w:numPicBullet>
  <w:numPicBullet w:numPicBulletId="55">
    <w:pict>
      <v:shape id="_x0000_i1361" type="#_x0000_t75" style="width:6.6pt;height:6.6pt" o:bullet="t">
        <v:imagedata r:id="rId56" o:title=""/>
      </v:shape>
    </w:pict>
  </w:numPicBullet>
  <w:numPicBullet w:numPicBulletId="56">
    <w:pict>
      <v:shape id="_x0000_i1362" type="#_x0000_t75" style="width:7.8pt;height:6.6pt" o:bullet="t">
        <v:imagedata r:id="rId57" o:title=""/>
      </v:shape>
    </w:pict>
  </w:numPicBullet>
  <w:numPicBullet w:numPicBulletId="57">
    <w:pict>
      <v:shape id="_x0000_i1363" type="#_x0000_t75" style="width:6.6pt;height:7.8pt" o:bullet="t">
        <v:imagedata r:id="rId58" o:title=""/>
      </v:shape>
    </w:pict>
  </w:numPicBullet>
  <w:numPicBullet w:numPicBulletId="58">
    <w:pict>
      <v:shape id="_x0000_i1364" type="#_x0000_t75" style="width:7.8pt;height:6.6pt" o:bullet="t">
        <v:imagedata r:id="rId59" o:title=""/>
      </v:shape>
    </w:pict>
  </w:numPicBullet>
  <w:numPicBullet w:numPicBulletId="59">
    <w:pict>
      <v:shape id="_x0000_i1365" type="#_x0000_t75" style="width:6.6pt;height:7.8pt" o:bullet="t">
        <v:imagedata r:id="rId60" o:title=""/>
      </v:shape>
    </w:pict>
  </w:numPicBullet>
  <w:numPicBullet w:numPicBulletId="60">
    <w:pict>
      <v:shape id="_x0000_i1366" type="#_x0000_t75" style="width:7.8pt;height:7.8pt" o:bullet="t">
        <v:imagedata r:id="rId61" o:title=""/>
      </v:shape>
    </w:pict>
  </w:numPicBullet>
  <w:numPicBullet w:numPicBulletId="61">
    <w:pict>
      <v:shape id="_x0000_i1367" type="#_x0000_t75" style="width:6.6pt;height:6.6pt" o:bullet="t">
        <v:imagedata r:id="rId62" o:title=""/>
      </v:shape>
    </w:pict>
  </w:numPicBullet>
  <w:numPicBullet w:numPicBulletId="62">
    <w:pict>
      <v:shape id="_x0000_i1368" type="#_x0000_t75" style="width:6.6pt;height:6.6pt" o:bullet="t">
        <v:imagedata r:id="rId63" o:title=""/>
      </v:shape>
    </w:pict>
  </w:numPicBullet>
  <w:numPicBullet w:numPicBulletId="63">
    <w:pict>
      <v:shape id="_x0000_i1369" type="#_x0000_t75" style="width:6.6pt;height:6.6pt" o:bullet="t">
        <v:imagedata r:id="rId64" o:title=""/>
      </v:shape>
    </w:pict>
  </w:numPicBullet>
  <w:numPicBullet w:numPicBulletId="64">
    <w:pict>
      <v:shape id="_x0000_i1370" type="#_x0000_t75" style="width:6.6pt;height:7.8pt" o:bullet="t">
        <v:imagedata r:id="rId65" o:title=""/>
      </v:shape>
    </w:pict>
  </w:numPicBullet>
  <w:numPicBullet w:numPicBulletId="65">
    <w:pict>
      <v:shape id="_x0000_i1371" type="#_x0000_t75" style="width:6.6pt;height:6.6pt" o:bullet="t">
        <v:imagedata r:id="rId66" o:title=""/>
      </v:shape>
    </w:pict>
  </w:numPicBullet>
  <w:numPicBullet w:numPicBulletId="66">
    <w:pict>
      <v:shape id="_x0000_i1372" type="#_x0000_t75" style="width:6.6pt;height:7.8pt" o:bullet="t">
        <v:imagedata r:id="rId67" o:title=""/>
      </v:shape>
    </w:pict>
  </w:numPicBullet>
  <w:numPicBullet w:numPicBulletId="67">
    <w:pict>
      <v:shape id="_x0000_i1373" type="#_x0000_t75" style="width:6.6pt;height:6.6pt" o:bullet="t">
        <v:imagedata r:id="rId68" o:title=""/>
      </v:shape>
    </w:pict>
  </w:numPicBullet>
  <w:numPicBullet w:numPicBulletId="68">
    <w:pict>
      <v:shape id="_x0000_i1374" type="#_x0000_t75" style="width:6.6pt;height:7.8pt" o:bullet="t">
        <v:imagedata r:id="rId69" o:title=""/>
      </v:shape>
    </w:pict>
  </w:numPicBullet>
  <w:numPicBullet w:numPicBulletId="69">
    <w:pict>
      <v:shape id="_x0000_i1375" type="#_x0000_t75" style="width:6.6pt;height:7.8pt" o:bullet="t">
        <v:imagedata r:id="rId70" o:title=""/>
      </v:shape>
    </w:pict>
  </w:numPicBullet>
  <w:numPicBullet w:numPicBulletId="70">
    <w:pict>
      <v:shape id="_x0000_i1376" type="#_x0000_t75" style="width:6.6pt;height:6.6pt" o:bullet="t">
        <v:imagedata r:id="rId71" o:title=""/>
      </v:shape>
    </w:pict>
  </w:numPicBullet>
  <w:numPicBullet w:numPicBulletId="71">
    <w:pict>
      <v:shape id="_x0000_i1377" type="#_x0000_t75" style="width:6.6pt;height:6.6pt" o:bullet="t">
        <v:imagedata r:id="rId72" o:title=""/>
      </v:shape>
    </w:pict>
  </w:numPicBullet>
  <w:numPicBullet w:numPicBulletId="72">
    <w:pict>
      <v:shape id="_x0000_i1378" type="#_x0000_t75" style="width:6.6pt;height:7.8pt" o:bullet="t">
        <v:imagedata r:id="rId73" o:title=""/>
      </v:shape>
    </w:pict>
  </w:numPicBullet>
  <w:numPicBullet w:numPicBulletId="73">
    <w:pict>
      <v:shape id="_x0000_i1379" type="#_x0000_t75" style="width:6.6pt;height:7.8pt" o:bullet="t">
        <v:imagedata r:id="rId74" o:title=""/>
      </v:shape>
    </w:pict>
  </w:numPicBullet>
  <w:numPicBullet w:numPicBulletId="74">
    <w:pict>
      <v:shape id="_x0000_i1380" type="#_x0000_t75" style="width:6.6pt;height:6.6pt" o:bullet="t">
        <v:imagedata r:id="rId75" o:title=""/>
      </v:shape>
    </w:pict>
  </w:numPicBullet>
  <w:numPicBullet w:numPicBulletId="75">
    <w:pict>
      <v:shape id="_x0000_i1381" type="#_x0000_t75" style="width:6.6pt;height:7.8pt" o:bullet="t">
        <v:imagedata r:id="rId76" o:title=""/>
      </v:shape>
    </w:pict>
  </w:numPicBullet>
  <w:numPicBullet w:numPicBulletId="76">
    <w:pict>
      <v:shape id="_x0000_i1382" type="#_x0000_t75" style="width:6.6pt;height:6.6pt" o:bullet="t">
        <v:imagedata r:id="rId77" o:title=""/>
      </v:shape>
    </w:pict>
  </w:numPicBullet>
  <w:numPicBullet w:numPicBulletId="77">
    <w:pict>
      <v:shape id="_x0000_i1383" type="#_x0000_t75" style="width:6.6pt;height:7.8pt" o:bullet="t">
        <v:imagedata r:id="rId78" o:title=""/>
      </v:shape>
    </w:pict>
  </w:numPicBullet>
  <w:numPicBullet w:numPicBulletId="78">
    <w:pict>
      <v:shape id="_x0000_i1384" type="#_x0000_t75" style="width:6.6pt;height:7.8pt" o:bullet="t">
        <v:imagedata r:id="rId79" o:title=""/>
      </v:shape>
    </w:pict>
  </w:numPicBullet>
  <w:numPicBullet w:numPicBulletId="79">
    <w:pict>
      <v:shape id="_x0000_i1385" type="#_x0000_t75" style="width:6.6pt;height:6.6pt" o:bullet="t">
        <v:imagedata r:id="rId80" o:title=""/>
      </v:shape>
    </w:pict>
  </w:numPicBullet>
  <w:numPicBullet w:numPicBulletId="80">
    <w:pict>
      <v:shape id="_x0000_i1386" type="#_x0000_t75" style="width:6.6pt;height:6.6pt" o:bullet="t">
        <v:imagedata r:id="rId81" o:title=""/>
      </v:shape>
    </w:pict>
  </w:numPicBullet>
  <w:numPicBullet w:numPicBulletId="81">
    <w:pict>
      <v:shape id="_x0000_i1387" type="#_x0000_t75" style="width:6.6pt;height:6.6pt" o:bullet="t">
        <v:imagedata r:id="rId82" o:title=""/>
      </v:shape>
    </w:pict>
  </w:numPicBullet>
  <w:numPicBullet w:numPicBulletId="82">
    <w:pict>
      <v:shape id="_x0000_i1388" type="#_x0000_t75" style="width:6.6pt;height:7.8pt" o:bullet="t">
        <v:imagedata r:id="rId83" o:title=""/>
      </v:shape>
    </w:pict>
  </w:numPicBullet>
  <w:numPicBullet w:numPicBulletId="83">
    <w:pict>
      <v:shape id="_x0000_i1389" type="#_x0000_t75" style="width:6.6pt;height:7.8pt" o:bullet="t">
        <v:imagedata r:id="rId84" o:title=""/>
      </v:shape>
    </w:pict>
  </w:numPicBullet>
  <w:numPicBullet w:numPicBulletId="84">
    <w:pict>
      <v:shape id="_x0000_i1390" type="#_x0000_t75" style="width:6.6pt;height:6.6pt" o:bullet="t">
        <v:imagedata r:id="rId85" o:title=""/>
      </v:shape>
    </w:pict>
  </w:numPicBullet>
  <w:numPicBullet w:numPicBulletId="85">
    <w:pict>
      <v:shape id="_x0000_i1391" type="#_x0000_t75" style="width:6.6pt;height:7.8pt" o:bullet="t">
        <v:imagedata r:id="rId86" o:title=""/>
      </v:shape>
    </w:pict>
  </w:numPicBullet>
  <w:numPicBullet w:numPicBulletId="86">
    <w:pict>
      <v:shape id="_x0000_i1392" type="#_x0000_t75" style="width:6.6pt;height:6.6pt" o:bullet="t">
        <v:imagedata r:id="rId87" o:title=""/>
      </v:shape>
    </w:pict>
  </w:numPicBullet>
  <w:numPicBullet w:numPicBulletId="87">
    <w:pict>
      <v:shape id="_x0000_i1393" type="#_x0000_t75" style="width:6.6pt;height:7.8pt" o:bullet="t">
        <v:imagedata r:id="rId88" o:title=""/>
      </v:shape>
    </w:pict>
  </w:numPicBullet>
  <w:numPicBullet w:numPicBulletId="88">
    <w:pict>
      <v:shape id="_x0000_i1394" type="#_x0000_t75" style="width:6.6pt;height:6.6pt" o:bullet="t">
        <v:imagedata r:id="rId89" o:title=""/>
      </v:shape>
    </w:pict>
  </w:numPicBullet>
  <w:numPicBullet w:numPicBulletId="89">
    <w:pict>
      <v:shape id="_x0000_i1395" type="#_x0000_t75" style="width:6.6pt;height:7.8pt" o:bullet="t">
        <v:imagedata r:id="rId90" o:title=""/>
      </v:shape>
    </w:pict>
  </w:numPicBullet>
  <w:numPicBullet w:numPicBulletId="90">
    <w:pict>
      <v:shape id="_x0000_i1396" type="#_x0000_t75" style="width:6.6pt;height:6.6pt" o:bullet="t">
        <v:imagedata r:id="rId91" o:title=""/>
      </v:shape>
    </w:pict>
  </w:numPicBullet>
  <w:numPicBullet w:numPicBulletId="91">
    <w:pict>
      <v:shape id="_x0000_i1397" type="#_x0000_t75" style="width:6.6pt;height:6.6pt" o:bullet="t">
        <v:imagedata r:id="rId92" o:title=""/>
      </v:shape>
    </w:pict>
  </w:numPicBullet>
  <w:numPicBullet w:numPicBulletId="92">
    <w:pict>
      <v:shape id="_x0000_i1398" type="#_x0000_t75" style="width:6.6pt;height:6.6pt" o:bullet="t">
        <v:imagedata r:id="rId93" o:title=""/>
      </v:shape>
    </w:pict>
  </w:numPicBullet>
  <w:numPicBullet w:numPicBulletId="93">
    <w:pict>
      <v:shape id="_x0000_i1399" type="#_x0000_t75" style="width:6.6pt;height:6.6pt" o:bullet="t">
        <v:imagedata r:id="rId94" o:title=""/>
      </v:shape>
    </w:pict>
  </w:numPicBullet>
  <w:numPicBullet w:numPicBulletId="94">
    <w:pict>
      <v:shape id="_x0000_i1400" type="#_x0000_t75" style="width:6.6pt;height:6.6pt" o:bullet="t">
        <v:imagedata r:id="rId95" o:title=""/>
      </v:shape>
    </w:pict>
  </w:numPicBullet>
  <w:numPicBullet w:numPicBulletId="95">
    <w:pict>
      <v:shape id="_x0000_i1401" type="#_x0000_t75" style="width:6.6pt;height:7.8pt" o:bullet="t">
        <v:imagedata r:id="rId96" o:title=""/>
      </v:shape>
    </w:pict>
  </w:numPicBullet>
  <w:numPicBullet w:numPicBulletId="96">
    <w:pict>
      <v:shape id="_x0000_i1402" type="#_x0000_t75" style="width:6.6pt;height:6.6pt" o:bullet="t">
        <v:imagedata r:id="rId97" o:title=""/>
      </v:shape>
    </w:pict>
  </w:numPicBullet>
  <w:numPicBullet w:numPicBulletId="97">
    <w:pict>
      <v:shape id="_x0000_i1403" type="#_x0000_t75" style="width:6.6pt;height:6.6pt" o:bullet="t">
        <v:imagedata r:id="rId98" o:title=""/>
      </v:shape>
    </w:pict>
  </w:numPicBullet>
  <w:numPicBullet w:numPicBulletId="98">
    <w:pict>
      <v:shape id="_x0000_i1404" type="#_x0000_t75" style="width:6.6pt;height:6.6pt" o:bullet="t">
        <v:imagedata r:id="rId99" o:title=""/>
      </v:shape>
    </w:pict>
  </w:numPicBullet>
  <w:numPicBullet w:numPicBulletId="99">
    <w:pict>
      <v:shape id="_x0000_i1405" type="#_x0000_t75" style="width:6.6pt;height:6.6pt" o:bullet="t">
        <v:imagedata r:id="rId100" o:title=""/>
      </v:shape>
    </w:pict>
  </w:numPicBullet>
  <w:numPicBullet w:numPicBulletId="100">
    <w:pict>
      <v:shape id="_x0000_i1406" type="#_x0000_t75" style="width:6.6pt;height:7.8pt" o:bullet="t">
        <v:imagedata r:id="rId101" o:title=""/>
      </v:shape>
    </w:pict>
  </w:numPicBullet>
  <w:numPicBullet w:numPicBulletId="101">
    <w:pict>
      <v:shape id="_x0000_i1407" type="#_x0000_t75" style="width:6.6pt;height:6.6pt" o:bullet="t">
        <v:imagedata r:id="rId102" o:title=""/>
      </v:shape>
    </w:pict>
  </w:numPicBullet>
  <w:numPicBullet w:numPicBulletId="102">
    <w:pict>
      <v:shape id="_x0000_i1408" type="#_x0000_t75" style="width:6.6pt;height:6.6pt" o:bullet="t">
        <v:imagedata r:id="rId103" o:title=""/>
      </v:shape>
    </w:pict>
  </w:numPicBullet>
  <w:numPicBullet w:numPicBulletId="103">
    <w:pict>
      <v:shape id="_x0000_i1409" type="#_x0000_t75" style="width:6.6pt;height:7.8pt" o:bullet="t">
        <v:imagedata r:id="rId104" o:title=""/>
      </v:shape>
    </w:pict>
  </w:numPicBullet>
  <w:numPicBullet w:numPicBulletId="104">
    <w:pict>
      <v:shape id="_x0000_i1410" type="#_x0000_t75" style="width:6.6pt;height:6.6pt" o:bullet="t">
        <v:imagedata r:id="rId105" o:title=""/>
      </v:shape>
    </w:pict>
  </w:numPicBullet>
  <w:numPicBullet w:numPicBulletId="105">
    <w:pict>
      <v:shape id="_x0000_i1411" type="#_x0000_t75" style="width:6.6pt;height:6.6pt" o:bullet="t">
        <v:imagedata r:id="rId106" o:title=""/>
      </v:shape>
    </w:pict>
  </w:numPicBullet>
  <w:numPicBullet w:numPicBulletId="106">
    <w:pict>
      <v:shape id="_x0000_i1412" type="#_x0000_t75" style="width:6.6pt;height:7.8pt" o:bullet="t">
        <v:imagedata r:id="rId107" o:title=""/>
      </v:shape>
    </w:pict>
  </w:numPicBullet>
  <w:numPicBullet w:numPicBulletId="107">
    <w:pict>
      <v:shape id="_x0000_i1413" type="#_x0000_t75" style="width:6.6pt;height:6.6pt" o:bullet="t">
        <v:imagedata r:id="rId108" o:title=""/>
      </v:shape>
    </w:pict>
  </w:numPicBullet>
  <w:numPicBullet w:numPicBulletId="108">
    <w:pict>
      <v:shape id="_x0000_i1414" type="#_x0000_t75" style="width:6.6pt;height:7.8pt" o:bullet="t">
        <v:imagedata r:id="rId109" o:title=""/>
      </v:shape>
    </w:pict>
  </w:numPicBullet>
  <w:numPicBullet w:numPicBulletId="109">
    <w:pict>
      <v:shape id="_x0000_i1415" type="#_x0000_t75" style="width:6.6pt;height:6.6pt" o:bullet="t">
        <v:imagedata r:id="rId110" o:title=""/>
      </v:shape>
    </w:pict>
  </w:numPicBullet>
  <w:numPicBullet w:numPicBulletId="110">
    <w:pict>
      <v:shape id="_x0000_i1416" type="#_x0000_t75" style="width:6.6pt;height:7.8pt" o:bullet="t">
        <v:imagedata r:id="rId111" o:title=""/>
      </v:shape>
    </w:pict>
  </w:numPicBullet>
  <w:numPicBullet w:numPicBulletId="111">
    <w:pict>
      <v:shape id="_x0000_i1417" type="#_x0000_t75" style="width:6.6pt;height:7.8pt" o:bullet="t">
        <v:imagedata r:id="rId112" o:title=""/>
      </v:shape>
    </w:pict>
  </w:numPicBullet>
  <w:numPicBullet w:numPicBulletId="112">
    <w:pict>
      <v:shape id="_x0000_i1418" type="#_x0000_t75" style="width:6.6pt;height:6.6pt" o:bullet="t">
        <v:imagedata r:id="rId113" o:title=""/>
      </v:shape>
    </w:pict>
  </w:numPicBullet>
  <w:numPicBullet w:numPicBulletId="113">
    <w:pict>
      <v:shape id="_x0000_i1419" type="#_x0000_t75" style="width:6.6pt;height:7.8pt" o:bullet="t">
        <v:imagedata r:id="rId114" o:title=""/>
      </v:shape>
    </w:pict>
  </w:numPicBullet>
  <w:numPicBullet w:numPicBulletId="114">
    <w:pict>
      <v:shape id="_x0000_i1420" type="#_x0000_t75" style="width:6.6pt;height:6.6pt" o:bullet="t">
        <v:imagedata r:id="rId115" o:title=""/>
      </v:shape>
    </w:pict>
  </w:numPicBullet>
  <w:numPicBullet w:numPicBulletId="115">
    <w:pict>
      <v:shape id="_x0000_i1421" type="#_x0000_t75" style="width:6.6pt;height:6.6pt" o:bullet="t">
        <v:imagedata r:id="rId116" o:title=""/>
      </v:shape>
    </w:pict>
  </w:numPicBullet>
  <w:numPicBullet w:numPicBulletId="116">
    <w:pict>
      <v:shape id="_x0000_i1422" type="#_x0000_t75" style="width:6.6pt;height:6.6pt" o:bullet="t">
        <v:imagedata r:id="rId117" o:title=""/>
      </v:shape>
    </w:pict>
  </w:numPicBullet>
  <w:numPicBullet w:numPicBulletId="117">
    <w:pict>
      <v:shape id="_x0000_i1423" type="#_x0000_t75" style="width:6.6pt;height:7.8pt" o:bullet="t">
        <v:imagedata r:id="rId118" o:title=""/>
      </v:shape>
    </w:pict>
  </w:numPicBullet>
  <w:numPicBullet w:numPicBulletId="118">
    <w:pict>
      <v:shape id="_x0000_i1424" type="#_x0000_t75" style="width:6.6pt;height:6.6pt" o:bullet="t">
        <v:imagedata r:id="rId119" o:title=""/>
      </v:shape>
    </w:pict>
  </w:numPicBullet>
  <w:numPicBullet w:numPicBulletId="119">
    <w:pict>
      <v:shape id="_x0000_i1425" type="#_x0000_t75" style="width:6.6pt;height:6.6pt" o:bullet="t">
        <v:imagedata r:id="rId120" o:title=""/>
      </v:shape>
    </w:pict>
  </w:numPicBullet>
  <w:numPicBullet w:numPicBulletId="120">
    <w:pict>
      <v:shape id="_x0000_i1426" type="#_x0000_t75" style="width:7.8pt;height:6.6pt" o:bullet="t">
        <v:imagedata r:id="rId121" o:title=""/>
      </v:shape>
    </w:pict>
  </w:numPicBullet>
  <w:numPicBullet w:numPicBulletId="121">
    <w:pict>
      <v:shape id="_x0000_i1427" type="#_x0000_t75" style="width:6.6pt;height:6.6pt" o:bullet="t">
        <v:imagedata r:id="rId122" o:title=""/>
      </v:shape>
    </w:pict>
  </w:numPicBullet>
  <w:numPicBullet w:numPicBulletId="122">
    <w:pict>
      <v:shape id="_x0000_i1428" type="#_x0000_t75" style="width:7.8pt;height:6.6pt" o:bullet="t">
        <v:imagedata r:id="rId123" o:title=""/>
      </v:shape>
    </w:pict>
  </w:numPicBullet>
  <w:numPicBullet w:numPicBulletId="123">
    <w:pict>
      <v:shape id="_x0000_i1429" type="#_x0000_t75" style="width:6.6pt;height:6.6pt" o:bullet="t">
        <v:imagedata r:id="rId124" o:title=""/>
      </v:shape>
    </w:pict>
  </w:numPicBullet>
  <w:numPicBullet w:numPicBulletId="124">
    <w:pict>
      <v:shape id="_x0000_i1430" type="#_x0000_t75" style="width:6.6pt;height:7.8pt" o:bullet="t">
        <v:imagedata r:id="rId125" o:title=""/>
      </v:shape>
    </w:pict>
  </w:numPicBullet>
  <w:numPicBullet w:numPicBulletId="125">
    <w:pict>
      <v:shape id="_x0000_i1431" type="#_x0000_t75" style="width:6.6pt;height:7.8pt" o:bullet="t">
        <v:imagedata r:id="rId126" o:title=""/>
      </v:shape>
    </w:pict>
  </w:numPicBullet>
  <w:numPicBullet w:numPicBulletId="126">
    <w:pict>
      <v:shape id="_x0000_i1432" type="#_x0000_t75" style="width:6.6pt;height:6.6pt" o:bullet="t">
        <v:imagedata r:id="rId127" o:title=""/>
      </v:shape>
    </w:pict>
  </w:numPicBullet>
  <w:numPicBullet w:numPicBulletId="127">
    <w:pict>
      <v:shape id="_x0000_i1433" type="#_x0000_t75" style="width:6.6pt;height:6.6pt" o:bullet="t">
        <v:imagedata r:id="rId128" o:title=""/>
      </v:shape>
    </w:pict>
  </w:numPicBullet>
  <w:numPicBullet w:numPicBulletId="128">
    <w:pict>
      <v:shape id="_x0000_i1434" type="#_x0000_t75" style="width:6.6pt;height:7.8pt" o:bullet="t">
        <v:imagedata r:id="rId129" o:title=""/>
      </v:shape>
    </w:pict>
  </w:numPicBullet>
  <w:numPicBullet w:numPicBulletId="129">
    <w:pict>
      <v:shape id="_x0000_i1435" type="#_x0000_t75" style="width:6.6pt;height:6.6pt" o:bullet="t">
        <v:imagedata r:id="rId130" o:title=""/>
      </v:shape>
    </w:pict>
  </w:numPicBullet>
  <w:numPicBullet w:numPicBulletId="130">
    <w:pict>
      <v:shape id="_x0000_i1436" type="#_x0000_t75" style="width:6.6pt;height:7.8pt" o:bullet="t">
        <v:imagedata r:id="rId131" o:title=""/>
      </v:shape>
    </w:pict>
  </w:numPicBullet>
  <w:numPicBullet w:numPicBulletId="131">
    <w:pict>
      <v:shape id="_x0000_i1437" type="#_x0000_t75" style="width:6.6pt;height:6.6pt" o:bullet="t">
        <v:imagedata r:id="rId132" o:title=""/>
      </v:shape>
    </w:pict>
  </w:numPicBullet>
  <w:numPicBullet w:numPicBulletId="132">
    <w:pict>
      <v:shape id="_x0000_i1438" type="#_x0000_t75" style="width:6.6pt;height:6.6pt" o:bullet="t">
        <v:imagedata r:id="rId133" o:title=""/>
      </v:shape>
    </w:pict>
  </w:numPicBullet>
  <w:numPicBullet w:numPicBulletId="133">
    <w:pict>
      <v:shape id="_x0000_i1439" type="#_x0000_t75" style="width:6.6pt;height:7.8pt" o:bullet="t">
        <v:imagedata r:id="rId134" o:title=""/>
      </v:shape>
    </w:pict>
  </w:numPicBullet>
  <w:numPicBullet w:numPicBulletId="134">
    <w:pict>
      <v:shape id="_x0000_i1440" type="#_x0000_t75" style="width:6.6pt;height:7.8pt" o:bullet="t">
        <v:imagedata r:id="rId135" o:title=""/>
      </v:shape>
    </w:pict>
  </w:numPicBullet>
  <w:numPicBullet w:numPicBulletId="135">
    <w:pict>
      <v:shape id="_x0000_i1441" type="#_x0000_t75" style="width:6.6pt;height:7.8pt" o:bullet="t">
        <v:imagedata r:id="rId136" o:title=""/>
      </v:shape>
    </w:pict>
  </w:numPicBullet>
  <w:numPicBullet w:numPicBulletId="136">
    <w:pict>
      <v:shape id="_x0000_i1442" type="#_x0000_t75" style="width:6.6pt;height:6.6pt" o:bullet="t">
        <v:imagedata r:id="rId137" o:title=""/>
      </v:shape>
    </w:pict>
  </w:numPicBullet>
  <w:numPicBullet w:numPicBulletId="137">
    <w:pict>
      <v:shape id="_x0000_i1443" type="#_x0000_t75" style="width:6.6pt;height:7.8pt" o:bullet="t">
        <v:imagedata r:id="rId138" o:title=""/>
      </v:shape>
    </w:pict>
  </w:numPicBullet>
  <w:numPicBullet w:numPicBulletId="138">
    <w:pict>
      <v:shape id="_x0000_i1444" type="#_x0000_t75" style="width:6.6pt;height:7.8pt" o:bullet="t">
        <v:imagedata r:id="rId139" o:title=""/>
      </v:shape>
    </w:pict>
  </w:numPicBullet>
  <w:numPicBullet w:numPicBulletId="139">
    <w:pict>
      <v:shape id="_x0000_i1445" type="#_x0000_t75" style="width:6.6pt;height:6.6pt" o:bullet="t">
        <v:imagedata r:id="rId140" o:title=""/>
      </v:shape>
    </w:pict>
  </w:numPicBullet>
  <w:numPicBullet w:numPicBulletId="140">
    <w:pict>
      <v:shape id="_x0000_i1446" type="#_x0000_t75" style="width:6.6pt;height:7.8pt" o:bullet="t">
        <v:imagedata r:id="rId141" o:title=""/>
      </v:shape>
    </w:pict>
  </w:numPicBullet>
  <w:numPicBullet w:numPicBulletId="141">
    <w:pict>
      <v:shape id="_x0000_i1447" type="#_x0000_t75" style="width:6.6pt;height:7.8pt" o:bullet="t">
        <v:imagedata r:id="rId142" o:title=""/>
      </v:shape>
    </w:pict>
  </w:numPicBullet>
  <w:numPicBullet w:numPicBulletId="142">
    <w:pict>
      <v:shape id="_x0000_i1448" type="#_x0000_t75" style="width:6.6pt;height:7.8pt" o:bullet="t">
        <v:imagedata r:id="rId143" o:title=""/>
      </v:shape>
    </w:pict>
  </w:numPicBullet>
  <w:numPicBullet w:numPicBulletId="143">
    <w:pict>
      <v:shape id="_x0000_i1449" type="#_x0000_t75" style="width:6.6pt;height:7.8pt" o:bullet="t">
        <v:imagedata r:id="rId144" o:title=""/>
      </v:shape>
    </w:pict>
  </w:numPicBullet>
  <w:numPicBullet w:numPicBulletId="144">
    <w:pict>
      <v:shape id="_x0000_i1450" type="#_x0000_t75" style="width:6.6pt;height:7.8pt" o:bullet="t">
        <v:imagedata r:id="rId145" o:title=""/>
      </v:shape>
    </w:pict>
  </w:numPicBullet>
  <w:numPicBullet w:numPicBulletId="145">
    <w:pict>
      <v:shape id="_x0000_i1451" type="#_x0000_t75" style="width:6.6pt;height:6.6pt" o:bullet="t">
        <v:imagedata r:id="rId146" o:title=""/>
      </v:shape>
    </w:pict>
  </w:numPicBullet>
  <w:numPicBullet w:numPicBulletId="146">
    <w:pict>
      <v:shape id="_x0000_i1452" type="#_x0000_t75" style="width:6.6pt;height:6.6pt" o:bullet="t">
        <v:imagedata r:id="rId147" o:title=""/>
      </v:shape>
    </w:pict>
  </w:numPicBullet>
  <w:numPicBullet w:numPicBulletId="147">
    <w:pict>
      <v:shape id="_x0000_i1453" type="#_x0000_t75" style="width:6.6pt;height:6.6pt" o:bullet="t">
        <v:imagedata r:id="rId148" o:title=""/>
      </v:shape>
    </w:pict>
  </w:numPicBullet>
  <w:numPicBullet w:numPicBulletId="148">
    <w:pict>
      <v:shape id="_x0000_i1454" type="#_x0000_t75" style="width:6.6pt;height:6.6pt" o:bullet="t">
        <v:imagedata r:id="rId149" o:title=""/>
      </v:shape>
    </w:pict>
  </w:numPicBullet>
  <w:numPicBullet w:numPicBulletId="149">
    <w:pict>
      <v:shape id="_x0000_i1455" type="#_x0000_t75" style="width:6.6pt;height:7.8pt" o:bullet="t">
        <v:imagedata r:id="rId150" o:title=""/>
      </v:shape>
    </w:pict>
  </w:numPicBullet>
  <w:numPicBullet w:numPicBulletId="150">
    <w:pict>
      <v:shape id="_x0000_i1456" type="#_x0000_t75" style="width:6.6pt;height:7.8pt" o:bullet="t">
        <v:imagedata r:id="rId151" o:title=""/>
      </v:shape>
    </w:pict>
  </w:numPicBullet>
  <w:numPicBullet w:numPicBulletId="151">
    <w:pict>
      <v:shape id="_x0000_i1457" type="#_x0000_t75" style="width:6.6pt;height:6.6pt" o:bullet="t">
        <v:imagedata r:id="rId152" o:title=""/>
      </v:shape>
    </w:pict>
  </w:numPicBullet>
  <w:numPicBullet w:numPicBulletId="152">
    <w:pict>
      <v:shape id="_x0000_i1458" type="#_x0000_t75" style="width:6.6pt;height:6.6pt" o:bullet="t">
        <v:imagedata r:id="rId153" o:title=""/>
      </v:shape>
    </w:pict>
  </w:numPicBullet>
  <w:numPicBullet w:numPicBulletId="153">
    <w:pict>
      <v:shape id="_x0000_i1459" type="#_x0000_t75" style="width:6.6pt;height:6.6pt" o:bullet="t">
        <v:imagedata r:id="rId154" o:title=""/>
      </v:shape>
    </w:pict>
  </w:numPicBullet>
  <w:numPicBullet w:numPicBulletId="154">
    <w:pict>
      <v:shape id="_x0000_i1460" type="#_x0000_t75" style="width:6.6pt;height:6.6pt" o:bullet="t">
        <v:imagedata r:id="rId155" o:title=""/>
      </v:shape>
    </w:pict>
  </w:numPicBullet>
  <w:numPicBullet w:numPicBulletId="155">
    <w:pict>
      <v:shape id="_x0000_i1461" type="#_x0000_t75" style="width:6.6pt;height:6.6pt" o:bullet="t">
        <v:imagedata r:id="rId156" o:title=""/>
      </v:shape>
    </w:pict>
  </w:numPicBullet>
  <w:numPicBullet w:numPicBulletId="156">
    <w:pict>
      <v:shape id="_x0000_i1462" type="#_x0000_t75" style="width:6.6pt;height:7.8pt" o:bullet="t">
        <v:imagedata r:id="rId157" o:title=""/>
      </v:shape>
    </w:pict>
  </w:numPicBullet>
  <w:numPicBullet w:numPicBulletId="157">
    <w:pict>
      <v:shape id="_x0000_i1463" type="#_x0000_t75" style="width:6.6pt;height:7.8pt" o:bullet="t">
        <v:imagedata r:id="rId158" o:title=""/>
      </v:shape>
    </w:pict>
  </w:numPicBullet>
  <w:numPicBullet w:numPicBulletId="158">
    <w:pict>
      <v:shape id="_x0000_i1464" type="#_x0000_t75" style="width:6.6pt;height:7.8pt" o:bullet="t">
        <v:imagedata r:id="rId159" o:title=""/>
      </v:shape>
    </w:pict>
  </w:numPicBullet>
  <w:numPicBullet w:numPicBulletId="159">
    <w:pict>
      <v:shape id="_x0000_i1465" type="#_x0000_t75" style="width:6.6pt;height:7.8pt" o:bullet="t">
        <v:imagedata r:id="rId160" o:title=""/>
      </v:shape>
    </w:pict>
  </w:numPicBullet>
  <w:numPicBullet w:numPicBulletId="160">
    <w:pict>
      <v:shape id="_x0000_i1466" type="#_x0000_t75" style="width:7.8pt;height:6.6pt" o:bullet="t">
        <v:imagedata r:id="rId161" o:title=""/>
      </v:shape>
    </w:pict>
  </w:numPicBullet>
  <w:numPicBullet w:numPicBulletId="161">
    <w:pict>
      <v:shape id="_x0000_i1467" type="#_x0000_t75" style="width:6.6pt;height:6.6pt" o:bullet="t">
        <v:imagedata r:id="rId162" o:title=""/>
      </v:shape>
    </w:pict>
  </w:numPicBullet>
  <w:numPicBullet w:numPicBulletId="162">
    <w:pict>
      <v:shape id="_x0000_i1468" type="#_x0000_t75" style="width:7.8pt;height:6.6pt" o:bullet="t">
        <v:imagedata r:id="rId163" o:title=""/>
      </v:shape>
    </w:pict>
  </w:numPicBullet>
  <w:numPicBullet w:numPicBulletId="163">
    <w:pict>
      <v:shape id="_x0000_i1469" type="#_x0000_t75" style="width:7.8pt;height:6.6pt" o:bullet="t">
        <v:imagedata r:id="rId164" o:title=""/>
      </v:shape>
    </w:pict>
  </w:numPicBullet>
  <w:numPicBullet w:numPicBulletId="164">
    <w:pict>
      <v:shape id="_x0000_i1470" type="#_x0000_t75" style="width:7.8pt;height:7.8pt" o:bullet="t">
        <v:imagedata r:id="rId165" o:title=""/>
      </v:shape>
    </w:pict>
  </w:numPicBullet>
  <w:numPicBullet w:numPicBulletId="165">
    <w:pict>
      <v:shape id="_x0000_i1471" type="#_x0000_t75" style="width:6.6pt;height:7.8pt" o:bullet="t">
        <v:imagedata r:id="rId166" o:title=""/>
      </v:shape>
    </w:pict>
  </w:numPicBullet>
  <w:numPicBullet w:numPicBulletId="166">
    <w:pict>
      <v:shape id="_x0000_i1472" type="#_x0000_t75" style="width:6.6pt;height:6.6pt" o:bullet="t">
        <v:imagedata r:id="rId167" o:title=""/>
      </v:shape>
    </w:pict>
  </w:numPicBullet>
  <w:numPicBullet w:numPicBulletId="167">
    <w:pict>
      <v:shape id="_x0000_i1473" type="#_x0000_t75" style="width:6.6pt;height:6.6pt" o:bullet="t">
        <v:imagedata r:id="rId168" o:title=""/>
      </v:shape>
    </w:pict>
  </w:numPicBullet>
  <w:numPicBullet w:numPicBulletId="168">
    <w:pict>
      <v:shape id="_x0000_i1474" type="#_x0000_t75" style="width:6.6pt;height:6.6pt" o:bullet="t">
        <v:imagedata r:id="rId169" o:title=""/>
      </v:shape>
    </w:pict>
  </w:numPicBullet>
  <w:numPicBullet w:numPicBulletId="169">
    <w:pict>
      <v:shape id="_x0000_i1475" type="#_x0000_t75" style="width:7.8pt;height:6.6pt" o:bullet="t">
        <v:imagedata r:id="rId170" o:title=""/>
      </v:shape>
    </w:pict>
  </w:numPicBullet>
  <w:numPicBullet w:numPicBulletId="170">
    <w:pict>
      <v:shape id="_x0000_i1476" type="#_x0000_t75" style="width:7.8pt;height:7.8pt" o:bullet="t">
        <v:imagedata r:id="rId171" o:title=""/>
      </v:shape>
    </w:pict>
  </w:numPicBullet>
  <w:numPicBullet w:numPicBulletId="171">
    <w:pict>
      <v:shape id="_x0000_i1477" type="#_x0000_t75" style="width:7.8pt;height:7.8pt" o:bullet="t">
        <v:imagedata r:id="rId172" o:title=""/>
      </v:shape>
    </w:pict>
  </w:numPicBullet>
  <w:numPicBullet w:numPicBulletId="172">
    <w:pict>
      <v:shape id="_x0000_i1478" type="#_x0000_t75" style="width:6.6pt;height:6.6pt" o:bullet="t">
        <v:imagedata r:id="rId173" o:title=""/>
      </v:shape>
    </w:pict>
  </w:numPicBullet>
  <w:numPicBullet w:numPicBulletId="173">
    <w:pict>
      <v:shape id="_x0000_i1479" type="#_x0000_t75" style="width:6.6pt;height:7.8pt" o:bullet="t">
        <v:imagedata r:id="rId174" o:title=""/>
      </v:shape>
    </w:pict>
  </w:numPicBullet>
  <w:numPicBullet w:numPicBulletId="174">
    <w:pict>
      <v:shape id="_x0000_i1480" type="#_x0000_t75" style="width:6.6pt;height:6.6pt" o:bullet="t">
        <v:imagedata r:id="rId175" o:title=""/>
      </v:shape>
    </w:pict>
  </w:numPicBullet>
  <w:numPicBullet w:numPicBulletId="175">
    <w:pict>
      <v:shape id="_x0000_i1481" type="#_x0000_t75" style="width:6.6pt;height:7.8pt" o:bullet="t">
        <v:imagedata r:id="rId176" o:title=""/>
      </v:shape>
    </w:pict>
  </w:numPicBullet>
  <w:numPicBullet w:numPicBulletId="176">
    <w:pict>
      <v:shape id="_x0000_i1482" type="#_x0000_t75" style="width:7.8pt;height:7.8pt" o:bullet="t">
        <v:imagedata r:id="rId177" o:title=""/>
      </v:shape>
    </w:pict>
  </w:numPicBullet>
  <w:numPicBullet w:numPicBulletId="177">
    <w:pict>
      <v:shape id="_x0000_i1483" type="#_x0000_t75" style="width:7.8pt;height:7.8pt" o:bullet="t">
        <v:imagedata r:id="rId178" o:title=""/>
      </v:shape>
    </w:pict>
  </w:numPicBullet>
  <w:numPicBullet w:numPicBulletId="178">
    <w:pict>
      <v:shape id="_x0000_i1484" type="#_x0000_t75" style="width:6.6pt;height:6.6pt" o:bullet="t">
        <v:imagedata r:id="rId179" o:title=""/>
      </v:shape>
    </w:pict>
  </w:numPicBullet>
  <w:numPicBullet w:numPicBulletId="179">
    <w:pict>
      <v:shape id="_x0000_i1485" type="#_x0000_t75" style="width:7.8pt;height:6.6pt" o:bullet="t">
        <v:imagedata r:id="rId180" o:title=""/>
      </v:shape>
    </w:pict>
  </w:numPicBullet>
  <w:numPicBullet w:numPicBulletId="180">
    <w:pict>
      <v:shape id="_x0000_i1486" type="#_x0000_t75" style="width:7.8pt;height:6.6pt" o:bullet="t">
        <v:imagedata r:id="rId181" o:title=""/>
      </v:shape>
    </w:pict>
  </w:numPicBullet>
  <w:numPicBullet w:numPicBulletId="181">
    <w:pict>
      <v:shape id="_x0000_i1487" type="#_x0000_t75" style="width:7.8pt;height:7.8pt" o:bullet="t">
        <v:imagedata r:id="rId182" o:title=""/>
      </v:shape>
    </w:pict>
  </w:numPicBullet>
  <w:numPicBullet w:numPicBulletId="182">
    <w:pict>
      <v:shape id="_x0000_i1488" type="#_x0000_t75" style="width:6.6pt;height:7.8pt" o:bullet="t">
        <v:imagedata r:id="rId183" o:title=""/>
      </v:shape>
    </w:pict>
  </w:numPicBullet>
  <w:numPicBullet w:numPicBulletId="183">
    <w:pict>
      <v:shape id="_x0000_i1489" type="#_x0000_t75" style="width:6.6pt;height:6.6pt" o:bullet="t">
        <v:imagedata r:id="rId184" o:title=""/>
      </v:shape>
    </w:pict>
  </w:numPicBullet>
  <w:numPicBullet w:numPicBulletId="184">
    <w:pict>
      <v:shape id="_x0000_i1490" type="#_x0000_t75" style="width:6.6pt;height:7.8pt" o:bullet="t">
        <v:imagedata r:id="rId185" o:title=""/>
      </v:shape>
    </w:pict>
  </w:numPicBullet>
  <w:numPicBullet w:numPicBulletId="185">
    <w:pict>
      <v:shape id="_x0000_i1491" type="#_x0000_t75" style="width:6.6pt;height:6.6pt" o:bullet="t">
        <v:imagedata r:id="rId186" o:title=""/>
      </v:shape>
    </w:pict>
  </w:numPicBullet>
  <w:numPicBullet w:numPicBulletId="186">
    <w:pict>
      <v:shape id="_x0000_i1492" type="#_x0000_t75" style="width:6.6pt;height:7.8pt" o:bullet="t">
        <v:imagedata r:id="rId187" o:title=""/>
      </v:shape>
    </w:pict>
  </w:numPicBullet>
  <w:numPicBullet w:numPicBulletId="187">
    <w:pict>
      <v:shape id="_x0000_i1493" type="#_x0000_t75" style="width:6.6pt;height:6.6pt" o:bullet="t">
        <v:imagedata r:id="rId188" o:title=""/>
      </v:shape>
    </w:pict>
  </w:numPicBullet>
  <w:numPicBullet w:numPicBulletId="188">
    <w:pict>
      <v:shape id="_x0000_i1494" type="#_x0000_t75" style="width:6.6pt;height:7.8pt" o:bullet="t">
        <v:imagedata r:id="rId189" o:title=""/>
      </v:shape>
    </w:pict>
  </w:numPicBullet>
  <w:numPicBullet w:numPicBulletId="189">
    <w:pict>
      <v:shape id="_x0000_i1495" type="#_x0000_t75" style="width:6.6pt;height:6.6pt" o:bullet="t">
        <v:imagedata r:id="rId190" o:title=""/>
      </v:shape>
    </w:pict>
  </w:numPicBullet>
  <w:numPicBullet w:numPicBulletId="190">
    <w:pict>
      <v:shape id="_x0000_i1496" type="#_x0000_t75" style="width:6.6pt;height:7.8pt" o:bullet="t">
        <v:imagedata r:id="rId191" o:title=""/>
      </v:shape>
    </w:pict>
  </w:numPicBullet>
  <w:numPicBullet w:numPicBulletId="191">
    <w:pict>
      <v:shape id="_x0000_i1497" type="#_x0000_t75" style="width:6.6pt;height:6.6pt" o:bullet="t">
        <v:imagedata r:id="rId192" o:title=""/>
      </v:shape>
    </w:pict>
  </w:numPicBullet>
  <w:numPicBullet w:numPicBulletId="192">
    <w:pict>
      <v:shape id="_x0000_i1498" type="#_x0000_t75" style="width:6.6pt;height:6.6pt" o:bullet="t">
        <v:imagedata r:id="rId193" o:title=""/>
      </v:shape>
    </w:pict>
  </w:numPicBullet>
  <w:numPicBullet w:numPicBulletId="193">
    <w:pict>
      <v:shape id="_x0000_i1499" type="#_x0000_t75" style="width:6.6pt;height:7.8pt" o:bullet="t">
        <v:imagedata r:id="rId194" o:title=""/>
      </v:shape>
    </w:pict>
  </w:numPicBullet>
  <w:numPicBullet w:numPicBulletId="194">
    <w:pict>
      <v:shape id="_x0000_i1500" type="#_x0000_t75" style="width:6.6pt;height:6.6pt" o:bullet="t">
        <v:imagedata r:id="rId195" o:title=""/>
      </v:shape>
    </w:pict>
  </w:numPicBullet>
  <w:numPicBullet w:numPicBulletId="195">
    <w:pict>
      <v:shape id="_x0000_i1501" type="#_x0000_t75" style="width:6.6pt;height:7.8pt" o:bullet="t">
        <v:imagedata r:id="rId196" o:title=""/>
      </v:shape>
    </w:pict>
  </w:numPicBullet>
  <w:numPicBullet w:numPicBulletId="196">
    <w:pict>
      <v:shape id="_x0000_i1502" type="#_x0000_t75" style="width:6.6pt;height:6.6pt" o:bullet="t">
        <v:imagedata r:id="rId197" o:title=""/>
      </v:shape>
    </w:pict>
  </w:numPicBullet>
  <w:numPicBullet w:numPicBulletId="197">
    <w:pict>
      <v:shape id="_x0000_i1503" type="#_x0000_t75" style="width:6.6pt;height:7.8pt" o:bullet="t">
        <v:imagedata r:id="rId198" o:title=""/>
      </v:shape>
    </w:pict>
  </w:numPicBullet>
  <w:numPicBullet w:numPicBulletId="198">
    <w:pict>
      <v:shape id="_x0000_i1504" type="#_x0000_t75" style="width:6.6pt;height:7.8pt" o:bullet="t">
        <v:imagedata r:id="rId199" o:title=""/>
      </v:shape>
    </w:pict>
  </w:numPicBullet>
  <w:numPicBullet w:numPicBulletId="199">
    <w:pict>
      <v:shape id="_x0000_i1505" type="#_x0000_t75" style="width:6.6pt;height:6.6pt" o:bullet="t">
        <v:imagedata r:id="rId200" o:title=""/>
      </v:shape>
    </w:pict>
  </w:numPicBullet>
  <w:numPicBullet w:numPicBulletId="200">
    <w:pict>
      <v:shape id="_x0000_i1506" type="#_x0000_t75" style="width:6.6pt;height:7.8pt" o:bullet="t">
        <v:imagedata r:id="rId201" o:title=""/>
      </v:shape>
    </w:pict>
  </w:numPicBullet>
  <w:numPicBullet w:numPicBulletId="201">
    <w:pict>
      <v:shape id="_x0000_i1507" type="#_x0000_t75" style="width:7.8pt;height:7.8pt" o:bullet="t">
        <v:imagedata r:id="rId202" o:title=""/>
      </v:shape>
    </w:pict>
  </w:numPicBullet>
  <w:numPicBullet w:numPicBulletId="202">
    <w:pict>
      <v:shape id="_x0000_i1508" type="#_x0000_t75" style="width:6.6pt;height:7.8pt" o:bullet="t">
        <v:imagedata r:id="rId203" o:title=""/>
      </v:shape>
    </w:pict>
  </w:numPicBullet>
  <w:numPicBullet w:numPicBulletId="203">
    <w:pict>
      <v:shape id="_x0000_i1509" type="#_x0000_t75" style="width:6.6pt;height:7.8pt" o:bullet="t">
        <v:imagedata r:id="rId204" o:title=""/>
      </v:shape>
    </w:pict>
  </w:numPicBullet>
  <w:numPicBullet w:numPicBulletId="204">
    <w:pict>
      <v:shape id="_x0000_i1510" type="#_x0000_t75" style="width:6.6pt;height:6.6pt" o:bullet="t">
        <v:imagedata r:id="rId205" o:title=""/>
      </v:shape>
    </w:pict>
  </w:numPicBullet>
  <w:numPicBullet w:numPicBulletId="205">
    <w:pict>
      <v:shape id="_x0000_i1511" type="#_x0000_t75" style="width:6.6pt;height:6.6pt" o:bullet="t">
        <v:imagedata r:id="rId206" o:title=""/>
      </v:shape>
    </w:pict>
  </w:numPicBullet>
  <w:numPicBullet w:numPicBulletId="206">
    <w:pict>
      <v:shape id="_x0000_i1512" type="#_x0000_t75" style="width:6.6pt;height:7.8pt" o:bullet="t">
        <v:imagedata r:id="rId207" o:title=""/>
      </v:shape>
    </w:pict>
  </w:numPicBullet>
  <w:numPicBullet w:numPicBulletId="207">
    <w:pict>
      <v:shape id="_x0000_i1513" type="#_x0000_t75" style="width:6.6pt;height:7.8pt" o:bullet="t">
        <v:imagedata r:id="rId208" o:title=""/>
      </v:shape>
    </w:pict>
  </w:numPicBullet>
  <w:numPicBullet w:numPicBulletId="208">
    <w:pict>
      <v:shape id="_x0000_i1514" type="#_x0000_t75" style="width:6.6pt;height:7.8pt" o:bullet="t">
        <v:imagedata r:id="rId209" o:title=""/>
      </v:shape>
    </w:pict>
  </w:numPicBullet>
  <w:numPicBullet w:numPicBulletId="209">
    <w:pict>
      <v:shape id="_x0000_i1515" type="#_x0000_t75" style="width:6.6pt;height:6.6pt" o:bullet="t">
        <v:imagedata r:id="rId210" o:title=""/>
      </v:shape>
    </w:pict>
  </w:numPicBullet>
  <w:numPicBullet w:numPicBulletId="210">
    <w:pict>
      <v:shape id="_x0000_i1516" type="#_x0000_t75" style="width:6.6pt;height:7.8pt" o:bullet="t">
        <v:imagedata r:id="rId211" o:title=""/>
      </v:shape>
    </w:pict>
  </w:numPicBullet>
  <w:numPicBullet w:numPicBulletId="211">
    <w:pict>
      <v:shape id="_x0000_i1517" type="#_x0000_t75" style="width:6.6pt;height:6.6pt" o:bullet="t">
        <v:imagedata r:id="rId212" o:title=""/>
      </v:shape>
    </w:pict>
  </w:numPicBullet>
  <w:numPicBullet w:numPicBulletId="212">
    <w:pict>
      <v:shape id="_x0000_i1518" type="#_x0000_t75" style="width:6.6pt;height:6.6pt" o:bullet="t">
        <v:imagedata r:id="rId213" o:title=""/>
      </v:shape>
    </w:pict>
  </w:numPicBullet>
  <w:numPicBullet w:numPicBulletId="213">
    <w:pict>
      <v:shape id="_x0000_i1519" type="#_x0000_t75" style="width:6.6pt;height:6.6pt" o:bullet="t">
        <v:imagedata r:id="rId214" o:title=""/>
      </v:shape>
    </w:pict>
  </w:numPicBullet>
  <w:numPicBullet w:numPicBulletId="214">
    <w:pict>
      <v:shape id="_x0000_i1520" type="#_x0000_t75" style="width:6.6pt;height:6.6pt" o:bullet="t">
        <v:imagedata r:id="rId215" o:title=""/>
      </v:shape>
    </w:pict>
  </w:numPicBullet>
  <w:numPicBullet w:numPicBulletId="215">
    <w:pict>
      <v:shape id="_x0000_i1521" type="#_x0000_t75" style="width:6.6pt;height:7.8pt" o:bullet="t">
        <v:imagedata r:id="rId216" o:title=""/>
      </v:shape>
    </w:pict>
  </w:numPicBullet>
  <w:numPicBullet w:numPicBulletId="216">
    <w:pict>
      <v:shape id="_x0000_i1522" type="#_x0000_t75" style="width:6.6pt;height:6.6pt" o:bullet="t">
        <v:imagedata r:id="rId217" o:title=""/>
      </v:shape>
    </w:pict>
  </w:numPicBullet>
  <w:numPicBullet w:numPicBulletId="217">
    <w:pict>
      <v:shape id="_x0000_i1523" type="#_x0000_t75" style="width:6.6pt;height:7.8pt" o:bullet="t">
        <v:imagedata r:id="rId218" o:title=""/>
      </v:shape>
    </w:pict>
  </w:numPicBullet>
  <w:numPicBullet w:numPicBulletId="218">
    <w:pict>
      <v:shape id="_x0000_i1524" type="#_x0000_t75" style="width:6.6pt;height:6.6pt" o:bullet="t">
        <v:imagedata r:id="rId219" o:title=""/>
      </v:shape>
    </w:pict>
  </w:numPicBullet>
  <w:numPicBullet w:numPicBulletId="219">
    <w:pict>
      <v:shape id="_x0000_i1525" type="#_x0000_t75" style="width:6.6pt;height:7.8pt" o:bullet="t">
        <v:imagedata r:id="rId220" o:title=""/>
      </v:shape>
    </w:pict>
  </w:numPicBullet>
  <w:numPicBullet w:numPicBulletId="220">
    <w:pict>
      <v:shape id="_x0000_i1526" type="#_x0000_t75" style="width:6.6pt;height:7.8pt" o:bullet="t">
        <v:imagedata r:id="rId221" o:title=""/>
      </v:shape>
    </w:pict>
  </w:numPicBullet>
  <w:numPicBullet w:numPicBulletId="221">
    <w:pict>
      <v:shape id="_x0000_i1527" type="#_x0000_t75" style="width:6.6pt;height:7.8pt" o:bullet="t">
        <v:imagedata r:id="rId222" o:title=""/>
      </v:shape>
    </w:pict>
  </w:numPicBullet>
  <w:numPicBullet w:numPicBulletId="222">
    <w:pict>
      <v:shape id="_x0000_i1528" type="#_x0000_t75" style="width:6.6pt;height:6.6pt" o:bullet="t">
        <v:imagedata r:id="rId223" o:title=""/>
      </v:shape>
    </w:pict>
  </w:numPicBullet>
  <w:numPicBullet w:numPicBulletId="223">
    <w:pict>
      <v:shape id="_x0000_i1529" type="#_x0000_t75" style="width:6.6pt;height:7.8pt" o:bullet="t">
        <v:imagedata r:id="rId224" o:title=""/>
      </v:shape>
    </w:pict>
  </w:numPicBullet>
  <w:numPicBullet w:numPicBulletId="224">
    <w:pict>
      <v:shape id="_x0000_i1530" type="#_x0000_t75" style="width:6.6pt;height:6.6pt" o:bullet="t">
        <v:imagedata r:id="rId225" o:title=""/>
      </v:shape>
    </w:pict>
  </w:numPicBullet>
  <w:numPicBullet w:numPicBulletId="225">
    <w:pict>
      <v:shape id="_x0000_i1531" type="#_x0000_t75" style="width:6.6pt;height:6.6pt" o:bullet="t">
        <v:imagedata r:id="rId226" o:title=""/>
      </v:shape>
    </w:pict>
  </w:numPicBullet>
  <w:numPicBullet w:numPicBulletId="226">
    <w:pict>
      <v:shape id="_x0000_i1532" type="#_x0000_t75" style="width:7.8pt;height:7.8pt" o:bullet="t">
        <v:imagedata r:id="rId227" o:title=""/>
      </v:shape>
    </w:pict>
  </w:numPicBullet>
  <w:numPicBullet w:numPicBulletId="227">
    <w:pict>
      <v:shape id="_x0000_i1533" type="#_x0000_t75" style="width:7.8pt;height:7.8pt" o:bullet="t">
        <v:imagedata r:id="rId228" o:title=""/>
      </v:shape>
    </w:pict>
  </w:numPicBullet>
  <w:numPicBullet w:numPicBulletId="228">
    <w:pict>
      <v:shape id="_x0000_i1534" type="#_x0000_t75" style="width:7.8pt;height:7.8pt" o:bullet="t">
        <v:imagedata r:id="rId229" o:title=""/>
      </v:shape>
    </w:pict>
  </w:numPicBullet>
  <w:numPicBullet w:numPicBulletId="229">
    <w:pict>
      <v:shape id="_x0000_i1535" type="#_x0000_t75" style="width:7.8pt;height:6.6pt" o:bullet="t">
        <v:imagedata r:id="rId230" o:title=""/>
      </v:shape>
    </w:pict>
  </w:numPicBullet>
  <w:numPicBullet w:numPicBulletId="230">
    <w:pict>
      <v:shape id="_x0000_i1536" type="#_x0000_t75" style="width:7.8pt;height:7.8pt" o:bullet="t">
        <v:imagedata r:id="rId231" o:title=""/>
      </v:shape>
    </w:pict>
  </w:numPicBullet>
  <w:numPicBullet w:numPicBulletId="231">
    <w:pict>
      <v:shape id="_x0000_i1537" type="#_x0000_t75" style="width:7.8pt;height:6.6pt" o:bullet="t">
        <v:imagedata r:id="rId232" o:title=""/>
      </v:shape>
    </w:pict>
  </w:numPicBullet>
  <w:numPicBullet w:numPicBulletId="232">
    <w:pict>
      <v:shape id="_x0000_i1538" type="#_x0000_t75" style="width:7.8pt;height:7.8pt" o:bullet="t">
        <v:imagedata r:id="rId233" o:title=""/>
      </v:shape>
    </w:pict>
  </w:numPicBullet>
  <w:numPicBullet w:numPicBulletId="233">
    <w:pict>
      <v:shape id="_x0000_i1539" type="#_x0000_t75" style="width:7.8pt;height:6.6pt" o:bullet="t">
        <v:imagedata r:id="rId234" o:title=""/>
      </v:shape>
    </w:pict>
  </w:numPicBullet>
  <w:numPicBullet w:numPicBulletId="234">
    <w:pict>
      <v:shape id="_x0000_i1540" type="#_x0000_t75" style="width:7.8pt;height:7.8pt" o:bullet="t">
        <v:imagedata r:id="rId235" o:title=""/>
      </v:shape>
    </w:pict>
  </w:numPicBullet>
  <w:numPicBullet w:numPicBulletId="235">
    <w:pict>
      <v:shape id="_x0000_i1541" type="#_x0000_t75" style="width:6.6pt;height:7.8pt" o:bullet="t">
        <v:imagedata r:id="rId236" o:title=""/>
      </v:shape>
    </w:pict>
  </w:numPicBullet>
  <w:numPicBullet w:numPicBulletId="236">
    <w:pict>
      <v:shape id="_x0000_i1542" type="#_x0000_t75" style="width:6.6pt;height:6.6pt" o:bullet="t">
        <v:imagedata r:id="rId237" o:title=""/>
      </v:shape>
    </w:pict>
  </w:numPicBullet>
  <w:numPicBullet w:numPicBulletId="237">
    <w:pict>
      <v:shape id="_x0000_i1543" type="#_x0000_t75" style="width:6.6pt;height:7.8pt" o:bullet="t">
        <v:imagedata r:id="rId238" o:title=""/>
      </v:shape>
    </w:pict>
  </w:numPicBullet>
  <w:numPicBullet w:numPicBulletId="238">
    <w:pict>
      <v:shape id="_x0000_i1544" type="#_x0000_t75" style="width:6.6pt;height:7.8pt" o:bullet="t">
        <v:imagedata r:id="rId239" o:title=""/>
      </v:shape>
    </w:pict>
  </w:numPicBullet>
  <w:numPicBullet w:numPicBulletId="239">
    <w:pict>
      <v:shape id="_x0000_i1545" type="#_x0000_t75" style="width:6.6pt;height:7.8pt" o:bullet="t">
        <v:imagedata r:id="rId240" o:title=""/>
      </v:shape>
    </w:pict>
  </w:numPicBullet>
  <w:numPicBullet w:numPicBulletId="240">
    <w:pict>
      <v:shape id="_x0000_i1546" type="#_x0000_t75" style="width:6.6pt;height:6.6pt" o:bullet="t">
        <v:imagedata r:id="rId241" o:title=""/>
      </v:shape>
    </w:pict>
  </w:numPicBullet>
  <w:numPicBullet w:numPicBulletId="241">
    <w:pict>
      <v:shape id="_x0000_i1547" type="#_x0000_t75" style="width:6.6pt;height:7.8pt" o:bullet="t">
        <v:imagedata r:id="rId242" o:title=""/>
      </v:shape>
    </w:pict>
  </w:numPicBullet>
  <w:numPicBullet w:numPicBulletId="242">
    <w:pict>
      <v:shape id="_x0000_i1548" type="#_x0000_t75" style="width:6.6pt;height:6.6pt" o:bullet="t">
        <v:imagedata r:id="rId243" o:title=""/>
      </v:shape>
    </w:pict>
  </w:numPicBullet>
  <w:numPicBullet w:numPicBulletId="243">
    <w:pict>
      <v:shape id="_x0000_i1549" type="#_x0000_t75" style="width:6.6pt;height:6.6pt" o:bullet="t">
        <v:imagedata r:id="rId244" o:title=""/>
      </v:shape>
    </w:pict>
  </w:numPicBullet>
  <w:numPicBullet w:numPicBulletId="244">
    <w:pict>
      <v:shape id="_x0000_i1550" type="#_x0000_t75" style="width:6.6pt;height:6.6pt" o:bullet="t">
        <v:imagedata r:id="rId245" o:title=""/>
      </v:shape>
    </w:pict>
  </w:numPicBullet>
  <w:numPicBullet w:numPicBulletId="245">
    <w:pict>
      <v:shape id="_x0000_i1551" type="#_x0000_t75" style="width:6.6pt;height:7.8pt" o:bullet="t">
        <v:imagedata r:id="rId246" o:title=""/>
      </v:shape>
    </w:pict>
  </w:numPicBullet>
  <w:numPicBullet w:numPicBulletId="246">
    <w:pict>
      <v:shape id="_x0000_i1552" type="#_x0000_t75" style="width:6.6pt;height:7.8pt" o:bullet="t">
        <v:imagedata r:id="rId247" o:title=""/>
      </v:shape>
    </w:pict>
  </w:numPicBullet>
  <w:numPicBullet w:numPicBulletId="247">
    <w:pict>
      <v:shape id="_x0000_i1553" type="#_x0000_t75" style="width:6.6pt;height:6.6pt" o:bullet="t">
        <v:imagedata r:id="rId248" o:title=""/>
      </v:shape>
    </w:pict>
  </w:numPicBullet>
  <w:numPicBullet w:numPicBulletId="248">
    <w:pict>
      <v:shape id="_x0000_i1554" type="#_x0000_t75" style="width:6.6pt;height:7.8pt" o:bullet="t">
        <v:imagedata r:id="rId249" o:title=""/>
      </v:shape>
    </w:pict>
  </w:numPicBullet>
  <w:numPicBullet w:numPicBulletId="249">
    <w:pict>
      <v:shape id="_x0000_i1555" type="#_x0000_t75" style="width:6.6pt;height:7.8pt" o:bullet="t">
        <v:imagedata r:id="rId250" o:title=""/>
      </v:shape>
    </w:pict>
  </w:numPicBullet>
  <w:numPicBullet w:numPicBulletId="250">
    <w:pict>
      <v:shape id="_x0000_i1556" type="#_x0000_t75" style="width:6.6pt;height:7.8pt" o:bullet="t">
        <v:imagedata r:id="rId251" o:title=""/>
      </v:shape>
    </w:pict>
  </w:numPicBullet>
  <w:numPicBullet w:numPicBulletId="251">
    <w:pict>
      <v:shape id="_x0000_i1557" type="#_x0000_t75" style="width:6.6pt;height:6.6pt" o:bullet="t">
        <v:imagedata r:id="rId252" o:title=""/>
      </v:shape>
    </w:pict>
  </w:numPicBullet>
  <w:numPicBullet w:numPicBulletId="252">
    <w:pict>
      <v:shape id="_x0000_i1558" type="#_x0000_t75" style="width:6.6pt;height:6.6pt" o:bullet="t">
        <v:imagedata r:id="rId253" o:title=""/>
      </v:shape>
    </w:pict>
  </w:numPicBullet>
  <w:numPicBullet w:numPicBulletId="253">
    <w:pict>
      <v:shape id="_x0000_i1559" type="#_x0000_t75" style="width:6.6pt;height:6.6pt" o:bullet="t">
        <v:imagedata r:id="rId254" o:title=""/>
      </v:shape>
    </w:pict>
  </w:numPicBullet>
  <w:numPicBullet w:numPicBulletId="254">
    <w:pict>
      <v:shape id="_x0000_i1560" type="#_x0000_t75" style="width:6.6pt;height:6.6pt" o:bullet="t">
        <v:imagedata r:id="rId255" o:title=""/>
      </v:shape>
    </w:pict>
  </w:numPicBullet>
  <w:numPicBullet w:numPicBulletId="255">
    <w:pict>
      <v:shape id="_x0000_i1561" type="#_x0000_t75" style="width:6.6pt;height:6.6pt" o:bullet="t">
        <v:imagedata r:id="rId256" o:title=""/>
      </v:shape>
    </w:pict>
  </w:numPicBullet>
  <w:numPicBullet w:numPicBulletId="256">
    <w:pict>
      <v:shape id="_x0000_i1562" type="#_x0000_t75" style="width:7.8pt;height:7.8pt" o:bullet="t">
        <v:imagedata r:id="rId257" o:title=""/>
      </v:shape>
    </w:pict>
  </w:numPicBullet>
  <w:numPicBullet w:numPicBulletId="257">
    <w:pict>
      <v:shape id="_x0000_i1563" type="#_x0000_t75" style="width:7.8pt;height:6.6pt" o:bullet="t">
        <v:imagedata r:id="rId258" o:title=""/>
      </v:shape>
    </w:pict>
  </w:numPicBullet>
  <w:numPicBullet w:numPicBulletId="258">
    <w:pict>
      <v:shape id="_x0000_i1564" type="#_x0000_t75" style="width:6.6pt;height:7.8pt" o:bullet="t">
        <v:imagedata r:id="rId259" o:title=""/>
      </v:shape>
    </w:pict>
  </w:numPicBullet>
  <w:numPicBullet w:numPicBulletId="259">
    <w:pict>
      <v:shape id="_x0000_i1565" type="#_x0000_t75" style="width:7.8pt;height:6.6pt" o:bullet="t">
        <v:imagedata r:id="rId260" o:title=""/>
      </v:shape>
    </w:pict>
  </w:numPicBullet>
  <w:numPicBullet w:numPicBulletId="260">
    <w:pict>
      <v:shape id="_x0000_i1566" type="#_x0000_t75" style="width:7.8pt;height:7.8pt" o:bullet="t">
        <v:imagedata r:id="rId261" o:title=""/>
      </v:shape>
    </w:pict>
  </w:numPicBullet>
  <w:numPicBullet w:numPicBulletId="261">
    <w:pict>
      <v:shape id="_x0000_i1567" type="#_x0000_t75" style="width:6.6pt;height:7.8pt" o:bullet="t">
        <v:imagedata r:id="rId262" o:title=""/>
      </v:shape>
    </w:pict>
  </w:numPicBullet>
  <w:numPicBullet w:numPicBulletId="262">
    <w:pict>
      <v:shape id="_x0000_i1568" type="#_x0000_t75" style="width:7.8pt;height:6.6pt" o:bullet="t">
        <v:imagedata r:id="rId263" o:title=""/>
      </v:shape>
    </w:pict>
  </w:numPicBullet>
  <w:numPicBullet w:numPicBulletId="263">
    <w:pict>
      <v:shape id="_x0000_i1569" type="#_x0000_t75" style="width:7.8pt;height:6.6pt" o:bullet="t">
        <v:imagedata r:id="rId264" o:title=""/>
      </v:shape>
    </w:pict>
  </w:numPicBullet>
  <w:numPicBullet w:numPicBulletId="264">
    <w:pict>
      <v:shape id="_x0000_i1570" type="#_x0000_t75" style="width:7.8pt;height:6.6pt" o:bullet="t">
        <v:imagedata r:id="rId265" o:title=""/>
      </v:shape>
    </w:pict>
  </w:numPicBullet>
  <w:numPicBullet w:numPicBulletId="265">
    <w:pict>
      <v:shape id="_x0000_i1571" type="#_x0000_t75" style="width:7.8pt;height:7.8pt" o:bullet="t">
        <v:imagedata r:id="rId266" o:title=""/>
      </v:shape>
    </w:pict>
  </w:numPicBullet>
  <w:numPicBullet w:numPicBulletId="266">
    <w:pict>
      <v:shape id="_x0000_i1572" type="#_x0000_t75" style="width:7.8pt;height:6.6pt" o:bullet="t">
        <v:imagedata r:id="rId267" o:title=""/>
      </v:shape>
    </w:pict>
  </w:numPicBullet>
  <w:numPicBullet w:numPicBulletId="267">
    <w:pict>
      <v:shape id="_x0000_i1573" type="#_x0000_t75" style="width:6.6pt;height:7.8pt" o:bullet="t">
        <v:imagedata r:id="rId268" o:title=""/>
      </v:shape>
    </w:pict>
  </w:numPicBullet>
  <w:numPicBullet w:numPicBulletId="268">
    <w:pict>
      <v:shape id="_x0000_i1574" type="#_x0000_t75" style="width:6.6pt;height:6.6pt" o:bullet="t">
        <v:imagedata r:id="rId269" o:title=""/>
      </v:shape>
    </w:pict>
  </w:numPicBullet>
  <w:numPicBullet w:numPicBulletId="269">
    <w:pict>
      <v:shape id="_x0000_i1575" type="#_x0000_t75" style="width:6.6pt;height:6.6pt" o:bullet="t">
        <v:imagedata r:id="rId270" o:title=""/>
      </v:shape>
    </w:pict>
  </w:numPicBullet>
  <w:numPicBullet w:numPicBulletId="270">
    <w:pict>
      <v:shape id="_x0000_i1576" type="#_x0000_t75" style="width:6.6pt;height:6.6pt" o:bullet="t">
        <v:imagedata r:id="rId271" o:title=""/>
      </v:shape>
    </w:pict>
  </w:numPicBullet>
  <w:numPicBullet w:numPicBulletId="271">
    <w:pict>
      <v:shape id="_x0000_i1577" type="#_x0000_t75" style="width:6.6pt;height:6.6pt" o:bullet="t">
        <v:imagedata r:id="rId272" o:title=""/>
      </v:shape>
    </w:pict>
  </w:numPicBullet>
  <w:numPicBullet w:numPicBulletId="272">
    <w:pict>
      <v:shape id="_x0000_i1578" type="#_x0000_t75" style="width:6.6pt;height:7.8pt" o:bullet="t">
        <v:imagedata r:id="rId273" o:title=""/>
      </v:shape>
    </w:pict>
  </w:numPicBullet>
  <w:numPicBullet w:numPicBulletId="273">
    <w:pict>
      <v:shape id="_x0000_i1579" type="#_x0000_t75" style="width:6.6pt;height:6.6pt" o:bullet="t">
        <v:imagedata r:id="rId274" o:title=""/>
      </v:shape>
    </w:pict>
  </w:numPicBullet>
  <w:numPicBullet w:numPicBulletId="274">
    <w:pict>
      <v:shape id="_x0000_i1580" type="#_x0000_t75" style="width:6.6pt;height:7.8pt" o:bullet="t">
        <v:imagedata r:id="rId275" o:title=""/>
      </v:shape>
    </w:pict>
  </w:numPicBullet>
  <w:numPicBullet w:numPicBulletId="275">
    <w:pict>
      <v:shape id="_x0000_i1581" type="#_x0000_t75" style="width:6.6pt;height:6.6pt" o:bullet="t">
        <v:imagedata r:id="rId276" o:title=""/>
      </v:shape>
    </w:pict>
  </w:numPicBullet>
  <w:numPicBullet w:numPicBulletId="276">
    <w:pict>
      <v:shape id="_x0000_i1582" type="#_x0000_t75" style="width:6.6pt;height:7.8pt" o:bullet="t">
        <v:imagedata r:id="rId277" o:title=""/>
      </v:shape>
    </w:pict>
  </w:numPicBullet>
  <w:numPicBullet w:numPicBulletId="277">
    <w:pict>
      <v:shape id="_x0000_i1583" type="#_x0000_t75" style="width:6.6pt;height:6.6pt" o:bullet="t">
        <v:imagedata r:id="rId278" o:title=""/>
      </v:shape>
    </w:pict>
  </w:numPicBullet>
  <w:numPicBullet w:numPicBulletId="278">
    <w:pict>
      <v:shape id="_x0000_i1584" type="#_x0000_t75" style="width:6.6pt;height:7.8pt" o:bullet="t">
        <v:imagedata r:id="rId279" o:title=""/>
      </v:shape>
    </w:pict>
  </w:numPicBullet>
  <w:numPicBullet w:numPicBulletId="279">
    <w:pict>
      <v:shape id="_x0000_i1585" type="#_x0000_t75" style="width:6.6pt;height:6.6pt" o:bullet="t">
        <v:imagedata r:id="rId280" o:title=""/>
      </v:shape>
    </w:pict>
  </w:numPicBullet>
  <w:abstractNum w:abstractNumId="0">
    <w:nsid w:val="00000001"/>
    <w:multiLevelType w:val="multilevel"/>
    <w:tmpl w:val="00000001"/>
    <w:lvl w:ilvl="0">
      <w:start w:val="1"/>
      <w:numFmt w:val="bullet"/>
      <w:lvlText w:val=""/>
      <w:lvlPicBulletId w:val="0"/>
      <w:lvlJc w:val="left"/>
      <w:pPr>
        <w:tabs>
          <w:tab w:val="num" w:pos="628"/>
        </w:tabs>
        <w:ind w:left="628" w:hanging="308"/>
      </w:pPr>
      <w:rPr>
        <w:rFonts w:ascii="Symbol" w:eastAsia="Symbol" w:hAnsi="Symbol" w:cs="Symbol"/>
        <w:sz w:val="18"/>
      </w:rPr>
    </w:lvl>
    <w:lvl w:ilvl="1">
      <w:start w:val="1"/>
      <w:numFmt w:val="bullet"/>
      <w:lvlText w:val=""/>
      <w:lvlPicBulletId w:val="1"/>
      <w:lvlJc w:val="left"/>
      <w:pPr>
        <w:tabs>
          <w:tab w:val="num" w:pos="628"/>
        </w:tabs>
        <w:ind w:left="628" w:hanging="308"/>
      </w:pPr>
      <w:rPr>
        <w:rFonts w:ascii="Symbol" w:eastAsia="Symbol" w:hAnsi="Symbol" w:cs="Symbol"/>
        <w:sz w:val="18"/>
      </w:rPr>
    </w:lvl>
    <w:lvl w:ilvl="2">
      <w:start w:val="1"/>
      <w:numFmt w:val="bullet"/>
      <w:lvlText w:val=""/>
      <w:lvlPicBulletId w:val="2"/>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nsid w:val="00000002"/>
    <w:multiLevelType w:val="multilevel"/>
    <w:tmpl w:val="00000002"/>
    <w:lvl w:ilvl="0">
      <w:start w:val="1"/>
      <w:numFmt w:val="bullet"/>
      <w:lvlText w:val=""/>
      <w:lvlPicBulletId w:val="0"/>
      <w:lvlJc w:val="left"/>
      <w:pPr>
        <w:tabs>
          <w:tab w:val="num" w:pos="628"/>
        </w:tabs>
        <w:ind w:left="628" w:hanging="308"/>
      </w:pPr>
      <w:rPr>
        <w:rFonts w:ascii="Symbol" w:eastAsia="Symbol" w:hAnsi="Symbol" w:cs="Symbol"/>
        <w:b w:val="0"/>
        <w:bCs w:val="0"/>
        <w:i w:val="0"/>
        <w:iCs w:val="0"/>
        <w:sz w:val="18"/>
      </w:rPr>
    </w:lvl>
    <w:lvl w:ilvl="1">
      <w:start w:val="1"/>
      <w:numFmt w:val="bullet"/>
      <w:lvlText w:val=""/>
      <w:lvlPicBulletId w:val="3"/>
      <w:lvlJc w:val="left"/>
      <w:pPr>
        <w:tabs>
          <w:tab w:val="num" w:pos="628"/>
        </w:tabs>
        <w:ind w:left="628" w:hanging="308"/>
      </w:pPr>
      <w:rPr>
        <w:rFonts w:ascii="Symbol" w:eastAsia="Symbol" w:hAnsi="Symbol" w:cs="Symbol"/>
        <w:sz w:val="18"/>
      </w:rPr>
    </w:lvl>
    <w:lvl w:ilvl="2">
      <w:start w:val="1"/>
      <w:numFmt w:val="bullet"/>
      <w:lvlText w:val=""/>
      <w:lvlPicBulletId w:val="1"/>
      <w:lvlJc w:val="left"/>
      <w:pPr>
        <w:tabs>
          <w:tab w:val="num" w:pos="628"/>
        </w:tabs>
        <w:ind w:left="628" w:hanging="308"/>
      </w:pPr>
      <w:rPr>
        <w:rFonts w:ascii="Symbol" w:eastAsia="Symbol" w:hAnsi="Symbol" w:cs="Symbol"/>
        <w:sz w:val="18"/>
      </w:rPr>
    </w:lvl>
    <w:lvl w:ilvl="3">
      <w:start w:val="1"/>
      <w:numFmt w:val="bullet"/>
      <w:lvlText w:val=""/>
      <w:lvlPicBulletId w:val="2"/>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nsid w:val="00000003"/>
    <w:multiLevelType w:val="multilevel"/>
    <w:tmpl w:val="00000003"/>
    <w:lvl w:ilvl="0">
      <w:start w:val="1"/>
      <w:numFmt w:val="bullet"/>
      <w:lvlText w:val=""/>
      <w:lvlPicBulletId w:val="3"/>
      <w:lvlJc w:val="left"/>
      <w:pPr>
        <w:tabs>
          <w:tab w:val="num" w:pos="628"/>
        </w:tabs>
        <w:ind w:left="628" w:hanging="308"/>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nsid w:val="00000004"/>
    <w:multiLevelType w:val="multilevel"/>
    <w:tmpl w:val="00000004"/>
    <w:lvl w:ilvl="0">
      <w:start w:val="1"/>
      <w:numFmt w:val="bullet"/>
      <w:lvlText w:val=""/>
      <w:lvlPicBulletId w:val="1"/>
      <w:lvlJc w:val="left"/>
      <w:pPr>
        <w:tabs>
          <w:tab w:val="num" w:pos="628"/>
        </w:tabs>
        <w:ind w:left="628" w:hanging="308"/>
      </w:pPr>
      <w:rPr>
        <w:rFonts w:ascii="Symbol" w:eastAsia="Symbol" w:hAnsi="Symbol" w:cs="Symbol"/>
        <w:sz w:val="18"/>
      </w:rPr>
    </w:lvl>
    <w:lvl w:ilvl="1">
      <w:start w:val="1"/>
      <w:numFmt w:val="bullet"/>
      <w:lvlText w:val=""/>
      <w:lvlPicBulletId w:val="2"/>
      <w:lvlJc w:val="left"/>
      <w:pPr>
        <w:tabs>
          <w:tab w:val="num" w:pos="628"/>
        </w:tabs>
        <w:ind w:left="628" w:hanging="308"/>
      </w:pPr>
      <w:rPr>
        <w:rFonts w:ascii="Symbol" w:eastAsia="Symbol" w:hAnsi="Symbol" w:cs="Symbol"/>
        <w:sz w:val="18"/>
      </w:rPr>
    </w:lvl>
    <w:lvl w:ilvl="2">
      <w:start w:val="1"/>
      <w:numFmt w:val="bullet"/>
      <w:lvlText w:val=""/>
      <w:lvlPicBulletId w:val="0"/>
      <w:lvlJc w:val="left"/>
      <w:pPr>
        <w:tabs>
          <w:tab w:val="num" w:pos="628"/>
        </w:tabs>
        <w:ind w:left="628" w:hanging="308"/>
      </w:pPr>
      <w:rPr>
        <w:rFonts w:ascii="Symbol" w:eastAsia="Symbol" w:hAnsi="Symbol" w:cs="Symbol"/>
        <w:b w:val="0"/>
        <w:bCs w:val="0"/>
        <w:i w:val="0"/>
        <w:iCs w:val="0"/>
        <w:sz w:val="18"/>
      </w:rPr>
    </w:lvl>
    <w:lvl w:ilvl="3">
      <w:start w:val="1"/>
      <w:numFmt w:val="bullet"/>
      <w:lvlText w:val=""/>
      <w:lvlPicBulletId w:val="3"/>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nsid w:val="00000005"/>
    <w:multiLevelType w:val="multilevel"/>
    <w:tmpl w:val="00000005"/>
    <w:lvl w:ilvl="0">
      <w:start w:val="1"/>
      <w:numFmt w:val="lowerLetter"/>
      <w:lvlText w:val="%1."/>
      <w:lvlJc w:val="left"/>
      <w:pPr>
        <w:tabs>
          <w:tab w:val="num" w:pos="650"/>
        </w:tabs>
        <w:ind w:left="650" w:hanging="390"/>
      </w:pPr>
      <w:rPr>
        <w:rFonts w:ascii="Consolas" w:eastAsia="Consolas" w:hAnsi="Consolas" w:cs="Consolas"/>
        <w:b w:val="0"/>
        <w:bCs w:val="0"/>
        <w:i w:val="0"/>
        <w:iCs w:val="0"/>
        <w:sz w:val="24"/>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nsid w:val="00000006"/>
    <w:multiLevelType w:val="multilevel"/>
    <w:tmpl w:val="00000006"/>
    <w:lvl w:ilvl="0">
      <w:start w:val="1"/>
      <w:numFmt w:val="bullet"/>
      <w:lvlText w:val=""/>
      <w:lvlPicBulletId w:val="1"/>
      <w:lvlJc w:val="left"/>
      <w:pPr>
        <w:tabs>
          <w:tab w:val="num" w:pos="628"/>
        </w:tabs>
        <w:ind w:left="628" w:hanging="308"/>
      </w:pPr>
      <w:rPr>
        <w:rFonts w:ascii="Symbol" w:eastAsia="Symbol" w:hAnsi="Symbol" w:cs="Symbol"/>
        <w:sz w:val="18"/>
      </w:rPr>
    </w:lvl>
    <w:lvl w:ilvl="1">
      <w:start w:val="1"/>
      <w:numFmt w:val="bullet"/>
      <w:lvlText w:val=""/>
      <w:lvlPicBulletId w:val="4"/>
      <w:lvlJc w:val="left"/>
      <w:pPr>
        <w:tabs>
          <w:tab w:val="num" w:pos="628"/>
        </w:tabs>
        <w:ind w:left="628" w:hanging="308"/>
      </w:pPr>
      <w:rPr>
        <w:rFonts w:ascii="Symbol" w:eastAsia="Symbol" w:hAnsi="Symbol" w:cs="Symbol"/>
        <w:sz w:val="18"/>
      </w:rPr>
    </w:lvl>
    <w:lvl w:ilvl="2">
      <w:start w:val="1"/>
      <w:numFmt w:val="bullet"/>
      <w:lvlText w:val=""/>
      <w:lvlPicBulletId w:val="2"/>
      <w:lvlJc w:val="left"/>
      <w:pPr>
        <w:tabs>
          <w:tab w:val="num" w:pos="628"/>
        </w:tabs>
        <w:ind w:left="628" w:hanging="308"/>
      </w:pPr>
      <w:rPr>
        <w:rFonts w:ascii="Symbol" w:eastAsia="Symbol" w:hAnsi="Symbol" w:cs="Symbol"/>
        <w:sz w:val="18"/>
      </w:rPr>
    </w:lvl>
    <w:lvl w:ilvl="3">
      <w:start w:val="1"/>
      <w:numFmt w:val="bullet"/>
      <w:lvlText w:val=""/>
      <w:lvlPicBulletId w:val="5"/>
      <w:lvlJc w:val="left"/>
      <w:pPr>
        <w:tabs>
          <w:tab w:val="num" w:pos="628"/>
        </w:tabs>
        <w:ind w:left="628" w:hanging="308"/>
      </w:pPr>
      <w:rPr>
        <w:rFonts w:ascii="Symbol" w:eastAsia="Symbol" w:hAnsi="Symbol" w:cs="Symbol"/>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000007"/>
    <w:multiLevelType w:val="multilevel"/>
    <w:tmpl w:val="00000007"/>
    <w:lvl w:ilvl="0">
      <w:start w:val="1"/>
      <w:numFmt w:val="bullet"/>
      <w:lvlText w:val=""/>
      <w:lvlPicBulletId w:val="1"/>
      <w:lvlJc w:val="left"/>
      <w:pPr>
        <w:tabs>
          <w:tab w:val="num" w:pos="628"/>
        </w:tabs>
        <w:ind w:left="628" w:hanging="308"/>
      </w:pPr>
      <w:rPr>
        <w:rFonts w:ascii="Symbol" w:eastAsia="Symbol" w:hAnsi="Symbol" w:cs="Symbol"/>
        <w:sz w:val="18"/>
      </w:rPr>
    </w:lvl>
    <w:lvl w:ilvl="1">
      <w:start w:val="1"/>
      <w:numFmt w:val="bullet"/>
      <w:lvlText w:val=""/>
      <w:lvlPicBulletId w:val="3"/>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nsid w:val="00000008"/>
    <w:multiLevelType w:val="multilevel"/>
    <w:tmpl w:val="00000008"/>
    <w:lvl w:ilvl="0">
      <w:start w:val="1"/>
      <w:numFmt w:val="bullet"/>
      <w:lvlText w:val=""/>
      <w:lvlPicBulletId w:val="0"/>
      <w:lvlJc w:val="left"/>
      <w:pPr>
        <w:tabs>
          <w:tab w:val="num" w:pos="628"/>
        </w:tabs>
        <w:ind w:left="628" w:hanging="308"/>
      </w:pPr>
      <w:rPr>
        <w:rFonts w:ascii="Symbol" w:eastAsia="Symbol" w:hAnsi="Symbol" w:cs="Symbol"/>
        <w:b w:val="0"/>
        <w:bCs w:val="0"/>
        <w:i w:val="0"/>
        <w:iCs w:val="0"/>
        <w:sz w:val="18"/>
      </w:rPr>
    </w:lvl>
    <w:lvl w:ilvl="1">
      <w:start w:val="1"/>
      <w:numFmt w:val="bullet"/>
      <w:lvlText w:val=""/>
      <w:lvlPicBulletId w:val="6"/>
      <w:lvlJc w:val="left"/>
      <w:pPr>
        <w:tabs>
          <w:tab w:val="num" w:pos="628"/>
        </w:tabs>
        <w:ind w:left="628" w:hanging="308"/>
      </w:pPr>
      <w:rPr>
        <w:rFonts w:ascii="Symbol" w:eastAsia="Symbol" w:hAnsi="Symbol" w:cs="Symbol"/>
        <w:sz w:val="18"/>
      </w:rPr>
    </w:lvl>
    <w:lvl w:ilvl="2">
      <w:start w:val="1"/>
      <w:numFmt w:val="bullet"/>
      <w:lvlText w:val=""/>
      <w:lvlPicBulletId w:val="1"/>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nsid w:val="00000009"/>
    <w:multiLevelType w:val="multilevel"/>
    <w:tmpl w:val="00000009"/>
    <w:lvl w:ilvl="0">
      <w:start w:val="1"/>
      <w:numFmt w:val="bullet"/>
      <w:lvlText w:val=""/>
      <w:lvlPicBulletId w:val="1"/>
      <w:lvlJc w:val="left"/>
      <w:pPr>
        <w:tabs>
          <w:tab w:val="num" w:pos="628"/>
        </w:tabs>
        <w:ind w:left="628" w:hanging="308"/>
      </w:pPr>
      <w:rPr>
        <w:rFonts w:ascii="Symbol" w:eastAsia="Symbol" w:hAnsi="Symbol" w:cs="Symbol"/>
        <w:b w:val="0"/>
        <w:bCs w:val="0"/>
        <w:i w:val="0"/>
        <w:iCs w:val="0"/>
        <w:sz w:val="18"/>
      </w:rPr>
    </w:lvl>
    <w:lvl w:ilvl="1">
      <w:start w:val="1"/>
      <w:numFmt w:val="bullet"/>
      <w:lvlText w:val=""/>
      <w:lvlPicBulletId w:val="2"/>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0000000A"/>
    <w:multiLevelType w:val="multilevel"/>
    <w:tmpl w:val="0000000A"/>
    <w:lvl w:ilvl="0">
      <w:start w:val="1"/>
      <w:numFmt w:val="bullet"/>
      <w:lvlText w:val=""/>
      <w:lvlPicBulletId w:val="1"/>
      <w:lvlJc w:val="left"/>
      <w:pPr>
        <w:tabs>
          <w:tab w:val="num" w:pos="628"/>
        </w:tabs>
        <w:ind w:left="628" w:hanging="308"/>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nsid w:val="0000000B"/>
    <w:multiLevelType w:val="multilevel"/>
    <w:tmpl w:val="0000000B"/>
    <w:lvl w:ilvl="0">
      <w:start w:val="1"/>
      <w:numFmt w:val="bullet"/>
      <w:lvlText w:val=""/>
      <w:lvlPicBulletId w:val="2"/>
      <w:lvlJc w:val="left"/>
      <w:pPr>
        <w:tabs>
          <w:tab w:val="num" w:pos="628"/>
        </w:tabs>
        <w:ind w:left="628" w:hanging="308"/>
      </w:pPr>
      <w:rPr>
        <w:rFonts w:ascii="Symbol" w:eastAsia="Symbol" w:hAnsi="Symbol" w:cs="Symbol"/>
        <w:b w:val="0"/>
        <w:bCs w:val="0"/>
        <w:i w:val="0"/>
        <w:iCs w:val="0"/>
        <w:sz w:val="18"/>
      </w:rPr>
    </w:lvl>
    <w:lvl w:ilvl="1">
      <w:start w:val="1"/>
      <w:numFmt w:val="bullet"/>
      <w:lvlText w:val=""/>
      <w:lvlPicBulletId w:val="1"/>
      <w:lvlJc w:val="left"/>
      <w:pPr>
        <w:tabs>
          <w:tab w:val="num" w:pos="628"/>
        </w:tabs>
        <w:ind w:left="628" w:hanging="308"/>
      </w:pPr>
      <w:rPr>
        <w:rFonts w:ascii="Symbol" w:eastAsia="Symbol" w:hAnsi="Symbol" w:cs="Symbol"/>
        <w:b w:val="0"/>
        <w:bCs w:val="0"/>
        <w:i w:val="0"/>
        <w:iCs w:val="0"/>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0000000C"/>
    <w:multiLevelType w:val="multilevel"/>
    <w:tmpl w:val="0000000C"/>
    <w:lvl w:ilvl="0">
      <w:start w:val="1"/>
      <w:numFmt w:val="bullet"/>
      <w:lvlText w:val=""/>
      <w:lvlPicBulletId w:val="2"/>
      <w:lvlJc w:val="left"/>
      <w:pPr>
        <w:tabs>
          <w:tab w:val="num" w:pos="628"/>
        </w:tabs>
        <w:ind w:left="628" w:hanging="308"/>
      </w:pPr>
      <w:rPr>
        <w:rFonts w:ascii="Symbol" w:eastAsia="Symbol" w:hAnsi="Symbol" w:cs="Symbol"/>
        <w:b w:val="0"/>
        <w:bCs w:val="0"/>
        <w:i w:val="0"/>
        <w:iCs w:val="0"/>
        <w:sz w:val="18"/>
      </w:rPr>
    </w:lvl>
    <w:lvl w:ilvl="1">
      <w:start w:val="1"/>
      <w:numFmt w:val="bullet"/>
      <w:lvlText w:val=""/>
      <w:lvlPicBulletId w:val="1"/>
      <w:lvlJc w:val="left"/>
      <w:pPr>
        <w:tabs>
          <w:tab w:val="num" w:pos="628"/>
        </w:tabs>
        <w:ind w:left="628" w:hanging="308"/>
      </w:pPr>
      <w:rPr>
        <w:rFonts w:ascii="Symbol" w:eastAsia="Symbol" w:hAnsi="Symbol" w:cs="Symbol"/>
        <w:b w:val="0"/>
        <w:bCs w:val="0"/>
        <w:i w:val="0"/>
        <w:iCs w:val="0"/>
        <w:sz w:val="18"/>
      </w:rPr>
    </w:lvl>
    <w:lvl w:ilvl="2">
      <w:start w:val="1"/>
      <w:numFmt w:val="bullet"/>
      <w:lvlText w:val=""/>
      <w:lvlPicBulletId w:val="0"/>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nsid w:val="0000000D"/>
    <w:multiLevelType w:val="multilevel"/>
    <w:tmpl w:val="0000000D"/>
    <w:lvl w:ilvl="0">
      <w:start w:val="1"/>
      <w:numFmt w:val="bullet"/>
      <w:lvlText w:val=""/>
      <w:lvlPicBulletId w:val="0"/>
      <w:lvlJc w:val="left"/>
      <w:pPr>
        <w:tabs>
          <w:tab w:val="num" w:pos="628"/>
        </w:tabs>
        <w:ind w:left="628" w:hanging="308"/>
      </w:pPr>
      <w:rPr>
        <w:rFonts w:ascii="Symbol" w:eastAsia="Symbol" w:hAnsi="Symbol" w:cs="Symbol"/>
        <w:b w:val="0"/>
        <w:bCs w:val="0"/>
        <w:i w:val="0"/>
        <w:iCs w:val="0"/>
        <w:sz w:val="18"/>
      </w:rPr>
    </w:lvl>
    <w:lvl w:ilvl="1">
      <w:start w:val="1"/>
      <w:numFmt w:val="bullet"/>
      <w:lvlText w:val=""/>
      <w:lvlPicBulletId w:val="3"/>
      <w:lvlJc w:val="left"/>
      <w:pPr>
        <w:tabs>
          <w:tab w:val="num" w:pos="628"/>
        </w:tabs>
        <w:ind w:left="628" w:hanging="308"/>
      </w:pPr>
      <w:rPr>
        <w:rFonts w:ascii="Symbol" w:eastAsia="Symbol" w:hAnsi="Symbol" w:cs="Symbol"/>
        <w:b w:val="0"/>
        <w:bCs w:val="0"/>
        <w:i w:val="0"/>
        <w:iCs w:val="0"/>
        <w:sz w:val="18"/>
      </w:rPr>
    </w:lvl>
    <w:lvl w:ilvl="2">
      <w:start w:val="1"/>
      <w:numFmt w:val="bullet"/>
      <w:lvlText w:val=""/>
      <w:lvlPicBulletId w:val="2"/>
      <w:lvlJc w:val="left"/>
      <w:pPr>
        <w:tabs>
          <w:tab w:val="num" w:pos="628"/>
        </w:tabs>
        <w:ind w:left="628" w:hanging="308"/>
      </w:pPr>
      <w:rPr>
        <w:rFonts w:ascii="Symbol" w:eastAsia="Symbol" w:hAnsi="Symbol" w:cs="Symbol"/>
        <w:b w:val="0"/>
        <w:bCs w:val="0"/>
        <w:i w:val="0"/>
        <w:iCs w:val="0"/>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nsid w:val="0000000E"/>
    <w:multiLevelType w:val="multilevel"/>
    <w:tmpl w:val="0000000E"/>
    <w:lvl w:ilvl="0">
      <w:start w:val="1"/>
      <w:numFmt w:val="bullet"/>
      <w:lvlText w:val=""/>
      <w:lvlPicBulletId w:val="3"/>
      <w:lvlJc w:val="left"/>
      <w:pPr>
        <w:tabs>
          <w:tab w:val="num" w:pos="628"/>
        </w:tabs>
        <w:ind w:left="628" w:hanging="308"/>
      </w:pPr>
      <w:rPr>
        <w:rFonts w:ascii="Symbol" w:eastAsia="Symbol" w:hAnsi="Symbol" w:cs="Symbol"/>
        <w:b w:val="0"/>
        <w:bCs w:val="0"/>
        <w:i w:val="0"/>
        <w:iCs w:val="0"/>
        <w:sz w:val="18"/>
      </w:rPr>
    </w:lvl>
    <w:lvl w:ilvl="1">
      <w:start w:val="1"/>
      <w:numFmt w:val="bullet"/>
      <w:lvlText w:val=""/>
      <w:lvlPicBulletId w:val="0"/>
      <w:lvlJc w:val="left"/>
      <w:pPr>
        <w:tabs>
          <w:tab w:val="num" w:pos="628"/>
        </w:tabs>
        <w:ind w:left="628" w:hanging="308"/>
      </w:pPr>
      <w:rPr>
        <w:rFonts w:ascii="Symbol" w:eastAsia="Symbol" w:hAnsi="Symbol" w:cs="Symbol"/>
        <w:sz w:val="18"/>
      </w:rPr>
    </w:lvl>
    <w:lvl w:ilvl="2">
      <w:start w:val="1"/>
      <w:numFmt w:val="bullet"/>
      <w:lvlText w:val=""/>
      <w:lvlPicBulletId w:val="1"/>
      <w:lvlJc w:val="left"/>
      <w:pPr>
        <w:tabs>
          <w:tab w:val="num" w:pos="628"/>
        </w:tabs>
        <w:ind w:left="628" w:hanging="308"/>
      </w:pPr>
      <w:rPr>
        <w:rFonts w:ascii="Symbol" w:eastAsia="Symbol" w:hAnsi="Symbol" w:cs="Symbol"/>
        <w:b w:val="0"/>
        <w:bCs w:val="0"/>
        <w:i w:val="0"/>
        <w:iCs w:val="0"/>
        <w:sz w:val="18"/>
      </w:rPr>
    </w:lvl>
    <w:lvl w:ilvl="3">
      <w:start w:val="1"/>
      <w:numFmt w:val="bullet"/>
      <w:lvlText w:val=""/>
      <w:lvlPicBulletId w:val="2"/>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nsid w:val="0000000F"/>
    <w:multiLevelType w:val="multilevel"/>
    <w:tmpl w:val="0000000F"/>
    <w:lvl w:ilvl="0">
      <w:start w:val="1"/>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nsid w:val="00000010"/>
    <w:multiLevelType w:val="multilevel"/>
    <w:tmpl w:val="00000010"/>
    <w:lvl w:ilvl="0">
      <w:start w:val="1"/>
      <w:numFmt w:val="bullet"/>
      <w:lvlText w:val=""/>
      <w:lvlPicBulletId w:val="0"/>
      <w:lvlJc w:val="left"/>
      <w:pPr>
        <w:tabs>
          <w:tab w:val="num" w:pos="628"/>
        </w:tabs>
        <w:ind w:left="628" w:hanging="308"/>
      </w:pPr>
      <w:rPr>
        <w:rFonts w:ascii="Symbol" w:eastAsia="Symbol" w:hAnsi="Symbol" w:cs="Symbol"/>
        <w:sz w:val="18"/>
      </w:rPr>
    </w:lvl>
    <w:lvl w:ilvl="1">
      <w:start w:val="1"/>
      <w:numFmt w:val="bullet"/>
      <w:lvlText w:val=""/>
      <w:lvlPicBulletId w:val="7"/>
      <w:lvlJc w:val="left"/>
      <w:pPr>
        <w:tabs>
          <w:tab w:val="num" w:pos="628"/>
        </w:tabs>
        <w:ind w:left="628" w:hanging="308"/>
      </w:pPr>
      <w:rPr>
        <w:rFonts w:ascii="Symbol" w:eastAsia="Symbol" w:hAnsi="Symbol" w:cs="Symbol"/>
        <w:sz w:val="18"/>
      </w:rPr>
    </w:lvl>
    <w:lvl w:ilvl="2">
      <w:start w:val="1"/>
      <w:numFmt w:val="bullet"/>
      <w:lvlText w:val=""/>
      <w:lvlPicBulletId w:val="2"/>
      <w:lvlJc w:val="left"/>
      <w:pPr>
        <w:tabs>
          <w:tab w:val="num" w:pos="628"/>
        </w:tabs>
        <w:ind w:left="628" w:hanging="308"/>
      </w:pPr>
      <w:rPr>
        <w:rFonts w:ascii="Symbol" w:eastAsia="Symbol" w:hAnsi="Symbol" w:cs="Symbol"/>
        <w:b w:val="0"/>
        <w:bCs w:val="0"/>
        <w:i w:val="0"/>
        <w:iCs w:val="0"/>
        <w:sz w:val="18"/>
      </w:rPr>
    </w:lvl>
    <w:lvl w:ilvl="3">
      <w:start w:val="1"/>
      <w:numFmt w:val="bullet"/>
      <w:lvlText w:val=""/>
      <w:lvlPicBulletId w:val="1"/>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nsid w:val="00000011"/>
    <w:multiLevelType w:val="multilevel"/>
    <w:tmpl w:val="00000011"/>
    <w:lvl w:ilvl="0">
      <w:start w:val="1"/>
      <w:numFmt w:val="bullet"/>
      <w:lvlText w:val=""/>
      <w:lvlPicBulletId w:val="8"/>
      <w:lvlJc w:val="left"/>
      <w:pPr>
        <w:tabs>
          <w:tab w:val="num" w:pos="628"/>
        </w:tabs>
        <w:ind w:left="628" w:hanging="308"/>
      </w:pPr>
      <w:rPr>
        <w:rFonts w:ascii="Symbol" w:eastAsia="Symbol" w:hAnsi="Symbol" w:cs="Symbol"/>
        <w:sz w:val="18"/>
      </w:rPr>
    </w:lvl>
    <w:lvl w:ilvl="1">
      <w:start w:val="1"/>
      <w:numFmt w:val="bullet"/>
      <w:lvlText w:val=""/>
      <w:lvlPicBulletId w:val="9"/>
      <w:lvlJc w:val="left"/>
      <w:pPr>
        <w:tabs>
          <w:tab w:val="num" w:pos="628"/>
        </w:tabs>
        <w:ind w:left="628" w:hanging="308"/>
      </w:pPr>
      <w:rPr>
        <w:rFonts w:ascii="Symbol" w:eastAsia="Symbol" w:hAnsi="Symbol" w:cs="Symbol"/>
        <w:sz w:val="20"/>
      </w:rPr>
    </w:lvl>
    <w:lvl w:ilvl="2">
      <w:start w:val="1"/>
      <w:numFmt w:val="bullet"/>
      <w:lvlText w:val=""/>
      <w:lvlPicBulletId w:val="10"/>
      <w:lvlJc w:val="left"/>
      <w:pPr>
        <w:tabs>
          <w:tab w:val="num" w:pos="628"/>
        </w:tabs>
        <w:ind w:left="628" w:hanging="308"/>
      </w:pPr>
      <w:rPr>
        <w:rFonts w:ascii="Symbol" w:eastAsia="Symbol" w:hAnsi="Symbol" w:cs="Symbol"/>
        <w:sz w:val="18"/>
      </w:rPr>
    </w:lvl>
    <w:lvl w:ilvl="3">
      <w:start w:val="1"/>
      <w:numFmt w:val="bullet"/>
      <w:lvlText w:val=""/>
      <w:lvlPicBulletId w:val="11"/>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nsid w:val="00000012"/>
    <w:multiLevelType w:val="multilevel"/>
    <w:tmpl w:val="00000012"/>
    <w:lvl w:ilvl="0">
      <w:start w:val="1"/>
      <w:numFmt w:val="bullet"/>
      <w:lvlText w:val=""/>
      <w:lvlPicBulletId w:val="11"/>
      <w:lvlJc w:val="left"/>
      <w:pPr>
        <w:tabs>
          <w:tab w:val="num" w:pos="628"/>
        </w:tabs>
        <w:ind w:left="628" w:hanging="308"/>
      </w:pPr>
      <w:rPr>
        <w:rFonts w:ascii="Symbol" w:eastAsia="Symbol" w:hAnsi="Symbol" w:cs="Symbol"/>
        <w:sz w:val="18"/>
      </w:rPr>
    </w:lvl>
    <w:lvl w:ilvl="1">
      <w:start w:val="1"/>
      <w:numFmt w:val="bullet"/>
      <w:lvlText w:val=""/>
      <w:lvlPicBulletId w:val="1"/>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nsid w:val="00000013"/>
    <w:multiLevelType w:val="multilevel"/>
    <w:tmpl w:val="00000013"/>
    <w:lvl w:ilvl="0">
      <w:start w:val="1"/>
      <w:numFmt w:val="bullet"/>
      <w:lvlText w:val=""/>
      <w:lvlPicBulletId w:val="12"/>
      <w:lvlJc w:val="left"/>
      <w:pPr>
        <w:tabs>
          <w:tab w:val="num" w:pos="628"/>
        </w:tabs>
        <w:ind w:left="628" w:hanging="308"/>
      </w:pPr>
      <w:rPr>
        <w:rFonts w:ascii="Symbol" w:eastAsia="Symbol" w:hAnsi="Symbol" w:cs="Symbol"/>
        <w:sz w:val="18"/>
      </w:rPr>
    </w:lvl>
    <w:lvl w:ilvl="1">
      <w:start w:val="1"/>
      <w:numFmt w:val="bullet"/>
      <w:lvlText w:val=""/>
      <w:lvlPicBulletId w:val="0"/>
      <w:lvlJc w:val="left"/>
      <w:pPr>
        <w:tabs>
          <w:tab w:val="num" w:pos="628"/>
        </w:tabs>
        <w:ind w:left="628" w:hanging="308"/>
      </w:pPr>
      <w:rPr>
        <w:rFonts w:ascii="Symbol" w:eastAsia="Symbol" w:hAnsi="Symbol" w:cs="Symbol"/>
        <w:sz w:val="18"/>
      </w:rPr>
    </w:lvl>
    <w:lvl w:ilvl="2">
      <w:start w:val="1"/>
      <w:numFmt w:val="bullet"/>
      <w:lvlText w:val=""/>
      <w:lvlPicBulletId w:val="13"/>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00000014"/>
    <w:multiLevelType w:val="multilevel"/>
    <w:tmpl w:val="00000014"/>
    <w:lvl w:ilvl="0">
      <w:start w:val="1"/>
      <w:numFmt w:val="bullet"/>
      <w:lvlText w:val=""/>
      <w:lvlPicBulletId w:val="0"/>
      <w:lvlJc w:val="left"/>
      <w:pPr>
        <w:tabs>
          <w:tab w:val="num" w:pos="628"/>
        </w:tabs>
        <w:ind w:left="628" w:hanging="308"/>
      </w:pPr>
      <w:rPr>
        <w:rFonts w:ascii="Symbol" w:eastAsia="Symbol" w:hAnsi="Symbol" w:cs="Symbol"/>
        <w:sz w:val="18"/>
      </w:rPr>
    </w:lvl>
    <w:lvl w:ilvl="1">
      <w:start w:val="1"/>
      <w:numFmt w:val="bullet"/>
      <w:lvlText w:val=""/>
      <w:lvlPicBulletId w:val="13"/>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
    <w:nsid w:val="00000015"/>
    <w:multiLevelType w:val="multilevel"/>
    <w:tmpl w:val="00000015"/>
    <w:lvl w:ilvl="0">
      <w:start w:val="1"/>
      <w:numFmt w:val="bullet"/>
      <w:lvlText w:val=""/>
      <w:lvlPicBulletId w:val="13"/>
      <w:lvlJc w:val="left"/>
      <w:pPr>
        <w:tabs>
          <w:tab w:val="num" w:pos="628"/>
        </w:tabs>
        <w:ind w:left="628" w:hanging="308"/>
      </w:pPr>
      <w:rPr>
        <w:rFonts w:ascii="Symbol" w:eastAsia="Symbol" w:hAnsi="Symbol" w:cs="Symbol"/>
        <w:b w:val="0"/>
        <w:bCs w:val="0"/>
        <w:i w:val="0"/>
        <w:iCs w:val="0"/>
        <w:sz w:val="18"/>
      </w:rPr>
    </w:lvl>
    <w:lvl w:ilvl="1">
      <w:start w:val="1"/>
      <w:numFmt w:val="bullet"/>
      <w:lvlText w:val=""/>
      <w:lvlPicBulletId w:val="17"/>
      <w:lvlJc w:val="left"/>
      <w:pPr>
        <w:tabs>
          <w:tab w:val="num" w:pos="628"/>
        </w:tabs>
        <w:ind w:left="628" w:hanging="308"/>
      </w:pPr>
      <w:rPr>
        <w:rFonts w:ascii="Symbol" w:eastAsia="Symbol" w:hAnsi="Symbol" w:cs="Symbol"/>
        <w:sz w:val="18"/>
      </w:rPr>
    </w:lvl>
    <w:lvl w:ilvl="2">
      <w:start w:val="1"/>
      <w:numFmt w:val="bullet"/>
      <w:lvlText w:val=""/>
      <w:lvlPicBulletId w:val="15"/>
      <w:lvlJc w:val="left"/>
      <w:pPr>
        <w:tabs>
          <w:tab w:val="num" w:pos="1235"/>
        </w:tabs>
        <w:ind w:left="1235" w:hanging="315"/>
      </w:pPr>
      <w:rPr>
        <w:rFonts w:ascii="Symbol" w:eastAsia="Symbol" w:hAnsi="Symbol" w:cs="Symbol"/>
        <w:b w:val="0"/>
        <w:bCs w:val="0"/>
        <w:i w:val="0"/>
        <w:iCs w:val="0"/>
        <w:sz w:val="18"/>
      </w:rPr>
    </w:lvl>
    <w:lvl w:ilvl="3">
      <w:start w:val="1"/>
      <w:numFmt w:val="bullet"/>
      <w:lvlText w:val=""/>
      <w:lvlPicBulletId w:val="19"/>
      <w:lvlJc w:val="left"/>
      <w:pPr>
        <w:tabs>
          <w:tab w:val="num" w:pos="1235"/>
        </w:tabs>
        <w:ind w:left="1235" w:hanging="315"/>
      </w:pPr>
      <w:rPr>
        <w:rFonts w:ascii="Symbol" w:eastAsia="Symbol" w:hAnsi="Symbol" w:cs="Symbol"/>
        <w:sz w:val="18"/>
      </w:rPr>
    </w:lvl>
    <w:lvl w:ilvl="4">
      <w:start w:val="1"/>
      <w:numFmt w:val="bullet"/>
      <w:lvlText w:val=""/>
      <w:lvlPicBulletId w:val="18"/>
      <w:lvlJc w:val="left"/>
      <w:pPr>
        <w:tabs>
          <w:tab w:val="num" w:pos="1235"/>
        </w:tabs>
        <w:ind w:left="1235" w:hanging="315"/>
      </w:pPr>
      <w:rPr>
        <w:rFonts w:ascii="Symbol" w:eastAsia="Symbol" w:hAnsi="Symbol" w:cs="Symbol"/>
        <w:sz w:val="18"/>
      </w:rPr>
    </w:lvl>
    <w:lvl w:ilvl="5">
      <w:start w:val="1"/>
      <w:numFmt w:val="bullet"/>
      <w:lvlText w:val=""/>
      <w:lvlPicBulletId w:val="16"/>
      <w:lvlJc w:val="left"/>
      <w:pPr>
        <w:tabs>
          <w:tab w:val="num" w:pos="1235"/>
        </w:tabs>
        <w:ind w:left="1235" w:hanging="315"/>
      </w:pPr>
      <w:rPr>
        <w:rFonts w:ascii="Symbol" w:eastAsia="Symbol" w:hAnsi="Symbol" w:cs="Symbol"/>
        <w:b w:val="0"/>
        <w:bCs w:val="0"/>
        <w:i w:val="0"/>
        <w:iCs w:val="0"/>
        <w:sz w:val="18"/>
      </w:rPr>
    </w:lvl>
    <w:lvl w:ilvl="6">
      <w:start w:val="1"/>
      <w:numFmt w:val="bullet"/>
      <w:lvlText w:val=""/>
      <w:lvlPicBulletId w:val="14"/>
      <w:lvlJc w:val="left"/>
      <w:pPr>
        <w:tabs>
          <w:tab w:val="num" w:pos="1235"/>
        </w:tabs>
        <w:ind w:left="1235" w:hanging="315"/>
      </w:pPr>
      <w:rPr>
        <w:rFonts w:ascii="Symbol" w:eastAsia="Symbol" w:hAnsi="Symbol" w:cs="Symbol"/>
        <w:sz w:val="18"/>
      </w:rPr>
    </w:lvl>
    <w:lvl w:ilvl="7">
      <w:start w:val="1"/>
      <w:numFmt w:val="bullet"/>
      <w:lvlText w:val=""/>
      <w:lvlPicBulletId w:val="20"/>
      <w:lvlJc w:val="left"/>
      <w:pPr>
        <w:tabs>
          <w:tab w:val="num" w:pos="1235"/>
        </w:tabs>
        <w:ind w:left="1235" w:hanging="315"/>
      </w:pPr>
      <w:rPr>
        <w:rFonts w:ascii="Symbol" w:eastAsia="Symbol" w:hAnsi="Symbol" w:cs="Symbol"/>
        <w:sz w:val="18"/>
      </w:rPr>
    </w:lvl>
    <w:lvl w:ilvl="8">
      <w:start w:val="1"/>
      <w:numFmt w:val="decimal"/>
      <w:lvlText w:val="%1.%2.%3.%4.%5.%6.%7.%8.%9."/>
      <w:lvlJc w:val="left"/>
      <w:pPr>
        <w:tabs>
          <w:tab w:val="num" w:pos="4680"/>
        </w:tabs>
        <w:ind w:left="4320" w:hanging="1440"/>
      </w:pPr>
    </w:lvl>
  </w:abstractNum>
  <w:abstractNum w:abstractNumId="21">
    <w:nsid w:val="00000016"/>
    <w:multiLevelType w:val="multilevel"/>
    <w:tmpl w:val="00000016"/>
    <w:lvl w:ilvl="0">
      <w:start w:val="1"/>
      <w:numFmt w:val="bullet"/>
      <w:lvlText w:val=""/>
      <w:lvlPicBulletId w:val="11"/>
      <w:lvlJc w:val="left"/>
      <w:pPr>
        <w:tabs>
          <w:tab w:val="num" w:pos="628"/>
        </w:tabs>
        <w:ind w:left="628" w:hanging="308"/>
      </w:pPr>
      <w:rPr>
        <w:rFonts w:ascii="Symbol" w:eastAsia="Symbol" w:hAnsi="Symbol" w:cs="Symbol"/>
        <w:sz w:val="18"/>
      </w:rPr>
    </w:lvl>
    <w:lvl w:ilvl="1">
      <w:start w:val="1"/>
      <w:numFmt w:val="bullet"/>
      <w:lvlText w:val=""/>
      <w:lvlPicBulletId w:val="0"/>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00000017"/>
    <w:multiLevelType w:val="multilevel"/>
    <w:tmpl w:val="00000017"/>
    <w:lvl w:ilvl="0">
      <w:start w:val="1"/>
      <w:numFmt w:val="bullet"/>
      <w:lvlText w:val=""/>
      <w:lvlPicBulletId w:val="0"/>
      <w:lvlJc w:val="left"/>
      <w:pPr>
        <w:tabs>
          <w:tab w:val="num" w:pos="628"/>
        </w:tabs>
        <w:ind w:left="628" w:hanging="308"/>
      </w:pPr>
      <w:rPr>
        <w:rFonts w:ascii="Symbol" w:eastAsia="Symbol" w:hAnsi="Symbol" w:cs="Symbol"/>
        <w:sz w:val="18"/>
      </w:rPr>
    </w:lvl>
    <w:lvl w:ilvl="1">
      <w:start w:val="1"/>
      <w:numFmt w:val="bullet"/>
      <w:lvlText w:val=""/>
      <w:lvlPicBulletId w:val="13"/>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nsid w:val="00000018"/>
    <w:multiLevelType w:val="multilevel"/>
    <w:tmpl w:val="00000018"/>
    <w:lvl w:ilvl="0">
      <w:start w:val="1"/>
      <w:numFmt w:val="bullet"/>
      <w:lvlText w:val=""/>
      <w:lvlPicBulletId w:val="21"/>
      <w:lvlJc w:val="left"/>
      <w:pPr>
        <w:tabs>
          <w:tab w:val="num" w:pos="628"/>
        </w:tabs>
        <w:ind w:left="628" w:hanging="308"/>
      </w:pPr>
      <w:rPr>
        <w:rFonts w:ascii="Symbol" w:eastAsia="Symbol" w:hAnsi="Symbol" w:cs="Symbol"/>
        <w:sz w:val="18"/>
      </w:rPr>
    </w:lvl>
    <w:lvl w:ilvl="1">
      <w:start w:val="1"/>
      <w:numFmt w:val="bullet"/>
      <w:lvlText w:val=""/>
      <w:lvlPicBulletId w:val="0"/>
      <w:lvlJc w:val="left"/>
      <w:pPr>
        <w:tabs>
          <w:tab w:val="num" w:pos="628"/>
        </w:tabs>
        <w:ind w:left="628" w:hanging="308"/>
      </w:pPr>
      <w:rPr>
        <w:rFonts w:ascii="Symbol" w:eastAsia="Symbol" w:hAnsi="Symbol" w:cs="Symbol"/>
        <w:b w:val="0"/>
        <w:bCs w:val="0"/>
        <w:i w:val="0"/>
        <w:iCs w:val="0"/>
        <w:sz w:val="18"/>
      </w:rPr>
    </w:lvl>
    <w:lvl w:ilvl="2">
      <w:start w:val="1"/>
      <w:numFmt w:val="bullet"/>
      <w:lvlText w:val=""/>
      <w:lvlPicBulletId w:val="1"/>
      <w:lvlJc w:val="left"/>
      <w:pPr>
        <w:tabs>
          <w:tab w:val="num" w:pos="628"/>
        </w:tabs>
        <w:ind w:left="628" w:hanging="308"/>
      </w:pPr>
      <w:rPr>
        <w:rFonts w:ascii="Symbol" w:eastAsia="Symbol" w:hAnsi="Symbol" w:cs="Symbol"/>
        <w:b w:val="0"/>
        <w:bCs w:val="0"/>
        <w:i w:val="0"/>
        <w:iCs w:val="0"/>
        <w:sz w:val="18"/>
      </w:rPr>
    </w:lvl>
    <w:lvl w:ilvl="3">
      <w:start w:val="1"/>
      <w:numFmt w:val="bullet"/>
      <w:lvlText w:val=""/>
      <w:lvlPicBulletId w:val="22"/>
      <w:lvlJc w:val="left"/>
      <w:pPr>
        <w:tabs>
          <w:tab w:val="num" w:pos="628"/>
        </w:tabs>
        <w:ind w:left="628" w:hanging="308"/>
      </w:pPr>
      <w:rPr>
        <w:rFonts w:ascii="Symbol" w:eastAsia="Symbol" w:hAnsi="Symbol" w:cs="Symbol"/>
        <w:sz w:val="18"/>
      </w:rPr>
    </w:lvl>
    <w:lvl w:ilvl="4">
      <w:start w:val="1"/>
      <w:numFmt w:val="bullet"/>
      <w:lvlText w:val=""/>
      <w:lvlPicBulletId w:val="13"/>
      <w:lvlJc w:val="left"/>
      <w:pPr>
        <w:tabs>
          <w:tab w:val="num" w:pos="628"/>
        </w:tabs>
        <w:ind w:left="628" w:hanging="308"/>
      </w:pPr>
      <w:rPr>
        <w:rFonts w:ascii="Symbol" w:eastAsia="Symbol" w:hAnsi="Symbol" w:cs="Symbol"/>
        <w:sz w:val="18"/>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nsid w:val="00000019"/>
    <w:multiLevelType w:val="multilevel"/>
    <w:tmpl w:val="00000019"/>
    <w:lvl w:ilvl="0">
      <w:start w:val="1"/>
      <w:numFmt w:val="bullet"/>
      <w:lvlText w:val=""/>
      <w:lvlPicBulletId w:val="2"/>
      <w:lvlJc w:val="left"/>
      <w:pPr>
        <w:tabs>
          <w:tab w:val="num" w:pos="608"/>
        </w:tabs>
        <w:ind w:left="608" w:hanging="308"/>
      </w:pPr>
      <w:rPr>
        <w:rFonts w:ascii="Symbol" w:eastAsia="Symbol" w:hAnsi="Symbol" w:cs="Symbol"/>
        <w:sz w:val="18"/>
      </w:rPr>
    </w:lvl>
    <w:lvl w:ilvl="1">
      <w:start w:val="1"/>
      <w:numFmt w:val="bullet"/>
      <w:lvlText w:val=""/>
      <w:lvlPicBulletId w:val="0"/>
      <w:lvlJc w:val="left"/>
      <w:pPr>
        <w:tabs>
          <w:tab w:val="num" w:pos="608"/>
        </w:tabs>
        <w:ind w:left="608" w:hanging="308"/>
      </w:pPr>
      <w:rPr>
        <w:rFonts w:ascii="Symbol" w:eastAsia="Symbol" w:hAnsi="Symbol" w:cs="Symbol"/>
        <w:b w:val="0"/>
        <w:bCs w:val="0"/>
        <w:i w:val="0"/>
        <w:iCs w:val="0"/>
        <w:sz w:val="18"/>
      </w:rPr>
    </w:lvl>
    <w:lvl w:ilvl="2">
      <w:start w:val="1"/>
      <w:numFmt w:val="bullet"/>
      <w:lvlText w:val=""/>
      <w:lvlPicBulletId w:val="3"/>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
    <w:nsid w:val="0000001A"/>
    <w:multiLevelType w:val="multilevel"/>
    <w:tmpl w:val="0000001A"/>
    <w:lvl w:ilvl="0">
      <w:start w:val="1"/>
      <w:numFmt w:val="bullet"/>
      <w:lvlText w:val=""/>
      <w:lvlPicBulletId w:val="23"/>
      <w:lvlJc w:val="left"/>
      <w:pPr>
        <w:tabs>
          <w:tab w:val="num" w:pos="608"/>
        </w:tabs>
        <w:ind w:left="608" w:hanging="308"/>
      </w:pPr>
      <w:rPr>
        <w:rFonts w:ascii="Symbol" w:eastAsia="Symbol" w:hAnsi="Symbol" w:cs="Symbol"/>
        <w:sz w:val="18"/>
      </w:rPr>
    </w:lvl>
    <w:lvl w:ilvl="1">
      <w:start w:val="1"/>
      <w:numFmt w:val="bullet"/>
      <w:lvlText w:val=""/>
      <w:lvlPicBulletId w:val="24"/>
      <w:lvlJc w:val="left"/>
      <w:pPr>
        <w:tabs>
          <w:tab w:val="num" w:pos="608"/>
        </w:tabs>
        <w:ind w:left="608" w:hanging="308"/>
      </w:pPr>
      <w:rPr>
        <w:rFonts w:ascii="Symbol" w:eastAsia="Symbol" w:hAnsi="Symbol" w:cs="Symbol"/>
        <w:sz w:val="18"/>
      </w:rPr>
    </w:lvl>
    <w:lvl w:ilvl="2">
      <w:start w:val="1"/>
      <w:numFmt w:val="bullet"/>
      <w:lvlText w:val=""/>
      <w:lvlPicBulletId w:val="25"/>
      <w:lvlJc w:val="left"/>
      <w:pPr>
        <w:tabs>
          <w:tab w:val="num" w:pos="608"/>
        </w:tabs>
        <w:ind w:left="608" w:hanging="308"/>
      </w:pPr>
      <w:rPr>
        <w:rFonts w:ascii="Symbol" w:eastAsia="Symbol" w:hAnsi="Symbol" w:cs="Symbol"/>
        <w:sz w:val="20"/>
      </w:rPr>
    </w:lvl>
    <w:lvl w:ilvl="3">
      <w:start w:val="1"/>
      <w:numFmt w:val="bullet"/>
      <w:lvlText w:val=""/>
      <w:lvlPicBulletId w:val="26"/>
      <w:lvlJc w:val="left"/>
      <w:pPr>
        <w:tabs>
          <w:tab w:val="num" w:pos="608"/>
        </w:tabs>
        <w:ind w:left="608" w:hanging="308"/>
      </w:pPr>
      <w:rPr>
        <w:rFonts w:ascii="Symbol" w:eastAsia="Symbol" w:hAnsi="Symbol" w:cs="Symbol"/>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
    <w:nsid w:val="0000001B"/>
    <w:multiLevelType w:val="multilevel"/>
    <w:tmpl w:val="0000001B"/>
    <w:lvl w:ilvl="0">
      <w:start w:val="1"/>
      <w:numFmt w:val="bullet"/>
      <w:lvlText w:val=""/>
      <w:lvlPicBulletId w:val="27"/>
      <w:lvlJc w:val="left"/>
      <w:pPr>
        <w:tabs>
          <w:tab w:val="num" w:pos="608"/>
        </w:tabs>
        <w:ind w:left="608" w:hanging="308"/>
      </w:pPr>
      <w:rPr>
        <w:rFonts w:ascii="Symbol" w:eastAsia="Symbol" w:hAnsi="Symbol" w:cs="Symbol"/>
        <w:sz w:val="18"/>
      </w:rPr>
    </w:lvl>
    <w:lvl w:ilvl="1">
      <w:start w:val="1"/>
      <w:numFmt w:val="bullet"/>
      <w:lvlText w:val=""/>
      <w:lvlPicBulletId w:val="28"/>
      <w:lvlJc w:val="left"/>
      <w:pPr>
        <w:tabs>
          <w:tab w:val="num" w:pos="608"/>
        </w:tabs>
        <w:ind w:left="608" w:hanging="308"/>
      </w:pPr>
      <w:rPr>
        <w:rFonts w:ascii="Symbol" w:eastAsia="Symbol" w:hAnsi="Symbol" w:cs="Symbol"/>
        <w:sz w:val="18"/>
      </w:rPr>
    </w:lvl>
    <w:lvl w:ilvl="2">
      <w:start w:val="1"/>
      <w:numFmt w:val="bullet"/>
      <w:lvlText w:val=""/>
      <w:lvlPicBulletId w:val="11"/>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nsid w:val="0000001C"/>
    <w:multiLevelType w:val="multilevel"/>
    <w:tmpl w:val="0000001C"/>
    <w:lvl w:ilvl="0">
      <w:start w:val="1"/>
      <w:numFmt w:val="bullet"/>
      <w:lvlText w:val=""/>
      <w:lvlPicBulletId w:val="11"/>
      <w:lvlJc w:val="left"/>
      <w:pPr>
        <w:tabs>
          <w:tab w:val="num" w:pos="608"/>
        </w:tabs>
        <w:ind w:left="608" w:hanging="308"/>
      </w:pPr>
      <w:rPr>
        <w:rFonts w:ascii="Symbol" w:eastAsia="Symbol" w:hAnsi="Symbol" w:cs="Symbol"/>
        <w:sz w:val="18"/>
      </w:rPr>
    </w:lvl>
    <w:lvl w:ilvl="1">
      <w:start w:val="1"/>
      <w:numFmt w:val="bullet"/>
      <w:lvlText w:val=""/>
      <w:lvlPicBulletId w:val="29"/>
      <w:lvlJc w:val="left"/>
      <w:pPr>
        <w:tabs>
          <w:tab w:val="num" w:pos="608"/>
        </w:tabs>
        <w:ind w:left="608" w:hanging="308"/>
      </w:pPr>
      <w:rPr>
        <w:rFonts w:ascii="Symbol" w:eastAsia="Symbol" w:hAnsi="Symbol" w:cs="Symbol"/>
        <w:sz w:val="18"/>
      </w:rPr>
    </w:lvl>
    <w:lvl w:ilvl="2">
      <w:start w:val="1"/>
      <w:numFmt w:val="bullet"/>
      <w:lvlText w:val=""/>
      <w:lvlPicBulletId w:val="2"/>
      <w:lvlJc w:val="left"/>
      <w:pPr>
        <w:tabs>
          <w:tab w:val="num" w:pos="608"/>
        </w:tabs>
        <w:ind w:left="608" w:hanging="308"/>
      </w:pPr>
      <w:rPr>
        <w:rFonts w:ascii="Symbol" w:eastAsia="Symbol" w:hAnsi="Symbol" w:cs="Symbol"/>
        <w:sz w:val="18"/>
      </w:rPr>
    </w:lvl>
    <w:lvl w:ilvl="3">
      <w:start w:val="1"/>
      <w:numFmt w:val="bullet"/>
      <w:lvlText w:val=""/>
      <w:lvlPicBulletId w:val="30"/>
      <w:lvlJc w:val="left"/>
      <w:pPr>
        <w:tabs>
          <w:tab w:val="num" w:pos="608"/>
        </w:tabs>
        <w:ind w:left="60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8">
    <w:nsid w:val="0000001D"/>
    <w:multiLevelType w:val="multilevel"/>
    <w:tmpl w:val="0000001D"/>
    <w:lvl w:ilvl="0">
      <w:start w:val="1"/>
      <w:numFmt w:val="bullet"/>
      <w:lvlText w:val=""/>
      <w:lvlPicBulletId w:val="0"/>
      <w:lvlJc w:val="left"/>
      <w:pPr>
        <w:tabs>
          <w:tab w:val="num" w:pos="608"/>
        </w:tabs>
        <w:ind w:left="608" w:hanging="308"/>
      </w:pPr>
      <w:rPr>
        <w:rFonts w:ascii="Symbol" w:eastAsia="Symbol" w:hAnsi="Symbol" w:cs="Symbol"/>
        <w:b w:val="0"/>
        <w:bCs w:val="0"/>
        <w:i w:val="0"/>
        <w:iCs w:val="0"/>
        <w:sz w:val="18"/>
      </w:rPr>
    </w:lvl>
    <w:lvl w:ilvl="1">
      <w:start w:val="1"/>
      <w:numFmt w:val="bullet"/>
      <w:lvlText w:val=""/>
      <w:lvlPicBulletId w:val="31"/>
      <w:lvlJc w:val="left"/>
      <w:pPr>
        <w:tabs>
          <w:tab w:val="num" w:pos="608"/>
        </w:tabs>
        <w:ind w:left="608" w:hanging="308"/>
      </w:pPr>
      <w:rPr>
        <w:rFonts w:ascii="Symbol" w:eastAsia="Symbol" w:hAnsi="Symbol" w:cs="Symbol"/>
        <w:sz w:val="18"/>
      </w:rPr>
    </w:lvl>
    <w:lvl w:ilvl="2">
      <w:start w:val="1"/>
      <w:numFmt w:val="bullet"/>
      <w:lvlText w:val=""/>
      <w:lvlPicBulletId w:val="29"/>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9">
    <w:nsid w:val="0000001E"/>
    <w:multiLevelType w:val="multilevel"/>
    <w:tmpl w:val="0000001E"/>
    <w:lvl w:ilvl="0">
      <w:start w:val="1"/>
      <w:numFmt w:val="bullet"/>
      <w:lvlText w:val=""/>
      <w:lvlPicBulletId w:val="0"/>
      <w:lvlJc w:val="left"/>
      <w:pPr>
        <w:tabs>
          <w:tab w:val="num" w:pos="608"/>
        </w:tabs>
        <w:ind w:left="608" w:hanging="308"/>
      </w:pPr>
      <w:rPr>
        <w:rFonts w:ascii="Symbol" w:eastAsia="Symbol" w:hAnsi="Symbol" w:cs="Symbol"/>
        <w:sz w:val="18"/>
      </w:rPr>
    </w:lvl>
    <w:lvl w:ilvl="1">
      <w:start w:val="1"/>
      <w:numFmt w:val="bullet"/>
      <w:lvlText w:val=""/>
      <w:lvlPicBulletId w:val="32"/>
      <w:lvlJc w:val="left"/>
      <w:pPr>
        <w:tabs>
          <w:tab w:val="num" w:pos="608"/>
        </w:tabs>
        <w:ind w:left="608" w:hanging="308"/>
      </w:pPr>
      <w:rPr>
        <w:rFonts w:ascii="Symbol" w:eastAsia="Symbol" w:hAnsi="Symbol" w:cs="Symbol"/>
        <w:sz w:val="18"/>
      </w:rPr>
    </w:lvl>
    <w:lvl w:ilvl="2">
      <w:start w:val="1"/>
      <w:numFmt w:val="bullet"/>
      <w:lvlText w:val=""/>
      <w:lvlPicBulletId w:val="33"/>
      <w:lvlJc w:val="left"/>
      <w:pPr>
        <w:tabs>
          <w:tab w:val="num" w:pos="608"/>
        </w:tabs>
        <w:ind w:left="608" w:hanging="308"/>
      </w:pPr>
      <w:rPr>
        <w:rFonts w:ascii="Symbol" w:eastAsia="Symbol" w:hAnsi="Symbol" w:cs="Symbol"/>
        <w:sz w:val="18"/>
      </w:rPr>
    </w:lvl>
    <w:lvl w:ilvl="3">
      <w:start w:val="1"/>
      <w:numFmt w:val="bullet"/>
      <w:lvlText w:val=""/>
      <w:lvlPicBulletId w:val="1"/>
      <w:lvlJc w:val="left"/>
      <w:pPr>
        <w:tabs>
          <w:tab w:val="num" w:pos="608"/>
        </w:tabs>
        <w:ind w:left="608" w:hanging="308"/>
      </w:pPr>
      <w:rPr>
        <w:rFonts w:ascii="Symbol" w:eastAsia="Symbol" w:hAnsi="Symbol" w:cs="Symbol"/>
        <w:sz w:val="18"/>
      </w:rPr>
    </w:lvl>
    <w:lvl w:ilvl="4">
      <w:start w:val="1"/>
      <w:numFmt w:val="bullet"/>
      <w:lvlText w:val=""/>
      <w:lvlPicBulletId w:val="34"/>
      <w:lvlJc w:val="left"/>
      <w:pPr>
        <w:tabs>
          <w:tab w:val="num" w:pos="608"/>
        </w:tabs>
        <w:ind w:left="608" w:hanging="308"/>
      </w:pPr>
      <w:rPr>
        <w:rFonts w:ascii="Symbol" w:eastAsia="Symbol" w:hAnsi="Symbol" w:cs="Symbol"/>
        <w:sz w:val="18"/>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0">
    <w:nsid w:val="0000001F"/>
    <w:multiLevelType w:val="multilevel"/>
    <w:tmpl w:val="0000001F"/>
    <w:lvl w:ilvl="0">
      <w:start w:val="1"/>
      <w:numFmt w:val="bullet"/>
      <w:lvlText w:val=""/>
      <w:lvlPicBulletId w:val="35"/>
      <w:lvlJc w:val="left"/>
      <w:pPr>
        <w:tabs>
          <w:tab w:val="num" w:pos="608"/>
        </w:tabs>
        <w:ind w:left="608" w:hanging="308"/>
      </w:pPr>
      <w:rPr>
        <w:rFonts w:ascii="Symbol" w:eastAsia="Symbol" w:hAnsi="Symbol" w:cs="Symbol"/>
        <w:sz w:val="18"/>
      </w:rPr>
    </w:lvl>
    <w:lvl w:ilvl="1">
      <w:start w:val="1"/>
      <w:numFmt w:val="bullet"/>
      <w:lvlText w:val=""/>
      <w:lvlPicBulletId w:val="36"/>
      <w:lvlJc w:val="left"/>
      <w:pPr>
        <w:tabs>
          <w:tab w:val="num" w:pos="608"/>
        </w:tabs>
        <w:ind w:left="608" w:hanging="308"/>
      </w:pPr>
      <w:rPr>
        <w:rFonts w:ascii="Symbol" w:eastAsia="Symbol" w:hAnsi="Symbol" w:cs="Symbol"/>
        <w:sz w:val="18"/>
      </w:rPr>
    </w:lvl>
    <w:lvl w:ilvl="2">
      <w:start w:val="1"/>
      <w:numFmt w:val="bullet"/>
      <w:lvlText w:val=""/>
      <w:lvlPicBulletId w:val="37"/>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1">
    <w:nsid w:val="00000020"/>
    <w:multiLevelType w:val="multilevel"/>
    <w:tmpl w:val="00000020"/>
    <w:lvl w:ilvl="0">
      <w:start w:val="1"/>
      <w:numFmt w:val="bullet"/>
      <w:lvlText w:val=""/>
      <w:lvlPicBulletId w:val="38"/>
      <w:lvlJc w:val="left"/>
      <w:pPr>
        <w:tabs>
          <w:tab w:val="num" w:pos="608"/>
        </w:tabs>
        <w:ind w:left="608" w:hanging="308"/>
      </w:pPr>
      <w:rPr>
        <w:rFonts w:ascii="Symbol" w:eastAsia="Symbol" w:hAnsi="Symbol" w:cs="Symbol"/>
        <w:sz w:val="18"/>
      </w:rPr>
    </w:lvl>
    <w:lvl w:ilvl="1">
      <w:start w:val="1"/>
      <w:numFmt w:val="bullet"/>
      <w:lvlText w:val=""/>
      <w:lvlPicBulletId w:val="37"/>
      <w:lvlJc w:val="left"/>
      <w:pPr>
        <w:tabs>
          <w:tab w:val="num" w:pos="608"/>
        </w:tabs>
        <w:ind w:left="608" w:hanging="308"/>
      </w:pPr>
      <w:rPr>
        <w:rFonts w:ascii="Symbol" w:eastAsia="Symbol" w:hAnsi="Symbol" w:cs="Symbol"/>
        <w:sz w:val="18"/>
      </w:rPr>
    </w:lvl>
    <w:lvl w:ilvl="2">
      <w:start w:val="1"/>
      <w:numFmt w:val="bullet"/>
      <w:lvlText w:val=""/>
      <w:lvlPicBulletId w:val="1"/>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2">
    <w:nsid w:val="00000021"/>
    <w:multiLevelType w:val="multilevel"/>
    <w:tmpl w:val="00000021"/>
    <w:lvl w:ilvl="0">
      <w:start w:val="1"/>
      <w:numFmt w:val="bullet"/>
      <w:lvlText w:val=""/>
      <w:lvlPicBulletId w:val="39"/>
      <w:lvlJc w:val="left"/>
      <w:pPr>
        <w:tabs>
          <w:tab w:val="num" w:pos="608"/>
        </w:tabs>
        <w:ind w:left="608" w:hanging="308"/>
      </w:pPr>
      <w:rPr>
        <w:rFonts w:ascii="Symbol" w:eastAsia="Symbol" w:hAnsi="Symbol" w:cs="Symbol"/>
        <w:sz w:val="18"/>
      </w:rPr>
    </w:lvl>
    <w:lvl w:ilvl="1">
      <w:start w:val="1"/>
      <w:numFmt w:val="bullet"/>
      <w:lvlText w:val=""/>
      <w:lvlPicBulletId w:val="40"/>
      <w:lvlJc w:val="left"/>
      <w:pPr>
        <w:tabs>
          <w:tab w:val="num" w:pos="608"/>
        </w:tabs>
        <w:ind w:left="608" w:hanging="308"/>
      </w:pPr>
      <w:rPr>
        <w:rFonts w:ascii="Symbol" w:eastAsia="Symbol" w:hAnsi="Symbol" w:cs="Symbol"/>
        <w:sz w:val="18"/>
      </w:rPr>
    </w:lvl>
    <w:lvl w:ilvl="2">
      <w:start w:val="1"/>
      <w:numFmt w:val="bullet"/>
      <w:lvlText w:val=""/>
      <w:lvlPicBulletId w:val="1"/>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3">
    <w:nsid w:val="00000022"/>
    <w:multiLevelType w:val="multilevel"/>
    <w:tmpl w:val="00000022"/>
    <w:lvl w:ilvl="0">
      <w:start w:val="1"/>
      <w:numFmt w:val="bullet"/>
      <w:lvlText w:val=""/>
      <w:lvlPicBulletId w:val="35"/>
      <w:lvlJc w:val="left"/>
      <w:pPr>
        <w:tabs>
          <w:tab w:val="num" w:pos="608"/>
        </w:tabs>
        <w:ind w:left="608" w:hanging="308"/>
      </w:pPr>
      <w:rPr>
        <w:rFonts w:ascii="Symbol" w:eastAsia="Symbol" w:hAnsi="Symbol" w:cs="Symbol"/>
        <w:sz w:val="18"/>
      </w:rPr>
    </w:lvl>
    <w:lvl w:ilvl="1">
      <w:start w:val="1"/>
      <w:numFmt w:val="bullet"/>
      <w:lvlText w:val=""/>
      <w:lvlPicBulletId w:val="0"/>
      <w:lvlJc w:val="left"/>
      <w:pPr>
        <w:tabs>
          <w:tab w:val="num" w:pos="608"/>
        </w:tabs>
        <w:ind w:left="608" w:hanging="308"/>
      </w:pPr>
      <w:rPr>
        <w:rFonts w:ascii="Symbol" w:eastAsia="Symbol" w:hAnsi="Symbol" w:cs="Symbol"/>
        <w:sz w:val="18"/>
      </w:rPr>
    </w:lvl>
    <w:lvl w:ilvl="2">
      <w:start w:val="1"/>
      <w:numFmt w:val="bullet"/>
      <w:lvlText w:val=""/>
      <w:lvlPicBulletId w:val="41"/>
      <w:lvlJc w:val="left"/>
      <w:pPr>
        <w:tabs>
          <w:tab w:val="num" w:pos="608"/>
        </w:tabs>
        <w:ind w:left="608" w:hanging="308"/>
      </w:pPr>
      <w:rPr>
        <w:rFonts w:ascii="Symbol" w:eastAsia="Symbol" w:hAnsi="Symbol" w:cs="Symbol"/>
        <w:sz w:val="18"/>
      </w:rPr>
    </w:lvl>
    <w:lvl w:ilvl="3">
      <w:start w:val="1"/>
      <w:numFmt w:val="bullet"/>
      <w:lvlText w:val=""/>
      <w:lvlPicBulletId w:val="34"/>
      <w:lvlJc w:val="left"/>
      <w:pPr>
        <w:tabs>
          <w:tab w:val="num" w:pos="608"/>
        </w:tabs>
        <w:ind w:left="60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4">
    <w:nsid w:val="00000023"/>
    <w:multiLevelType w:val="multilevel"/>
    <w:tmpl w:val="00000023"/>
    <w:lvl w:ilvl="0">
      <w:start w:val="1"/>
      <w:numFmt w:val="bullet"/>
      <w:lvlText w:val=""/>
      <w:lvlPicBulletId w:val="42"/>
      <w:lvlJc w:val="left"/>
      <w:pPr>
        <w:tabs>
          <w:tab w:val="num" w:pos="608"/>
        </w:tabs>
        <w:ind w:left="608" w:hanging="308"/>
      </w:pPr>
      <w:rPr>
        <w:rFonts w:ascii="Symbol" w:eastAsia="Symbol" w:hAnsi="Symbol" w:cs="Symbol"/>
        <w:sz w:val="18"/>
      </w:rPr>
    </w:lvl>
    <w:lvl w:ilvl="1">
      <w:start w:val="1"/>
      <w:numFmt w:val="bullet"/>
      <w:lvlText w:val=""/>
      <w:lvlPicBulletId w:val="43"/>
      <w:lvlJc w:val="left"/>
      <w:pPr>
        <w:tabs>
          <w:tab w:val="num" w:pos="608"/>
        </w:tabs>
        <w:ind w:left="60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00000024"/>
    <w:multiLevelType w:val="multilevel"/>
    <w:tmpl w:val="00000024"/>
    <w:lvl w:ilvl="0">
      <w:start w:val="1"/>
      <w:numFmt w:val="bullet"/>
      <w:lvlText w:val=""/>
      <w:lvlPicBulletId w:val="44"/>
      <w:lvlJc w:val="left"/>
      <w:pPr>
        <w:tabs>
          <w:tab w:val="num" w:pos="608"/>
        </w:tabs>
        <w:ind w:left="608" w:hanging="308"/>
      </w:pPr>
      <w:rPr>
        <w:rFonts w:ascii="Symbol" w:eastAsia="Symbol" w:hAnsi="Symbol" w:cs="Symbol"/>
        <w:sz w:val="18"/>
      </w:rPr>
    </w:lvl>
    <w:lvl w:ilvl="1">
      <w:start w:val="1"/>
      <w:numFmt w:val="bullet"/>
      <w:lvlText w:val=""/>
      <w:lvlPicBulletId w:val="45"/>
      <w:lvlJc w:val="left"/>
      <w:pPr>
        <w:tabs>
          <w:tab w:val="num" w:pos="608"/>
        </w:tabs>
        <w:ind w:left="608" w:hanging="308"/>
      </w:pPr>
      <w:rPr>
        <w:rFonts w:ascii="Symbol" w:eastAsia="Symbol" w:hAnsi="Symbol" w:cs="Symbol"/>
        <w:sz w:val="20"/>
      </w:rPr>
    </w:lvl>
    <w:lvl w:ilvl="2">
      <w:start w:val="1"/>
      <w:numFmt w:val="bullet"/>
      <w:lvlText w:val=""/>
      <w:lvlPicBulletId w:val="46"/>
      <w:lvlJc w:val="left"/>
      <w:pPr>
        <w:tabs>
          <w:tab w:val="num" w:pos="608"/>
        </w:tabs>
        <w:ind w:left="608" w:hanging="308"/>
      </w:pPr>
      <w:rPr>
        <w:rFonts w:ascii="Symbol" w:eastAsia="Symbol" w:hAnsi="Symbol" w:cs="Symbol"/>
        <w:sz w:val="18"/>
      </w:rPr>
    </w:lvl>
    <w:lvl w:ilvl="3">
      <w:start w:val="1"/>
      <w:numFmt w:val="bullet"/>
      <w:lvlText w:val=""/>
      <w:lvlPicBulletId w:val="47"/>
      <w:lvlJc w:val="left"/>
      <w:pPr>
        <w:tabs>
          <w:tab w:val="num" w:pos="608"/>
        </w:tabs>
        <w:ind w:left="60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6">
    <w:nsid w:val="00000025"/>
    <w:multiLevelType w:val="multilevel"/>
    <w:tmpl w:val="00000025"/>
    <w:lvl w:ilvl="0">
      <w:start w:val="1"/>
      <w:numFmt w:val="bullet"/>
      <w:lvlText w:val=""/>
      <w:lvlPicBulletId w:val="42"/>
      <w:lvlJc w:val="left"/>
      <w:pPr>
        <w:tabs>
          <w:tab w:val="num" w:pos="608"/>
        </w:tabs>
        <w:ind w:left="608" w:hanging="308"/>
      </w:pPr>
      <w:rPr>
        <w:rFonts w:ascii="Symbol" w:eastAsia="Symbol" w:hAnsi="Symbol" w:cs="Symbol"/>
        <w:sz w:val="18"/>
      </w:rPr>
    </w:lvl>
    <w:lvl w:ilvl="1">
      <w:start w:val="1"/>
      <w:numFmt w:val="bullet"/>
      <w:lvlText w:val=""/>
      <w:lvlPicBulletId w:val="48"/>
      <w:lvlJc w:val="left"/>
      <w:pPr>
        <w:tabs>
          <w:tab w:val="num" w:pos="608"/>
        </w:tabs>
        <w:ind w:left="60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nsid w:val="00000026"/>
    <w:multiLevelType w:val="multilevel"/>
    <w:tmpl w:val="00000026"/>
    <w:lvl w:ilvl="0">
      <w:start w:val="1"/>
      <w:numFmt w:val="bullet"/>
      <w:lvlText w:val=""/>
      <w:lvlPicBulletId w:val="49"/>
      <w:lvlJc w:val="left"/>
      <w:pPr>
        <w:tabs>
          <w:tab w:val="num" w:pos="608"/>
        </w:tabs>
        <w:ind w:left="608" w:hanging="308"/>
      </w:pPr>
      <w:rPr>
        <w:rFonts w:ascii="Symbol" w:eastAsia="Symbol" w:hAnsi="Symbol" w:cs="Symbol"/>
        <w:sz w:val="20"/>
      </w:rPr>
    </w:lvl>
    <w:lvl w:ilvl="1">
      <w:start w:val="1"/>
      <w:numFmt w:val="bullet"/>
      <w:lvlText w:val=""/>
      <w:lvlPicBulletId w:val="50"/>
      <w:lvlJc w:val="left"/>
      <w:pPr>
        <w:tabs>
          <w:tab w:val="num" w:pos="608"/>
        </w:tabs>
        <w:ind w:left="608" w:hanging="308"/>
      </w:pPr>
      <w:rPr>
        <w:rFonts w:ascii="Symbol" w:eastAsia="Symbol" w:hAnsi="Symbol" w:cs="Symbol"/>
        <w:sz w:val="18"/>
      </w:rPr>
    </w:lvl>
    <w:lvl w:ilvl="2">
      <w:start w:val="1"/>
      <w:numFmt w:val="bullet"/>
      <w:lvlText w:val=""/>
      <w:lvlPicBulletId w:val="51"/>
      <w:lvlJc w:val="left"/>
      <w:pPr>
        <w:tabs>
          <w:tab w:val="num" w:pos="608"/>
        </w:tabs>
        <w:ind w:left="608" w:hanging="308"/>
      </w:pPr>
      <w:rPr>
        <w:rFonts w:ascii="Symbol" w:eastAsia="Symbol" w:hAnsi="Symbol" w:cs="Symbol"/>
        <w:sz w:val="20"/>
      </w:rPr>
    </w:lvl>
    <w:lvl w:ilvl="3">
      <w:start w:val="1"/>
      <w:numFmt w:val="bullet"/>
      <w:lvlText w:val=""/>
      <w:lvlPicBulletId w:val="52"/>
      <w:lvlJc w:val="left"/>
      <w:pPr>
        <w:tabs>
          <w:tab w:val="num" w:pos="608"/>
        </w:tabs>
        <w:ind w:left="60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8">
    <w:nsid w:val="00000027"/>
    <w:multiLevelType w:val="multilevel"/>
    <w:tmpl w:val="00000027"/>
    <w:lvl w:ilvl="0">
      <w:start w:val="1"/>
      <w:numFmt w:val="bullet"/>
      <w:lvlText w:val=""/>
      <w:lvlPicBulletId w:val="53"/>
      <w:lvlJc w:val="left"/>
      <w:pPr>
        <w:tabs>
          <w:tab w:val="num" w:pos="608"/>
        </w:tabs>
        <w:ind w:left="608" w:hanging="308"/>
      </w:pPr>
      <w:rPr>
        <w:rFonts w:ascii="Symbol" w:eastAsia="Symbol" w:hAnsi="Symbol" w:cs="Symbol"/>
        <w:sz w:val="20"/>
      </w:rPr>
    </w:lvl>
    <w:lvl w:ilvl="1">
      <w:start w:val="1"/>
      <w:numFmt w:val="bullet"/>
      <w:lvlText w:val=""/>
      <w:lvlPicBulletId w:val="54"/>
      <w:lvlJc w:val="left"/>
      <w:pPr>
        <w:tabs>
          <w:tab w:val="num" w:pos="608"/>
        </w:tabs>
        <w:ind w:left="608" w:hanging="308"/>
      </w:pPr>
      <w:rPr>
        <w:rFonts w:ascii="Symbol" w:eastAsia="Symbol" w:hAnsi="Symbol" w:cs="Symbol"/>
        <w:sz w:val="18"/>
      </w:rPr>
    </w:lvl>
    <w:lvl w:ilvl="2">
      <w:start w:val="1"/>
      <w:numFmt w:val="bullet"/>
      <w:lvlText w:val=""/>
      <w:lvlPicBulletId w:val="49"/>
      <w:lvlJc w:val="left"/>
      <w:pPr>
        <w:tabs>
          <w:tab w:val="num" w:pos="608"/>
        </w:tabs>
        <w:ind w:left="608" w:hanging="308"/>
      </w:pPr>
      <w:rPr>
        <w:rFonts w:ascii="Symbol" w:eastAsia="Symbol" w:hAnsi="Symbol" w:cs="Symbol"/>
        <w:sz w:val="20"/>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9">
    <w:nsid w:val="00000028"/>
    <w:multiLevelType w:val="multilevel"/>
    <w:tmpl w:val="00000028"/>
    <w:lvl w:ilvl="0">
      <w:start w:val="1"/>
      <w:numFmt w:val="bullet"/>
      <w:lvlText w:val=""/>
      <w:lvlPicBulletId w:val="55"/>
      <w:lvlJc w:val="left"/>
      <w:pPr>
        <w:tabs>
          <w:tab w:val="num" w:pos="608"/>
        </w:tabs>
        <w:ind w:left="608" w:hanging="308"/>
      </w:pPr>
      <w:rPr>
        <w:rFonts w:ascii="Symbol" w:eastAsia="Symbol" w:hAnsi="Symbol" w:cs="Symbol"/>
        <w:sz w:val="18"/>
      </w:rPr>
    </w:lvl>
    <w:lvl w:ilvl="1">
      <w:start w:val="1"/>
      <w:numFmt w:val="bullet"/>
      <w:lvlText w:val=""/>
      <w:lvlPicBulletId w:val="57"/>
      <w:lvlJc w:val="left"/>
      <w:pPr>
        <w:tabs>
          <w:tab w:val="num" w:pos="608"/>
        </w:tabs>
        <w:ind w:left="608" w:hanging="308"/>
      </w:pPr>
      <w:rPr>
        <w:rFonts w:ascii="Symbol" w:eastAsia="Symbol" w:hAnsi="Symbol" w:cs="Symbol"/>
        <w:sz w:val="18"/>
      </w:rPr>
    </w:lvl>
    <w:lvl w:ilvl="2">
      <w:start w:val="1"/>
      <w:numFmt w:val="bullet"/>
      <w:lvlText w:val=""/>
      <w:lvlPicBulletId w:val="59"/>
      <w:lvlJc w:val="left"/>
      <w:pPr>
        <w:tabs>
          <w:tab w:val="num" w:pos="608"/>
        </w:tabs>
        <w:ind w:left="608" w:hanging="308"/>
      </w:pPr>
      <w:rPr>
        <w:rFonts w:ascii="Symbol" w:eastAsia="Symbol" w:hAnsi="Symbol" w:cs="Symbol"/>
        <w:sz w:val="20"/>
      </w:rPr>
    </w:lvl>
    <w:lvl w:ilvl="3">
      <w:start w:val="1"/>
      <w:numFmt w:val="bullet"/>
      <w:lvlText w:val=""/>
      <w:lvlPicBulletId w:val="61"/>
      <w:lvlJc w:val="left"/>
      <w:pPr>
        <w:tabs>
          <w:tab w:val="num" w:pos="608"/>
        </w:tabs>
        <w:ind w:left="608" w:hanging="308"/>
      </w:pPr>
      <w:rPr>
        <w:rFonts w:ascii="Symbol" w:eastAsia="Symbol" w:hAnsi="Symbol" w:cs="Symbol"/>
        <w:sz w:val="18"/>
      </w:rPr>
    </w:lvl>
    <w:lvl w:ilvl="4">
      <w:start w:val="1"/>
      <w:numFmt w:val="bullet"/>
      <w:lvlText w:val=""/>
      <w:lvlPicBulletId w:val="56"/>
      <w:lvlJc w:val="left"/>
      <w:pPr>
        <w:tabs>
          <w:tab w:val="num" w:pos="1215"/>
        </w:tabs>
        <w:ind w:left="1215" w:hanging="315"/>
      </w:pPr>
      <w:rPr>
        <w:rFonts w:ascii="Symbol" w:eastAsia="Symbol" w:hAnsi="Symbol" w:cs="Symbol"/>
        <w:sz w:val="18"/>
      </w:rPr>
    </w:lvl>
    <w:lvl w:ilvl="5">
      <w:start w:val="1"/>
      <w:numFmt w:val="bullet"/>
      <w:lvlText w:val=""/>
      <w:lvlPicBulletId w:val="58"/>
      <w:lvlJc w:val="left"/>
      <w:pPr>
        <w:tabs>
          <w:tab w:val="num" w:pos="1215"/>
        </w:tabs>
        <w:ind w:left="1215" w:hanging="315"/>
      </w:pPr>
      <w:rPr>
        <w:rFonts w:ascii="Symbol" w:eastAsia="Symbol" w:hAnsi="Symbol" w:cs="Symbol"/>
        <w:b w:val="0"/>
        <w:bCs w:val="0"/>
        <w:i w:val="0"/>
        <w:iCs w:val="0"/>
        <w:sz w:val="18"/>
      </w:rPr>
    </w:lvl>
    <w:lvl w:ilvl="6">
      <w:start w:val="1"/>
      <w:numFmt w:val="bullet"/>
      <w:lvlText w:val=""/>
      <w:lvlPicBulletId w:val="60"/>
      <w:lvlJc w:val="left"/>
      <w:pPr>
        <w:tabs>
          <w:tab w:val="num" w:pos="1215"/>
        </w:tabs>
        <w:ind w:left="1215" w:hanging="315"/>
      </w:pPr>
      <w:rPr>
        <w:rFonts w:ascii="Symbol" w:eastAsia="Symbol" w:hAnsi="Symbol" w:cs="Symbol"/>
        <w:sz w:val="20"/>
      </w:r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0">
    <w:nsid w:val="00000029"/>
    <w:multiLevelType w:val="multilevel"/>
    <w:tmpl w:val="00000029"/>
    <w:lvl w:ilvl="0">
      <w:start w:val="1"/>
      <w:numFmt w:val="bullet"/>
      <w:lvlText w:val=""/>
      <w:lvlPicBulletId w:val="62"/>
      <w:lvlJc w:val="left"/>
      <w:pPr>
        <w:tabs>
          <w:tab w:val="num" w:pos="608"/>
        </w:tabs>
        <w:ind w:left="608" w:hanging="308"/>
      </w:pPr>
      <w:rPr>
        <w:rFonts w:ascii="Symbol" w:eastAsia="Symbol" w:hAnsi="Symbol" w:cs="Symbol"/>
        <w:sz w:val="18"/>
      </w:rPr>
    </w:lvl>
    <w:lvl w:ilvl="1">
      <w:start w:val="1"/>
      <w:numFmt w:val="bullet"/>
      <w:lvlText w:val=""/>
      <w:lvlPicBulletId w:val="49"/>
      <w:lvlJc w:val="left"/>
      <w:pPr>
        <w:tabs>
          <w:tab w:val="num" w:pos="608"/>
        </w:tabs>
        <w:ind w:left="608" w:hanging="308"/>
      </w:pPr>
      <w:rPr>
        <w:rFonts w:ascii="Symbol" w:eastAsia="Symbol" w:hAnsi="Symbol" w:cs="Symbol"/>
        <w:sz w:val="20"/>
      </w:rPr>
    </w:lvl>
    <w:lvl w:ilvl="2">
      <w:start w:val="1"/>
      <w:numFmt w:val="bullet"/>
      <w:lvlText w:val=""/>
      <w:lvlPicBulletId w:val="63"/>
      <w:lvlJc w:val="left"/>
      <w:pPr>
        <w:tabs>
          <w:tab w:val="num" w:pos="608"/>
        </w:tabs>
        <w:ind w:left="608" w:hanging="308"/>
      </w:pPr>
      <w:rPr>
        <w:rFonts w:ascii="Symbol" w:eastAsia="Symbol" w:hAnsi="Symbol" w:cs="Symbol"/>
        <w:sz w:val="18"/>
      </w:rPr>
    </w:lvl>
    <w:lvl w:ilvl="3">
      <w:start w:val="1"/>
      <w:numFmt w:val="bullet"/>
      <w:lvlText w:val=""/>
      <w:lvlPicBulletId w:val="64"/>
      <w:lvlJc w:val="left"/>
      <w:pPr>
        <w:tabs>
          <w:tab w:val="num" w:pos="608"/>
        </w:tabs>
        <w:ind w:left="608" w:hanging="308"/>
      </w:pPr>
      <w:rPr>
        <w:rFonts w:ascii="Symbol" w:eastAsia="Symbol" w:hAnsi="Symbol" w:cs="Symbol"/>
        <w:sz w:val="20"/>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1">
    <w:nsid w:val="0000002A"/>
    <w:multiLevelType w:val="multilevel"/>
    <w:tmpl w:val="0000002A"/>
    <w:lvl w:ilvl="0">
      <w:start w:val="1"/>
      <w:numFmt w:val="bullet"/>
      <w:lvlText w:val=""/>
      <w:lvlPicBulletId w:val="65"/>
      <w:lvlJc w:val="left"/>
      <w:pPr>
        <w:tabs>
          <w:tab w:val="num" w:pos="608"/>
        </w:tabs>
        <w:ind w:left="608" w:hanging="308"/>
      </w:pPr>
      <w:rPr>
        <w:rFonts w:ascii="Symbol" w:eastAsia="Symbol" w:hAnsi="Symbol" w:cs="Symbol"/>
        <w:sz w:val="18"/>
      </w:rPr>
    </w:lvl>
    <w:lvl w:ilvl="1">
      <w:start w:val="1"/>
      <w:numFmt w:val="bullet"/>
      <w:lvlText w:val=""/>
      <w:lvlPicBulletId w:val="66"/>
      <w:lvlJc w:val="left"/>
      <w:pPr>
        <w:tabs>
          <w:tab w:val="num" w:pos="608"/>
        </w:tabs>
        <w:ind w:left="608" w:hanging="308"/>
      </w:pPr>
      <w:rPr>
        <w:rFonts w:ascii="Symbol" w:eastAsia="Symbol" w:hAnsi="Symbol" w:cs="Symbol"/>
        <w:sz w:val="20"/>
      </w:rPr>
    </w:lvl>
    <w:lvl w:ilvl="2">
      <w:start w:val="1"/>
      <w:numFmt w:val="bullet"/>
      <w:lvlText w:val=""/>
      <w:lvlPicBulletId w:val="67"/>
      <w:lvlJc w:val="left"/>
      <w:pPr>
        <w:tabs>
          <w:tab w:val="num" w:pos="608"/>
        </w:tabs>
        <w:ind w:left="608" w:hanging="308"/>
      </w:pPr>
      <w:rPr>
        <w:rFonts w:ascii="Symbol" w:eastAsia="Symbol" w:hAnsi="Symbol" w:cs="Symbol"/>
        <w:sz w:val="18"/>
      </w:rPr>
    </w:lvl>
    <w:lvl w:ilvl="3">
      <w:start w:val="1"/>
      <w:numFmt w:val="bullet"/>
      <w:lvlText w:val=""/>
      <w:lvlPicBulletId w:val="68"/>
      <w:lvlJc w:val="left"/>
      <w:pPr>
        <w:tabs>
          <w:tab w:val="num" w:pos="608"/>
        </w:tabs>
        <w:ind w:left="608" w:hanging="308"/>
      </w:pPr>
      <w:rPr>
        <w:rFonts w:ascii="Symbol" w:eastAsia="Symbol" w:hAnsi="Symbol" w:cs="Symbol"/>
        <w:sz w:val="20"/>
      </w:rPr>
    </w:lvl>
    <w:lvl w:ilvl="4">
      <w:start w:val="1"/>
      <w:numFmt w:val="bullet"/>
      <w:lvlText w:val=""/>
      <w:lvlPicBulletId w:val="69"/>
      <w:lvlJc w:val="left"/>
      <w:pPr>
        <w:tabs>
          <w:tab w:val="num" w:pos="608"/>
        </w:tabs>
        <w:ind w:left="608" w:hanging="308"/>
      </w:pPr>
      <w:rPr>
        <w:rFonts w:ascii="Symbol" w:eastAsia="Symbol" w:hAnsi="Symbol" w:cs="Symbol"/>
        <w:sz w:val="18"/>
      </w:rPr>
    </w:lvl>
    <w:lvl w:ilvl="5">
      <w:start w:val="1"/>
      <w:numFmt w:val="bullet"/>
      <w:lvlText w:val=""/>
      <w:lvlPicBulletId w:val="70"/>
      <w:lvlJc w:val="left"/>
      <w:pPr>
        <w:tabs>
          <w:tab w:val="num" w:pos="608"/>
        </w:tabs>
        <w:ind w:left="608" w:hanging="308"/>
      </w:pPr>
      <w:rPr>
        <w:rFonts w:ascii="Symbol" w:eastAsia="Symbol" w:hAnsi="Symbol" w:cs="Symbol"/>
        <w:sz w:val="18"/>
      </w:r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2">
    <w:nsid w:val="0000002B"/>
    <w:multiLevelType w:val="multilevel"/>
    <w:tmpl w:val="0000002B"/>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3">
    <w:nsid w:val="0000002C"/>
    <w:multiLevelType w:val="multilevel"/>
    <w:tmpl w:val="0000002C"/>
    <w:lvl w:ilvl="0">
      <w:start w:val="1"/>
      <w:numFmt w:val="bullet"/>
      <w:lvlText w:val=""/>
      <w:lvlPicBulletId w:val="71"/>
      <w:lvlJc w:val="left"/>
      <w:pPr>
        <w:tabs>
          <w:tab w:val="num" w:pos="608"/>
        </w:tabs>
        <w:ind w:left="608" w:hanging="308"/>
      </w:pPr>
      <w:rPr>
        <w:rFonts w:ascii="Symbol" w:eastAsia="Symbol" w:hAnsi="Symbol" w:cs="Symbol"/>
        <w:b w:val="0"/>
        <w:bCs w:val="0"/>
        <w:i w:val="0"/>
        <w:iCs w:val="0"/>
        <w:sz w:val="18"/>
      </w:rPr>
    </w:lvl>
    <w:lvl w:ilvl="1">
      <w:start w:val="1"/>
      <w:numFmt w:val="bullet"/>
      <w:lvlText w:val=""/>
      <w:lvlPicBulletId w:val="72"/>
      <w:lvlJc w:val="left"/>
      <w:pPr>
        <w:tabs>
          <w:tab w:val="num" w:pos="608"/>
        </w:tabs>
        <w:ind w:left="608" w:hanging="308"/>
      </w:pPr>
      <w:rPr>
        <w:rFonts w:ascii="Symbol" w:eastAsia="Symbol" w:hAnsi="Symbol" w:cs="Symbol"/>
        <w:sz w:val="20"/>
      </w:rPr>
    </w:lvl>
    <w:lvl w:ilvl="2">
      <w:start w:val="1"/>
      <w:numFmt w:val="bullet"/>
      <w:lvlText w:val=""/>
      <w:lvlPicBulletId w:val="73"/>
      <w:lvlJc w:val="left"/>
      <w:pPr>
        <w:tabs>
          <w:tab w:val="num" w:pos="608"/>
        </w:tabs>
        <w:ind w:left="608" w:hanging="308"/>
      </w:pPr>
      <w:rPr>
        <w:rFonts w:ascii="Symbol" w:eastAsia="Symbol" w:hAnsi="Symbol" w:cs="Symbol"/>
        <w:sz w:val="20"/>
      </w:rPr>
    </w:lvl>
    <w:lvl w:ilvl="3">
      <w:start w:val="1"/>
      <w:numFmt w:val="bullet"/>
      <w:lvlText w:val=""/>
      <w:lvlPicBulletId w:val="46"/>
      <w:lvlJc w:val="left"/>
      <w:pPr>
        <w:tabs>
          <w:tab w:val="num" w:pos="608"/>
        </w:tabs>
        <w:ind w:left="60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4">
    <w:nsid w:val="0000002D"/>
    <w:multiLevelType w:val="multilevel"/>
    <w:tmpl w:val="0000002D"/>
    <w:lvl w:ilvl="0">
      <w:start w:val="1"/>
      <w:numFmt w:val="bullet"/>
      <w:lvlText w:val=""/>
      <w:lvlPicBulletId w:val="74"/>
      <w:lvlJc w:val="left"/>
      <w:pPr>
        <w:tabs>
          <w:tab w:val="num" w:pos="608"/>
        </w:tabs>
        <w:ind w:left="608" w:hanging="308"/>
      </w:pPr>
      <w:rPr>
        <w:rFonts w:ascii="Symbol" w:eastAsia="Symbol" w:hAnsi="Symbol" w:cs="Symbol"/>
        <w:sz w:val="18"/>
      </w:rPr>
    </w:lvl>
    <w:lvl w:ilvl="1">
      <w:start w:val="1"/>
      <w:numFmt w:val="bullet"/>
      <w:lvlText w:val=""/>
      <w:lvlPicBulletId w:val="75"/>
      <w:lvlJc w:val="left"/>
      <w:pPr>
        <w:tabs>
          <w:tab w:val="num" w:pos="608"/>
        </w:tabs>
        <w:ind w:left="608" w:hanging="308"/>
      </w:pPr>
      <w:rPr>
        <w:rFonts w:ascii="Symbol" w:eastAsia="Symbol" w:hAnsi="Symbol" w:cs="Symbol"/>
        <w:sz w:val="20"/>
      </w:rPr>
    </w:lvl>
    <w:lvl w:ilvl="2">
      <w:start w:val="1"/>
      <w:numFmt w:val="bullet"/>
      <w:lvlText w:val=""/>
      <w:lvlPicBulletId w:val="76"/>
      <w:lvlJc w:val="left"/>
      <w:pPr>
        <w:tabs>
          <w:tab w:val="num" w:pos="608"/>
        </w:tabs>
        <w:ind w:left="608" w:hanging="308"/>
      </w:pPr>
      <w:rPr>
        <w:rFonts w:ascii="Symbol" w:eastAsia="Symbol" w:hAnsi="Symbol" w:cs="Symbol"/>
        <w:sz w:val="18"/>
      </w:rPr>
    </w:lvl>
    <w:lvl w:ilvl="3">
      <w:start w:val="1"/>
      <w:numFmt w:val="bullet"/>
      <w:lvlText w:val=""/>
      <w:lvlPicBulletId w:val="77"/>
      <w:lvlJc w:val="left"/>
      <w:pPr>
        <w:tabs>
          <w:tab w:val="num" w:pos="608"/>
        </w:tabs>
        <w:ind w:left="608" w:hanging="308"/>
      </w:pPr>
      <w:rPr>
        <w:rFonts w:ascii="Symbol" w:eastAsia="Symbol" w:hAnsi="Symbol" w:cs="Symbol"/>
        <w:sz w:val="20"/>
      </w:rPr>
    </w:lvl>
    <w:lvl w:ilvl="4">
      <w:start w:val="1"/>
      <w:numFmt w:val="bullet"/>
      <w:lvlText w:val=""/>
      <w:lvlPicBulletId w:val="78"/>
      <w:lvlJc w:val="left"/>
      <w:pPr>
        <w:tabs>
          <w:tab w:val="num" w:pos="608"/>
        </w:tabs>
        <w:ind w:left="608" w:hanging="308"/>
      </w:pPr>
      <w:rPr>
        <w:rFonts w:ascii="Symbol" w:eastAsia="Symbol" w:hAnsi="Symbol" w:cs="Symbol"/>
        <w:sz w:val="18"/>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5">
    <w:nsid w:val="0000002E"/>
    <w:multiLevelType w:val="multilevel"/>
    <w:tmpl w:val="0000002E"/>
    <w:lvl w:ilvl="0">
      <w:start w:val="1"/>
      <w:numFmt w:val="bullet"/>
      <w:lvlText w:val=""/>
      <w:lvlPicBulletId w:val="77"/>
      <w:lvlJc w:val="left"/>
      <w:pPr>
        <w:tabs>
          <w:tab w:val="num" w:pos="608"/>
        </w:tabs>
        <w:ind w:left="608" w:hanging="308"/>
      </w:pPr>
      <w:rPr>
        <w:rFonts w:ascii="Symbol" w:eastAsia="Symbol" w:hAnsi="Symbol" w:cs="Symbol"/>
        <w:sz w:val="20"/>
      </w:rPr>
    </w:lvl>
    <w:lvl w:ilvl="1">
      <w:start w:val="1"/>
      <w:numFmt w:val="bullet"/>
      <w:lvlText w:val=""/>
      <w:lvlPicBulletId w:val="46"/>
      <w:lvlJc w:val="left"/>
      <w:pPr>
        <w:tabs>
          <w:tab w:val="num" w:pos="608"/>
        </w:tabs>
        <w:ind w:left="608" w:hanging="308"/>
      </w:pPr>
      <w:rPr>
        <w:rFonts w:ascii="Symbol" w:eastAsia="Symbol" w:hAnsi="Symbol" w:cs="Symbol"/>
        <w:sz w:val="18"/>
      </w:rPr>
    </w:lvl>
    <w:lvl w:ilvl="2">
      <w:start w:val="1"/>
      <w:numFmt w:val="bullet"/>
      <w:lvlText w:val=""/>
      <w:lvlPicBulletId w:val="79"/>
      <w:lvlJc w:val="left"/>
      <w:pPr>
        <w:tabs>
          <w:tab w:val="num" w:pos="608"/>
        </w:tabs>
        <w:ind w:left="608" w:hanging="308"/>
      </w:pPr>
      <w:rPr>
        <w:rFonts w:ascii="Symbol" w:eastAsia="Symbol" w:hAnsi="Symbol" w:cs="Symbol"/>
        <w:sz w:val="18"/>
      </w:rPr>
    </w:lvl>
    <w:lvl w:ilvl="3">
      <w:start w:val="1"/>
      <w:numFmt w:val="bullet"/>
      <w:lvlText w:val=""/>
      <w:lvlPicBulletId w:val="78"/>
      <w:lvlJc w:val="left"/>
      <w:pPr>
        <w:tabs>
          <w:tab w:val="num" w:pos="608"/>
        </w:tabs>
        <w:ind w:left="608" w:hanging="308"/>
      </w:pPr>
      <w:rPr>
        <w:rFonts w:ascii="Symbol" w:eastAsia="Symbol" w:hAnsi="Symbol" w:cs="Symbol"/>
        <w:sz w:val="18"/>
      </w:rPr>
    </w:lvl>
    <w:lvl w:ilvl="4">
      <w:start w:val="1"/>
      <w:numFmt w:val="bullet"/>
      <w:lvlText w:val=""/>
      <w:lvlPicBulletId w:val="80"/>
      <w:lvlJc w:val="left"/>
      <w:pPr>
        <w:tabs>
          <w:tab w:val="num" w:pos="608"/>
        </w:tabs>
        <w:ind w:left="608" w:hanging="308"/>
      </w:pPr>
      <w:rPr>
        <w:rFonts w:ascii="Symbol" w:eastAsia="Symbol" w:hAnsi="Symbol" w:cs="Symbol"/>
        <w:sz w:val="18"/>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6">
    <w:nsid w:val="0000002F"/>
    <w:multiLevelType w:val="multilevel"/>
    <w:tmpl w:val="0000002F"/>
    <w:lvl w:ilvl="0">
      <w:start w:val="1"/>
      <w:numFmt w:val="bullet"/>
      <w:lvlText w:val=""/>
      <w:lvlPicBulletId w:val="81"/>
      <w:lvlJc w:val="left"/>
      <w:pPr>
        <w:tabs>
          <w:tab w:val="num" w:pos="608"/>
        </w:tabs>
        <w:ind w:left="608" w:hanging="308"/>
      </w:pPr>
      <w:rPr>
        <w:rFonts w:ascii="Symbol" w:eastAsia="Symbol" w:hAnsi="Symbol" w:cs="Symbol"/>
        <w:sz w:val="18"/>
      </w:rPr>
    </w:lvl>
    <w:lvl w:ilvl="1">
      <w:start w:val="1"/>
      <w:numFmt w:val="bullet"/>
      <w:lvlText w:val=""/>
      <w:lvlPicBulletId w:val="49"/>
      <w:lvlJc w:val="left"/>
      <w:pPr>
        <w:tabs>
          <w:tab w:val="num" w:pos="608"/>
        </w:tabs>
        <w:ind w:left="608" w:hanging="308"/>
      </w:pPr>
      <w:rPr>
        <w:rFonts w:ascii="Symbol" w:eastAsia="Symbol" w:hAnsi="Symbol" w:cs="Symbol"/>
        <w:sz w:val="20"/>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7">
    <w:nsid w:val="00000030"/>
    <w:multiLevelType w:val="multilevel"/>
    <w:tmpl w:val="00000030"/>
    <w:lvl w:ilvl="0">
      <w:start w:val="1"/>
      <w:numFmt w:val="bullet"/>
      <w:lvlText w:val=""/>
      <w:lvlPicBulletId w:val="65"/>
      <w:lvlJc w:val="left"/>
      <w:pPr>
        <w:tabs>
          <w:tab w:val="num" w:pos="608"/>
        </w:tabs>
        <w:ind w:left="608" w:hanging="308"/>
      </w:pPr>
      <w:rPr>
        <w:rFonts w:ascii="Symbol" w:eastAsia="Symbol" w:hAnsi="Symbol" w:cs="Symbol"/>
        <w:sz w:val="18"/>
      </w:rPr>
    </w:lvl>
    <w:lvl w:ilvl="1">
      <w:start w:val="1"/>
      <w:numFmt w:val="bullet"/>
      <w:lvlText w:val=""/>
      <w:lvlPicBulletId w:val="82"/>
      <w:lvlJc w:val="left"/>
      <w:pPr>
        <w:tabs>
          <w:tab w:val="num" w:pos="608"/>
        </w:tabs>
        <w:ind w:left="608" w:hanging="308"/>
      </w:pPr>
      <w:rPr>
        <w:rFonts w:ascii="Symbol" w:eastAsia="Symbol" w:hAnsi="Symbol" w:cs="Symbol"/>
        <w:sz w:val="20"/>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8">
    <w:nsid w:val="00000031"/>
    <w:multiLevelType w:val="multilevel"/>
    <w:tmpl w:val="00000031"/>
    <w:lvl w:ilvl="0">
      <w:start w:val="1"/>
      <w:numFmt w:val="bullet"/>
      <w:lvlText w:val=""/>
      <w:lvlPicBulletId w:val="83"/>
      <w:lvlJc w:val="left"/>
      <w:pPr>
        <w:tabs>
          <w:tab w:val="num" w:pos="608"/>
        </w:tabs>
        <w:ind w:left="608" w:hanging="308"/>
      </w:pPr>
      <w:rPr>
        <w:rFonts w:ascii="Symbol" w:eastAsia="Symbol" w:hAnsi="Symbol" w:cs="Symbol"/>
        <w:sz w:val="18"/>
      </w:rPr>
    </w:lvl>
    <w:lvl w:ilvl="1">
      <w:start w:val="1"/>
      <w:numFmt w:val="bullet"/>
      <w:lvlText w:val=""/>
      <w:lvlPicBulletId w:val="84"/>
      <w:lvlJc w:val="left"/>
      <w:pPr>
        <w:tabs>
          <w:tab w:val="num" w:pos="608"/>
        </w:tabs>
        <w:ind w:left="608" w:hanging="308"/>
      </w:pPr>
      <w:rPr>
        <w:rFonts w:ascii="Symbol" w:eastAsia="Symbol" w:hAnsi="Symbol" w:cs="Symbol"/>
        <w:sz w:val="18"/>
      </w:rPr>
    </w:lvl>
    <w:lvl w:ilvl="2">
      <w:start w:val="1"/>
      <w:numFmt w:val="bullet"/>
      <w:lvlText w:val=""/>
      <w:lvlPicBulletId w:val="85"/>
      <w:lvlJc w:val="left"/>
      <w:pPr>
        <w:tabs>
          <w:tab w:val="num" w:pos="608"/>
        </w:tabs>
        <w:ind w:left="608" w:hanging="308"/>
      </w:pPr>
      <w:rPr>
        <w:rFonts w:ascii="Symbol" w:eastAsia="Symbol" w:hAnsi="Symbol" w:cs="Symbol"/>
        <w:sz w:val="20"/>
      </w:rPr>
    </w:lvl>
    <w:lvl w:ilvl="3">
      <w:start w:val="1"/>
      <w:numFmt w:val="bullet"/>
      <w:lvlText w:val=""/>
      <w:lvlPicBulletId w:val="86"/>
      <w:lvlJc w:val="left"/>
      <w:pPr>
        <w:tabs>
          <w:tab w:val="num" w:pos="608"/>
        </w:tabs>
        <w:ind w:left="608" w:hanging="308"/>
      </w:pPr>
      <w:rPr>
        <w:rFonts w:ascii="Symbol" w:eastAsia="Symbol" w:hAnsi="Symbol" w:cs="Symbol"/>
        <w:sz w:val="18"/>
      </w:rPr>
    </w:lvl>
    <w:lvl w:ilvl="4">
      <w:start w:val="1"/>
      <w:numFmt w:val="bullet"/>
      <w:lvlText w:val=""/>
      <w:lvlPicBulletId w:val="87"/>
      <w:lvlJc w:val="left"/>
      <w:pPr>
        <w:tabs>
          <w:tab w:val="num" w:pos="608"/>
        </w:tabs>
        <w:ind w:left="608" w:hanging="308"/>
      </w:pPr>
      <w:rPr>
        <w:rFonts w:ascii="Symbol" w:eastAsia="Symbol" w:hAnsi="Symbol" w:cs="Symbol"/>
        <w:sz w:val="20"/>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9">
    <w:nsid w:val="00000032"/>
    <w:multiLevelType w:val="multilevel"/>
    <w:tmpl w:val="00000032"/>
    <w:lvl w:ilvl="0">
      <w:start w:val="1"/>
      <w:numFmt w:val="bullet"/>
      <w:lvlText w:val=""/>
      <w:lvlPicBulletId w:val="53"/>
      <w:lvlJc w:val="left"/>
      <w:pPr>
        <w:tabs>
          <w:tab w:val="num" w:pos="608"/>
        </w:tabs>
        <w:ind w:left="608" w:hanging="308"/>
      </w:pPr>
      <w:rPr>
        <w:rFonts w:ascii="Symbol" w:eastAsia="Symbol" w:hAnsi="Symbol" w:cs="Symbol"/>
        <w:sz w:val="20"/>
      </w:rPr>
    </w:lvl>
    <w:lvl w:ilvl="1">
      <w:start w:val="1"/>
      <w:numFmt w:val="bullet"/>
      <w:lvlText w:val=""/>
      <w:lvlPicBulletId w:val="88"/>
      <w:lvlJc w:val="left"/>
      <w:pPr>
        <w:tabs>
          <w:tab w:val="num" w:pos="608"/>
        </w:tabs>
        <w:ind w:left="608" w:hanging="308"/>
      </w:pPr>
      <w:rPr>
        <w:rFonts w:ascii="Symbol" w:eastAsia="Symbol" w:hAnsi="Symbol" w:cs="Symbol"/>
        <w:sz w:val="18"/>
      </w:rPr>
    </w:lvl>
    <w:lvl w:ilvl="2">
      <w:start w:val="1"/>
      <w:numFmt w:val="bullet"/>
      <w:lvlText w:val=""/>
      <w:lvlPicBulletId w:val="48"/>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0">
    <w:nsid w:val="00000033"/>
    <w:multiLevelType w:val="multilevel"/>
    <w:tmpl w:val="00000033"/>
    <w:lvl w:ilvl="0">
      <w:start w:val="1"/>
      <w:numFmt w:val="bullet"/>
      <w:lvlText w:val=""/>
      <w:lvlPicBulletId w:val="89"/>
      <w:lvlJc w:val="left"/>
      <w:pPr>
        <w:tabs>
          <w:tab w:val="num" w:pos="608"/>
        </w:tabs>
        <w:ind w:left="608" w:hanging="308"/>
      </w:pPr>
      <w:rPr>
        <w:rFonts w:ascii="Symbol" w:eastAsia="Symbol" w:hAnsi="Symbol" w:cs="Symbol"/>
        <w:sz w:val="18"/>
      </w:rPr>
    </w:lvl>
    <w:lvl w:ilvl="1">
      <w:start w:val="1"/>
      <w:numFmt w:val="bullet"/>
      <w:lvlText w:val=""/>
      <w:lvlPicBulletId w:val="90"/>
      <w:lvlJc w:val="left"/>
      <w:pPr>
        <w:tabs>
          <w:tab w:val="num" w:pos="608"/>
        </w:tabs>
        <w:ind w:left="60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1">
    <w:nsid w:val="00000034"/>
    <w:multiLevelType w:val="multilevel"/>
    <w:tmpl w:val="00000034"/>
    <w:lvl w:ilvl="0">
      <w:start w:val="1"/>
      <w:numFmt w:val="bullet"/>
      <w:lvlText w:val=""/>
      <w:lvlPicBulletId w:val="91"/>
      <w:lvlJc w:val="left"/>
      <w:pPr>
        <w:tabs>
          <w:tab w:val="num" w:pos="608"/>
        </w:tabs>
        <w:ind w:left="608" w:hanging="308"/>
      </w:pPr>
      <w:rPr>
        <w:rFonts w:ascii="Symbol" w:eastAsia="Symbol" w:hAnsi="Symbol" w:cs="Symbol"/>
        <w:sz w:val="18"/>
      </w:rPr>
    </w:lvl>
    <w:lvl w:ilvl="1">
      <w:start w:val="1"/>
      <w:numFmt w:val="bullet"/>
      <w:lvlText w:val=""/>
      <w:lvlPicBulletId w:val="92"/>
      <w:lvlJc w:val="left"/>
      <w:pPr>
        <w:tabs>
          <w:tab w:val="num" w:pos="608"/>
        </w:tabs>
        <w:ind w:left="608" w:hanging="308"/>
      </w:pPr>
      <w:rPr>
        <w:rFonts w:ascii="Symbol" w:eastAsia="Symbol" w:hAnsi="Symbol" w:cs="Symbol"/>
        <w:sz w:val="18"/>
      </w:rPr>
    </w:lvl>
    <w:lvl w:ilvl="2">
      <w:start w:val="1"/>
      <w:numFmt w:val="bullet"/>
      <w:lvlText w:val=""/>
      <w:lvlPicBulletId w:val="93"/>
      <w:lvlJc w:val="left"/>
      <w:pPr>
        <w:tabs>
          <w:tab w:val="num" w:pos="608"/>
        </w:tabs>
        <w:ind w:left="608" w:hanging="308"/>
      </w:pPr>
      <w:rPr>
        <w:rFonts w:ascii="Symbol" w:eastAsia="Symbol" w:hAnsi="Symbol" w:cs="Symbol"/>
        <w:sz w:val="18"/>
      </w:rPr>
    </w:lvl>
    <w:lvl w:ilvl="3">
      <w:start w:val="1"/>
      <w:numFmt w:val="bullet"/>
      <w:lvlText w:val=""/>
      <w:lvlPicBulletId w:val="94"/>
      <w:lvlJc w:val="left"/>
      <w:pPr>
        <w:tabs>
          <w:tab w:val="num" w:pos="608"/>
        </w:tabs>
        <w:ind w:left="60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2">
    <w:nsid w:val="00000035"/>
    <w:multiLevelType w:val="multilevel"/>
    <w:tmpl w:val="00000035"/>
    <w:lvl w:ilvl="0">
      <w:start w:val="1"/>
      <w:numFmt w:val="bullet"/>
      <w:lvlText w:val=""/>
      <w:lvlPicBulletId w:val="95"/>
      <w:lvlJc w:val="left"/>
      <w:pPr>
        <w:tabs>
          <w:tab w:val="num" w:pos="608"/>
        </w:tabs>
        <w:ind w:left="608" w:hanging="308"/>
      </w:pPr>
      <w:rPr>
        <w:rFonts w:ascii="Symbol" w:eastAsia="Symbol" w:hAnsi="Symbol" w:cs="Symbol"/>
        <w:sz w:val="18"/>
      </w:rPr>
    </w:lvl>
    <w:lvl w:ilvl="1">
      <w:start w:val="1"/>
      <w:numFmt w:val="bullet"/>
      <w:lvlText w:val=""/>
      <w:lvlPicBulletId w:val="96"/>
      <w:lvlJc w:val="left"/>
      <w:pPr>
        <w:tabs>
          <w:tab w:val="num" w:pos="608"/>
        </w:tabs>
        <w:ind w:left="60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3">
    <w:nsid w:val="00000036"/>
    <w:multiLevelType w:val="multilevel"/>
    <w:tmpl w:val="00000036"/>
    <w:lvl w:ilvl="0">
      <w:start w:val="1"/>
      <w:numFmt w:val="bullet"/>
      <w:lvlText w:val=""/>
      <w:lvlPicBulletId w:val="53"/>
      <w:lvlJc w:val="left"/>
      <w:pPr>
        <w:tabs>
          <w:tab w:val="num" w:pos="608"/>
        </w:tabs>
        <w:ind w:left="608" w:hanging="308"/>
      </w:pPr>
      <w:rPr>
        <w:rFonts w:ascii="Symbol" w:eastAsia="Symbol" w:hAnsi="Symbol" w:cs="Symbol"/>
        <w:sz w:val="20"/>
      </w:rPr>
    </w:lvl>
    <w:lvl w:ilvl="1">
      <w:start w:val="1"/>
      <w:numFmt w:val="bullet"/>
      <w:lvlText w:val=""/>
      <w:lvlPicBulletId w:val="91"/>
      <w:lvlJc w:val="left"/>
      <w:pPr>
        <w:tabs>
          <w:tab w:val="num" w:pos="608"/>
        </w:tabs>
        <w:ind w:left="608" w:hanging="308"/>
      </w:pPr>
      <w:rPr>
        <w:rFonts w:ascii="Symbol" w:eastAsia="Symbol" w:hAnsi="Symbol" w:cs="Symbol"/>
        <w:sz w:val="18"/>
      </w:rPr>
    </w:lvl>
    <w:lvl w:ilvl="2">
      <w:start w:val="1"/>
      <w:numFmt w:val="bullet"/>
      <w:lvlText w:val=""/>
      <w:lvlPicBulletId w:val="97"/>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4">
    <w:nsid w:val="00000037"/>
    <w:multiLevelType w:val="multilevel"/>
    <w:tmpl w:val="00000037"/>
    <w:lvl w:ilvl="0">
      <w:start w:val="1"/>
      <w:numFmt w:val="bullet"/>
      <w:lvlText w:val=""/>
      <w:lvlPicBulletId w:val="87"/>
      <w:lvlJc w:val="left"/>
      <w:pPr>
        <w:tabs>
          <w:tab w:val="num" w:pos="608"/>
        </w:tabs>
        <w:ind w:left="608" w:hanging="308"/>
      </w:pPr>
      <w:rPr>
        <w:rFonts w:ascii="Symbol" w:eastAsia="Symbol" w:hAnsi="Symbol" w:cs="Symbol"/>
        <w:sz w:val="20"/>
      </w:rPr>
    </w:lvl>
    <w:lvl w:ilvl="1">
      <w:start w:val="1"/>
      <w:numFmt w:val="bullet"/>
      <w:lvlText w:val=""/>
      <w:lvlPicBulletId w:val="98"/>
      <w:lvlJc w:val="left"/>
      <w:pPr>
        <w:tabs>
          <w:tab w:val="num" w:pos="608"/>
        </w:tabs>
        <w:ind w:left="608" w:hanging="308"/>
      </w:pPr>
      <w:rPr>
        <w:rFonts w:ascii="Symbol" w:eastAsia="Symbol" w:hAnsi="Symbol" w:cs="Symbol"/>
        <w:sz w:val="18"/>
      </w:rPr>
    </w:lvl>
    <w:lvl w:ilvl="2">
      <w:start w:val="1"/>
      <w:numFmt w:val="bullet"/>
      <w:lvlText w:val=""/>
      <w:lvlPicBulletId w:val="99"/>
      <w:lvlJc w:val="left"/>
      <w:pPr>
        <w:tabs>
          <w:tab w:val="num" w:pos="608"/>
        </w:tabs>
        <w:ind w:left="608" w:hanging="308"/>
      </w:pPr>
      <w:rPr>
        <w:rFonts w:ascii="Symbol" w:eastAsia="Symbol" w:hAnsi="Symbol" w:cs="Symbol"/>
        <w:sz w:val="18"/>
      </w:rPr>
    </w:lvl>
    <w:lvl w:ilvl="3">
      <w:start w:val="1"/>
      <w:numFmt w:val="bullet"/>
      <w:lvlText w:val=""/>
      <w:lvlPicBulletId w:val="42"/>
      <w:lvlJc w:val="left"/>
      <w:pPr>
        <w:tabs>
          <w:tab w:val="num" w:pos="608"/>
        </w:tabs>
        <w:ind w:left="60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5">
    <w:nsid w:val="00000038"/>
    <w:multiLevelType w:val="multilevel"/>
    <w:tmpl w:val="00000038"/>
    <w:lvl w:ilvl="0">
      <w:start w:val="1"/>
      <w:numFmt w:val="bullet"/>
      <w:lvlText w:val=""/>
      <w:lvlPicBulletId w:val="53"/>
      <w:lvlJc w:val="left"/>
      <w:pPr>
        <w:tabs>
          <w:tab w:val="num" w:pos="608"/>
        </w:tabs>
        <w:ind w:left="608" w:hanging="308"/>
      </w:pPr>
      <w:rPr>
        <w:rFonts w:ascii="Symbol" w:eastAsia="Symbol" w:hAnsi="Symbol" w:cs="Symbol"/>
        <w:sz w:val="20"/>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6">
    <w:nsid w:val="00000039"/>
    <w:multiLevelType w:val="multilevel"/>
    <w:tmpl w:val="00000039"/>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7">
    <w:nsid w:val="0000003A"/>
    <w:multiLevelType w:val="multilevel"/>
    <w:tmpl w:val="0000003A"/>
    <w:lvl w:ilvl="0">
      <w:start w:val="1"/>
      <w:numFmt w:val="bullet"/>
      <w:lvlText w:val=""/>
      <w:lvlPicBulletId w:val="100"/>
      <w:lvlJc w:val="left"/>
      <w:pPr>
        <w:tabs>
          <w:tab w:val="num" w:pos="608"/>
        </w:tabs>
        <w:ind w:left="608" w:hanging="308"/>
      </w:pPr>
      <w:rPr>
        <w:rFonts w:ascii="Symbol" w:eastAsia="Symbol" w:hAnsi="Symbol" w:cs="Symbol"/>
        <w:sz w:val="18"/>
      </w:rPr>
    </w:lvl>
    <w:lvl w:ilvl="1">
      <w:start w:val="1"/>
      <w:numFmt w:val="bullet"/>
      <w:lvlText w:val=""/>
      <w:lvlPicBulletId w:val="101"/>
      <w:lvlJc w:val="left"/>
      <w:pPr>
        <w:tabs>
          <w:tab w:val="num" w:pos="608"/>
        </w:tabs>
        <w:ind w:left="608" w:hanging="308"/>
      </w:pPr>
      <w:rPr>
        <w:rFonts w:ascii="Symbol" w:eastAsia="Symbol" w:hAnsi="Symbol" w:cs="Symbol"/>
        <w:sz w:val="18"/>
      </w:rPr>
    </w:lvl>
    <w:lvl w:ilvl="2">
      <w:start w:val="1"/>
      <w:numFmt w:val="bullet"/>
      <w:lvlText w:val=""/>
      <w:lvlPicBulletId w:val="102"/>
      <w:lvlJc w:val="left"/>
      <w:pPr>
        <w:tabs>
          <w:tab w:val="num" w:pos="608"/>
        </w:tabs>
        <w:ind w:left="608" w:hanging="308"/>
      </w:pPr>
      <w:rPr>
        <w:rFonts w:ascii="Symbol" w:eastAsia="Symbol" w:hAnsi="Symbol" w:cs="Symbol"/>
        <w:sz w:val="18"/>
      </w:rPr>
    </w:lvl>
    <w:lvl w:ilvl="3">
      <w:start w:val="1"/>
      <w:numFmt w:val="bullet"/>
      <w:lvlText w:val=""/>
      <w:lvlPicBulletId w:val="103"/>
      <w:lvlJc w:val="left"/>
      <w:pPr>
        <w:tabs>
          <w:tab w:val="num" w:pos="608"/>
        </w:tabs>
        <w:ind w:left="608" w:hanging="308"/>
      </w:pPr>
      <w:rPr>
        <w:rFonts w:ascii="Symbol" w:eastAsia="Symbol" w:hAnsi="Symbol" w:cs="Symbol"/>
        <w:sz w:val="18"/>
      </w:rPr>
    </w:lvl>
    <w:lvl w:ilvl="4">
      <w:start w:val="1"/>
      <w:numFmt w:val="bullet"/>
      <w:lvlText w:val=""/>
      <w:lvlPicBulletId w:val="104"/>
      <w:lvlJc w:val="left"/>
      <w:pPr>
        <w:tabs>
          <w:tab w:val="num" w:pos="608"/>
        </w:tabs>
        <w:ind w:left="608" w:hanging="308"/>
      </w:pPr>
      <w:rPr>
        <w:rFonts w:ascii="Symbol" w:eastAsia="Symbol" w:hAnsi="Symbol" w:cs="Symbol"/>
        <w:sz w:val="18"/>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8">
    <w:nsid w:val="0000003B"/>
    <w:multiLevelType w:val="multilevel"/>
    <w:tmpl w:val="0000003B"/>
    <w:lvl w:ilvl="0">
      <w:start w:val="1"/>
      <w:numFmt w:val="bullet"/>
      <w:lvlText w:val=""/>
      <w:lvlPicBulletId w:val="105"/>
      <w:lvlJc w:val="left"/>
      <w:pPr>
        <w:tabs>
          <w:tab w:val="num" w:pos="608"/>
        </w:tabs>
        <w:ind w:left="608" w:hanging="308"/>
      </w:pPr>
      <w:rPr>
        <w:rFonts w:ascii="Symbol" w:eastAsia="Symbol" w:hAnsi="Symbol" w:cs="Symbol"/>
        <w:sz w:val="18"/>
      </w:rPr>
    </w:lvl>
    <w:lvl w:ilvl="1">
      <w:start w:val="1"/>
      <w:numFmt w:val="bullet"/>
      <w:lvlText w:val=""/>
      <w:lvlPicBulletId w:val="106"/>
      <w:lvlJc w:val="left"/>
      <w:pPr>
        <w:tabs>
          <w:tab w:val="num" w:pos="608"/>
        </w:tabs>
        <w:ind w:left="60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9">
    <w:nsid w:val="0000003C"/>
    <w:multiLevelType w:val="multilevel"/>
    <w:tmpl w:val="0000003C"/>
    <w:lvl w:ilvl="0">
      <w:start w:val="1"/>
      <w:numFmt w:val="bullet"/>
      <w:lvlText w:val=""/>
      <w:lvlPicBulletId w:val="107"/>
      <w:lvlJc w:val="left"/>
      <w:pPr>
        <w:tabs>
          <w:tab w:val="num" w:pos="608"/>
        </w:tabs>
        <w:ind w:left="608" w:hanging="308"/>
      </w:pPr>
      <w:rPr>
        <w:rFonts w:ascii="Symbol" w:eastAsia="Symbol" w:hAnsi="Symbol" w:cs="Symbol"/>
        <w:sz w:val="18"/>
      </w:rPr>
    </w:lvl>
    <w:lvl w:ilvl="1">
      <w:start w:val="1"/>
      <w:numFmt w:val="bullet"/>
      <w:lvlText w:val=""/>
      <w:lvlPicBulletId w:val="108"/>
      <w:lvlJc w:val="left"/>
      <w:pPr>
        <w:tabs>
          <w:tab w:val="num" w:pos="608"/>
        </w:tabs>
        <w:ind w:left="60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0">
    <w:nsid w:val="0000003D"/>
    <w:multiLevelType w:val="multilevel"/>
    <w:tmpl w:val="0000003D"/>
    <w:lvl w:ilvl="0">
      <w:start w:val="1"/>
      <w:numFmt w:val="bullet"/>
      <w:lvlText w:val=""/>
      <w:lvlPicBulletId w:val="109"/>
      <w:lvlJc w:val="left"/>
      <w:pPr>
        <w:tabs>
          <w:tab w:val="num" w:pos="608"/>
        </w:tabs>
        <w:ind w:left="608" w:hanging="308"/>
      </w:pPr>
      <w:rPr>
        <w:rFonts w:ascii="Symbol" w:eastAsia="Symbol" w:hAnsi="Symbol" w:cs="Symbol"/>
        <w:sz w:val="18"/>
      </w:rPr>
    </w:lvl>
    <w:lvl w:ilvl="1">
      <w:start w:val="1"/>
      <w:numFmt w:val="bullet"/>
      <w:lvlText w:val=""/>
      <w:lvlPicBulletId w:val="110"/>
      <w:lvlJc w:val="left"/>
      <w:pPr>
        <w:tabs>
          <w:tab w:val="num" w:pos="608"/>
        </w:tabs>
        <w:ind w:left="60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1">
    <w:nsid w:val="0000003E"/>
    <w:multiLevelType w:val="multilevel"/>
    <w:tmpl w:val="0000003E"/>
    <w:lvl w:ilvl="0">
      <w:start w:val="1"/>
      <w:numFmt w:val="bullet"/>
      <w:lvlText w:val=""/>
      <w:lvlPicBulletId w:val="111"/>
      <w:lvlJc w:val="left"/>
      <w:pPr>
        <w:tabs>
          <w:tab w:val="num" w:pos="608"/>
        </w:tabs>
        <w:ind w:left="608" w:hanging="308"/>
      </w:pPr>
      <w:rPr>
        <w:rFonts w:ascii="Symbol" w:eastAsia="Symbol" w:hAnsi="Symbol" w:cs="Symbol"/>
        <w:sz w:val="18"/>
      </w:rPr>
    </w:lvl>
    <w:lvl w:ilvl="1">
      <w:start w:val="1"/>
      <w:numFmt w:val="bullet"/>
      <w:lvlText w:val=""/>
      <w:lvlPicBulletId w:val="112"/>
      <w:lvlJc w:val="left"/>
      <w:pPr>
        <w:tabs>
          <w:tab w:val="num" w:pos="608"/>
        </w:tabs>
        <w:ind w:left="608" w:hanging="308"/>
      </w:pPr>
      <w:rPr>
        <w:rFonts w:ascii="Symbol" w:eastAsia="Symbol" w:hAnsi="Symbol" w:cs="Symbol"/>
        <w:sz w:val="18"/>
      </w:rPr>
    </w:lvl>
    <w:lvl w:ilvl="2">
      <w:start w:val="1"/>
      <w:numFmt w:val="bullet"/>
      <w:lvlText w:val=""/>
      <w:lvlPicBulletId w:val="113"/>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2">
    <w:nsid w:val="0000003F"/>
    <w:multiLevelType w:val="multilevel"/>
    <w:tmpl w:val="0000003F"/>
    <w:lvl w:ilvl="0">
      <w:start w:val="1"/>
      <w:numFmt w:val="bullet"/>
      <w:lvlText w:val=""/>
      <w:lvlPicBulletId w:val="114"/>
      <w:lvlJc w:val="left"/>
      <w:pPr>
        <w:tabs>
          <w:tab w:val="num" w:pos="608"/>
        </w:tabs>
        <w:ind w:left="608" w:hanging="308"/>
      </w:pPr>
      <w:rPr>
        <w:rFonts w:ascii="Symbol" w:eastAsia="Symbol" w:hAnsi="Symbol" w:cs="Symbol"/>
        <w:sz w:val="18"/>
      </w:rPr>
    </w:lvl>
    <w:lvl w:ilvl="1">
      <w:start w:val="1"/>
      <w:numFmt w:val="bullet"/>
      <w:lvlText w:val=""/>
      <w:lvlPicBulletId w:val="100"/>
      <w:lvlJc w:val="left"/>
      <w:pPr>
        <w:tabs>
          <w:tab w:val="num" w:pos="608"/>
        </w:tabs>
        <w:ind w:left="608" w:hanging="308"/>
      </w:pPr>
      <w:rPr>
        <w:rFonts w:ascii="Symbol" w:eastAsia="Symbol" w:hAnsi="Symbol" w:cs="Symbol"/>
        <w:sz w:val="18"/>
      </w:rPr>
    </w:lvl>
    <w:lvl w:ilvl="2">
      <w:start w:val="1"/>
      <w:numFmt w:val="bullet"/>
      <w:lvlText w:val=""/>
      <w:lvlPicBulletId w:val="115"/>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3">
    <w:nsid w:val="00000040"/>
    <w:multiLevelType w:val="multilevel"/>
    <w:tmpl w:val="00000040"/>
    <w:lvl w:ilvl="0">
      <w:start w:val="1"/>
      <w:numFmt w:val="bullet"/>
      <w:lvlText w:val=""/>
      <w:lvlPicBulletId w:val="100"/>
      <w:lvlJc w:val="left"/>
      <w:pPr>
        <w:tabs>
          <w:tab w:val="num" w:pos="608"/>
        </w:tabs>
        <w:ind w:left="608" w:hanging="308"/>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4">
    <w:nsid w:val="00000041"/>
    <w:multiLevelType w:val="multilevel"/>
    <w:tmpl w:val="00000041"/>
    <w:lvl w:ilvl="0">
      <w:start w:val="1"/>
      <w:numFmt w:val="bullet"/>
      <w:lvlText w:val=""/>
      <w:lvlPicBulletId w:val="116"/>
      <w:lvlJc w:val="left"/>
      <w:pPr>
        <w:tabs>
          <w:tab w:val="num" w:pos="608"/>
        </w:tabs>
        <w:ind w:left="608" w:hanging="308"/>
      </w:pPr>
      <w:rPr>
        <w:rFonts w:ascii="Symbol" w:eastAsia="Symbol" w:hAnsi="Symbol" w:cs="Symbol"/>
        <w:sz w:val="18"/>
      </w:rPr>
    </w:lvl>
    <w:lvl w:ilvl="1">
      <w:start w:val="1"/>
      <w:numFmt w:val="bullet"/>
      <w:lvlText w:val=""/>
      <w:lvlPicBulletId w:val="117"/>
      <w:lvlJc w:val="left"/>
      <w:pPr>
        <w:tabs>
          <w:tab w:val="num" w:pos="608"/>
        </w:tabs>
        <w:ind w:left="608" w:hanging="308"/>
      </w:pPr>
      <w:rPr>
        <w:rFonts w:ascii="Symbol" w:eastAsia="Symbol" w:hAnsi="Symbol" w:cs="Symbol"/>
        <w:sz w:val="18"/>
      </w:rPr>
    </w:lvl>
    <w:lvl w:ilvl="2">
      <w:start w:val="1"/>
      <w:numFmt w:val="bullet"/>
      <w:lvlText w:val=""/>
      <w:lvlPicBulletId w:val="118"/>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5">
    <w:nsid w:val="00000042"/>
    <w:multiLevelType w:val="multilevel"/>
    <w:tmpl w:val="00000042"/>
    <w:lvl w:ilvl="0">
      <w:start w:val="1"/>
      <w:numFmt w:val="bullet"/>
      <w:lvlText w:val=""/>
      <w:lvlPicBulletId w:val="119"/>
      <w:lvlJc w:val="left"/>
      <w:pPr>
        <w:tabs>
          <w:tab w:val="num" w:pos="628"/>
        </w:tabs>
        <w:ind w:left="628" w:hanging="308"/>
      </w:pPr>
      <w:rPr>
        <w:rFonts w:ascii="Symbol" w:eastAsia="Symbol" w:hAnsi="Symbol" w:cs="Symbol"/>
        <w:sz w:val="18"/>
      </w:rPr>
    </w:lvl>
    <w:lvl w:ilvl="1">
      <w:start w:val="1"/>
      <w:numFmt w:val="bullet"/>
      <w:lvlText w:val=""/>
      <w:lvlPicBulletId w:val="121"/>
      <w:lvlJc w:val="left"/>
      <w:pPr>
        <w:tabs>
          <w:tab w:val="num" w:pos="628"/>
        </w:tabs>
        <w:ind w:left="628" w:hanging="308"/>
      </w:pPr>
      <w:rPr>
        <w:rFonts w:ascii="Symbol" w:eastAsia="Symbol" w:hAnsi="Symbol" w:cs="Symbol"/>
        <w:sz w:val="18"/>
      </w:rPr>
    </w:lvl>
    <w:lvl w:ilvl="2">
      <w:start w:val="1"/>
      <w:numFmt w:val="bullet"/>
      <w:lvlText w:val=""/>
      <w:lvlPicBulletId w:val="123"/>
      <w:lvlJc w:val="left"/>
      <w:pPr>
        <w:tabs>
          <w:tab w:val="num" w:pos="628"/>
        </w:tabs>
        <w:ind w:left="628" w:hanging="308"/>
      </w:pPr>
      <w:rPr>
        <w:rFonts w:ascii="Symbol" w:eastAsia="Symbol" w:hAnsi="Symbol" w:cs="Symbol"/>
        <w:sz w:val="18"/>
      </w:rPr>
    </w:lvl>
    <w:lvl w:ilvl="3">
      <w:start w:val="1"/>
      <w:numFmt w:val="bullet"/>
      <w:lvlText w:val=""/>
      <w:lvlPicBulletId w:val="124"/>
      <w:lvlJc w:val="left"/>
      <w:pPr>
        <w:tabs>
          <w:tab w:val="num" w:pos="628"/>
        </w:tabs>
        <w:ind w:left="628" w:hanging="308"/>
      </w:pPr>
      <w:rPr>
        <w:rFonts w:ascii="Symbol" w:eastAsia="Symbol" w:hAnsi="Symbol" w:cs="Symbol"/>
        <w:sz w:val="18"/>
      </w:rPr>
    </w:lvl>
    <w:lvl w:ilvl="4">
      <w:start w:val="1"/>
      <w:numFmt w:val="bullet"/>
      <w:lvlText w:val=""/>
      <w:lvlPicBulletId w:val="125"/>
      <w:lvlJc w:val="left"/>
      <w:pPr>
        <w:tabs>
          <w:tab w:val="num" w:pos="628"/>
        </w:tabs>
        <w:ind w:left="628" w:hanging="308"/>
      </w:pPr>
      <w:rPr>
        <w:rFonts w:ascii="Symbol" w:eastAsia="Symbol" w:hAnsi="Symbol" w:cs="Symbol"/>
        <w:sz w:val="18"/>
      </w:rPr>
    </w:lvl>
    <w:lvl w:ilvl="5">
      <w:start w:val="1"/>
      <w:numFmt w:val="bullet"/>
      <w:lvlText w:val=""/>
      <w:lvlPicBulletId w:val="115"/>
      <w:lvlJc w:val="left"/>
      <w:pPr>
        <w:tabs>
          <w:tab w:val="num" w:pos="628"/>
        </w:tabs>
        <w:ind w:left="628" w:hanging="308"/>
      </w:pPr>
      <w:rPr>
        <w:rFonts w:ascii="Symbol" w:eastAsia="Symbol" w:hAnsi="Symbol" w:cs="Symbol"/>
        <w:sz w:val="18"/>
      </w:rPr>
    </w:lvl>
    <w:lvl w:ilvl="6">
      <w:start w:val="1"/>
      <w:numFmt w:val="bullet"/>
      <w:lvlText w:val=""/>
      <w:lvlPicBulletId w:val="100"/>
      <w:lvlJc w:val="left"/>
      <w:pPr>
        <w:tabs>
          <w:tab w:val="num" w:pos="628"/>
        </w:tabs>
        <w:ind w:left="628" w:hanging="308"/>
      </w:pPr>
      <w:rPr>
        <w:rFonts w:ascii="Symbol" w:eastAsia="Symbol" w:hAnsi="Symbol" w:cs="Symbol"/>
        <w:sz w:val="18"/>
      </w:rPr>
    </w:lvl>
    <w:lvl w:ilvl="7">
      <w:start w:val="1"/>
      <w:numFmt w:val="bullet"/>
      <w:lvlText w:val=""/>
      <w:lvlPicBulletId w:val="120"/>
      <w:lvlJc w:val="left"/>
      <w:pPr>
        <w:tabs>
          <w:tab w:val="num" w:pos="1235"/>
        </w:tabs>
        <w:ind w:left="1235" w:hanging="315"/>
      </w:pPr>
      <w:rPr>
        <w:rFonts w:ascii="Symbol" w:eastAsia="Symbol" w:hAnsi="Symbol" w:cs="Symbol"/>
        <w:sz w:val="18"/>
      </w:rPr>
    </w:lvl>
    <w:lvl w:ilvl="8">
      <w:start w:val="1"/>
      <w:numFmt w:val="bullet"/>
      <w:lvlText w:val=""/>
      <w:lvlPicBulletId w:val="122"/>
      <w:lvlJc w:val="left"/>
      <w:pPr>
        <w:tabs>
          <w:tab w:val="num" w:pos="1235"/>
        </w:tabs>
        <w:ind w:left="1235" w:hanging="315"/>
      </w:pPr>
      <w:rPr>
        <w:rFonts w:ascii="Symbol" w:eastAsia="Symbol" w:hAnsi="Symbol" w:cs="Symbol"/>
        <w:sz w:val="18"/>
      </w:rPr>
    </w:lvl>
  </w:abstractNum>
  <w:abstractNum w:abstractNumId="66">
    <w:nsid w:val="00000043"/>
    <w:multiLevelType w:val="multilevel"/>
    <w:tmpl w:val="00000043"/>
    <w:lvl w:ilvl="0">
      <w:start w:val="1"/>
      <w:numFmt w:val="bullet"/>
      <w:lvlText w:val=""/>
      <w:lvlPicBulletId w:val="100"/>
      <w:lvlJc w:val="left"/>
      <w:pPr>
        <w:tabs>
          <w:tab w:val="num" w:pos="628"/>
        </w:tabs>
        <w:ind w:left="628" w:hanging="308"/>
      </w:pPr>
      <w:rPr>
        <w:rFonts w:ascii="Symbol" w:eastAsia="Symbol" w:hAnsi="Symbol" w:cs="Symbol"/>
        <w:b w:val="0"/>
        <w:bCs w:val="0"/>
        <w:i w:val="0"/>
        <w:iCs w:val="0"/>
        <w:sz w:val="18"/>
      </w:rPr>
    </w:lvl>
    <w:lvl w:ilvl="1">
      <w:start w:val="1"/>
      <w:numFmt w:val="bullet"/>
      <w:lvlText w:val=""/>
      <w:lvlPicBulletId w:val="126"/>
      <w:lvlJc w:val="left"/>
      <w:pPr>
        <w:tabs>
          <w:tab w:val="num" w:pos="628"/>
        </w:tabs>
        <w:ind w:left="628" w:hanging="308"/>
      </w:pPr>
      <w:rPr>
        <w:rFonts w:ascii="Symbol" w:eastAsia="Symbol" w:hAnsi="Symbol" w:cs="Symbol"/>
        <w:sz w:val="18"/>
      </w:rPr>
    </w:lvl>
    <w:lvl w:ilvl="2">
      <w:start w:val="1"/>
      <w:numFmt w:val="bullet"/>
      <w:lvlText w:val=""/>
      <w:lvlPicBulletId w:val="127"/>
      <w:lvlJc w:val="left"/>
      <w:pPr>
        <w:tabs>
          <w:tab w:val="num" w:pos="628"/>
        </w:tabs>
        <w:ind w:left="628" w:hanging="308"/>
      </w:pPr>
      <w:rPr>
        <w:rFonts w:ascii="Symbol" w:eastAsia="Symbol" w:hAnsi="Symbol" w:cs="Symbol"/>
        <w:sz w:val="18"/>
      </w:rPr>
    </w:lvl>
    <w:lvl w:ilvl="3">
      <w:start w:val="1"/>
      <w:numFmt w:val="bullet"/>
      <w:lvlText w:val=""/>
      <w:lvlPicBulletId w:val="128"/>
      <w:lvlJc w:val="left"/>
      <w:pPr>
        <w:tabs>
          <w:tab w:val="num" w:pos="628"/>
        </w:tabs>
        <w:ind w:left="628" w:hanging="308"/>
      </w:pPr>
      <w:rPr>
        <w:rFonts w:ascii="Symbol" w:eastAsia="Symbol" w:hAnsi="Symbol" w:cs="Symbol"/>
        <w:sz w:val="18"/>
      </w:rPr>
    </w:lvl>
    <w:lvl w:ilvl="4">
      <w:start w:val="1"/>
      <w:numFmt w:val="bullet"/>
      <w:lvlText w:val=""/>
      <w:lvlPicBulletId w:val="129"/>
      <w:lvlJc w:val="left"/>
      <w:pPr>
        <w:tabs>
          <w:tab w:val="num" w:pos="628"/>
        </w:tabs>
        <w:ind w:left="628" w:hanging="308"/>
      </w:pPr>
      <w:rPr>
        <w:rFonts w:ascii="Symbol" w:eastAsia="Symbol" w:hAnsi="Symbol" w:cs="Symbol"/>
        <w:sz w:val="18"/>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7">
    <w:nsid w:val="00000044"/>
    <w:multiLevelType w:val="multilevel"/>
    <w:tmpl w:val="00000044"/>
    <w:lvl w:ilvl="0">
      <w:start w:val="1"/>
      <w:numFmt w:val="bullet"/>
      <w:lvlText w:val=""/>
      <w:lvlPicBulletId w:val="130"/>
      <w:lvlJc w:val="left"/>
      <w:pPr>
        <w:tabs>
          <w:tab w:val="num" w:pos="628"/>
        </w:tabs>
        <w:ind w:left="628" w:hanging="308"/>
      </w:pPr>
      <w:rPr>
        <w:rFonts w:ascii="Symbol" w:eastAsia="Symbol" w:hAnsi="Symbol" w:cs="Symbol"/>
        <w:b w:val="0"/>
        <w:bCs w:val="0"/>
        <w:i w:val="0"/>
        <w:iCs w:val="0"/>
        <w:sz w:val="18"/>
      </w:rPr>
    </w:lvl>
    <w:lvl w:ilvl="1">
      <w:start w:val="1"/>
      <w:numFmt w:val="bullet"/>
      <w:lvlText w:val=""/>
      <w:lvlPicBulletId w:val="131"/>
      <w:lvlJc w:val="left"/>
      <w:pPr>
        <w:tabs>
          <w:tab w:val="num" w:pos="628"/>
        </w:tabs>
        <w:ind w:left="628" w:hanging="308"/>
      </w:pPr>
      <w:rPr>
        <w:rFonts w:ascii="Symbol" w:eastAsia="Symbol" w:hAnsi="Symbol" w:cs="Symbol"/>
        <w:sz w:val="18"/>
      </w:rPr>
    </w:lvl>
    <w:lvl w:ilvl="2">
      <w:start w:val="1"/>
      <w:numFmt w:val="bullet"/>
      <w:lvlText w:val=""/>
      <w:lvlPicBulletId w:val="132"/>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8">
    <w:nsid w:val="00000045"/>
    <w:multiLevelType w:val="multilevel"/>
    <w:tmpl w:val="00000045"/>
    <w:lvl w:ilvl="0">
      <w:start w:val="1"/>
      <w:numFmt w:val="bullet"/>
      <w:lvlText w:val=""/>
      <w:lvlPicBulletId w:val="126"/>
      <w:lvlJc w:val="left"/>
      <w:pPr>
        <w:tabs>
          <w:tab w:val="num" w:pos="628"/>
        </w:tabs>
        <w:ind w:left="628" w:hanging="308"/>
      </w:pPr>
      <w:rPr>
        <w:rFonts w:ascii="Symbol" w:eastAsia="Symbol" w:hAnsi="Symbol" w:cs="Symbol"/>
        <w:sz w:val="18"/>
      </w:rPr>
    </w:lvl>
    <w:lvl w:ilvl="1">
      <w:start w:val="1"/>
      <w:numFmt w:val="bullet"/>
      <w:lvlText w:val=""/>
      <w:lvlPicBulletId w:val="133"/>
      <w:lvlJc w:val="left"/>
      <w:pPr>
        <w:tabs>
          <w:tab w:val="num" w:pos="628"/>
        </w:tabs>
        <w:ind w:left="628" w:hanging="308"/>
      </w:pPr>
      <w:rPr>
        <w:rFonts w:ascii="Symbol" w:eastAsia="Symbol" w:hAnsi="Symbol" w:cs="Symbol"/>
        <w:sz w:val="18"/>
      </w:rPr>
    </w:lvl>
    <w:lvl w:ilvl="2">
      <w:start w:val="1"/>
      <w:numFmt w:val="bullet"/>
      <w:lvlText w:val=""/>
      <w:lvlPicBulletId w:val="134"/>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9">
    <w:nsid w:val="00000046"/>
    <w:multiLevelType w:val="multilevel"/>
    <w:tmpl w:val="00000046"/>
    <w:lvl w:ilvl="0">
      <w:start w:val="1"/>
      <w:numFmt w:val="bullet"/>
      <w:lvlText w:val=""/>
      <w:lvlPicBulletId w:val="135"/>
      <w:lvlJc w:val="left"/>
      <w:pPr>
        <w:tabs>
          <w:tab w:val="num" w:pos="628"/>
        </w:tabs>
        <w:ind w:left="628" w:hanging="308"/>
      </w:pPr>
      <w:rPr>
        <w:rFonts w:ascii="Symbol" w:eastAsia="Symbol" w:hAnsi="Symbol" w:cs="Symbol"/>
        <w:sz w:val="18"/>
      </w:rPr>
    </w:lvl>
    <w:lvl w:ilvl="1">
      <w:start w:val="1"/>
      <w:numFmt w:val="bullet"/>
      <w:lvlText w:val=""/>
      <w:lvlPicBulletId w:val="130"/>
      <w:lvlJc w:val="left"/>
      <w:pPr>
        <w:tabs>
          <w:tab w:val="num" w:pos="628"/>
        </w:tabs>
        <w:ind w:left="628" w:hanging="308"/>
      </w:pPr>
      <w:rPr>
        <w:rFonts w:ascii="Symbol" w:eastAsia="Symbol" w:hAnsi="Symbol" w:cs="Symbol"/>
        <w:sz w:val="18"/>
      </w:rPr>
    </w:lvl>
    <w:lvl w:ilvl="2">
      <w:start w:val="1"/>
      <w:numFmt w:val="bullet"/>
      <w:lvlText w:val=""/>
      <w:lvlPicBulletId w:val="136"/>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0">
    <w:nsid w:val="00000047"/>
    <w:multiLevelType w:val="multilevel"/>
    <w:tmpl w:val="00000047"/>
    <w:lvl w:ilvl="0">
      <w:start w:val="1"/>
      <w:numFmt w:val="bullet"/>
      <w:lvlText w:val=""/>
      <w:lvlPicBulletId w:val="112"/>
      <w:lvlJc w:val="left"/>
      <w:pPr>
        <w:tabs>
          <w:tab w:val="num" w:pos="628"/>
        </w:tabs>
        <w:ind w:left="628" w:hanging="308"/>
      </w:pPr>
      <w:rPr>
        <w:rFonts w:ascii="Symbol" w:eastAsia="Symbol" w:hAnsi="Symbol" w:cs="Symbol"/>
        <w:sz w:val="18"/>
      </w:rPr>
    </w:lvl>
    <w:lvl w:ilvl="1">
      <w:start w:val="1"/>
      <w:numFmt w:val="bullet"/>
      <w:lvlText w:val=""/>
      <w:lvlPicBulletId w:val="137"/>
      <w:lvlJc w:val="left"/>
      <w:pPr>
        <w:tabs>
          <w:tab w:val="num" w:pos="628"/>
        </w:tabs>
        <w:ind w:left="628" w:hanging="308"/>
      </w:pPr>
      <w:rPr>
        <w:rFonts w:ascii="Symbol" w:eastAsia="Symbol" w:hAnsi="Symbol" w:cs="Symbol"/>
        <w:sz w:val="18"/>
      </w:rPr>
    </w:lvl>
    <w:lvl w:ilvl="2">
      <w:start w:val="1"/>
      <w:numFmt w:val="bullet"/>
      <w:lvlText w:val=""/>
      <w:lvlPicBulletId w:val="138"/>
      <w:lvlJc w:val="left"/>
      <w:pPr>
        <w:tabs>
          <w:tab w:val="num" w:pos="628"/>
        </w:tabs>
        <w:ind w:left="628" w:hanging="308"/>
      </w:pPr>
      <w:rPr>
        <w:rFonts w:ascii="Symbol" w:eastAsia="Symbol" w:hAnsi="Symbol" w:cs="Symbol"/>
        <w:sz w:val="18"/>
      </w:rPr>
    </w:lvl>
    <w:lvl w:ilvl="3">
      <w:start w:val="1"/>
      <w:numFmt w:val="bullet"/>
      <w:lvlText w:val=""/>
      <w:lvlPicBulletId w:val="139"/>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1">
    <w:nsid w:val="00000048"/>
    <w:multiLevelType w:val="multilevel"/>
    <w:tmpl w:val="00000048"/>
    <w:lvl w:ilvl="0">
      <w:start w:val="1"/>
      <w:numFmt w:val="bullet"/>
      <w:lvlText w:val=""/>
      <w:lvlPicBulletId w:val="100"/>
      <w:lvlJc w:val="left"/>
      <w:pPr>
        <w:tabs>
          <w:tab w:val="num" w:pos="628"/>
        </w:tabs>
        <w:ind w:left="628" w:hanging="308"/>
      </w:pPr>
      <w:rPr>
        <w:rFonts w:ascii="Symbol" w:eastAsia="Symbol" w:hAnsi="Symbol" w:cs="Symbol"/>
        <w:sz w:val="18"/>
      </w:rPr>
    </w:lvl>
    <w:lvl w:ilvl="1">
      <w:start w:val="1"/>
      <w:numFmt w:val="bullet"/>
      <w:lvlText w:val=""/>
      <w:lvlPicBulletId w:val="112"/>
      <w:lvlJc w:val="left"/>
      <w:pPr>
        <w:tabs>
          <w:tab w:val="num" w:pos="628"/>
        </w:tabs>
        <w:ind w:left="628" w:hanging="308"/>
      </w:pPr>
      <w:rPr>
        <w:rFonts w:ascii="Symbol" w:eastAsia="Symbol" w:hAnsi="Symbol" w:cs="Symbol"/>
        <w:sz w:val="18"/>
      </w:rPr>
    </w:lvl>
    <w:lvl w:ilvl="2">
      <w:start w:val="1"/>
      <w:numFmt w:val="bullet"/>
      <w:lvlText w:val=""/>
      <w:lvlPicBulletId w:val="119"/>
      <w:lvlJc w:val="left"/>
      <w:pPr>
        <w:tabs>
          <w:tab w:val="num" w:pos="628"/>
        </w:tabs>
        <w:ind w:left="628" w:hanging="308"/>
      </w:pPr>
      <w:rPr>
        <w:rFonts w:ascii="Symbol" w:eastAsia="Symbol" w:hAnsi="Symbol" w:cs="Symbol"/>
        <w:sz w:val="18"/>
      </w:rPr>
    </w:lvl>
    <w:lvl w:ilvl="3">
      <w:start w:val="1"/>
      <w:numFmt w:val="bullet"/>
      <w:lvlText w:val=""/>
      <w:lvlPicBulletId w:val="140"/>
      <w:lvlJc w:val="left"/>
      <w:pPr>
        <w:tabs>
          <w:tab w:val="num" w:pos="628"/>
        </w:tabs>
        <w:ind w:left="628" w:hanging="308"/>
      </w:pPr>
      <w:rPr>
        <w:rFonts w:ascii="Symbol" w:eastAsia="Symbol" w:hAnsi="Symbol" w:cs="Symbol"/>
        <w:sz w:val="18"/>
      </w:rPr>
    </w:lvl>
    <w:lvl w:ilvl="4">
      <w:start w:val="1"/>
      <w:numFmt w:val="bullet"/>
      <w:lvlText w:val=""/>
      <w:lvlPicBulletId w:val="141"/>
      <w:lvlJc w:val="left"/>
      <w:pPr>
        <w:tabs>
          <w:tab w:val="num" w:pos="628"/>
        </w:tabs>
        <w:ind w:left="628" w:hanging="308"/>
      </w:pPr>
      <w:rPr>
        <w:rFonts w:ascii="Symbol" w:eastAsia="Symbol" w:hAnsi="Symbol" w:cs="Symbol"/>
        <w:sz w:val="18"/>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2">
    <w:nsid w:val="00000049"/>
    <w:multiLevelType w:val="multilevel"/>
    <w:tmpl w:val="00000049"/>
    <w:lvl w:ilvl="0">
      <w:start w:val="1"/>
      <w:numFmt w:val="bullet"/>
      <w:lvlText w:val=""/>
      <w:lvlPicBulletId w:val="142"/>
      <w:lvlJc w:val="left"/>
      <w:pPr>
        <w:tabs>
          <w:tab w:val="num" w:pos="628"/>
        </w:tabs>
        <w:ind w:left="628" w:hanging="308"/>
      </w:pPr>
      <w:rPr>
        <w:rFonts w:ascii="Symbol" w:eastAsia="Symbol" w:hAnsi="Symbol" w:cs="Symbol"/>
        <w:sz w:val="18"/>
      </w:rPr>
    </w:lvl>
    <w:lvl w:ilvl="1">
      <w:start w:val="1"/>
      <w:numFmt w:val="bullet"/>
      <w:lvlText w:val=""/>
      <w:lvlPicBulletId w:val="112"/>
      <w:lvlJc w:val="left"/>
      <w:pPr>
        <w:tabs>
          <w:tab w:val="num" w:pos="628"/>
        </w:tabs>
        <w:ind w:left="628" w:hanging="308"/>
      </w:pPr>
      <w:rPr>
        <w:rFonts w:ascii="Symbol" w:eastAsia="Symbol" w:hAnsi="Symbol" w:cs="Symbol"/>
        <w:sz w:val="18"/>
      </w:rPr>
    </w:lvl>
    <w:lvl w:ilvl="2">
      <w:start w:val="1"/>
      <w:numFmt w:val="bullet"/>
      <w:lvlText w:val=""/>
      <w:lvlPicBulletId w:val="143"/>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3">
    <w:nsid w:val="0000004A"/>
    <w:multiLevelType w:val="multilevel"/>
    <w:tmpl w:val="0000004A"/>
    <w:lvl w:ilvl="0">
      <w:start w:val="1"/>
      <w:numFmt w:val="bullet"/>
      <w:lvlText w:val=""/>
      <w:lvlPicBulletId w:val="137"/>
      <w:lvlJc w:val="left"/>
      <w:pPr>
        <w:tabs>
          <w:tab w:val="num" w:pos="628"/>
        </w:tabs>
        <w:ind w:left="628" w:hanging="308"/>
      </w:pPr>
      <w:rPr>
        <w:rFonts w:ascii="Symbol" w:eastAsia="Symbol" w:hAnsi="Symbol" w:cs="Symbol"/>
        <w:sz w:val="18"/>
      </w:rPr>
    </w:lvl>
    <w:lvl w:ilvl="1">
      <w:start w:val="1"/>
      <w:numFmt w:val="bullet"/>
      <w:lvlText w:val=""/>
      <w:lvlPicBulletId w:val="144"/>
      <w:lvlJc w:val="left"/>
      <w:pPr>
        <w:tabs>
          <w:tab w:val="num" w:pos="628"/>
        </w:tabs>
        <w:ind w:left="628" w:hanging="308"/>
      </w:pPr>
      <w:rPr>
        <w:rFonts w:ascii="Symbol" w:eastAsia="Symbol" w:hAnsi="Symbol" w:cs="Symbol"/>
        <w:sz w:val="18"/>
      </w:rPr>
    </w:lvl>
    <w:lvl w:ilvl="2">
      <w:start w:val="1"/>
      <w:numFmt w:val="bullet"/>
      <w:lvlText w:val=""/>
      <w:lvlPicBulletId w:val="145"/>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4">
    <w:nsid w:val="0000004B"/>
    <w:multiLevelType w:val="multilevel"/>
    <w:tmpl w:val="0000004B"/>
    <w:lvl w:ilvl="0">
      <w:start w:val="1"/>
      <w:numFmt w:val="bullet"/>
      <w:lvlText w:val=""/>
      <w:lvlPicBulletId w:val="101"/>
      <w:lvlJc w:val="left"/>
      <w:pPr>
        <w:tabs>
          <w:tab w:val="num" w:pos="628"/>
        </w:tabs>
        <w:ind w:left="628" w:hanging="308"/>
      </w:pPr>
      <w:rPr>
        <w:rFonts w:ascii="Symbol" w:eastAsia="Symbol" w:hAnsi="Symbol" w:cs="Symbol"/>
        <w:sz w:val="18"/>
      </w:rPr>
    </w:lvl>
    <w:lvl w:ilvl="1">
      <w:start w:val="1"/>
      <w:numFmt w:val="bullet"/>
      <w:lvlText w:val=""/>
      <w:lvlPicBulletId w:val="100"/>
      <w:lvlJc w:val="left"/>
      <w:pPr>
        <w:tabs>
          <w:tab w:val="num" w:pos="628"/>
        </w:tabs>
        <w:ind w:left="628" w:hanging="308"/>
      </w:pPr>
      <w:rPr>
        <w:rFonts w:ascii="Symbol" w:eastAsia="Symbol" w:hAnsi="Symbol" w:cs="Symbol"/>
        <w:sz w:val="18"/>
      </w:rPr>
    </w:lvl>
    <w:lvl w:ilvl="2">
      <w:start w:val="1"/>
      <w:numFmt w:val="bullet"/>
      <w:lvlText w:val=""/>
      <w:lvlPicBulletId w:val="103"/>
      <w:lvlJc w:val="left"/>
      <w:pPr>
        <w:tabs>
          <w:tab w:val="num" w:pos="628"/>
        </w:tabs>
        <w:ind w:left="628" w:hanging="308"/>
      </w:pPr>
      <w:rPr>
        <w:rFonts w:ascii="Symbol" w:eastAsia="Symbol" w:hAnsi="Symbol" w:cs="Symbol"/>
        <w:sz w:val="18"/>
      </w:rPr>
    </w:lvl>
    <w:lvl w:ilvl="3">
      <w:start w:val="1"/>
      <w:numFmt w:val="bullet"/>
      <w:lvlText w:val=""/>
      <w:lvlPicBulletId w:val="146"/>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5">
    <w:nsid w:val="0000004C"/>
    <w:multiLevelType w:val="multilevel"/>
    <w:tmpl w:val="0000004C"/>
    <w:lvl w:ilvl="0">
      <w:start w:val="1"/>
      <w:numFmt w:val="bullet"/>
      <w:lvlText w:val=""/>
      <w:lvlPicBulletId w:val="100"/>
      <w:lvlJc w:val="left"/>
      <w:pPr>
        <w:tabs>
          <w:tab w:val="num" w:pos="628"/>
        </w:tabs>
        <w:ind w:left="628" w:hanging="308"/>
      </w:pPr>
      <w:rPr>
        <w:rFonts w:ascii="Symbol" w:eastAsia="Symbol" w:hAnsi="Symbol" w:cs="Symbol"/>
        <w:sz w:val="18"/>
      </w:rPr>
    </w:lvl>
    <w:lvl w:ilvl="1">
      <w:start w:val="1"/>
      <w:numFmt w:val="bullet"/>
      <w:lvlText w:val=""/>
      <w:lvlPicBulletId w:val="147"/>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6">
    <w:nsid w:val="0000004D"/>
    <w:multiLevelType w:val="multilevel"/>
    <w:tmpl w:val="0000004D"/>
    <w:lvl w:ilvl="0">
      <w:start w:val="1"/>
      <w:numFmt w:val="bullet"/>
      <w:lvlText w:val=""/>
      <w:lvlPicBulletId w:val="148"/>
      <w:lvlJc w:val="left"/>
      <w:pPr>
        <w:tabs>
          <w:tab w:val="num" w:pos="628"/>
        </w:tabs>
        <w:ind w:left="628" w:hanging="308"/>
      </w:pPr>
      <w:rPr>
        <w:rFonts w:ascii="Symbol" w:eastAsia="Symbol" w:hAnsi="Symbol" w:cs="Symbol"/>
        <w:sz w:val="18"/>
      </w:rPr>
    </w:lvl>
    <w:lvl w:ilvl="1">
      <w:start w:val="1"/>
      <w:numFmt w:val="bullet"/>
      <w:lvlText w:val=""/>
      <w:lvlPicBulletId w:val="135"/>
      <w:lvlJc w:val="left"/>
      <w:pPr>
        <w:tabs>
          <w:tab w:val="num" w:pos="628"/>
        </w:tabs>
        <w:ind w:left="628" w:hanging="308"/>
      </w:pPr>
      <w:rPr>
        <w:rFonts w:ascii="Symbol" w:eastAsia="Symbol" w:hAnsi="Symbol" w:cs="Symbol"/>
        <w:sz w:val="18"/>
      </w:rPr>
    </w:lvl>
    <w:lvl w:ilvl="2">
      <w:start w:val="1"/>
      <w:numFmt w:val="bullet"/>
      <w:lvlText w:val=""/>
      <w:lvlPicBulletId w:val="149"/>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7">
    <w:nsid w:val="0000004E"/>
    <w:multiLevelType w:val="multilevel"/>
    <w:tmpl w:val="0000004E"/>
    <w:lvl w:ilvl="0">
      <w:start w:val="1"/>
      <w:numFmt w:val="bullet"/>
      <w:lvlText w:val=""/>
      <w:lvlPicBulletId w:val="150"/>
      <w:lvlJc w:val="left"/>
      <w:pPr>
        <w:tabs>
          <w:tab w:val="num" w:pos="628"/>
        </w:tabs>
        <w:ind w:left="628" w:hanging="308"/>
      </w:pPr>
      <w:rPr>
        <w:rFonts w:ascii="Symbol" w:eastAsia="Symbol" w:hAnsi="Symbol" w:cs="Symbol"/>
        <w:sz w:val="18"/>
      </w:rPr>
    </w:lvl>
    <w:lvl w:ilvl="1">
      <w:start w:val="1"/>
      <w:numFmt w:val="bullet"/>
      <w:lvlText w:val=""/>
      <w:lvlPicBulletId w:val="130"/>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8">
    <w:nsid w:val="0000004F"/>
    <w:multiLevelType w:val="multilevel"/>
    <w:tmpl w:val="0000004F"/>
    <w:lvl w:ilvl="0">
      <w:start w:val="1"/>
      <w:numFmt w:val="bullet"/>
      <w:lvlText w:val=""/>
      <w:lvlPicBulletId w:val="151"/>
      <w:lvlJc w:val="left"/>
      <w:pPr>
        <w:tabs>
          <w:tab w:val="num" w:pos="628"/>
        </w:tabs>
        <w:ind w:left="628" w:hanging="308"/>
      </w:pPr>
      <w:rPr>
        <w:rFonts w:ascii="Symbol" w:eastAsia="Symbol" w:hAnsi="Symbol" w:cs="Symbol"/>
        <w:sz w:val="18"/>
      </w:rPr>
    </w:lvl>
    <w:lvl w:ilvl="1">
      <w:start w:val="1"/>
      <w:numFmt w:val="bullet"/>
      <w:lvlText w:val=""/>
      <w:lvlPicBulletId w:val="150"/>
      <w:lvlJc w:val="left"/>
      <w:pPr>
        <w:tabs>
          <w:tab w:val="num" w:pos="628"/>
        </w:tabs>
        <w:ind w:left="628" w:hanging="308"/>
      </w:pPr>
      <w:rPr>
        <w:rFonts w:ascii="Symbol" w:eastAsia="Symbol" w:hAnsi="Symbol" w:cs="Symbol"/>
        <w:sz w:val="18"/>
      </w:rPr>
    </w:lvl>
    <w:lvl w:ilvl="2">
      <w:start w:val="1"/>
      <w:numFmt w:val="bullet"/>
      <w:lvlText w:val=""/>
      <w:lvlPicBulletId w:val="152"/>
      <w:lvlJc w:val="left"/>
      <w:pPr>
        <w:tabs>
          <w:tab w:val="num" w:pos="628"/>
        </w:tabs>
        <w:ind w:left="628" w:hanging="308"/>
      </w:pPr>
      <w:rPr>
        <w:rFonts w:ascii="Symbol" w:eastAsia="Symbol" w:hAnsi="Symbol" w:cs="Symbol"/>
        <w:sz w:val="18"/>
      </w:rPr>
    </w:lvl>
    <w:lvl w:ilvl="3">
      <w:start w:val="1"/>
      <w:numFmt w:val="bullet"/>
      <w:lvlText w:val=""/>
      <w:lvlPicBulletId w:val="100"/>
      <w:lvlJc w:val="left"/>
      <w:pPr>
        <w:tabs>
          <w:tab w:val="num" w:pos="628"/>
        </w:tabs>
        <w:ind w:left="628" w:hanging="308"/>
      </w:pPr>
      <w:rPr>
        <w:rFonts w:ascii="Symbol" w:eastAsia="Symbol" w:hAnsi="Symbol" w:cs="Symbol"/>
        <w:sz w:val="18"/>
      </w:rPr>
    </w:lvl>
    <w:lvl w:ilvl="4">
      <w:start w:val="1"/>
      <w:numFmt w:val="bullet"/>
      <w:lvlText w:val=""/>
      <w:lvlPicBulletId w:val="153"/>
      <w:lvlJc w:val="left"/>
      <w:pPr>
        <w:tabs>
          <w:tab w:val="num" w:pos="628"/>
        </w:tabs>
        <w:ind w:left="628" w:hanging="308"/>
      </w:pPr>
      <w:rPr>
        <w:rFonts w:ascii="Symbol" w:eastAsia="Symbol" w:hAnsi="Symbol" w:cs="Symbol"/>
        <w:sz w:val="18"/>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9">
    <w:nsid w:val="00000050"/>
    <w:multiLevelType w:val="multilevel"/>
    <w:tmpl w:val="00000050"/>
    <w:lvl w:ilvl="0">
      <w:start w:val="1"/>
      <w:numFmt w:val="bullet"/>
      <w:lvlText w:val=""/>
      <w:lvlPicBulletId w:val="154"/>
      <w:lvlJc w:val="left"/>
      <w:pPr>
        <w:tabs>
          <w:tab w:val="num" w:pos="628"/>
        </w:tabs>
        <w:ind w:left="628" w:hanging="308"/>
      </w:pPr>
      <w:rPr>
        <w:rFonts w:ascii="Symbol" w:eastAsia="Symbol" w:hAnsi="Symbol" w:cs="Symbol"/>
        <w:sz w:val="18"/>
      </w:rPr>
    </w:lvl>
    <w:lvl w:ilvl="1">
      <w:start w:val="1"/>
      <w:numFmt w:val="bullet"/>
      <w:lvlText w:val=""/>
      <w:lvlPicBulletId w:val="155"/>
      <w:lvlJc w:val="left"/>
      <w:pPr>
        <w:tabs>
          <w:tab w:val="num" w:pos="628"/>
        </w:tabs>
        <w:ind w:left="628" w:hanging="308"/>
      </w:pPr>
      <w:rPr>
        <w:rFonts w:ascii="Symbol" w:eastAsia="Symbol" w:hAnsi="Symbol" w:cs="Symbol"/>
        <w:sz w:val="18"/>
      </w:rPr>
    </w:lvl>
    <w:lvl w:ilvl="2">
      <w:start w:val="1"/>
      <w:numFmt w:val="bullet"/>
      <w:lvlText w:val=""/>
      <w:lvlPicBulletId w:val="156"/>
      <w:lvlJc w:val="left"/>
      <w:pPr>
        <w:tabs>
          <w:tab w:val="num" w:pos="628"/>
        </w:tabs>
        <w:ind w:left="628" w:hanging="308"/>
      </w:pPr>
      <w:rPr>
        <w:rFonts w:ascii="Symbol" w:eastAsia="Symbol" w:hAnsi="Symbol" w:cs="Symbol"/>
        <w:sz w:val="18"/>
      </w:rPr>
    </w:lvl>
    <w:lvl w:ilvl="3">
      <w:start w:val="1"/>
      <w:numFmt w:val="bullet"/>
      <w:lvlText w:val=""/>
      <w:lvlPicBulletId w:val="126"/>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0">
    <w:nsid w:val="00000051"/>
    <w:multiLevelType w:val="multilevel"/>
    <w:tmpl w:val="00000051"/>
    <w:lvl w:ilvl="0">
      <w:start w:val="1"/>
      <w:numFmt w:val="bullet"/>
      <w:lvlText w:val=""/>
      <w:lvlPicBulletId w:val="100"/>
      <w:lvlJc w:val="left"/>
      <w:pPr>
        <w:tabs>
          <w:tab w:val="num" w:pos="628"/>
        </w:tabs>
        <w:ind w:left="628" w:hanging="308"/>
      </w:pPr>
      <w:rPr>
        <w:rFonts w:ascii="Symbol" w:eastAsia="Symbol" w:hAnsi="Symbol" w:cs="Symbol"/>
        <w:sz w:val="18"/>
      </w:rPr>
    </w:lvl>
    <w:lvl w:ilvl="1">
      <w:start w:val="1"/>
      <w:numFmt w:val="bullet"/>
      <w:lvlText w:val=""/>
      <w:lvlPicBulletId w:val="101"/>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1">
    <w:nsid w:val="00000052"/>
    <w:multiLevelType w:val="multilevel"/>
    <w:tmpl w:val="00000052"/>
    <w:lvl w:ilvl="0">
      <w:start w:val="1"/>
      <w:numFmt w:val="bullet"/>
      <w:lvlText w:val=""/>
      <w:lvlPicBulletId w:val="155"/>
      <w:lvlJc w:val="left"/>
      <w:pPr>
        <w:tabs>
          <w:tab w:val="num" w:pos="628"/>
        </w:tabs>
        <w:ind w:left="628" w:hanging="308"/>
      </w:pPr>
      <w:rPr>
        <w:rFonts w:ascii="Symbol" w:eastAsia="Symbol" w:hAnsi="Symbol" w:cs="Symbol"/>
        <w:sz w:val="18"/>
      </w:rPr>
    </w:lvl>
    <w:lvl w:ilvl="1">
      <w:start w:val="1"/>
      <w:numFmt w:val="bullet"/>
      <w:lvlText w:val=""/>
      <w:lvlPicBulletId w:val="157"/>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2">
    <w:nsid w:val="00000053"/>
    <w:multiLevelType w:val="multilevel"/>
    <w:tmpl w:val="00000053"/>
    <w:lvl w:ilvl="0">
      <w:start w:val="1"/>
      <w:numFmt w:val="bullet"/>
      <w:lvlText w:val=""/>
      <w:lvlPicBulletId w:val="100"/>
      <w:lvlJc w:val="left"/>
      <w:pPr>
        <w:tabs>
          <w:tab w:val="num" w:pos="628"/>
        </w:tabs>
        <w:ind w:left="628" w:hanging="308"/>
      </w:pPr>
      <w:rPr>
        <w:rFonts w:ascii="Symbol" w:eastAsia="Symbol" w:hAnsi="Symbol" w:cs="Symbol"/>
        <w:sz w:val="18"/>
      </w:rPr>
    </w:lvl>
    <w:lvl w:ilvl="1">
      <w:start w:val="1"/>
      <w:numFmt w:val="bullet"/>
      <w:lvlText w:val=""/>
      <w:lvlPicBulletId w:val="158"/>
      <w:lvlJc w:val="left"/>
      <w:pPr>
        <w:tabs>
          <w:tab w:val="num" w:pos="628"/>
        </w:tabs>
        <w:ind w:left="628" w:hanging="308"/>
      </w:pPr>
      <w:rPr>
        <w:rFonts w:ascii="Symbol" w:eastAsia="Symbol" w:hAnsi="Symbol" w:cs="Symbol"/>
        <w:sz w:val="18"/>
      </w:rPr>
    </w:lvl>
    <w:lvl w:ilvl="2">
      <w:start w:val="1"/>
      <w:numFmt w:val="bullet"/>
      <w:lvlText w:val=""/>
      <w:lvlPicBulletId w:val="103"/>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3">
    <w:nsid w:val="00000054"/>
    <w:multiLevelType w:val="multilevel"/>
    <w:tmpl w:val="00000054"/>
    <w:lvl w:ilvl="0">
      <w:start w:val="1"/>
      <w:numFmt w:val="bullet"/>
      <w:lvlText w:val=""/>
      <w:lvlPicBulletId w:val="159"/>
      <w:lvlJc w:val="left"/>
      <w:pPr>
        <w:tabs>
          <w:tab w:val="num" w:pos="628"/>
        </w:tabs>
        <w:ind w:left="628" w:hanging="308"/>
      </w:pPr>
      <w:rPr>
        <w:rFonts w:ascii="Symbol" w:eastAsia="Symbol" w:hAnsi="Symbol" w:cs="Symbol"/>
        <w:sz w:val="18"/>
      </w:rPr>
    </w:lvl>
    <w:lvl w:ilvl="1">
      <w:start w:val="1"/>
      <w:numFmt w:val="bullet"/>
      <w:lvlText w:val=""/>
      <w:lvlPicBulletId w:val="161"/>
      <w:lvlJc w:val="left"/>
      <w:pPr>
        <w:tabs>
          <w:tab w:val="num" w:pos="628"/>
        </w:tabs>
        <w:ind w:left="628" w:hanging="308"/>
      </w:pPr>
      <w:rPr>
        <w:rFonts w:ascii="Symbol" w:eastAsia="Symbol" w:hAnsi="Symbol" w:cs="Symbol"/>
        <w:sz w:val="18"/>
      </w:rPr>
    </w:lvl>
    <w:lvl w:ilvl="2">
      <w:start w:val="1"/>
      <w:numFmt w:val="bullet"/>
      <w:lvlText w:val=""/>
      <w:lvlPicBulletId w:val="112"/>
      <w:lvlJc w:val="left"/>
      <w:pPr>
        <w:tabs>
          <w:tab w:val="num" w:pos="628"/>
        </w:tabs>
        <w:ind w:left="628" w:hanging="308"/>
      </w:pPr>
      <w:rPr>
        <w:rFonts w:ascii="Symbol" w:eastAsia="Symbol" w:hAnsi="Symbol" w:cs="Symbol"/>
        <w:sz w:val="18"/>
      </w:rPr>
    </w:lvl>
    <w:lvl w:ilvl="3">
      <w:start w:val="1"/>
      <w:numFmt w:val="bullet"/>
      <w:lvlText w:val=""/>
      <w:lvlPicBulletId w:val="142"/>
      <w:lvlJc w:val="left"/>
      <w:pPr>
        <w:tabs>
          <w:tab w:val="num" w:pos="628"/>
        </w:tabs>
        <w:ind w:left="628" w:hanging="308"/>
      </w:pPr>
      <w:rPr>
        <w:rFonts w:ascii="Symbol" w:eastAsia="Symbol" w:hAnsi="Symbol" w:cs="Symbol"/>
        <w:sz w:val="18"/>
      </w:rPr>
    </w:lvl>
    <w:lvl w:ilvl="4">
      <w:start w:val="1"/>
      <w:numFmt w:val="bullet"/>
      <w:lvlText w:val=""/>
      <w:lvlPicBulletId w:val="165"/>
      <w:lvlJc w:val="left"/>
      <w:pPr>
        <w:tabs>
          <w:tab w:val="num" w:pos="628"/>
        </w:tabs>
        <w:ind w:left="628" w:hanging="308"/>
      </w:pPr>
      <w:rPr>
        <w:rFonts w:ascii="Symbol" w:eastAsia="Symbol" w:hAnsi="Symbol" w:cs="Symbol"/>
        <w:sz w:val="18"/>
      </w:rPr>
    </w:lvl>
    <w:lvl w:ilvl="5">
      <w:start w:val="1"/>
      <w:numFmt w:val="bullet"/>
      <w:lvlText w:val=""/>
      <w:lvlPicBulletId w:val="160"/>
      <w:lvlJc w:val="left"/>
      <w:pPr>
        <w:tabs>
          <w:tab w:val="num" w:pos="1235"/>
        </w:tabs>
        <w:ind w:left="1235" w:hanging="315"/>
      </w:pPr>
      <w:rPr>
        <w:rFonts w:ascii="Symbol" w:eastAsia="Symbol" w:hAnsi="Symbol" w:cs="Symbol"/>
        <w:sz w:val="18"/>
      </w:rPr>
    </w:lvl>
    <w:lvl w:ilvl="6">
      <w:start w:val="1"/>
      <w:numFmt w:val="bullet"/>
      <w:lvlText w:val=""/>
      <w:lvlPicBulletId w:val="162"/>
      <w:lvlJc w:val="left"/>
      <w:pPr>
        <w:tabs>
          <w:tab w:val="num" w:pos="1235"/>
        </w:tabs>
        <w:ind w:left="1235" w:hanging="315"/>
      </w:pPr>
      <w:rPr>
        <w:rFonts w:ascii="Symbol" w:eastAsia="Symbol" w:hAnsi="Symbol" w:cs="Symbol"/>
        <w:sz w:val="18"/>
      </w:rPr>
    </w:lvl>
    <w:lvl w:ilvl="7">
      <w:start w:val="1"/>
      <w:numFmt w:val="bullet"/>
      <w:lvlText w:val=""/>
      <w:lvlPicBulletId w:val="163"/>
      <w:lvlJc w:val="left"/>
      <w:pPr>
        <w:tabs>
          <w:tab w:val="num" w:pos="1235"/>
        </w:tabs>
        <w:ind w:left="1235" w:hanging="315"/>
      </w:pPr>
      <w:rPr>
        <w:rFonts w:ascii="Symbol" w:eastAsia="Symbol" w:hAnsi="Symbol" w:cs="Symbol"/>
        <w:sz w:val="18"/>
      </w:rPr>
    </w:lvl>
    <w:lvl w:ilvl="8">
      <w:start w:val="1"/>
      <w:numFmt w:val="bullet"/>
      <w:lvlText w:val=""/>
      <w:lvlPicBulletId w:val="164"/>
      <w:lvlJc w:val="left"/>
      <w:pPr>
        <w:tabs>
          <w:tab w:val="num" w:pos="1235"/>
        </w:tabs>
        <w:ind w:left="1235" w:hanging="315"/>
      </w:pPr>
      <w:rPr>
        <w:rFonts w:ascii="Symbol" w:eastAsia="Symbol" w:hAnsi="Symbol" w:cs="Symbol"/>
        <w:sz w:val="18"/>
      </w:rPr>
    </w:lvl>
  </w:abstractNum>
  <w:abstractNum w:abstractNumId="84">
    <w:nsid w:val="00000055"/>
    <w:multiLevelType w:val="multilevel"/>
    <w:tmpl w:val="00000055"/>
    <w:lvl w:ilvl="0">
      <w:start w:val="1"/>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5">
    <w:nsid w:val="00000056"/>
    <w:multiLevelType w:val="multilevel"/>
    <w:tmpl w:val="00000056"/>
    <w:lvl w:ilvl="0">
      <w:start w:val="2"/>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6">
    <w:nsid w:val="00000057"/>
    <w:multiLevelType w:val="multilevel"/>
    <w:tmpl w:val="00000057"/>
    <w:lvl w:ilvl="0">
      <w:start w:val="1"/>
      <w:numFmt w:val="bullet"/>
      <w:lvlText w:val=""/>
      <w:lvlPicBulletId w:val="119"/>
      <w:lvlJc w:val="left"/>
      <w:pPr>
        <w:tabs>
          <w:tab w:val="num" w:pos="628"/>
        </w:tabs>
        <w:ind w:left="628" w:hanging="308"/>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7">
    <w:nsid w:val="00000058"/>
    <w:multiLevelType w:val="multilevel"/>
    <w:tmpl w:val="00000058"/>
    <w:lvl w:ilvl="0">
      <w:start w:val="1"/>
      <w:numFmt w:val="bullet"/>
      <w:lvlText w:val=""/>
      <w:lvlPicBulletId w:val="150"/>
      <w:lvlJc w:val="left"/>
      <w:pPr>
        <w:tabs>
          <w:tab w:val="num" w:pos="628"/>
        </w:tabs>
        <w:ind w:left="628" w:hanging="308"/>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8">
    <w:nsid w:val="00000059"/>
    <w:multiLevelType w:val="multilevel"/>
    <w:tmpl w:val="00000059"/>
    <w:lvl w:ilvl="0">
      <w:start w:val="1"/>
      <w:numFmt w:val="bullet"/>
      <w:lvlText w:val=""/>
      <w:lvlPicBulletId w:val="166"/>
      <w:lvlJc w:val="left"/>
      <w:pPr>
        <w:tabs>
          <w:tab w:val="num" w:pos="628"/>
        </w:tabs>
        <w:ind w:left="628" w:hanging="308"/>
      </w:pPr>
      <w:rPr>
        <w:rFonts w:ascii="Symbol" w:eastAsia="Symbol" w:hAnsi="Symbol" w:cs="Symbol"/>
        <w:sz w:val="18"/>
      </w:rPr>
    </w:lvl>
    <w:lvl w:ilvl="1">
      <w:start w:val="1"/>
      <w:numFmt w:val="bullet"/>
      <w:lvlText w:val=""/>
      <w:lvlPicBulletId w:val="157"/>
      <w:lvlJc w:val="left"/>
      <w:pPr>
        <w:tabs>
          <w:tab w:val="num" w:pos="628"/>
        </w:tabs>
        <w:ind w:left="628" w:hanging="308"/>
      </w:pPr>
      <w:rPr>
        <w:rFonts w:ascii="Symbol" w:eastAsia="Symbol" w:hAnsi="Symbol" w:cs="Symbol"/>
        <w:sz w:val="18"/>
      </w:rPr>
    </w:lvl>
    <w:lvl w:ilvl="2">
      <w:start w:val="1"/>
      <w:numFmt w:val="bullet"/>
      <w:lvlText w:val=""/>
      <w:lvlPicBulletId w:val="167"/>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9">
    <w:nsid w:val="0000005A"/>
    <w:multiLevelType w:val="multilevel"/>
    <w:tmpl w:val="0000005A"/>
    <w:lvl w:ilvl="0">
      <w:start w:val="1"/>
      <w:numFmt w:val="bullet"/>
      <w:lvlText w:val=""/>
      <w:lvlPicBulletId w:val="168"/>
      <w:lvlJc w:val="left"/>
      <w:pPr>
        <w:tabs>
          <w:tab w:val="num" w:pos="628"/>
        </w:tabs>
        <w:ind w:left="628" w:hanging="308"/>
      </w:pPr>
      <w:rPr>
        <w:rFonts w:ascii="Symbol" w:eastAsia="Symbol" w:hAnsi="Symbol" w:cs="Symbol"/>
        <w:sz w:val="18"/>
      </w:rPr>
    </w:lvl>
    <w:lvl w:ilvl="1">
      <w:start w:val="1"/>
      <w:numFmt w:val="bullet"/>
      <w:lvlText w:val=""/>
      <w:lvlPicBulletId w:val="149"/>
      <w:lvlJc w:val="left"/>
      <w:pPr>
        <w:tabs>
          <w:tab w:val="num" w:pos="628"/>
        </w:tabs>
        <w:ind w:left="628" w:hanging="308"/>
      </w:pPr>
      <w:rPr>
        <w:rFonts w:ascii="Symbol" w:eastAsia="Symbol" w:hAnsi="Symbol" w:cs="Symbol"/>
        <w:sz w:val="18"/>
      </w:rPr>
    </w:lvl>
    <w:lvl w:ilvl="2">
      <w:start w:val="1"/>
      <w:numFmt w:val="bullet"/>
      <w:lvlText w:val=""/>
      <w:lvlPicBulletId w:val="140"/>
      <w:lvlJc w:val="left"/>
      <w:pPr>
        <w:tabs>
          <w:tab w:val="num" w:pos="628"/>
        </w:tabs>
        <w:ind w:left="628" w:hanging="308"/>
      </w:pPr>
      <w:rPr>
        <w:rFonts w:ascii="Symbol" w:eastAsia="Symbol" w:hAnsi="Symbol" w:cs="Symbol"/>
        <w:sz w:val="18"/>
      </w:rPr>
    </w:lvl>
    <w:lvl w:ilvl="3">
      <w:start w:val="1"/>
      <w:numFmt w:val="bullet"/>
      <w:lvlText w:val=""/>
      <w:lvlPicBulletId w:val="169"/>
      <w:lvlJc w:val="left"/>
      <w:pPr>
        <w:tabs>
          <w:tab w:val="num" w:pos="1235"/>
        </w:tabs>
        <w:ind w:left="1235" w:hanging="315"/>
      </w:pPr>
      <w:rPr>
        <w:rFonts w:ascii="Symbol" w:eastAsia="Symbol" w:hAnsi="Symbol" w:cs="Symbol"/>
        <w:sz w:val="18"/>
      </w:rPr>
    </w:lvl>
    <w:lvl w:ilvl="4">
      <w:start w:val="1"/>
      <w:numFmt w:val="bullet"/>
      <w:lvlText w:val=""/>
      <w:lvlPicBulletId w:val="170"/>
      <w:lvlJc w:val="left"/>
      <w:pPr>
        <w:tabs>
          <w:tab w:val="num" w:pos="1235"/>
        </w:tabs>
        <w:ind w:left="1235" w:hanging="315"/>
      </w:pPr>
      <w:rPr>
        <w:rFonts w:ascii="Symbol" w:eastAsia="Symbol" w:hAnsi="Symbol" w:cs="Symbol"/>
        <w:sz w:val="18"/>
      </w:rPr>
    </w:lvl>
    <w:lvl w:ilvl="5">
      <w:start w:val="1"/>
      <w:numFmt w:val="bullet"/>
      <w:lvlText w:val=""/>
      <w:lvlPicBulletId w:val="171"/>
      <w:lvlJc w:val="left"/>
      <w:pPr>
        <w:tabs>
          <w:tab w:val="num" w:pos="1235"/>
        </w:tabs>
        <w:ind w:left="1235" w:hanging="315"/>
      </w:pPr>
      <w:rPr>
        <w:rFonts w:ascii="Symbol" w:eastAsia="Symbol" w:hAnsi="Symbol" w:cs="Symbol"/>
        <w:sz w:val="18"/>
      </w:r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0">
    <w:nsid w:val="0000005B"/>
    <w:multiLevelType w:val="multilevel"/>
    <w:tmpl w:val="0000005B"/>
    <w:lvl w:ilvl="0">
      <w:start w:val="1"/>
      <w:numFmt w:val="bullet"/>
      <w:lvlText w:val=""/>
      <w:lvlPicBulletId w:val="172"/>
      <w:lvlJc w:val="left"/>
      <w:pPr>
        <w:tabs>
          <w:tab w:val="num" w:pos="628"/>
        </w:tabs>
        <w:ind w:left="628" w:hanging="308"/>
      </w:pPr>
      <w:rPr>
        <w:rFonts w:ascii="Symbol" w:eastAsia="Symbol" w:hAnsi="Symbol" w:cs="Symbol"/>
        <w:sz w:val="18"/>
      </w:rPr>
    </w:lvl>
    <w:lvl w:ilvl="1">
      <w:start w:val="1"/>
      <w:numFmt w:val="bullet"/>
      <w:lvlText w:val=""/>
      <w:lvlPicBulletId w:val="173"/>
      <w:lvlJc w:val="left"/>
      <w:pPr>
        <w:tabs>
          <w:tab w:val="num" w:pos="628"/>
        </w:tabs>
        <w:ind w:left="628" w:hanging="308"/>
      </w:pPr>
      <w:rPr>
        <w:rFonts w:ascii="Symbol" w:eastAsia="Symbol" w:hAnsi="Symbol" w:cs="Symbol"/>
        <w:b w:val="0"/>
        <w:bCs w:val="0"/>
        <w:i w:val="0"/>
        <w:iCs w:val="0"/>
        <w:sz w:val="18"/>
      </w:rPr>
    </w:lvl>
    <w:lvl w:ilvl="2">
      <w:start w:val="1"/>
      <w:numFmt w:val="bullet"/>
      <w:lvlText w:val=""/>
      <w:lvlPicBulletId w:val="174"/>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1">
    <w:nsid w:val="0000005C"/>
    <w:multiLevelType w:val="multilevel"/>
    <w:tmpl w:val="0000005C"/>
    <w:lvl w:ilvl="0">
      <w:start w:val="1"/>
      <w:numFmt w:val="bullet"/>
      <w:lvlText w:val=""/>
      <w:lvlPicBulletId w:val="175"/>
      <w:lvlJc w:val="left"/>
      <w:pPr>
        <w:tabs>
          <w:tab w:val="num" w:pos="628"/>
        </w:tabs>
        <w:ind w:left="628" w:hanging="308"/>
      </w:pPr>
      <w:rPr>
        <w:rFonts w:ascii="Symbol" w:eastAsia="Symbol" w:hAnsi="Symbol" w:cs="Symbol"/>
        <w:sz w:val="18"/>
      </w:rPr>
    </w:lvl>
    <w:lvl w:ilvl="1">
      <w:start w:val="1"/>
      <w:numFmt w:val="bullet"/>
      <w:lvlText w:val=""/>
      <w:lvlPicBulletId w:val="178"/>
      <w:lvlJc w:val="left"/>
      <w:pPr>
        <w:tabs>
          <w:tab w:val="num" w:pos="628"/>
        </w:tabs>
        <w:ind w:left="628" w:hanging="308"/>
      </w:pPr>
      <w:rPr>
        <w:rFonts w:ascii="Symbol" w:eastAsia="Symbol" w:hAnsi="Symbol" w:cs="Symbol"/>
        <w:sz w:val="18"/>
      </w:rPr>
    </w:lvl>
    <w:lvl w:ilvl="2">
      <w:start w:val="1"/>
      <w:numFmt w:val="bullet"/>
      <w:lvlText w:val=""/>
      <w:lvlPicBulletId w:val="176"/>
      <w:lvlJc w:val="left"/>
      <w:pPr>
        <w:tabs>
          <w:tab w:val="num" w:pos="1235"/>
        </w:tabs>
        <w:ind w:left="1235" w:hanging="315"/>
      </w:pPr>
      <w:rPr>
        <w:rFonts w:ascii="Symbol" w:eastAsia="Symbol" w:hAnsi="Symbol" w:cs="Symbol"/>
        <w:sz w:val="18"/>
      </w:rPr>
    </w:lvl>
    <w:lvl w:ilvl="3">
      <w:start w:val="1"/>
      <w:numFmt w:val="bullet"/>
      <w:lvlText w:val=""/>
      <w:lvlPicBulletId w:val="177"/>
      <w:lvlJc w:val="left"/>
      <w:pPr>
        <w:tabs>
          <w:tab w:val="num" w:pos="1235"/>
        </w:tabs>
        <w:ind w:left="1235" w:hanging="315"/>
      </w:pPr>
      <w:rPr>
        <w:rFonts w:ascii="Symbol" w:eastAsia="Symbol" w:hAnsi="Symbol" w:cs="Symbol"/>
        <w:sz w:val="18"/>
      </w:rPr>
    </w:lvl>
    <w:lvl w:ilvl="4">
      <w:start w:val="1"/>
      <w:numFmt w:val="bullet"/>
      <w:lvlText w:val=""/>
      <w:lvlPicBulletId w:val="179"/>
      <w:lvlJc w:val="left"/>
      <w:pPr>
        <w:tabs>
          <w:tab w:val="num" w:pos="1235"/>
        </w:tabs>
        <w:ind w:left="1235" w:hanging="315"/>
      </w:pPr>
      <w:rPr>
        <w:rFonts w:ascii="Symbol" w:eastAsia="Symbol" w:hAnsi="Symbol" w:cs="Symbol"/>
        <w:sz w:val="18"/>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2">
    <w:nsid w:val="0000005D"/>
    <w:multiLevelType w:val="multilevel"/>
    <w:tmpl w:val="0000005D"/>
    <w:lvl w:ilvl="0">
      <w:start w:val="1"/>
      <w:numFmt w:val="bullet"/>
      <w:lvlText w:val=""/>
      <w:lvlPicBulletId w:val="180"/>
      <w:lvlJc w:val="left"/>
      <w:pPr>
        <w:tabs>
          <w:tab w:val="num" w:pos="1235"/>
        </w:tabs>
        <w:ind w:left="1235" w:hanging="315"/>
      </w:pPr>
      <w:rPr>
        <w:rFonts w:ascii="Symbol" w:eastAsia="Symbol" w:hAnsi="Symbol" w:cs="Symbol"/>
        <w:sz w:val="18"/>
      </w:rPr>
    </w:lvl>
    <w:lvl w:ilvl="1">
      <w:start w:val="1"/>
      <w:numFmt w:val="bullet"/>
      <w:lvlText w:val=""/>
      <w:lvlPicBulletId w:val="181"/>
      <w:lvlJc w:val="left"/>
      <w:pPr>
        <w:tabs>
          <w:tab w:val="num" w:pos="1235"/>
        </w:tabs>
        <w:ind w:left="1235" w:hanging="315"/>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3">
    <w:nsid w:val="0000005E"/>
    <w:multiLevelType w:val="multilevel"/>
    <w:tmpl w:val="0000005E"/>
    <w:lvl w:ilvl="0">
      <w:start w:val="1"/>
      <w:numFmt w:val="bullet"/>
      <w:lvlText w:val=""/>
      <w:lvlPicBulletId w:val="182"/>
      <w:lvlJc w:val="left"/>
      <w:pPr>
        <w:tabs>
          <w:tab w:val="num" w:pos="628"/>
        </w:tabs>
        <w:ind w:left="628" w:hanging="308"/>
      </w:pPr>
      <w:rPr>
        <w:rFonts w:ascii="Symbol" w:eastAsia="Symbol" w:hAnsi="Symbol" w:cs="Symbol"/>
        <w:sz w:val="18"/>
      </w:rPr>
    </w:lvl>
    <w:lvl w:ilvl="1">
      <w:start w:val="1"/>
      <w:numFmt w:val="bullet"/>
      <w:lvlText w:val=""/>
      <w:lvlPicBulletId w:val="183"/>
      <w:lvlJc w:val="left"/>
      <w:pPr>
        <w:tabs>
          <w:tab w:val="num" w:pos="628"/>
        </w:tabs>
        <w:ind w:left="628" w:hanging="308"/>
      </w:pPr>
      <w:rPr>
        <w:rFonts w:ascii="Symbol" w:eastAsia="Symbol" w:hAnsi="Symbol" w:cs="Symbol"/>
        <w:sz w:val="18"/>
      </w:rPr>
    </w:lvl>
    <w:lvl w:ilvl="2">
      <w:start w:val="1"/>
      <w:numFmt w:val="bullet"/>
      <w:lvlText w:val=""/>
      <w:lvlPicBulletId w:val="184"/>
      <w:lvlJc w:val="left"/>
      <w:pPr>
        <w:tabs>
          <w:tab w:val="num" w:pos="628"/>
        </w:tabs>
        <w:ind w:left="628" w:hanging="308"/>
      </w:pPr>
      <w:rPr>
        <w:rFonts w:ascii="Symbol" w:eastAsia="Symbol" w:hAnsi="Symbol" w:cs="Symbol"/>
        <w:sz w:val="18"/>
      </w:rPr>
    </w:lvl>
    <w:lvl w:ilvl="3">
      <w:start w:val="1"/>
      <w:numFmt w:val="bullet"/>
      <w:lvlText w:val=""/>
      <w:lvlPicBulletId w:val="185"/>
      <w:lvlJc w:val="left"/>
      <w:pPr>
        <w:tabs>
          <w:tab w:val="num" w:pos="628"/>
        </w:tabs>
        <w:ind w:left="628" w:hanging="308"/>
      </w:pPr>
      <w:rPr>
        <w:rFonts w:ascii="Symbol" w:eastAsia="Symbol" w:hAnsi="Symbol" w:cs="Symbol"/>
        <w:sz w:val="18"/>
      </w:rPr>
    </w:lvl>
    <w:lvl w:ilvl="4">
      <w:start w:val="1"/>
      <w:numFmt w:val="bullet"/>
      <w:lvlText w:val=""/>
      <w:lvlPicBulletId w:val="186"/>
      <w:lvlJc w:val="left"/>
      <w:pPr>
        <w:tabs>
          <w:tab w:val="num" w:pos="628"/>
        </w:tabs>
        <w:ind w:left="628" w:hanging="308"/>
      </w:pPr>
      <w:rPr>
        <w:rFonts w:ascii="Symbol" w:eastAsia="Symbol" w:hAnsi="Symbol" w:cs="Symbol"/>
        <w:sz w:val="18"/>
      </w:rPr>
    </w:lvl>
    <w:lvl w:ilvl="5">
      <w:start w:val="1"/>
      <w:numFmt w:val="bullet"/>
      <w:lvlText w:val=""/>
      <w:lvlPicBulletId w:val="172"/>
      <w:lvlJc w:val="left"/>
      <w:pPr>
        <w:tabs>
          <w:tab w:val="num" w:pos="628"/>
        </w:tabs>
        <w:ind w:left="628" w:hanging="308"/>
      </w:pPr>
      <w:rPr>
        <w:rFonts w:ascii="Symbol" w:eastAsia="Symbol" w:hAnsi="Symbol" w:cs="Symbol"/>
        <w:sz w:val="18"/>
      </w:rPr>
    </w:lvl>
    <w:lvl w:ilvl="6">
      <w:start w:val="1"/>
      <w:numFmt w:val="bullet"/>
      <w:lvlText w:val=""/>
      <w:lvlPicBulletId w:val="187"/>
      <w:lvlJc w:val="left"/>
      <w:pPr>
        <w:tabs>
          <w:tab w:val="num" w:pos="628"/>
        </w:tabs>
        <w:ind w:left="628" w:hanging="308"/>
      </w:pPr>
      <w:rPr>
        <w:rFonts w:ascii="Symbol" w:eastAsia="Symbol" w:hAnsi="Symbol" w:cs="Symbol"/>
        <w:sz w:val="18"/>
      </w:r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4">
    <w:nsid w:val="0000005F"/>
    <w:multiLevelType w:val="multilevel"/>
    <w:tmpl w:val="0000005F"/>
    <w:lvl w:ilvl="0">
      <w:start w:val="1"/>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5">
    <w:nsid w:val="00000060"/>
    <w:multiLevelType w:val="multilevel"/>
    <w:tmpl w:val="00000060"/>
    <w:lvl w:ilvl="0">
      <w:start w:val="1"/>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6">
    <w:nsid w:val="00000061"/>
    <w:multiLevelType w:val="multilevel"/>
    <w:tmpl w:val="00000061"/>
    <w:lvl w:ilvl="0">
      <w:start w:val="1"/>
      <w:numFmt w:val="bullet"/>
      <w:lvlText w:val=""/>
      <w:lvlPicBulletId w:val="175"/>
      <w:lvlJc w:val="left"/>
      <w:pPr>
        <w:tabs>
          <w:tab w:val="num" w:pos="628"/>
        </w:tabs>
        <w:ind w:left="628" w:hanging="308"/>
      </w:pPr>
      <w:rPr>
        <w:rFonts w:ascii="Symbol" w:eastAsia="Symbol" w:hAnsi="Symbol" w:cs="Symbol"/>
        <w:sz w:val="18"/>
      </w:rPr>
    </w:lvl>
    <w:lvl w:ilvl="1">
      <w:start w:val="1"/>
      <w:numFmt w:val="bullet"/>
      <w:lvlText w:val=""/>
      <w:lvlPicBulletId w:val="188"/>
      <w:lvlJc w:val="left"/>
      <w:pPr>
        <w:tabs>
          <w:tab w:val="num" w:pos="628"/>
        </w:tabs>
        <w:ind w:left="628" w:hanging="308"/>
      </w:pPr>
      <w:rPr>
        <w:rFonts w:ascii="Symbol" w:eastAsia="Symbol" w:hAnsi="Symbol" w:cs="Symbol"/>
        <w:sz w:val="18"/>
      </w:rPr>
    </w:lvl>
    <w:lvl w:ilvl="2">
      <w:start w:val="1"/>
      <w:numFmt w:val="bullet"/>
      <w:lvlText w:val=""/>
      <w:lvlPicBulletId w:val="189"/>
      <w:lvlJc w:val="left"/>
      <w:pPr>
        <w:tabs>
          <w:tab w:val="num" w:pos="628"/>
        </w:tabs>
        <w:ind w:left="628" w:hanging="308"/>
      </w:pPr>
      <w:rPr>
        <w:rFonts w:ascii="Symbol" w:eastAsia="Symbol" w:hAnsi="Symbol" w:cs="Symbol"/>
        <w:sz w:val="18"/>
      </w:rPr>
    </w:lvl>
    <w:lvl w:ilvl="3">
      <w:start w:val="1"/>
      <w:numFmt w:val="bullet"/>
      <w:lvlText w:val=""/>
      <w:lvlPicBulletId w:val="190"/>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7">
    <w:nsid w:val="00000062"/>
    <w:multiLevelType w:val="multilevel"/>
    <w:tmpl w:val="00000062"/>
    <w:lvl w:ilvl="0">
      <w:start w:val="1"/>
      <w:numFmt w:val="bullet"/>
      <w:lvlText w:val=""/>
      <w:lvlPicBulletId w:val="191"/>
      <w:lvlJc w:val="left"/>
      <w:pPr>
        <w:tabs>
          <w:tab w:val="num" w:pos="628"/>
        </w:tabs>
        <w:ind w:left="628" w:hanging="308"/>
      </w:pPr>
      <w:rPr>
        <w:rFonts w:ascii="Symbol" w:eastAsia="Symbol" w:hAnsi="Symbol" w:cs="Symbol"/>
        <w:sz w:val="18"/>
      </w:rPr>
    </w:lvl>
    <w:lvl w:ilvl="1">
      <w:start w:val="1"/>
      <w:numFmt w:val="bullet"/>
      <w:lvlText w:val=""/>
      <w:lvlPicBulletId w:val="192"/>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8">
    <w:nsid w:val="00000063"/>
    <w:multiLevelType w:val="multilevel"/>
    <w:tmpl w:val="00000063"/>
    <w:lvl w:ilvl="0">
      <w:start w:val="1"/>
      <w:numFmt w:val="bullet"/>
      <w:lvlText w:val=""/>
      <w:lvlPicBulletId w:val="193"/>
      <w:lvlJc w:val="left"/>
      <w:pPr>
        <w:tabs>
          <w:tab w:val="num" w:pos="628"/>
        </w:tabs>
        <w:ind w:left="628" w:hanging="308"/>
      </w:pPr>
      <w:rPr>
        <w:rFonts w:ascii="Symbol" w:eastAsia="Symbol" w:hAnsi="Symbol" w:cs="Symbol"/>
        <w:sz w:val="18"/>
      </w:rPr>
    </w:lvl>
    <w:lvl w:ilvl="1">
      <w:start w:val="1"/>
      <w:numFmt w:val="bullet"/>
      <w:lvlText w:val=""/>
      <w:lvlPicBulletId w:val="194"/>
      <w:lvlJc w:val="left"/>
      <w:pPr>
        <w:tabs>
          <w:tab w:val="num" w:pos="628"/>
        </w:tabs>
        <w:ind w:left="628" w:hanging="308"/>
      </w:pPr>
      <w:rPr>
        <w:rFonts w:ascii="Symbol" w:eastAsia="Symbol" w:hAnsi="Symbol" w:cs="Symbol"/>
        <w:sz w:val="18"/>
      </w:rPr>
    </w:lvl>
    <w:lvl w:ilvl="2">
      <w:start w:val="1"/>
      <w:numFmt w:val="bullet"/>
      <w:lvlText w:val=""/>
      <w:lvlPicBulletId w:val="183"/>
      <w:lvlJc w:val="left"/>
      <w:pPr>
        <w:tabs>
          <w:tab w:val="num" w:pos="628"/>
        </w:tabs>
        <w:ind w:left="628" w:hanging="308"/>
      </w:pPr>
      <w:rPr>
        <w:rFonts w:ascii="Symbol" w:eastAsia="Symbol" w:hAnsi="Symbol" w:cs="Symbol"/>
        <w:sz w:val="18"/>
      </w:rPr>
    </w:lvl>
    <w:lvl w:ilvl="3">
      <w:start w:val="1"/>
      <w:numFmt w:val="bullet"/>
      <w:lvlText w:val=""/>
      <w:lvlPicBulletId w:val="195"/>
      <w:lvlJc w:val="left"/>
      <w:pPr>
        <w:tabs>
          <w:tab w:val="num" w:pos="628"/>
        </w:tabs>
        <w:ind w:left="628" w:hanging="308"/>
      </w:pPr>
      <w:rPr>
        <w:rFonts w:ascii="Symbol" w:eastAsia="Symbol" w:hAnsi="Symbol" w:cs="Symbol"/>
        <w:sz w:val="18"/>
      </w:rPr>
    </w:lvl>
    <w:lvl w:ilvl="4">
      <w:start w:val="1"/>
      <w:numFmt w:val="bullet"/>
      <w:lvlText w:val=""/>
      <w:lvlPicBulletId w:val="196"/>
      <w:lvlJc w:val="left"/>
      <w:pPr>
        <w:tabs>
          <w:tab w:val="num" w:pos="628"/>
        </w:tabs>
        <w:ind w:left="628" w:hanging="308"/>
      </w:pPr>
      <w:rPr>
        <w:rFonts w:ascii="Symbol" w:eastAsia="Symbol" w:hAnsi="Symbol" w:cs="Symbol"/>
        <w:sz w:val="18"/>
      </w:rPr>
    </w:lvl>
    <w:lvl w:ilvl="5">
      <w:start w:val="1"/>
      <w:numFmt w:val="bullet"/>
      <w:lvlText w:val=""/>
      <w:lvlPicBulletId w:val="197"/>
      <w:lvlJc w:val="left"/>
      <w:pPr>
        <w:tabs>
          <w:tab w:val="num" w:pos="628"/>
        </w:tabs>
        <w:ind w:left="628" w:hanging="308"/>
      </w:pPr>
      <w:rPr>
        <w:rFonts w:ascii="Symbol" w:eastAsia="Symbol" w:hAnsi="Symbol" w:cs="Symbol"/>
        <w:sz w:val="18"/>
      </w:rPr>
    </w:lvl>
    <w:lvl w:ilvl="6">
      <w:start w:val="1"/>
      <w:numFmt w:val="bullet"/>
      <w:lvlText w:val=""/>
      <w:lvlPicBulletId w:val="198"/>
      <w:lvlJc w:val="left"/>
      <w:pPr>
        <w:tabs>
          <w:tab w:val="num" w:pos="628"/>
        </w:tabs>
        <w:ind w:left="628" w:hanging="308"/>
      </w:pPr>
      <w:rPr>
        <w:rFonts w:ascii="Symbol" w:eastAsia="Symbol" w:hAnsi="Symbol" w:cs="Symbol"/>
        <w:sz w:val="18"/>
      </w:r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9">
    <w:nsid w:val="00000064"/>
    <w:multiLevelType w:val="multilevel"/>
    <w:tmpl w:val="00000064"/>
    <w:lvl w:ilvl="0">
      <w:start w:val="1"/>
      <w:numFmt w:val="bullet"/>
      <w:lvlText w:val=""/>
      <w:lvlPicBulletId w:val="199"/>
      <w:lvlJc w:val="left"/>
      <w:pPr>
        <w:tabs>
          <w:tab w:val="num" w:pos="628"/>
        </w:tabs>
        <w:ind w:left="628" w:hanging="308"/>
      </w:pPr>
      <w:rPr>
        <w:rFonts w:ascii="Symbol" w:eastAsia="Symbol" w:hAnsi="Symbol" w:cs="Symbol"/>
        <w:sz w:val="18"/>
      </w:rPr>
    </w:lvl>
    <w:lvl w:ilvl="1">
      <w:start w:val="1"/>
      <w:numFmt w:val="bullet"/>
      <w:lvlText w:val=""/>
      <w:lvlPicBulletId w:val="200"/>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0">
    <w:nsid w:val="00000067"/>
    <w:multiLevelType w:val="multilevel"/>
    <w:tmpl w:val="00000067"/>
    <w:lvl w:ilvl="0">
      <w:start w:val="1"/>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1">
    <w:nsid w:val="00000068"/>
    <w:multiLevelType w:val="multilevel"/>
    <w:tmpl w:val="00000068"/>
    <w:lvl w:ilvl="0">
      <w:start w:val="2"/>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2">
    <w:nsid w:val="00000069"/>
    <w:multiLevelType w:val="multilevel"/>
    <w:tmpl w:val="00000069"/>
    <w:lvl w:ilvl="0">
      <w:start w:val="3"/>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3">
    <w:nsid w:val="0000006A"/>
    <w:multiLevelType w:val="multilevel"/>
    <w:tmpl w:val="0000006A"/>
    <w:lvl w:ilvl="0">
      <w:start w:val="1"/>
      <w:numFmt w:val="bullet"/>
      <w:lvlText w:val=""/>
      <w:lvlPicBulletId w:val="201"/>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4">
    <w:nsid w:val="0000006B"/>
    <w:multiLevelType w:val="multilevel"/>
    <w:tmpl w:val="0000006B"/>
    <w:lvl w:ilvl="0">
      <w:start w:val="4"/>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5">
    <w:nsid w:val="0000006C"/>
    <w:multiLevelType w:val="multilevel"/>
    <w:tmpl w:val="0000006C"/>
    <w:lvl w:ilvl="0">
      <w:start w:val="5"/>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6">
    <w:nsid w:val="0000006D"/>
    <w:multiLevelType w:val="multilevel"/>
    <w:tmpl w:val="0000006D"/>
    <w:lvl w:ilvl="0">
      <w:start w:val="6"/>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7">
    <w:nsid w:val="0000006E"/>
    <w:multiLevelType w:val="multilevel"/>
    <w:tmpl w:val="0000006E"/>
    <w:lvl w:ilvl="0">
      <w:start w:val="1"/>
      <w:numFmt w:val="bullet"/>
      <w:lvlText w:val=""/>
      <w:lvlPicBulletId w:val="202"/>
      <w:lvlJc w:val="left"/>
      <w:pPr>
        <w:tabs>
          <w:tab w:val="num" w:pos="628"/>
        </w:tabs>
        <w:ind w:left="628" w:hanging="308"/>
      </w:pPr>
      <w:rPr>
        <w:rFonts w:ascii="Symbol" w:eastAsia="Symbol" w:hAnsi="Symbol" w:cs="Symbol"/>
        <w:sz w:val="18"/>
      </w:rPr>
    </w:lvl>
    <w:lvl w:ilvl="1">
      <w:start w:val="1"/>
      <w:numFmt w:val="bullet"/>
      <w:lvlText w:val=""/>
      <w:lvlPicBulletId w:val="203"/>
      <w:lvlJc w:val="left"/>
      <w:pPr>
        <w:tabs>
          <w:tab w:val="num" w:pos="628"/>
        </w:tabs>
        <w:ind w:left="628" w:hanging="308"/>
      </w:pPr>
      <w:rPr>
        <w:rFonts w:ascii="Symbol" w:eastAsia="Symbol" w:hAnsi="Symbol" w:cs="Symbol"/>
        <w:sz w:val="18"/>
      </w:rPr>
    </w:lvl>
    <w:lvl w:ilvl="2">
      <w:start w:val="1"/>
      <w:numFmt w:val="bullet"/>
      <w:lvlText w:val=""/>
      <w:lvlPicBulletId w:val="204"/>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8">
    <w:nsid w:val="0000006F"/>
    <w:multiLevelType w:val="multilevel"/>
    <w:tmpl w:val="0000006F"/>
    <w:lvl w:ilvl="0">
      <w:start w:val="1"/>
      <w:numFmt w:val="bullet"/>
      <w:lvlText w:val=""/>
      <w:lvlPicBulletId w:val="205"/>
      <w:lvlJc w:val="left"/>
      <w:pPr>
        <w:tabs>
          <w:tab w:val="num" w:pos="687"/>
        </w:tabs>
        <w:ind w:left="687" w:hanging="367"/>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9">
    <w:nsid w:val="00000070"/>
    <w:multiLevelType w:val="multilevel"/>
    <w:tmpl w:val="00000070"/>
    <w:lvl w:ilvl="0">
      <w:start w:val="1"/>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0">
    <w:nsid w:val="00000071"/>
    <w:multiLevelType w:val="multilevel"/>
    <w:tmpl w:val="00000071"/>
    <w:lvl w:ilvl="0">
      <w:start w:val="1"/>
      <w:numFmt w:val="bullet"/>
      <w:lvlText w:val=""/>
      <w:lvlPicBulletId w:val="206"/>
      <w:lvlJc w:val="left"/>
      <w:pPr>
        <w:tabs>
          <w:tab w:val="num" w:pos="687"/>
        </w:tabs>
        <w:ind w:left="687" w:hanging="367"/>
      </w:pPr>
      <w:rPr>
        <w:rFonts w:ascii="Symbol" w:eastAsia="Symbol" w:hAnsi="Symbol" w:cs="Symbol"/>
        <w:sz w:val="18"/>
      </w:rPr>
    </w:lvl>
    <w:lvl w:ilvl="1">
      <w:start w:val="1"/>
      <w:numFmt w:val="bullet"/>
      <w:lvlText w:val=""/>
      <w:lvlPicBulletId w:val="174"/>
      <w:lvlJc w:val="left"/>
      <w:pPr>
        <w:tabs>
          <w:tab w:val="num" w:pos="687"/>
        </w:tabs>
        <w:ind w:left="687" w:hanging="367"/>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1">
    <w:nsid w:val="00000072"/>
    <w:multiLevelType w:val="multilevel"/>
    <w:tmpl w:val="00000072"/>
    <w:lvl w:ilvl="0">
      <w:start w:val="1"/>
      <w:numFmt w:val="bullet"/>
      <w:lvlText w:val=""/>
      <w:lvlPicBulletId w:val="207"/>
      <w:lvlJc w:val="left"/>
      <w:pPr>
        <w:tabs>
          <w:tab w:val="num" w:pos="687"/>
        </w:tabs>
        <w:ind w:left="687" w:hanging="367"/>
      </w:pPr>
      <w:rPr>
        <w:rFonts w:ascii="Symbol" w:eastAsia="Symbol" w:hAnsi="Symbol" w:cs="Symbol"/>
        <w:sz w:val="18"/>
      </w:rPr>
    </w:lvl>
    <w:lvl w:ilvl="1">
      <w:start w:val="1"/>
      <w:numFmt w:val="bullet"/>
      <w:lvlText w:val=""/>
      <w:lvlPicBulletId w:val="183"/>
      <w:lvlJc w:val="left"/>
      <w:pPr>
        <w:tabs>
          <w:tab w:val="num" w:pos="687"/>
        </w:tabs>
        <w:ind w:left="687" w:hanging="367"/>
      </w:pPr>
      <w:rPr>
        <w:rFonts w:ascii="Symbol" w:eastAsia="Symbol" w:hAnsi="Symbol" w:cs="Symbol"/>
        <w:sz w:val="18"/>
      </w:rPr>
    </w:lvl>
    <w:lvl w:ilvl="2">
      <w:start w:val="1"/>
      <w:numFmt w:val="bullet"/>
      <w:lvlText w:val=""/>
      <w:lvlPicBulletId w:val="208"/>
      <w:lvlJc w:val="left"/>
      <w:pPr>
        <w:tabs>
          <w:tab w:val="num" w:pos="687"/>
        </w:tabs>
        <w:ind w:left="687" w:hanging="367"/>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2">
    <w:nsid w:val="00000073"/>
    <w:multiLevelType w:val="multilevel"/>
    <w:tmpl w:val="00000073"/>
    <w:lvl w:ilvl="0">
      <w:start w:val="1"/>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3">
    <w:nsid w:val="00000074"/>
    <w:multiLevelType w:val="multilevel"/>
    <w:tmpl w:val="00000074"/>
    <w:lvl w:ilvl="0">
      <w:start w:val="3"/>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4">
    <w:nsid w:val="00000075"/>
    <w:multiLevelType w:val="multilevel"/>
    <w:tmpl w:val="00000075"/>
    <w:lvl w:ilvl="0">
      <w:start w:val="5"/>
      <w:numFmt w:val="decimal"/>
      <w:lvlText w:val="%1."/>
      <w:lvlJc w:val="left"/>
      <w:pPr>
        <w:tabs>
          <w:tab w:val="num" w:pos="687"/>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5">
    <w:nsid w:val="00000076"/>
    <w:multiLevelType w:val="multilevel"/>
    <w:tmpl w:val="00000076"/>
    <w:lvl w:ilvl="0">
      <w:start w:val="1"/>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6">
    <w:nsid w:val="00000077"/>
    <w:multiLevelType w:val="multilevel"/>
    <w:tmpl w:val="00000077"/>
    <w:lvl w:ilvl="0">
      <w:start w:val="1"/>
      <w:numFmt w:val="decimal"/>
      <w:lvlText w:val="%1."/>
      <w:lvlJc w:val="left"/>
      <w:pPr>
        <w:tabs>
          <w:tab w:val="num" w:pos="687"/>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7">
    <w:nsid w:val="00000078"/>
    <w:multiLevelType w:val="multilevel"/>
    <w:tmpl w:val="00000078"/>
    <w:lvl w:ilvl="0">
      <w:start w:val="1"/>
      <w:numFmt w:val="bullet"/>
      <w:lvlText w:val=""/>
      <w:lvlPicBulletId w:val="106"/>
      <w:lvlJc w:val="left"/>
      <w:pPr>
        <w:tabs>
          <w:tab w:val="num" w:pos="687"/>
        </w:tabs>
        <w:ind w:left="687" w:hanging="367"/>
      </w:pPr>
      <w:rPr>
        <w:rFonts w:ascii="Symbol" w:eastAsia="Symbol" w:hAnsi="Symbol" w:cs="Symbol"/>
        <w:sz w:val="18"/>
      </w:rPr>
    </w:lvl>
    <w:lvl w:ilvl="1">
      <w:start w:val="1"/>
      <w:numFmt w:val="bullet"/>
      <w:lvlText w:val=""/>
      <w:lvlPicBulletId w:val="209"/>
      <w:lvlJc w:val="left"/>
      <w:pPr>
        <w:tabs>
          <w:tab w:val="num" w:pos="687"/>
        </w:tabs>
        <w:ind w:left="687" w:hanging="367"/>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8">
    <w:nsid w:val="00000079"/>
    <w:multiLevelType w:val="multilevel"/>
    <w:tmpl w:val="00000079"/>
    <w:lvl w:ilvl="0">
      <w:start w:val="1"/>
      <w:numFmt w:val="decimal"/>
      <w:lvlText w:val="%1."/>
      <w:lvlJc w:val="left"/>
      <w:pPr>
        <w:tabs>
          <w:tab w:val="num" w:pos="687"/>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9">
    <w:nsid w:val="0000007A"/>
    <w:multiLevelType w:val="multilevel"/>
    <w:tmpl w:val="0000007A"/>
    <w:lvl w:ilvl="0">
      <w:start w:val="1"/>
      <w:numFmt w:val="bullet"/>
      <w:lvlText w:val=""/>
      <w:lvlPicBulletId w:val="187"/>
      <w:lvlJc w:val="left"/>
      <w:pPr>
        <w:tabs>
          <w:tab w:val="num" w:pos="687"/>
        </w:tabs>
        <w:ind w:left="628" w:hanging="308"/>
      </w:pPr>
      <w:rPr>
        <w:rFonts w:ascii="Symbol" w:eastAsia="Symbol" w:hAnsi="Symbol" w:cs="Symbol"/>
        <w:sz w:val="18"/>
      </w:rPr>
    </w:lvl>
    <w:lvl w:ilvl="1">
      <w:start w:val="1"/>
      <w:numFmt w:val="bullet"/>
      <w:lvlText w:val=""/>
      <w:lvlPicBulletId w:val="210"/>
      <w:lvlJc w:val="left"/>
      <w:pPr>
        <w:tabs>
          <w:tab w:val="num" w:pos="687"/>
        </w:tabs>
        <w:ind w:left="687" w:hanging="367"/>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0">
    <w:nsid w:val="0000007B"/>
    <w:multiLevelType w:val="multilevel"/>
    <w:tmpl w:val="0000007B"/>
    <w:lvl w:ilvl="0">
      <w:start w:val="1"/>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1">
    <w:nsid w:val="0000007C"/>
    <w:multiLevelType w:val="multilevel"/>
    <w:tmpl w:val="0000007C"/>
    <w:lvl w:ilvl="0">
      <w:start w:val="2"/>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2">
    <w:nsid w:val="0000007D"/>
    <w:multiLevelType w:val="multilevel"/>
    <w:tmpl w:val="0000007D"/>
    <w:lvl w:ilvl="0">
      <w:start w:val="1"/>
      <w:numFmt w:val="bullet"/>
      <w:lvlText w:val=""/>
      <w:lvlPicBulletId w:val="211"/>
      <w:lvlJc w:val="left"/>
      <w:pPr>
        <w:tabs>
          <w:tab w:val="num" w:pos="687"/>
        </w:tabs>
        <w:ind w:left="628" w:hanging="308"/>
      </w:pPr>
      <w:rPr>
        <w:rFonts w:ascii="Symbol" w:eastAsia="Symbol" w:hAnsi="Symbol" w:cs="Symbol"/>
        <w:sz w:val="18"/>
      </w:rPr>
    </w:lvl>
    <w:lvl w:ilvl="1">
      <w:start w:val="1"/>
      <w:numFmt w:val="bullet"/>
      <w:lvlText w:val=""/>
      <w:lvlPicBulletId w:val="190"/>
      <w:lvlJc w:val="left"/>
      <w:pPr>
        <w:tabs>
          <w:tab w:val="num" w:pos="687"/>
        </w:tabs>
        <w:ind w:left="687" w:hanging="367"/>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3">
    <w:nsid w:val="0000007E"/>
    <w:multiLevelType w:val="multilevel"/>
    <w:tmpl w:val="0000007E"/>
    <w:lvl w:ilvl="0">
      <w:start w:val="1"/>
      <w:numFmt w:val="decimal"/>
      <w:lvlText w:val="%1."/>
      <w:lvlJc w:val="left"/>
      <w:pPr>
        <w:tabs>
          <w:tab w:val="num" w:pos="275"/>
        </w:tabs>
        <w:ind w:left="275" w:hanging="255"/>
      </w:pPr>
      <w:rPr>
        <w:rFonts w:ascii="Segoe UI" w:eastAsia="Segoe UI" w:hAnsi="Segoe UI" w:cs="Segoe UI"/>
        <w:b w:val="0"/>
        <w:bCs w:val="0"/>
        <w:i w:val="0"/>
        <w:iCs w:val="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4">
    <w:nsid w:val="0000007F"/>
    <w:multiLevelType w:val="multilevel"/>
    <w:tmpl w:val="0000007F"/>
    <w:lvl w:ilvl="0">
      <w:start w:val="2"/>
      <w:numFmt w:val="decimal"/>
      <w:lvlText w:val="%1."/>
      <w:lvlJc w:val="left"/>
      <w:pPr>
        <w:tabs>
          <w:tab w:val="num" w:pos="261"/>
        </w:tabs>
        <w:ind w:left="261" w:hanging="241"/>
      </w:pPr>
      <w:rPr>
        <w:rFonts w:ascii="Segoe UI" w:eastAsia="Segoe UI" w:hAnsi="Segoe UI" w:cs="Segoe UI"/>
        <w:b w:val="0"/>
        <w:bCs w:val="0"/>
        <w:i w:val="0"/>
        <w:iCs w:val="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5">
    <w:nsid w:val="00000080"/>
    <w:multiLevelType w:val="multilevel"/>
    <w:tmpl w:val="00000080"/>
    <w:lvl w:ilvl="0">
      <w:start w:val="3"/>
      <w:numFmt w:val="decimal"/>
      <w:lvlText w:val="%1."/>
      <w:lvlJc w:val="left"/>
      <w:pPr>
        <w:tabs>
          <w:tab w:val="num" w:pos="261"/>
        </w:tabs>
        <w:ind w:left="261" w:hanging="241"/>
      </w:pPr>
      <w:rPr>
        <w:rFonts w:ascii="Segoe UI" w:eastAsia="Segoe UI" w:hAnsi="Segoe UI" w:cs="Segoe UI"/>
        <w:b w:val="0"/>
        <w:bCs w:val="0"/>
        <w:i w:val="0"/>
        <w:iCs w:val="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6">
    <w:nsid w:val="00000081"/>
    <w:multiLevelType w:val="multilevel"/>
    <w:tmpl w:val="00000081"/>
    <w:lvl w:ilvl="0">
      <w:start w:val="1"/>
      <w:numFmt w:val="bullet"/>
      <w:lvlText w:val=""/>
      <w:lvlPicBulletId w:val="212"/>
      <w:lvlJc w:val="left"/>
      <w:pPr>
        <w:tabs>
          <w:tab w:val="num" w:pos="687"/>
        </w:tabs>
        <w:ind w:left="687" w:hanging="367"/>
      </w:pPr>
      <w:rPr>
        <w:rFonts w:ascii="Symbol" w:eastAsia="Symbol" w:hAnsi="Symbol" w:cs="Symbol"/>
        <w:sz w:val="18"/>
      </w:rPr>
    </w:lvl>
    <w:lvl w:ilvl="1">
      <w:start w:val="1"/>
      <w:numFmt w:val="bullet"/>
      <w:lvlText w:val=""/>
      <w:lvlPicBulletId w:val="213"/>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7">
    <w:nsid w:val="00000082"/>
    <w:multiLevelType w:val="multilevel"/>
    <w:tmpl w:val="00000082"/>
    <w:lvl w:ilvl="0">
      <w:start w:val="1"/>
      <w:numFmt w:val="decimal"/>
      <w:lvlText w:val="%1."/>
      <w:lvlJc w:val="left"/>
      <w:pPr>
        <w:tabs>
          <w:tab w:val="num" w:pos="323"/>
        </w:tabs>
        <w:ind w:left="323" w:hanging="303"/>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8">
    <w:nsid w:val="00000083"/>
    <w:multiLevelType w:val="multilevel"/>
    <w:tmpl w:val="00000083"/>
    <w:lvl w:ilvl="0">
      <w:start w:val="1"/>
      <w:numFmt w:val="bullet"/>
      <w:lvlText w:val=""/>
      <w:lvlPicBulletId w:val="214"/>
      <w:lvlJc w:val="left"/>
      <w:pPr>
        <w:tabs>
          <w:tab w:val="num" w:pos="628"/>
        </w:tabs>
        <w:ind w:left="628" w:hanging="308"/>
      </w:pPr>
      <w:rPr>
        <w:rFonts w:ascii="Symbol" w:eastAsia="Symbol" w:hAnsi="Symbol" w:cs="Symbol"/>
        <w:sz w:val="18"/>
      </w:rPr>
    </w:lvl>
    <w:lvl w:ilvl="1">
      <w:start w:val="1"/>
      <w:numFmt w:val="bullet"/>
      <w:lvlText w:val=""/>
      <w:lvlPicBulletId w:val="190"/>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9">
    <w:nsid w:val="00000084"/>
    <w:multiLevelType w:val="multilevel"/>
    <w:tmpl w:val="00000084"/>
    <w:lvl w:ilvl="0">
      <w:start w:val="2"/>
      <w:numFmt w:val="decimal"/>
      <w:lvlText w:val="%1."/>
      <w:lvlJc w:val="left"/>
      <w:pPr>
        <w:tabs>
          <w:tab w:val="num" w:pos="323"/>
        </w:tabs>
        <w:ind w:left="323" w:hanging="303"/>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0">
    <w:nsid w:val="00000085"/>
    <w:multiLevelType w:val="multilevel"/>
    <w:tmpl w:val="00000085"/>
    <w:lvl w:ilvl="0">
      <w:start w:val="1"/>
      <w:numFmt w:val="bullet"/>
      <w:lvlText w:val=""/>
      <w:lvlPicBulletId w:val="215"/>
      <w:lvlJc w:val="left"/>
      <w:pPr>
        <w:tabs>
          <w:tab w:val="num" w:pos="628"/>
        </w:tabs>
        <w:ind w:left="628" w:hanging="308"/>
      </w:pPr>
      <w:rPr>
        <w:rFonts w:ascii="Symbol" w:eastAsia="Symbol" w:hAnsi="Symbol" w:cs="Symbol"/>
        <w:sz w:val="18"/>
      </w:rPr>
    </w:lvl>
    <w:lvl w:ilvl="1">
      <w:start w:val="1"/>
      <w:numFmt w:val="bullet"/>
      <w:lvlText w:val=""/>
      <w:lvlPicBulletId w:val="216"/>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1">
    <w:nsid w:val="00000086"/>
    <w:multiLevelType w:val="multilevel"/>
    <w:tmpl w:val="00000086"/>
    <w:lvl w:ilvl="0">
      <w:start w:val="3"/>
      <w:numFmt w:val="decimal"/>
      <w:lvlText w:val="%1."/>
      <w:lvlJc w:val="left"/>
      <w:pPr>
        <w:tabs>
          <w:tab w:val="num" w:pos="323"/>
        </w:tabs>
        <w:ind w:left="323" w:hanging="303"/>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2">
    <w:nsid w:val="00000087"/>
    <w:multiLevelType w:val="multilevel"/>
    <w:tmpl w:val="00000087"/>
    <w:lvl w:ilvl="0">
      <w:start w:val="1"/>
      <w:numFmt w:val="bullet"/>
      <w:lvlText w:val=""/>
      <w:lvlPicBulletId w:val="102"/>
      <w:lvlJc w:val="left"/>
      <w:pPr>
        <w:tabs>
          <w:tab w:val="num" w:pos="628"/>
        </w:tabs>
        <w:ind w:left="628" w:hanging="308"/>
      </w:pPr>
      <w:rPr>
        <w:rFonts w:ascii="Symbol" w:eastAsia="Symbol" w:hAnsi="Symbol" w:cs="Symbol"/>
        <w:sz w:val="18"/>
      </w:rPr>
    </w:lvl>
    <w:lvl w:ilvl="1">
      <w:start w:val="1"/>
      <w:numFmt w:val="bullet"/>
      <w:lvlText w:val=""/>
      <w:lvlPicBulletId w:val="200"/>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3">
    <w:nsid w:val="00000088"/>
    <w:multiLevelType w:val="multilevel"/>
    <w:tmpl w:val="00000088"/>
    <w:lvl w:ilvl="0">
      <w:start w:val="1"/>
      <w:numFmt w:val="bullet"/>
      <w:lvlText w:val=""/>
      <w:lvlPicBulletId w:val="217"/>
      <w:lvlJc w:val="left"/>
      <w:pPr>
        <w:tabs>
          <w:tab w:val="num" w:pos="628"/>
        </w:tabs>
        <w:ind w:left="628" w:hanging="308"/>
      </w:pPr>
      <w:rPr>
        <w:rFonts w:ascii="Symbol" w:eastAsia="Symbol" w:hAnsi="Symbol" w:cs="Symbol"/>
        <w:sz w:val="18"/>
      </w:rPr>
    </w:lvl>
    <w:lvl w:ilvl="1">
      <w:start w:val="1"/>
      <w:numFmt w:val="bullet"/>
      <w:lvlText w:val=""/>
      <w:lvlPicBulletId w:val="213"/>
      <w:lvlJc w:val="left"/>
      <w:pPr>
        <w:tabs>
          <w:tab w:val="num" w:pos="628"/>
        </w:tabs>
        <w:ind w:left="628" w:hanging="308"/>
      </w:pPr>
      <w:rPr>
        <w:rFonts w:ascii="Symbol" w:eastAsia="Symbol" w:hAnsi="Symbol" w:cs="Symbol"/>
        <w:sz w:val="18"/>
      </w:rPr>
    </w:lvl>
    <w:lvl w:ilvl="2">
      <w:start w:val="1"/>
      <w:numFmt w:val="bullet"/>
      <w:lvlText w:val=""/>
      <w:lvlPicBulletId w:val="218"/>
      <w:lvlJc w:val="left"/>
      <w:pPr>
        <w:tabs>
          <w:tab w:val="num" w:pos="628"/>
        </w:tabs>
        <w:ind w:left="628" w:hanging="308"/>
      </w:pPr>
      <w:rPr>
        <w:rFonts w:ascii="Symbol" w:eastAsia="Symbol" w:hAnsi="Symbol" w:cs="Symbol"/>
        <w:sz w:val="18"/>
      </w:rPr>
    </w:lvl>
    <w:lvl w:ilvl="3">
      <w:start w:val="1"/>
      <w:numFmt w:val="bullet"/>
      <w:lvlText w:val=""/>
      <w:lvlPicBulletId w:val="219"/>
      <w:lvlJc w:val="left"/>
      <w:pPr>
        <w:tabs>
          <w:tab w:val="num" w:pos="628"/>
        </w:tabs>
        <w:ind w:left="628" w:hanging="308"/>
      </w:pPr>
      <w:rPr>
        <w:rFonts w:ascii="Symbol" w:eastAsia="Symbol" w:hAnsi="Symbol" w:cs="Symbol"/>
        <w:sz w:val="18"/>
      </w:rPr>
    </w:lvl>
    <w:lvl w:ilvl="4">
      <w:start w:val="1"/>
      <w:numFmt w:val="bullet"/>
      <w:lvlText w:val=""/>
      <w:lvlPicBulletId w:val="174"/>
      <w:lvlJc w:val="left"/>
      <w:pPr>
        <w:tabs>
          <w:tab w:val="num" w:pos="628"/>
        </w:tabs>
        <w:ind w:left="628" w:hanging="308"/>
      </w:pPr>
      <w:rPr>
        <w:rFonts w:ascii="Symbol" w:eastAsia="Symbol" w:hAnsi="Symbol" w:cs="Symbol"/>
        <w:sz w:val="18"/>
      </w:rPr>
    </w:lvl>
    <w:lvl w:ilvl="5">
      <w:start w:val="1"/>
      <w:numFmt w:val="bullet"/>
      <w:lvlText w:val=""/>
      <w:lvlPicBulletId w:val="188"/>
      <w:lvlJc w:val="left"/>
      <w:pPr>
        <w:tabs>
          <w:tab w:val="num" w:pos="628"/>
        </w:tabs>
        <w:ind w:left="628" w:hanging="308"/>
      </w:pPr>
      <w:rPr>
        <w:rFonts w:ascii="Symbol" w:eastAsia="Symbol" w:hAnsi="Symbol" w:cs="Symbol"/>
        <w:sz w:val="18"/>
      </w:r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4">
    <w:nsid w:val="00000089"/>
    <w:multiLevelType w:val="multilevel"/>
    <w:tmpl w:val="00000089"/>
    <w:lvl w:ilvl="0">
      <w:start w:val="1"/>
      <w:numFmt w:val="bullet"/>
      <w:lvlText w:val=""/>
      <w:lvlPicBulletId w:val="220"/>
      <w:lvlJc w:val="left"/>
      <w:pPr>
        <w:tabs>
          <w:tab w:val="num" w:pos="628"/>
        </w:tabs>
        <w:ind w:left="628" w:hanging="308"/>
      </w:pPr>
      <w:rPr>
        <w:rFonts w:ascii="Symbol" w:eastAsia="Symbol" w:hAnsi="Symbol" w:cs="Symbol"/>
        <w:sz w:val="18"/>
      </w:rPr>
    </w:lvl>
    <w:lvl w:ilvl="1">
      <w:start w:val="1"/>
      <w:numFmt w:val="bullet"/>
      <w:lvlText w:val=""/>
      <w:lvlPicBulletId w:val="102"/>
      <w:lvlJc w:val="left"/>
      <w:pPr>
        <w:tabs>
          <w:tab w:val="num" w:pos="628"/>
        </w:tabs>
        <w:ind w:left="628" w:hanging="308"/>
      </w:pPr>
      <w:rPr>
        <w:rFonts w:ascii="Symbol" w:eastAsia="Symbol" w:hAnsi="Symbol" w:cs="Symbol"/>
        <w:sz w:val="18"/>
      </w:rPr>
    </w:lvl>
    <w:lvl w:ilvl="2">
      <w:start w:val="1"/>
      <w:numFmt w:val="bullet"/>
      <w:lvlText w:val=""/>
      <w:lvlPicBulletId w:val="221"/>
      <w:lvlJc w:val="left"/>
      <w:pPr>
        <w:tabs>
          <w:tab w:val="num" w:pos="628"/>
        </w:tabs>
        <w:ind w:left="628" w:hanging="308"/>
      </w:pPr>
      <w:rPr>
        <w:rFonts w:ascii="Symbol" w:eastAsia="Symbol" w:hAnsi="Symbol" w:cs="Symbol"/>
        <w:sz w:val="18"/>
      </w:rPr>
    </w:lvl>
    <w:lvl w:ilvl="3">
      <w:start w:val="1"/>
      <w:numFmt w:val="bullet"/>
      <w:lvlText w:val=""/>
      <w:lvlPicBulletId w:val="222"/>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5">
    <w:nsid w:val="0000008A"/>
    <w:multiLevelType w:val="multilevel"/>
    <w:tmpl w:val="0000008A"/>
    <w:lvl w:ilvl="0">
      <w:start w:val="1"/>
      <w:numFmt w:val="bullet"/>
      <w:lvlText w:val=""/>
      <w:lvlPicBulletId w:val="205"/>
      <w:lvlJc w:val="left"/>
      <w:pPr>
        <w:tabs>
          <w:tab w:val="num" w:pos="628"/>
        </w:tabs>
        <w:ind w:left="628" w:hanging="308"/>
      </w:pPr>
      <w:rPr>
        <w:rFonts w:ascii="Symbol" w:eastAsia="Symbol" w:hAnsi="Symbol" w:cs="Symbol"/>
        <w:sz w:val="18"/>
      </w:rPr>
    </w:lvl>
    <w:lvl w:ilvl="1">
      <w:start w:val="1"/>
      <w:numFmt w:val="bullet"/>
      <w:lvlText w:val=""/>
      <w:lvlPicBulletId w:val="223"/>
      <w:lvlJc w:val="left"/>
      <w:pPr>
        <w:tabs>
          <w:tab w:val="num" w:pos="628"/>
        </w:tabs>
        <w:ind w:left="628" w:hanging="308"/>
      </w:pPr>
      <w:rPr>
        <w:rFonts w:ascii="Symbol" w:eastAsia="Symbol" w:hAnsi="Symbol" w:cs="Symbol"/>
        <w:sz w:val="18"/>
      </w:rPr>
    </w:lvl>
    <w:lvl w:ilvl="2">
      <w:start w:val="1"/>
      <w:numFmt w:val="bullet"/>
      <w:lvlText w:val=""/>
      <w:lvlPicBulletId w:val="194"/>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6">
    <w:nsid w:val="0000008B"/>
    <w:multiLevelType w:val="multilevel"/>
    <w:tmpl w:val="0000008B"/>
    <w:lvl w:ilvl="0">
      <w:start w:val="1"/>
      <w:numFmt w:val="bullet"/>
      <w:lvlText w:val=""/>
      <w:lvlPicBulletId w:val="224"/>
      <w:lvlJc w:val="left"/>
      <w:pPr>
        <w:tabs>
          <w:tab w:val="num" w:pos="687"/>
        </w:tabs>
        <w:ind w:left="628" w:hanging="308"/>
      </w:pPr>
      <w:rPr>
        <w:rFonts w:ascii="Symbol" w:eastAsia="Symbol" w:hAnsi="Symbol" w:cs="Symbol"/>
        <w:sz w:val="18"/>
      </w:rPr>
    </w:lvl>
    <w:lvl w:ilvl="1">
      <w:start w:val="1"/>
      <w:numFmt w:val="bullet"/>
      <w:lvlText w:val=""/>
      <w:lvlPicBulletId w:val="186"/>
      <w:lvlJc w:val="left"/>
      <w:pPr>
        <w:tabs>
          <w:tab w:val="num" w:pos="687"/>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7">
    <w:nsid w:val="0000008C"/>
    <w:multiLevelType w:val="multilevel"/>
    <w:tmpl w:val="0000008C"/>
    <w:lvl w:ilvl="0">
      <w:start w:val="1"/>
      <w:numFmt w:val="decimal"/>
      <w:lvlText w:val="%1."/>
      <w:lvlJc w:val="left"/>
      <w:pPr>
        <w:tabs>
          <w:tab w:val="num" w:pos="687"/>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8">
    <w:nsid w:val="0000008D"/>
    <w:multiLevelType w:val="multilevel"/>
    <w:tmpl w:val="0000008D"/>
    <w:lvl w:ilvl="0">
      <w:start w:val="1"/>
      <w:numFmt w:val="decimal"/>
      <w:lvlText w:val="%1."/>
      <w:lvlJc w:val="left"/>
      <w:pPr>
        <w:tabs>
          <w:tab w:val="num" w:pos="687"/>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9">
    <w:nsid w:val="0000008E"/>
    <w:multiLevelType w:val="multilevel"/>
    <w:tmpl w:val="0000008E"/>
    <w:lvl w:ilvl="0">
      <w:start w:val="1"/>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0">
    <w:nsid w:val="0000008F"/>
    <w:multiLevelType w:val="multilevel"/>
    <w:tmpl w:val="0000008F"/>
    <w:lvl w:ilvl="0">
      <w:start w:val="5"/>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1">
    <w:nsid w:val="00000090"/>
    <w:multiLevelType w:val="multilevel"/>
    <w:tmpl w:val="00000090"/>
    <w:lvl w:ilvl="0">
      <w:start w:val="1"/>
      <w:numFmt w:val="bullet"/>
      <w:lvlText w:val=""/>
      <w:lvlPicBulletId w:val="225"/>
      <w:lvlJc w:val="left"/>
      <w:pPr>
        <w:tabs>
          <w:tab w:val="num" w:pos="628"/>
        </w:tabs>
        <w:ind w:left="628" w:hanging="308"/>
      </w:pPr>
      <w:rPr>
        <w:rFonts w:ascii="Symbol" w:eastAsia="Symbol" w:hAnsi="Symbol" w:cs="Symbol"/>
        <w:sz w:val="18"/>
      </w:rPr>
    </w:lvl>
    <w:lvl w:ilvl="1">
      <w:start w:val="1"/>
      <w:numFmt w:val="bullet"/>
      <w:lvlText w:val=""/>
      <w:lvlPicBulletId w:val="180"/>
      <w:lvlJc w:val="left"/>
      <w:pPr>
        <w:tabs>
          <w:tab w:val="num" w:pos="1235"/>
        </w:tabs>
        <w:ind w:left="1235" w:hanging="315"/>
      </w:pPr>
      <w:rPr>
        <w:rFonts w:ascii="Symbol" w:eastAsia="Symbol" w:hAnsi="Symbol" w:cs="Symbol"/>
        <w:sz w:val="18"/>
      </w:rPr>
    </w:lvl>
    <w:lvl w:ilvl="2">
      <w:start w:val="1"/>
      <w:numFmt w:val="bullet"/>
      <w:lvlText w:val=""/>
      <w:lvlPicBulletId w:val="226"/>
      <w:lvlJc w:val="left"/>
      <w:pPr>
        <w:tabs>
          <w:tab w:val="num" w:pos="1235"/>
        </w:tabs>
        <w:ind w:left="1235" w:hanging="315"/>
      </w:pPr>
      <w:rPr>
        <w:rFonts w:ascii="Symbol" w:eastAsia="Symbol" w:hAnsi="Symbol" w:cs="Symbol"/>
        <w:sz w:val="18"/>
      </w:rPr>
    </w:lvl>
    <w:lvl w:ilvl="3">
      <w:start w:val="1"/>
      <w:numFmt w:val="bullet"/>
      <w:lvlText w:val=""/>
      <w:lvlPicBulletId w:val="227"/>
      <w:lvlJc w:val="left"/>
      <w:pPr>
        <w:tabs>
          <w:tab w:val="num" w:pos="1235"/>
        </w:tabs>
        <w:ind w:left="1235" w:hanging="315"/>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2">
    <w:nsid w:val="00000091"/>
    <w:multiLevelType w:val="hybridMultilevel"/>
    <w:tmpl w:val="00000091"/>
    <w:lvl w:ilvl="0" w:tplc="533C7BFA">
      <w:start w:val="1"/>
      <w:numFmt w:val="bullet"/>
      <w:lvlText w:val="-"/>
      <w:lvlJc w:val="left"/>
      <w:pPr>
        <w:tabs>
          <w:tab w:val="num" w:pos="1039"/>
        </w:tabs>
        <w:ind w:left="1039" w:hanging="259"/>
      </w:pPr>
      <w:rPr>
        <w:rFonts w:ascii="Consolas" w:eastAsia="Consolas" w:hAnsi="Consolas" w:cs="Consolas"/>
        <w:b w:val="0"/>
        <w:bCs w:val="0"/>
        <w:i w:val="0"/>
        <w:iCs w:val="0"/>
        <w:sz w:val="24"/>
      </w:rPr>
    </w:lvl>
    <w:lvl w:ilvl="1" w:tplc="93F6CFDA">
      <w:start w:val="1"/>
      <w:numFmt w:val="bullet"/>
      <w:lvlText w:val="o"/>
      <w:lvlJc w:val="left"/>
      <w:pPr>
        <w:tabs>
          <w:tab w:val="num" w:pos="1440"/>
        </w:tabs>
        <w:ind w:left="1440" w:hanging="360"/>
      </w:pPr>
      <w:rPr>
        <w:rFonts w:ascii="Courier New" w:hAnsi="Courier New"/>
      </w:rPr>
    </w:lvl>
    <w:lvl w:ilvl="2" w:tplc="57A01D58">
      <w:start w:val="1"/>
      <w:numFmt w:val="bullet"/>
      <w:lvlText w:val=""/>
      <w:lvlJc w:val="left"/>
      <w:pPr>
        <w:tabs>
          <w:tab w:val="num" w:pos="2160"/>
        </w:tabs>
        <w:ind w:left="2160" w:hanging="360"/>
      </w:pPr>
      <w:rPr>
        <w:rFonts w:ascii="Wingdings" w:hAnsi="Wingdings"/>
      </w:rPr>
    </w:lvl>
    <w:lvl w:ilvl="3" w:tplc="2002588A">
      <w:start w:val="1"/>
      <w:numFmt w:val="bullet"/>
      <w:lvlText w:val=""/>
      <w:lvlJc w:val="left"/>
      <w:pPr>
        <w:tabs>
          <w:tab w:val="num" w:pos="2880"/>
        </w:tabs>
        <w:ind w:left="2880" w:hanging="360"/>
      </w:pPr>
      <w:rPr>
        <w:rFonts w:ascii="Symbol" w:hAnsi="Symbol"/>
      </w:rPr>
    </w:lvl>
    <w:lvl w:ilvl="4" w:tplc="2A7AE788">
      <w:start w:val="1"/>
      <w:numFmt w:val="bullet"/>
      <w:lvlText w:val="o"/>
      <w:lvlJc w:val="left"/>
      <w:pPr>
        <w:tabs>
          <w:tab w:val="num" w:pos="3600"/>
        </w:tabs>
        <w:ind w:left="3600" w:hanging="360"/>
      </w:pPr>
      <w:rPr>
        <w:rFonts w:ascii="Courier New" w:hAnsi="Courier New"/>
      </w:rPr>
    </w:lvl>
    <w:lvl w:ilvl="5" w:tplc="137E3044">
      <w:start w:val="1"/>
      <w:numFmt w:val="bullet"/>
      <w:lvlText w:val=""/>
      <w:lvlJc w:val="left"/>
      <w:pPr>
        <w:tabs>
          <w:tab w:val="num" w:pos="4320"/>
        </w:tabs>
        <w:ind w:left="4320" w:hanging="360"/>
      </w:pPr>
      <w:rPr>
        <w:rFonts w:ascii="Wingdings" w:hAnsi="Wingdings"/>
      </w:rPr>
    </w:lvl>
    <w:lvl w:ilvl="6" w:tplc="E884CA26">
      <w:start w:val="1"/>
      <w:numFmt w:val="bullet"/>
      <w:lvlText w:val=""/>
      <w:lvlJc w:val="left"/>
      <w:pPr>
        <w:tabs>
          <w:tab w:val="num" w:pos="5040"/>
        </w:tabs>
        <w:ind w:left="5040" w:hanging="360"/>
      </w:pPr>
      <w:rPr>
        <w:rFonts w:ascii="Symbol" w:hAnsi="Symbol"/>
      </w:rPr>
    </w:lvl>
    <w:lvl w:ilvl="7" w:tplc="CB286C98">
      <w:start w:val="1"/>
      <w:numFmt w:val="bullet"/>
      <w:lvlText w:val="o"/>
      <w:lvlJc w:val="left"/>
      <w:pPr>
        <w:tabs>
          <w:tab w:val="num" w:pos="5760"/>
        </w:tabs>
        <w:ind w:left="5760" w:hanging="360"/>
      </w:pPr>
      <w:rPr>
        <w:rFonts w:ascii="Courier New" w:hAnsi="Courier New"/>
      </w:rPr>
    </w:lvl>
    <w:lvl w:ilvl="8" w:tplc="619C335C">
      <w:start w:val="1"/>
      <w:numFmt w:val="bullet"/>
      <w:lvlText w:val=""/>
      <w:lvlJc w:val="left"/>
      <w:pPr>
        <w:tabs>
          <w:tab w:val="num" w:pos="6480"/>
        </w:tabs>
        <w:ind w:left="6480" w:hanging="360"/>
      </w:pPr>
      <w:rPr>
        <w:rFonts w:ascii="Wingdings" w:hAnsi="Wingdings"/>
      </w:rPr>
    </w:lvl>
  </w:abstractNum>
  <w:abstractNum w:abstractNumId="143">
    <w:nsid w:val="00000092"/>
    <w:multiLevelType w:val="multilevel"/>
    <w:tmpl w:val="00000092"/>
    <w:lvl w:ilvl="0">
      <w:start w:val="1"/>
      <w:numFmt w:val="bullet"/>
      <w:lvlText w:val=""/>
      <w:lvlPicBulletId w:val="220"/>
      <w:lvlJc w:val="left"/>
      <w:pPr>
        <w:tabs>
          <w:tab w:val="num" w:pos="628"/>
        </w:tabs>
        <w:ind w:left="628" w:hanging="308"/>
      </w:pPr>
      <w:rPr>
        <w:rFonts w:ascii="Symbol" w:eastAsia="Symbol" w:hAnsi="Symbol" w:cs="Symbol"/>
        <w:sz w:val="18"/>
      </w:rPr>
    </w:lvl>
    <w:lvl w:ilvl="1">
      <w:start w:val="1"/>
      <w:numFmt w:val="bullet"/>
      <w:lvlText w:val=""/>
      <w:lvlPicBulletId w:val="228"/>
      <w:lvlJc w:val="left"/>
      <w:pPr>
        <w:tabs>
          <w:tab w:val="num" w:pos="1235"/>
        </w:tabs>
        <w:ind w:left="1235" w:hanging="315"/>
      </w:pPr>
      <w:rPr>
        <w:rFonts w:ascii="Symbol" w:eastAsia="Symbol" w:hAnsi="Symbol" w:cs="Symbol"/>
        <w:sz w:val="18"/>
      </w:rPr>
    </w:lvl>
    <w:lvl w:ilvl="2">
      <w:start w:val="1"/>
      <w:numFmt w:val="bullet"/>
      <w:lvlText w:val=""/>
      <w:lvlPicBulletId w:val="229"/>
      <w:lvlJc w:val="left"/>
      <w:pPr>
        <w:tabs>
          <w:tab w:val="num" w:pos="1235"/>
        </w:tabs>
        <w:ind w:left="1235" w:hanging="315"/>
      </w:pPr>
      <w:rPr>
        <w:rFonts w:ascii="Symbol" w:eastAsia="Symbol" w:hAnsi="Symbol" w:cs="Symbol"/>
        <w:sz w:val="18"/>
      </w:rPr>
    </w:lvl>
    <w:lvl w:ilvl="3">
      <w:start w:val="1"/>
      <w:numFmt w:val="bullet"/>
      <w:lvlText w:val=""/>
      <w:lvlPicBulletId w:val="230"/>
      <w:lvlJc w:val="left"/>
      <w:pPr>
        <w:tabs>
          <w:tab w:val="num" w:pos="1235"/>
        </w:tabs>
        <w:ind w:left="1235" w:hanging="315"/>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4">
    <w:nsid w:val="00000093"/>
    <w:multiLevelType w:val="hybridMultilevel"/>
    <w:tmpl w:val="00000093"/>
    <w:lvl w:ilvl="0" w:tplc="AEEACA1A">
      <w:start w:val="1"/>
      <w:numFmt w:val="bullet"/>
      <w:lvlText w:val="-"/>
      <w:lvlJc w:val="left"/>
      <w:pPr>
        <w:tabs>
          <w:tab w:val="num" w:pos="1039"/>
        </w:tabs>
        <w:ind w:left="1039" w:hanging="259"/>
      </w:pPr>
      <w:rPr>
        <w:rFonts w:ascii="Consolas" w:eastAsia="Consolas" w:hAnsi="Consolas" w:cs="Consolas"/>
        <w:b w:val="0"/>
        <w:bCs w:val="0"/>
        <w:i w:val="0"/>
        <w:iCs w:val="0"/>
        <w:sz w:val="24"/>
      </w:rPr>
    </w:lvl>
    <w:lvl w:ilvl="1" w:tplc="BCBC220C">
      <w:start w:val="1"/>
      <w:numFmt w:val="bullet"/>
      <w:lvlText w:val="o"/>
      <w:lvlJc w:val="left"/>
      <w:pPr>
        <w:tabs>
          <w:tab w:val="num" w:pos="1440"/>
        </w:tabs>
        <w:ind w:left="1440" w:hanging="360"/>
      </w:pPr>
      <w:rPr>
        <w:rFonts w:ascii="Courier New" w:hAnsi="Courier New"/>
      </w:rPr>
    </w:lvl>
    <w:lvl w:ilvl="2" w:tplc="98C42182">
      <w:start w:val="1"/>
      <w:numFmt w:val="bullet"/>
      <w:lvlText w:val=""/>
      <w:lvlJc w:val="left"/>
      <w:pPr>
        <w:tabs>
          <w:tab w:val="num" w:pos="2160"/>
        </w:tabs>
        <w:ind w:left="2160" w:hanging="360"/>
      </w:pPr>
      <w:rPr>
        <w:rFonts w:ascii="Wingdings" w:hAnsi="Wingdings"/>
      </w:rPr>
    </w:lvl>
    <w:lvl w:ilvl="3" w:tplc="B8BEDB96">
      <w:start w:val="1"/>
      <w:numFmt w:val="bullet"/>
      <w:lvlText w:val=""/>
      <w:lvlJc w:val="left"/>
      <w:pPr>
        <w:tabs>
          <w:tab w:val="num" w:pos="2880"/>
        </w:tabs>
        <w:ind w:left="2880" w:hanging="360"/>
      </w:pPr>
      <w:rPr>
        <w:rFonts w:ascii="Symbol" w:hAnsi="Symbol"/>
      </w:rPr>
    </w:lvl>
    <w:lvl w:ilvl="4" w:tplc="92E86486">
      <w:start w:val="1"/>
      <w:numFmt w:val="bullet"/>
      <w:lvlText w:val="o"/>
      <w:lvlJc w:val="left"/>
      <w:pPr>
        <w:tabs>
          <w:tab w:val="num" w:pos="3600"/>
        </w:tabs>
        <w:ind w:left="3600" w:hanging="360"/>
      </w:pPr>
      <w:rPr>
        <w:rFonts w:ascii="Courier New" w:hAnsi="Courier New"/>
      </w:rPr>
    </w:lvl>
    <w:lvl w:ilvl="5" w:tplc="035C29DA">
      <w:start w:val="1"/>
      <w:numFmt w:val="bullet"/>
      <w:lvlText w:val=""/>
      <w:lvlJc w:val="left"/>
      <w:pPr>
        <w:tabs>
          <w:tab w:val="num" w:pos="4320"/>
        </w:tabs>
        <w:ind w:left="4320" w:hanging="360"/>
      </w:pPr>
      <w:rPr>
        <w:rFonts w:ascii="Wingdings" w:hAnsi="Wingdings"/>
      </w:rPr>
    </w:lvl>
    <w:lvl w:ilvl="6" w:tplc="E0525F9E">
      <w:start w:val="1"/>
      <w:numFmt w:val="bullet"/>
      <w:lvlText w:val=""/>
      <w:lvlJc w:val="left"/>
      <w:pPr>
        <w:tabs>
          <w:tab w:val="num" w:pos="5040"/>
        </w:tabs>
        <w:ind w:left="5040" w:hanging="360"/>
      </w:pPr>
      <w:rPr>
        <w:rFonts w:ascii="Symbol" w:hAnsi="Symbol"/>
      </w:rPr>
    </w:lvl>
    <w:lvl w:ilvl="7" w:tplc="AC9EA1C0">
      <w:start w:val="1"/>
      <w:numFmt w:val="bullet"/>
      <w:lvlText w:val="o"/>
      <w:lvlJc w:val="left"/>
      <w:pPr>
        <w:tabs>
          <w:tab w:val="num" w:pos="5760"/>
        </w:tabs>
        <w:ind w:left="5760" w:hanging="360"/>
      </w:pPr>
      <w:rPr>
        <w:rFonts w:ascii="Courier New" w:hAnsi="Courier New"/>
      </w:rPr>
    </w:lvl>
    <w:lvl w:ilvl="8" w:tplc="DDB05458">
      <w:start w:val="1"/>
      <w:numFmt w:val="bullet"/>
      <w:lvlText w:val=""/>
      <w:lvlJc w:val="left"/>
      <w:pPr>
        <w:tabs>
          <w:tab w:val="num" w:pos="6480"/>
        </w:tabs>
        <w:ind w:left="6480" w:hanging="360"/>
      </w:pPr>
      <w:rPr>
        <w:rFonts w:ascii="Wingdings" w:hAnsi="Wingdings"/>
      </w:rPr>
    </w:lvl>
  </w:abstractNum>
  <w:abstractNum w:abstractNumId="145">
    <w:nsid w:val="00000094"/>
    <w:multiLevelType w:val="hybridMultilevel"/>
    <w:tmpl w:val="00000094"/>
    <w:lvl w:ilvl="0" w:tplc="56E2A970">
      <w:start w:val="1"/>
      <w:numFmt w:val="bullet"/>
      <w:lvlText w:val="-"/>
      <w:lvlJc w:val="left"/>
      <w:pPr>
        <w:tabs>
          <w:tab w:val="num" w:pos="1559"/>
        </w:tabs>
        <w:ind w:left="1559" w:hanging="260"/>
      </w:pPr>
      <w:rPr>
        <w:rFonts w:ascii="Consolas" w:eastAsia="Consolas" w:hAnsi="Consolas" w:cs="Consolas"/>
        <w:b w:val="0"/>
        <w:bCs w:val="0"/>
        <w:i w:val="0"/>
        <w:iCs w:val="0"/>
        <w:sz w:val="24"/>
      </w:rPr>
    </w:lvl>
    <w:lvl w:ilvl="1" w:tplc="AAA892D4">
      <w:start w:val="1"/>
      <w:numFmt w:val="bullet"/>
      <w:lvlText w:val="o"/>
      <w:lvlJc w:val="left"/>
      <w:pPr>
        <w:tabs>
          <w:tab w:val="num" w:pos="1440"/>
        </w:tabs>
        <w:ind w:left="1440" w:hanging="360"/>
      </w:pPr>
      <w:rPr>
        <w:rFonts w:ascii="Courier New" w:hAnsi="Courier New"/>
      </w:rPr>
    </w:lvl>
    <w:lvl w:ilvl="2" w:tplc="36582512">
      <w:start w:val="1"/>
      <w:numFmt w:val="bullet"/>
      <w:lvlText w:val=""/>
      <w:lvlJc w:val="left"/>
      <w:pPr>
        <w:tabs>
          <w:tab w:val="num" w:pos="2160"/>
        </w:tabs>
        <w:ind w:left="2160" w:hanging="360"/>
      </w:pPr>
      <w:rPr>
        <w:rFonts w:ascii="Wingdings" w:hAnsi="Wingdings"/>
      </w:rPr>
    </w:lvl>
    <w:lvl w:ilvl="3" w:tplc="AFDC2FCE">
      <w:start w:val="1"/>
      <w:numFmt w:val="bullet"/>
      <w:lvlText w:val=""/>
      <w:lvlJc w:val="left"/>
      <w:pPr>
        <w:tabs>
          <w:tab w:val="num" w:pos="2880"/>
        </w:tabs>
        <w:ind w:left="2880" w:hanging="360"/>
      </w:pPr>
      <w:rPr>
        <w:rFonts w:ascii="Symbol" w:hAnsi="Symbol"/>
      </w:rPr>
    </w:lvl>
    <w:lvl w:ilvl="4" w:tplc="51164B0A">
      <w:start w:val="1"/>
      <w:numFmt w:val="bullet"/>
      <w:lvlText w:val="o"/>
      <w:lvlJc w:val="left"/>
      <w:pPr>
        <w:tabs>
          <w:tab w:val="num" w:pos="3600"/>
        </w:tabs>
        <w:ind w:left="3600" w:hanging="360"/>
      </w:pPr>
      <w:rPr>
        <w:rFonts w:ascii="Courier New" w:hAnsi="Courier New"/>
      </w:rPr>
    </w:lvl>
    <w:lvl w:ilvl="5" w:tplc="3FB2F0EC">
      <w:start w:val="1"/>
      <w:numFmt w:val="bullet"/>
      <w:lvlText w:val=""/>
      <w:lvlJc w:val="left"/>
      <w:pPr>
        <w:tabs>
          <w:tab w:val="num" w:pos="4320"/>
        </w:tabs>
        <w:ind w:left="4320" w:hanging="360"/>
      </w:pPr>
      <w:rPr>
        <w:rFonts w:ascii="Wingdings" w:hAnsi="Wingdings"/>
      </w:rPr>
    </w:lvl>
    <w:lvl w:ilvl="6" w:tplc="478C3F3A">
      <w:start w:val="1"/>
      <w:numFmt w:val="bullet"/>
      <w:lvlText w:val=""/>
      <w:lvlJc w:val="left"/>
      <w:pPr>
        <w:tabs>
          <w:tab w:val="num" w:pos="5040"/>
        </w:tabs>
        <w:ind w:left="5040" w:hanging="360"/>
      </w:pPr>
      <w:rPr>
        <w:rFonts w:ascii="Symbol" w:hAnsi="Symbol"/>
      </w:rPr>
    </w:lvl>
    <w:lvl w:ilvl="7" w:tplc="E0CA5130">
      <w:start w:val="1"/>
      <w:numFmt w:val="bullet"/>
      <w:lvlText w:val="o"/>
      <w:lvlJc w:val="left"/>
      <w:pPr>
        <w:tabs>
          <w:tab w:val="num" w:pos="5760"/>
        </w:tabs>
        <w:ind w:left="5760" w:hanging="360"/>
      </w:pPr>
      <w:rPr>
        <w:rFonts w:ascii="Courier New" w:hAnsi="Courier New"/>
      </w:rPr>
    </w:lvl>
    <w:lvl w:ilvl="8" w:tplc="27AA1FBA">
      <w:start w:val="1"/>
      <w:numFmt w:val="bullet"/>
      <w:lvlText w:val=""/>
      <w:lvlJc w:val="left"/>
      <w:pPr>
        <w:tabs>
          <w:tab w:val="num" w:pos="6480"/>
        </w:tabs>
        <w:ind w:left="6480" w:hanging="360"/>
      </w:pPr>
      <w:rPr>
        <w:rFonts w:ascii="Wingdings" w:hAnsi="Wingdings"/>
      </w:rPr>
    </w:lvl>
  </w:abstractNum>
  <w:abstractNum w:abstractNumId="146">
    <w:nsid w:val="00000095"/>
    <w:multiLevelType w:val="multilevel"/>
    <w:tmpl w:val="00000095"/>
    <w:lvl w:ilvl="0">
      <w:start w:val="1"/>
      <w:numFmt w:val="bullet"/>
      <w:lvlText w:val=""/>
      <w:lvlPicBulletId w:val="200"/>
      <w:lvlJc w:val="left"/>
      <w:pPr>
        <w:tabs>
          <w:tab w:val="num" w:pos="628"/>
        </w:tabs>
        <w:ind w:left="628" w:hanging="308"/>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7">
    <w:nsid w:val="00000096"/>
    <w:multiLevelType w:val="multilevel"/>
    <w:tmpl w:val="00000096"/>
    <w:lvl w:ilvl="0">
      <w:start w:val="1"/>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8">
    <w:nsid w:val="00000097"/>
    <w:multiLevelType w:val="multilevel"/>
    <w:tmpl w:val="00000097"/>
    <w:lvl w:ilvl="0">
      <w:start w:val="2"/>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9">
    <w:nsid w:val="00000098"/>
    <w:multiLevelType w:val="multilevel"/>
    <w:tmpl w:val="00000098"/>
    <w:lvl w:ilvl="0">
      <w:start w:val="3"/>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0">
    <w:nsid w:val="00000099"/>
    <w:multiLevelType w:val="multilevel"/>
    <w:tmpl w:val="00000099"/>
    <w:lvl w:ilvl="0">
      <w:start w:val="1"/>
      <w:numFmt w:val="bullet"/>
      <w:lvlText w:val=""/>
      <w:lvlPicBulletId w:val="231"/>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1">
    <w:nsid w:val="0000009A"/>
    <w:multiLevelType w:val="multilevel"/>
    <w:tmpl w:val="0000009A"/>
    <w:lvl w:ilvl="0">
      <w:start w:val="4"/>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2">
    <w:nsid w:val="0000009B"/>
    <w:multiLevelType w:val="multilevel"/>
    <w:tmpl w:val="0000009B"/>
    <w:lvl w:ilvl="0">
      <w:start w:val="1"/>
      <w:numFmt w:val="bullet"/>
      <w:lvlText w:val=""/>
      <w:lvlPicBulletId w:val="232"/>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3">
    <w:nsid w:val="0000009C"/>
    <w:multiLevelType w:val="multilevel"/>
    <w:tmpl w:val="0000009C"/>
    <w:lvl w:ilvl="0">
      <w:start w:val="5"/>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4">
    <w:nsid w:val="0000009D"/>
    <w:multiLevelType w:val="multilevel"/>
    <w:tmpl w:val="0000009D"/>
    <w:lvl w:ilvl="0">
      <w:start w:val="1"/>
      <w:numFmt w:val="bullet"/>
      <w:lvlText w:val=""/>
      <w:lvlPicBulletId w:val="231"/>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5">
    <w:nsid w:val="0000009E"/>
    <w:multiLevelType w:val="multilevel"/>
    <w:tmpl w:val="0000009E"/>
    <w:lvl w:ilvl="0">
      <w:start w:val="6"/>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6">
    <w:nsid w:val="0000009F"/>
    <w:multiLevelType w:val="multilevel"/>
    <w:tmpl w:val="0000009F"/>
    <w:lvl w:ilvl="0">
      <w:start w:val="1"/>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7">
    <w:nsid w:val="000000A0"/>
    <w:multiLevelType w:val="multilevel"/>
    <w:tmpl w:val="000000A0"/>
    <w:lvl w:ilvl="0">
      <w:start w:val="2"/>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8">
    <w:nsid w:val="000000A1"/>
    <w:multiLevelType w:val="multilevel"/>
    <w:tmpl w:val="000000A1"/>
    <w:lvl w:ilvl="0">
      <w:start w:val="1"/>
      <w:numFmt w:val="bullet"/>
      <w:lvlText w:val=""/>
      <w:lvlPicBulletId w:val="233"/>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9">
    <w:nsid w:val="000000A2"/>
    <w:multiLevelType w:val="multilevel"/>
    <w:tmpl w:val="000000A2"/>
    <w:lvl w:ilvl="0">
      <w:start w:val="3"/>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0">
    <w:nsid w:val="000000A3"/>
    <w:multiLevelType w:val="multilevel"/>
    <w:tmpl w:val="000000A3"/>
    <w:lvl w:ilvl="0">
      <w:start w:val="1"/>
      <w:numFmt w:val="bullet"/>
      <w:lvlText w:val=""/>
      <w:lvlPicBulletId w:val="234"/>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1">
    <w:nsid w:val="000000A4"/>
    <w:multiLevelType w:val="multilevel"/>
    <w:tmpl w:val="000000A4"/>
    <w:lvl w:ilvl="0">
      <w:start w:val="4"/>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2">
    <w:nsid w:val="000000A5"/>
    <w:multiLevelType w:val="multilevel"/>
    <w:tmpl w:val="000000A5"/>
    <w:lvl w:ilvl="0">
      <w:start w:val="1"/>
      <w:numFmt w:val="bullet"/>
      <w:lvlText w:val=""/>
      <w:lvlPicBulletId w:val="234"/>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3">
    <w:nsid w:val="000000A6"/>
    <w:multiLevelType w:val="multilevel"/>
    <w:tmpl w:val="000000A6"/>
    <w:lvl w:ilvl="0">
      <w:start w:val="5"/>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4">
    <w:nsid w:val="000000A7"/>
    <w:multiLevelType w:val="multilevel"/>
    <w:tmpl w:val="000000A7"/>
    <w:lvl w:ilvl="0">
      <w:start w:val="1"/>
      <w:numFmt w:val="bullet"/>
      <w:lvlText w:val=""/>
      <w:lvlPicBulletId w:val="234"/>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5">
    <w:nsid w:val="000000A8"/>
    <w:multiLevelType w:val="multilevel"/>
    <w:tmpl w:val="000000A8"/>
    <w:lvl w:ilvl="0">
      <w:start w:val="6"/>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6">
    <w:nsid w:val="000000A9"/>
    <w:multiLevelType w:val="multilevel"/>
    <w:tmpl w:val="000000A9"/>
    <w:lvl w:ilvl="0">
      <w:start w:val="1"/>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7">
    <w:nsid w:val="000000AA"/>
    <w:multiLevelType w:val="multilevel"/>
    <w:tmpl w:val="000000AA"/>
    <w:lvl w:ilvl="0">
      <w:start w:val="2"/>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8">
    <w:nsid w:val="000000AB"/>
    <w:multiLevelType w:val="multilevel"/>
    <w:tmpl w:val="000000AB"/>
    <w:lvl w:ilvl="0">
      <w:start w:val="3"/>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9">
    <w:nsid w:val="000000AC"/>
    <w:multiLevelType w:val="multilevel"/>
    <w:tmpl w:val="000000AC"/>
    <w:lvl w:ilvl="0">
      <w:start w:val="4"/>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0">
    <w:nsid w:val="000000AD"/>
    <w:multiLevelType w:val="multilevel"/>
    <w:tmpl w:val="000000AD"/>
    <w:lvl w:ilvl="0">
      <w:start w:val="5"/>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1">
    <w:nsid w:val="000000AE"/>
    <w:multiLevelType w:val="multilevel"/>
    <w:tmpl w:val="000000AE"/>
    <w:lvl w:ilvl="0">
      <w:start w:val="1"/>
      <w:numFmt w:val="bullet"/>
      <w:lvlText w:val=""/>
      <w:lvlPicBulletId w:val="227"/>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2">
    <w:nsid w:val="000000AF"/>
    <w:multiLevelType w:val="multilevel"/>
    <w:tmpl w:val="000000AF"/>
    <w:lvl w:ilvl="0">
      <w:start w:val="6"/>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3">
    <w:nsid w:val="000000B0"/>
    <w:multiLevelType w:val="multilevel"/>
    <w:tmpl w:val="000000B0"/>
    <w:lvl w:ilvl="0">
      <w:start w:val="7"/>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4">
    <w:nsid w:val="000000B1"/>
    <w:multiLevelType w:val="multilevel"/>
    <w:tmpl w:val="000000B1"/>
    <w:lvl w:ilvl="0">
      <w:start w:val="1"/>
      <w:numFmt w:val="bullet"/>
      <w:lvlText w:val=""/>
      <w:lvlPicBulletId w:val="232"/>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5">
    <w:nsid w:val="000000B2"/>
    <w:multiLevelType w:val="multilevel"/>
    <w:tmpl w:val="000000B2"/>
    <w:lvl w:ilvl="0">
      <w:start w:val="8"/>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6">
    <w:nsid w:val="000000B3"/>
    <w:multiLevelType w:val="multilevel"/>
    <w:tmpl w:val="000000B3"/>
    <w:lvl w:ilvl="0">
      <w:start w:val="9"/>
      <w:numFmt w:val="decimal"/>
      <w:lvlText w:val="%1."/>
      <w:lvlJc w:val="left"/>
      <w:pPr>
        <w:tabs>
          <w:tab w:val="num" w:pos="628"/>
        </w:tabs>
        <w:ind w:left="62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7">
    <w:nsid w:val="000000B4"/>
    <w:multiLevelType w:val="multilevel"/>
    <w:tmpl w:val="000000B4"/>
    <w:lvl w:ilvl="0">
      <w:start w:val="10"/>
      <w:numFmt w:val="decimal"/>
      <w:lvlText w:val="%1."/>
      <w:lvlJc w:val="left"/>
      <w:pPr>
        <w:tabs>
          <w:tab w:val="num" w:pos="628"/>
        </w:tabs>
        <w:ind w:left="628" w:hanging="424"/>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8">
    <w:nsid w:val="000000B5"/>
    <w:multiLevelType w:val="multilevel"/>
    <w:tmpl w:val="000000B5"/>
    <w:lvl w:ilvl="0">
      <w:start w:val="1"/>
      <w:numFmt w:val="bullet"/>
      <w:lvlText w:val=""/>
      <w:lvlPicBulletId w:val="201"/>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9">
    <w:nsid w:val="000000B6"/>
    <w:multiLevelType w:val="multilevel"/>
    <w:tmpl w:val="000000B6"/>
    <w:lvl w:ilvl="0">
      <w:start w:val="11"/>
      <w:numFmt w:val="decimal"/>
      <w:lvlText w:val="%1."/>
      <w:lvlJc w:val="left"/>
      <w:pPr>
        <w:tabs>
          <w:tab w:val="num" w:pos="628"/>
        </w:tabs>
        <w:ind w:left="628" w:hanging="424"/>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0">
    <w:nsid w:val="000000B7"/>
    <w:multiLevelType w:val="multilevel"/>
    <w:tmpl w:val="000000B7"/>
    <w:lvl w:ilvl="0">
      <w:start w:val="12"/>
      <w:numFmt w:val="decimal"/>
      <w:lvlText w:val="%1."/>
      <w:lvlJc w:val="left"/>
      <w:pPr>
        <w:tabs>
          <w:tab w:val="num" w:pos="628"/>
        </w:tabs>
        <w:ind w:left="628" w:hanging="424"/>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1">
    <w:nsid w:val="000000B8"/>
    <w:multiLevelType w:val="multilevel"/>
    <w:tmpl w:val="000000B8"/>
    <w:lvl w:ilvl="0">
      <w:start w:val="1"/>
      <w:numFmt w:val="bullet"/>
      <w:lvlText w:val=""/>
      <w:lvlPicBulletId w:val="191"/>
      <w:lvlJc w:val="left"/>
      <w:pPr>
        <w:tabs>
          <w:tab w:val="num" w:pos="628"/>
        </w:tabs>
        <w:ind w:left="628" w:hanging="308"/>
      </w:pPr>
      <w:rPr>
        <w:rFonts w:ascii="Symbol" w:eastAsia="Symbol" w:hAnsi="Symbol" w:cs="Symbol"/>
        <w:sz w:val="18"/>
      </w:rPr>
    </w:lvl>
    <w:lvl w:ilvl="1">
      <w:start w:val="1"/>
      <w:numFmt w:val="bullet"/>
      <w:lvlText w:val=""/>
      <w:lvlPicBulletId w:val="235"/>
      <w:lvlJc w:val="left"/>
      <w:pPr>
        <w:tabs>
          <w:tab w:val="num" w:pos="628"/>
        </w:tabs>
        <w:ind w:left="628" w:hanging="308"/>
      </w:pPr>
      <w:rPr>
        <w:rFonts w:ascii="Symbol" w:eastAsia="Symbol" w:hAnsi="Symbol" w:cs="Symbol"/>
        <w:sz w:val="18"/>
      </w:rPr>
    </w:lvl>
    <w:lvl w:ilvl="2">
      <w:start w:val="1"/>
      <w:numFmt w:val="bullet"/>
      <w:lvlText w:val=""/>
      <w:lvlPicBulletId w:val="236"/>
      <w:lvlJc w:val="left"/>
      <w:pPr>
        <w:tabs>
          <w:tab w:val="num" w:pos="628"/>
        </w:tabs>
        <w:ind w:left="628" w:hanging="308"/>
      </w:pPr>
      <w:rPr>
        <w:rFonts w:ascii="Symbol" w:eastAsia="Symbol" w:hAnsi="Symbol" w:cs="Symbol"/>
        <w:sz w:val="18"/>
      </w:rPr>
    </w:lvl>
    <w:lvl w:ilvl="3">
      <w:start w:val="1"/>
      <w:numFmt w:val="bullet"/>
      <w:lvlText w:val=""/>
      <w:lvlPicBulletId w:val="205"/>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2">
    <w:nsid w:val="000000B9"/>
    <w:multiLevelType w:val="multilevel"/>
    <w:tmpl w:val="000000B9"/>
    <w:lvl w:ilvl="0">
      <w:start w:val="1"/>
      <w:numFmt w:val="bullet"/>
      <w:lvlText w:val=""/>
      <w:lvlPicBulletId w:val="237"/>
      <w:lvlJc w:val="left"/>
      <w:pPr>
        <w:tabs>
          <w:tab w:val="num" w:pos="628"/>
        </w:tabs>
        <w:ind w:left="628" w:hanging="308"/>
      </w:pPr>
      <w:rPr>
        <w:rFonts w:ascii="Symbol" w:eastAsia="Symbol" w:hAnsi="Symbol" w:cs="Symbol"/>
        <w:sz w:val="18"/>
      </w:rPr>
    </w:lvl>
    <w:lvl w:ilvl="1">
      <w:start w:val="1"/>
      <w:numFmt w:val="bullet"/>
      <w:lvlText w:val=""/>
      <w:lvlPicBulletId w:val="216"/>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3">
    <w:nsid w:val="000000BA"/>
    <w:multiLevelType w:val="multilevel"/>
    <w:tmpl w:val="000000BA"/>
    <w:lvl w:ilvl="0">
      <w:start w:val="1"/>
      <w:numFmt w:val="bullet"/>
      <w:lvlText w:val=""/>
      <w:lvlPicBulletId w:val="238"/>
      <w:lvlJc w:val="left"/>
      <w:pPr>
        <w:tabs>
          <w:tab w:val="num" w:pos="628"/>
        </w:tabs>
        <w:ind w:left="628" w:hanging="308"/>
      </w:pPr>
      <w:rPr>
        <w:rFonts w:ascii="Symbol" w:eastAsia="Symbol" w:hAnsi="Symbol" w:cs="Symbol"/>
        <w:sz w:val="18"/>
      </w:rPr>
    </w:lvl>
    <w:lvl w:ilvl="1">
      <w:start w:val="1"/>
      <w:numFmt w:val="bullet"/>
      <w:lvlText w:val=""/>
      <w:lvlPicBulletId w:val="239"/>
      <w:lvlJc w:val="left"/>
      <w:pPr>
        <w:tabs>
          <w:tab w:val="num" w:pos="628"/>
        </w:tabs>
        <w:ind w:left="628" w:hanging="308"/>
      </w:pPr>
      <w:rPr>
        <w:rFonts w:ascii="Symbol" w:eastAsia="Symbol" w:hAnsi="Symbol" w:cs="Symbol"/>
        <w:sz w:val="18"/>
      </w:rPr>
    </w:lvl>
    <w:lvl w:ilvl="2">
      <w:start w:val="1"/>
      <w:numFmt w:val="bullet"/>
      <w:lvlText w:val=""/>
      <w:lvlPicBulletId w:val="107"/>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4">
    <w:nsid w:val="000000BB"/>
    <w:multiLevelType w:val="multilevel"/>
    <w:tmpl w:val="000000BB"/>
    <w:lvl w:ilvl="0">
      <w:start w:val="1"/>
      <w:numFmt w:val="bullet"/>
      <w:lvlText w:val=""/>
      <w:lvlPicBulletId w:val="240"/>
      <w:lvlJc w:val="left"/>
      <w:pPr>
        <w:tabs>
          <w:tab w:val="num" w:pos="628"/>
        </w:tabs>
        <w:ind w:left="628" w:hanging="308"/>
      </w:pPr>
      <w:rPr>
        <w:rFonts w:ascii="Symbol" w:eastAsia="Symbol" w:hAnsi="Symbol" w:cs="Symbol"/>
        <w:sz w:val="18"/>
      </w:rPr>
    </w:lvl>
    <w:lvl w:ilvl="1">
      <w:start w:val="1"/>
      <w:numFmt w:val="bullet"/>
      <w:lvlText w:val=""/>
      <w:lvlPicBulletId w:val="175"/>
      <w:lvlJc w:val="left"/>
      <w:pPr>
        <w:tabs>
          <w:tab w:val="num" w:pos="628"/>
        </w:tabs>
        <w:ind w:left="628" w:hanging="308"/>
      </w:pPr>
      <w:rPr>
        <w:rFonts w:ascii="Symbol" w:eastAsia="Symbol" w:hAnsi="Symbol" w:cs="Symbol"/>
        <w:sz w:val="18"/>
      </w:rPr>
    </w:lvl>
    <w:lvl w:ilvl="2">
      <w:start w:val="1"/>
      <w:numFmt w:val="bullet"/>
      <w:lvlText w:val=""/>
      <w:lvlPicBulletId w:val="104"/>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5">
    <w:nsid w:val="000000BC"/>
    <w:multiLevelType w:val="multilevel"/>
    <w:tmpl w:val="000000BC"/>
    <w:lvl w:ilvl="0">
      <w:start w:val="1"/>
      <w:numFmt w:val="bullet"/>
      <w:lvlText w:val=""/>
      <w:lvlPicBulletId w:val="241"/>
      <w:lvlJc w:val="left"/>
      <w:pPr>
        <w:tabs>
          <w:tab w:val="num" w:pos="628"/>
        </w:tabs>
        <w:ind w:left="628" w:hanging="308"/>
      </w:pPr>
      <w:rPr>
        <w:rFonts w:ascii="Symbol" w:eastAsia="Symbol" w:hAnsi="Symbol" w:cs="Symbol"/>
        <w:sz w:val="18"/>
      </w:rPr>
    </w:lvl>
    <w:lvl w:ilvl="1">
      <w:start w:val="1"/>
      <w:numFmt w:val="bullet"/>
      <w:lvlText w:val=""/>
      <w:lvlPicBulletId w:val="242"/>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6">
    <w:nsid w:val="000000BD"/>
    <w:multiLevelType w:val="multilevel"/>
    <w:tmpl w:val="000000BD"/>
    <w:lvl w:ilvl="0">
      <w:start w:val="1"/>
      <w:numFmt w:val="bullet"/>
      <w:lvlText w:val=""/>
      <w:lvlPicBulletId w:val="106"/>
      <w:lvlJc w:val="left"/>
      <w:pPr>
        <w:tabs>
          <w:tab w:val="num" w:pos="628"/>
        </w:tabs>
        <w:ind w:left="628" w:hanging="308"/>
      </w:pPr>
      <w:rPr>
        <w:rFonts w:ascii="Symbol" w:eastAsia="Symbol" w:hAnsi="Symbol" w:cs="Symbol"/>
        <w:sz w:val="18"/>
      </w:rPr>
    </w:lvl>
    <w:lvl w:ilvl="1">
      <w:start w:val="1"/>
      <w:numFmt w:val="bullet"/>
      <w:lvlText w:val=""/>
      <w:lvlPicBulletId w:val="107"/>
      <w:lvlJc w:val="left"/>
      <w:pPr>
        <w:tabs>
          <w:tab w:val="num" w:pos="628"/>
        </w:tabs>
        <w:ind w:left="628" w:hanging="308"/>
      </w:pPr>
      <w:rPr>
        <w:rFonts w:ascii="Symbol" w:eastAsia="Symbol" w:hAnsi="Symbol" w:cs="Symbol"/>
        <w:sz w:val="18"/>
      </w:rPr>
    </w:lvl>
    <w:lvl w:ilvl="2">
      <w:start w:val="1"/>
      <w:numFmt w:val="bullet"/>
      <w:lvlText w:val=""/>
      <w:lvlPicBulletId w:val="241"/>
      <w:lvlJc w:val="left"/>
      <w:pPr>
        <w:tabs>
          <w:tab w:val="num" w:pos="628"/>
        </w:tabs>
        <w:ind w:left="628" w:hanging="308"/>
      </w:pPr>
      <w:rPr>
        <w:rFonts w:ascii="Symbol" w:eastAsia="Symbol" w:hAnsi="Symbol" w:cs="Symbol"/>
        <w:sz w:val="18"/>
      </w:rPr>
    </w:lvl>
    <w:lvl w:ilvl="3">
      <w:start w:val="1"/>
      <w:numFmt w:val="bullet"/>
      <w:lvlText w:val=""/>
      <w:lvlPicBulletId w:val="243"/>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7">
    <w:nsid w:val="000000BE"/>
    <w:multiLevelType w:val="multilevel"/>
    <w:tmpl w:val="000000BE"/>
    <w:lvl w:ilvl="0">
      <w:start w:val="1"/>
      <w:numFmt w:val="bullet"/>
      <w:lvlText w:val=""/>
      <w:lvlPicBulletId w:val="215"/>
      <w:lvlJc w:val="left"/>
      <w:pPr>
        <w:tabs>
          <w:tab w:val="num" w:pos="628"/>
        </w:tabs>
        <w:ind w:left="628" w:hanging="308"/>
      </w:pPr>
      <w:rPr>
        <w:rFonts w:ascii="Symbol" w:eastAsia="Symbol" w:hAnsi="Symbol" w:cs="Symbol"/>
        <w:sz w:val="18"/>
      </w:rPr>
    </w:lvl>
    <w:lvl w:ilvl="1">
      <w:start w:val="1"/>
      <w:numFmt w:val="bullet"/>
      <w:lvlText w:val=""/>
      <w:lvlPicBulletId w:val="216"/>
      <w:lvlJc w:val="left"/>
      <w:pPr>
        <w:tabs>
          <w:tab w:val="num" w:pos="628"/>
        </w:tabs>
        <w:ind w:left="628" w:hanging="308"/>
      </w:pPr>
      <w:rPr>
        <w:rFonts w:ascii="Symbol" w:eastAsia="Symbol" w:hAnsi="Symbol" w:cs="Symbol"/>
        <w:sz w:val="18"/>
      </w:rPr>
    </w:lvl>
    <w:lvl w:ilvl="2">
      <w:start w:val="1"/>
      <w:numFmt w:val="bullet"/>
      <w:lvlText w:val=""/>
      <w:lvlPicBulletId w:val="190"/>
      <w:lvlJc w:val="left"/>
      <w:pPr>
        <w:tabs>
          <w:tab w:val="num" w:pos="628"/>
        </w:tabs>
        <w:ind w:left="628" w:hanging="308"/>
      </w:pPr>
      <w:rPr>
        <w:rFonts w:ascii="Symbol" w:eastAsia="Symbol" w:hAnsi="Symbol" w:cs="Symbol"/>
        <w:sz w:val="18"/>
      </w:rPr>
    </w:lvl>
    <w:lvl w:ilvl="3">
      <w:start w:val="1"/>
      <w:numFmt w:val="bullet"/>
      <w:lvlText w:val=""/>
      <w:lvlPicBulletId w:val="244"/>
      <w:lvlJc w:val="left"/>
      <w:pPr>
        <w:tabs>
          <w:tab w:val="num" w:pos="628"/>
        </w:tabs>
        <w:ind w:left="62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8">
    <w:nsid w:val="000000BF"/>
    <w:multiLevelType w:val="multilevel"/>
    <w:tmpl w:val="000000BF"/>
    <w:lvl w:ilvl="0">
      <w:start w:val="1"/>
      <w:numFmt w:val="bullet"/>
      <w:lvlText w:val=""/>
      <w:lvlPicBulletId w:val="186"/>
      <w:lvlJc w:val="left"/>
      <w:pPr>
        <w:tabs>
          <w:tab w:val="num" w:pos="628"/>
        </w:tabs>
        <w:ind w:left="628" w:hanging="308"/>
      </w:pPr>
      <w:rPr>
        <w:rFonts w:ascii="Symbol" w:eastAsia="Symbol" w:hAnsi="Symbol" w:cs="Symbol"/>
        <w:sz w:val="18"/>
      </w:rPr>
    </w:lvl>
    <w:lvl w:ilvl="1">
      <w:start w:val="1"/>
      <w:numFmt w:val="bullet"/>
      <w:lvlText w:val=""/>
      <w:lvlPicBulletId w:val="213"/>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9">
    <w:nsid w:val="000000C0"/>
    <w:multiLevelType w:val="multilevel"/>
    <w:tmpl w:val="000000C0"/>
    <w:lvl w:ilvl="0">
      <w:start w:val="1"/>
      <w:numFmt w:val="bullet"/>
      <w:lvlText w:val=""/>
      <w:lvlPicBulletId w:val="245"/>
      <w:lvlJc w:val="left"/>
      <w:pPr>
        <w:tabs>
          <w:tab w:val="num" w:pos="628"/>
        </w:tabs>
        <w:ind w:left="628" w:hanging="308"/>
      </w:pPr>
      <w:rPr>
        <w:rFonts w:ascii="Symbol" w:eastAsia="Symbol" w:hAnsi="Symbol" w:cs="Symbol"/>
        <w:sz w:val="18"/>
      </w:rPr>
    </w:lvl>
    <w:lvl w:ilvl="1">
      <w:start w:val="1"/>
      <w:numFmt w:val="bullet"/>
      <w:lvlText w:val=""/>
      <w:lvlPicBulletId w:val="225"/>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0">
    <w:nsid w:val="000000C1"/>
    <w:multiLevelType w:val="multilevel"/>
    <w:tmpl w:val="000000C1"/>
    <w:lvl w:ilvl="0">
      <w:start w:val="1"/>
      <w:numFmt w:val="bullet"/>
      <w:lvlText w:val=""/>
      <w:lvlPicBulletId w:val="104"/>
      <w:lvlJc w:val="left"/>
      <w:pPr>
        <w:tabs>
          <w:tab w:val="num" w:pos="628"/>
        </w:tabs>
        <w:ind w:left="628" w:hanging="308"/>
      </w:pPr>
      <w:rPr>
        <w:rFonts w:ascii="Symbol" w:eastAsia="Symbol" w:hAnsi="Symbol" w:cs="Symbol"/>
        <w:sz w:val="18"/>
      </w:rPr>
    </w:lvl>
    <w:lvl w:ilvl="1">
      <w:start w:val="1"/>
      <w:numFmt w:val="bullet"/>
      <w:lvlText w:val=""/>
      <w:lvlPicBulletId w:val="246"/>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1">
    <w:nsid w:val="000000C2"/>
    <w:multiLevelType w:val="multilevel"/>
    <w:tmpl w:val="000000C2"/>
    <w:lvl w:ilvl="0">
      <w:start w:val="1"/>
      <w:numFmt w:val="bullet"/>
      <w:lvlText w:val=""/>
      <w:lvlPicBulletId w:val="247"/>
      <w:lvlJc w:val="left"/>
      <w:pPr>
        <w:tabs>
          <w:tab w:val="num" w:pos="628"/>
        </w:tabs>
        <w:ind w:left="628" w:hanging="308"/>
      </w:pPr>
      <w:rPr>
        <w:rFonts w:ascii="Symbol" w:eastAsia="Symbol" w:hAnsi="Symbol" w:cs="Symbol"/>
        <w:sz w:val="18"/>
      </w:rPr>
    </w:lvl>
    <w:lvl w:ilvl="1">
      <w:start w:val="1"/>
      <w:numFmt w:val="bullet"/>
      <w:lvlText w:val=""/>
      <w:lvlPicBulletId w:val="248"/>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2">
    <w:nsid w:val="000000C3"/>
    <w:multiLevelType w:val="multilevel"/>
    <w:tmpl w:val="000000C3"/>
    <w:lvl w:ilvl="0">
      <w:start w:val="1"/>
      <w:numFmt w:val="bullet"/>
      <w:lvlText w:val=""/>
      <w:lvlPicBulletId w:val="249"/>
      <w:lvlJc w:val="left"/>
      <w:pPr>
        <w:tabs>
          <w:tab w:val="num" w:pos="628"/>
        </w:tabs>
        <w:ind w:left="628" w:hanging="308"/>
      </w:pPr>
      <w:rPr>
        <w:rFonts w:ascii="Symbol" w:eastAsia="Symbol" w:hAnsi="Symbol" w:cs="Symbol"/>
        <w:sz w:val="18"/>
      </w:rPr>
    </w:lvl>
    <w:lvl w:ilvl="1">
      <w:start w:val="1"/>
      <w:numFmt w:val="bullet"/>
      <w:lvlText w:val=""/>
      <w:lvlPicBulletId w:val="250"/>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3">
    <w:nsid w:val="000000C4"/>
    <w:multiLevelType w:val="multilevel"/>
    <w:tmpl w:val="000000C4"/>
    <w:lvl w:ilvl="0">
      <w:start w:val="1"/>
      <w:numFmt w:val="bullet"/>
      <w:lvlText w:val=""/>
      <w:lvlPicBulletId w:val="237"/>
      <w:lvlJc w:val="left"/>
      <w:pPr>
        <w:tabs>
          <w:tab w:val="num" w:pos="628"/>
        </w:tabs>
        <w:ind w:left="628" w:hanging="308"/>
      </w:pPr>
      <w:rPr>
        <w:rFonts w:ascii="Symbol" w:eastAsia="Symbol" w:hAnsi="Symbol" w:cs="Symbol"/>
        <w:sz w:val="18"/>
      </w:rPr>
    </w:lvl>
    <w:lvl w:ilvl="1">
      <w:start w:val="1"/>
      <w:numFmt w:val="bullet"/>
      <w:lvlText w:val=""/>
      <w:lvlPicBulletId w:val="251"/>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4">
    <w:nsid w:val="000000C5"/>
    <w:multiLevelType w:val="multilevel"/>
    <w:tmpl w:val="000000C5"/>
    <w:lvl w:ilvl="0">
      <w:start w:val="1"/>
      <w:numFmt w:val="bullet"/>
      <w:lvlText w:val=""/>
      <w:lvlPicBulletId w:val="188"/>
      <w:lvlJc w:val="left"/>
      <w:pPr>
        <w:tabs>
          <w:tab w:val="num" w:pos="628"/>
        </w:tabs>
        <w:ind w:left="628" w:hanging="308"/>
      </w:pPr>
      <w:rPr>
        <w:rFonts w:ascii="Symbol" w:eastAsia="Symbol" w:hAnsi="Symbol" w:cs="Symbol"/>
        <w:sz w:val="18"/>
      </w:rPr>
    </w:lvl>
    <w:lvl w:ilvl="1">
      <w:start w:val="1"/>
      <w:numFmt w:val="bullet"/>
      <w:lvlText w:val=""/>
      <w:lvlPicBulletId w:val="218"/>
      <w:lvlJc w:val="left"/>
      <w:pPr>
        <w:tabs>
          <w:tab w:val="num" w:pos="628"/>
        </w:tabs>
        <w:ind w:left="62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5">
    <w:nsid w:val="000000C6"/>
    <w:multiLevelType w:val="multilevel"/>
    <w:tmpl w:val="000000C6"/>
    <w:lvl w:ilvl="0">
      <w:start w:val="1"/>
      <w:numFmt w:val="bullet"/>
      <w:lvlText w:val=""/>
      <w:lvlPicBulletId w:val="213"/>
      <w:lvlJc w:val="left"/>
      <w:pPr>
        <w:tabs>
          <w:tab w:val="num" w:pos="628"/>
        </w:tabs>
        <w:ind w:left="628" w:hanging="308"/>
      </w:pPr>
      <w:rPr>
        <w:rFonts w:ascii="Symbol" w:eastAsia="Symbol" w:hAnsi="Symbol" w:cs="Symbol"/>
        <w:sz w:val="18"/>
      </w:rPr>
    </w:lvl>
    <w:lvl w:ilvl="1">
      <w:start w:val="1"/>
      <w:numFmt w:val="bullet"/>
      <w:lvlText w:val=""/>
      <w:lvlPicBulletId w:val="245"/>
      <w:lvlJc w:val="left"/>
      <w:pPr>
        <w:tabs>
          <w:tab w:val="num" w:pos="628"/>
        </w:tabs>
        <w:ind w:left="628" w:hanging="308"/>
      </w:pPr>
      <w:rPr>
        <w:rFonts w:ascii="Symbol" w:eastAsia="Symbol" w:hAnsi="Symbol" w:cs="Symbol"/>
        <w:sz w:val="18"/>
      </w:rPr>
    </w:lvl>
    <w:lvl w:ilvl="2">
      <w:start w:val="1"/>
      <w:numFmt w:val="bullet"/>
      <w:lvlText w:val=""/>
      <w:lvlPicBulletId w:val="252"/>
      <w:lvlJc w:val="left"/>
      <w:pPr>
        <w:tabs>
          <w:tab w:val="num" w:pos="628"/>
        </w:tabs>
        <w:ind w:left="62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6">
    <w:nsid w:val="000000C7"/>
    <w:multiLevelType w:val="multilevel"/>
    <w:tmpl w:val="000000C7"/>
    <w:lvl w:ilvl="0">
      <w:start w:val="1"/>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7">
    <w:nsid w:val="000000C8"/>
    <w:multiLevelType w:val="multilevel"/>
    <w:tmpl w:val="000000C8"/>
    <w:lvl w:ilvl="0">
      <w:start w:val="2"/>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8">
    <w:nsid w:val="000000C9"/>
    <w:multiLevelType w:val="multilevel"/>
    <w:tmpl w:val="000000C9"/>
    <w:lvl w:ilvl="0">
      <w:start w:val="3"/>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9">
    <w:nsid w:val="000000CA"/>
    <w:multiLevelType w:val="multilevel"/>
    <w:tmpl w:val="000000CA"/>
    <w:lvl w:ilvl="0">
      <w:start w:val="4"/>
      <w:numFmt w:val="decimal"/>
      <w:lvlText w:val="%1."/>
      <w:lvlJc w:val="left"/>
      <w:pPr>
        <w:tabs>
          <w:tab w:val="num" w:pos="687"/>
        </w:tabs>
        <w:ind w:left="687" w:hanging="338"/>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0">
    <w:nsid w:val="000000CB"/>
    <w:multiLevelType w:val="multilevel"/>
    <w:tmpl w:val="000000CB"/>
    <w:lvl w:ilvl="0">
      <w:start w:val="1"/>
      <w:numFmt w:val="bullet"/>
      <w:lvlText w:val=""/>
      <w:lvlPicBulletId w:val="233"/>
      <w:lvlJc w:val="left"/>
      <w:pPr>
        <w:tabs>
          <w:tab w:val="num" w:pos="1235"/>
        </w:tabs>
        <w:ind w:left="123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1">
    <w:nsid w:val="000000CC"/>
    <w:multiLevelType w:val="hybridMultilevel"/>
    <w:tmpl w:val="000000CC"/>
    <w:lvl w:ilvl="0" w:tplc="75189484">
      <w:start w:val="1"/>
      <w:numFmt w:val="bullet"/>
      <w:lvlText w:val=":"/>
      <w:lvlJc w:val="left"/>
      <w:pPr>
        <w:tabs>
          <w:tab w:val="num" w:pos="520"/>
        </w:tabs>
        <w:ind w:left="520" w:hanging="260"/>
      </w:pPr>
      <w:rPr>
        <w:rFonts w:ascii="Consolas" w:eastAsia="Consolas" w:hAnsi="Consolas" w:cs="Consolas"/>
        <w:b w:val="0"/>
        <w:bCs w:val="0"/>
        <w:i w:val="0"/>
        <w:iCs w:val="0"/>
        <w:sz w:val="24"/>
      </w:rPr>
    </w:lvl>
    <w:lvl w:ilvl="1" w:tplc="336896DC">
      <w:start w:val="1"/>
      <w:numFmt w:val="bullet"/>
      <w:lvlText w:val="o"/>
      <w:lvlJc w:val="left"/>
      <w:pPr>
        <w:tabs>
          <w:tab w:val="num" w:pos="1440"/>
        </w:tabs>
        <w:ind w:left="1440" w:hanging="360"/>
      </w:pPr>
      <w:rPr>
        <w:rFonts w:ascii="Courier New" w:hAnsi="Courier New"/>
      </w:rPr>
    </w:lvl>
    <w:lvl w:ilvl="2" w:tplc="E4FC4FC6">
      <w:start w:val="1"/>
      <w:numFmt w:val="bullet"/>
      <w:lvlText w:val=""/>
      <w:lvlJc w:val="left"/>
      <w:pPr>
        <w:tabs>
          <w:tab w:val="num" w:pos="2160"/>
        </w:tabs>
        <w:ind w:left="2160" w:hanging="360"/>
      </w:pPr>
      <w:rPr>
        <w:rFonts w:ascii="Wingdings" w:hAnsi="Wingdings"/>
      </w:rPr>
    </w:lvl>
    <w:lvl w:ilvl="3" w:tplc="AE4045EC">
      <w:start w:val="1"/>
      <w:numFmt w:val="bullet"/>
      <w:lvlText w:val=""/>
      <w:lvlJc w:val="left"/>
      <w:pPr>
        <w:tabs>
          <w:tab w:val="num" w:pos="2880"/>
        </w:tabs>
        <w:ind w:left="2880" w:hanging="360"/>
      </w:pPr>
      <w:rPr>
        <w:rFonts w:ascii="Symbol" w:hAnsi="Symbol"/>
      </w:rPr>
    </w:lvl>
    <w:lvl w:ilvl="4" w:tplc="F9667128">
      <w:start w:val="1"/>
      <w:numFmt w:val="bullet"/>
      <w:lvlText w:val="o"/>
      <w:lvlJc w:val="left"/>
      <w:pPr>
        <w:tabs>
          <w:tab w:val="num" w:pos="3600"/>
        </w:tabs>
        <w:ind w:left="3600" w:hanging="360"/>
      </w:pPr>
      <w:rPr>
        <w:rFonts w:ascii="Courier New" w:hAnsi="Courier New"/>
      </w:rPr>
    </w:lvl>
    <w:lvl w:ilvl="5" w:tplc="84F40B2A">
      <w:start w:val="1"/>
      <w:numFmt w:val="bullet"/>
      <w:lvlText w:val=""/>
      <w:lvlJc w:val="left"/>
      <w:pPr>
        <w:tabs>
          <w:tab w:val="num" w:pos="4320"/>
        </w:tabs>
        <w:ind w:left="4320" w:hanging="360"/>
      </w:pPr>
      <w:rPr>
        <w:rFonts w:ascii="Wingdings" w:hAnsi="Wingdings"/>
      </w:rPr>
    </w:lvl>
    <w:lvl w:ilvl="6" w:tplc="C58E714C">
      <w:start w:val="1"/>
      <w:numFmt w:val="bullet"/>
      <w:lvlText w:val=""/>
      <w:lvlJc w:val="left"/>
      <w:pPr>
        <w:tabs>
          <w:tab w:val="num" w:pos="5040"/>
        </w:tabs>
        <w:ind w:left="5040" w:hanging="360"/>
      </w:pPr>
      <w:rPr>
        <w:rFonts w:ascii="Symbol" w:hAnsi="Symbol"/>
      </w:rPr>
    </w:lvl>
    <w:lvl w:ilvl="7" w:tplc="F3BAE256">
      <w:start w:val="1"/>
      <w:numFmt w:val="bullet"/>
      <w:lvlText w:val="o"/>
      <w:lvlJc w:val="left"/>
      <w:pPr>
        <w:tabs>
          <w:tab w:val="num" w:pos="5760"/>
        </w:tabs>
        <w:ind w:left="5760" w:hanging="360"/>
      </w:pPr>
      <w:rPr>
        <w:rFonts w:ascii="Courier New" w:hAnsi="Courier New"/>
      </w:rPr>
    </w:lvl>
    <w:lvl w:ilvl="8" w:tplc="92C8AEB6">
      <w:start w:val="1"/>
      <w:numFmt w:val="bullet"/>
      <w:lvlText w:val=""/>
      <w:lvlJc w:val="left"/>
      <w:pPr>
        <w:tabs>
          <w:tab w:val="num" w:pos="6480"/>
        </w:tabs>
        <w:ind w:left="6480" w:hanging="360"/>
      </w:pPr>
      <w:rPr>
        <w:rFonts w:ascii="Wingdings" w:hAnsi="Wingdings"/>
      </w:rPr>
    </w:lvl>
  </w:abstractNum>
  <w:abstractNum w:abstractNumId="202">
    <w:nsid w:val="000000CD"/>
    <w:multiLevelType w:val="multilevel"/>
    <w:tmpl w:val="000000CD"/>
    <w:lvl w:ilvl="0">
      <w:start w:val="1"/>
      <w:numFmt w:val="bullet"/>
      <w:lvlText w:val=""/>
      <w:lvlPicBulletId w:val="253"/>
      <w:lvlJc w:val="left"/>
      <w:pPr>
        <w:tabs>
          <w:tab w:val="num" w:pos="608"/>
        </w:tabs>
        <w:ind w:left="608" w:hanging="308"/>
      </w:pPr>
      <w:rPr>
        <w:rFonts w:ascii="Symbol" w:eastAsia="Symbol" w:hAnsi="Symbol" w:cs="Symbol"/>
        <w:sz w:val="18"/>
      </w:rPr>
    </w:lvl>
    <w:lvl w:ilvl="1">
      <w:start w:val="1"/>
      <w:numFmt w:val="bullet"/>
      <w:lvlText w:val=""/>
      <w:lvlPicBulletId w:val="254"/>
      <w:lvlJc w:val="left"/>
      <w:pPr>
        <w:tabs>
          <w:tab w:val="num" w:pos="608"/>
        </w:tabs>
        <w:ind w:left="60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3">
    <w:nsid w:val="000000CE"/>
    <w:multiLevelType w:val="hybridMultilevel"/>
    <w:tmpl w:val="000000CE"/>
    <w:lvl w:ilvl="0" w:tplc="30047B88">
      <w:start w:val="1"/>
      <w:numFmt w:val="bullet"/>
      <w:lvlText w:val="-"/>
      <w:lvlJc w:val="left"/>
      <w:pPr>
        <w:tabs>
          <w:tab w:val="num" w:pos="500"/>
        </w:tabs>
        <w:ind w:left="500" w:hanging="260"/>
      </w:pPr>
      <w:rPr>
        <w:rFonts w:ascii="Consolas" w:eastAsia="Consolas" w:hAnsi="Consolas" w:cs="Consolas"/>
        <w:b w:val="0"/>
        <w:bCs w:val="0"/>
        <w:i w:val="0"/>
        <w:iCs w:val="0"/>
        <w:sz w:val="24"/>
      </w:rPr>
    </w:lvl>
    <w:lvl w:ilvl="1" w:tplc="823C9856">
      <w:start w:val="1"/>
      <w:numFmt w:val="bullet"/>
      <w:lvlText w:val="o"/>
      <w:lvlJc w:val="left"/>
      <w:pPr>
        <w:tabs>
          <w:tab w:val="num" w:pos="1440"/>
        </w:tabs>
        <w:ind w:left="1440" w:hanging="360"/>
      </w:pPr>
      <w:rPr>
        <w:rFonts w:ascii="Courier New" w:hAnsi="Courier New"/>
      </w:rPr>
    </w:lvl>
    <w:lvl w:ilvl="2" w:tplc="8EA26972">
      <w:start w:val="1"/>
      <w:numFmt w:val="bullet"/>
      <w:lvlText w:val=""/>
      <w:lvlJc w:val="left"/>
      <w:pPr>
        <w:tabs>
          <w:tab w:val="num" w:pos="2160"/>
        </w:tabs>
        <w:ind w:left="2160" w:hanging="360"/>
      </w:pPr>
      <w:rPr>
        <w:rFonts w:ascii="Wingdings" w:hAnsi="Wingdings"/>
      </w:rPr>
    </w:lvl>
    <w:lvl w:ilvl="3" w:tplc="D8C20F1C">
      <w:start w:val="1"/>
      <w:numFmt w:val="bullet"/>
      <w:lvlText w:val=""/>
      <w:lvlJc w:val="left"/>
      <w:pPr>
        <w:tabs>
          <w:tab w:val="num" w:pos="2880"/>
        </w:tabs>
        <w:ind w:left="2880" w:hanging="360"/>
      </w:pPr>
      <w:rPr>
        <w:rFonts w:ascii="Symbol" w:hAnsi="Symbol"/>
      </w:rPr>
    </w:lvl>
    <w:lvl w:ilvl="4" w:tplc="1604FA90">
      <w:start w:val="1"/>
      <w:numFmt w:val="bullet"/>
      <w:lvlText w:val="o"/>
      <w:lvlJc w:val="left"/>
      <w:pPr>
        <w:tabs>
          <w:tab w:val="num" w:pos="3600"/>
        </w:tabs>
        <w:ind w:left="3600" w:hanging="360"/>
      </w:pPr>
      <w:rPr>
        <w:rFonts w:ascii="Courier New" w:hAnsi="Courier New"/>
      </w:rPr>
    </w:lvl>
    <w:lvl w:ilvl="5" w:tplc="03542D8C">
      <w:start w:val="1"/>
      <w:numFmt w:val="bullet"/>
      <w:lvlText w:val=""/>
      <w:lvlJc w:val="left"/>
      <w:pPr>
        <w:tabs>
          <w:tab w:val="num" w:pos="4320"/>
        </w:tabs>
        <w:ind w:left="4320" w:hanging="360"/>
      </w:pPr>
      <w:rPr>
        <w:rFonts w:ascii="Wingdings" w:hAnsi="Wingdings"/>
      </w:rPr>
    </w:lvl>
    <w:lvl w:ilvl="6" w:tplc="BCE069B0">
      <w:start w:val="1"/>
      <w:numFmt w:val="bullet"/>
      <w:lvlText w:val=""/>
      <w:lvlJc w:val="left"/>
      <w:pPr>
        <w:tabs>
          <w:tab w:val="num" w:pos="5040"/>
        </w:tabs>
        <w:ind w:left="5040" w:hanging="360"/>
      </w:pPr>
      <w:rPr>
        <w:rFonts w:ascii="Symbol" w:hAnsi="Symbol"/>
      </w:rPr>
    </w:lvl>
    <w:lvl w:ilvl="7" w:tplc="FA764CC6">
      <w:start w:val="1"/>
      <w:numFmt w:val="bullet"/>
      <w:lvlText w:val="o"/>
      <w:lvlJc w:val="left"/>
      <w:pPr>
        <w:tabs>
          <w:tab w:val="num" w:pos="5760"/>
        </w:tabs>
        <w:ind w:left="5760" w:hanging="360"/>
      </w:pPr>
      <w:rPr>
        <w:rFonts w:ascii="Courier New" w:hAnsi="Courier New"/>
      </w:rPr>
    </w:lvl>
    <w:lvl w:ilvl="8" w:tplc="C03AF6D6">
      <w:start w:val="1"/>
      <w:numFmt w:val="bullet"/>
      <w:lvlText w:val=""/>
      <w:lvlJc w:val="left"/>
      <w:pPr>
        <w:tabs>
          <w:tab w:val="num" w:pos="6480"/>
        </w:tabs>
        <w:ind w:left="6480" w:hanging="360"/>
      </w:pPr>
      <w:rPr>
        <w:rFonts w:ascii="Wingdings" w:hAnsi="Wingdings"/>
      </w:rPr>
    </w:lvl>
  </w:abstractNum>
  <w:abstractNum w:abstractNumId="204">
    <w:nsid w:val="000000CF"/>
    <w:multiLevelType w:val="hybridMultilevel"/>
    <w:tmpl w:val="000000CF"/>
    <w:lvl w:ilvl="0" w:tplc="952E9310">
      <w:start w:val="1"/>
      <w:numFmt w:val="bullet"/>
      <w:lvlText w:val="-"/>
      <w:lvlJc w:val="left"/>
      <w:pPr>
        <w:tabs>
          <w:tab w:val="num" w:pos="500"/>
        </w:tabs>
        <w:ind w:left="240" w:firstLine="0"/>
      </w:pPr>
      <w:rPr>
        <w:rFonts w:ascii="Consolas" w:eastAsia="Consolas" w:hAnsi="Consolas" w:cs="Consolas"/>
        <w:b w:val="0"/>
        <w:bCs w:val="0"/>
        <w:i w:val="0"/>
        <w:iCs w:val="0"/>
        <w:sz w:val="24"/>
      </w:rPr>
    </w:lvl>
    <w:lvl w:ilvl="1" w:tplc="7B527ABA">
      <w:start w:val="1"/>
      <w:numFmt w:val="bullet"/>
      <w:lvlText w:val="o"/>
      <w:lvlJc w:val="left"/>
      <w:pPr>
        <w:tabs>
          <w:tab w:val="num" w:pos="1440"/>
        </w:tabs>
        <w:ind w:left="1440" w:hanging="360"/>
      </w:pPr>
      <w:rPr>
        <w:rFonts w:ascii="Courier New" w:hAnsi="Courier New"/>
      </w:rPr>
    </w:lvl>
    <w:lvl w:ilvl="2" w:tplc="8D6AB396">
      <w:start w:val="1"/>
      <w:numFmt w:val="bullet"/>
      <w:lvlText w:val=""/>
      <w:lvlJc w:val="left"/>
      <w:pPr>
        <w:tabs>
          <w:tab w:val="num" w:pos="2160"/>
        </w:tabs>
        <w:ind w:left="2160" w:hanging="360"/>
      </w:pPr>
      <w:rPr>
        <w:rFonts w:ascii="Wingdings" w:hAnsi="Wingdings"/>
      </w:rPr>
    </w:lvl>
    <w:lvl w:ilvl="3" w:tplc="2AB26362">
      <w:start w:val="1"/>
      <w:numFmt w:val="bullet"/>
      <w:lvlText w:val=""/>
      <w:lvlJc w:val="left"/>
      <w:pPr>
        <w:tabs>
          <w:tab w:val="num" w:pos="2880"/>
        </w:tabs>
        <w:ind w:left="2880" w:hanging="360"/>
      </w:pPr>
      <w:rPr>
        <w:rFonts w:ascii="Symbol" w:hAnsi="Symbol"/>
      </w:rPr>
    </w:lvl>
    <w:lvl w:ilvl="4" w:tplc="3BD84652">
      <w:start w:val="1"/>
      <w:numFmt w:val="bullet"/>
      <w:lvlText w:val="o"/>
      <w:lvlJc w:val="left"/>
      <w:pPr>
        <w:tabs>
          <w:tab w:val="num" w:pos="3600"/>
        </w:tabs>
        <w:ind w:left="3600" w:hanging="360"/>
      </w:pPr>
      <w:rPr>
        <w:rFonts w:ascii="Courier New" w:hAnsi="Courier New"/>
      </w:rPr>
    </w:lvl>
    <w:lvl w:ilvl="5" w:tplc="2C7011F2">
      <w:start w:val="1"/>
      <w:numFmt w:val="bullet"/>
      <w:lvlText w:val=""/>
      <w:lvlJc w:val="left"/>
      <w:pPr>
        <w:tabs>
          <w:tab w:val="num" w:pos="4320"/>
        </w:tabs>
        <w:ind w:left="4320" w:hanging="360"/>
      </w:pPr>
      <w:rPr>
        <w:rFonts w:ascii="Wingdings" w:hAnsi="Wingdings"/>
      </w:rPr>
    </w:lvl>
    <w:lvl w:ilvl="6" w:tplc="C594342C">
      <w:start w:val="1"/>
      <w:numFmt w:val="bullet"/>
      <w:lvlText w:val=""/>
      <w:lvlJc w:val="left"/>
      <w:pPr>
        <w:tabs>
          <w:tab w:val="num" w:pos="5040"/>
        </w:tabs>
        <w:ind w:left="5040" w:hanging="360"/>
      </w:pPr>
      <w:rPr>
        <w:rFonts w:ascii="Symbol" w:hAnsi="Symbol"/>
      </w:rPr>
    </w:lvl>
    <w:lvl w:ilvl="7" w:tplc="D624D0FA">
      <w:start w:val="1"/>
      <w:numFmt w:val="bullet"/>
      <w:lvlText w:val="o"/>
      <w:lvlJc w:val="left"/>
      <w:pPr>
        <w:tabs>
          <w:tab w:val="num" w:pos="5760"/>
        </w:tabs>
        <w:ind w:left="5760" w:hanging="360"/>
      </w:pPr>
      <w:rPr>
        <w:rFonts w:ascii="Courier New" w:hAnsi="Courier New"/>
      </w:rPr>
    </w:lvl>
    <w:lvl w:ilvl="8" w:tplc="B5B67582">
      <w:start w:val="1"/>
      <w:numFmt w:val="bullet"/>
      <w:lvlText w:val=""/>
      <w:lvlJc w:val="left"/>
      <w:pPr>
        <w:tabs>
          <w:tab w:val="num" w:pos="6480"/>
        </w:tabs>
        <w:ind w:left="6480" w:hanging="360"/>
      </w:pPr>
      <w:rPr>
        <w:rFonts w:ascii="Wingdings" w:hAnsi="Wingdings"/>
      </w:rPr>
    </w:lvl>
  </w:abstractNum>
  <w:abstractNum w:abstractNumId="205">
    <w:nsid w:val="000000D0"/>
    <w:multiLevelType w:val="multilevel"/>
    <w:tmpl w:val="000000D0"/>
    <w:lvl w:ilvl="0">
      <w:start w:val="1"/>
      <w:numFmt w:val="bullet"/>
      <w:lvlText w:val=""/>
      <w:lvlPicBulletId w:val="104"/>
      <w:lvlJc w:val="left"/>
      <w:pPr>
        <w:tabs>
          <w:tab w:val="num" w:pos="608"/>
        </w:tabs>
        <w:ind w:left="608" w:hanging="308"/>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6">
    <w:nsid w:val="000000D1"/>
    <w:multiLevelType w:val="multilevel"/>
    <w:tmpl w:val="000000D1"/>
    <w:lvl w:ilvl="0">
      <w:start w:val="1"/>
      <w:numFmt w:val="bullet"/>
      <w:lvlText w:val=""/>
      <w:lvlPicBulletId w:val="172"/>
      <w:lvlJc w:val="left"/>
      <w:pPr>
        <w:tabs>
          <w:tab w:val="num" w:pos="608"/>
        </w:tabs>
        <w:ind w:left="608" w:hanging="308"/>
      </w:pPr>
      <w:rPr>
        <w:rFonts w:ascii="Symbol" w:eastAsia="Symbol" w:hAnsi="Symbol" w:cs="Symbol"/>
        <w:sz w:val="18"/>
      </w:rPr>
    </w:lvl>
    <w:lvl w:ilvl="1">
      <w:start w:val="1"/>
      <w:numFmt w:val="bullet"/>
      <w:lvlText w:val=""/>
      <w:lvlPicBulletId w:val="255"/>
      <w:lvlJc w:val="left"/>
      <w:pPr>
        <w:tabs>
          <w:tab w:val="num" w:pos="608"/>
        </w:tabs>
        <w:ind w:left="608" w:hanging="308"/>
      </w:pPr>
      <w:rPr>
        <w:rFonts w:ascii="Symbol" w:eastAsia="Symbol" w:hAnsi="Symbol" w:cs="Symbol"/>
        <w:sz w:val="18"/>
      </w:rPr>
    </w:lvl>
    <w:lvl w:ilvl="2">
      <w:start w:val="1"/>
      <w:numFmt w:val="bullet"/>
      <w:lvlText w:val=""/>
      <w:lvlPicBulletId w:val="229"/>
      <w:lvlJc w:val="left"/>
      <w:pPr>
        <w:tabs>
          <w:tab w:val="num" w:pos="1215"/>
        </w:tabs>
        <w:ind w:left="1215" w:hanging="315"/>
      </w:pPr>
      <w:rPr>
        <w:rFonts w:ascii="Symbol" w:eastAsia="Symbol" w:hAnsi="Symbol" w:cs="Symbol"/>
        <w:sz w:val="18"/>
      </w:rPr>
    </w:lvl>
    <w:lvl w:ilvl="3">
      <w:start w:val="1"/>
      <w:numFmt w:val="bullet"/>
      <w:lvlText w:val=""/>
      <w:lvlPicBulletId w:val="256"/>
      <w:lvlJc w:val="left"/>
      <w:pPr>
        <w:tabs>
          <w:tab w:val="num" w:pos="1215"/>
        </w:tabs>
        <w:ind w:left="1215" w:hanging="315"/>
      </w:pPr>
      <w:rPr>
        <w:rFonts w:ascii="Symbol" w:eastAsia="Symbol" w:hAnsi="Symbol" w:cs="Symbol"/>
        <w:sz w:val="18"/>
      </w:rPr>
    </w:lvl>
    <w:lvl w:ilvl="4">
      <w:start w:val="1"/>
      <w:numFmt w:val="bullet"/>
      <w:lvlText w:val=""/>
      <w:lvlPicBulletId w:val="257"/>
      <w:lvlJc w:val="left"/>
      <w:pPr>
        <w:tabs>
          <w:tab w:val="num" w:pos="1215"/>
        </w:tabs>
        <w:ind w:left="1215" w:hanging="315"/>
      </w:pPr>
      <w:rPr>
        <w:rFonts w:ascii="Symbol" w:eastAsia="Symbol" w:hAnsi="Symbol" w:cs="Symbol"/>
        <w:sz w:val="18"/>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7">
    <w:nsid w:val="000000D2"/>
    <w:multiLevelType w:val="multilevel"/>
    <w:tmpl w:val="000000D2"/>
    <w:lvl w:ilvl="0">
      <w:start w:val="1"/>
      <w:numFmt w:val="bullet"/>
      <w:lvlText w:val=""/>
      <w:lvlPicBulletId w:val="258"/>
      <w:lvlJc w:val="left"/>
      <w:pPr>
        <w:tabs>
          <w:tab w:val="num" w:pos="608"/>
        </w:tabs>
        <w:ind w:left="608" w:hanging="308"/>
      </w:pPr>
      <w:rPr>
        <w:rFonts w:ascii="Symbol" w:eastAsia="Symbol" w:hAnsi="Symbol" w:cs="Symbol"/>
        <w:sz w:val="18"/>
      </w:rPr>
    </w:lvl>
    <w:lvl w:ilvl="1">
      <w:start w:val="1"/>
      <w:numFmt w:val="bullet"/>
      <w:lvlText w:val=""/>
      <w:lvlPicBulletId w:val="104"/>
      <w:lvlJc w:val="left"/>
      <w:pPr>
        <w:tabs>
          <w:tab w:val="num" w:pos="608"/>
        </w:tabs>
        <w:ind w:left="608" w:hanging="308"/>
      </w:pPr>
      <w:rPr>
        <w:rFonts w:ascii="Symbol" w:eastAsia="Symbol" w:hAnsi="Symbol" w:cs="Symbol"/>
        <w:sz w:val="18"/>
      </w:rPr>
    </w:lvl>
    <w:lvl w:ilvl="2">
      <w:start w:val="1"/>
      <w:numFmt w:val="bullet"/>
      <w:lvlText w:val=""/>
      <w:lvlPicBulletId w:val="259"/>
      <w:lvlJc w:val="left"/>
      <w:pPr>
        <w:tabs>
          <w:tab w:val="num" w:pos="1215"/>
        </w:tabs>
        <w:ind w:left="1215" w:hanging="315"/>
      </w:pPr>
      <w:rPr>
        <w:rFonts w:ascii="Symbol" w:eastAsia="Symbol" w:hAnsi="Symbol" w:cs="Symbol"/>
        <w:sz w:val="18"/>
      </w:rPr>
    </w:lvl>
    <w:lvl w:ilvl="3">
      <w:start w:val="1"/>
      <w:numFmt w:val="bullet"/>
      <w:lvlText w:val=""/>
      <w:lvlPicBulletId w:val="201"/>
      <w:lvlJc w:val="left"/>
      <w:pPr>
        <w:tabs>
          <w:tab w:val="num" w:pos="1215"/>
        </w:tabs>
        <w:ind w:left="1215" w:hanging="315"/>
      </w:pPr>
      <w:rPr>
        <w:rFonts w:ascii="Symbol" w:eastAsia="Symbol" w:hAnsi="Symbol" w:cs="Symbol"/>
        <w:sz w:val="18"/>
      </w:rPr>
    </w:lvl>
    <w:lvl w:ilvl="4">
      <w:start w:val="1"/>
      <w:numFmt w:val="bullet"/>
      <w:lvlText w:val=""/>
      <w:lvlPicBulletId w:val="260"/>
      <w:lvlJc w:val="left"/>
      <w:pPr>
        <w:tabs>
          <w:tab w:val="num" w:pos="1215"/>
        </w:tabs>
        <w:ind w:left="1215" w:hanging="315"/>
      </w:pPr>
      <w:rPr>
        <w:rFonts w:ascii="Symbol" w:eastAsia="Symbol" w:hAnsi="Symbol" w:cs="Symbol"/>
        <w:sz w:val="18"/>
      </w:r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8">
    <w:nsid w:val="000000D3"/>
    <w:multiLevelType w:val="multilevel"/>
    <w:tmpl w:val="000000D3"/>
    <w:lvl w:ilvl="0">
      <w:start w:val="1"/>
      <w:numFmt w:val="bullet"/>
      <w:lvlText w:val=""/>
      <w:lvlPicBulletId w:val="218"/>
      <w:lvlJc w:val="left"/>
      <w:pPr>
        <w:tabs>
          <w:tab w:val="num" w:pos="608"/>
        </w:tabs>
        <w:ind w:left="608" w:hanging="308"/>
      </w:pPr>
      <w:rPr>
        <w:rFonts w:ascii="Symbol" w:eastAsia="Symbol" w:hAnsi="Symbol" w:cs="Symbol"/>
        <w:sz w:val="18"/>
      </w:rPr>
    </w:lvl>
    <w:lvl w:ilvl="1">
      <w:start w:val="1"/>
      <w:numFmt w:val="bullet"/>
      <w:lvlText w:val=""/>
      <w:lvlPicBulletId w:val="237"/>
      <w:lvlJc w:val="left"/>
      <w:pPr>
        <w:tabs>
          <w:tab w:val="num" w:pos="608"/>
        </w:tabs>
        <w:ind w:left="608" w:hanging="308"/>
      </w:pPr>
      <w:rPr>
        <w:rFonts w:ascii="Symbol" w:eastAsia="Symbol" w:hAnsi="Symbol" w:cs="Symbol"/>
        <w:sz w:val="18"/>
      </w:rPr>
    </w:lvl>
    <w:lvl w:ilvl="2">
      <w:start w:val="1"/>
      <w:numFmt w:val="bullet"/>
      <w:lvlText w:val=""/>
      <w:lvlPicBulletId w:val="261"/>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09">
    <w:nsid w:val="000000D4"/>
    <w:multiLevelType w:val="multilevel"/>
    <w:tmpl w:val="000000D4"/>
    <w:lvl w:ilvl="0">
      <w:start w:val="1"/>
      <w:numFmt w:val="bullet"/>
      <w:lvlText w:val=""/>
      <w:lvlPicBulletId w:val="180"/>
      <w:lvlJc w:val="left"/>
      <w:pPr>
        <w:tabs>
          <w:tab w:val="num" w:pos="1215"/>
        </w:tabs>
        <w:ind w:left="1215" w:hanging="315"/>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0">
    <w:nsid w:val="000000D5"/>
    <w:multiLevelType w:val="multilevel"/>
    <w:tmpl w:val="000000D5"/>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1">
    <w:nsid w:val="000000D6"/>
    <w:multiLevelType w:val="multilevel"/>
    <w:tmpl w:val="000000D6"/>
    <w:lvl w:ilvl="0">
      <w:start w:val="1"/>
      <w:numFmt w:val="bullet"/>
      <w:lvlText w:val=""/>
      <w:lvlPicBulletId w:val="233"/>
      <w:lvlJc w:val="left"/>
      <w:pPr>
        <w:tabs>
          <w:tab w:val="num" w:pos="1274"/>
        </w:tabs>
        <w:ind w:left="1274" w:hanging="374"/>
      </w:pPr>
      <w:rPr>
        <w:rFonts w:ascii="Symbol" w:eastAsia="Symbol" w:hAnsi="Symbol" w:cs="Symbol"/>
        <w:sz w:val="18"/>
      </w:rPr>
    </w:lvl>
    <w:lvl w:ilvl="1">
      <w:start w:val="1"/>
      <w:numFmt w:val="bullet"/>
      <w:lvlText w:val=""/>
      <w:lvlPicBulletId w:val="262"/>
      <w:lvlJc w:val="left"/>
      <w:pPr>
        <w:tabs>
          <w:tab w:val="num" w:pos="1274"/>
        </w:tabs>
        <w:ind w:left="1215" w:hanging="315"/>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2">
    <w:nsid w:val="000000D7"/>
    <w:multiLevelType w:val="multilevel"/>
    <w:tmpl w:val="000000D7"/>
    <w:lvl w:ilvl="0">
      <w:start w:val="2"/>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3">
    <w:nsid w:val="000000D8"/>
    <w:multiLevelType w:val="multilevel"/>
    <w:tmpl w:val="000000D8"/>
    <w:lvl w:ilvl="0">
      <w:start w:val="1"/>
      <w:numFmt w:val="bullet"/>
      <w:lvlText w:val=""/>
      <w:lvlPicBulletId w:val="228"/>
      <w:lvlJc w:val="left"/>
      <w:pPr>
        <w:tabs>
          <w:tab w:val="num" w:pos="1215"/>
        </w:tabs>
        <w:ind w:left="1215" w:hanging="315"/>
      </w:pPr>
      <w:rPr>
        <w:rFonts w:ascii="Symbol" w:eastAsia="Symbol" w:hAnsi="Symbol" w:cs="Symbol"/>
        <w:sz w:val="18"/>
      </w:rPr>
    </w:lvl>
    <w:lvl w:ilvl="1">
      <w:start w:val="1"/>
      <w:numFmt w:val="bullet"/>
      <w:lvlText w:val=""/>
      <w:lvlPicBulletId w:val="263"/>
      <w:lvlJc w:val="left"/>
      <w:pPr>
        <w:tabs>
          <w:tab w:val="num" w:pos="1274"/>
        </w:tabs>
        <w:ind w:left="1274" w:hanging="374"/>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4">
    <w:nsid w:val="000000D9"/>
    <w:multiLevelType w:val="multilevel"/>
    <w:tmpl w:val="000000D9"/>
    <w:lvl w:ilvl="0">
      <w:start w:val="3"/>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5">
    <w:nsid w:val="000000DA"/>
    <w:multiLevelType w:val="multilevel"/>
    <w:tmpl w:val="000000DA"/>
    <w:lvl w:ilvl="0">
      <w:start w:val="1"/>
      <w:numFmt w:val="bullet"/>
      <w:lvlText w:val=""/>
      <w:lvlPicBulletId w:val="220"/>
      <w:lvlJc w:val="left"/>
      <w:pPr>
        <w:tabs>
          <w:tab w:val="num" w:pos="608"/>
        </w:tabs>
        <w:ind w:left="608" w:hanging="308"/>
      </w:pPr>
      <w:rPr>
        <w:rFonts w:ascii="Symbol" w:eastAsia="Symbol" w:hAnsi="Symbol" w:cs="Symbol"/>
        <w:sz w:val="18"/>
      </w:rPr>
    </w:lvl>
    <w:lvl w:ilvl="1">
      <w:start w:val="1"/>
      <w:numFmt w:val="bullet"/>
      <w:lvlText w:val=""/>
      <w:lvlPicBulletId w:val="227"/>
      <w:lvlJc w:val="left"/>
      <w:pPr>
        <w:tabs>
          <w:tab w:val="num" w:pos="1274"/>
        </w:tabs>
        <w:ind w:left="1215" w:hanging="315"/>
      </w:pPr>
      <w:rPr>
        <w:rFonts w:ascii="Symbol" w:eastAsia="Symbol" w:hAnsi="Symbol" w:cs="Symbol"/>
        <w:sz w:val="18"/>
      </w:rPr>
    </w:lvl>
    <w:lvl w:ilvl="2">
      <w:start w:val="1"/>
      <w:numFmt w:val="bullet"/>
      <w:lvlText w:val=""/>
      <w:lvlPicBulletId w:val="264"/>
      <w:lvlJc w:val="left"/>
      <w:pPr>
        <w:tabs>
          <w:tab w:val="num" w:pos="1215"/>
        </w:tabs>
        <w:ind w:left="1215" w:hanging="315"/>
      </w:pPr>
      <w:rPr>
        <w:rFonts w:ascii="Symbol" w:eastAsia="Symbol" w:hAnsi="Symbol" w:cs="Symbol"/>
        <w:sz w:val="18"/>
      </w:rPr>
    </w:lvl>
    <w:lvl w:ilvl="3">
      <w:start w:val="1"/>
      <w:numFmt w:val="bullet"/>
      <w:lvlText w:val=""/>
      <w:lvlPicBulletId w:val="234"/>
      <w:lvlJc w:val="left"/>
      <w:pPr>
        <w:tabs>
          <w:tab w:val="num" w:pos="1215"/>
        </w:tabs>
        <w:ind w:left="1215" w:hanging="315"/>
      </w:pPr>
      <w:rPr>
        <w:rFonts w:ascii="Symbol" w:eastAsia="Symbol" w:hAnsi="Symbol" w:cs="Symbol"/>
        <w:sz w:val="18"/>
      </w:rPr>
    </w:lvl>
    <w:lvl w:ilvl="4">
      <w:start w:val="1"/>
      <w:numFmt w:val="bullet"/>
      <w:lvlText w:val=""/>
      <w:lvlPicBulletId w:val="228"/>
      <w:lvlJc w:val="left"/>
      <w:pPr>
        <w:tabs>
          <w:tab w:val="num" w:pos="1215"/>
        </w:tabs>
        <w:ind w:left="1215" w:hanging="315"/>
      </w:pPr>
      <w:rPr>
        <w:rFonts w:ascii="Symbol" w:eastAsia="Symbol" w:hAnsi="Symbol" w:cs="Symbol"/>
        <w:sz w:val="18"/>
      </w:rPr>
    </w:lvl>
    <w:lvl w:ilvl="5">
      <w:start w:val="1"/>
      <w:numFmt w:val="bullet"/>
      <w:lvlText w:val=""/>
      <w:lvlPicBulletId w:val="256"/>
      <w:lvlJc w:val="left"/>
      <w:pPr>
        <w:tabs>
          <w:tab w:val="num" w:pos="1274"/>
        </w:tabs>
        <w:ind w:left="1274" w:hanging="374"/>
      </w:pPr>
      <w:rPr>
        <w:rFonts w:ascii="Symbol" w:eastAsia="Symbol" w:hAnsi="Symbol" w:cs="Symbol"/>
        <w:sz w:val="18"/>
      </w:rPr>
    </w:lvl>
    <w:lvl w:ilvl="6">
      <w:start w:val="1"/>
      <w:numFmt w:val="bullet"/>
      <w:lvlText w:val=""/>
      <w:lvlPicBulletId w:val="230"/>
      <w:lvlJc w:val="left"/>
      <w:pPr>
        <w:tabs>
          <w:tab w:val="num" w:pos="1215"/>
        </w:tabs>
        <w:ind w:left="1215" w:hanging="315"/>
      </w:pPr>
      <w:rPr>
        <w:rFonts w:ascii="Symbol" w:eastAsia="Symbol" w:hAnsi="Symbol" w:cs="Symbol"/>
        <w:sz w:val="18"/>
      </w:rPr>
    </w:lvl>
    <w:lvl w:ilvl="7">
      <w:start w:val="1"/>
      <w:numFmt w:val="bullet"/>
      <w:lvlText w:val=""/>
      <w:lvlPicBulletId w:val="265"/>
      <w:lvlJc w:val="left"/>
      <w:pPr>
        <w:tabs>
          <w:tab w:val="num" w:pos="1215"/>
        </w:tabs>
        <w:ind w:left="1215" w:hanging="315"/>
      </w:pPr>
      <w:rPr>
        <w:rFonts w:ascii="Symbol" w:eastAsia="Symbol" w:hAnsi="Symbol" w:cs="Symbol"/>
        <w:sz w:val="18"/>
      </w:rPr>
    </w:lvl>
    <w:lvl w:ilvl="8">
      <w:start w:val="1"/>
      <w:numFmt w:val="bullet"/>
      <w:lvlText w:val=""/>
      <w:lvlPicBulletId w:val="266"/>
      <w:lvlJc w:val="left"/>
      <w:pPr>
        <w:tabs>
          <w:tab w:val="num" w:pos="1215"/>
        </w:tabs>
        <w:ind w:left="1215" w:hanging="315"/>
      </w:pPr>
      <w:rPr>
        <w:rFonts w:ascii="Symbol" w:eastAsia="Symbol" w:hAnsi="Symbol" w:cs="Symbol"/>
        <w:sz w:val="18"/>
      </w:rPr>
    </w:lvl>
  </w:abstractNum>
  <w:abstractNum w:abstractNumId="216">
    <w:nsid w:val="000000DB"/>
    <w:multiLevelType w:val="multilevel"/>
    <w:tmpl w:val="000000DB"/>
    <w:lvl w:ilvl="0">
      <w:start w:val="1"/>
      <w:numFmt w:val="decimal"/>
      <w:lvlText w:val="%1."/>
      <w:lvlJc w:val="left"/>
      <w:pPr>
        <w:tabs>
          <w:tab w:val="num" w:pos="254"/>
        </w:tabs>
        <w:ind w:left="254" w:hanging="254"/>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7">
    <w:nsid w:val="000000DC"/>
    <w:multiLevelType w:val="multilevel"/>
    <w:tmpl w:val="000000DC"/>
    <w:lvl w:ilvl="0">
      <w:start w:val="2"/>
      <w:numFmt w:val="decimal"/>
      <w:lvlText w:val="%1."/>
      <w:lvlJc w:val="left"/>
      <w:pPr>
        <w:tabs>
          <w:tab w:val="num" w:pos="295"/>
        </w:tabs>
        <w:ind w:left="295" w:hanging="295"/>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8">
    <w:nsid w:val="000000DD"/>
    <w:multiLevelType w:val="multilevel"/>
    <w:tmpl w:val="000000DD"/>
    <w:lvl w:ilvl="0">
      <w:start w:val="1"/>
      <w:numFmt w:val="decimal"/>
      <w:lvlText w:val="%1."/>
      <w:lvlJc w:val="left"/>
      <w:pPr>
        <w:tabs>
          <w:tab w:val="num" w:pos="254"/>
        </w:tabs>
        <w:ind w:left="254" w:hanging="254"/>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9">
    <w:nsid w:val="000000DE"/>
    <w:multiLevelType w:val="multilevel"/>
    <w:tmpl w:val="000000DE"/>
    <w:lvl w:ilvl="0">
      <w:start w:val="2"/>
      <w:numFmt w:val="decimal"/>
      <w:lvlText w:val="%1."/>
      <w:lvlJc w:val="left"/>
      <w:pPr>
        <w:tabs>
          <w:tab w:val="num" w:pos="295"/>
        </w:tabs>
        <w:ind w:left="295" w:hanging="295"/>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0">
    <w:nsid w:val="000000DF"/>
    <w:multiLevelType w:val="multilevel"/>
    <w:tmpl w:val="000000DF"/>
    <w:lvl w:ilvl="0">
      <w:start w:val="1"/>
      <w:numFmt w:val="bullet"/>
      <w:lvlText w:val=""/>
      <w:lvlPicBulletId w:val="200"/>
      <w:lvlJc w:val="left"/>
      <w:pPr>
        <w:tabs>
          <w:tab w:val="num" w:pos="667"/>
        </w:tabs>
        <w:ind w:left="608" w:hanging="308"/>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1">
    <w:nsid w:val="000000E0"/>
    <w:multiLevelType w:val="multilevel"/>
    <w:tmpl w:val="000000E0"/>
    <w:lvl w:ilvl="0">
      <w:start w:val="1"/>
      <w:numFmt w:val="bullet"/>
      <w:lvlText w:val=""/>
      <w:lvlPicBulletId w:val="254"/>
      <w:lvlJc w:val="left"/>
      <w:pPr>
        <w:tabs>
          <w:tab w:val="num" w:pos="608"/>
        </w:tabs>
        <w:ind w:left="608" w:hanging="308"/>
      </w:pPr>
      <w:rPr>
        <w:rFonts w:ascii="Symbol" w:eastAsia="Symbol" w:hAnsi="Symbol" w:cs="Symbol"/>
        <w:sz w:val="18"/>
      </w:rPr>
    </w:lvl>
    <w:lvl w:ilvl="1">
      <w:start w:val="1"/>
      <w:numFmt w:val="bullet"/>
      <w:lvlText w:val=""/>
      <w:lvlPicBulletId w:val="191"/>
      <w:lvlJc w:val="left"/>
      <w:pPr>
        <w:tabs>
          <w:tab w:val="num" w:pos="608"/>
        </w:tabs>
        <w:ind w:left="608" w:hanging="308"/>
      </w:pPr>
      <w:rPr>
        <w:rFonts w:ascii="Symbol" w:eastAsia="Symbol" w:hAnsi="Symbol" w:cs="Symbol"/>
        <w:sz w:val="18"/>
      </w:rPr>
    </w:lvl>
    <w:lvl w:ilvl="2">
      <w:start w:val="1"/>
      <w:numFmt w:val="bullet"/>
      <w:lvlText w:val=""/>
      <w:lvlPicBulletId w:val="267"/>
      <w:lvlJc w:val="left"/>
      <w:pPr>
        <w:tabs>
          <w:tab w:val="num" w:pos="608"/>
        </w:tabs>
        <w:ind w:left="608" w:hanging="308"/>
      </w:pPr>
      <w:rPr>
        <w:rFonts w:ascii="Symbol" w:eastAsia="Symbol" w:hAnsi="Symbol" w:cs="Symbol"/>
        <w:sz w:val="18"/>
      </w:rPr>
    </w:lvl>
    <w:lvl w:ilvl="3">
      <w:start w:val="1"/>
      <w:numFmt w:val="bullet"/>
      <w:lvlText w:val=""/>
      <w:lvlPicBulletId w:val="268"/>
      <w:lvlJc w:val="left"/>
      <w:pPr>
        <w:tabs>
          <w:tab w:val="num" w:pos="608"/>
        </w:tabs>
        <w:ind w:left="60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2">
    <w:nsid w:val="000000E1"/>
    <w:multiLevelType w:val="multilevel"/>
    <w:tmpl w:val="000000E1"/>
    <w:lvl w:ilvl="0">
      <w:start w:val="1"/>
      <w:numFmt w:val="bullet"/>
      <w:lvlText w:val=""/>
      <w:lvlPicBulletId w:val="269"/>
      <w:lvlJc w:val="left"/>
      <w:pPr>
        <w:tabs>
          <w:tab w:val="num" w:pos="608"/>
        </w:tabs>
        <w:ind w:left="608" w:hanging="308"/>
      </w:pPr>
      <w:rPr>
        <w:rFonts w:ascii="Symbol" w:eastAsia="Symbol" w:hAnsi="Symbol" w:cs="Symbol"/>
        <w:sz w:val="18"/>
      </w:rPr>
    </w:lvl>
    <w:lvl w:ilvl="1">
      <w:start w:val="1"/>
      <w:numFmt w:val="bullet"/>
      <w:lvlText w:val=""/>
      <w:lvlPicBulletId w:val="215"/>
      <w:lvlJc w:val="left"/>
      <w:pPr>
        <w:tabs>
          <w:tab w:val="num" w:pos="608"/>
        </w:tabs>
        <w:ind w:left="608" w:hanging="308"/>
      </w:pPr>
      <w:rPr>
        <w:rFonts w:ascii="Symbol" w:eastAsia="Symbol" w:hAnsi="Symbol" w:cs="Symbol"/>
        <w:sz w:val="18"/>
      </w:rPr>
    </w:lvl>
    <w:lvl w:ilvl="2">
      <w:start w:val="1"/>
      <w:numFmt w:val="bullet"/>
      <w:lvlText w:val=""/>
      <w:lvlPicBulletId w:val="270"/>
      <w:lvlJc w:val="left"/>
      <w:pPr>
        <w:tabs>
          <w:tab w:val="num" w:pos="608"/>
        </w:tabs>
        <w:ind w:left="608" w:hanging="308"/>
      </w:pPr>
      <w:rPr>
        <w:rFonts w:ascii="Symbol" w:eastAsia="Symbol" w:hAnsi="Symbol" w:cs="Symbol"/>
        <w:sz w:val="18"/>
      </w:rPr>
    </w:lvl>
    <w:lvl w:ilvl="3">
      <w:start w:val="1"/>
      <w:numFmt w:val="bullet"/>
      <w:lvlText w:val=""/>
      <w:lvlPicBulletId w:val="241"/>
      <w:lvlJc w:val="left"/>
      <w:pPr>
        <w:tabs>
          <w:tab w:val="num" w:pos="608"/>
        </w:tabs>
        <w:ind w:left="608" w:hanging="308"/>
      </w:pPr>
      <w:rPr>
        <w:rFonts w:ascii="Symbol" w:eastAsia="Symbol" w:hAnsi="Symbol" w:cs="Symbol"/>
        <w:sz w:val="18"/>
      </w:r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3">
    <w:nsid w:val="000000E2"/>
    <w:multiLevelType w:val="multilevel"/>
    <w:tmpl w:val="000000E2"/>
    <w:lvl w:ilvl="0">
      <w:start w:val="1"/>
      <w:numFmt w:val="bullet"/>
      <w:lvlText w:val=""/>
      <w:lvlPicBulletId w:val="271"/>
      <w:lvlJc w:val="left"/>
      <w:pPr>
        <w:tabs>
          <w:tab w:val="num" w:pos="608"/>
        </w:tabs>
        <w:ind w:left="608" w:hanging="308"/>
      </w:pPr>
      <w:rPr>
        <w:rFonts w:ascii="Symbol" w:eastAsia="Symbol" w:hAnsi="Symbol" w:cs="Symbol"/>
        <w:sz w:val="18"/>
      </w:rPr>
    </w:lvl>
    <w:lvl w:ilvl="1">
      <w:start w:val="1"/>
      <w:numFmt w:val="bullet"/>
      <w:lvlText w:val=""/>
      <w:lvlPicBulletId w:val="272"/>
      <w:lvlJc w:val="left"/>
      <w:pPr>
        <w:tabs>
          <w:tab w:val="num" w:pos="608"/>
        </w:tabs>
        <w:ind w:left="608" w:hanging="308"/>
      </w:pPr>
      <w:rPr>
        <w:rFonts w:ascii="Symbol" w:eastAsia="Symbol" w:hAnsi="Symbol" w:cs="Symbol"/>
        <w:sz w:val="18"/>
      </w:rPr>
    </w:lvl>
    <w:lvl w:ilvl="2">
      <w:start w:val="1"/>
      <w:numFmt w:val="bullet"/>
      <w:lvlText w:val=""/>
      <w:lvlPicBulletId w:val="235"/>
      <w:lvlJc w:val="left"/>
      <w:pPr>
        <w:tabs>
          <w:tab w:val="num" w:pos="608"/>
        </w:tabs>
        <w:ind w:left="608" w:hanging="308"/>
      </w:pPr>
      <w:rPr>
        <w:rFonts w:ascii="Symbol" w:eastAsia="Symbol" w:hAnsi="Symbol" w:cs="Symbol"/>
        <w:sz w:val="18"/>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4">
    <w:nsid w:val="000000E3"/>
    <w:multiLevelType w:val="multilevel"/>
    <w:tmpl w:val="000000E3"/>
    <w:lvl w:ilvl="0">
      <w:start w:val="1"/>
      <w:numFmt w:val="bullet"/>
      <w:lvlText w:val=""/>
      <w:lvlPicBulletId w:val="200"/>
      <w:lvlJc w:val="left"/>
      <w:pPr>
        <w:tabs>
          <w:tab w:val="num" w:pos="608"/>
        </w:tabs>
        <w:ind w:left="608" w:hanging="308"/>
      </w:pPr>
      <w:rPr>
        <w:rFonts w:ascii="Symbol" w:eastAsia="Symbol" w:hAnsi="Symbol" w:cs="Symbol"/>
        <w:sz w:val="1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5">
    <w:nsid w:val="000000E4"/>
    <w:multiLevelType w:val="multilevel"/>
    <w:tmpl w:val="000000E4"/>
    <w:lvl w:ilvl="0">
      <w:start w:val="1"/>
      <w:numFmt w:val="bullet"/>
      <w:lvlText w:val=""/>
      <w:lvlPicBulletId w:val="208"/>
      <w:lvlJc w:val="left"/>
      <w:pPr>
        <w:tabs>
          <w:tab w:val="num" w:pos="608"/>
        </w:tabs>
        <w:ind w:left="608" w:hanging="308"/>
      </w:pPr>
      <w:rPr>
        <w:rFonts w:ascii="Symbol" w:eastAsia="Symbol" w:hAnsi="Symbol" w:cs="Symbol"/>
        <w:sz w:val="18"/>
      </w:rPr>
    </w:lvl>
    <w:lvl w:ilvl="1">
      <w:start w:val="1"/>
      <w:numFmt w:val="bullet"/>
      <w:lvlText w:val=""/>
      <w:lvlPicBulletId w:val="273"/>
      <w:lvlJc w:val="left"/>
      <w:pPr>
        <w:tabs>
          <w:tab w:val="num" w:pos="608"/>
        </w:tabs>
        <w:ind w:left="60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6">
    <w:nsid w:val="000000E5"/>
    <w:multiLevelType w:val="multilevel"/>
    <w:tmpl w:val="000000E5"/>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7">
    <w:nsid w:val="000000E6"/>
    <w:multiLevelType w:val="multilevel"/>
    <w:tmpl w:val="000000E6"/>
    <w:lvl w:ilvl="0">
      <w:start w:val="1"/>
      <w:numFmt w:val="decimal"/>
      <w:lvlText w:val="%1."/>
      <w:lvlJc w:val="left"/>
      <w:pPr>
        <w:tabs>
          <w:tab w:val="num" w:pos="254"/>
        </w:tabs>
        <w:ind w:left="254" w:hanging="254"/>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8">
    <w:nsid w:val="000000E7"/>
    <w:multiLevelType w:val="multilevel"/>
    <w:tmpl w:val="000000E7"/>
    <w:lvl w:ilvl="0">
      <w:start w:val="1"/>
      <w:numFmt w:val="bullet"/>
      <w:lvlText w:val=""/>
      <w:lvlPicBulletId w:val="218"/>
      <w:lvlJc w:val="left"/>
      <w:pPr>
        <w:tabs>
          <w:tab w:val="num" w:pos="608"/>
        </w:tabs>
        <w:ind w:left="608" w:hanging="308"/>
      </w:pPr>
      <w:rPr>
        <w:rFonts w:ascii="Symbol" w:eastAsia="Symbol" w:hAnsi="Symbol" w:cs="Symbol"/>
        <w:sz w:val="18"/>
      </w:rPr>
    </w:lvl>
    <w:lvl w:ilvl="1">
      <w:start w:val="1"/>
      <w:numFmt w:val="bullet"/>
      <w:lvlText w:val=""/>
      <w:lvlPicBulletId w:val="220"/>
      <w:lvlJc w:val="left"/>
      <w:pPr>
        <w:tabs>
          <w:tab w:val="num" w:pos="608"/>
        </w:tabs>
        <w:ind w:left="608" w:hanging="308"/>
      </w:pPr>
      <w:rPr>
        <w:rFonts w:ascii="Symbol" w:eastAsia="Symbol" w:hAnsi="Symbol" w:cs="Symbol"/>
        <w:sz w:val="18"/>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9">
    <w:nsid w:val="000000E8"/>
    <w:multiLevelType w:val="multilevel"/>
    <w:tmpl w:val="000000E8"/>
    <w:lvl w:ilvl="0">
      <w:start w:val="2"/>
      <w:numFmt w:val="decimal"/>
      <w:lvlText w:val="%1."/>
      <w:lvlJc w:val="left"/>
      <w:pPr>
        <w:tabs>
          <w:tab w:val="num" w:pos="295"/>
        </w:tabs>
        <w:ind w:left="295" w:hanging="295"/>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0">
    <w:nsid w:val="000000E9"/>
    <w:multiLevelType w:val="multilevel"/>
    <w:tmpl w:val="000000E9"/>
    <w:lvl w:ilvl="0">
      <w:start w:val="3"/>
      <w:numFmt w:val="decimal"/>
      <w:lvlText w:val="%1."/>
      <w:lvlJc w:val="left"/>
      <w:pPr>
        <w:tabs>
          <w:tab w:val="num" w:pos="295"/>
        </w:tabs>
        <w:ind w:left="295" w:hanging="295"/>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1">
    <w:nsid w:val="000000EA"/>
    <w:multiLevelType w:val="multilevel"/>
    <w:tmpl w:val="000000EA"/>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2">
    <w:nsid w:val="000000EB"/>
    <w:multiLevelType w:val="multilevel"/>
    <w:tmpl w:val="000000EB"/>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3">
    <w:nsid w:val="000000EC"/>
    <w:multiLevelType w:val="multilevel"/>
    <w:tmpl w:val="000000EC"/>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4">
    <w:nsid w:val="000000ED"/>
    <w:multiLevelType w:val="multilevel"/>
    <w:tmpl w:val="000000ED"/>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5">
    <w:nsid w:val="000000EE"/>
    <w:multiLevelType w:val="multilevel"/>
    <w:tmpl w:val="000000EE"/>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6">
    <w:nsid w:val="000000EF"/>
    <w:multiLevelType w:val="multilevel"/>
    <w:tmpl w:val="000000EF"/>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7">
    <w:nsid w:val="000000F0"/>
    <w:multiLevelType w:val="multilevel"/>
    <w:tmpl w:val="000000F0"/>
    <w:lvl w:ilvl="0">
      <w:start w:val="1"/>
      <w:numFmt w:val="bullet"/>
      <w:lvlText w:val=""/>
      <w:lvlPicBulletId w:val="274"/>
      <w:lvlJc w:val="left"/>
      <w:pPr>
        <w:tabs>
          <w:tab w:val="num" w:pos="608"/>
        </w:tabs>
        <w:ind w:left="608" w:hanging="308"/>
      </w:pPr>
      <w:rPr>
        <w:rFonts w:ascii="Symbol" w:eastAsia="Symbol" w:hAnsi="Symbol" w:cs="Symbol"/>
        <w:sz w:val="18"/>
      </w:rPr>
    </w:lvl>
    <w:lvl w:ilvl="1">
      <w:start w:val="1"/>
      <w:numFmt w:val="bullet"/>
      <w:lvlText w:val=""/>
      <w:lvlPicBulletId w:val="275"/>
      <w:lvlJc w:val="left"/>
      <w:pPr>
        <w:tabs>
          <w:tab w:val="num" w:pos="608"/>
        </w:tabs>
        <w:ind w:left="608" w:hanging="308"/>
      </w:pPr>
      <w:rPr>
        <w:rFonts w:ascii="Symbol" w:eastAsia="Symbol" w:hAnsi="Symbol" w:cs="Symbol"/>
        <w:sz w:val="18"/>
      </w:rPr>
    </w:lvl>
    <w:lvl w:ilvl="2">
      <w:start w:val="1"/>
      <w:numFmt w:val="bullet"/>
      <w:lvlText w:val=""/>
      <w:lvlPicBulletId w:val="276"/>
      <w:lvlJc w:val="left"/>
      <w:pPr>
        <w:tabs>
          <w:tab w:val="num" w:pos="608"/>
        </w:tabs>
        <w:ind w:left="608" w:hanging="308"/>
      </w:pPr>
      <w:rPr>
        <w:rFonts w:ascii="Symbol" w:eastAsia="Symbol" w:hAnsi="Symbol" w:cs="Symbol"/>
        <w:b w:val="0"/>
        <w:bCs w:val="0"/>
        <w:i w:val="0"/>
        <w:iCs w:val="0"/>
        <w:sz w:val="20"/>
      </w:rPr>
    </w:lvl>
    <w:lvl w:ilvl="3">
      <w:start w:val="1"/>
      <w:numFmt w:val="bullet"/>
      <w:lvlText w:val=""/>
      <w:lvlPicBulletId w:val="277"/>
      <w:lvlJc w:val="left"/>
      <w:pPr>
        <w:tabs>
          <w:tab w:val="num" w:pos="608"/>
        </w:tabs>
        <w:ind w:left="608" w:hanging="308"/>
      </w:pPr>
      <w:rPr>
        <w:rFonts w:ascii="Symbol" w:eastAsia="Symbol" w:hAnsi="Symbol" w:cs="Symbol"/>
        <w:sz w:val="18"/>
      </w:rPr>
    </w:lvl>
    <w:lvl w:ilvl="4">
      <w:start w:val="1"/>
      <w:numFmt w:val="bullet"/>
      <w:lvlText w:val=""/>
      <w:lvlPicBulletId w:val="278"/>
      <w:lvlJc w:val="left"/>
      <w:pPr>
        <w:tabs>
          <w:tab w:val="num" w:pos="608"/>
        </w:tabs>
        <w:ind w:left="608" w:hanging="308"/>
      </w:pPr>
      <w:rPr>
        <w:rFonts w:ascii="Symbol" w:eastAsia="Symbol" w:hAnsi="Symbol" w:cs="Symbol"/>
        <w:sz w:val="18"/>
      </w:rPr>
    </w:lvl>
    <w:lvl w:ilvl="5">
      <w:start w:val="1"/>
      <w:numFmt w:val="bullet"/>
      <w:lvlText w:val=""/>
      <w:lvlPicBulletId w:val="279"/>
      <w:lvlJc w:val="left"/>
      <w:pPr>
        <w:tabs>
          <w:tab w:val="num" w:pos="608"/>
        </w:tabs>
        <w:ind w:left="608" w:hanging="308"/>
      </w:pPr>
      <w:rPr>
        <w:rFonts w:ascii="Symbol" w:eastAsia="Symbol" w:hAnsi="Symbol" w:cs="Symbol"/>
        <w:sz w:val="18"/>
      </w:r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8">
    <w:nsid w:val="000000F1"/>
    <w:multiLevelType w:val="multilevel"/>
    <w:tmpl w:val="000000F1"/>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9">
    <w:nsid w:val="000000F2"/>
    <w:multiLevelType w:val="multilevel"/>
    <w:tmpl w:val="000000F2"/>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0">
    <w:nsid w:val="000000F3"/>
    <w:multiLevelType w:val="multilevel"/>
    <w:tmpl w:val="000000F3"/>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1">
    <w:nsid w:val="000000F4"/>
    <w:multiLevelType w:val="multilevel"/>
    <w:tmpl w:val="000000F4"/>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2">
    <w:nsid w:val="000000F5"/>
    <w:multiLevelType w:val="multilevel"/>
    <w:tmpl w:val="000000F5"/>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3">
    <w:nsid w:val="000000F6"/>
    <w:multiLevelType w:val="multilevel"/>
    <w:tmpl w:val="000000F6"/>
    <w:lvl w:ilvl="0">
      <w:start w:val="2"/>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4">
    <w:nsid w:val="000000F7"/>
    <w:multiLevelType w:val="multilevel"/>
    <w:tmpl w:val="000000F7"/>
    <w:lvl w:ilvl="0">
      <w:start w:val="3"/>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5">
    <w:nsid w:val="000000F8"/>
    <w:multiLevelType w:val="hybridMultilevel"/>
    <w:tmpl w:val="000000F8"/>
    <w:lvl w:ilvl="0" w:tplc="96560C34">
      <w:start w:val="1"/>
      <w:numFmt w:val="bullet"/>
      <w:lvlText w:val="?"/>
      <w:lvlJc w:val="left"/>
      <w:pPr>
        <w:tabs>
          <w:tab w:val="num" w:pos="5306"/>
        </w:tabs>
        <w:ind w:left="5306" w:hanging="260"/>
      </w:pPr>
      <w:rPr>
        <w:rFonts w:ascii="Consolas" w:eastAsia="Consolas" w:hAnsi="Consolas" w:cs="Consolas"/>
        <w:b w:val="0"/>
        <w:bCs w:val="0"/>
        <w:i w:val="0"/>
        <w:iCs w:val="0"/>
        <w:sz w:val="24"/>
      </w:rPr>
    </w:lvl>
    <w:lvl w:ilvl="1" w:tplc="A66E74E2">
      <w:start w:val="1"/>
      <w:numFmt w:val="bullet"/>
      <w:lvlText w:val="o"/>
      <w:lvlJc w:val="left"/>
      <w:pPr>
        <w:tabs>
          <w:tab w:val="num" w:pos="1440"/>
        </w:tabs>
        <w:ind w:left="1440" w:hanging="360"/>
      </w:pPr>
      <w:rPr>
        <w:rFonts w:ascii="Courier New" w:hAnsi="Courier New"/>
      </w:rPr>
    </w:lvl>
    <w:lvl w:ilvl="2" w:tplc="9864D524">
      <w:start w:val="1"/>
      <w:numFmt w:val="bullet"/>
      <w:lvlText w:val=""/>
      <w:lvlJc w:val="left"/>
      <w:pPr>
        <w:tabs>
          <w:tab w:val="num" w:pos="2160"/>
        </w:tabs>
        <w:ind w:left="2160" w:hanging="360"/>
      </w:pPr>
      <w:rPr>
        <w:rFonts w:ascii="Wingdings" w:hAnsi="Wingdings"/>
      </w:rPr>
    </w:lvl>
    <w:lvl w:ilvl="3" w:tplc="5318323E">
      <w:start w:val="1"/>
      <w:numFmt w:val="bullet"/>
      <w:lvlText w:val=""/>
      <w:lvlJc w:val="left"/>
      <w:pPr>
        <w:tabs>
          <w:tab w:val="num" w:pos="2880"/>
        </w:tabs>
        <w:ind w:left="2880" w:hanging="360"/>
      </w:pPr>
      <w:rPr>
        <w:rFonts w:ascii="Symbol" w:hAnsi="Symbol"/>
      </w:rPr>
    </w:lvl>
    <w:lvl w:ilvl="4" w:tplc="DED67B0A">
      <w:start w:val="1"/>
      <w:numFmt w:val="bullet"/>
      <w:lvlText w:val="o"/>
      <w:lvlJc w:val="left"/>
      <w:pPr>
        <w:tabs>
          <w:tab w:val="num" w:pos="3600"/>
        </w:tabs>
        <w:ind w:left="3600" w:hanging="360"/>
      </w:pPr>
      <w:rPr>
        <w:rFonts w:ascii="Courier New" w:hAnsi="Courier New"/>
      </w:rPr>
    </w:lvl>
    <w:lvl w:ilvl="5" w:tplc="89EEE7C4">
      <w:start w:val="1"/>
      <w:numFmt w:val="bullet"/>
      <w:lvlText w:val=""/>
      <w:lvlJc w:val="left"/>
      <w:pPr>
        <w:tabs>
          <w:tab w:val="num" w:pos="4320"/>
        </w:tabs>
        <w:ind w:left="4320" w:hanging="360"/>
      </w:pPr>
      <w:rPr>
        <w:rFonts w:ascii="Wingdings" w:hAnsi="Wingdings"/>
      </w:rPr>
    </w:lvl>
    <w:lvl w:ilvl="6" w:tplc="D9460746">
      <w:start w:val="1"/>
      <w:numFmt w:val="bullet"/>
      <w:lvlText w:val=""/>
      <w:lvlJc w:val="left"/>
      <w:pPr>
        <w:tabs>
          <w:tab w:val="num" w:pos="5040"/>
        </w:tabs>
        <w:ind w:left="5040" w:hanging="360"/>
      </w:pPr>
      <w:rPr>
        <w:rFonts w:ascii="Symbol" w:hAnsi="Symbol"/>
      </w:rPr>
    </w:lvl>
    <w:lvl w:ilvl="7" w:tplc="5B7AD1B0">
      <w:start w:val="1"/>
      <w:numFmt w:val="bullet"/>
      <w:lvlText w:val="o"/>
      <w:lvlJc w:val="left"/>
      <w:pPr>
        <w:tabs>
          <w:tab w:val="num" w:pos="5760"/>
        </w:tabs>
        <w:ind w:left="5760" w:hanging="360"/>
      </w:pPr>
      <w:rPr>
        <w:rFonts w:ascii="Courier New" w:hAnsi="Courier New"/>
      </w:rPr>
    </w:lvl>
    <w:lvl w:ilvl="8" w:tplc="F738ABEA">
      <w:start w:val="1"/>
      <w:numFmt w:val="bullet"/>
      <w:lvlText w:val=""/>
      <w:lvlJc w:val="left"/>
      <w:pPr>
        <w:tabs>
          <w:tab w:val="num" w:pos="6480"/>
        </w:tabs>
        <w:ind w:left="6480" w:hanging="360"/>
      </w:pPr>
      <w:rPr>
        <w:rFonts w:ascii="Wingdings" w:hAnsi="Wingdings"/>
      </w:rPr>
    </w:lvl>
  </w:abstractNum>
  <w:abstractNum w:abstractNumId="246">
    <w:nsid w:val="000000F9"/>
    <w:multiLevelType w:val="hybridMultilevel"/>
    <w:tmpl w:val="000000F9"/>
    <w:lvl w:ilvl="0" w:tplc="4CBAFA36">
      <w:start w:val="1"/>
      <w:numFmt w:val="bullet"/>
      <w:lvlText w:val=":"/>
      <w:lvlJc w:val="left"/>
      <w:pPr>
        <w:tabs>
          <w:tab w:val="num" w:pos="5306"/>
        </w:tabs>
        <w:ind w:left="5306" w:hanging="260"/>
      </w:pPr>
      <w:rPr>
        <w:rFonts w:ascii="Consolas" w:eastAsia="Consolas" w:hAnsi="Consolas" w:cs="Consolas"/>
        <w:b w:val="0"/>
        <w:bCs w:val="0"/>
        <w:i w:val="0"/>
        <w:iCs w:val="0"/>
        <w:sz w:val="24"/>
      </w:rPr>
    </w:lvl>
    <w:lvl w:ilvl="1" w:tplc="83B8C92C">
      <w:start w:val="1"/>
      <w:numFmt w:val="bullet"/>
      <w:lvlText w:val="o"/>
      <w:lvlJc w:val="left"/>
      <w:pPr>
        <w:tabs>
          <w:tab w:val="num" w:pos="1440"/>
        </w:tabs>
        <w:ind w:left="1440" w:hanging="360"/>
      </w:pPr>
      <w:rPr>
        <w:rFonts w:ascii="Courier New" w:hAnsi="Courier New"/>
      </w:rPr>
    </w:lvl>
    <w:lvl w:ilvl="2" w:tplc="469C57DE">
      <w:start w:val="1"/>
      <w:numFmt w:val="bullet"/>
      <w:lvlText w:val=""/>
      <w:lvlJc w:val="left"/>
      <w:pPr>
        <w:tabs>
          <w:tab w:val="num" w:pos="2160"/>
        </w:tabs>
        <w:ind w:left="2160" w:hanging="360"/>
      </w:pPr>
      <w:rPr>
        <w:rFonts w:ascii="Wingdings" w:hAnsi="Wingdings"/>
      </w:rPr>
    </w:lvl>
    <w:lvl w:ilvl="3" w:tplc="41EC8B96">
      <w:start w:val="1"/>
      <w:numFmt w:val="bullet"/>
      <w:lvlText w:val=""/>
      <w:lvlJc w:val="left"/>
      <w:pPr>
        <w:tabs>
          <w:tab w:val="num" w:pos="2880"/>
        </w:tabs>
        <w:ind w:left="2880" w:hanging="360"/>
      </w:pPr>
      <w:rPr>
        <w:rFonts w:ascii="Symbol" w:hAnsi="Symbol"/>
      </w:rPr>
    </w:lvl>
    <w:lvl w:ilvl="4" w:tplc="62E6AB28">
      <w:start w:val="1"/>
      <w:numFmt w:val="bullet"/>
      <w:lvlText w:val="o"/>
      <w:lvlJc w:val="left"/>
      <w:pPr>
        <w:tabs>
          <w:tab w:val="num" w:pos="3600"/>
        </w:tabs>
        <w:ind w:left="3600" w:hanging="360"/>
      </w:pPr>
      <w:rPr>
        <w:rFonts w:ascii="Courier New" w:hAnsi="Courier New"/>
      </w:rPr>
    </w:lvl>
    <w:lvl w:ilvl="5" w:tplc="BE208970">
      <w:start w:val="1"/>
      <w:numFmt w:val="bullet"/>
      <w:lvlText w:val=""/>
      <w:lvlJc w:val="left"/>
      <w:pPr>
        <w:tabs>
          <w:tab w:val="num" w:pos="4320"/>
        </w:tabs>
        <w:ind w:left="4320" w:hanging="360"/>
      </w:pPr>
      <w:rPr>
        <w:rFonts w:ascii="Wingdings" w:hAnsi="Wingdings"/>
      </w:rPr>
    </w:lvl>
    <w:lvl w:ilvl="6" w:tplc="12A237F8">
      <w:start w:val="1"/>
      <w:numFmt w:val="bullet"/>
      <w:lvlText w:val=""/>
      <w:lvlJc w:val="left"/>
      <w:pPr>
        <w:tabs>
          <w:tab w:val="num" w:pos="5040"/>
        </w:tabs>
        <w:ind w:left="5040" w:hanging="360"/>
      </w:pPr>
      <w:rPr>
        <w:rFonts w:ascii="Symbol" w:hAnsi="Symbol"/>
      </w:rPr>
    </w:lvl>
    <w:lvl w:ilvl="7" w:tplc="9F80956E">
      <w:start w:val="1"/>
      <w:numFmt w:val="bullet"/>
      <w:lvlText w:val="o"/>
      <w:lvlJc w:val="left"/>
      <w:pPr>
        <w:tabs>
          <w:tab w:val="num" w:pos="5760"/>
        </w:tabs>
        <w:ind w:left="5760" w:hanging="360"/>
      </w:pPr>
      <w:rPr>
        <w:rFonts w:ascii="Courier New" w:hAnsi="Courier New"/>
      </w:rPr>
    </w:lvl>
    <w:lvl w:ilvl="8" w:tplc="042C65D4">
      <w:start w:val="1"/>
      <w:numFmt w:val="bullet"/>
      <w:lvlText w:val=""/>
      <w:lvlJc w:val="left"/>
      <w:pPr>
        <w:tabs>
          <w:tab w:val="num" w:pos="6480"/>
        </w:tabs>
        <w:ind w:left="6480" w:hanging="360"/>
      </w:pPr>
      <w:rPr>
        <w:rFonts w:ascii="Wingdings" w:hAnsi="Wingdings"/>
      </w:rPr>
    </w:lvl>
  </w:abstractNum>
  <w:abstractNum w:abstractNumId="247">
    <w:nsid w:val="000000FA"/>
    <w:multiLevelType w:val="multilevel"/>
    <w:tmpl w:val="000000FA"/>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8">
    <w:nsid w:val="000000FB"/>
    <w:multiLevelType w:val="hybridMultilevel"/>
    <w:tmpl w:val="000000FB"/>
    <w:lvl w:ilvl="0" w:tplc="6412A40A">
      <w:start w:val="1"/>
      <w:numFmt w:val="bullet"/>
      <w:lvlText w:val="?"/>
      <w:lvlJc w:val="left"/>
      <w:pPr>
        <w:tabs>
          <w:tab w:val="num" w:pos="2189"/>
        </w:tabs>
        <w:ind w:left="2189" w:hanging="260"/>
      </w:pPr>
      <w:rPr>
        <w:rFonts w:ascii="Consolas" w:eastAsia="Consolas" w:hAnsi="Consolas" w:cs="Consolas"/>
        <w:b w:val="0"/>
        <w:bCs w:val="0"/>
        <w:i w:val="0"/>
        <w:iCs w:val="0"/>
        <w:sz w:val="24"/>
      </w:rPr>
    </w:lvl>
    <w:lvl w:ilvl="1" w:tplc="810AE4DE">
      <w:start w:val="1"/>
      <w:numFmt w:val="bullet"/>
      <w:lvlText w:val="o"/>
      <w:lvlJc w:val="left"/>
      <w:pPr>
        <w:tabs>
          <w:tab w:val="num" w:pos="1440"/>
        </w:tabs>
        <w:ind w:left="1440" w:hanging="360"/>
      </w:pPr>
      <w:rPr>
        <w:rFonts w:ascii="Courier New" w:hAnsi="Courier New"/>
      </w:rPr>
    </w:lvl>
    <w:lvl w:ilvl="2" w:tplc="B3F66322">
      <w:start w:val="1"/>
      <w:numFmt w:val="bullet"/>
      <w:lvlText w:val=""/>
      <w:lvlJc w:val="left"/>
      <w:pPr>
        <w:tabs>
          <w:tab w:val="num" w:pos="2160"/>
        </w:tabs>
        <w:ind w:left="2160" w:hanging="360"/>
      </w:pPr>
      <w:rPr>
        <w:rFonts w:ascii="Wingdings" w:hAnsi="Wingdings"/>
      </w:rPr>
    </w:lvl>
    <w:lvl w:ilvl="3" w:tplc="ABD2333C">
      <w:start w:val="1"/>
      <w:numFmt w:val="bullet"/>
      <w:lvlText w:val=""/>
      <w:lvlJc w:val="left"/>
      <w:pPr>
        <w:tabs>
          <w:tab w:val="num" w:pos="2880"/>
        </w:tabs>
        <w:ind w:left="2880" w:hanging="360"/>
      </w:pPr>
      <w:rPr>
        <w:rFonts w:ascii="Symbol" w:hAnsi="Symbol"/>
      </w:rPr>
    </w:lvl>
    <w:lvl w:ilvl="4" w:tplc="F2E85998">
      <w:start w:val="1"/>
      <w:numFmt w:val="bullet"/>
      <w:lvlText w:val="o"/>
      <w:lvlJc w:val="left"/>
      <w:pPr>
        <w:tabs>
          <w:tab w:val="num" w:pos="3600"/>
        </w:tabs>
        <w:ind w:left="3600" w:hanging="360"/>
      </w:pPr>
      <w:rPr>
        <w:rFonts w:ascii="Courier New" w:hAnsi="Courier New"/>
      </w:rPr>
    </w:lvl>
    <w:lvl w:ilvl="5" w:tplc="ADA8AB6C">
      <w:start w:val="1"/>
      <w:numFmt w:val="bullet"/>
      <w:lvlText w:val=""/>
      <w:lvlJc w:val="left"/>
      <w:pPr>
        <w:tabs>
          <w:tab w:val="num" w:pos="4320"/>
        </w:tabs>
        <w:ind w:left="4320" w:hanging="360"/>
      </w:pPr>
      <w:rPr>
        <w:rFonts w:ascii="Wingdings" w:hAnsi="Wingdings"/>
      </w:rPr>
    </w:lvl>
    <w:lvl w:ilvl="6" w:tplc="D0E69AA6">
      <w:start w:val="1"/>
      <w:numFmt w:val="bullet"/>
      <w:lvlText w:val=""/>
      <w:lvlJc w:val="left"/>
      <w:pPr>
        <w:tabs>
          <w:tab w:val="num" w:pos="5040"/>
        </w:tabs>
        <w:ind w:left="5040" w:hanging="360"/>
      </w:pPr>
      <w:rPr>
        <w:rFonts w:ascii="Symbol" w:hAnsi="Symbol"/>
      </w:rPr>
    </w:lvl>
    <w:lvl w:ilvl="7" w:tplc="566866C6">
      <w:start w:val="1"/>
      <w:numFmt w:val="bullet"/>
      <w:lvlText w:val="o"/>
      <w:lvlJc w:val="left"/>
      <w:pPr>
        <w:tabs>
          <w:tab w:val="num" w:pos="5760"/>
        </w:tabs>
        <w:ind w:left="5760" w:hanging="360"/>
      </w:pPr>
      <w:rPr>
        <w:rFonts w:ascii="Courier New" w:hAnsi="Courier New"/>
      </w:rPr>
    </w:lvl>
    <w:lvl w:ilvl="8" w:tplc="4B0216C0">
      <w:start w:val="1"/>
      <w:numFmt w:val="bullet"/>
      <w:lvlText w:val=""/>
      <w:lvlJc w:val="left"/>
      <w:pPr>
        <w:tabs>
          <w:tab w:val="num" w:pos="6480"/>
        </w:tabs>
        <w:ind w:left="6480" w:hanging="360"/>
      </w:pPr>
      <w:rPr>
        <w:rFonts w:ascii="Wingdings" w:hAnsi="Wingdings"/>
      </w:rPr>
    </w:lvl>
  </w:abstractNum>
  <w:abstractNum w:abstractNumId="249">
    <w:nsid w:val="000000FC"/>
    <w:multiLevelType w:val="hybridMultilevel"/>
    <w:tmpl w:val="000000FC"/>
    <w:lvl w:ilvl="0" w:tplc="06D0CD60">
      <w:start w:val="1"/>
      <w:numFmt w:val="bullet"/>
      <w:lvlText w:val=":"/>
      <w:lvlJc w:val="left"/>
      <w:pPr>
        <w:tabs>
          <w:tab w:val="num" w:pos="2189"/>
        </w:tabs>
        <w:ind w:left="2189" w:hanging="260"/>
      </w:pPr>
      <w:rPr>
        <w:rFonts w:ascii="Consolas" w:eastAsia="Consolas" w:hAnsi="Consolas" w:cs="Consolas"/>
        <w:b w:val="0"/>
        <w:bCs w:val="0"/>
        <w:i w:val="0"/>
        <w:iCs w:val="0"/>
        <w:sz w:val="24"/>
      </w:rPr>
    </w:lvl>
    <w:lvl w:ilvl="1" w:tplc="60F645DC">
      <w:start w:val="1"/>
      <w:numFmt w:val="bullet"/>
      <w:lvlText w:val="o"/>
      <w:lvlJc w:val="left"/>
      <w:pPr>
        <w:tabs>
          <w:tab w:val="num" w:pos="1440"/>
        </w:tabs>
        <w:ind w:left="1440" w:hanging="360"/>
      </w:pPr>
      <w:rPr>
        <w:rFonts w:ascii="Courier New" w:hAnsi="Courier New"/>
      </w:rPr>
    </w:lvl>
    <w:lvl w:ilvl="2" w:tplc="87A681DE">
      <w:start w:val="1"/>
      <w:numFmt w:val="bullet"/>
      <w:lvlText w:val=""/>
      <w:lvlJc w:val="left"/>
      <w:pPr>
        <w:tabs>
          <w:tab w:val="num" w:pos="2160"/>
        </w:tabs>
        <w:ind w:left="2160" w:hanging="360"/>
      </w:pPr>
      <w:rPr>
        <w:rFonts w:ascii="Wingdings" w:hAnsi="Wingdings"/>
      </w:rPr>
    </w:lvl>
    <w:lvl w:ilvl="3" w:tplc="BE94A80A">
      <w:start w:val="1"/>
      <w:numFmt w:val="bullet"/>
      <w:lvlText w:val=""/>
      <w:lvlJc w:val="left"/>
      <w:pPr>
        <w:tabs>
          <w:tab w:val="num" w:pos="2880"/>
        </w:tabs>
        <w:ind w:left="2880" w:hanging="360"/>
      </w:pPr>
      <w:rPr>
        <w:rFonts w:ascii="Symbol" w:hAnsi="Symbol"/>
      </w:rPr>
    </w:lvl>
    <w:lvl w:ilvl="4" w:tplc="17068B1C">
      <w:start w:val="1"/>
      <w:numFmt w:val="bullet"/>
      <w:lvlText w:val="o"/>
      <w:lvlJc w:val="left"/>
      <w:pPr>
        <w:tabs>
          <w:tab w:val="num" w:pos="3600"/>
        </w:tabs>
        <w:ind w:left="3600" w:hanging="360"/>
      </w:pPr>
      <w:rPr>
        <w:rFonts w:ascii="Courier New" w:hAnsi="Courier New"/>
      </w:rPr>
    </w:lvl>
    <w:lvl w:ilvl="5" w:tplc="353CCDBA">
      <w:start w:val="1"/>
      <w:numFmt w:val="bullet"/>
      <w:lvlText w:val=""/>
      <w:lvlJc w:val="left"/>
      <w:pPr>
        <w:tabs>
          <w:tab w:val="num" w:pos="4320"/>
        </w:tabs>
        <w:ind w:left="4320" w:hanging="360"/>
      </w:pPr>
      <w:rPr>
        <w:rFonts w:ascii="Wingdings" w:hAnsi="Wingdings"/>
      </w:rPr>
    </w:lvl>
    <w:lvl w:ilvl="6" w:tplc="D4460C54">
      <w:start w:val="1"/>
      <w:numFmt w:val="bullet"/>
      <w:lvlText w:val=""/>
      <w:lvlJc w:val="left"/>
      <w:pPr>
        <w:tabs>
          <w:tab w:val="num" w:pos="5040"/>
        </w:tabs>
        <w:ind w:left="5040" w:hanging="360"/>
      </w:pPr>
      <w:rPr>
        <w:rFonts w:ascii="Symbol" w:hAnsi="Symbol"/>
      </w:rPr>
    </w:lvl>
    <w:lvl w:ilvl="7" w:tplc="53CE8D7E">
      <w:start w:val="1"/>
      <w:numFmt w:val="bullet"/>
      <w:lvlText w:val="o"/>
      <w:lvlJc w:val="left"/>
      <w:pPr>
        <w:tabs>
          <w:tab w:val="num" w:pos="5760"/>
        </w:tabs>
        <w:ind w:left="5760" w:hanging="360"/>
      </w:pPr>
      <w:rPr>
        <w:rFonts w:ascii="Courier New" w:hAnsi="Courier New"/>
      </w:rPr>
    </w:lvl>
    <w:lvl w:ilvl="8" w:tplc="9BC0B55A">
      <w:start w:val="1"/>
      <w:numFmt w:val="bullet"/>
      <w:lvlText w:val=""/>
      <w:lvlJc w:val="left"/>
      <w:pPr>
        <w:tabs>
          <w:tab w:val="num" w:pos="6480"/>
        </w:tabs>
        <w:ind w:left="6480" w:hanging="360"/>
      </w:pPr>
      <w:rPr>
        <w:rFonts w:ascii="Wingdings" w:hAnsi="Wingdings"/>
      </w:rPr>
    </w:lvl>
  </w:abstractNum>
  <w:abstractNum w:abstractNumId="250">
    <w:nsid w:val="000000FD"/>
    <w:multiLevelType w:val="multilevel"/>
    <w:tmpl w:val="000000FD"/>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1">
    <w:nsid w:val="000000FE"/>
    <w:multiLevelType w:val="multilevel"/>
    <w:tmpl w:val="000000FE"/>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2">
    <w:nsid w:val="000000FF"/>
    <w:multiLevelType w:val="multilevel"/>
    <w:tmpl w:val="000000FF"/>
    <w:lvl w:ilvl="0">
      <w:start w:val="2"/>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3">
    <w:nsid w:val="00000100"/>
    <w:multiLevelType w:val="multilevel"/>
    <w:tmpl w:val="00000100"/>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4">
    <w:nsid w:val="00000101"/>
    <w:multiLevelType w:val="multilevel"/>
    <w:tmpl w:val="00000101"/>
    <w:lvl w:ilvl="0">
      <w:start w:val="2"/>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5">
    <w:nsid w:val="00000102"/>
    <w:multiLevelType w:val="multilevel"/>
    <w:tmpl w:val="00000102"/>
    <w:lvl w:ilvl="0">
      <w:start w:val="3"/>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6">
    <w:nsid w:val="00000103"/>
    <w:multiLevelType w:val="hybridMultilevel"/>
    <w:tmpl w:val="00000103"/>
    <w:lvl w:ilvl="0" w:tplc="732A90D0">
      <w:start w:val="1"/>
      <w:numFmt w:val="bullet"/>
      <w:lvlText w:val="?"/>
      <w:lvlJc w:val="left"/>
      <w:pPr>
        <w:tabs>
          <w:tab w:val="num" w:pos="2449"/>
        </w:tabs>
        <w:ind w:left="2449" w:hanging="260"/>
      </w:pPr>
      <w:rPr>
        <w:rFonts w:ascii="Consolas" w:eastAsia="Consolas" w:hAnsi="Consolas" w:cs="Consolas"/>
        <w:b w:val="0"/>
        <w:bCs w:val="0"/>
        <w:i w:val="0"/>
        <w:iCs w:val="0"/>
        <w:sz w:val="24"/>
      </w:rPr>
    </w:lvl>
    <w:lvl w:ilvl="1" w:tplc="F8080920">
      <w:start w:val="1"/>
      <w:numFmt w:val="bullet"/>
      <w:lvlText w:val="o"/>
      <w:lvlJc w:val="left"/>
      <w:pPr>
        <w:tabs>
          <w:tab w:val="num" w:pos="1440"/>
        </w:tabs>
        <w:ind w:left="1440" w:hanging="360"/>
      </w:pPr>
      <w:rPr>
        <w:rFonts w:ascii="Courier New" w:hAnsi="Courier New"/>
      </w:rPr>
    </w:lvl>
    <w:lvl w:ilvl="2" w:tplc="5AC0D5D0">
      <w:start w:val="1"/>
      <w:numFmt w:val="bullet"/>
      <w:lvlText w:val=""/>
      <w:lvlJc w:val="left"/>
      <w:pPr>
        <w:tabs>
          <w:tab w:val="num" w:pos="2160"/>
        </w:tabs>
        <w:ind w:left="2160" w:hanging="360"/>
      </w:pPr>
      <w:rPr>
        <w:rFonts w:ascii="Wingdings" w:hAnsi="Wingdings"/>
      </w:rPr>
    </w:lvl>
    <w:lvl w:ilvl="3" w:tplc="34CE2EF4">
      <w:start w:val="1"/>
      <w:numFmt w:val="bullet"/>
      <w:lvlText w:val=""/>
      <w:lvlJc w:val="left"/>
      <w:pPr>
        <w:tabs>
          <w:tab w:val="num" w:pos="2880"/>
        </w:tabs>
        <w:ind w:left="2880" w:hanging="360"/>
      </w:pPr>
      <w:rPr>
        <w:rFonts w:ascii="Symbol" w:hAnsi="Symbol"/>
      </w:rPr>
    </w:lvl>
    <w:lvl w:ilvl="4" w:tplc="BE706C9C">
      <w:start w:val="1"/>
      <w:numFmt w:val="bullet"/>
      <w:lvlText w:val="o"/>
      <w:lvlJc w:val="left"/>
      <w:pPr>
        <w:tabs>
          <w:tab w:val="num" w:pos="3600"/>
        </w:tabs>
        <w:ind w:left="3600" w:hanging="360"/>
      </w:pPr>
      <w:rPr>
        <w:rFonts w:ascii="Courier New" w:hAnsi="Courier New"/>
      </w:rPr>
    </w:lvl>
    <w:lvl w:ilvl="5" w:tplc="0CE85A7A">
      <w:start w:val="1"/>
      <w:numFmt w:val="bullet"/>
      <w:lvlText w:val=""/>
      <w:lvlJc w:val="left"/>
      <w:pPr>
        <w:tabs>
          <w:tab w:val="num" w:pos="4320"/>
        </w:tabs>
        <w:ind w:left="4320" w:hanging="360"/>
      </w:pPr>
      <w:rPr>
        <w:rFonts w:ascii="Wingdings" w:hAnsi="Wingdings"/>
      </w:rPr>
    </w:lvl>
    <w:lvl w:ilvl="6" w:tplc="57E67318">
      <w:start w:val="1"/>
      <w:numFmt w:val="bullet"/>
      <w:lvlText w:val=""/>
      <w:lvlJc w:val="left"/>
      <w:pPr>
        <w:tabs>
          <w:tab w:val="num" w:pos="5040"/>
        </w:tabs>
        <w:ind w:left="5040" w:hanging="360"/>
      </w:pPr>
      <w:rPr>
        <w:rFonts w:ascii="Symbol" w:hAnsi="Symbol"/>
      </w:rPr>
    </w:lvl>
    <w:lvl w:ilvl="7" w:tplc="E89403AC">
      <w:start w:val="1"/>
      <w:numFmt w:val="bullet"/>
      <w:lvlText w:val="o"/>
      <w:lvlJc w:val="left"/>
      <w:pPr>
        <w:tabs>
          <w:tab w:val="num" w:pos="5760"/>
        </w:tabs>
        <w:ind w:left="5760" w:hanging="360"/>
      </w:pPr>
      <w:rPr>
        <w:rFonts w:ascii="Courier New" w:hAnsi="Courier New"/>
      </w:rPr>
    </w:lvl>
    <w:lvl w:ilvl="8" w:tplc="508436CC">
      <w:start w:val="1"/>
      <w:numFmt w:val="bullet"/>
      <w:lvlText w:val=""/>
      <w:lvlJc w:val="left"/>
      <w:pPr>
        <w:tabs>
          <w:tab w:val="num" w:pos="6480"/>
        </w:tabs>
        <w:ind w:left="6480" w:hanging="360"/>
      </w:pPr>
      <w:rPr>
        <w:rFonts w:ascii="Wingdings" w:hAnsi="Wingdings"/>
      </w:rPr>
    </w:lvl>
  </w:abstractNum>
  <w:abstractNum w:abstractNumId="257">
    <w:nsid w:val="00000104"/>
    <w:multiLevelType w:val="hybridMultilevel"/>
    <w:tmpl w:val="00000104"/>
    <w:lvl w:ilvl="0" w:tplc="1DEADA9E">
      <w:start w:val="1"/>
      <w:numFmt w:val="bullet"/>
      <w:lvlText w:val=":"/>
      <w:lvlJc w:val="left"/>
      <w:pPr>
        <w:tabs>
          <w:tab w:val="num" w:pos="2449"/>
        </w:tabs>
        <w:ind w:left="2449" w:hanging="260"/>
      </w:pPr>
      <w:rPr>
        <w:rFonts w:ascii="Consolas" w:eastAsia="Consolas" w:hAnsi="Consolas" w:cs="Consolas"/>
        <w:b w:val="0"/>
        <w:bCs w:val="0"/>
        <w:i w:val="0"/>
        <w:iCs w:val="0"/>
        <w:sz w:val="24"/>
      </w:rPr>
    </w:lvl>
    <w:lvl w:ilvl="1" w:tplc="5DE0DECC">
      <w:start w:val="1"/>
      <w:numFmt w:val="bullet"/>
      <w:lvlText w:val="o"/>
      <w:lvlJc w:val="left"/>
      <w:pPr>
        <w:tabs>
          <w:tab w:val="num" w:pos="1440"/>
        </w:tabs>
        <w:ind w:left="1440" w:hanging="360"/>
      </w:pPr>
      <w:rPr>
        <w:rFonts w:ascii="Courier New" w:hAnsi="Courier New"/>
      </w:rPr>
    </w:lvl>
    <w:lvl w:ilvl="2" w:tplc="D63AFEEA">
      <w:start w:val="1"/>
      <w:numFmt w:val="bullet"/>
      <w:lvlText w:val=""/>
      <w:lvlJc w:val="left"/>
      <w:pPr>
        <w:tabs>
          <w:tab w:val="num" w:pos="2160"/>
        </w:tabs>
        <w:ind w:left="2160" w:hanging="360"/>
      </w:pPr>
      <w:rPr>
        <w:rFonts w:ascii="Wingdings" w:hAnsi="Wingdings"/>
      </w:rPr>
    </w:lvl>
    <w:lvl w:ilvl="3" w:tplc="F2369DCA">
      <w:start w:val="1"/>
      <w:numFmt w:val="bullet"/>
      <w:lvlText w:val=""/>
      <w:lvlJc w:val="left"/>
      <w:pPr>
        <w:tabs>
          <w:tab w:val="num" w:pos="2880"/>
        </w:tabs>
        <w:ind w:left="2880" w:hanging="360"/>
      </w:pPr>
      <w:rPr>
        <w:rFonts w:ascii="Symbol" w:hAnsi="Symbol"/>
      </w:rPr>
    </w:lvl>
    <w:lvl w:ilvl="4" w:tplc="E16EB39A">
      <w:start w:val="1"/>
      <w:numFmt w:val="bullet"/>
      <w:lvlText w:val="o"/>
      <w:lvlJc w:val="left"/>
      <w:pPr>
        <w:tabs>
          <w:tab w:val="num" w:pos="3600"/>
        </w:tabs>
        <w:ind w:left="3600" w:hanging="360"/>
      </w:pPr>
      <w:rPr>
        <w:rFonts w:ascii="Courier New" w:hAnsi="Courier New"/>
      </w:rPr>
    </w:lvl>
    <w:lvl w:ilvl="5" w:tplc="96723E26">
      <w:start w:val="1"/>
      <w:numFmt w:val="bullet"/>
      <w:lvlText w:val=""/>
      <w:lvlJc w:val="left"/>
      <w:pPr>
        <w:tabs>
          <w:tab w:val="num" w:pos="4320"/>
        </w:tabs>
        <w:ind w:left="4320" w:hanging="360"/>
      </w:pPr>
      <w:rPr>
        <w:rFonts w:ascii="Wingdings" w:hAnsi="Wingdings"/>
      </w:rPr>
    </w:lvl>
    <w:lvl w:ilvl="6" w:tplc="922A015A">
      <w:start w:val="1"/>
      <w:numFmt w:val="bullet"/>
      <w:lvlText w:val=""/>
      <w:lvlJc w:val="left"/>
      <w:pPr>
        <w:tabs>
          <w:tab w:val="num" w:pos="5040"/>
        </w:tabs>
        <w:ind w:left="5040" w:hanging="360"/>
      </w:pPr>
      <w:rPr>
        <w:rFonts w:ascii="Symbol" w:hAnsi="Symbol"/>
      </w:rPr>
    </w:lvl>
    <w:lvl w:ilvl="7" w:tplc="5218FBB6">
      <w:start w:val="1"/>
      <w:numFmt w:val="bullet"/>
      <w:lvlText w:val="o"/>
      <w:lvlJc w:val="left"/>
      <w:pPr>
        <w:tabs>
          <w:tab w:val="num" w:pos="5760"/>
        </w:tabs>
        <w:ind w:left="5760" w:hanging="360"/>
      </w:pPr>
      <w:rPr>
        <w:rFonts w:ascii="Courier New" w:hAnsi="Courier New"/>
      </w:rPr>
    </w:lvl>
    <w:lvl w:ilvl="8" w:tplc="25581B1A">
      <w:start w:val="1"/>
      <w:numFmt w:val="bullet"/>
      <w:lvlText w:val=""/>
      <w:lvlJc w:val="left"/>
      <w:pPr>
        <w:tabs>
          <w:tab w:val="num" w:pos="6480"/>
        </w:tabs>
        <w:ind w:left="6480" w:hanging="360"/>
      </w:pPr>
      <w:rPr>
        <w:rFonts w:ascii="Wingdings" w:hAnsi="Wingdings"/>
      </w:rPr>
    </w:lvl>
  </w:abstractNum>
  <w:abstractNum w:abstractNumId="258">
    <w:nsid w:val="00000105"/>
    <w:multiLevelType w:val="multilevel"/>
    <w:tmpl w:val="00000105"/>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59">
    <w:nsid w:val="00000106"/>
    <w:multiLevelType w:val="multilevel"/>
    <w:tmpl w:val="00000106"/>
    <w:lvl w:ilvl="0">
      <w:start w:val="1"/>
      <w:numFmt w:val="decimal"/>
      <w:lvlText w:val="%1."/>
      <w:lvlJc w:val="left"/>
      <w:pPr>
        <w:tabs>
          <w:tab w:val="num" w:pos="254"/>
        </w:tabs>
        <w:ind w:left="254" w:hanging="254"/>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0">
    <w:nsid w:val="00000107"/>
    <w:multiLevelType w:val="multilevel"/>
    <w:tmpl w:val="00000107"/>
    <w:lvl w:ilvl="0">
      <w:start w:val="2"/>
      <w:numFmt w:val="decimal"/>
      <w:lvlText w:val="%1."/>
      <w:lvlJc w:val="left"/>
      <w:pPr>
        <w:tabs>
          <w:tab w:val="num" w:pos="295"/>
        </w:tabs>
        <w:ind w:left="295" w:hanging="295"/>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1">
    <w:nsid w:val="00000108"/>
    <w:multiLevelType w:val="multilevel"/>
    <w:tmpl w:val="00000108"/>
    <w:lvl w:ilvl="0">
      <w:start w:val="3"/>
      <w:numFmt w:val="decimal"/>
      <w:lvlText w:val="%1."/>
      <w:lvlJc w:val="left"/>
      <w:pPr>
        <w:tabs>
          <w:tab w:val="num" w:pos="295"/>
        </w:tabs>
        <w:ind w:left="295" w:hanging="295"/>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2">
    <w:nsid w:val="00000109"/>
    <w:multiLevelType w:val="multilevel"/>
    <w:tmpl w:val="00000109"/>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3">
    <w:nsid w:val="0000010A"/>
    <w:multiLevelType w:val="multilevel"/>
    <w:tmpl w:val="0000010A"/>
    <w:lvl w:ilvl="0">
      <w:start w:val="2"/>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4">
    <w:nsid w:val="0000010B"/>
    <w:multiLevelType w:val="multilevel"/>
    <w:tmpl w:val="0000010B"/>
    <w:lvl w:ilvl="0">
      <w:start w:val="4"/>
      <w:numFmt w:val="decimal"/>
      <w:lvlText w:val="%1."/>
      <w:lvlJc w:val="left"/>
      <w:pPr>
        <w:tabs>
          <w:tab w:val="num" w:pos="300"/>
        </w:tabs>
        <w:ind w:left="300" w:hanging="300"/>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5">
    <w:nsid w:val="0000010C"/>
    <w:multiLevelType w:val="multilevel"/>
    <w:tmpl w:val="0000010C"/>
    <w:lvl w:ilvl="0">
      <w:start w:val="5"/>
      <w:numFmt w:val="decimal"/>
      <w:lvlText w:val="%1."/>
      <w:lvlJc w:val="left"/>
      <w:pPr>
        <w:tabs>
          <w:tab w:val="num" w:pos="295"/>
        </w:tabs>
        <w:ind w:left="295" w:hanging="295"/>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6">
    <w:nsid w:val="0000010D"/>
    <w:multiLevelType w:val="multilevel"/>
    <w:tmpl w:val="0000010D"/>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7">
    <w:nsid w:val="0000010E"/>
    <w:multiLevelType w:val="multilevel"/>
    <w:tmpl w:val="0000010E"/>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8">
    <w:nsid w:val="0000010F"/>
    <w:multiLevelType w:val="multilevel"/>
    <w:tmpl w:val="0000010F"/>
    <w:lvl w:ilvl="0">
      <w:start w:val="1"/>
      <w:numFmt w:val="decimal"/>
      <w:lvlText w:val="%1."/>
      <w:lvlJc w:val="left"/>
      <w:pPr>
        <w:tabs>
          <w:tab w:val="num" w:pos="254"/>
        </w:tabs>
        <w:ind w:left="254" w:hanging="254"/>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69">
    <w:nsid w:val="00000110"/>
    <w:multiLevelType w:val="multilevel"/>
    <w:tmpl w:val="00000110"/>
    <w:lvl w:ilvl="0">
      <w:start w:val="2"/>
      <w:numFmt w:val="decimal"/>
      <w:lvlText w:val="%1."/>
      <w:lvlJc w:val="left"/>
      <w:pPr>
        <w:tabs>
          <w:tab w:val="num" w:pos="295"/>
        </w:tabs>
        <w:ind w:left="295" w:hanging="295"/>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0">
    <w:nsid w:val="00000111"/>
    <w:multiLevelType w:val="multilevel"/>
    <w:tmpl w:val="00000111"/>
    <w:lvl w:ilvl="0">
      <w:start w:val="3"/>
      <w:numFmt w:val="decimal"/>
      <w:lvlText w:val="%1."/>
      <w:lvlJc w:val="left"/>
      <w:pPr>
        <w:tabs>
          <w:tab w:val="num" w:pos="295"/>
        </w:tabs>
        <w:ind w:left="295" w:hanging="295"/>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1">
    <w:nsid w:val="00000112"/>
    <w:multiLevelType w:val="multilevel"/>
    <w:tmpl w:val="00000112"/>
    <w:lvl w:ilvl="0">
      <w:start w:val="1"/>
      <w:numFmt w:val="decimal"/>
      <w:lvlText w:val="%1."/>
      <w:lvlJc w:val="left"/>
      <w:pPr>
        <w:tabs>
          <w:tab w:val="num" w:pos="608"/>
        </w:tabs>
        <w:ind w:left="608" w:hanging="279"/>
      </w:pPr>
      <w:rPr>
        <w:rFonts w:ascii="Segoe UI" w:eastAsia="Segoe UI" w:hAnsi="Segoe UI" w:cs="Segoe UI"/>
        <w:b w:val="0"/>
        <w:bCs w:val="0"/>
        <w:i w:val="0"/>
        <w:iCs w:val="0"/>
        <w:sz w:val="27"/>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2">
    <w:nsid w:val="00000113"/>
    <w:multiLevelType w:val="multilevel"/>
    <w:tmpl w:val="00000113"/>
    <w:lvl w:ilvl="0">
      <w:start w:val="4"/>
      <w:numFmt w:val="decimal"/>
      <w:lvlText w:val="%1."/>
      <w:lvlJc w:val="left"/>
      <w:pPr>
        <w:tabs>
          <w:tab w:val="num" w:pos="300"/>
        </w:tabs>
        <w:ind w:left="300" w:hanging="300"/>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3">
    <w:nsid w:val="00000114"/>
    <w:multiLevelType w:val="multilevel"/>
    <w:tmpl w:val="00000114"/>
    <w:lvl w:ilvl="0">
      <w:start w:val="5"/>
      <w:numFmt w:val="decimal"/>
      <w:lvlText w:val="%1."/>
      <w:lvlJc w:val="left"/>
      <w:pPr>
        <w:tabs>
          <w:tab w:val="num" w:pos="295"/>
        </w:tabs>
        <w:ind w:left="295" w:hanging="295"/>
      </w:pPr>
      <w:rPr>
        <w:rFonts w:ascii="Segoe UI" w:eastAsia="Segoe UI" w:hAnsi="Segoe UI" w:cs="Segoe UI"/>
        <w:b w:val="0"/>
        <w:bCs w:val="0"/>
        <w:i w:val="0"/>
        <w:iCs w:val="0"/>
        <w:sz w:val="26"/>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IdMacAtCleanup w:val="2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noPunctuationKerning/>
  <w:characterSpacingControl w:val="doNotCompress"/>
  <w:hdrShapeDefaults>
    <o:shapedefaults v:ext="edit" spidmax="6146"/>
    <o:shapelayout v:ext="edit">
      <o:idmap v:ext="edit" data="2,3"/>
    </o:shapelayout>
  </w:hdrShapeDefaults>
  <w:footnotePr>
    <w:footnote w:id="0"/>
    <w:footnote w:id="1"/>
  </w:footnotePr>
  <w:endnotePr>
    <w:endnote w:id="0"/>
    <w:endnote w:id="1"/>
  </w:endnotePr>
  <w:compat/>
  <w:rsids>
    <w:rsidRoot w:val="00663897"/>
    <w:rsid w:val="00047783"/>
    <w:rsid w:val="002524BD"/>
    <w:rsid w:val="003A7448"/>
    <w:rsid w:val="00562F41"/>
    <w:rsid w:val="005C34AA"/>
    <w:rsid w:val="005F74E4"/>
    <w:rsid w:val="00663897"/>
    <w:rsid w:val="00BE2B27"/>
    <w:rsid w:val="00CA6409"/>
    <w:rsid w:val="00CC330F"/>
    <w:rsid w:val="00F06100"/>
    <w:rsid w:val="00F25AC9"/>
    <w:rsid w:val="00FB0D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4"/>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F25AC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62F4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4778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4778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AC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AC9"/>
    <w:pPr>
      <w:spacing w:line="276" w:lineRule="auto"/>
      <w:outlineLvl w:val="9"/>
    </w:pPr>
  </w:style>
  <w:style w:type="paragraph" w:styleId="BalloonText">
    <w:name w:val="Balloon Text"/>
    <w:basedOn w:val="Normal"/>
    <w:link w:val="BalloonTextChar"/>
    <w:uiPriority w:val="99"/>
    <w:semiHidden/>
    <w:unhideWhenUsed/>
    <w:rsid w:val="00F25AC9"/>
    <w:rPr>
      <w:rFonts w:ascii="Tahoma" w:hAnsi="Tahoma" w:cs="Tahoma"/>
      <w:sz w:val="16"/>
      <w:szCs w:val="16"/>
    </w:rPr>
  </w:style>
  <w:style w:type="character" w:customStyle="1" w:styleId="BalloonTextChar">
    <w:name w:val="Balloon Text Char"/>
    <w:basedOn w:val="DefaultParagraphFont"/>
    <w:link w:val="BalloonText"/>
    <w:uiPriority w:val="99"/>
    <w:semiHidden/>
    <w:rsid w:val="00F25AC9"/>
    <w:rPr>
      <w:rFonts w:ascii="Tahoma" w:hAnsi="Tahoma" w:cs="Tahoma"/>
      <w:sz w:val="16"/>
      <w:szCs w:val="16"/>
    </w:rPr>
  </w:style>
  <w:style w:type="paragraph" w:styleId="TOC2">
    <w:name w:val="toc 2"/>
    <w:basedOn w:val="Normal"/>
    <w:next w:val="Normal"/>
    <w:autoRedefine/>
    <w:uiPriority w:val="39"/>
    <w:unhideWhenUsed/>
    <w:qFormat/>
    <w:rsid w:val="00F25AC9"/>
    <w:pPr>
      <w:spacing w:after="100" w:line="276" w:lineRule="auto"/>
      <w:ind w:left="220"/>
    </w:pPr>
    <w:rPr>
      <w:rFonts w:asciiTheme="minorHAnsi" w:eastAsiaTheme="minorEastAsia" w:hAnsiTheme="minorHAnsi" w:cstheme="minorBidi"/>
      <w:sz w:val="22"/>
      <w:szCs w:val="22"/>
    </w:rPr>
  </w:style>
  <w:style w:type="paragraph" w:styleId="TOC1">
    <w:name w:val="toc 1"/>
    <w:basedOn w:val="Normal"/>
    <w:next w:val="Normal"/>
    <w:autoRedefine/>
    <w:uiPriority w:val="39"/>
    <w:unhideWhenUsed/>
    <w:qFormat/>
    <w:rsid w:val="00F25AC9"/>
    <w:pPr>
      <w:spacing w:after="100" w:line="276" w:lineRule="auto"/>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F25AC9"/>
    <w:pPr>
      <w:spacing w:after="100" w:line="276" w:lineRule="auto"/>
      <w:ind w:left="440"/>
    </w:pPr>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562F4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562F41"/>
    <w:rPr>
      <w:color w:val="0000FF" w:themeColor="hyperlink"/>
      <w:u w:val="single"/>
    </w:rPr>
  </w:style>
  <w:style w:type="character" w:customStyle="1" w:styleId="Heading3Char">
    <w:name w:val="Heading 3 Char"/>
    <w:basedOn w:val="DefaultParagraphFont"/>
    <w:link w:val="Heading3"/>
    <w:uiPriority w:val="9"/>
    <w:rsid w:val="00047783"/>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rsid w:val="00047783"/>
    <w:rPr>
      <w:rFonts w:asciiTheme="majorHAnsi" w:eastAsiaTheme="majorEastAsia" w:hAnsiTheme="majorHAnsi" w:cstheme="majorBidi"/>
      <w:b/>
      <w:bCs/>
      <w:i/>
      <w:iCs/>
      <w:color w:val="4F81BD" w:themeColor="accent1"/>
      <w:sz w:val="24"/>
      <w:szCs w:val="24"/>
    </w:rPr>
  </w:style>
  <w:style w:type="paragraph" w:styleId="NoSpacing">
    <w:name w:val="No Spacing"/>
    <w:link w:val="NoSpacingChar"/>
    <w:uiPriority w:val="1"/>
    <w:qFormat/>
    <w:rsid w:val="005C34AA"/>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C34AA"/>
    <w:rPr>
      <w:rFonts w:asciiTheme="minorHAnsi" w:eastAsiaTheme="minorEastAsia"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47.png"/><Relationship Id="rId671" Type="http://schemas.openxmlformats.org/officeDocument/2006/relationships/image" Target="media/image680.png"/><Relationship Id="rId769" Type="http://schemas.openxmlformats.org/officeDocument/2006/relationships/hyperlink" Target="https://dartpad.dev/?id=0b62efdc3696031bd48ef6c28bec9e11" TargetMode="External"/><Relationship Id="rId976" Type="http://schemas.openxmlformats.org/officeDocument/2006/relationships/image" Target="media/image917.png"/><Relationship Id="rId1399" Type="http://schemas.openxmlformats.org/officeDocument/2006/relationships/image" Target="media/image1277.png"/><Relationship Id="rId21" Type="http://schemas.openxmlformats.org/officeDocument/2006/relationships/hyperlink" Target="https://dartpad.dev/" TargetMode="External"/><Relationship Id="rId324" Type="http://schemas.openxmlformats.org/officeDocument/2006/relationships/image" Target="media/image468.png"/><Relationship Id="rId531" Type="http://schemas.openxmlformats.org/officeDocument/2006/relationships/image" Target="media/image595.png"/><Relationship Id="rId629" Type="http://schemas.openxmlformats.org/officeDocument/2006/relationships/image" Target="media/image651.png"/><Relationship Id="rId1161" Type="http://schemas.openxmlformats.org/officeDocument/2006/relationships/hyperlink" Target="https://pub.dev/packages/sqflite" TargetMode="External"/><Relationship Id="rId1259" Type="http://schemas.openxmlformats.org/officeDocument/2006/relationships/hyperlink" Target="https://javiercbk.github.io/json_to_dart/" TargetMode="External"/><Relationship Id="rId170" Type="http://schemas.openxmlformats.org/officeDocument/2006/relationships/hyperlink" Target="https://dartpad.dev/?id=ee6d90177af379b0a6fc7917130249fc" TargetMode="External"/><Relationship Id="rId836" Type="http://schemas.openxmlformats.org/officeDocument/2006/relationships/image" Target="media/image794.png"/><Relationship Id="rId1021" Type="http://schemas.openxmlformats.org/officeDocument/2006/relationships/image" Target="media/image960.png"/><Relationship Id="rId1119" Type="http://schemas.openxmlformats.org/officeDocument/2006/relationships/image" Target="media/image1051.png"/><Relationship Id="rId268" Type="http://schemas.openxmlformats.org/officeDocument/2006/relationships/image" Target="media/image435.png"/><Relationship Id="rId475" Type="http://schemas.openxmlformats.org/officeDocument/2006/relationships/image" Target="media/image556.png"/><Relationship Id="rId682" Type="http://schemas.openxmlformats.org/officeDocument/2006/relationships/image" Target="media/image686.png"/><Relationship Id="rId903" Type="http://schemas.openxmlformats.org/officeDocument/2006/relationships/image" Target="media/image845.png"/><Relationship Id="rId1326" Type="http://schemas.openxmlformats.org/officeDocument/2006/relationships/image" Target="media/image1222.png"/><Relationship Id="rId32" Type="http://schemas.openxmlformats.org/officeDocument/2006/relationships/image" Target="media/image292.png"/><Relationship Id="rId128" Type="http://schemas.openxmlformats.org/officeDocument/2006/relationships/image" Target="media/image354.png"/><Relationship Id="rId335" Type="http://schemas.openxmlformats.org/officeDocument/2006/relationships/hyperlink" Target="https://dartpad.dev/?id=1d97729350575e25c79cbdf8b5ef59b1" TargetMode="External"/><Relationship Id="rId542" Type="http://schemas.openxmlformats.org/officeDocument/2006/relationships/hyperlink" Target="https://dart-tutorial.com/object-oriented-programming/object-in-dart/" TargetMode="External"/><Relationship Id="rId987" Type="http://schemas.openxmlformats.org/officeDocument/2006/relationships/image" Target="media/image928.png"/><Relationship Id="rId1172" Type="http://schemas.openxmlformats.org/officeDocument/2006/relationships/image" Target="media/image1088.png"/><Relationship Id="rId181" Type="http://schemas.openxmlformats.org/officeDocument/2006/relationships/hyperlink" Target="https://dartpad.dev/?id=e954c4fc1f335d0c06cb66d6c4493392" TargetMode="External"/><Relationship Id="rId402" Type="http://schemas.openxmlformats.org/officeDocument/2006/relationships/header" Target="header26.xml"/><Relationship Id="rId847" Type="http://schemas.openxmlformats.org/officeDocument/2006/relationships/image" Target="media/image805.png"/><Relationship Id="rId1032" Type="http://schemas.openxmlformats.org/officeDocument/2006/relationships/image" Target="media/image971.png"/><Relationship Id="rId279" Type="http://schemas.openxmlformats.org/officeDocument/2006/relationships/image" Target="media/image442.png"/><Relationship Id="rId486" Type="http://schemas.openxmlformats.org/officeDocument/2006/relationships/image" Target="media/image566.png"/><Relationship Id="rId693" Type="http://schemas.openxmlformats.org/officeDocument/2006/relationships/image" Target="media/image694.png"/><Relationship Id="rId707" Type="http://schemas.openxmlformats.org/officeDocument/2006/relationships/hyperlink" Target="https://dartpad.dev/?id=c71ee27c88f652f26eade3dd155c41d1" TargetMode="External"/><Relationship Id="rId914" Type="http://schemas.openxmlformats.org/officeDocument/2006/relationships/image" Target="media/image855.png"/><Relationship Id="rId1337" Type="http://schemas.openxmlformats.org/officeDocument/2006/relationships/image" Target="media/image1233.png"/><Relationship Id="rId43" Type="http://schemas.openxmlformats.org/officeDocument/2006/relationships/image" Target="media/image300.png"/><Relationship Id="rId139" Type="http://schemas.openxmlformats.org/officeDocument/2006/relationships/header" Target="header4.xml"/><Relationship Id="rId346" Type="http://schemas.openxmlformats.org/officeDocument/2006/relationships/hyperlink" Target="https://dartpad.dev/?id=d51f0a1dc4cf3a6afabd87510e089ae5" TargetMode="External"/><Relationship Id="rId553" Type="http://schemas.openxmlformats.org/officeDocument/2006/relationships/image" Target="media/image608.png"/><Relationship Id="rId760" Type="http://schemas.openxmlformats.org/officeDocument/2006/relationships/hyperlink" Target="https://dartpad.dev/?id=fe8a778897707521b4c305e1da4526eb" TargetMode="External"/><Relationship Id="rId998" Type="http://schemas.openxmlformats.org/officeDocument/2006/relationships/image" Target="media/image938.png"/><Relationship Id="rId1183" Type="http://schemas.openxmlformats.org/officeDocument/2006/relationships/image" Target="media/image1099.png"/><Relationship Id="rId1390" Type="http://schemas.openxmlformats.org/officeDocument/2006/relationships/hyperlink" Target="https://google.github.io/ExoPlayer/" TargetMode="External"/><Relationship Id="rId1404" Type="http://schemas.openxmlformats.org/officeDocument/2006/relationships/hyperlink" Target="https://pub.dev/documentation/video_player/latest/video_player/VideoPlayerController/play.html" TargetMode="External"/><Relationship Id="rId192" Type="http://schemas.openxmlformats.org/officeDocument/2006/relationships/image" Target="media/image391.png"/><Relationship Id="rId206" Type="http://schemas.openxmlformats.org/officeDocument/2006/relationships/image" Target="media/image400.png"/><Relationship Id="rId413" Type="http://schemas.openxmlformats.org/officeDocument/2006/relationships/image" Target="media/image516.png"/><Relationship Id="rId858" Type="http://schemas.openxmlformats.org/officeDocument/2006/relationships/image" Target="media/image816.png"/><Relationship Id="rId1043" Type="http://schemas.openxmlformats.org/officeDocument/2006/relationships/image" Target="media/image982.png"/><Relationship Id="rId497" Type="http://schemas.openxmlformats.org/officeDocument/2006/relationships/hyperlink" Target="https://dartpad.dev/?id=28abe898777d13770dd239aa836c83e3" TargetMode="External"/><Relationship Id="rId620" Type="http://schemas.openxmlformats.org/officeDocument/2006/relationships/image" Target="media/image646.png"/><Relationship Id="rId718" Type="http://schemas.openxmlformats.org/officeDocument/2006/relationships/image" Target="media/image713.png"/><Relationship Id="rId925" Type="http://schemas.openxmlformats.org/officeDocument/2006/relationships/image" Target="media/image866.png"/><Relationship Id="rId1250" Type="http://schemas.openxmlformats.org/officeDocument/2006/relationships/image" Target="media/image1156.png"/><Relationship Id="rId1348" Type="http://schemas.openxmlformats.org/officeDocument/2006/relationships/hyperlink" Target="https://github.com/timelessfusionapps/getx_store" TargetMode="External"/><Relationship Id="rId357" Type="http://schemas.openxmlformats.org/officeDocument/2006/relationships/image" Target="media/image488.png"/><Relationship Id="rId1110" Type="http://schemas.openxmlformats.org/officeDocument/2006/relationships/image" Target="media/image1042.png"/><Relationship Id="rId1194" Type="http://schemas.openxmlformats.org/officeDocument/2006/relationships/image" Target="media/image1110.png"/><Relationship Id="rId1208" Type="http://schemas.openxmlformats.org/officeDocument/2006/relationships/image" Target="media/image1122.png"/><Relationship Id="rId54" Type="http://schemas.openxmlformats.org/officeDocument/2006/relationships/image" Target="media/image306.png"/><Relationship Id="rId217" Type="http://schemas.openxmlformats.org/officeDocument/2006/relationships/image" Target="media/image406.png"/><Relationship Id="rId564" Type="http://schemas.openxmlformats.org/officeDocument/2006/relationships/image" Target="media/image613.png"/><Relationship Id="rId771" Type="http://schemas.openxmlformats.org/officeDocument/2006/relationships/hyperlink" Target="https://dartpad.dev/?id=1b3d71610d20b76db295aec626788316" TargetMode="External"/><Relationship Id="rId869" Type="http://schemas.openxmlformats.org/officeDocument/2006/relationships/image" Target="media/image823.png"/><Relationship Id="rId424" Type="http://schemas.openxmlformats.org/officeDocument/2006/relationships/image" Target="media/image521.png"/><Relationship Id="rId631" Type="http://schemas.openxmlformats.org/officeDocument/2006/relationships/hyperlink" Target="https://dartpad.dev/?id=917d2851674d9e0009d70194e3612c74" TargetMode="External"/><Relationship Id="rId729" Type="http://schemas.openxmlformats.org/officeDocument/2006/relationships/image" Target="media/image718.png"/><Relationship Id="rId1054" Type="http://schemas.openxmlformats.org/officeDocument/2006/relationships/image" Target="media/image993.png"/><Relationship Id="rId1261" Type="http://schemas.openxmlformats.org/officeDocument/2006/relationships/hyperlink" Target="https://jsonplaceholder.typicode.com/" TargetMode="External"/><Relationship Id="rId1359" Type="http://schemas.openxmlformats.org/officeDocument/2006/relationships/image" Target="media/image1247.png"/><Relationship Id="rId270" Type="http://schemas.openxmlformats.org/officeDocument/2006/relationships/hyperlink" Target="https://dartpad.dev/?id=38e624859b1671f840556ce827140079" TargetMode="External"/><Relationship Id="rId936" Type="http://schemas.openxmlformats.org/officeDocument/2006/relationships/image" Target="media/image877.png"/><Relationship Id="rId1121" Type="http://schemas.openxmlformats.org/officeDocument/2006/relationships/image" Target="media/image1053.png"/><Relationship Id="rId1219" Type="http://schemas.openxmlformats.org/officeDocument/2006/relationships/image" Target="media/image1132.png"/><Relationship Id="rId65" Type="http://schemas.openxmlformats.org/officeDocument/2006/relationships/image" Target="media/image312.png"/><Relationship Id="rId130" Type="http://schemas.openxmlformats.org/officeDocument/2006/relationships/image" Target="media/image355.png"/><Relationship Id="rId368" Type="http://schemas.openxmlformats.org/officeDocument/2006/relationships/image" Target="media/image494.png"/><Relationship Id="rId575" Type="http://schemas.openxmlformats.org/officeDocument/2006/relationships/image" Target="media/image620.png"/><Relationship Id="rId782" Type="http://schemas.openxmlformats.org/officeDocument/2006/relationships/hyperlink" Target="https://dartpad.dev/?id=13ce7925a45402dcfa1c65789ecaeb84" TargetMode="External"/><Relationship Id="rId228" Type="http://schemas.openxmlformats.org/officeDocument/2006/relationships/image" Target="media/image412.png"/><Relationship Id="rId435" Type="http://schemas.openxmlformats.org/officeDocument/2006/relationships/image" Target="media/image527.png"/><Relationship Id="rId642" Type="http://schemas.openxmlformats.org/officeDocument/2006/relationships/image" Target="media/image660.png"/><Relationship Id="rId1065" Type="http://schemas.openxmlformats.org/officeDocument/2006/relationships/image" Target="media/image1004.png"/><Relationship Id="rId1272" Type="http://schemas.openxmlformats.org/officeDocument/2006/relationships/image" Target="media/image1169.png"/><Relationship Id="rId281" Type="http://schemas.openxmlformats.org/officeDocument/2006/relationships/hyperlink" Target="https://dartpad.dev/?id=7650d5a07147369ce515a5ca809560b7" TargetMode="External"/><Relationship Id="rId502" Type="http://schemas.openxmlformats.org/officeDocument/2006/relationships/hyperlink" Target="https://dartpad.dev/?id=9aa428d7c5e498d5233345470cf299c4" TargetMode="External"/><Relationship Id="rId947" Type="http://schemas.openxmlformats.org/officeDocument/2006/relationships/image" Target="media/image888.png"/><Relationship Id="rId1132" Type="http://schemas.openxmlformats.org/officeDocument/2006/relationships/image" Target="media/image204.png"/><Relationship Id="rId76" Type="http://schemas.openxmlformats.org/officeDocument/2006/relationships/hyperlink" Target="https://dartpad.dev/?id=eb53d4079e1051f22bc2950de78ac241" TargetMode="External"/><Relationship Id="rId141" Type="http://schemas.openxmlformats.org/officeDocument/2006/relationships/hyperlink" Target="https://dartpad.dev/?id=e9b00023c94645700208883bf320aa39" TargetMode="External"/><Relationship Id="rId379" Type="http://schemas.openxmlformats.org/officeDocument/2006/relationships/image" Target="media/image500.png"/><Relationship Id="rId586" Type="http://schemas.openxmlformats.org/officeDocument/2006/relationships/image" Target="media/image627.png"/><Relationship Id="rId793" Type="http://schemas.openxmlformats.org/officeDocument/2006/relationships/hyperlink" Target="https://dartpad.dev/?id=960859806c11a03375d303b2bc5f6d06" TargetMode="External"/><Relationship Id="rId807" Type="http://schemas.openxmlformats.org/officeDocument/2006/relationships/image" Target="media/image765.png"/><Relationship Id="rId7" Type="http://schemas.openxmlformats.org/officeDocument/2006/relationships/endnotes" Target="endnotes.xml"/><Relationship Id="rId239" Type="http://schemas.openxmlformats.org/officeDocument/2006/relationships/header" Target="header15.xml"/><Relationship Id="rId446" Type="http://schemas.openxmlformats.org/officeDocument/2006/relationships/image" Target="media/image533.png"/><Relationship Id="rId653" Type="http://schemas.openxmlformats.org/officeDocument/2006/relationships/image" Target="media/image667.png"/><Relationship Id="rId1076" Type="http://schemas.openxmlformats.org/officeDocument/2006/relationships/image" Target="media/image1013.png"/><Relationship Id="rId1283" Type="http://schemas.openxmlformats.org/officeDocument/2006/relationships/image" Target="media/image1179.png"/><Relationship Id="rId292" Type="http://schemas.openxmlformats.org/officeDocument/2006/relationships/image" Target="media/image451.png"/><Relationship Id="rId306" Type="http://schemas.openxmlformats.org/officeDocument/2006/relationships/image" Target="media/image458.png"/><Relationship Id="rId860" Type="http://schemas.openxmlformats.org/officeDocument/2006/relationships/image" Target="media/image818.png"/><Relationship Id="rId958" Type="http://schemas.openxmlformats.org/officeDocument/2006/relationships/image" Target="media/image899.png"/><Relationship Id="rId1143" Type="http://schemas.openxmlformats.org/officeDocument/2006/relationships/hyperlink" Target="https://dart.dev/tools/pub/pubspec" TargetMode="External"/><Relationship Id="rId87" Type="http://schemas.openxmlformats.org/officeDocument/2006/relationships/hyperlink" Target="https://dartpad.dev/?id=f7b3ff31a94bb2bb0ddbbc4c57d08ab7" TargetMode="External"/><Relationship Id="rId513" Type="http://schemas.openxmlformats.org/officeDocument/2006/relationships/image" Target="media/image583.png"/><Relationship Id="rId597" Type="http://schemas.openxmlformats.org/officeDocument/2006/relationships/hyperlink" Target="https://dartpad.dev/?id=1e6b9c60a85997a758bcba36b2147483" TargetMode="External"/><Relationship Id="rId720" Type="http://schemas.openxmlformats.org/officeDocument/2006/relationships/hyperlink" Target="https://dart-tutorial.com/collections/map-in-dart/" TargetMode="External"/><Relationship Id="rId818" Type="http://schemas.openxmlformats.org/officeDocument/2006/relationships/image" Target="media/image776.png"/><Relationship Id="rId1350" Type="http://schemas.openxmlformats.org/officeDocument/2006/relationships/hyperlink" Target="https://getx-store.web.app/" TargetMode="External"/><Relationship Id="rId152" Type="http://schemas.openxmlformats.org/officeDocument/2006/relationships/hyperlink" Target="https://dartpad.dev/?id=6d8cac25d23cfd6e3d344ea3d7d551f6" TargetMode="External"/><Relationship Id="rId457" Type="http://schemas.openxmlformats.org/officeDocument/2006/relationships/image" Target="media/image540.png"/><Relationship Id="rId1003" Type="http://schemas.openxmlformats.org/officeDocument/2006/relationships/image" Target="media/image943.png"/><Relationship Id="rId1087" Type="http://schemas.openxmlformats.org/officeDocument/2006/relationships/header" Target="header42.xml"/><Relationship Id="rId1210" Type="http://schemas.openxmlformats.org/officeDocument/2006/relationships/image" Target="media/image1124.png"/><Relationship Id="rId1294" Type="http://schemas.openxmlformats.org/officeDocument/2006/relationships/image" Target="media/image1190.png"/><Relationship Id="rId1308" Type="http://schemas.openxmlformats.org/officeDocument/2006/relationships/image" Target="media/image1204.png"/><Relationship Id="rId664" Type="http://schemas.openxmlformats.org/officeDocument/2006/relationships/hyperlink" Target="https://dartpad.dev/?id=0a0d58c39324391b6d60dfbebf7c3e92" TargetMode="External"/><Relationship Id="rId871" Type="http://schemas.openxmlformats.org/officeDocument/2006/relationships/image" Target="media/image825.png"/><Relationship Id="rId969" Type="http://schemas.openxmlformats.org/officeDocument/2006/relationships/image" Target="media/image910.png"/><Relationship Id="rId14" Type="http://schemas.openxmlformats.org/officeDocument/2006/relationships/image" Target="media/image282.png"/><Relationship Id="rId317" Type="http://schemas.openxmlformats.org/officeDocument/2006/relationships/hyperlink" Target="https://dartpad.dev/?id=b2ce48d6cd282a9d1113b59b0d71c976" TargetMode="External"/><Relationship Id="rId524" Type="http://schemas.openxmlformats.org/officeDocument/2006/relationships/image" Target="media/image590.png"/><Relationship Id="rId731" Type="http://schemas.openxmlformats.org/officeDocument/2006/relationships/hyperlink" Target="https://dartpad.dev/?id=8afe9651a6aa776a2f8b6ae7d0739be4" TargetMode="External"/><Relationship Id="rId1154" Type="http://schemas.openxmlformats.org/officeDocument/2006/relationships/image" Target="media/image1076.png"/><Relationship Id="rId1361" Type="http://schemas.openxmlformats.org/officeDocument/2006/relationships/image" Target="media/image1249.png"/><Relationship Id="rId98" Type="http://schemas.openxmlformats.org/officeDocument/2006/relationships/image" Target="media/image334.png"/><Relationship Id="rId163" Type="http://schemas.openxmlformats.org/officeDocument/2006/relationships/hyperlink" Target="https://dartpad.dev/?id=6b8d479d070a1cdff239851785bf6935" TargetMode="External"/><Relationship Id="rId370" Type="http://schemas.openxmlformats.org/officeDocument/2006/relationships/image" Target="media/image495.png"/><Relationship Id="rId829" Type="http://schemas.openxmlformats.org/officeDocument/2006/relationships/image" Target="media/image787.png"/><Relationship Id="rId1014" Type="http://schemas.openxmlformats.org/officeDocument/2006/relationships/image" Target="media/image953.png"/><Relationship Id="rId1221" Type="http://schemas.openxmlformats.org/officeDocument/2006/relationships/image" Target="media/image1134.png"/><Relationship Id="rId230" Type="http://schemas.openxmlformats.org/officeDocument/2006/relationships/image" Target="media/image414.png"/><Relationship Id="rId468" Type="http://schemas.openxmlformats.org/officeDocument/2006/relationships/image" Target="media/image549.png"/><Relationship Id="rId675" Type="http://schemas.openxmlformats.org/officeDocument/2006/relationships/hyperlink" Target="https://dartpad.dev/?id=8f87bdababbea5cf84516a0a0e259a52" TargetMode="External"/><Relationship Id="rId882" Type="http://schemas.openxmlformats.org/officeDocument/2006/relationships/hyperlink" Target="https://dart-tutorial.com/introduction-and-basics/dart-install/" TargetMode="External"/><Relationship Id="rId1098" Type="http://schemas.openxmlformats.org/officeDocument/2006/relationships/image" Target="media/image1031.png"/><Relationship Id="rId1319" Type="http://schemas.openxmlformats.org/officeDocument/2006/relationships/image" Target="media/image1215.png"/><Relationship Id="rId25" Type="http://schemas.openxmlformats.org/officeDocument/2006/relationships/hyperlink" Target="https://dartpad.dev/?id=52502e861f491ed1b28a6da73b53efba" TargetMode="External"/><Relationship Id="rId328" Type="http://schemas.openxmlformats.org/officeDocument/2006/relationships/hyperlink" Target="https://dartpad.dev/?id=7766c775f91c378bb5d0efec23ecb183" TargetMode="External"/><Relationship Id="rId535" Type="http://schemas.openxmlformats.org/officeDocument/2006/relationships/image" Target="media/image597.png"/><Relationship Id="rId742" Type="http://schemas.openxmlformats.org/officeDocument/2006/relationships/image" Target="media/image727.png"/><Relationship Id="rId1165" Type="http://schemas.openxmlformats.org/officeDocument/2006/relationships/image" Target="media/image1081.png"/><Relationship Id="rId1372" Type="http://schemas.openxmlformats.org/officeDocument/2006/relationships/image" Target="media/image1257.png"/><Relationship Id="rId174" Type="http://schemas.openxmlformats.org/officeDocument/2006/relationships/image" Target="media/image380.png"/><Relationship Id="rId381" Type="http://schemas.openxmlformats.org/officeDocument/2006/relationships/image" Target="media/image501.png"/><Relationship Id="rId602" Type="http://schemas.openxmlformats.org/officeDocument/2006/relationships/image" Target="media/image636.png"/><Relationship Id="rId1025" Type="http://schemas.openxmlformats.org/officeDocument/2006/relationships/image" Target="media/image964.png"/><Relationship Id="rId1232" Type="http://schemas.openxmlformats.org/officeDocument/2006/relationships/header" Target="header45.xml"/><Relationship Id="rId241" Type="http://schemas.openxmlformats.org/officeDocument/2006/relationships/hyperlink" Target="https://dartpad.dev/?id=50ac9046a365fef6dde49b5db51619df" TargetMode="External"/><Relationship Id="rId479" Type="http://schemas.openxmlformats.org/officeDocument/2006/relationships/image" Target="media/image560.png"/><Relationship Id="rId686" Type="http://schemas.openxmlformats.org/officeDocument/2006/relationships/image" Target="media/image689.png"/><Relationship Id="rId893" Type="http://schemas.openxmlformats.org/officeDocument/2006/relationships/image" Target="media/image835.png"/><Relationship Id="rId907" Type="http://schemas.openxmlformats.org/officeDocument/2006/relationships/image" Target="media/image848.png"/><Relationship Id="rId36" Type="http://schemas.openxmlformats.org/officeDocument/2006/relationships/image" Target="media/image296.png"/><Relationship Id="rId339" Type="http://schemas.openxmlformats.org/officeDocument/2006/relationships/hyperlink" Target="https://dartpad.dev/?id=bc906521f231d51ec3c5a4ee81f9d4c4" TargetMode="External"/><Relationship Id="rId546" Type="http://schemas.openxmlformats.org/officeDocument/2006/relationships/image" Target="media/image603.png"/><Relationship Id="rId753" Type="http://schemas.openxmlformats.org/officeDocument/2006/relationships/image" Target="media/image733.png"/><Relationship Id="rId1176" Type="http://schemas.openxmlformats.org/officeDocument/2006/relationships/image" Target="media/image1092.png"/><Relationship Id="rId1383" Type="http://schemas.openxmlformats.org/officeDocument/2006/relationships/header" Target="header47.xml"/><Relationship Id="rId101" Type="http://schemas.openxmlformats.org/officeDocument/2006/relationships/hyperlink" Target="https://dartpad.dev/?id=cb631ee189ccf2f8d5e215f6b1834746" TargetMode="External"/><Relationship Id="rId185" Type="http://schemas.openxmlformats.org/officeDocument/2006/relationships/image" Target="media/image387.png"/><Relationship Id="rId406" Type="http://schemas.openxmlformats.org/officeDocument/2006/relationships/image" Target="media/image512.png"/><Relationship Id="rId960" Type="http://schemas.openxmlformats.org/officeDocument/2006/relationships/image" Target="media/image901.png"/><Relationship Id="rId1036" Type="http://schemas.openxmlformats.org/officeDocument/2006/relationships/image" Target="media/image975.png"/><Relationship Id="rId1243" Type="http://schemas.openxmlformats.org/officeDocument/2006/relationships/image" Target="media/image1149.png"/><Relationship Id="rId392" Type="http://schemas.openxmlformats.org/officeDocument/2006/relationships/image" Target="media/image505.png"/><Relationship Id="rId613" Type="http://schemas.openxmlformats.org/officeDocument/2006/relationships/hyperlink" Target="https://dart-tutorial.com/object-oriented-programming/constructor-in-dart/" TargetMode="External"/><Relationship Id="rId697" Type="http://schemas.openxmlformats.org/officeDocument/2006/relationships/hyperlink" Target="https://dartpad.dev/?id=0bc646d1fa0fb8d7c21d7976cf7bbc82" TargetMode="External"/><Relationship Id="rId820" Type="http://schemas.openxmlformats.org/officeDocument/2006/relationships/image" Target="media/image778.png"/><Relationship Id="rId918" Type="http://schemas.openxmlformats.org/officeDocument/2006/relationships/image" Target="media/image859.png"/><Relationship Id="rId252" Type="http://schemas.openxmlformats.org/officeDocument/2006/relationships/image" Target="media/image425.png"/><Relationship Id="rId1103" Type="http://schemas.openxmlformats.org/officeDocument/2006/relationships/image" Target="media/image1036.png"/><Relationship Id="rId1187" Type="http://schemas.openxmlformats.org/officeDocument/2006/relationships/image" Target="media/image1103.png"/><Relationship Id="rId1310" Type="http://schemas.openxmlformats.org/officeDocument/2006/relationships/image" Target="media/image1206.png"/><Relationship Id="rId1408" Type="http://schemas.openxmlformats.org/officeDocument/2006/relationships/image" Target="media/image1282.png"/><Relationship Id="rId47" Type="http://schemas.openxmlformats.org/officeDocument/2006/relationships/image" Target="media/image302.png"/><Relationship Id="rId112" Type="http://schemas.openxmlformats.org/officeDocument/2006/relationships/hyperlink" Target="https://dartpad.dev/?id=567ef2df99b30af3352e71dd74d92b90" TargetMode="External"/><Relationship Id="rId557" Type="http://schemas.openxmlformats.org/officeDocument/2006/relationships/image" Target="media/image610.png"/><Relationship Id="rId764" Type="http://schemas.openxmlformats.org/officeDocument/2006/relationships/hyperlink" Target="https://dartpad.dev/?id=1f8ddc8b76885a6476ae309be9de0518" TargetMode="External"/><Relationship Id="rId971" Type="http://schemas.openxmlformats.org/officeDocument/2006/relationships/image" Target="media/image912.png"/><Relationship Id="rId1394" Type="http://schemas.openxmlformats.org/officeDocument/2006/relationships/image" Target="media/image1272.png"/><Relationship Id="rId196" Type="http://schemas.openxmlformats.org/officeDocument/2006/relationships/image" Target="media/image394.png"/><Relationship Id="rId417" Type="http://schemas.openxmlformats.org/officeDocument/2006/relationships/hyperlink" Target="https://dart-tutorial.com/conditions-and-loops/loops-in-dart/" TargetMode="External"/><Relationship Id="rId624" Type="http://schemas.openxmlformats.org/officeDocument/2006/relationships/hyperlink" Target="https://dartpad.dev/?id=1c29f2aeccfe3ee27665b48db34965e9" TargetMode="External"/><Relationship Id="rId831" Type="http://schemas.openxmlformats.org/officeDocument/2006/relationships/image" Target="media/image789.png"/><Relationship Id="rId1047" Type="http://schemas.openxmlformats.org/officeDocument/2006/relationships/image" Target="media/image986.png"/><Relationship Id="rId1254" Type="http://schemas.openxmlformats.org/officeDocument/2006/relationships/image" Target="media/image1160.png"/><Relationship Id="rId263" Type="http://schemas.openxmlformats.org/officeDocument/2006/relationships/hyperlink" Target="https://dartpad.dev/?id=76649da1be9329e5adb737ab6537b02e" TargetMode="External"/><Relationship Id="rId470" Type="http://schemas.openxmlformats.org/officeDocument/2006/relationships/image" Target="media/image551.png"/><Relationship Id="rId929" Type="http://schemas.openxmlformats.org/officeDocument/2006/relationships/image" Target="media/image870.png"/><Relationship Id="rId1114" Type="http://schemas.openxmlformats.org/officeDocument/2006/relationships/image" Target="media/image1046.png"/><Relationship Id="rId1321" Type="http://schemas.openxmlformats.org/officeDocument/2006/relationships/image" Target="media/image1217.png"/><Relationship Id="rId58" Type="http://schemas.openxmlformats.org/officeDocument/2006/relationships/image" Target="media/image308.png"/><Relationship Id="rId123" Type="http://schemas.openxmlformats.org/officeDocument/2006/relationships/image" Target="media/image351.png"/><Relationship Id="rId330" Type="http://schemas.openxmlformats.org/officeDocument/2006/relationships/hyperlink" Target="https://dartpad.dev/?id=657009baa484bbaac0bc4f92adb2f7f2" TargetMode="External"/><Relationship Id="rId568" Type="http://schemas.openxmlformats.org/officeDocument/2006/relationships/image" Target="media/image615.png"/><Relationship Id="rId775" Type="http://schemas.openxmlformats.org/officeDocument/2006/relationships/image" Target="media/image746.png"/><Relationship Id="rId982" Type="http://schemas.openxmlformats.org/officeDocument/2006/relationships/image" Target="media/image923.png"/><Relationship Id="rId1198" Type="http://schemas.openxmlformats.org/officeDocument/2006/relationships/image" Target="media/image1113.png"/><Relationship Id="rId428" Type="http://schemas.openxmlformats.org/officeDocument/2006/relationships/image" Target="media/image523.png"/><Relationship Id="rId635" Type="http://schemas.openxmlformats.org/officeDocument/2006/relationships/hyperlink" Target="https://dartpad.dev/?id=4483f45207fdc7625789afb3a15568eb" TargetMode="External"/><Relationship Id="rId842" Type="http://schemas.openxmlformats.org/officeDocument/2006/relationships/image" Target="media/image800.png"/><Relationship Id="rId1058" Type="http://schemas.openxmlformats.org/officeDocument/2006/relationships/image" Target="media/image997.png"/><Relationship Id="rId1265" Type="http://schemas.openxmlformats.org/officeDocument/2006/relationships/image" Target="media/image1163.png"/><Relationship Id="rId274" Type="http://schemas.openxmlformats.org/officeDocument/2006/relationships/image" Target="media/image439.png"/><Relationship Id="rId481" Type="http://schemas.openxmlformats.org/officeDocument/2006/relationships/image" Target="media/image562.png"/><Relationship Id="rId702" Type="http://schemas.openxmlformats.org/officeDocument/2006/relationships/image" Target="media/image701.png"/><Relationship Id="rId1125" Type="http://schemas.openxmlformats.org/officeDocument/2006/relationships/image" Target="media/image1057.png"/><Relationship Id="rId1332" Type="http://schemas.openxmlformats.org/officeDocument/2006/relationships/image" Target="media/image1228.png"/><Relationship Id="rId69" Type="http://schemas.openxmlformats.org/officeDocument/2006/relationships/hyperlink" Target="https://dartpad.dev/?id=19097581fa56c7d5322da870e121a33c" TargetMode="External"/><Relationship Id="rId134" Type="http://schemas.openxmlformats.org/officeDocument/2006/relationships/hyperlink" Target="https://dartpad.dev/?id=47f1cae2e9a0e2f4502947f486fbe260" TargetMode="External"/><Relationship Id="rId579" Type="http://schemas.openxmlformats.org/officeDocument/2006/relationships/hyperlink" Target="https://dartpad.dev/?id=f7f5d71b4d6c39a5bb60130b847ce8de" TargetMode="External"/><Relationship Id="rId786" Type="http://schemas.openxmlformats.org/officeDocument/2006/relationships/hyperlink" Target="https://dartpad.dev/?id=f4eb46a46a06bec61c776def77b42158" TargetMode="External"/><Relationship Id="rId993" Type="http://schemas.openxmlformats.org/officeDocument/2006/relationships/image" Target="media/image933.png"/><Relationship Id="rId341" Type="http://schemas.openxmlformats.org/officeDocument/2006/relationships/image" Target="media/image478.png"/><Relationship Id="rId439" Type="http://schemas.openxmlformats.org/officeDocument/2006/relationships/image" Target="media/image529.png"/><Relationship Id="rId646" Type="http://schemas.openxmlformats.org/officeDocument/2006/relationships/hyperlink" Target="https://dartpad.dev/?id=9f0bc3c76d819faacad8c65cbeb19c51" TargetMode="External"/><Relationship Id="rId1069" Type="http://schemas.openxmlformats.org/officeDocument/2006/relationships/image" Target="media/image1008.png"/><Relationship Id="rId1276" Type="http://schemas.openxmlformats.org/officeDocument/2006/relationships/image" Target="media/image1173.png"/><Relationship Id="rId201" Type="http://schemas.openxmlformats.org/officeDocument/2006/relationships/hyperlink" Target="https://dartpad.dev/?id=c2a8725e7265d0913de7df0457481fbe" TargetMode="External"/><Relationship Id="rId285" Type="http://schemas.openxmlformats.org/officeDocument/2006/relationships/hyperlink" Target="https://dartpad.dev/?id=220db13fab191bff038d75c3effafc63" TargetMode="External"/><Relationship Id="rId506" Type="http://schemas.openxmlformats.org/officeDocument/2006/relationships/image" Target="media/image578.png"/><Relationship Id="rId853" Type="http://schemas.openxmlformats.org/officeDocument/2006/relationships/image" Target="media/image811.png"/><Relationship Id="rId1136" Type="http://schemas.openxmlformats.org/officeDocument/2006/relationships/image" Target="media/image1066.png"/><Relationship Id="rId492" Type="http://schemas.openxmlformats.org/officeDocument/2006/relationships/image" Target="media/image570.png"/><Relationship Id="rId713" Type="http://schemas.openxmlformats.org/officeDocument/2006/relationships/image" Target="media/image709.png"/><Relationship Id="rId797" Type="http://schemas.openxmlformats.org/officeDocument/2006/relationships/hyperlink" Target="https://dartpad.dev/?id=5919b02a8d1c776a8db70d0030dae861" TargetMode="External"/><Relationship Id="rId920" Type="http://schemas.openxmlformats.org/officeDocument/2006/relationships/image" Target="media/image861.png"/><Relationship Id="rId1343" Type="http://schemas.openxmlformats.org/officeDocument/2006/relationships/image" Target="media/image1239.png"/><Relationship Id="rId145" Type="http://schemas.openxmlformats.org/officeDocument/2006/relationships/header" Target="header6.xml"/><Relationship Id="rId352" Type="http://schemas.openxmlformats.org/officeDocument/2006/relationships/image" Target="media/image485.png"/><Relationship Id="rId1203" Type="http://schemas.openxmlformats.org/officeDocument/2006/relationships/hyperlink" Target="https://pub.dev/documentation/sqflite_common/latest/sqlite_api/DatabaseExecutor/insert.html" TargetMode="External"/><Relationship Id="rId1287" Type="http://schemas.openxmlformats.org/officeDocument/2006/relationships/image" Target="media/image1183.png"/><Relationship Id="rId1410" Type="http://schemas.openxmlformats.org/officeDocument/2006/relationships/fontTable" Target="fontTable.xml"/><Relationship Id="rId212" Type="http://schemas.openxmlformats.org/officeDocument/2006/relationships/hyperlink" Target="https://dartpad.dev/?id=cc3495b4811d8ee0c52618ec6551614e" TargetMode="External"/><Relationship Id="rId657" Type="http://schemas.openxmlformats.org/officeDocument/2006/relationships/hyperlink" Target="https://dartpad.dev/?id=b4108e8df504dfe276e17529cd3ab5b4" TargetMode="External"/><Relationship Id="rId864" Type="http://schemas.openxmlformats.org/officeDocument/2006/relationships/hyperlink" Target="https://dartpad.dev/?id=2f3a51f3a9c912e5a9a93126339b7ea4" TargetMode="External"/><Relationship Id="rId296" Type="http://schemas.openxmlformats.org/officeDocument/2006/relationships/header" Target="header19.xml"/><Relationship Id="rId517" Type="http://schemas.openxmlformats.org/officeDocument/2006/relationships/image" Target="media/image586.png"/><Relationship Id="rId724" Type="http://schemas.openxmlformats.org/officeDocument/2006/relationships/hyperlink" Target="https://dart-tutorial.com/object-oriented-programming/enum-in-dart/" TargetMode="External"/><Relationship Id="rId931" Type="http://schemas.openxmlformats.org/officeDocument/2006/relationships/image" Target="media/image872.png"/><Relationship Id="rId1147" Type="http://schemas.openxmlformats.org/officeDocument/2006/relationships/footer" Target="footer2.xml"/><Relationship Id="rId1354" Type="http://schemas.openxmlformats.org/officeDocument/2006/relationships/hyperlink" Target="https://pub.dev/packages/camera" TargetMode="External"/><Relationship Id="rId60" Type="http://schemas.openxmlformats.org/officeDocument/2006/relationships/image" Target="media/image309.png"/><Relationship Id="rId156" Type="http://schemas.openxmlformats.org/officeDocument/2006/relationships/hyperlink" Target="https://dartpad.dev/?id=976ee1d061eb24ba3ce26688bec33f37" TargetMode="External"/><Relationship Id="rId363" Type="http://schemas.openxmlformats.org/officeDocument/2006/relationships/image" Target="media/image491.png"/><Relationship Id="rId570" Type="http://schemas.openxmlformats.org/officeDocument/2006/relationships/hyperlink" Target="https://dartpad.dev/?id=9d2fe00e4026977942d8496f6658f513" TargetMode="External"/><Relationship Id="rId1007" Type="http://schemas.openxmlformats.org/officeDocument/2006/relationships/image" Target="media/image946.png"/><Relationship Id="rId1214" Type="http://schemas.openxmlformats.org/officeDocument/2006/relationships/image" Target="media/image1128.png"/><Relationship Id="rId223" Type="http://schemas.openxmlformats.org/officeDocument/2006/relationships/image" Target="media/image409.png"/><Relationship Id="rId430" Type="http://schemas.openxmlformats.org/officeDocument/2006/relationships/image" Target="media/image524.png"/><Relationship Id="rId668" Type="http://schemas.openxmlformats.org/officeDocument/2006/relationships/image" Target="media/image678.png"/><Relationship Id="rId875" Type="http://schemas.openxmlformats.org/officeDocument/2006/relationships/image" Target="media/image827.png"/><Relationship Id="rId1060" Type="http://schemas.openxmlformats.org/officeDocument/2006/relationships/image" Target="media/image999.png"/><Relationship Id="rId1298" Type="http://schemas.openxmlformats.org/officeDocument/2006/relationships/image" Target="media/image1194.png"/><Relationship Id="rId18" Type="http://schemas.openxmlformats.org/officeDocument/2006/relationships/hyperlink" Target="https://dartpad.dev/" TargetMode="External"/><Relationship Id="rId528" Type="http://schemas.openxmlformats.org/officeDocument/2006/relationships/image" Target="media/image593.png"/><Relationship Id="rId735" Type="http://schemas.openxmlformats.org/officeDocument/2006/relationships/image" Target="media/image722.png"/><Relationship Id="rId942" Type="http://schemas.openxmlformats.org/officeDocument/2006/relationships/image" Target="media/image883.png"/><Relationship Id="rId1158" Type="http://schemas.openxmlformats.org/officeDocument/2006/relationships/image" Target="media/image1078.png"/><Relationship Id="rId1365" Type="http://schemas.openxmlformats.org/officeDocument/2006/relationships/image" Target="media/image1253.png"/><Relationship Id="rId167" Type="http://schemas.openxmlformats.org/officeDocument/2006/relationships/image" Target="media/image375.png"/><Relationship Id="rId374" Type="http://schemas.openxmlformats.org/officeDocument/2006/relationships/image" Target="media/image497.png"/><Relationship Id="rId581" Type="http://schemas.openxmlformats.org/officeDocument/2006/relationships/image" Target="media/image624.png"/><Relationship Id="rId1018" Type="http://schemas.openxmlformats.org/officeDocument/2006/relationships/image" Target="media/image957.png"/><Relationship Id="rId1225" Type="http://schemas.openxmlformats.org/officeDocument/2006/relationships/image" Target="media/image1137.png"/><Relationship Id="rId71" Type="http://schemas.openxmlformats.org/officeDocument/2006/relationships/image" Target="media/image316.png"/><Relationship Id="rId234" Type="http://schemas.openxmlformats.org/officeDocument/2006/relationships/header" Target="header13.xml"/><Relationship Id="rId679" Type="http://schemas.openxmlformats.org/officeDocument/2006/relationships/image" Target="media/image685.png"/><Relationship Id="rId802" Type="http://schemas.openxmlformats.org/officeDocument/2006/relationships/hyperlink" Target="https://dartpad.dev/?id=9a6874ffda0009702d0614c38944a7f6" TargetMode="External"/><Relationship Id="rId886" Type="http://schemas.openxmlformats.org/officeDocument/2006/relationships/hyperlink" Target="https://developer.android.com/studio/install" TargetMode="External"/><Relationship Id="rId2" Type="http://schemas.openxmlformats.org/officeDocument/2006/relationships/numbering" Target="numbering.xml"/><Relationship Id="rId29" Type="http://schemas.openxmlformats.org/officeDocument/2006/relationships/hyperlink" Target="https://dartpad.dev/?id=5de9dc2148637e9d9ecbd98632b457e6" TargetMode="External"/><Relationship Id="rId441" Type="http://schemas.openxmlformats.org/officeDocument/2006/relationships/image" Target="media/image530.png"/><Relationship Id="rId539" Type="http://schemas.openxmlformats.org/officeDocument/2006/relationships/hyperlink" Target="https://dartpad.dev/?id=98af5674f23e052615b129554eb170a7" TargetMode="External"/><Relationship Id="rId746" Type="http://schemas.openxmlformats.org/officeDocument/2006/relationships/image" Target="media/image729.png"/><Relationship Id="rId1071" Type="http://schemas.openxmlformats.org/officeDocument/2006/relationships/header" Target="header37.xml"/><Relationship Id="rId1169" Type="http://schemas.openxmlformats.org/officeDocument/2006/relationships/image" Target="media/image1085.png"/><Relationship Id="rId1376" Type="http://schemas.openxmlformats.org/officeDocument/2006/relationships/image" Target="media/image1261.png"/><Relationship Id="rId178" Type="http://schemas.openxmlformats.org/officeDocument/2006/relationships/image" Target="media/image382.png"/><Relationship Id="rId301" Type="http://schemas.openxmlformats.org/officeDocument/2006/relationships/image" Target="media/image455.png"/><Relationship Id="rId953" Type="http://schemas.openxmlformats.org/officeDocument/2006/relationships/image" Target="media/image894.png"/><Relationship Id="rId1029" Type="http://schemas.openxmlformats.org/officeDocument/2006/relationships/image" Target="media/image968.png"/><Relationship Id="rId1236" Type="http://schemas.openxmlformats.org/officeDocument/2006/relationships/image" Target="media/image1143.png"/><Relationship Id="rId82" Type="http://schemas.openxmlformats.org/officeDocument/2006/relationships/image" Target="media/image322.png"/><Relationship Id="rId385" Type="http://schemas.openxmlformats.org/officeDocument/2006/relationships/image" Target="media/image502.png"/><Relationship Id="rId592" Type="http://schemas.openxmlformats.org/officeDocument/2006/relationships/image" Target="media/image631.png"/><Relationship Id="rId606" Type="http://schemas.openxmlformats.org/officeDocument/2006/relationships/hyperlink" Target="https://dartpad.dev/?id=78ec6a73cfc2802f98b447d630f3e4f9" TargetMode="External"/><Relationship Id="rId813" Type="http://schemas.openxmlformats.org/officeDocument/2006/relationships/image" Target="media/image771.png"/><Relationship Id="rId245" Type="http://schemas.openxmlformats.org/officeDocument/2006/relationships/image" Target="media/image421.png"/><Relationship Id="rId452" Type="http://schemas.openxmlformats.org/officeDocument/2006/relationships/image" Target="media/image537.png"/><Relationship Id="rId897" Type="http://schemas.openxmlformats.org/officeDocument/2006/relationships/image" Target="media/image839.png"/><Relationship Id="rId1082" Type="http://schemas.openxmlformats.org/officeDocument/2006/relationships/image" Target="media/image192.png"/><Relationship Id="rId1303" Type="http://schemas.openxmlformats.org/officeDocument/2006/relationships/image" Target="media/image1199.png"/><Relationship Id="rId105" Type="http://schemas.openxmlformats.org/officeDocument/2006/relationships/image" Target="media/image339.png"/><Relationship Id="rId312" Type="http://schemas.openxmlformats.org/officeDocument/2006/relationships/hyperlink" Target="https://dartpad.dev/?id=b59f4dbc5355d207ce289fd2593359a4" TargetMode="External"/><Relationship Id="rId757" Type="http://schemas.openxmlformats.org/officeDocument/2006/relationships/hyperlink" Target="https://dartpad.dev/?id=6ce7d4d09cc92a9276e7b5b34f777e5c" TargetMode="External"/><Relationship Id="rId964" Type="http://schemas.openxmlformats.org/officeDocument/2006/relationships/image" Target="media/image905.png"/><Relationship Id="rId1387" Type="http://schemas.openxmlformats.org/officeDocument/2006/relationships/image" Target="media/image1268.png"/><Relationship Id="rId93" Type="http://schemas.openxmlformats.org/officeDocument/2006/relationships/image" Target="media/image331.png"/><Relationship Id="rId189" Type="http://schemas.openxmlformats.org/officeDocument/2006/relationships/hyperlink" Target="https://dartpad.dev/?id=4c3782133a8a3e3279dc14a1de2357f5" TargetMode="External"/><Relationship Id="rId396" Type="http://schemas.openxmlformats.org/officeDocument/2006/relationships/image" Target="media/image507.png"/><Relationship Id="rId617" Type="http://schemas.openxmlformats.org/officeDocument/2006/relationships/hyperlink" Target="https://dartpad.dev/?id=742d67a7b0be20144dabd8d93c4d2e63" TargetMode="External"/><Relationship Id="rId824" Type="http://schemas.openxmlformats.org/officeDocument/2006/relationships/image" Target="media/image782.png"/><Relationship Id="rId1247" Type="http://schemas.openxmlformats.org/officeDocument/2006/relationships/image" Target="media/image1153.png"/><Relationship Id="rId256" Type="http://schemas.openxmlformats.org/officeDocument/2006/relationships/hyperlink" Target="https://dartpad.dev/?id=74b1837417fe0f7f53207072e58f45d1" TargetMode="External"/><Relationship Id="rId463" Type="http://schemas.openxmlformats.org/officeDocument/2006/relationships/image" Target="media/image544.png"/><Relationship Id="rId670" Type="http://schemas.openxmlformats.org/officeDocument/2006/relationships/hyperlink" Target="https://dartpad.dev/?id=625b7c5437804f2b5f9a063c2c14cc15" TargetMode="External"/><Relationship Id="rId1093" Type="http://schemas.openxmlformats.org/officeDocument/2006/relationships/image" Target="media/image1026.png"/><Relationship Id="rId1107" Type="http://schemas.openxmlformats.org/officeDocument/2006/relationships/image" Target="media/image1039.png"/><Relationship Id="rId1314" Type="http://schemas.openxmlformats.org/officeDocument/2006/relationships/image" Target="media/image1210.png"/><Relationship Id="rId116" Type="http://schemas.openxmlformats.org/officeDocument/2006/relationships/image" Target="media/image346.png"/><Relationship Id="rId323" Type="http://schemas.openxmlformats.org/officeDocument/2006/relationships/hyperlink" Target="https://dartpad.dev/?id=eed29975b352c0f1f61760dc0c0d6bfe" TargetMode="External"/><Relationship Id="rId530" Type="http://schemas.openxmlformats.org/officeDocument/2006/relationships/image" Target="media/image594.png"/><Relationship Id="rId768" Type="http://schemas.openxmlformats.org/officeDocument/2006/relationships/image" Target="media/image742.png"/><Relationship Id="rId975" Type="http://schemas.openxmlformats.org/officeDocument/2006/relationships/image" Target="media/image916.png"/><Relationship Id="rId1160" Type="http://schemas.openxmlformats.org/officeDocument/2006/relationships/hyperlink" Target="https://pub.dev/packages/shared_preferences" TargetMode="External"/><Relationship Id="rId1398" Type="http://schemas.openxmlformats.org/officeDocument/2006/relationships/image" Target="media/image1276.png"/><Relationship Id="rId20" Type="http://schemas.openxmlformats.org/officeDocument/2006/relationships/hyperlink" Target="https://dart.dev/get-dart" TargetMode="External"/><Relationship Id="rId628" Type="http://schemas.openxmlformats.org/officeDocument/2006/relationships/hyperlink" Target="https://dart-tutorial.com/object-oriented-programming/inheritance-in-dart/" TargetMode="External"/><Relationship Id="rId835" Type="http://schemas.openxmlformats.org/officeDocument/2006/relationships/image" Target="media/image793.png"/><Relationship Id="rId1258" Type="http://schemas.openxmlformats.org/officeDocument/2006/relationships/hyperlink" Target="https://codewithandrea.com/articles/parse-json-dart/" TargetMode="External"/><Relationship Id="rId267" Type="http://schemas.openxmlformats.org/officeDocument/2006/relationships/image" Target="media/image34.png"/><Relationship Id="rId474" Type="http://schemas.openxmlformats.org/officeDocument/2006/relationships/image" Target="media/image555.png"/><Relationship Id="rId1020" Type="http://schemas.openxmlformats.org/officeDocument/2006/relationships/image" Target="media/image959.png"/><Relationship Id="rId1118" Type="http://schemas.openxmlformats.org/officeDocument/2006/relationships/image" Target="media/image1050.png"/><Relationship Id="rId1325" Type="http://schemas.openxmlformats.org/officeDocument/2006/relationships/image" Target="media/image1221.png"/><Relationship Id="rId127" Type="http://schemas.openxmlformats.org/officeDocument/2006/relationships/image" Target="media/image353.png"/><Relationship Id="rId681" Type="http://schemas.openxmlformats.org/officeDocument/2006/relationships/header" Target="header36.xml"/><Relationship Id="rId779" Type="http://schemas.openxmlformats.org/officeDocument/2006/relationships/hyperlink" Target="https://dartpad.dev/?id=ed92ec433b14216848b5cb9c3bb8249f" TargetMode="External"/><Relationship Id="rId902" Type="http://schemas.openxmlformats.org/officeDocument/2006/relationships/image" Target="media/image844.png"/><Relationship Id="rId986" Type="http://schemas.openxmlformats.org/officeDocument/2006/relationships/image" Target="media/image927.png"/><Relationship Id="rId31" Type="http://schemas.openxmlformats.org/officeDocument/2006/relationships/image" Target="media/image291.png"/><Relationship Id="rId334" Type="http://schemas.openxmlformats.org/officeDocument/2006/relationships/image" Target="media/image474.png"/><Relationship Id="rId541" Type="http://schemas.openxmlformats.org/officeDocument/2006/relationships/hyperlink" Target="https://dart-tutorial.com/object-oriented-programming/class-in-dart/" TargetMode="External"/><Relationship Id="rId639" Type="http://schemas.openxmlformats.org/officeDocument/2006/relationships/image" Target="media/image657.png"/><Relationship Id="rId1171" Type="http://schemas.openxmlformats.org/officeDocument/2006/relationships/image" Target="media/image1087.png"/><Relationship Id="rId1269" Type="http://schemas.openxmlformats.org/officeDocument/2006/relationships/image" Target="media/image1167.png"/><Relationship Id="rId180" Type="http://schemas.openxmlformats.org/officeDocument/2006/relationships/image" Target="media/image384.png"/><Relationship Id="rId278" Type="http://schemas.openxmlformats.org/officeDocument/2006/relationships/hyperlink" Target="https://dartpad.dev/?id=751cd393eb50f6be93ad6c5469275e49" TargetMode="External"/><Relationship Id="rId401" Type="http://schemas.openxmlformats.org/officeDocument/2006/relationships/header" Target="header25.xml"/><Relationship Id="rId846" Type="http://schemas.openxmlformats.org/officeDocument/2006/relationships/image" Target="media/image804.png"/><Relationship Id="rId1031" Type="http://schemas.openxmlformats.org/officeDocument/2006/relationships/image" Target="media/image970.png"/><Relationship Id="rId1129" Type="http://schemas.openxmlformats.org/officeDocument/2006/relationships/image" Target="media/image1061.png"/><Relationship Id="rId485" Type="http://schemas.openxmlformats.org/officeDocument/2006/relationships/image" Target="media/image565.png"/><Relationship Id="rId692" Type="http://schemas.openxmlformats.org/officeDocument/2006/relationships/image" Target="media/image693.png"/><Relationship Id="rId706" Type="http://schemas.openxmlformats.org/officeDocument/2006/relationships/image" Target="media/image704.png"/><Relationship Id="rId913" Type="http://schemas.openxmlformats.org/officeDocument/2006/relationships/image" Target="media/image854.png"/><Relationship Id="rId1336" Type="http://schemas.openxmlformats.org/officeDocument/2006/relationships/image" Target="media/image1232.png"/><Relationship Id="rId42" Type="http://schemas.openxmlformats.org/officeDocument/2006/relationships/hyperlink" Target="https://dartpad.dev/?id=7be7e0aa5918419c03b55d27222d4820" TargetMode="External"/><Relationship Id="rId138" Type="http://schemas.openxmlformats.org/officeDocument/2006/relationships/header" Target="header3.xml"/><Relationship Id="rId345" Type="http://schemas.openxmlformats.org/officeDocument/2006/relationships/image" Target="media/image481.png"/><Relationship Id="rId552" Type="http://schemas.openxmlformats.org/officeDocument/2006/relationships/image" Target="media/image607.png"/><Relationship Id="rId997" Type="http://schemas.openxmlformats.org/officeDocument/2006/relationships/image" Target="media/image937.png"/><Relationship Id="rId1182" Type="http://schemas.openxmlformats.org/officeDocument/2006/relationships/image" Target="media/image1098.png"/><Relationship Id="rId1403" Type="http://schemas.openxmlformats.org/officeDocument/2006/relationships/image" Target="media/image1279.png"/><Relationship Id="rId191" Type="http://schemas.openxmlformats.org/officeDocument/2006/relationships/hyperlink" Target="https://dartpad.dev/?id=51c2bc6014a529fb0e8415e59c629fe5" TargetMode="External"/><Relationship Id="rId205" Type="http://schemas.openxmlformats.org/officeDocument/2006/relationships/image" Target="media/image399.png"/><Relationship Id="rId412" Type="http://schemas.openxmlformats.org/officeDocument/2006/relationships/image" Target="media/image515.png"/><Relationship Id="rId857" Type="http://schemas.openxmlformats.org/officeDocument/2006/relationships/image" Target="media/image815.png"/><Relationship Id="rId1042" Type="http://schemas.openxmlformats.org/officeDocument/2006/relationships/image" Target="media/image981.png"/><Relationship Id="rId289" Type="http://schemas.openxmlformats.org/officeDocument/2006/relationships/header" Target="header16.xml"/><Relationship Id="rId496" Type="http://schemas.openxmlformats.org/officeDocument/2006/relationships/image" Target="media/image572.png"/><Relationship Id="rId717" Type="http://schemas.openxmlformats.org/officeDocument/2006/relationships/image" Target="media/image712.png"/><Relationship Id="rId924" Type="http://schemas.openxmlformats.org/officeDocument/2006/relationships/image" Target="media/image865.png"/><Relationship Id="rId1347" Type="http://schemas.openxmlformats.org/officeDocument/2006/relationships/image" Target="media/image1243.png"/><Relationship Id="rId53" Type="http://schemas.openxmlformats.org/officeDocument/2006/relationships/hyperlink" Target="https://dartpad.dev/?id=d2d0263d6e80d92a1e5f845e1074963b" TargetMode="External"/><Relationship Id="rId149" Type="http://schemas.openxmlformats.org/officeDocument/2006/relationships/header" Target="header7.xml"/><Relationship Id="rId356" Type="http://schemas.openxmlformats.org/officeDocument/2006/relationships/hyperlink" Target="https://dartpad.dev/?id=fcbb0ff5a18b58da07c651cb18a9f678" TargetMode="External"/><Relationship Id="rId563" Type="http://schemas.openxmlformats.org/officeDocument/2006/relationships/hyperlink" Target="https://dartpad.dev/?id=d9b2a23ec157805d7c44ed6b5e382098" TargetMode="External"/><Relationship Id="rId770" Type="http://schemas.openxmlformats.org/officeDocument/2006/relationships/image" Target="media/image743.png"/><Relationship Id="rId1193" Type="http://schemas.openxmlformats.org/officeDocument/2006/relationships/image" Target="media/image1109.png"/><Relationship Id="rId1207" Type="http://schemas.openxmlformats.org/officeDocument/2006/relationships/image" Target="media/image1121.png"/><Relationship Id="rId216" Type="http://schemas.openxmlformats.org/officeDocument/2006/relationships/image" Target="media/image405.png"/><Relationship Id="rId423" Type="http://schemas.openxmlformats.org/officeDocument/2006/relationships/hyperlink" Target="https://dartpad.dev/?id=92152b6f5447d0c18f8bf29e5c83c070" TargetMode="External"/><Relationship Id="rId868" Type="http://schemas.openxmlformats.org/officeDocument/2006/relationships/hyperlink" Target="https://dartpad.dev/?id=42b6a76b9a5b44b22ee20e0581dc33e2" TargetMode="External"/><Relationship Id="rId1053" Type="http://schemas.openxmlformats.org/officeDocument/2006/relationships/image" Target="media/image992.png"/><Relationship Id="rId1260" Type="http://schemas.openxmlformats.org/officeDocument/2006/relationships/hyperlink" Target="https://nerdleveltech.com/a-full-guide-understand-everything-about-apis-with-examples/" TargetMode="External"/><Relationship Id="rId630" Type="http://schemas.openxmlformats.org/officeDocument/2006/relationships/image" Target="media/image652.png"/><Relationship Id="rId728" Type="http://schemas.openxmlformats.org/officeDocument/2006/relationships/hyperlink" Target="https://dartpad.dev/?id=0af4314bea6399fffaae2e8e41fe32d8" TargetMode="External"/><Relationship Id="rId935" Type="http://schemas.openxmlformats.org/officeDocument/2006/relationships/image" Target="media/image876.png"/><Relationship Id="rId1358" Type="http://schemas.openxmlformats.org/officeDocument/2006/relationships/image" Target="media/image1246.png"/><Relationship Id="rId64" Type="http://schemas.openxmlformats.org/officeDocument/2006/relationships/hyperlink" Target="https://dartpad.dev/?id=affed489d713e7b1a193dbc01c080425" TargetMode="External"/><Relationship Id="rId367" Type="http://schemas.openxmlformats.org/officeDocument/2006/relationships/hyperlink" Target="https://dartpad.dev/?id=a9e9571dc9be52e88985fd80b96d1143" TargetMode="External"/><Relationship Id="rId574" Type="http://schemas.openxmlformats.org/officeDocument/2006/relationships/image" Target="media/image619.png"/><Relationship Id="rId1120" Type="http://schemas.openxmlformats.org/officeDocument/2006/relationships/image" Target="media/image1052.png"/><Relationship Id="rId1218" Type="http://schemas.openxmlformats.org/officeDocument/2006/relationships/image" Target="media/image1131.png"/><Relationship Id="rId227" Type="http://schemas.openxmlformats.org/officeDocument/2006/relationships/hyperlink" Target="https://dartpad.dev/?id=88474097465d8039d38c35f68f886a70" TargetMode="External"/><Relationship Id="rId781" Type="http://schemas.openxmlformats.org/officeDocument/2006/relationships/image" Target="media/image750.png"/><Relationship Id="rId879" Type="http://schemas.openxmlformats.org/officeDocument/2006/relationships/image" Target="media/image829.png"/><Relationship Id="rId434" Type="http://schemas.openxmlformats.org/officeDocument/2006/relationships/image" Target="media/image526.png"/><Relationship Id="rId641" Type="http://schemas.openxmlformats.org/officeDocument/2006/relationships/image" Target="media/image659.png"/><Relationship Id="rId739" Type="http://schemas.openxmlformats.org/officeDocument/2006/relationships/image" Target="media/image725.png"/><Relationship Id="rId1064" Type="http://schemas.openxmlformats.org/officeDocument/2006/relationships/image" Target="media/image1003.png"/><Relationship Id="rId1271" Type="http://schemas.openxmlformats.org/officeDocument/2006/relationships/hyperlink" Target="https://blog.logrocket.com/quick-guide-provider-flutter-state-management/" TargetMode="External"/><Relationship Id="rId1369" Type="http://schemas.openxmlformats.org/officeDocument/2006/relationships/image" Target="media/image1256.png"/><Relationship Id="rId280" Type="http://schemas.openxmlformats.org/officeDocument/2006/relationships/image" Target="media/image443.png"/><Relationship Id="rId501" Type="http://schemas.openxmlformats.org/officeDocument/2006/relationships/image" Target="media/image575.png"/><Relationship Id="rId946" Type="http://schemas.openxmlformats.org/officeDocument/2006/relationships/image" Target="media/image887.png"/><Relationship Id="rId1131" Type="http://schemas.openxmlformats.org/officeDocument/2006/relationships/image" Target="media/image1063.png"/><Relationship Id="rId1229" Type="http://schemas.openxmlformats.org/officeDocument/2006/relationships/image" Target="media/image1141.png"/><Relationship Id="rId75" Type="http://schemas.openxmlformats.org/officeDocument/2006/relationships/image" Target="media/image318.png"/><Relationship Id="rId140" Type="http://schemas.openxmlformats.org/officeDocument/2006/relationships/image" Target="media/image360.png"/><Relationship Id="rId378" Type="http://schemas.openxmlformats.org/officeDocument/2006/relationships/image" Target="media/image499.png"/><Relationship Id="rId585" Type="http://schemas.openxmlformats.org/officeDocument/2006/relationships/hyperlink" Target="https://dartpad.dev/?id=0f5853514e223cfd1dba559f6b827200" TargetMode="External"/><Relationship Id="rId792" Type="http://schemas.openxmlformats.org/officeDocument/2006/relationships/image" Target="media/image756.png"/><Relationship Id="rId806" Type="http://schemas.openxmlformats.org/officeDocument/2006/relationships/image" Target="media/image764.png"/><Relationship Id="rId6" Type="http://schemas.openxmlformats.org/officeDocument/2006/relationships/footnotes" Target="footnotes.xml"/><Relationship Id="rId238" Type="http://schemas.openxmlformats.org/officeDocument/2006/relationships/header" Target="header14.xml"/><Relationship Id="rId445" Type="http://schemas.openxmlformats.org/officeDocument/2006/relationships/hyperlink" Target="https://dartpad.dev/?id=bcddb1eaa4fb7ec897fb3d4318c27e31" TargetMode="External"/><Relationship Id="rId652" Type="http://schemas.openxmlformats.org/officeDocument/2006/relationships/hyperlink" Target="https://dartpad.dev/?id=c399202516155336cacbd27f6bd55470" TargetMode="External"/><Relationship Id="rId1075" Type="http://schemas.openxmlformats.org/officeDocument/2006/relationships/image" Target="media/image1012.png"/><Relationship Id="rId1282" Type="http://schemas.openxmlformats.org/officeDocument/2006/relationships/image" Target="media/image1178.png"/><Relationship Id="rId291" Type="http://schemas.openxmlformats.org/officeDocument/2006/relationships/header" Target="header18.xml"/><Relationship Id="rId305" Type="http://schemas.openxmlformats.org/officeDocument/2006/relationships/hyperlink" Target="https://dartpad.dev/?id=acf8ce1d1d325f6783bbce80f7c6b14b" TargetMode="External"/><Relationship Id="rId512" Type="http://schemas.openxmlformats.org/officeDocument/2006/relationships/image" Target="media/image582.png"/><Relationship Id="rId957" Type="http://schemas.openxmlformats.org/officeDocument/2006/relationships/image" Target="media/image898.png"/><Relationship Id="rId1142" Type="http://schemas.openxmlformats.org/officeDocument/2006/relationships/hyperlink" Target="https://dart.dev/tools/pub" TargetMode="External"/><Relationship Id="rId86" Type="http://schemas.openxmlformats.org/officeDocument/2006/relationships/image" Target="media/image325.png"/><Relationship Id="rId151" Type="http://schemas.openxmlformats.org/officeDocument/2006/relationships/image" Target="media/image364.png"/><Relationship Id="rId389" Type="http://schemas.openxmlformats.org/officeDocument/2006/relationships/image" Target="media/image504.png"/><Relationship Id="rId596" Type="http://schemas.openxmlformats.org/officeDocument/2006/relationships/image" Target="media/image634.png"/><Relationship Id="rId817" Type="http://schemas.openxmlformats.org/officeDocument/2006/relationships/image" Target="media/image775.png"/><Relationship Id="rId1002" Type="http://schemas.openxmlformats.org/officeDocument/2006/relationships/image" Target="media/image942.png"/><Relationship Id="rId249" Type="http://schemas.openxmlformats.org/officeDocument/2006/relationships/hyperlink" Target="https://dartpad.dev/?id=089433333e62977d5957c4b3d2882930" TargetMode="External"/><Relationship Id="rId456" Type="http://schemas.openxmlformats.org/officeDocument/2006/relationships/hyperlink" Target="https://dartpad.dev/?id=c3c3e9ed5adad4ec4ae46886c26433b2" TargetMode="External"/><Relationship Id="rId663" Type="http://schemas.openxmlformats.org/officeDocument/2006/relationships/image" Target="media/image674.png"/><Relationship Id="rId870" Type="http://schemas.openxmlformats.org/officeDocument/2006/relationships/image" Target="media/image824.png"/><Relationship Id="rId1086" Type="http://schemas.openxmlformats.org/officeDocument/2006/relationships/header" Target="header41.xml"/><Relationship Id="rId1293" Type="http://schemas.openxmlformats.org/officeDocument/2006/relationships/image" Target="media/image1189.png"/><Relationship Id="rId1307" Type="http://schemas.openxmlformats.org/officeDocument/2006/relationships/image" Target="media/image1203.png"/><Relationship Id="rId13" Type="http://schemas.openxmlformats.org/officeDocument/2006/relationships/hyperlink" Target="https://brew.sh/" TargetMode="External"/><Relationship Id="rId109" Type="http://schemas.openxmlformats.org/officeDocument/2006/relationships/image" Target="media/image342.png"/><Relationship Id="rId316" Type="http://schemas.openxmlformats.org/officeDocument/2006/relationships/image" Target="media/image463.png"/><Relationship Id="rId523" Type="http://schemas.openxmlformats.org/officeDocument/2006/relationships/hyperlink" Target="https://dartpad.dev/?id=01cbd57409dec39915c1011f79cc166a" TargetMode="External"/><Relationship Id="rId968" Type="http://schemas.openxmlformats.org/officeDocument/2006/relationships/image" Target="media/image909.png"/><Relationship Id="rId1153" Type="http://schemas.openxmlformats.org/officeDocument/2006/relationships/image" Target="media/image1075.png"/><Relationship Id="rId97" Type="http://schemas.openxmlformats.org/officeDocument/2006/relationships/hyperlink" Target="https://dartpad.dev/?id=ce68f8c0b69d6ef7a0b7b7f8c0f1bd14" TargetMode="External"/><Relationship Id="rId730" Type="http://schemas.openxmlformats.org/officeDocument/2006/relationships/image" Target="media/image719.png"/><Relationship Id="rId828" Type="http://schemas.openxmlformats.org/officeDocument/2006/relationships/image" Target="media/image786.png"/><Relationship Id="rId1013" Type="http://schemas.openxmlformats.org/officeDocument/2006/relationships/image" Target="media/image952.png"/><Relationship Id="rId1360" Type="http://schemas.openxmlformats.org/officeDocument/2006/relationships/image" Target="media/image1248.png"/><Relationship Id="rId162" Type="http://schemas.openxmlformats.org/officeDocument/2006/relationships/image" Target="media/image372.png"/><Relationship Id="rId467" Type="http://schemas.openxmlformats.org/officeDocument/2006/relationships/image" Target="media/image548.png"/><Relationship Id="rId1097" Type="http://schemas.openxmlformats.org/officeDocument/2006/relationships/image" Target="media/image1030.png"/><Relationship Id="rId1220" Type="http://schemas.openxmlformats.org/officeDocument/2006/relationships/image" Target="media/image1133.png"/><Relationship Id="rId1318" Type="http://schemas.openxmlformats.org/officeDocument/2006/relationships/image" Target="media/image1214.png"/><Relationship Id="rId674" Type="http://schemas.openxmlformats.org/officeDocument/2006/relationships/image" Target="media/image682.png"/><Relationship Id="rId881" Type="http://schemas.openxmlformats.org/officeDocument/2006/relationships/hyperlink" Target="https://flutter.dev/docs/get-started/install" TargetMode="External"/><Relationship Id="rId979" Type="http://schemas.openxmlformats.org/officeDocument/2006/relationships/image" Target="media/image920.png"/><Relationship Id="rId24" Type="http://schemas.openxmlformats.org/officeDocument/2006/relationships/image" Target="media/image287.png"/><Relationship Id="rId327" Type="http://schemas.openxmlformats.org/officeDocument/2006/relationships/image" Target="media/image470.png"/><Relationship Id="rId534" Type="http://schemas.openxmlformats.org/officeDocument/2006/relationships/hyperlink" Target="https://dartpad.dev/?id=45137d89664562d2a4dfaac1b1fc18bb" TargetMode="External"/><Relationship Id="rId741" Type="http://schemas.openxmlformats.org/officeDocument/2006/relationships/image" Target="media/image726.png"/><Relationship Id="rId839" Type="http://schemas.openxmlformats.org/officeDocument/2006/relationships/image" Target="media/image797.png"/><Relationship Id="rId1164" Type="http://schemas.openxmlformats.org/officeDocument/2006/relationships/image" Target="media/image1080.png"/><Relationship Id="rId1371" Type="http://schemas.openxmlformats.org/officeDocument/2006/relationships/hyperlink" Target="https://pub.dev/documentation/cross_file/latest/cross_file/XFile-class.html" TargetMode="External"/><Relationship Id="rId173" Type="http://schemas.openxmlformats.org/officeDocument/2006/relationships/hyperlink" Target="https://dartpad.dev/?id=01f56818a1754280968c0b6546321478" TargetMode="External"/><Relationship Id="rId380" Type="http://schemas.openxmlformats.org/officeDocument/2006/relationships/hyperlink" Target="https://dartpad.dev/?id=422e4c7cb0305806ccd251e1b80acbd4" TargetMode="External"/><Relationship Id="rId601" Type="http://schemas.openxmlformats.org/officeDocument/2006/relationships/hyperlink" Target="https://dartpad.dev/?id=14f1157aa08e7ac7e44a155062c67206" TargetMode="External"/><Relationship Id="rId1024" Type="http://schemas.openxmlformats.org/officeDocument/2006/relationships/image" Target="media/image963.png"/><Relationship Id="rId1231" Type="http://schemas.openxmlformats.org/officeDocument/2006/relationships/header" Target="header44.xml"/><Relationship Id="rId240" Type="http://schemas.openxmlformats.org/officeDocument/2006/relationships/image" Target="media/image418.png"/><Relationship Id="rId478" Type="http://schemas.openxmlformats.org/officeDocument/2006/relationships/image" Target="media/image559.png"/><Relationship Id="rId685" Type="http://schemas.openxmlformats.org/officeDocument/2006/relationships/hyperlink" Target="https://dartpad.dev/?id=4a00cb7c6147171e03bd97fa539a1f7e" TargetMode="External"/><Relationship Id="rId892" Type="http://schemas.openxmlformats.org/officeDocument/2006/relationships/image" Target="media/image834.png"/><Relationship Id="rId906" Type="http://schemas.openxmlformats.org/officeDocument/2006/relationships/image" Target="media/image231.png"/><Relationship Id="rId1329" Type="http://schemas.openxmlformats.org/officeDocument/2006/relationships/image" Target="media/image1225.png"/><Relationship Id="rId35" Type="http://schemas.openxmlformats.org/officeDocument/2006/relationships/image" Target="media/image295.png"/><Relationship Id="rId100" Type="http://schemas.openxmlformats.org/officeDocument/2006/relationships/image" Target="media/image336.png"/><Relationship Id="rId338" Type="http://schemas.openxmlformats.org/officeDocument/2006/relationships/image" Target="media/image476.png"/><Relationship Id="rId545" Type="http://schemas.openxmlformats.org/officeDocument/2006/relationships/hyperlink" Target="https://dartpad.dev/?id=536723b1febc22e47a41b2053e29ca8d" TargetMode="External"/><Relationship Id="rId752" Type="http://schemas.openxmlformats.org/officeDocument/2006/relationships/image" Target="media/image732.png"/><Relationship Id="rId1175" Type="http://schemas.openxmlformats.org/officeDocument/2006/relationships/image" Target="media/image1091.png"/><Relationship Id="rId1382" Type="http://schemas.openxmlformats.org/officeDocument/2006/relationships/image" Target="media/image1267.png"/><Relationship Id="rId184" Type="http://schemas.openxmlformats.org/officeDocument/2006/relationships/hyperlink" Target="https://dartpad.dev/?id=2a5b5e4364c0b8a960a7048dcf848d5c" TargetMode="External"/><Relationship Id="rId391" Type="http://schemas.openxmlformats.org/officeDocument/2006/relationships/header" Target="header24.xml"/><Relationship Id="rId405" Type="http://schemas.openxmlformats.org/officeDocument/2006/relationships/hyperlink" Target="https://dartpad.dev/?id=a81291eb0617b7bd9db9d5f82d94838e" TargetMode="External"/><Relationship Id="rId612" Type="http://schemas.openxmlformats.org/officeDocument/2006/relationships/hyperlink" Target="https://dartpad.dev/?id=9c9d85ce409c3b128ba1c9c34ace7672" TargetMode="External"/><Relationship Id="rId1035" Type="http://schemas.openxmlformats.org/officeDocument/2006/relationships/image" Target="media/image974.png"/><Relationship Id="rId1242" Type="http://schemas.openxmlformats.org/officeDocument/2006/relationships/image" Target="media/image1148.png"/><Relationship Id="rId251" Type="http://schemas.openxmlformats.org/officeDocument/2006/relationships/hyperlink" Target="https://dartpad.dev/?id=c5f2878678e363a80626ba578c53bdb9" TargetMode="External"/><Relationship Id="rId489" Type="http://schemas.openxmlformats.org/officeDocument/2006/relationships/hyperlink" Target="https://dartpad.dev/?id=272408e52010155b508050093eda4c91" TargetMode="External"/><Relationship Id="rId696" Type="http://schemas.openxmlformats.org/officeDocument/2006/relationships/image" Target="media/image696.png"/><Relationship Id="rId917" Type="http://schemas.openxmlformats.org/officeDocument/2006/relationships/image" Target="media/image858.png"/><Relationship Id="rId1102" Type="http://schemas.openxmlformats.org/officeDocument/2006/relationships/image" Target="media/image1035.png"/><Relationship Id="rId46" Type="http://schemas.openxmlformats.org/officeDocument/2006/relationships/hyperlink" Target="https://dartpad.dev/?id=babf76424f9daaafcb0c522b39fafdfe" TargetMode="External"/><Relationship Id="rId349" Type="http://schemas.openxmlformats.org/officeDocument/2006/relationships/image" Target="media/image483.png"/><Relationship Id="rId556" Type="http://schemas.openxmlformats.org/officeDocument/2006/relationships/header" Target="header30.xml"/><Relationship Id="rId763" Type="http://schemas.openxmlformats.org/officeDocument/2006/relationships/image" Target="media/image739.png"/><Relationship Id="rId1186" Type="http://schemas.openxmlformats.org/officeDocument/2006/relationships/image" Target="media/image1102.png"/><Relationship Id="rId1393" Type="http://schemas.openxmlformats.org/officeDocument/2006/relationships/image" Target="media/image1271.png"/><Relationship Id="rId1407" Type="http://schemas.openxmlformats.org/officeDocument/2006/relationships/image" Target="media/image1281.png"/><Relationship Id="rId111" Type="http://schemas.openxmlformats.org/officeDocument/2006/relationships/image" Target="media/image343.png"/><Relationship Id="rId195" Type="http://schemas.openxmlformats.org/officeDocument/2006/relationships/image" Target="media/image393.png"/><Relationship Id="rId209" Type="http://schemas.openxmlformats.org/officeDocument/2006/relationships/hyperlink" Target="https://dartpad.dev/?id=398279cbea47b32e742d90523ede34a8" TargetMode="External"/><Relationship Id="rId416" Type="http://schemas.openxmlformats.org/officeDocument/2006/relationships/hyperlink" Target="https://dartpad.dev/?id=a4c3327c1f7aba19407f61637e7dc71f" TargetMode="External"/><Relationship Id="rId970" Type="http://schemas.openxmlformats.org/officeDocument/2006/relationships/image" Target="media/image911.png"/><Relationship Id="rId1046" Type="http://schemas.openxmlformats.org/officeDocument/2006/relationships/image" Target="media/image985.png"/><Relationship Id="rId1253" Type="http://schemas.openxmlformats.org/officeDocument/2006/relationships/image" Target="media/image1159.png"/><Relationship Id="rId623" Type="http://schemas.openxmlformats.org/officeDocument/2006/relationships/image" Target="media/image648.png"/><Relationship Id="rId830" Type="http://schemas.openxmlformats.org/officeDocument/2006/relationships/image" Target="media/image788.png"/><Relationship Id="rId928" Type="http://schemas.openxmlformats.org/officeDocument/2006/relationships/image" Target="media/image869.png"/><Relationship Id="rId57" Type="http://schemas.openxmlformats.org/officeDocument/2006/relationships/hyperlink" Target="https://dartpad.dev/?id=35e0e9928eac53ff2f15b75ec690942a" TargetMode="External"/><Relationship Id="rId262" Type="http://schemas.openxmlformats.org/officeDocument/2006/relationships/image" Target="media/image432.png"/><Relationship Id="rId567" Type="http://schemas.openxmlformats.org/officeDocument/2006/relationships/hyperlink" Target="https://dart-tutorial.com/collections/map-in-dart/" TargetMode="External"/><Relationship Id="rId1113" Type="http://schemas.openxmlformats.org/officeDocument/2006/relationships/image" Target="media/image1045.png"/><Relationship Id="rId1197" Type="http://schemas.openxmlformats.org/officeDocument/2006/relationships/image" Target="media/image1112.png"/><Relationship Id="rId1320" Type="http://schemas.openxmlformats.org/officeDocument/2006/relationships/image" Target="media/image1216.png"/><Relationship Id="rId122" Type="http://schemas.openxmlformats.org/officeDocument/2006/relationships/hyperlink" Target="https://dartpad.dev/?id=e4abbe14213951d7526cb280eddc47c2" TargetMode="External"/><Relationship Id="rId774" Type="http://schemas.openxmlformats.org/officeDocument/2006/relationships/image" Target="media/image745.png"/><Relationship Id="rId981" Type="http://schemas.openxmlformats.org/officeDocument/2006/relationships/image" Target="media/image922.png"/><Relationship Id="rId1057" Type="http://schemas.openxmlformats.org/officeDocument/2006/relationships/image" Target="media/image996.png"/><Relationship Id="rId427" Type="http://schemas.openxmlformats.org/officeDocument/2006/relationships/hyperlink" Target="https://dartpad.dev/?id=dd1d9fea77619307a9de26282c02e369" TargetMode="External"/><Relationship Id="rId634" Type="http://schemas.openxmlformats.org/officeDocument/2006/relationships/image" Target="media/image654.png"/><Relationship Id="rId841" Type="http://schemas.openxmlformats.org/officeDocument/2006/relationships/image" Target="media/image799.png"/><Relationship Id="rId1264" Type="http://schemas.openxmlformats.org/officeDocument/2006/relationships/image" Target="media/image1162.png"/><Relationship Id="rId273" Type="http://schemas.openxmlformats.org/officeDocument/2006/relationships/hyperlink" Target="https://dartpad.dev/?id=10e7acfcc31f524a1e7d45d2b768df36" TargetMode="External"/><Relationship Id="rId480" Type="http://schemas.openxmlformats.org/officeDocument/2006/relationships/image" Target="media/image561.png"/><Relationship Id="rId701" Type="http://schemas.openxmlformats.org/officeDocument/2006/relationships/image" Target="media/image700.png"/><Relationship Id="rId939" Type="http://schemas.openxmlformats.org/officeDocument/2006/relationships/image" Target="media/image880.png"/><Relationship Id="rId1124" Type="http://schemas.openxmlformats.org/officeDocument/2006/relationships/image" Target="media/image1056.png"/><Relationship Id="rId1331" Type="http://schemas.openxmlformats.org/officeDocument/2006/relationships/image" Target="media/image1227.png"/><Relationship Id="rId68" Type="http://schemas.openxmlformats.org/officeDocument/2006/relationships/image" Target="media/image314.png"/><Relationship Id="rId133" Type="http://schemas.openxmlformats.org/officeDocument/2006/relationships/image" Target="media/image357.png"/><Relationship Id="rId340" Type="http://schemas.openxmlformats.org/officeDocument/2006/relationships/image" Target="media/image477.png"/><Relationship Id="rId578" Type="http://schemas.openxmlformats.org/officeDocument/2006/relationships/image" Target="media/image622.png"/><Relationship Id="rId785" Type="http://schemas.openxmlformats.org/officeDocument/2006/relationships/image" Target="media/image752.png"/><Relationship Id="rId992" Type="http://schemas.openxmlformats.org/officeDocument/2006/relationships/image" Target="media/image230.png"/><Relationship Id="rId200" Type="http://schemas.openxmlformats.org/officeDocument/2006/relationships/image" Target="media/image396.png"/><Relationship Id="rId438" Type="http://schemas.openxmlformats.org/officeDocument/2006/relationships/hyperlink" Target="https://dartpad.dev/?id=d8190e762e8d657a43490064763a4e0a" TargetMode="External"/><Relationship Id="rId645" Type="http://schemas.openxmlformats.org/officeDocument/2006/relationships/image" Target="media/image662.png"/><Relationship Id="rId852" Type="http://schemas.openxmlformats.org/officeDocument/2006/relationships/image" Target="media/image810.png"/><Relationship Id="rId1068" Type="http://schemas.openxmlformats.org/officeDocument/2006/relationships/image" Target="media/image1007.png"/><Relationship Id="rId1275" Type="http://schemas.openxmlformats.org/officeDocument/2006/relationships/image" Target="media/image1172.png"/><Relationship Id="rId284" Type="http://schemas.openxmlformats.org/officeDocument/2006/relationships/image" Target="media/image446.png"/><Relationship Id="rId491" Type="http://schemas.openxmlformats.org/officeDocument/2006/relationships/hyperlink" Target="https://dartpad.dev/?id=feca294afc69f2a6e40c72e94bacff4f" TargetMode="External"/><Relationship Id="rId505" Type="http://schemas.openxmlformats.org/officeDocument/2006/relationships/hyperlink" Target="https://dartpad.dev/?id=a6e04e8b75208952220b899e13e60feb" TargetMode="External"/><Relationship Id="rId712" Type="http://schemas.openxmlformats.org/officeDocument/2006/relationships/image" Target="media/image708.png"/><Relationship Id="rId1135" Type="http://schemas.openxmlformats.org/officeDocument/2006/relationships/image" Target="media/image1065.png"/><Relationship Id="rId1342" Type="http://schemas.openxmlformats.org/officeDocument/2006/relationships/image" Target="media/image1238.png"/><Relationship Id="rId79" Type="http://schemas.openxmlformats.org/officeDocument/2006/relationships/image" Target="media/image320.png"/><Relationship Id="rId144" Type="http://schemas.openxmlformats.org/officeDocument/2006/relationships/header" Target="header5.xml"/><Relationship Id="rId589" Type="http://schemas.openxmlformats.org/officeDocument/2006/relationships/image" Target="media/image629.png"/><Relationship Id="rId796" Type="http://schemas.openxmlformats.org/officeDocument/2006/relationships/image" Target="media/image758.png"/><Relationship Id="rId1202" Type="http://schemas.openxmlformats.org/officeDocument/2006/relationships/image" Target="media/image1117.png"/><Relationship Id="rId351" Type="http://schemas.openxmlformats.org/officeDocument/2006/relationships/hyperlink" Target="https://dartpad.dev/?id=5f165f8153240f2ea69654d8ea283d7f" TargetMode="External"/><Relationship Id="rId449" Type="http://schemas.openxmlformats.org/officeDocument/2006/relationships/image" Target="media/image535.png"/><Relationship Id="rId656" Type="http://schemas.openxmlformats.org/officeDocument/2006/relationships/image" Target="media/image670.png"/><Relationship Id="rId863" Type="http://schemas.openxmlformats.org/officeDocument/2006/relationships/image" Target="media/image820.png"/><Relationship Id="rId1079" Type="http://schemas.openxmlformats.org/officeDocument/2006/relationships/image" Target="media/image1016.png"/><Relationship Id="rId1286" Type="http://schemas.openxmlformats.org/officeDocument/2006/relationships/image" Target="media/image1182.png"/><Relationship Id="rId211" Type="http://schemas.openxmlformats.org/officeDocument/2006/relationships/hyperlink" Target="https://dartpad.dev/?id=5e76bb057666cf7c4e5c1cc3c45fa918" TargetMode="External"/><Relationship Id="rId295" Type="http://schemas.openxmlformats.org/officeDocument/2006/relationships/hyperlink" Target="https://dartpad.dev/?id=0114d061a25e1e26b8d3bf105b24cb29" TargetMode="External"/><Relationship Id="rId309" Type="http://schemas.openxmlformats.org/officeDocument/2006/relationships/image" Target="media/image460.png"/><Relationship Id="rId516" Type="http://schemas.openxmlformats.org/officeDocument/2006/relationships/image" Target="media/image585.png"/><Relationship Id="rId1146" Type="http://schemas.openxmlformats.org/officeDocument/2006/relationships/footer" Target="footer1.xml"/><Relationship Id="rId723" Type="http://schemas.openxmlformats.org/officeDocument/2006/relationships/hyperlink" Target="https://dartpad.dev/?id=7578ec0bc4d7b3506d6970d8dd5b55c6" TargetMode="External"/><Relationship Id="rId930" Type="http://schemas.openxmlformats.org/officeDocument/2006/relationships/image" Target="media/image871.png"/><Relationship Id="rId1006" Type="http://schemas.openxmlformats.org/officeDocument/2006/relationships/image" Target="media/image261.png"/><Relationship Id="rId1353" Type="http://schemas.openxmlformats.org/officeDocument/2006/relationships/image" Target="media/image1244.png"/><Relationship Id="rId155" Type="http://schemas.openxmlformats.org/officeDocument/2006/relationships/image" Target="media/image367.png"/><Relationship Id="rId362" Type="http://schemas.openxmlformats.org/officeDocument/2006/relationships/hyperlink" Target="https://dartpad.dev/?id=e9ab9ed13874c12aee3f755626d6235e" TargetMode="External"/><Relationship Id="rId1213" Type="http://schemas.openxmlformats.org/officeDocument/2006/relationships/image" Target="media/image1127.png"/><Relationship Id="rId1297" Type="http://schemas.openxmlformats.org/officeDocument/2006/relationships/image" Target="media/image1193.png"/><Relationship Id="rId222" Type="http://schemas.openxmlformats.org/officeDocument/2006/relationships/header" Target="header11.xml"/><Relationship Id="rId667" Type="http://schemas.openxmlformats.org/officeDocument/2006/relationships/image" Target="media/image677.png"/><Relationship Id="rId874" Type="http://schemas.openxmlformats.org/officeDocument/2006/relationships/hyperlink" Target="https://dartpad.dev/?id=a76f4d8fc70e13ad0cdb59c6abeaeabc" TargetMode="External"/><Relationship Id="rId17" Type="http://schemas.openxmlformats.org/officeDocument/2006/relationships/image" Target="media/image285.png"/><Relationship Id="rId527" Type="http://schemas.openxmlformats.org/officeDocument/2006/relationships/image" Target="media/image592.png"/><Relationship Id="rId734" Type="http://schemas.openxmlformats.org/officeDocument/2006/relationships/hyperlink" Target="https://dartpad.dev/?id=19b5aac734f3894f46955404fa99356c" TargetMode="External"/><Relationship Id="rId941" Type="http://schemas.openxmlformats.org/officeDocument/2006/relationships/image" Target="media/image882.png"/><Relationship Id="rId1157" Type="http://schemas.openxmlformats.org/officeDocument/2006/relationships/image" Target="media/image1077.png"/><Relationship Id="rId1364" Type="http://schemas.openxmlformats.org/officeDocument/2006/relationships/image" Target="media/image1252.png"/><Relationship Id="rId70" Type="http://schemas.openxmlformats.org/officeDocument/2006/relationships/image" Target="media/image315.png"/><Relationship Id="rId166" Type="http://schemas.openxmlformats.org/officeDocument/2006/relationships/image" Target="media/image374.png"/><Relationship Id="rId373" Type="http://schemas.openxmlformats.org/officeDocument/2006/relationships/hyperlink" Target="https://dartpad.dev/?id=6e9d51b33ef774c98bea789e5d6d5024" TargetMode="External"/><Relationship Id="rId580" Type="http://schemas.openxmlformats.org/officeDocument/2006/relationships/image" Target="media/image623.png"/><Relationship Id="rId801" Type="http://schemas.openxmlformats.org/officeDocument/2006/relationships/image" Target="media/image761.png"/><Relationship Id="rId1017" Type="http://schemas.openxmlformats.org/officeDocument/2006/relationships/image" Target="media/image956.png"/><Relationship Id="rId1224" Type="http://schemas.openxmlformats.org/officeDocument/2006/relationships/image" Target="media/image1136.png"/><Relationship Id="rId1" Type="http://schemas.openxmlformats.org/officeDocument/2006/relationships/customXml" Target="../customXml/item1.xml"/><Relationship Id="rId233" Type="http://schemas.openxmlformats.org/officeDocument/2006/relationships/header" Target="header12.xml"/><Relationship Id="rId440" Type="http://schemas.openxmlformats.org/officeDocument/2006/relationships/hyperlink" Target="https://dartpad.dev/?id=0c0c31b4de26e1fd50f12a254bbc5da8" TargetMode="External"/><Relationship Id="rId678" Type="http://schemas.openxmlformats.org/officeDocument/2006/relationships/image" Target="media/image684.png"/><Relationship Id="rId843" Type="http://schemas.openxmlformats.org/officeDocument/2006/relationships/image" Target="media/image801.png"/><Relationship Id="rId885" Type="http://schemas.openxmlformats.org/officeDocument/2006/relationships/hyperlink" Target="https://marketplace.visualstudio.com/items?itemName=Dart-Code.flutter" TargetMode="External"/><Relationship Id="rId1070" Type="http://schemas.openxmlformats.org/officeDocument/2006/relationships/image" Target="media/image195.png"/><Relationship Id="rId1126" Type="http://schemas.openxmlformats.org/officeDocument/2006/relationships/image" Target="media/image1058.png"/><Relationship Id="rId28" Type="http://schemas.openxmlformats.org/officeDocument/2006/relationships/image" Target="media/image289.png"/><Relationship Id="rId275" Type="http://schemas.openxmlformats.org/officeDocument/2006/relationships/image" Target="media/image440.png"/><Relationship Id="rId300" Type="http://schemas.openxmlformats.org/officeDocument/2006/relationships/image" Target="media/image454.png"/><Relationship Id="rId482" Type="http://schemas.openxmlformats.org/officeDocument/2006/relationships/image" Target="media/image563.png"/><Relationship Id="rId538" Type="http://schemas.openxmlformats.org/officeDocument/2006/relationships/image" Target="media/image599.png"/><Relationship Id="rId703" Type="http://schemas.openxmlformats.org/officeDocument/2006/relationships/image" Target="media/image702.png"/><Relationship Id="rId745" Type="http://schemas.openxmlformats.org/officeDocument/2006/relationships/hyperlink" Target="https://dartpad.dev/?id=524986d35682cc80987e6bfc5c6e17cd" TargetMode="External"/><Relationship Id="rId910" Type="http://schemas.openxmlformats.org/officeDocument/2006/relationships/image" Target="media/image851.png"/><Relationship Id="rId952" Type="http://schemas.openxmlformats.org/officeDocument/2006/relationships/image" Target="media/image893.png"/><Relationship Id="rId1168" Type="http://schemas.openxmlformats.org/officeDocument/2006/relationships/image" Target="media/image1084.png"/><Relationship Id="rId1333" Type="http://schemas.openxmlformats.org/officeDocument/2006/relationships/image" Target="media/image1229.png"/><Relationship Id="rId1375" Type="http://schemas.openxmlformats.org/officeDocument/2006/relationships/image" Target="media/image1260.png"/><Relationship Id="rId81" Type="http://schemas.openxmlformats.org/officeDocument/2006/relationships/image" Target="media/image321.png"/><Relationship Id="rId135" Type="http://schemas.openxmlformats.org/officeDocument/2006/relationships/image" Target="media/image358.png"/><Relationship Id="rId177" Type="http://schemas.openxmlformats.org/officeDocument/2006/relationships/hyperlink" Target="https://dart-tutorial.com/object-oriented-programming/enum-in-dart/" TargetMode="External"/><Relationship Id="rId342" Type="http://schemas.openxmlformats.org/officeDocument/2006/relationships/image" Target="media/image479.png"/><Relationship Id="rId384" Type="http://schemas.openxmlformats.org/officeDocument/2006/relationships/header" Target="header22.xml"/><Relationship Id="rId591" Type="http://schemas.openxmlformats.org/officeDocument/2006/relationships/hyperlink" Target="https://dartpad.dev/?id=a171dbd36ab17e6ae3c353889fd80bd1" TargetMode="External"/><Relationship Id="rId605" Type="http://schemas.openxmlformats.org/officeDocument/2006/relationships/image" Target="media/image638.png"/><Relationship Id="rId787" Type="http://schemas.openxmlformats.org/officeDocument/2006/relationships/image" Target="media/image753.png"/><Relationship Id="rId812" Type="http://schemas.openxmlformats.org/officeDocument/2006/relationships/image" Target="media/image770.png"/><Relationship Id="rId994" Type="http://schemas.openxmlformats.org/officeDocument/2006/relationships/image" Target="media/image934.png"/><Relationship Id="rId1028" Type="http://schemas.openxmlformats.org/officeDocument/2006/relationships/image" Target="media/image967.png"/><Relationship Id="rId1235" Type="http://schemas.openxmlformats.org/officeDocument/2006/relationships/hyperlink" Target="https://pub.com/packages/http" TargetMode="External"/><Relationship Id="rId1400" Type="http://schemas.openxmlformats.org/officeDocument/2006/relationships/image" Target="media/image1278.png"/><Relationship Id="rId202" Type="http://schemas.openxmlformats.org/officeDocument/2006/relationships/image" Target="media/image397.png"/><Relationship Id="rId244" Type="http://schemas.openxmlformats.org/officeDocument/2006/relationships/image" Target="media/image420.png"/><Relationship Id="rId647" Type="http://schemas.openxmlformats.org/officeDocument/2006/relationships/image" Target="media/image663.png"/><Relationship Id="rId689" Type="http://schemas.openxmlformats.org/officeDocument/2006/relationships/image" Target="media/image691.png"/><Relationship Id="rId854" Type="http://schemas.openxmlformats.org/officeDocument/2006/relationships/image" Target="media/image812.png"/><Relationship Id="rId896" Type="http://schemas.openxmlformats.org/officeDocument/2006/relationships/image" Target="media/image838.png"/><Relationship Id="rId1081" Type="http://schemas.openxmlformats.org/officeDocument/2006/relationships/image" Target="media/image1018.png"/><Relationship Id="rId1277" Type="http://schemas.openxmlformats.org/officeDocument/2006/relationships/image" Target="media/image1174.png"/><Relationship Id="rId1302" Type="http://schemas.openxmlformats.org/officeDocument/2006/relationships/image" Target="media/image1198.png"/><Relationship Id="rId39" Type="http://schemas.openxmlformats.org/officeDocument/2006/relationships/hyperlink" Target="https://dartpad.dev/?id=7fd7914f845a1c8ec59b89e00ead5916" TargetMode="External"/><Relationship Id="rId286" Type="http://schemas.openxmlformats.org/officeDocument/2006/relationships/image" Target="media/image447.png"/><Relationship Id="rId451" Type="http://schemas.openxmlformats.org/officeDocument/2006/relationships/image" Target="media/image536.png"/><Relationship Id="rId493" Type="http://schemas.openxmlformats.org/officeDocument/2006/relationships/hyperlink" Target="https://dartpad.dev/?id=df9f4ebe50ab75c11e9f70c1dd9781bb" TargetMode="External"/><Relationship Id="rId507" Type="http://schemas.openxmlformats.org/officeDocument/2006/relationships/image" Target="media/image579.png"/><Relationship Id="rId549" Type="http://schemas.openxmlformats.org/officeDocument/2006/relationships/image" Target="media/image605.png"/><Relationship Id="rId714" Type="http://schemas.openxmlformats.org/officeDocument/2006/relationships/image" Target="media/image710.png"/><Relationship Id="rId756" Type="http://schemas.openxmlformats.org/officeDocument/2006/relationships/image" Target="media/image735.png"/><Relationship Id="rId921" Type="http://schemas.openxmlformats.org/officeDocument/2006/relationships/image" Target="media/image862.png"/><Relationship Id="rId1137" Type="http://schemas.openxmlformats.org/officeDocument/2006/relationships/image" Target="media/image1067.png"/><Relationship Id="rId1179" Type="http://schemas.openxmlformats.org/officeDocument/2006/relationships/image" Target="media/image1095.png"/><Relationship Id="rId1344" Type="http://schemas.openxmlformats.org/officeDocument/2006/relationships/image" Target="media/image1240.png"/><Relationship Id="rId1386" Type="http://schemas.openxmlformats.org/officeDocument/2006/relationships/header" Target="header50.xml"/><Relationship Id="rId50" Type="http://schemas.openxmlformats.org/officeDocument/2006/relationships/image" Target="media/image304.png"/><Relationship Id="rId104" Type="http://schemas.openxmlformats.org/officeDocument/2006/relationships/hyperlink" Target="https://dartpad.dev/?id=a22b435de274f81b7553046482ecd084" TargetMode="External"/><Relationship Id="rId146" Type="http://schemas.openxmlformats.org/officeDocument/2006/relationships/image" Target="media/image362.png"/><Relationship Id="rId188" Type="http://schemas.openxmlformats.org/officeDocument/2006/relationships/image" Target="media/image389.png"/><Relationship Id="rId311" Type="http://schemas.openxmlformats.org/officeDocument/2006/relationships/image" Target="media/image461.png"/><Relationship Id="rId353" Type="http://schemas.openxmlformats.org/officeDocument/2006/relationships/image" Target="media/image486.png"/><Relationship Id="rId395" Type="http://schemas.openxmlformats.org/officeDocument/2006/relationships/hyperlink" Target="https://dartpad.dev/?id=206c821dfd78247b87f354a05ef128fa" TargetMode="External"/><Relationship Id="rId409" Type="http://schemas.openxmlformats.org/officeDocument/2006/relationships/image" Target="media/image513.png"/><Relationship Id="rId560" Type="http://schemas.openxmlformats.org/officeDocument/2006/relationships/header" Target="header31.xml"/><Relationship Id="rId798" Type="http://schemas.openxmlformats.org/officeDocument/2006/relationships/image" Target="media/image759.png"/><Relationship Id="rId963" Type="http://schemas.openxmlformats.org/officeDocument/2006/relationships/image" Target="media/image904.png"/><Relationship Id="rId1039" Type="http://schemas.openxmlformats.org/officeDocument/2006/relationships/image" Target="media/image978.png"/><Relationship Id="rId1190" Type="http://schemas.openxmlformats.org/officeDocument/2006/relationships/image" Target="media/image1106.png"/><Relationship Id="rId1204" Type="http://schemas.openxmlformats.org/officeDocument/2006/relationships/image" Target="media/image1118.png"/><Relationship Id="rId1246" Type="http://schemas.openxmlformats.org/officeDocument/2006/relationships/image" Target="media/image1152.png"/><Relationship Id="rId1411" Type="http://schemas.openxmlformats.org/officeDocument/2006/relationships/theme" Target="theme/theme1.xml"/><Relationship Id="rId92" Type="http://schemas.openxmlformats.org/officeDocument/2006/relationships/image" Target="media/image330.png"/><Relationship Id="rId213" Type="http://schemas.openxmlformats.org/officeDocument/2006/relationships/image" Target="media/image403.png"/><Relationship Id="rId420" Type="http://schemas.openxmlformats.org/officeDocument/2006/relationships/image" Target="media/image519.png"/><Relationship Id="rId616" Type="http://schemas.openxmlformats.org/officeDocument/2006/relationships/image" Target="media/image644.png"/><Relationship Id="rId658" Type="http://schemas.openxmlformats.org/officeDocument/2006/relationships/image" Target="media/image671.png"/><Relationship Id="rId823" Type="http://schemas.openxmlformats.org/officeDocument/2006/relationships/image" Target="media/image781.png"/><Relationship Id="rId865" Type="http://schemas.openxmlformats.org/officeDocument/2006/relationships/image" Target="media/image821.png"/><Relationship Id="rId1050" Type="http://schemas.openxmlformats.org/officeDocument/2006/relationships/image" Target="media/image989.png"/><Relationship Id="rId1288" Type="http://schemas.openxmlformats.org/officeDocument/2006/relationships/image" Target="media/image1184.png"/><Relationship Id="rId255" Type="http://schemas.openxmlformats.org/officeDocument/2006/relationships/image" Target="media/image427.png"/><Relationship Id="rId297" Type="http://schemas.openxmlformats.org/officeDocument/2006/relationships/header" Target="header20.xml"/><Relationship Id="rId462" Type="http://schemas.openxmlformats.org/officeDocument/2006/relationships/image" Target="media/image543.png"/><Relationship Id="rId518" Type="http://schemas.openxmlformats.org/officeDocument/2006/relationships/hyperlink" Target="https://dartpad.dev/?id=5f9afa5783945e2135f36500641defba" TargetMode="External"/><Relationship Id="rId725" Type="http://schemas.openxmlformats.org/officeDocument/2006/relationships/hyperlink" Target="https://dart-tutorial.com/object-oriented-programming/interface-in-dart/" TargetMode="External"/><Relationship Id="rId932" Type="http://schemas.openxmlformats.org/officeDocument/2006/relationships/image" Target="media/image873.png"/><Relationship Id="rId1092" Type="http://schemas.openxmlformats.org/officeDocument/2006/relationships/image" Target="media/image1025.png"/><Relationship Id="rId1106" Type="http://schemas.openxmlformats.org/officeDocument/2006/relationships/image" Target="media/image1038.png"/><Relationship Id="rId1148" Type="http://schemas.openxmlformats.org/officeDocument/2006/relationships/image" Target="media/image1071.png"/><Relationship Id="rId1313" Type="http://schemas.openxmlformats.org/officeDocument/2006/relationships/image" Target="media/image1209.png"/><Relationship Id="rId1355" Type="http://schemas.openxmlformats.org/officeDocument/2006/relationships/image" Target="media/image1245.png"/><Relationship Id="rId1397" Type="http://schemas.openxmlformats.org/officeDocument/2006/relationships/image" Target="media/image1275.png"/><Relationship Id="rId115" Type="http://schemas.openxmlformats.org/officeDocument/2006/relationships/image" Target="media/image345.png"/><Relationship Id="rId157" Type="http://schemas.openxmlformats.org/officeDocument/2006/relationships/image" Target="media/image368.png"/><Relationship Id="rId322" Type="http://schemas.openxmlformats.org/officeDocument/2006/relationships/image" Target="media/image467.png"/><Relationship Id="rId364" Type="http://schemas.openxmlformats.org/officeDocument/2006/relationships/hyperlink" Target="https://dartpad.dev/?id=12055628434885a94d851cc4ef7e2dcd" TargetMode="External"/><Relationship Id="rId767" Type="http://schemas.openxmlformats.org/officeDocument/2006/relationships/hyperlink" Target="https://dartpad.dev/?id=98dc5342dc26eb91e783065c27f15c86" TargetMode="External"/><Relationship Id="rId974" Type="http://schemas.openxmlformats.org/officeDocument/2006/relationships/image" Target="media/image915.png"/><Relationship Id="rId1008" Type="http://schemas.openxmlformats.org/officeDocument/2006/relationships/image" Target="media/image947.png"/><Relationship Id="rId1215" Type="http://schemas.openxmlformats.org/officeDocument/2006/relationships/image" Target="media/image1129.png"/><Relationship Id="rId61" Type="http://schemas.openxmlformats.org/officeDocument/2006/relationships/image" Target="media/image310.png"/><Relationship Id="rId199" Type="http://schemas.openxmlformats.org/officeDocument/2006/relationships/hyperlink" Target="https://dartpad.dev/?id=ee30fb7c24a66cfd219624363ceaba44" TargetMode="External"/><Relationship Id="rId571" Type="http://schemas.openxmlformats.org/officeDocument/2006/relationships/image" Target="media/image617.png"/><Relationship Id="rId627" Type="http://schemas.openxmlformats.org/officeDocument/2006/relationships/hyperlink" Target="https://dartpad.dev/?id=fb99e56566b600eaaea0cf9419b3dd3a" TargetMode="External"/><Relationship Id="rId669" Type="http://schemas.openxmlformats.org/officeDocument/2006/relationships/image" Target="media/image679.png"/><Relationship Id="rId834" Type="http://schemas.openxmlformats.org/officeDocument/2006/relationships/image" Target="media/image792.png"/><Relationship Id="rId876" Type="http://schemas.openxmlformats.org/officeDocument/2006/relationships/hyperlink" Target="https://dartpad.dev/?id=4b2a6abe1f402387a400eb24dfa01f79" TargetMode="External"/><Relationship Id="rId1257" Type="http://schemas.openxmlformats.org/officeDocument/2006/relationships/hyperlink" Target="https://pub.dev/packages/http" TargetMode="External"/><Relationship Id="rId1299" Type="http://schemas.openxmlformats.org/officeDocument/2006/relationships/image" Target="media/image1195.png"/><Relationship Id="rId19" Type="http://schemas.openxmlformats.org/officeDocument/2006/relationships/image" Target="media/image6.png"/><Relationship Id="rId224" Type="http://schemas.openxmlformats.org/officeDocument/2006/relationships/hyperlink" Target="https://dartpad.dev/?id=d7212f76e2c02a141c001b86136f92fd" TargetMode="External"/><Relationship Id="rId266" Type="http://schemas.openxmlformats.org/officeDocument/2006/relationships/hyperlink" Target="https://dartpad.dev/?id=bf9e42c2a20df5759490c0e7ee5b1d27" TargetMode="External"/><Relationship Id="rId431" Type="http://schemas.openxmlformats.org/officeDocument/2006/relationships/hyperlink" Target="https://dartpad.dev/?id=48d1e56c5b29d4a2cfe84f77f54e9c01" TargetMode="External"/><Relationship Id="rId473" Type="http://schemas.openxmlformats.org/officeDocument/2006/relationships/image" Target="media/image554.png"/><Relationship Id="rId529" Type="http://schemas.openxmlformats.org/officeDocument/2006/relationships/hyperlink" Target="https://dartpad.dev/?id=9daa38f8a39ff46dd222adfbd0c4e2c7" TargetMode="External"/><Relationship Id="rId680" Type="http://schemas.openxmlformats.org/officeDocument/2006/relationships/header" Target="header35.xml"/><Relationship Id="rId736" Type="http://schemas.openxmlformats.org/officeDocument/2006/relationships/hyperlink" Target="https://dartpad.dev/?id=01113313e1f416914a18fd6c84bb60bd" TargetMode="External"/><Relationship Id="rId901" Type="http://schemas.openxmlformats.org/officeDocument/2006/relationships/image" Target="media/image843.png"/><Relationship Id="rId1061" Type="http://schemas.openxmlformats.org/officeDocument/2006/relationships/image" Target="media/image1000.png"/><Relationship Id="rId1117" Type="http://schemas.openxmlformats.org/officeDocument/2006/relationships/image" Target="media/image1049.png"/><Relationship Id="rId1159" Type="http://schemas.openxmlformats.org/officeDocument/2006/relationships/hyperlink" Target="https://flutter.dev/docs/cookbook/persistence/key-value" TargetMode="External"/><Relationship Id="rId1324" Type="http://schemas.openxmlformats.org/officeDocument/2006/relationships/image" Target="media/image1220.png"/><Relationship Id="rId1366" Type="http://schemas.openxmlformats.org/officeDocument/2006/relationships/image" Target="media/image1254.png"/><Relationship Id="rId30" Type="http://schemas.openxmlformats.org/officeDocument/2006/relationships/image" Target="media/image290.png"/><Relationship Id="rId126" Type="http://schemas.openxmlformats.org/officeDocument/2006/relationships/hyperlink" Target="https://dartpad.dev/?id=13ba9115b8702616179459da7c189cbe" TargetMode="External"/><Relationship Id="rId168" Type="http://schemas.openxmlformats.org/officeDocument/2006/relationships/image" Target="media/image376.png"/><Relationship Id="rId333" Type="http://schemas.openxmlformats.org/officeDocument/2006/relationships/image" Target="media/image473.png"/><Relationship Id="rId540" Type="http://schemas.openxmlformats.org/officeDocument/2006/relationships/image" Target="media/image600.png"/><Relationship Id="rId778" Type="http://schemas.openxmlformats.org/officeDocument/2006/relationships/image" Target="media/image748.png"/><Relationship Id="rId943" Type="http://schemas.openxmlformats.org/officeDocument/2006/relationships/image" Target="media/image884.png"/><Relationship Id="rId985" Type="http://schemas.openxmlformats.org/officeDocument/2006/relationships/image" Target="media/image926.png"/><Relationship Id="rId1019" Type="http://schemas.openxmlformats.org/officeDocument/2006/relationships/image" Target="media/image958.png"/><Relationship Id="rId1170" Type="http://schemas.openxmlformats.org/officeDocument/2006/relationships/image" Target="media/image1086.png"/><Relationship Id="rId72" Type="http://schemas.openxmlformats.org/officeDocument/2006/relationships/hyperlink" Target="https://dartpad.dev/?id=38f9825722404dd6f31d259ea52605d6" TargetMode="External"/><Relationship Id="rId375" Type="http://schemas.openxmlformats.org/officeDocument/2006/relationships/hyperlink" Target="https://dartpad.dev/?id=4574deeb6dbfa2a667d3ff67e34ad50f" TargetMode="External"/><Relationship Id="rId582" Type="http://schemas.openxmlformats.org/officeDocument/2006/relationships/image" Target="media/image625.png"/><Relationship Id="rId638" Type="http://schemas.openxmlformats.org/officeDocument/2006/relationships/hyperlink" Target="https://dartpad.dev/?id=b14fa1232ccb4cbc2b2e5a766e263860" TargetMode="External"/><Relationship Id="rId803" Type="http://schemas.openxmlformats.org/officeDocument/2006/relationships/image" Target="media/image762.png"/><Relationship Id="rId845" Type="http://schemas.openxmlformats.org/officeDocument/2006/relationships/image" Target="media/image803.png"/><Relationship Id="rId1030" Type="http://schemas.openxmlformats.org/officeDocument/2006/relationships/image" Target="media/image969.png"/><Relationship Id="rId1226" Type="http://schemas.openxmlformats.org/officeDocument/2006/relationships/image" Target="media/image1138.png"/><Relationship Id="rId1268" Type="http://schemas.openxmlformats.org/officeDocument/2006/relationships/image" Target="media/image1166.png"/><Relationship Id="rId3" Type="http://schemas.openxmlformats.org/officeDocument/2006/relationships/styles" Target="styles.xml"/><Relationship Id="rId235" Type="http://schemas.openxmlformats.org/officeDocument/2006/relationships/hyperlink" Target="https://dartpad.dev/?id=491f3761c6e018e314945490efc86bfb" TargetMode="External"/><Relationship Id="rId277" Type="http://schemas.openxmlformats.org/officeDocument/2006/relationships/image" Target="media/image441.png"/><Relationship Id="rId400" Type="http://schemas.openxmlformats.org/officeDocument/2006/relationships/hyperlink" Target="https://dartpad.dev/?id=0acad1be5fbeac37ba35b7d6089e99b8" TargetMode="External"/><Relationship Id="rId442" Type="http://schemas.openxmlformats.org/officeDocument/2006/relationships/image" Target="media/image531.png"/><Relationship Id="rId484" Type="http://schemas.openxmlformats.org/officeDocument/2006/relationships/hyperlink" Target="https://dartpad.dev/?id=ac6ab46115153304cc99e2054c93cc17" TargetMode="External"/><Relationship Id="rId705" Type="http://schemas.openxmlformats.org/officeDocument/2006/relationships/hyperlink" Target="https://dartpad.dev/?id=0eb836a9478580ce08e65b291260dcf8" TargetMode="External"/><Relationship Id="rId887" Type="http://schemas.openxmlformats.org/officeDocument/2006/relationships/hyperlink" Target="https://developer.apple.com/xcode/resources/" TargetMode="External"/><Relationship Id="rId1072" Type="http://schemas.openxmlformats.org/officeDocument/2006/relationships/header" Target="header38.xml"/><Relationship Id="rId1128" Type="http://schemas.openxmlformats.org/officeDocument/2006/relationships/image" Target="media/image1060.png"/><Relationship Id="rId1335" Type="http://schemas.openxmlformats.org/officeDocument/2006/relationships/image" Target="media/image1231.png"/><Relationship Id="rId137" Type="http://schemas.openxmlformats.org/officeDocument/2006/relationships/image" Target="media/image359.png"/><Relationship Id="rId302" Type="http://schemas.openxmlformats.org/officeDocument/2006/relationships/hyperlink" Target="https://dartpad.dev/?id=da88ac059ff1947abe46bced02f0af0b" TargetMode="External"/><Relationship Id="rId344" Type="http://schemas.openxmlformats.org/officeDocument/2006/relationships/image" Target="media/image480.png"/><Relationship Id="rId691" Type="http://schemas.openxmlformats.org/officeDocument/2006/relationships/hyperlink" Target="https://dartpad.dev/?id=5db8c2a04bc2f3325d6745dc26512d7d" TargetMode="External"/><Relationship Id="rId747" Type="http://schemas.openxmlformats.org/officeDocument/2006/relationships/hyperlink" Target="https://dartpad.dev/?id=4747b48f331357beb5d5669e002aedb8" TargetMode="External"/><Relationship Id="rId789" Type="http://schemas.openxmlformats.org/officeDocument/2006/relationships/image" Target="media/image754.png"/><Relationship Id="rId912" Type="http://schemas.openxmlformats.org/officeDocument/2006/relationships/image" Target="media/image853.png"/><Relationship Id="rId954" Type="http://schemas.openxmlformats.org/officeDocument/2006/relationships/image" Target="media/image895.png"/><Relationship Id="rId996" Type="http://schemas.openxmlformats.org/officeDocument/2006/relationships/image" Target="media/image936.png"/><Relationship Id="rId1377" Type="http://schemas.openxmlformats.org/officeDocument/2006/relationships/image" Target="media/image1262.png"/><Relationship Id="rId41" Type="http://schemas.openxmlformats.org/officeDocument/2006/relationships/image" Target="media/image299.png"/><Relationship Id="rId83" Type="http://schemas.openxmlformats.org/officeDocument/2006/relationships/hyperlink" Target="https://dartpad.dev/?id=7db07c7c42b1408649cae9276817a1bf" TargetMode="External"/><Relationship Id="rId179" Type="http://schemas.openxmlformats.org/officeDocument/2006/relationships/image" Target="media/image383.png"/><Relationship Id="rId386" Type="http://schemas.openxmlformats.org/officeDocument/2006/relationships/hyperlink" Target="https://dartpad.dev/?id=4eb32e9382bd8f43e4967d74dea459c5" TargetMode="External"/><Relationship Id="rId551" Type="http://schemas.openxmlformats.org/officeDocument/2006/relationships/image" Target="media/image606.png"/><Relationship Id="rId593" Type="http://schemas.openxmlformats.org/officeDocument/2006/relationships/image" Target="media/image632.png"/><Relationship Id="rId607" Type="http://schemas.openxmlformats.org/officeDocument/2006/relationships/image" Target="media/image639.png"/><Relationship Id="rId649" Type="http://schemas.openxmlformats.org/officeDocument/2006/relationships/hyperlink" Target="https://dartpad.dev/?id=9a6efb56670612a9afd516f5bdce6303" TargetMode="External"/><Relationship Id="rId814" Type="http://schemas.openxmlformats.org/officeDocument/2006/relationships/image" Target="media/image772.png"/><Relationship Id="rId856" Type="http://schemas.openxmlformats.org/officeDocument/2006/relationships/image" Target="media/image814.png"/><Relationship Id="rId1181" Type="http://schemas.openxmlformats.org/officeDocument/2006/relationships/image" Target="media/image1097.png"/><Relationship Id="rId1237" Type="http://schemas.openxmlformats.org/officeDocument/2006/relationships/image" Target="media/image1144.png"/><Relationship Id="rId1279" Type="http://schemas.openxmlformats.org/officeDocument/2006/relationships/hyperlink" Target="https://getx-store.web.app/" TargetMode="External"/><Relationship Id="rId1402" Type="http://schemas.openxmlformats.org/officeDocument/2006/relationships/hyperlink" Target="https://api.flutter.dev/flutter/widgets/AspectRatio-class.html" TargetMode="External"/><Relationship Id="rId190" Type="http://schemas.openxmlformats.org/officeDocument/2006/relationships/image" Target="media/image390.png"/><Relationship Id="rId204" Type="http://schemas.openxmlformats.org/officeDocument/2006/relationships/image" Target="media/image398.png"/><Relationship Id="rId246" Type="http://schemas.openxmlformats.org/officeDocument/2006/relationships/hyperlink" Target="https://dartpad.dev/?id=fc56b90939f7b2f0071143cc57108b94" TargetMode="External"/><Relationship Id="rId288" Type="http://schemas.openxmlformats.org/officeDocument/2006/relationships/hyperlink" Target="https://dartpad.dev/?id=9b3295128019ab7b80fc78b0f0c03fbf" TargetMode="External"/><Relationship Id="rId411" Type="http://schemas.openxmlformats.org/officeDocument/2006/relationships/hyperlink" Target="https://dartpad.dev/?id=e158381f766d9be511b06aa5780a0f3c" TargetMode="External"/><Relationship Id="rId453" Type="http://schemas.openxmlformats.org/officeDocument/2006/relationships/hyperlink" Target="https://dartpad.dev/?id=ed459a19dbd14d4dc99aee6771fe172e" TargetMode="External"/><Relationship Id="rId509" Type="http://schemas.openxmlformats.org/officeDocument/2006/relationships/image" Target="media/image580.png"/><Relationship Id="rId660" Type="http://schemas.openxmlformats.org/officeDocument/2006/relationships/hyperlink" Target="https://dartpad.dev/?id=c08137bd12f9af46e1cafd5c37a055c1" TargetMode="External"/><Relationship Id="rId898" Type="http://schemas.openxmlformats.org/officeDocument/2006/relationships/image" Target="media/image840.png"/><Relationship Id="rId1041" Type="http://schemas.openxmlformats.org/officeDocument/2006/relationships/image" Target="media/image980.png"/><Relationship Id="rId1083" Type="http://schemas.openxmlformats.org/officeDocument/2006/relationships/header" Target="header39.xml"/><Relationship Id="rId1139" Type="http://schemas.openxmlformats.org/officeDocument/2006/relationships/image" Target="media/image1068.png"/><Relationship Id="rId1290" Type="http://schemas.openxmlformats.org/officeDocument/2006/relationships/image" Target="media/image1186.png"/><Relationship Id="rId1304" Type="http://schemas.openxmlformats.org/officeDocument/2006/relationships/image" Target="media/image1200.png"/><Relationship Id="rId1346" Type="http://schemas.openxmlformats.org/officeDocument/2006/relationships/image" Target="media/image1242.png"/><Relationship Id="rId106" Type="http://schemas.openxmlformats.org/officeDocument/2006/relationships/image" Target="media/image340.png"/><Relationship Id="rId313" Type="http://schemas.openxmlformats.org/officeDocument/2006/relationships/image" Target="media/image462.png"/><Relationship Id="rId495" Type="http://schemas.openxmlformats.org/officeDocument/2006/relationships/hyperlink" Target="https://dartpad.dev/?id=b1c03fbb1b0169c623df475cd31ce4c8" TargetMode="External"/><Relationship Id="rId716" Type="http://schemas.openxmlformats.org/officeDocument/2006/relationships/hyperlink" Target="https://dartpad.dev/?id=8a40348e1eff165cdec252e659ead4a0" TargetMode="External"/><Relationship Id="rId758" Type="http://schemas.openxmlformats.org/officeDocument/2006/relationships/image" Target="media/image736.png"/><Relationship Id="rId923" Type="http://schemas.openxmlformats.org/officeDocument/2006/relationships/image" Target="media/image864.png"/><Relationship Id="rId965" Type="http://schemas.openxmlformats.org/officeDocument/2006/relationships/image" Target="media/image906.png"/><Relationship Id="rId1150" Type="http://schemas.openxmlformats.org/officeDocument/2006/relationships/image" Target="media/image249.png"/><Relationship Id="rId1388" Type="http://schemas.openxmlformats.org/officeDocument/2006/relationships/hyperlink" Target="https://pub.dev/packages/video_player" TargetMode="External"/><Relationship Id="rId10" Type="http://schemas.openxmlformats.org/officeDocument/2006/relationships/image" Target="media/image281.png"/><Relationship Id="rId52" Type="http://schemas.openxmlformats.org/officeDocument/2006/relationships/image" Target="media/image305.png"/><Relationship Id="rId94" Type="http://schemas.openxmlformats.org/officeDocument/2006/relationships/hyperlink" Target="https://dartpad.dev/?id=2eb2cb81bf3019e0838e5019656f0e25" TargetMode="External"/><Relationship Id="rId148" Type="http://schemas.openxmlformats.org/officeDocument/2006/relationships/image" Target="media/image363.png"/><Relationship Id="rId355" Type="http://schemas.openxmlformats.org/officeDocument/2006/relationships/image" Target="media/image487.png"/><Relationship Id="rId397" Type="http://schemas.openxmlformats.org/officeDocument/2006/relationships/image" Target="media/image508.png"/><Relationship Id="rId520" Type="http://schemas.openxmlformats.org/officeDocument/2006/relationships/hyperlink" Target="https://dartpad.dev/?id=9518729429347d37ec7344b9967377fa" TargetMode="External"/><Relationship Id="rId562" Type="http://schemas.openxmlformats.org/officeDocument/2006/relationships/image" Target="media/image612.png"/><Relationship Id="rId618" Type="http://schemas.openxmlformats.org/officeDocument/2006/relationships/image" Target="media/image645.png"/><Relationship Id="rId825" Type="http://schemas.openxmlformats.org/officeDocument/2006/relationships/image" Target="media/image783.png"/><Relationship Id="rId1192" Type="http://schemas.openxmlformats.org/officeDocument/2006/relationships/image" Target="media/image1108.png"/><Relationship Id="rId1206" Type="http://schemas.openxmlformats.org/officeDocument/2006/relationships/image" Target="media/image1120.png"/><Relationship Id="rId1248" Type="http://schemas.openxmlformats.org/officeDocument/2006/relationships/image" Target="media/image1154.png"/><Relationship Id="rId215" Type="http://schemas.openxmlformats.org/officeDocument/2006/relationships/image" Target="media/image404.png"/><Relationship Id="rId257" Type="http://schemas.openxmlformats.org/officeDocument/2006/relationships/image" Target="media/image428.png"/><Relationship Id="rId422" Type="http://schemas.openxmlformats.org/officeDocument/2006/relationships/image" Target="media/image520.png"/><Relationship Id="rId464" Type="http://schemas.openxmlformats.org/officeDocument/2006/relationships/image" Target="media/image545.png"/><Relationship Id="rId867" Type="http://schemas.openxmlformats.org/officeDocument/2006/relationships/image" Target="media/image822.png"/><Relationship Id="rId1010" Type="http://schemas.openxmlformats.org/officeDocument/2006/relationships/image" Target="media/image949.png"/><Relationship Id="rId1052" Type="http://schemas.openxmlformats.org/officeDocument/2006/relationships/image" Target="media/image991.png"/><Relationship Id="rId1094" Type="http://schemas.openxmlformats.org/officeDocument/2006/relationships/image" Target="media/image1027.png"/><Relationship Id="rId1108" Type="http://schemas.openxmlformats.org/officeDocument/2006/relationships/image" Target="media/image1040.png"/><Relationship Id="rId1315" Type="http://schemas.openxmlformats.org/officeDocument/2006/relationships/image" Target="media/image1211.png"/><Relationship Id="rId299" Type="http://schemas.openxmlformats.org/officeDocument/2006/relationships/hyperlink" Target="https://dartpad.dev/?id=f9631f623653b1990513c8e7698509e2" TargetMode="External"/><Relationship Id="rId727" Type="http://schemas.openxmlformats.org/officeDocument/2006/relationships/image" Target="media/image717.png"/><Relationship Id="rId934" Type="http://schemas.openxmlformats.org/officeDocument/2006/relationships/image" Target="media/image875.png"/><Relationship Id="rId1357" Type="http://schemas.openxmlformats.org/officeDocument/2006/relationships/hyperlink" Target="https://pub.dev/packages/path" TargetMode="External"/><Relationship Id="rId63" Type="http://schemas.openxmlformats.org/officeDocument/2006/relationships/image" Target="media/image311.png"/><Relationship Id="rId159" Type="http://schemas.openxmlformats.org/officeDocument/2006/relationships/image" Target="media/image369.png"/><Relationship Id="rId366" Type="http://schemas.openxmlformats.org/officeDocument/2006/relationships/image" Target="media/image493.png"/><Relationship Id="rId573" Type="http://schemas.openxmlformats.org/officeDocument/2006/relationships/hyperlink" Target="https://dartpad.dev/?id=1b5d019550b1964430157edcabf932fe" TargetMode="External"/><Relationship Id="rId780" Type="http://schemas.openxmlformats.org/officeDocument/2006/relationships/image" Target="media/image749.png"/><Relationship Id="rId1217" Type="http://schemas.openxmlformats.org/officeDocument/2006/relationships/hyperlink" Target="https://pub.dev/documentation/sqflite_common/latest/sqlite_api/DatabaseExecutor/update.html" TargetMode="External"/><Relationship Id="rId226" Type="http://schemas.openxmlformats.org/officeDocument/2006/relationships/image" Target="media/image411.png"/><Relationship Id="rId433" Type="http://schemas.openxmlformats.org/officeDocument/2006/relationships/hyperlink" Target="https://dartpad.dev/?id=018e421ba69575f674d94eb5af45bc05" TargetMode="External"/><Relationship Id="rId878" Type="http://schemas.openxmlformats.org/officeDocument/2006/relationships/hyperlink" Target="https://dartpad.dev/?id=17e19b3ca6ebf2bfc57139c20754c9ab" TargetMode="External"/><Relationship Id="rId1063" Type="http://schemas.openxmlformats.org/officeDocument/2006/relationships/image" Target="media/image1002.png"/><Relationship Id="rId1270" Type="http://schemas.openxmlformats.org/officeDocument/2006/relationships/image" Target="media/image1168.png"/><Relationship Id="rId640" Type="http://schemas.openxmlformats.org/officeDocument/2006/relationships/image" Target="media/image658.png"/><Relationship Id="rId738" Type="http://schemas.openxmlformats.org/officeDocument/2006/relationships/image" Target="media/image724.png"/><Relationship Id="rId945" Type="http://schemas.openxmlformats.org/officeDocument/2006/relationships/image" Target="media/image886.png"/><Relationship Id="rId1368" Type="http://schemas.openxmlformats.org/officeDocument/2006/relationships/image" Target="media/image1255.png"/><Relationship Id="rId74" Type="http://schemas.openxmlformats.org/officeDocument/2006/relationships/hyperlink" Target="https://dartpad.dev/?id=ba9debaeebf20409ddf8e59b3f4daa22" TargetMode="External"/><Relationship Id="rId377" Type="http://schemas.openxmlformats.org/officeDocument/2006/relationships/hyperlink" Target="https://dartpad.dev/?id=6ad3b5f29e6dcacfde34ddc923a0c2a8" TargetMode="External"/><Relationship Id="rId500" Type="http://schemas.openxmlformats.org/officeDocument/2006/relationships/image" Target="media/image574.png"/><Relationship Id="rId584" Type="http://schemas.openxmlformats.org/officeDocument/2006/relationships/image" Target="media/image626.png"/><Relationship Id="rId805" Type="http://schemas.openxmlformats.org/officeDocument/2006/relationships/image" Target="media/image763.png"/><Relationship Id="rId1130" Type="http://schemas.openxmlformats.org/officeDocument/2006/relationships/image" Target="media/image1062.png"/><Relationship Id="rId1228" Type="http://schemas.openxmlformats.org/officeDocument/2006/relationships/image" Target="media/image1140.png"/><Relationship Id="rId5" Type="http://schemas.openxmlformats.org/officeDocument/2006/relationships/webSettings" Target="webSettings.xml"/><Relationship Id="rId237" Type="http://schemas.openxmlformats.org/officeDocument/2006/relationships/hyperlink" Target="https://dartpad.dev/?id=7c3c2a8a4e750a3f2a8169f86d5d04e4" TargetMode="External"/><Relationship Id="rId791" Type="http://schemas.openxmlformats.org/officeDocument/2006/relationships/image" Target="media/image755.png"/><Relationship Id="rId889" Type="http://schemas.openxmlformats.org/officeDocument/2006/relationships/image" Target="media/image831.png"/><Relationship Id="rId1074" Type="http://schemas.openxmlformats.org/officeDocument/2006/relationships/image" Target="media/image1011.png"/><Relationship Id="rId444" Type="http://schemas.openxmlformats.org/officeDocument/2006/relationships/image" Target="media/image532.png"/><Relationship Id="rId651" Type="http://schemas.openxmlformats.org/officeDocument/2006/relationships/image" Target="media/image666.png"/><Relationship Id="rId749" Type="http://schemas.openxmlformats.org/officeDocument/2006/relationships/hyperlink" Target="https://dartpad.dev/?id=816ecbb250bfabc9b8da65323bc2f8a5" TargetMode="External"/><Relationship Id="rId1281" Type="http://schemas.openxmlformats.org/officeDocument/2006/relationships/image" Target="media/image1177.png"/><Relationship Id="rId1379" Type="http://schemas.openxmlformats.org/officeDocument/2006/relationships/image" Target="media/image1264.png"/><Relationship Id="rId290" Type="http://schemas.openxmlformats.org/officeDocument/2006/relationships/header" Target="header17.xml"/><Relationship Id="rId304" Type="http://schemas.openxmlformats.org/officeDocument/2006/relationships/image" Target="media/image457.png"/><Relationship Id="rId388" Type="http://schemas.openxmlformats.org/officeDocument/2006/relationships/hyperlink" Target="https://dartpad.dev/?id=57bb1b31fd02a0c0fe220402d39dc9a2" TargetMode="External"/><Relationship Id="rId511" Type="http://schemas.openxmlformats.org/officeDocument/2006/relationships/hyperlink" Target="https://dartpad.dev/?id=59d9e16d1c95bf8f2e23e88ce77e5992" TargetMode="External"/><Relationship Id="rId609" Type="http://schemas.openxmlformats.org/officeDocument/2006/relationships/hyperlink" Target="https://dartpad.dev/?id=248394f6a14c17f77c24f2d948fd89bf" TargetMode="External"/><Relationship Id="rId956" Type="http://schemas.openxmlformats.org/officeDocument/2006/relationships/image" Target="media/image897.png"/><Relationship Id="rId1141" Type="http://schemas.openxmlformats.org/officeDocument/2006/relationships/image" Target="media/image1070.png"/><Relationship Id="rId1239" Type="http://schemas.openxmlformats.org/officeDocument/2006/relationships/image" Target="media/image1146.png"/><Relationship Id="rId85" Type="http://schemas.openxmlformats.org/officeDocument/2006/relationships/image" Target="media/image324.png"/><Relationship Id="rId150" Type="http://schemas.openxmlformats.org/officeDocument/2006/relationships/header" Target="header8.xml"/><Relationship Id="rId595" Type="http://schemas.openxmlformats.org/officeDocument/2006/relationships/image" Target="media/image633.png"/><Relationship Id="rId816" Type="http://schemas.openxmlformats.org/officeDocument/2006/relationships/image" Target="media/image774.png"/><Relationship Id="rId1001" Type="http://schemas.openxmlformats.org/officeDocument/2006/relationships/image" Target="media/image941.png"/><Relationship Id="rId248" Type="http://schemas.openxmlformats.org/officeDocument/2006/relationships/image" Target="media/image423.png"/><Relationship Id="rId455" Type="http://schemas.openxmlformats.org/officeDocument/2006/relationships/image" Target="media/image539.png"/><Relationship Id="rId662" Type="http://schemas.openxmlformats.org/officeDocument/2006/relationships/hyperlink" Target="https://dartpad.dev/?id=a5cf142ccbfb103dd38f5fb9b315be8c" TargetMode="External"/><Relationship Id="rId1085" Type="http://schemas.openxmlformats.org/officeDocument/2006/relationships/image" Target="media/image1020.png"/><Relationship Id="rId1292" Type="http://schemas.openxmlformats.org/officeDocument/2006/relationships/image" Target="media/image1188.png"/><Relationship Id="rId1306" Type="http://schemas.openxmlformats.org/officeDocument/2006/relationships/image" Target="media/image1202.png"/><Relationship Id="rId12" Type="http://schemas.openxmlformats.org/officeDocument/2006/relationships/hyperlink" Target="https://code.visualstudio.com/download" TargetMode="External"/><Relationship Id="rId108" Type="http://schemas.openxmlformats.org/officeDocument/2006/relationships/image" Target="media/image341.png"/><Relationship Id="rId315" Type="http://schemas.openxmlformats.org/officeDocument/2006/relationships/hyperlink" Target="https://dartpad.dev/?id=6a8792f6f343fd5062b28bc83f3eddfd" TargetMode="External"/><Relationship Id="rId522" Type="http://schemas.openxmlformats.org/officeDocument/2006/relationships/image" Target="media/image589.png"/><Relationship Id="rId967" Type="http://schemas.openxmlformats.org/officeDocument/2006/relationships/image" Target="media/image908.png"/><Relationship Id="rId1152" Type="http://schemas.openxmlformats.org/officeDocument/2006/relationships/image" Target="media/image1074.png"/><Relationship Id="rId96" Type="http://schemas.openxmlformats.org/officeDocument/2006/relationships/image" Target="media/image333.png"/><Relationship Id="rId161" Type="http://schemas.openxmlformats.org/officeDocument/2006/relationships/image" Target="media/image371.png"/><Relationship Id="rId399" Type="http://schemas.openxmlformats.org/officeDocument/2006/relationships/image" Target="media/image509.png"/><Relationship Id="rId827" Type="http://schemas.openxmlformats.org/officeDocument/2006/relationships/image" Target="media/image785.png"/><Relationship Id="rId1012" Type="http://schemas.openxmlformats.org/officeDocument/2006/relationships/image" Target="media/image951.png"/><Relationship Id="rId259" Type="http://schemas.openxmlformats.org/officeDocument/2006/relationships/hyperlink" Target="https://dartpad.dev/?id=fbe990056aa6798dd04a0c4d1cd38dc3" TargetMode="External"/><Relationship Id="rId466" Type="http://schemas.openxmlformats.org/officeDocument/2006/relationships/image" Target="media/image547.png"/><Relationship Id="rId673" Type="http://schemas.openxmlformats.org/officeDocument/2006/relationships/image" Target="media/image681.png"/><Relationship Id="rId880" Type="http://schemas.openxmlformats.org/officeDocument/2006/relationships/hyperlink" Target="https://flutter.dev/docs/get-started/install" TargetMode="External"/><Relationship Id="rId1096" Type="http://schemas.openxmlformats.org/officeDocument/2006/relationships/image" Target="media/image1029.png"/><Relationship Id="rId1317" Type="http://schemas.openxmlformats.org/officeDocument/2006/relationships/image" Target="media/image1213.png"/><Relationship Id="rId23" Type="http://schemas.openxmlformats.org/officeDocument/2006/relationships/hyperlink" Target="https://dartpad.dev/?id=2a27a92364b348df4953f880518af7a3" TargetMode="External"/><Relationship Id="rId119" Type="http://schemas.openxmlformats.org/officeDocument/2006/relationships/hyperlink" Target="https://dartpad.dev/?id=c2023963b37b2664ea4b40650e1c0037" TargetMode="External"/><Relationship Id="rId326" Type="http://schemas.openxmlformats.org/officeDocument/2006/relationships/image" Target="media/image469.png"/><Relationship Id="rId533" Type="http://schemas.openxmlformats.org/officeDocument/2006/relationships/image" Target="media/image596.png"/><Relationship Id="rId978" Type="http://schemas.openxmlformats.org/officeDocument/2006/relationships/image" Target="media/image919.png"/><Relationship Id="rId1163" Type="http://schemas.openxmlformats.org/officeDocument/2006/relationships/hyperlink" Target="http://www.sqlitetutorial.net/" TargetMode="External"/><Relationship Id="rId1370" Type="http://schemas.openxmlformats.org/officeDocument/2006/relationships/hyperlink" Target="https://pub.dev/documentation/camera/latest/camera/CameraController/takePicture.html" TargetMode="External"/><Relationship Id="rId740" Type="http://schemas.openxmlformats.org/officeDocument/2006/relationships/hyperlink" Target="https://dartpad.dev/?id=613c72fcac9f86143ed001aa59d8b94d" TargetMode="External"/><Relationship Id="rId838" Type="http://schemas.openxmlformats.org/officeDocument/2006/relationships/image" Target="media/image796.png"/><Relationship Id="rId1023" Type="http://schemas.openxmlformats.org/officeDocument/2006/relationships/image" Target="media/image962.png"/><Relationship Id="rId172" Type="http://schemas.openxmlformats.org/officeDocument/2006/relationships/image" Target="media/image379.png"/><Relationship Id="rId477" Type="http://schemas.openxmlformats.org/officeDocument/2006/relationships/image" Target="media/image558.png"/><Relationship Id="rId600" Type="http://schemas.openxmlformats.org/officeDocument/2006/relationships/image" Target="media/image635.png"/><Relationship Id="rId684" Type="http://schemas.openxmlformats.org/officeDocument/2006/relationships/image" Target="media/image688.png"/><Relationship Id="rId1230" Type="http://schemas.openxmlformats.org/officeDocument/2006/relationships/header" Target="header43.xml"/><Relationship Id="rId1328" Type="http://schemas.openxmlformats.org/officeDocument/2006/relationships/image" Target="media/image1224.png"/><Relationship Id="rId337" Type="http://schemas.openxmlformats.org/officeDocument/2006/relationships/hyperlink" Target="https://dartpad.dev/?id=5cb7155e0cfe835bce865764a1da3674" TargetMode="External"/><Relationship Id="rId891" Type="http://schemas.openxmlformats.org/officeDocument/2006/relationships/image" Target="media/image833.png"/><Relationship Id="rId905" Type="http://schemas.openxmlformats.org/officeDocument/2006/relationships/image" Target="media/image847.png"/><Relationship Id="rId989" Type="http://schemas.openxmlformats.org/officeDocument/2006/relationships/image" Target="media/image930.png"/><Relationship Id="rId34" Type="http://schemas.openxmlformats.org/officeDocument/2006/relationships/image" Target="media/image294.png"/><Relationship Id="rId544" Type="http://schemas.openxmlformats.org/officeDocument/2006/relationships/image" Target="media/image602.png"/><Relationship Id="rId751" Type="http://schemas.openxmlformats.org/officeDocument/2006/relationships/hyperlink" Target="https://dartpad.dev/?id=2f2e47ffcb6c083b9b46b6838b149d8b" TargetMode="External"/><Relationship Id="rId849" Type="http://schemas.openxmlformats.org/officeDocument/2006/relationships/image" Target="media/image807.png"/><Relationship Id="rId1174" Type="http://schemas.openxmlformats.org/officeDocument/2006/relationships/image" Target="media/image1090.png"/><Relationship Id="rId1381" Type="http://schemas.openxmlformats.org/officeDocument/2006/relationships/image" Target="media/image1266.png"/><Relationship Id="rId183" Type="http://schemas.openxmlformats.org/officeDocument/2006/relationships/image" Target="media/image386.png"/><Relationship Id="rId390" Type="http://schemas.openxmlformats.org/officeDocument/2006/relationships/header" Target="header23.xml"/><Relationship Id="rId404" Type="http://schemas.openxmlformats.org/officeDocument/2006/relationships/image" Target="media/image511.png"/><Relationship Id="rId611" Type="http://schemas.openxmlformats.org/officeDocument/2006/relationships/image" Target="media/image642.png"/><Relationship Id="rId1034" Type="http://schemas.openxmlformats.org/officeDocument/2006/relationships/image" Target="media/image973.png"/><Relationship Id="rId1241" Type="http://schemas.openxmlformats.org/officeDocument/2006/relationships/image" Target="media/image1147.png"/><Relationship Id="rId1339" Type="http://schemas.openxmlformats.org/officeDocument/2006/relationships/image" Target="media/image1235.png"/><Relationship Id="rId250" Type="http://schemas.openxmlformats.org/officeDocument/2006/relationships/image" Target="media/image424.png"/><Relationship Id="rId488" Type="http://schemas.openxmlformats.org/officeDocument/2006/relationships/image" Target="media/image568.png"/><Relationship Id="rId695" Type="http://schemas.openxmlformats.org/officeDocument/2006/relationships/image" Target="media/image695.png"/><Relationship Id="rId709" Type="http://schemas.openxmlformats.org/officeDocument/2006/relationships/image" Target="media/image706.png"/><Relationship Id="rId916" Type="http://schemas.openxmlformats.org/officeDocument/2006/relationships/image" Target="media/image857.png"/><Relationship Id="rId1101" Type="http://schemas.openxmlformats.org/officeDocument/2006/relationships/image" Target="media/image1034.png"/><Relationship Id="rId45" Type="http://schemas.openxmlformats.org/officeDocument/2006/relationships/image" Target="media/image301.png"/><Relationship Id="rId110" Type="http://schemas.openxmlformats.org/officeDocument/2006/relationships/hyperlink" Target="https://dartpad.dev/?id=751428eeb99566d37edd02325f446ca8" TargetMode="External"/><Relationship Id="rId348" Type="http://schemas.openxmlformats.org/officeDocument/2006/relationships/hyperlink" Target="https://dartpad.dev/?id=773b8fe29b427e94cffebe3882f32634" TargetMode="External"/><Relationship Id="rId555" Type="http://schemas.openxmlformats.org/officeDocument/2006/relationships/header" Target="header29.xml"/><Relationship Id="rId762" Type="http://schemas.openxmlformats.org/officeDocument/2006/relationships/hyperlink" Target="https://dartpad.dev/?id=4b71f2b7e238bae98743f54014f7878f" TargetMode="External"/><Relationship Id="rId1185" Type="http://schemas.openxmlformats.org/officeDocument/2006/relationships/image" Target="media/image1101.png"/><Relationship Id="rId1392" Type="http://schemas.openxmlformats.org/officeDocument/2006/relationships/image" Target="media/image1270.png"/><Relationship Id="rId1406" Type="http://schemas.openxmlformats.org/officeDocument/2006/relationships/image" Target="media/image1280.png"/><Relationship Id="rId194" Type="http://schemas.openxmlformats.org/officeDocument/2006/relationships/hyperlink" Target="https://dartpad.dev/?id=264feb7ba11737142520e4b5f23351c0" TargetMode="External"/><Relationship Id="rId208" Type="http://schemas.openxmlformats.org/officeDocument/2006/relationships/image" Target="media/image401.png"/><Relationship Id="rId415" Type="http://schemas.openxmlformats.org/officeDocument/2006/relationships/image" Target="media/image517.png"/><Relationship Id="rId622" Type="http://schemas.openxmlformats.org/officeDocument/2006/relationships/image" Target="media/image647.png"/><Relationship Id="rId1045" Type="http://schemas.openxmlformats.org/officeDocument/2006/relationships/image" Target="media/image984.png"/><Relationship Id="rId1252" Type="http://schemas.openxmlformats.org/officeDocument/2006/relationships/image" Target="media/image1158.png"/><Relationship Id="rId261" Type="http://schemas.openxmlformats.org/officeDocument/2006/relationships/image" Target="media/image431.png"/><Relationship Id="rId499" Type="http://schemas.openxmlformats.org/officeDocument/2006/relationships/hyperlink" Target="https://dartpad.dev/?id=841e4c019446527d2fddcb7a92c3fa3e" TargetMode="External"/><Relationship Id="rId927" Type="http://schemas.openxmlformats.org/officeDocument/2006/relationships/image" Target="media/image868.png"/><Relationship Id="rId1112" Type="http://schemas.openxmlformats.org/officeDocument/2006/relationships/image" Target="media/image1044.png"/><Relationship Id="rId56" Type="http://schemas.openxmlformats.org/officeDocument/2006/relationships/image" Target="media/image307.png"/><Relationship Id="rId359" Type="http://schemas.openxmlformats.org/officeDocument/2006/relationships/image" Target="media/image489.png"/><Relationship Id="rId566" Type="http://schemas.openxmlformats.org/officeDocument/2006/relationships/hyperlink" Target="https://dartpad.dev/?id=dc3151d967367e0a5d3e85f2378188ae" TargetMode="External"/><Relationship Id="rId773" Type="http://schemas.openxmlformats.org/officeDocument/2006/relationships/hyperlink" Target="https://dartpad.dev/?id=0bff775f0130bfa491c1e68eb0399152" TargetMode="External"/><Relationship Id="rId1196" Type="http://schemas.openxmlformats.org/officeDocument/2006/relationships/image" Target="media/image1111.png"/><Relationship Id="rId121" Type="http://schemas.openxmlformats.org/officeDocument/2006/relationships/image" Target="media/image350.png"/><Relationship Id="rId219" Type="http://schemas.openxmlformats.org/officeDocument/2006/relationships/image" Target="media/image407.png"/><Relationship Id="rId426" Type="http://schemas.openxmlformats.org/officeDocument/2006/relationships/image" Target="media/image522.png"/><Relationship Id="rId633" Type="http://schemas.openxmlformats.org/officeDocument/2006/relationships/hyperlink" Target="https://dartpad.dev/?id=23815134f26eb17adfcb192e36f4688e" TargetMode="External"/><Relationship Id="rId980" Type="http://schemas.openxmlformats.org/officeDocument/2006/relationships/image" Target="media/image921.png"/><Relationship Id="rId1056" Type="http://schemas.openxmlformats.org/officeDocument/2006/relationships/image" Target="media/image995.png"/><Relationship Id="rId1263" Type="http://schemas.openxmlformats.org/officeDocument/2006/relationships/image" Target="media/image1161.png"/><Relationship Id="rId840" Type="http://schemas.openxmlformats.org/officeDocument/2006/relationships/image" Target="media/image798.png"/><Relationship Id="rId938" Type="http://schemas.openxmlformats.org/officeDocument/2006/relationships/image" Target="media/image879.png"/><Relationship Id="rId67" Type="http://schemas.openxmlformats.org/officeDocument/2006/relationships/hyperlink" Target="https://dartpad.dev/?id=ef8ac2962eafb87626cff2d0a72631ef" TargetMode="External"/><Relationship Id="rId272" Type="http://schemas.openxmlformats.org/officeDocument/2006/relationships/image" Target="media/image438.png"/><Relationship Id="rId577" Type="http://schemas.openxmlformats.org/officeDocument/2006/relationships/image" Target="media/image621.png"/><Relationship Id="rId700" Type="http://schemas.openxmlformats.org/officeDocument/2006/relationships/image" Target="media/image699.png"/><Relationship Id="rId1123" Type="http://schemas.openxmlformats.org/officeDocument/2006/relationships/image" Target="media/image1055.png"/><Relationship Id="rId1330" Type="http://schemas.openxmlformats.org/officeDocument/2006/relationships/image" Target="media/image1226.png"/><Relationship Id="rId132" Type="http://schemas.openxmlformats.org/officeDocument/2006/relationships/header" Target="header2.xml"/><Relationship Id="rId784" Type="http://schemas.openxmlformats.org/officeDocument/2006/relationships/hyperlink" Target="https://dartpad.dev/?id=0c90ae582f56343e7ba38e247680e786" TargetMode="External"/><Relationship Id="rId991" Type="http://schemas.openxmlformats.org/officeDocument/2006/relationships/image" Target="media/image932.png"/><Relationship Id="rId1067" Type="http://schemas.openxmlformats.org/officeDocument/2006/relationships/image" Target="media/image1006.png"/><Relationship Id="rId437" Type="http://schemas.openxmlformats.org/officeDocument/2006/relationships/image" Target="media/image528.png"/><Relationship Id="rId644" Type="http://schemas.openxmlformats.org/officeDocument/2006/relationships/hyperlink" Target="https://dartpad.dev/?id=3e805fdf420430f0508d90dace1b322d" TargetMode="External"/><Relationship Id="rId851" Type="http://schemas.openxmlformats.org/officeDocument/2006/relationships/image" Target="media/image809.png"/><Relationship Id="rId1274" Type="http://schemas.openxmlformats.org/officeDocument/2006/relationships/image" Target="media/image1171.png"/><Relationship Id="rId283" Type="http://schemas.openxmlformats.org/officeDocument/2006/relationships/image" Target="media/image445.png"/><Relationship Id="rId490" Type="http://schemas.openxmlformats.org/officeDocument/2006/relationships/image" Target="media/image569.png"/><Relationship Id="rId504" Type="http://schemas.openxmlformats.org/officeDocument/2006/relationships/image" Target="media/image577.png"/><Relationship Id="rId711" Type="http://schemas.openxmlformats.org/officeDocument/2006/relationships/hyperlink" Target="https://dartpad.dev/?id=7a5a09ffd6ffb11beb50d3c443672142" TargetMode="External"/><Relationship Id="rId949" Type="http://schemas.openxmlformats.org/officeDocument/2006/relationships/image" Target="media/image890.png"/><Relationship Id="rId1134" Type="http://schemas.openxmlformats.org/officeDocument/2006/relationships/image" Target="media/image1064.png"/><Relationship Id="rId1341" Type="http://schemas.openxmlformats.org/officeDocument/2006/relationships/image" Target="media/image1237.png"/><Relationship Id="rId78" Type="http://schemas.openxmlformats.org/officeDocument/2006/relationships/hyperlink" Target="https://dartpad.dev/?id=b15e41105a5b65c6ca0daaf8d00bf595" TargetMode="External"/><Relationship Id="rId143" Type="http://schemas.openxmlformats.org/officeDocument/2006/relationships/hyperlink" Target="https://dartpad.dev/?id=bdc13769cc0522c03ae999a6db4330a3" TargetMode="External"/><Relationship Id="rId350" Type="http://schemas.openxmlformats.org/officeDocument/2006/relationships/image" Target="media/image484.png"/><Relationship Id="rId588" Type="http://schemas.openxmlformats.org/officeDocument/2006/relationships/hyperlink" Target="https://dartpad.dev/?id=e50d6b08e158f2d5f49d27448b6186e8" TargetMode="External"/><Relationship Id="rId795" Type="http://schemas.openxmlformats.org/officeDocument/2006/relationships/hyperlink" Target="https://dartpad.dev/?id=0cee7a67081a4742670f77c110d9b46a" TargetMode="External"/><Relationship Id="rId809" Type="http://schemas.openxmlformats.org/officeDocument/2006/relationships/image" Target="media/image767.png"/><Relationship Id="rId1201" Type="http://schemas.openxmlformats.org/officeDocument/2006/relationships/image" Target="media/image1116.png"/><Relationship Id="rId9" Type="http://schemas.openxmlformats.org/officeDocument/2006/relationships/hyperlink" Target="https://dartpad.dev/" TargetMode="External"/><Relationship Id="rId210" Type="http://schemas.openxmlformats.org/officeDocument/2006/relationships/image" Target="media/image402.png"/><Relationship Id="rId448" Type="http://schemas.openxmlformats.org/officeDocument/2006/relationships/hyperlink" Target="https://dartpad.dev/?id=d51dfb383cc42c9099afdc500de70078" TargetMode="External"/><Relationship Id="rId655" Type="http://schemas.openxmlformats.org/officeDocument/2006/relationships/image" Target="media/image669.png"/><Relationship Id="rId862" Type="http://schemas.openxmlformats.org/officeDocument/2006/relationships/image" Target="media/image819.png"/><Relationship Id="rId1078" Type="http://schemas.openxmlformats.org/officeDocument/2006/relationships/image" Target="media/image1015.png"/><Relationship Id="rId1285" Type="http://schemas.openxmlformats.org/officeDocument/2006/relationships/image" Target="media/image1181.png"/><Relationship Id="rId294" Type="http://schemas.openxmlformats.org/officeDocument/2006/relationships/image" Target="media/image452.png"/><Relationship Id="rId308" Type="http://schemas.openxmlformats.org/officeDocument/2006/relationships/hyperlink" Target="https://dartpad.dev/?id=8d5bdeb2d1eae817658f9fd141b00655" TargetMode="External"/><Relationship Id="rId515" Type="http://schemas.openxmlformats.org/officeDocument/2006/relationships/hyperlink" Target="https://dartpad.dev/?id=099d5b4383b42ffc1277811e87378f35" TargetMode="External"/><Relationship Id="rId722" Type="http://schemas.openxmlformats.org/officeDocument/2006/relationships/image" Target="media/image715.png"/><Relationship Id="rId1145" Type="http://schemas.openxmlformats.org/officeDocument/2006/relationships/hyperlink" Target="https://dart.dev/guides/packages" TargetMode="External"/><Relationship Id="rId1352" Type="http://schemas.openxmlformats.org/officeDocument/2006/relationships/hyperlink" Target="https://pub.dev/packages/camera" TargetMode="External"/><Relationship Id="rId89" Type="http://schemas.openxmlformats.org/officeDocument/2006/relationships/image" Target="media/image327.png"/><Relationship Id="rId154" Type="http://schemas.openxmlformats.org/officeDocument/2006/relationships/image" Target="media/image366.png"/><Relationship Id="rId361" Type="http://schemas.openxmlformats.org/officeDocument/2006/relationships/image" Target="media/image490.png"/><Relationship Id="rId599" Type="http://schemas.openxmlformats.org/officeDocument/2006/relationships/hyperlink" Target="https://dart-tutorial.com/object-oriented-programming/inheritance-in-dart/" TargetMode="External"/><Relationship Id="rId1005" Type="http://schemas.openxmlformats.org/officeDocument/2006/relationships/image" Target="media/image945.png"/><Relationship Id="rId1212" Type="http://schemas.openxmlformats.org/officeDocument/2006/relationships/image" Target="media/image1126.png"/><Relationship Id="rId459" Type="http://schemas.openxmlformats.org/officeDocument/2006/relationships/image" Target="media/image541.png"/><Relationship Id="rId666" Type="http://schemas.openxmlformats.org/officeDocument/2006/relationships/image" Target="media/image676.png"/><Relationship Id="rId873" Type="http://schemas.openxmlformats.org/officeDocument/2006/relationships/image" Target="media/image826.png"/><Relationship Id="rId1089" Type="http://schemas.openxmlformats.org/officeDocument/2006/relationships/image" Target="media/image1022.png"/><Relationship Id="rId1296" Type="http://schemas.openxmlformats.org/officeDocument/2006/relationships/image" Target="media/image1192.png"/><Relationship Id="rId16" Type="http://schemas.openxmlformats.org/officeDocument/2006/relationships/image" Target="media/image284.png"/><Relationship Id="rId221" Type="http://schemas.openxmlformats.org/officeDocument/2006/relationships/header" Target="header10.xml"/><Relationship Id="rId319" Type="http://schemas.openxmlformats.org/officeDocument/2006/relationships/hyperlink" Target="https://dartpad.dev/?id=ec0d52e0f1d15f7e9aeebe1a8f9bcb01" TargetMode="External"/><Relationship Id="rId526" Type="http://schemas.openxmlformats.org/officeDocument/2006/relationships/hyperlink" Target="https://dartpad.dev/?id=4bbc78cfd447ac22205b312e261ce881" TargetMode="External"/><Relationship Id="rId1156" Type="http://schemas.openxmlformats.org/officeDocument/2006/relationships/footer" Target="footer4.xml"/><Relationship Id="rId1363" Type="http://schemas.openxmlformats.org/officeDocument/2006/relationships/image" Target="media/image1251.png"/><Relationship Id="rId733" Type="http://schemas.openxmlformats.org/officeDocument/2006/relationships/image" Target="media/image721.png"/><Relationship Id="rId940" Type="http://schemas.openxmlformats.org/officeDocument/2006/relationships/image" Target="media/image881.png"/><Relationship Id="rId1016" Type="http://schemas.openxmlformats.org/officeDocument/2006/relationships/image" Target="media/image955.png"/><Relationship Id="rId165" Type="http://schemas.openxmlformats.org/officeDocument/2006/relationships/hyperlink" Target="https://dartpad.dev/?id=9a8d5e29dc41c4b1713b920efae95cfa" TargetMode="External"/><Relationship Id="rId372" Type="http://schemas.openxmlformats.org/officeDocument/2006/relationships/image" Target="media/image496.png"/><Relationship Id="rId677" Type="http://schemas.openxmlformats.org/officeDocument/2006/relationships/header" Target="header34.xml"/><Relationship Id="rId800" Type="http://schemas.openxmlformats.org/officeDocument/2006/relationships/image" Target="media/image760.png"/><Relationship Id="rId1223" Type="http://schemas.openxmlformats.org/officeDocument/2006/relationships/hyperlink" Target="https://pub.dev/documentation/sqflite_common/latest/sqlite_api/DatabaseExecutor/delete.html" TargetMode="External"/><Relationship Id="rId232" Type="http://schemas.openxmlformats.org/officeDocument/2006/relationships/image" Target="media/image415.png"/><Relationship Id="rId884" Type="http://schemas.openxmlformats.org/officeDocument/2006/relationships/hyperlink" Target="https://code.visualstudio.com/docs/setup/setup-overview" TargetMode="External"/><Relationship Id="rId27" Type="http://schemas.openxmlformats.org/officeDocument/2006/relationships/hyperlink" Target="https://dartpad.dev/?id=caa95bbad26818e23a292938ceba4d3a" TargetMode="External"/><Relationship Id="rId537" Type="http://schemas.openxmlformats.org/officeDocument/2006/relationships/image" Target="media/image598.png"/><Relationship Id="rId744" Type="http://schemas.openxmlformats.org/officeDocument/2006/relationships/image" Target="media/image728.png"/><Relationship Id="rId951" Type="http://schemas.openxmlformats.org/officeDocument/2006/relationships/image" Target="media/image892.png"/><Relationship Id="rId1167" Type="http://schemas.openxmlformats.org/officeDocument/2006/relationships/image" Target="media/image1083.png"/><Relationship Id="rId1374" Type="http://schemas.openxmlformats.org/officeDocument/2006/relationships/image" Target="media/image1259.png"/><Relationship Id="rId80" Type="http://schemas.openxmlformats.org/officeDocument/2006/relationships/hyperlink" Target="https://dartpad.dev/?id=9d93d16d1fd115524698bdd9510f84c7" TargetMode="External"/><Relationship Id="rId176" Type="http://schemas.openxmlformats.org/officeDocument/2006/relationships/hyperlink" Target="https://dartpad.dev/?id=ace41d17f7bc6b5f68a767cccc218000" TargetMode="External"/><Relationship Id="rId383" Type="http://schemas.openxmlformats.org/officeDocument/2006/relationships/header" Target="header21.xml"/><Relationship Id="rId590" Type="http://schemas.openxmlformats.org/officeDocument/2006/relationships/image" Target="media/image630.png"/><Relationship Id="rId604" Type="http://schemas.openxmlformats.org/officeDocument/2006/relationships/image" Target="media/image637.png"/><Relationship Id="rId811" Type="http://schemas.openxmlformats.org/officeDocument/2006/relationships/image" Target="media/image769.png"/><Relationship Id="rId1027" Type="http://schemas.openxmlformats.org/officeDocument/2006/relationships/image" Target="media/image966.png"/><Relationship Id="rId1234" Type="http://schemas.openxmlformats.org/officeDocument/2006/relationships/image" Target="media/image1142.png"/><Relationship Id="rId243" Type="http://schemas.openxmlformats.org/officeDocument/2006/relationships/hyperlink" Target="https://dartpad.dev/?id=3018972104eb8b763dfc0963ab20f378" TargetMode="External"/><Relationship Id="rId450" Type="http://schemas.openxmlformats.org/officeDocument/2006/relationships/hyperlink" Target="https://dartpad.dev/?id=29f7e04ab59ce860fb034b69e0d7d075" TargetMode="External"/><Relationship Id="rId688" Type="http://schemas.openxmlformats.org/officeDocument/2006/relationships/hyperlink" Target="https://dartpad.dev/?id=2760c84c6f6abc39f40f0b2e421f420f" TargetMode="External"/><Relationship Id="rId895" Type="http://schemas.openxmlformats.org/officeDocument/2006/relationships/image" Target="media/image837.png"/><Relationship Id="rId909" Type="http://schemas.openxmlformats.org/officeDocument/2006/relationships/image" Target="media/image850.png"/><Relationship Id="rId1080" Type="http://schemas.openxmlformats.org/officeDocument/2006/relationships/image" Target="media/image1017.png"/><Relationship Id="rId1301" Type="http://schemas.openxmlformats.org/officeDocument/2006/relationships/image" Target="media/image1197.png"/><Relationship Id="rId38" Type="http://schemas.openxmlformats.org/officeDocument/2006/relationships/image" Target="media/image297.png"/><Relationship Id="rId103" Type="http://schemas.openxmlformats.org/officeDocument/2006/relationships/image" Target="media/image338.png"/><Relationship Id="rId310" Type="http://schemas.openxmlformats.org/officeDocument/2006/relationships/hyperlink" Target="https://dartpad.dev/?id=965979f3c88c980a0b7454b458f50eb5" TargetMode="External"/><Relationship Id="rId548" Type="http://schemas.openxmlformats.org/officeDocument/2006/relationships/hyperlink" Target="https://dartpad.dev/?id=cbf4b6fcfd4bb0cffabb8f7eb352331e" TargetMode="External"/><Relationship Id="rId755" Type="http://schemas.openxmlformats.org/officeDocument/2006/relationships/image" Target="media/image734.png"/><Relationship Id="rId962" Type="http://schemas.openxmlformats.org/officeDocument/2006/relationships/image" Target="media/image903.png"/><Relationship Id="rId1178" Type="http://schemas.openxmlformats.org/officeDocument/2006/relationships/image" Target="media/image1094.png"/><Relationship Id="rId1385" Type="http://schemas.openxmlformats.org/officeDocument/2006/relationships/header" Target="header49.xml"/><Relationship Id="rId91" Type="http://schemas.openxmlformats.org/officeDocument/2006/relationships/image" Target="media/image329.png"/><Relationship Id="rId187" Type="http://schemas.openxmlformats.org/officeDocument/2006/relationships/image" Target="media/image388.png"/><Relationship Id="rId394" Type="http://schemas.openxmlformats.org/officeDocument/2006/relationships/image" Target="media/image506.png"/><Relationship Id="rId408" Type="http://schemas.openxmlformats.org/officeDocument/2006/relationships/header" Target="header28.xml"/><Relationship Id="rId615" Type="http://schemas.openxmlformats.org/officeDocument/2006/relationships/image" Target="media/image643.png"/><Relationship Id="rId822" Type="http://schemas.openxmlformats.org/officeDocument/2006/relationships/image" Target="media/image780.png"/><Relationship Id="rId1038" Type="http://schemas.openxmlformats.org/officeDocument/2006/relationships/image" Target="media/image977.png"/><Relationship Id="rId1245" Type="http://schemas.openxmlformats.org/officeDocument/2006/relationships/image" Target="media/image1151.png"/><Relationship Id="rId254" Type="http://schemas.openxmlformats.org/officeDocument/2006/relationships/image" Target="media/image426.png"/><Relationship Id="rId699" Type="http://schemas.openxmlformats.org/officeDocument/2006/relationships/image" Target="media/image698.png"/><Relationship Id="rId1091" Type="http://schemas.openxmlformats.org/officeDocument/2006/relationships/image" Target="media/image1024.png"/><Relationship Id="rId1105" Type="http://schemas.openxmlformats.org/officeDocument/2006/relationships/image" Target="media/image1037.png"/><Relationship Id="rId1312" Type="http://schemas.openxmlformats.org/officeDocument/2006/relationships/image" Target="media/image1208.png"/><Relationship Id="rId49" Type="http://schemas.openxmlformats.org/officeDocument/2006/relationships/hyperlink" Target="https://dartpad.dev/?id=d97095b4bf9822a4838cc6c3571cc457" TargetMode="External"/><Relationship Id="rId114" Type="http://schemas.openxmlformats.org/officeDocument/2006/relationships/hyperlink" Target="https://dartpad.dev/?id=13717bb8ae63da6004b4bb4a44bf0fb8" TargetMode="External"/><Relationship Id="rId461" Type="http://schemas.openxmlformats.org/officeDocument/2006/relationships/hyperlink" Target="https://dartpad.dev/?id=3468132eab9dba6639a823cab27da514" TargetMode="External"/><Relationship Id="rId559" Type="http://schemas.openxmlformats.org/officeDocument/2006/relationships/image" Target="media/image611.png"/><Relationship Id="rId766" Type="http://schemas.openxmlformats.org/officeDocument/2006/relationships/image" Target="media/image741.png"/><Relationship Id="rId1189" Type="http://schemas.openxmlformats.org/officeDocument/2006/relationships/image" Target="media/image1105.png"/><Relationship Id="rId1396" Type="http://schemas.openxmlformats.org/officeDocument/2006/relationships/image" Target="media/image1274.png"/><Relationship Id="rId198" Type="http://schemas.openxmlformats.org/officeDocument/2006/relationships/image" Target="media/image395.png"/><Relationship Id="rId321" Type="http://schemas.openxmlformats.org/officeDocument/2006/relationships/image" Target="media/image466.png"/><Relationship Id="rId419" Type="http://schemas.openxmlformats.org/officeDocument/2006/relationships/hyperlink" Target="https://dartpad.dev/?id=be626d8991c500692b39daac328d9a18" TargetMode="External"/><Relationship Id="rId626" Type="http://schemas.openxmlformats.org/officeDocument/2006/relationships/image" Target="media/image650.png"/><Relationship Id="rId973" Type="http://schemas.openxmlformats.org/officeDocument/2006/relationships/image" Target="media/image914.png"/><Relationship Id="rId1049" Type="http://schemas.openxmlformats.org/officeDocument/2006/relationships/image" Target="media/image988.png"/><Relationship Id="rId1256" Type="http://schemas.openxmlformats.org/officeDocument/2006/relationships/hyperlink" Target="https://www.appwriters.dev/blog/integrating-with-rest-api-in-flutter" TargetMode="External"/><Relationship Id="rId833" Type="http://schemas.openxmlformats.org/officeDocument/2006/relationships/image" Target="media/image791.png"/><Relationship Id="rId1116" Type="http://schemas.openxmlformats.org/officeDocument/2006/relationships/image" Target="media/image1048.png"/><Relationship Id="rId265" Type="http://schemas.openxmlformats.org/officeDocument/2006/relationships/image" Target="media/image434.png"/><Relationship Id="rId472" Type="http://schemas.openxmlformats.org/officeDocument/2006/relationships/image" Target="media/image553.png"/><Relationship Id="rId900" Type="http://schemas.openxmlformats.org/officeDocument/2006/relationships/image" Target="media/image842.png"/><Relationship Id="rId1323" Type="http://schemas.openxmlformats.org/officeDocument/2006/relationships/image" Target="media/image1219.png"/><Relationship Id="rId125" Type="http://schemas.openxmlformats.org/officeDocument/2006/relationships/image" Target="media/image352.png"/><Relationship Id="rId332" Type="http://schemas.openxmlformats.org/officeDocument/2006/relationships/hyperlink" Target="https://dartpad.dev/?id=516bd6e463ff93ead5edf7b69d7b3e2e" TargetMode="External"/><Relationship Id="rId777" Type="http://schemas.openxmlformats.org/officeDocument/2006/relationships/image" Target="media/image747.png"/><Relationship Id="rId984" Type="http://schemas.openxmlformats.org/officeDocument/2006/relationships/image" Target="media/image925.png"/><Relationship Id="rId637" Type="http://schemas.openxmlformats.org/officeDocument/2006/relationships/image" Target="media/image656.png"/><Relationship Id="rId844" Type="http://schemas.openxmlformats.org/officeDocument/2006/relationships/image" Target="media/image802.png"/><Relationship Id="rId1267" Type="http://schemas.openxmlformats.org/officeDocument/2006/relationships/image" Target="media/image1165.png"/><Relationship Id="rId276" Type="http://schemas.openxmlformats.org/officeDocument/2006/relationships/hyperlink" Target="https://dartpad.dev/?id=1a1843e8361cdf3ff84007aa35a716dc" TargetMode="External"/><Relationship Id="rId483" Type="http://schemas.openxmlformats.org/officeDocument/2006/relationships/image" Target="media/image564.png"/><Relationship Id="rId690" Type="http://schemas.openxmlformats.org/officeDocument/2006/relationships/image" Target="media/image692.png"/><Relationship Id="rId704" Type="http://schemas.openxmlformats.org/officeDocument/2006/relationships/image" Target="media/image703.png"/><Relationship Id="rId911" Type="http://schemas.openxmlformats.org/officeDocument/2006/relationships/image" Target="media/image852.png"/><Relationship Id="rId1127" Type="http://schemas.openxmlformats.org/officeDocument/2006/relationships/image" Target="media/image1059.png"/><Relationship Id="rId1334" Type="http://schemas.openxmlformats.org/officeDocument/2006/relationships/image" Target="media/image1230.png"/><Relationship Id="rId40" Type="http://schemas.openxmlformats.org/officeDocument/2006/relationships/image" Target="media/image298.png"/><Relationship Id="rId136" Type="http://schemas.openxmlformats.org/officeDocument/2006/relationships/hyperlink" Target="https://dartpad.dev/?id=e2084d37c1c4153c687157f0ab528731" TargetMode="External"/><Relationship Id="rId343" Type="http://schemas.openxmlformats.org/officeDocument/2006/relationships/hyperlink" Target="https://dartpad.dev/?id=fcc351a04341474cbc963937ed860275" TargetMode="External"/><Relationship Id="rId550" Type="http://schemas.openxmlformats.org/officeDocument/2006/relationships/hyperlink" Target="https://dartpad.dev/?id=d165c18b438ea6d57240577c88116e23" TargetMode="External"/><Relationship Id="rId788" Type="http://schemas.openxmlformats.org/officeDocument/2006/relationships/hyperlink" Target="https://dartpad.dev/?id=ed43a091ebd5b1b081960e889085d94f" TargetMode="External"/><Relationship Id="rId995" Type="http://schemas.openxmlformats.org/officeDocument/2006/relationships/image" Target="media/image935.png"/><Relationship Id="rId1180" Type="http://schemas.openxmlformats.org/officeDocument/2006/relationships/image" Target="media/image1096.png"/><Relationship Id="rId1401" Type="http://schemas.openxmlformats.org/officeDocument/2006/relationships/hyperlink" Target="https://pub.dev/documentation/video_player/latest/video_player/VideoPlayer-class.html" TargetMode="External"/><Relationship Id="rId203" Type="http://schemas.openxmlformats.org/officeDocument/2006/relationships/hyperlink" Target="https://dartpad.dev/?id=045b8c1efb218cc4b6a3faf5cda9ac7c" TargetMode="External"/><Relationship Id="rId648" Type="http://schemas.openxmlformats.org/officeDocument/2006/relationships/image" Target="media/image664.png"/><Relationship Id="rId855" Type="http://schemas.openxmlformats.org/officeDocument/2006/relationships/image" Target="media/image813.png"/><Relationship Id="rId1040" Type="http://schemas.openxmlformats.org/officeDocument/2006/relationships/image" Target="media/image979.png"/><Relationship Id="rId1278" Type="http://schemas.openxmlformats.org/officeDocument/2006/relationships/image" Target="media/image1175.png"/><Relationship Id="rId287" Type="http://schemas.openxmlformats.org/officeDocument/2006/relationships/image" Target="media/image448.png"/><Relationship Id="rId410" Type="http://schemas.openxmlformats.org/officeDocument/2006/relationships/image" Target="media/image514.png"/><Relationship Id="rId494" Type="http://schemas.openxmlformats.org/officeDocument/2006/relationships/image" Target="media/image571.png"/><Relationship Id="rId508" Type="http://schemas.openxmlformats.org/officeDocument/2006/relationships/hyperlink" Target="https://dartpad.dev/?id=5e6ea41c667f47ea9114142c4059a2fa" TargetMode="External"/><Relationship Id="rId715" Type="http://schemas.openxmlformats.org/officeDocument/2006/relationships/image" Target="media/image711.png"/><Relationship Id="rId922" Type="http://schemas.openxmlformats.org/officeDocument/2006/relationships/image" Target="media/image863.png"/><Relationship Id="rId1138" Type="http://schemas.openxmlformats.org/officeDocument/2006/relationships/hyperlink" Target="https://pub.dev/" TargetMode="External"/><Relationship Id="rId1345" Type="http://schemas.openxmlformats.org/officeDocument/2006/relationships/image" Target="media/image1241.png"/><Relationship Id="rId147" Type="http://schemas.openxmlformats.org/officeDocument/2006/relationships/hyperlink" Target="https://dartpad.dev/?id=f0f335372ad3bad70a651a5e8967500b" TargetMode="External"/><Relationship Id="rId354" Type="http://schemas.openxmlformats.org/officeDocument/2006/relationships/hyperlink" Target="https://dartpad.dev/?id=435b64ef1dc3a1956bec1f90f3524bfd" TargetMode="External"/><Relationship Id="rId799" Type="http://schemas.openxmlformats.org/officeDocument/2006/relationships/hyperlink" Target="https://dartpad.dev/?id=1408a935c649634b7638350dc78d58f6" TargetMode="External"/><Relationship Id="rId1191" Type="http://schemas.openxmlformats.org/officeDocument/2006/relationships/image" Target="media/image1107.png"/><Relationship Id="rId1205" Type="http://schemas.openxmlformats.org/officeDocument/2006/relationships/image" Target="media/image1119.png"/><Relationship Id="rId51" Type="http://schemas.openxmlformats.org/officeDocument/2006/relationships/hyperlink" Target="https://dartpad.dev/?id=0fd1cb69933acb4686e9523ef8e839c6" TargetMode="External"/><Relationship Id="rId561" Type="http://schemas.openxmlformats.org/officeDocument/2006/relationships/header" Target="header32.xml"/><Relationship Id="rId659" Type="http://schemas.openxmlformats.org/officeDocument/2006/relationships/image" Target="media/image672.png"/><Relationship Id="rId866" Type="http://schemas.openxmlformats.org/officeDocument/2006/relationships/hyperlink" Target="https://dartpad.dev/?id=a3a379b6011b2903a2af6cf32d091ca8" TargetMode="External"/><Relationship Id="rId1289" Type="http://schemas.openxmlformats.org/officeDocument/2006/relationships/image" Target="media/image1185.png"/><Relationship Id="rId214" Type="http://schemas.openxmlformats.org/officeDocument/2006/relationships/hyperlink" Target="https://dartpad.dev/?id=72c0263e605c022d0134c4e58480f205" TargetMode="External"/><Relationship Id="rId298" Type="http://schemas.openxmlformats.org/officeDocument/2006/relationships/image" Target="media/image453.png"/><Relationship Id="rId421" Type="http://schemas.openxmlformats.org/officeDocument/2006/relationships/hyperlink" Target="https://dartpad.dev/?id=ff1f296632223f0bb4cec6a6903b071f" TargetMode="External"/><Relationship Id="rId519" Type="http://schemas.openxmlformats.org/officeDocument/2006/relationships/image" Target="media/image587.png"/><Relationship Id="rId1051" Type="http://schemas.openxmlformats.org/officeDocument/2006/relationships/image" Target="media/image990.png"/><Relationship Id="rId1149" Type="http://schemas.openxmlformats.org/officeDocument/2006/relationships/image" Target="media/image1072.png"/><Relationship Id="rId1356" Type="http://schemas.openxmlformats.org/officeDocument/2006/relationships/hyperlink" Target="https://pub.dev/packages/path_provider" TargetMode="External"/><Relationship Id="rId158" Type="http://schemas.openxmlformats.org/officeDocument/2006/relationships/hyperlink" Target="https://dartpad.dev/?id=419e922bfb5d57445ee39b0fd5abfb2c" TargetMode="External"/><Relationship Id="rId726" Type="http://schemas.openxmlformats.org/officeDocument/2006/relationships/image" Target="media/image716.png"/><Relationship Id="rId933" Type="http://schemas.openxmlformats.org/officeDocument/2006/relationships/image" Target="media/image874.png"/><Relationship Id="rId1009" Type="http://schemas.openxmlformats.org/officeDocument/2006/relationships/image" Target="media/image948.png"/><Relationship Id="rId62" Type="http://schemas.openxmlformats.org/officeDocument/2006/relationships/hyperlink" Target="https://dartpad.dev/?id=91723c90e7aa0c5e55b3f15866e9dbc0" TargetMode="External"/><Relationship Id="rId365" Type="http://schemas.openxmlformats.org/officeDocument/2006/relationships/image" Target="media/image492.png"/><Relationship Id="rId572" Type="http://schemas.openxmlformats.org/officeDocument/2006/relationships/image" Target="media/image618.png"/><Relationship Id="rId1216" Type="http://schemas.openxmlformats.org/officeDocument/2006/relationships/image" Target="media/image1130.png"/><Relationship Id="rId225" Type="http://schemas.openxmlformats.org/officeDocument/2006/relationships/image" Target="media/image410.png"/><Relationship Id="rId432" Type="http://schemas.openxmlformats.org/officeDocument/2006/relationships/image" Target="media/image525.png"/><Relationship Id="rId877" Type="http://schemas.openxmlformats.org/officeDocument/2006/relationships/image" Target="media/image828.png"/><Relationship Id="rId1062" Type="http://schemas.openxmlformats.org/officeDocument/2006/relationships/image" Target="media/image1001.png"/><Relationship Id="rId737" Type="http://schemas.openxmlformats.org/officeDocument/2006/relationships/image" Target="media/image723.png"/><Relationship Id="rId944" Type="http://schemas.openxmlformats.org/officeDocument/2006/relationships/image" Target="media/image885.png"/><Relationship Id="rId1367" Type="http://schemas.openxmlformats.org/officeDocument/2006/relationships/hyperlink" Target="https://api.flutter.dev/flutter/widgets/FutureBuilder-class.html" TargetMode="External"/><Relationship Id="rId73" Type="http://schemas.openxmlformats.org/officeDocument/2006/relationships/image" Target="media/image317.png"/><Relationship Id="rId169" Type="http://schemas.openxmlformats.org/officeDocument/2006/relationships/image" Target="media/image377.png"/><Relationship Id="rId376" Type="http://schemas.openxmlformats.org/officeDocument/2006/relationships/image" Target="media/image498.png"/><Relationship Id="rId583" Type="http://schemas.openxmlformats.org/officeDocument/2006/relationships/hyperlink" Target="https://dartpad.dev/?id=0b6b2c97c4b1e71e02bf4645461e7069" TargetMode="External"/><Relationship Id="rId790" Type="http://schemas.openxmlformats.org/officeDocument/2006/relationships/hyperlink" Target="https://dartpad.dev/?id=797bfbffe79c101e870dd1011a57ff3f" TargetMode="External"/><Relationship Id="rId804" Type="http://schemas.openxmlformats.org/officeDocument/2006/relationships/hyperlink" Target="https://dartpad.dev/?id=661faf25a1796ad7d40aa9ffdc5b519e" TargetMode="External"/><Relationship Id="rId1227" Type="http://schemas.openxmlformats.org/officeDocument/2006/relationships/image" Target="media/image1139.png"/><Relationship Id="rId4" Type="http://schemas.openxmlformats.org/officeDocument/2006/relationships/settings" Target="settings.xml"/><Relationship Id="rId236" Type="http://schemas.openxmlformats.org/officeDocument/2006/relationships/image" Target="media/image417.png"/><Relationship Id="rId443" Type="http://schemas.openxmlformats.org/officeDocument/2006/relationships/hyperlink" Target="https://dartpad.dev/?id=ce64c93cc951a8d969954a98e02052d1" TargetMode="External"/><Relationship Id="rId650" Type="http://schemas.openxmlformats.org/officeDocument/2006/relationships/image" Target="media/image665.png"/><Relationship Id="rId888" Type="http://schemas.openxmlformats.org/officeDocument/2006/relationships/image" Target="media/image830.png"/><Relationship Id="rId1073" Type="http://schemas.openxmlformats.org/officeDocument/2006/relationships/image" Target="media/image1010.png"/><Relationship Id="rId1280" Type="http://schemas.openxmlformats.org/officeDocument/2006/relationships/image" Target="media/image1176.png"/><Relationship Id="rId303" Type="http://schemas.openxmlformats.org/officeDocument/2006/relationships/image" Target="media/image456.png"/><Relationship Id="rId748" Type="http://schemas.openxmlformats.org/officeDocument/2006/relationships/image" Target="media/image730.png"/><Relationship Id="rId955" Type="http://schemas.openxmlformats.org/officeDocument/2006/relationships/image" Target="media/image896.png"/><Relationship Id="rId1140" Type="http://schemas.openxmlformats.org/officeDocument/2006/relationships/image" Target="media/image1069.png"/><Relationship Id="rId1378" Type="http://schemas.openxmlformats.org/officeDocument/2006/relationships/image" Target="media/image1263.png"/><Relationship Id="rId84" Type="http://schemas.openxmlformats.org/officeDocument/2006/relationships/image" Target="media/image323.png"/><Relationship Id="rId387" Type="http://schemas.openxmlformats.org/officeDocument/2006/relationships/image" Target="media/image503.png"/><Relationship Id="rId510" Type="http://schemas.openxmlformats.org/officeDocument/2006/relationships/image" Target="media/image581.png"/><Relationship Id="rId594" Type="http://schemas.openxmlformats.org/officeDocument/2006/relationships/hyperlink" Target="https://dartpad.dev/?id=932de854b9eba891c6a7e725c484263f" TargetMode="External"/><Relationship Id="rId608" Type="http://schemas.openxmlformats.org/officeDocument/2006/relationships/image" Target="media/image640.png"/><Relationship Id="rId815" Type="http://schemas.openxmlformats.org/officeDocument/2006/relationships/image" Target="media/image773.png"/><Relationship Id="rId1238" Type="http://schemas.openxmlformats.org/officeDocument/2006/relationships/image" Target="media/image1145.png"/><Relationship Id="rId247" Type="http://schemas.openxmlformats.org/officeDocument/2006/relationships/image" Target="media/image422.png"/><Relationship Id="rId899" Type="http://schemas.openxmlformats.org/officeDocument/2006/relationships/image" Target="media/image841.png"/><Relationship Id="rId1000" Type="http://schemas.openxmlformats.org/officeDocument/2006/relationships/image" Target="media/image940.png"/><Relationship Id="rId1084" Type="http://schemas.openxmlformats.org/officeDocument/2006/relationships/header" Target="header40.xml"/><Relationship Id="rId1305" Type="http://schemas.openxmlformats.org/officeDocument/2006/relationships/image" Target="media/image1201.png"/><Relationship Id="rId107" Type="http://schemas.openxmlformats.org/officeDocument/2006/relationships/hyperlink" Target="https://dartpad.dev/?id=80bd0e4ffe646c1456ce93f22f013ff5" TargetMode="External"/><Relationship Id="rId454" Type="http://schemas.openxmlformats.org/officeDocument/2006/relationships/image" Target="media/image538.png"/><Relationship Id="rId661" Type="http://schemas.openxmlformats.org/officeDocument/2006/relationships/image" Target="media/image673.png"/><Relationship Id="rId759" Type="http://schemas.openxmlformats.org/officeDocument/2006/relationships/image" Target="media/image737.png"/><Relationship Id="rId966" Type="http://schemas.openxmlformats.org/officeDocument/2006/relationships/image" Target="media/image907.png"/><Relationship Id="rId1291" Type="http://schemas.openxmlformats.org/officeDocument/2006/relationships/image" Target="media/image1187.png"/><Relationship Id="rId1389" Type="http://schemas.openxmlformats.org/officeDocument/2006/relationships/hyperlink" Target="https://developer.apple.com/documentation/avfoundation/avplayer" TargetMode="External"/><Relationship Id="rId11" Type="http://schemas.openxmlformats.org/officeDocument/2006/relationships/hyperlink" Target="https://dart.dev/get-dart/archive" TargetMode="External"/><Relationship Id="rId314" Type="http://schemas.openxmlformats.org/officeDocument/2006/relationships/image" Target="media/image450.png"/><Relationship Id="rId398" Type="http://schemas.openxmlformats.org/officeDocument/2006/relationships/hyperlink" Target="https://dartpad.dev/?id=7f5860b2b6ddb098be0b5de777ca1d5a" TargetMode="External"/><Relationship Id="rId521" Type="http://schemas.openxmlformats.org/officeDocument/2006/relationships/image" Target="media/image588.png"/><Relationship Id="rId619" Type="http://schemas.openxmlformats.org/officeDocument/2006/relationships/hyperlink" Target="https://dartpad.dev/?id=0d3d5f67c3e4153204ce327ac5168d25" TargetMode="External"/><Relationship Id="rId1151" Type="http://schemas.openxmlformats.org/officeDocument/2006/relationships/image" Target="media/image1073.png"/><Relationship Id="rId1249" Type="http://schemas.openxmlformats.org/officeDocument/2006/relationships/image" Target="media/image1155.png"/><Relationship Id="rId95" Type="http://schemas.openxmlformats.org/officeDocument/2006/relationships/image" Target="media/image332.png"/><Relationship Id="rId160" Type="http://schemas.openxmlformats.org/officeDocument/2006/relationships/image" Target="media/image370.png"/><Relationship Id="rId826" Type="http://schemas.openxmlformats.org/officeDocument/2006/relationships/image" Target="media/image784.png"/><Relationship Id="rId1011" Type="http://schemas.openxmlformats.org/officeDocument/2006/relationships/image" Target="media/image950.png"/><Relationship Id="rId1109" Type="http://schemas.openxmlformats.org/officeDocument/2006/relationships/image" Target="media/image1041.png"/><Relationship Id="rId258" Type="http://schemas.openxmlformats.org/officeDocument/2006/relationships/image" Target="media/image429.png"/><Relationship Id="rId465" Type="http://schemas.openxmlformats.org/officeDocument/2006/relationships/image" Target="media/image546.png"/><Relationship Id="rId672" Type="http://schemas.openxmlformats.org/officeDocument/2006/relationships/hyperlink" Target="https://dartpad.dev/?id=0d8bd998f91eba0c492d6f1d824220f9" TargetMode="External"/><Relationship Id="rId1095" Type="http://schemas.openxmlformats.org/officeDocument/2006/relationships/image" Target="media/image1028.png"/><Relationship Id="rId1316" Type="http://schemas.openxmlformats.org/officeDocument/2006/relationships/image" Target="media/image1212.png"/><Relationship Id="rId22" Type="http://schemas.openxmlformats.org/officeDocument/2006/relationships/image" Target="media/image286.png"/><Relationship Id="rId118" Type="http://schemas.openxmlformats.org/officeDocument/2006/relationships/image" Target="media/image348.png"/><Relationship Id="rId325" Type="http://schemas.openxmlformats.org/officeDocument/2006/relationships/hyperlink" Target="https://dartpad.dev/?id=b57bd7884e109904eaf227e53148c464" TargetMode="External"/><Relationship Id="rId532" Type="http://schemas.openxmlformats.org/officeDocument/2006/relationships/hyperlink" Target="https://dartpad.dev/?id=4e57d5b04142ae9ac3ceb963cf1ea3fc" TargetMode="External"/><Relationship Id="rId977" Type="http://schemas.openxmlformats.org/officeDocument/2006/relationships/image" Target="media/image918.png"/><Relationship Id="rId1162" Type="http://schemas.openxmlformats.org/officeDocument/2006/relationships/image" Target="media/image1079.png"/><Relationship Id="rId171" Type="http://schemas.openxmlformats.org/officeDocument/2006/relationships/image" Target="media/image378.png"/><Relationship Id="rId837" Type="http://schemas.openxmlformats.org/officeDocument/2006/relationships/image" Target="media/image795.png"/><Relationship Id="rId1022" Type="http://schemas.openxmlformats.org/officeDocument/2006/relationships/image" Target="media/image961.png"/><Relationship Id="rId269" Type="http://schemas.openxmlformats.org/officeDocument/2006/relationships/image" Target="media/image436.png"/><Relationship Id="rId476" Type="http://schemas.openxmlformats.org/officeDocument/2006/relationships/image" Target="media/image557.png"/><Relationship Id="rId683" Type="http://schemas.openxmlformats.org/officeDocument/2006/relationships/image" Target="media/image687.png"/><Relationship Id="rId890" Type="http://schemas.openxmlformats.org/officeDocument/2006/relationships/image" Target="media/image832.png"/><Relationship Id="rId904" Type="http://schemas.openxmlformats.org/officeDocument/2006/relationships/image" Target="media/image846.png"/><Relationship Id="rId1327" Type="http://schemas.openxmlformats.org/officeDocument/2006/relationships/image" Target="media/image1223.png"/><Relationship Id="rId33" Type="http://schemas.openxmlformats.org/officeDocument/2006/relationships/image" Target="media/image293.png"/><Relationship Id="rId129" Type="http://schemas.openxmlformats.org/officeDocument/2006/relationships/hyperlink" Target="https://dartpad.dev/?id=964cfc29d289b6949283c4fc7ad846ea" TargetMode="External"/><Relationship Id="rId336" Type="http://schemas.openxmlformats.org/officeDocument/2006/relationships/image" Target="media/image475.png"/><Relationship Id="rId543" Type="http://schemas.openxmlformats.org/officeDocument/2006/relationships/image" Target="media/image601.png"/><Relationship Id="rId988" Type="http://schemas.openxmlformats.org/officeDocument/2006/relationships/image" Target="media/image929.png"/><Relationship Id="rId1173" Type="http://schemas.openxmlformats.org/officeDocument/2006/relationships/image" Target="media/image1089.png"/><Relationship Id="rId1380" Type="http://schemas.openxmlformats.org/officeDocument/2006/relationships/image" Target="media/image1265.png"/><Relationship Id="rId182" Type="http://schemas.openxmlformats.org/officeDocument/2006/relationships/image" Target="media/image385.png"/><Relationship Id="rId403" Type="http://schemas.openxmlformats.org/officeDocument/2006/relationships/image" Target="media/image510.png"/><Relationship Id="rId750" Type="http://schemas.openxmlformats.org/officeDocument/2006/relationships/image" Target="media/image731.png"/><Relationship Id="rId848" Type="http://schemas.openxmlformats.org/officeDocument/2006/relationships/image" Target="media/image806.png"/><Relationship Id="rId1033" Type="http://schemas.openxmlformats.org/officeDocument/2006/relationships/image" Target="media/image972.png"/><Relationship Id="rId487" Type="http://schemas.openxmlformats.org/officeDocument/2006/relationships/image" Target="media/image567.png"/><Relationship Id="rId610" Type="http://schemas.openxmlformats.org/officeDocument/2006/relationships/image" Target="media/image641.png"/><Relationship Id="rId694" Type="http://schemas.openxmlformats.org/officeDocument/2006/relationships/hyperlink" Target="https://dartpad.dev/?id=d6a74af393338dc0823a37c2d18ddd58" TargetMode="External"/><Relationship Id="rId708" Type="http://schemas.openxmlformats.org/officeDocument/2006/relationships/image" Target="media/image705.png"/><Relationship Id="rId915" Type="http://schemas.openxmlformats.org/officeDocument/2006/relationships/image" Target="media/image856.png"/><Relationship Id="rId1240" Type="http://schemas.openxmlformats.org/officeDocument/2006/relationships/image" Target="media/image277.png"/><Relationship Id="rId1338" Type="http://schemas.openxmlformats.org/officeDocument/2006/relationships/image" Target="media/image1234.png"/><Relationship Id="rId347" Type="http://schemas.openxmlformats.org/officeDocument/2006/relationships/image" Target="media/image482.png"/><Relationship Id="rId999" Type="http://schemas.openxmlformats.org/officeDocument/2006/relationships/image" Target="media/image939.png"/><Relationship Id="rId1100" Type="http://schemas.openxmlformats.org/officeDocument/2006/relationships/image" Target="media/image1033.png"/><Relationship Id="rId1184" Type="http://schemas.openxmlformats.org/officeDocument/2006/relationships/image" Target="media/image1100.png"/><Relationship Id="rId1405" Type="http://schemas.openxmlformats.org/officeDocument/2006/relationships/hyperlink" Target="https://pub.dev/documentation/video_player/latest/video_player/VideoPlayerController/pause.html" TargetMode="External"/><Relationship Id="rId44" Type="http://schemas.openxmlformats.org/officeDocument/2006/relationships/hyperlink" Target="https://dartpad.dev/?id=cf1299853b81c55dad6539147bab4bd4" TargetMode="External"/><Relationship Id="rId554" Type="http://schemas.openxmlformats.org/officeDocument/2006/relationships/image" Target="media/image609.png"/><Relationship Id="rId761" Type="http://schemas.openxmlformats.org/officeDocument/2006/relationships/image" Target="media/image738.png"/><Relationship Id="rId859" Type="http://schemas.openxmlformats.org/officeDocument/2006/relationships/image" Target="media/image817.png"/><Relationship Id="rId1391" Type="http://schemas.openxmlformats.org/officeDocument/2006/relationships/image" Target="media/image1269.png"/><Relationship Id="rId193" Type="http://schemas.openxmlformats.org/officeDocument/2006/relationships/image" Target="media/image392.png"/><Relationship Id="rId207" Type="http://schemas.openxmlformats.org/officeDocument/2006/relationships/hyperlink" Target="https://dartpad.dev/?id=3546b6f86e5fa6d692259a57bb2b31c3" TargetMode="External"/><Relationship Id="rId414" Type="http://schemas.openxmlformats.org/officeDocument/2006/relationships/hyperlink" Target="https://dartpad.dev/?id=5adb9c8bb832520d8cbeebb09b859f83" TargetMode="External"/><Relationship Id="rId498" Type="http://schemas.openxmlformats.org/officeDocument/2006/relationships/image" Target="media/image573.png"/><Relationship Id="rId621" Type="http://schemas.openxmlformats.org/officeDocument/2006/relationships/hyperlink" Target="https://dartpad.dev/?id=745bcf7b26059bdac42918f6d15ac063" TargetMode="External"/><Relationship Id="rId1044" Type="http://schemas.openxmlformats.org/officeDocument/2006/relationships/image" Target="media/image983.png"/><Relationship Id="rId1251" Type="http://schemas.openxmlformats.org/officeDocument/2006/relationships/image" Target="media/image1157.png"/><Relationship Id="rId1349" Type="http://schemas.openxmlformats.org/officeDocument/2006/relationships/hyperlink" Target="https://github.com/timelessfusionapps/getx_counter" TargetMode="External"/><Relationship Id="rId260" Type="http://schemas.openxmlformats.org/officeDocument/2006/relationships/image" Target="media/image430.png"/><Relationship Id="rId719" Type="http://schemas.openxmlformats.org/officeDocument/2006/relationships/hyperlink" Target="https://dartpad.dev/?id=8ce217ca71fab3d93f48334f47f971e2" TargetMode="External"/><Relationship Id="rId926" Type="http://schemas.openxmlformats.org/officeDocument/2006/relationships/image" Target="media/image867.png"/><Relationship Id="rId1111" Type="http://schemas.openxmlformats.org/officeDocument/2006/relationships/image" Target="media/image1043.png"/><Relationship Id="rId55" Type="http://schemas.openxmlformats.org/officeDocument/2006/relationships/hyperlink" Target="https://dartpad.dev/?id=93c9156125508d1344a8324dd337aa6a" TargetMode="External"/><Relationship Id="rId120" Type="http://schemas.openxmlformats.org/officeDocument/2006/relationships/image" Target="media/image349.png"/><Relationship Id="rId358" Type="http://schemas.openxmlformats.org/officeDocument/2006/relationships/hyperlink" Target="https://dartpad.dev/?id=4df857aa907cc94bd39aa358efcccef9" TargetMode="External"/><Relationship Id="rId565" Type="http://schemas.openxmlformats.org/officeDocument/2006/relationships/image" Target="media/image614.png"/><Relationship Id="rId772" Type="http://schemas.openxmlformats.org/officeDocument/2006/relationships/image" Target="media/image744.png"/><Relationship Id="rId1195" Type="http://schemas.openxmlformats.org/officeDocument/2006/relationships/hyperlink" Target="https://www.sqlite.org/datatype3.html" TargetMode="External"/><Relationship Id="rId1209" Type="http://schemas.openxmlformats.org/officeDocument/2006/relationships/image" Target="media/image1123.png"/><Relationship Id="rId218" Type="http://schemas.openxmlformats.org/officeDocument/2006/relationships/hyperlink" Target="https://dartpad.dev/?id=4bd92d159957b654e5f8e0703eb6a620" TargetMode="External"/><Relationship Id="rId425" Type="http://schemas.openxmlformats.org/officeDocument/2006/relationships/hyperlink" Target="https://dartpad.dev/?id=c590abf0c2bbbb7df6e0c3ac13cc9cda" TargetMode="External"/><Relationship Id="rId632" Type="http://schemas.openxmlformats.org/officeDocument/2006/relationships/image" Target="media/image653.png"/><Relationship Id="rId1055" Type="http://schemas.openxmlformats.org/officeDocument/2006/relationships/image" Target="media/image994.png"/><Relationship Id="rId1262" Type="http://schemas.openxmlformats.org/officeDocument/2006/relationships/hyperlink" Target="https://nodejs.org/" TargetMode="External"/><Relationship Id="rId271" Type="http://schemas.openxmlformats.org/officeDocument/2006/relationships/image" Target="media/image437.png"/><Relationship Id="rId937" Type="http://schemas.openxmlformats.org/officeDocument/2006/relationships/image" Target="media/image878.png"/><Relationship Id="rId1122" Type="http://schemas.openxmlformats.org/officeDocument/2006/relationships/image" Target="media/image1054.png"/><Relationship Id="rId66" Type="http://schemas.openxmlformats.org/officeDocument/2006/relationships/image" Target="media/image313.png"/><Relationship Id="rId131" Type="http://schemas.openxmlformats.org/officeDocument/2006/relationships/header" Target="header1.xml"/><Relationship Id="rId369" Type="http://schemas.openxmlformats.org/officeDocument/2006/relationships/hyperlink" Target="https://dartpad.dev/?id=48641b91ad78114471165aa2a7af7dc1" TargetMode="External"/><Relationship Id="rId576" Type="http://schemas.openxmlformats.org/officeDocument/2006/relationships/hyperlink" Target="https://dartpad.dev/?id=a8b07d8a0dbeea1f5d15195aa4f7b344" TargetMode="External"/><Relationship Id="rId783" Type="http://schemas.openxmlformats.org/officeDocument/2006/relationships/image" Target="media/image751.png"/><Relationship Id="rId990" Type="http://schemas.openxmlformats.org/officeDocument/2006/relationships/image" Target="media/image931.png"/><Relationship Id="rId229" Type="http://schemas.openxmlformats.org/officeDocument/2006/relationships/image" Target="media/image413.png"/><Relationship Id="rId436" Type="http://schemas.openxmlformats.org/officeDocument/2006/relationships/hyperlink" Target="https://dartpad.dev/?id=b31bbfd3e49ccdf41cf07728939b18cc" TargetMode="External"/><Relationship Id="rId643" Type="http://schemas.openxmlformats.org/officeDocument/2006/relationships/image" Target="media/image661.png"/><Relationship Id="rId1066" Type="http://schemas.openxmlformats.org/officeDocument/2006/relationships/image" Target="media/image1005.png"/><Relationship Id="rId1273" Type="http://schemas.openxmlformats.org/officeDocument/2006/relationships/image" Target="media/image1170.png"/><Relationship Id="rId850" Type="http://schemas.openxmlformats.org/officeDocument/2006/relationships/image" Target="media/image808.png"/><Relationship Id="rId948" Type="http://schemas.openxmlformats.org/officeDocument/2006/relationships/image" Target="media/image889.png"/><Relationship Id="rId1133" Type="http://schemas.openxmlformats.org/officeDocument/2006/relationships/hyperlink" Target="https://blog.logrocket.com/understanding-flutter-navigation-routing/" TargetMode="External"/><Relationship Id="rId77" Type="http://schemas.openxmlformats.org/officeDocument/2006/relationships/image" Target="media/image319.png"/><Relationship Id="rId282" Type="http://schemas.openxmlformats.org/officeDocument/2006/relationships/image" Target="media/image444.png"/><Relationship Id="rId503" Type="http://schemas.openxmlformats.org/officeDocument/2006/relationships/image" Target="media/image576.png"/><Relationship Id="rId587" Type="http://schemas.openxmlformats.org/officeDocument/2006/relationships/image" Target="media/image628.png"/><Relationship Id="rId710" Type="http://schemas.openxmlformats.org/officeDocument/2006/relationships/image" Target="media/image707.png"/><Relationship Id="rId808" Type="http://schemas.openxmlformats.org/officeDocument/2006/relationships/image" Target="media/image766.png"/><Relationship Id="rId1340" Type="http://schemas.openxmlformats.org/officeDocument/2006/relationships/image" Target="media/image1236.png"/><Relationship Id="rId8" Type="http://schemas.openxmlformats.org/officeDocument/2006/relationships/hyperlink" Target="https://dart-tutorial.com/introduction-and-basics/dart-install/" TargetMode="External"/><Relationship Id="rId142" Type="http://schemas.openxmlformats.org/officeDocument/2006/relationships/image" Target="media/image361.png"/><Relationship Id="rId447" Type="http://schemas.openxmlformats.org/officeDocument/2006/relationships/image" Target="media/image534.png"/><Relationship Id="rId794" Type="http://schemas.openxmlformats.org/officeDocument/2006/relationships/image" Target="media/image757.png"/><Relationship Id="rId1077" Type="http://schemas.openxmlformats.org/officeDocument/2006/relationships/image" Target="media/image1014.png"/><Relationship Id="rId1200" Type="http://schemas.openxmlformats.org/officeDocument/2006/relationships/image" Target="media/image1115.png"/><Relationship Id="rId654" Type="http://schemas.openxmlformats.org/officeDocument/2006/relationships/image" Target="media/image668.png"/><Relationship Id="rId861" Type="http://schemas.openxmlformats.org/officeDocument/2006/relationships/hyperlink" Target="https://dartpad.dev/?id=a5c2708b64671bb0670a5e1717cc7b34" TargetMode="External"/><Relationship Id="rId959" Type="http://schemas.openxmlformats.org/officeDocument/2006/relationships/image" Target="media/image900.png"/><Relationship Id="rId1284" Type="http://schemas.openxmlformats.org/officeDocument/2006/relationships/image" Target="media/image1180.png"/><Relationship Id="rId293" Type="http://schemas.openxmlformats.org/officeDocument/2006/relationships/hyperlink" Target="https://dartpad.dev/?id=c96e8149702197004a330b4b558a048e" TargetMode="External"/><Relationship Id="rId307" Type="http://schemas.openxmlformats.org/officeDocument/2006/relationships/image" Target="media/image459.png"/><Relationship Id="rId514" Type="http://schemas.openxmlformats.org/officeDocument/2006/relationships/image" Target="media/image584.png"/><Relationship Id="rId721" Type="http://schemas.openxmlformats.org/officeDocument/2006/relationships/image" Target="media/image714.png"/><Relationship Id="rId1144" Type="http://schemas.openxmlformats.org/officeDocument/2006/relationships/hyperlink" Target="https://pub.dev/" TargetMode="External"/><Relationship Id="rId1351" Type="http://schemas.openxmlformats.org/officeDocument/2006/relationships/hyperlink" Target="https://getx-counter.web.app/" TargetMode="External"/><Relationship Id="rId88" Type="http://schemas.openxmlformats.org/officeDocument/2006/relationships/image" Target="media/image326.png"/><Relationship Id="rId153" Type="http://schemas.openxmlformats.org/officeDocument/2006/relationships/image" Target="media/image365.png"/><Relationship Id="rId360" Type="http://schemas.openxmlformats.org/officeDocument/2006/relationships/hyperlink" Target="https://dartpad.dev/?id=6ae37c408e11aab38a25f6c32678fa4e" TargetMode="External"/><Relationship Id="rId598" Type="http://schemas.openxmlformats.org/officeDocument/2006/relationships/hyperlink" Target="https://dart-tutorial.com/object-oriented-programming/constructor-in-dart/" TargetMode="External"/><Relationship Id="rId819" Type="http://schemas.openxmlformats.org/officeDocument/2006/relationships/image" Target="media/image777.png"/><Relationship Id="rId1004" Type="http://schemas.openxmlformats.org/officeDocument/2006/relationships/image" Target="media/image944.png"/><Relationship Id="rId1211" Type="http://schemas.openxmlformats.org/officeDocument/2006/relationships/image" Target="media/image1125.png"/><Relationship Id="rId220" Type="http://schemas.openxmlformats.org/officeDocument/2006/relationships/header" Target="header9.xml"/><Relationship Id="rId458" Type="http://schemas.openxmlformats.org/officeDocument/2006/relationships/hyperlink" Target="https://dartpad.dev/?id=a3b6fe72bb23b3a7ee06166e301ca371" TargetMode="External"/><Relationship Id="rId665" Type="http://schemas.openxmlformats.org/officeDocument/2006/relationships/image" Target="media/image675.png"/><Relationship Id="rId872" Type="http://schemas.openxmlformats.org/officeDocument/2006/relationships/hyperlink" Target="https://dartpad.dev/?id=c9a67812b6f4193184459b2f837c8299" TargetMode="External"/><Relationship Id="rId1088" Type="http://schemas.openxmlformats.org/officeDocument/2006/relationships/image" Target="media/image1021.png"/><Relationship Id="rId1295" Type="http://schemas.openxmlformats.org/officeDocument/2006/relationships/image" Target="media/image1191.png"/><Relationship Id="rId1309" Type="http://schemas.openxmlformats.org/officeDocument/2006/relationships/image" Target="media/image1205.png"/><Relationship Id="rId15" Type="http://schemas.openxmlformats.org/officeDocument/2006/relationships/image" Target="media/image283.png"/><Relationship Id="rId318" Type="http://schemas.openxmlformats.org/officeDocument/2006/relationships/image" Target="media/image464.png"/><Relationship Id="rId525" Type="http://schemas.openxmlformats.org/officeDocument/2006/relationships/image" Target="media/image591.png"/><Relationship Id="rId732" Type="http://schemas.openxmlformats.org/officeDocument/2006/relationships/image" Target="media/image720.png"/><Relationship Id="rId1155" Type="http://schemas.openxmlformats.org/officeDocument/2006/relationships/footer" Target="footer3.xml"/><Relationship Id="rId1362" Type="http://schemas.openxmlformats.org/officeDocument/2006/relationships/image" Target="media/image1250.png"/><Relationship Id="rId99" Type="http://schemas.openxmlformats.org/officeDocument/2006/relationships/image" Target="media/image335.png"/><Relationship Id="rId164" Type="http://schemas.openxmlformats.org/officeDocument/2006/relationships/image" Target="media/image373.png"/><Relationship Id="rId371" Type="http://schemas.openxmlformats.org/officeDocument/2006/relationships/hyperlink" Target="https://dartpad.dev/?id=5501d43466e1b7c7c049b4dc323f7d9c" TargetMode="External"/><Relationship Id="rId1015" Type="http://schemas.openxmlformats.org/officeDocument/2006/relationships/image" Target="media/image954.png"/><Relationship Id="rId1222" Type="http://schemas.openxmlformats.org/officeDocument/2006/relationships/image" Target="media/image1135.png"/><Relationship Id="rId469" Type="http://schemas.openxmlformats.org/officeDocument/2006/relationships/image" Target="media/image550.png"/><Relationship Id="rId676" Type="http://schemas.openxmlformats.org/officeDocument/2006/relationships/header" Target="header33.xml"/><Relationship Id="rId883" Type="http://schemas.openxmlformats.org/officeDocument/2006/relationships/hyperlink" Target="https://flutter.dev/docs/reference/flutter-cli" TargetMode="External"/><Relationship Id="rId1099" Type="http://schemas.openxmlformats.org/officeDocument/2006/relationships/image" Target="media/image1032.png"/><Relationship Id="rId26" Type="http://schemas.openxmlformats.org/officeDocument/2006/relationships/image" Target="media/image288.png"/><Relationship Id="rId231" Type="http://schemas.openxmlformats.org/officeDocument/2006/relationships/hyperlink" Target="https://dartpad.dev/?id=5f8af035a8fa74c794c82bbaa589d03a" TargetMode="External"/><Relationship Id="rId329" Type="http://schemas.openxmlformats.org/officeDocument/2006/relationships/image" Target="media/image471.png"/><Relationship Id="rId536" Type="http://schemas.openxmlformats.org/officeDocument/2006/relationships/hyperlink" Target="https://dartpad.dev/?id=e90b731d35c72aa9f171b8895f26f6c1" TargetMode="External"/><Relationship Id="rId1166" Type="http://schemas.openxmlformats.org/officeDocument/2006/relationships/image" Target="media/image1082.png"/><Relationship Id="rId1373" Type="http://schemas.openxmlformats.org/officeDocument/2006/relationships/image" Target="media/image1258.png"/><Relationship Id="rId175" Type="http://schemas.openxmlformats.org/officeDocument/2006/relationships/image" Target="media/image381.png"/><Relationship Id="rId743" Type="http://schemas.openxmlformats.org/officeDocument/2006/relationships/hyperlink" Target="https://dartpad.dev/?id=9b62520244c3c83e82adf8c709482a4b" TargetMode="External"/><Relationship Id="rId950" Type="http://schemas.openxmlformats.org/officeDocument/2006/relationships/image" Target="media/image891.png"/><Relationship Id="rId1026" Type="http://schemas.openxmlformats.org/officeDocument/2006/relationships/image" Target="media/image965.png"/><Relationship Id="rId382" Type="http://schemas.openxmlformats.org/officeDocument/2006/relationships/hyperlink" Target="https://dartpad.dev/?id=a9b5f5de3ed6f4715742a0bb82ed75ef" TargetMode="External"/><Relationship Id="rId603" Type="http://schemas.openxmlformats.org/officeDocument/2006/relationships/hyperlink" Target="https://dartpad.dev/?id=e98f4ba85e104e763da376222f9e60b8" TargetMode="External"/><Relationship Id="rId687" Type="http://schemas.openxmlformats.org/officeDocument/2006/relationships/image" Target="media/image690.png"/><Relationship Id="rId810" Type="http://schemas.openxmlformats.org/officeDocument/2006/relationships/image" Target="media/image768.png"/><Relationship Id="rId908" Type="http://schemas.openxmlformats.org/officeDocument/2006/relationships/image" Target="media/image849.png"/><Relationship Id="rId1233" Type="http://schemas.openxmlformats.org/officeDocument/2006/relationships/header" Target="header46.xml"/><Relationship Id="rId242" Type="http://schemas.openxmlformats.org/officeDocument/2006/relationships/image" Target="media/image419.png"/><Relationship Id="rId894" Type="http://schemas.openxmlformats.org/officeDocument/2006/relationships/image" Target="media/image836.png"/><Relationship Id="rId1177" Type="http://schemas.openxmlformats.org/officeDocument/2006/relationships/image" Target="media/image1093.png"/><Relationship Id="rId1300" Type="http://schemas.openxmlformats.org/officeDocument/2006/relationships/image" Target="media/image1196.png"/><Relationship Id="rId37" Type="http://schemas.openxmlformats.org/officeDocument/2006/relationships/hyperlink" Target="https://dartpad.dev/?id=e050476fb9a1afa27732106f52d38d68" TargetMode="External"/><Relationship Id="rId102" Type="http://schemas.openxmlformats.org/officeDocument/2006/relationships/image" Target="media/image337.png"/><Relationship Id="rId547" Type="http://schemas.openxmlformats.org/officeDocument/2006/relationships/image" Target="media/image604.png"/><Relationship Id="rId754" Type="http://schemas.openxmlformats.org/officeDocument/2006/relationships/hyperlink" Target="https://dartpad.dev/?id=7c4a7e828bfb274e20b12d93e81f0bb5" TargetMode="External"/><Relationship Id="rId961" Type="http://schemas.openxmlformats.org/officeDocument/2006/relationships/image" Target="media/image902.png"/><Relationship Id="rId1384" Type="http://schemas.openxmlformats.org/officeDocument/2006/relationships/header" Target="header48.xml"/><Relationship Id="rId90" Type="http://schemas.openxmlformats.org/officeDocument/2006/relationships/image" Target="media/image328.png"/><Relationship Id="rId186" Type="http://schemas.openxmlformats.org/officeDocument/2006/relationships/hyperlink" Target="https://dartpad.dev/?id=d8828e24baa9ad7c4e80cdda2fc9811a" TargetMode="External"/><Relationship Id="rId393" Type="http://schemas.openxmlformats.org/officeDocument/2006/relationships/hyperlink" Target="https://dartpad.dev/?id=0d29000e7ff3fa97970ae3277b1ace8a" TargetMode="External"/><Relationship Id="rId407" Type="http://schemas.openxmlformats.org/officeDocument/2006/relationships/header" Target="header27.xml"/><Relationship Id="rId614" Type="http://schemas.openxmlformats.org/officeDocument/2006/relationships/hyperlink" Target="https://dart-tutorial.com/object-oriented-programming/inheritance-in-dart/" TargetMode="External"/><Relationship Id="rId821" Type="http://schemas.openxmlformats.org/officeDocument/2006/relationships/image" Target="media/image779.png"/><Relationship Id="rId1037" Type="http://schemas.openxmlformats.org/officeDocument/2006/relationships/image" Target="media/image976.png"/><Relationship Id="rId1244" Type="http://schemas.openxmlformats.org/officeDocument/2006/relationships/image" Target="media/image1150.png"/><Relationship Id="rId253" Type="http://schemas.openxmlformats.org/officeDocument/2006/relationships/hyperlink" Target="https://dartpad.dev/?id=822da2a7cb4e2b6fd4bae2c249c7aa52" TargetMode="External"/><Relationship Id="rId460" Type="http://schemas.openxmlformats.org/officeDocument/2006/relationships/image" Target="media/image542.png"/><Relationship Id="rId698" Type="http://schemas.openxmlformats.org/officeDocument/2006/relationships/image" Target="media/image697.png"/><Relationship Id="rId919" Type="http://schemas.openxmlformats.org/officeDocument/2006/relationships/image" Target="media/image860.png"/><Relationship Id="rId1090" Type="http://schemas.openxmlformats.org/officeDocument/2006/relationships/image" Target="media/image1023.png"/><Relationship Id="rId1104" Type="http://schemas.openxmlformats.org/officeDocument/2006/relationships/image" Target="media/image269.png"/><Relationship Id="rId1311" Type="http://schemas.openxmlformats.org/officeDocument/2006/relationships/image" Target="media/image1207.png"/><Relationship Id="rId48" Type="http://schemas.openxmlformats.org/officeDocument/2006/relationships/image" Target="media/image303.png"/><Relationship Id="rId113" Type="http://schemas.openxmlformats.org/officeDocument/2006/relationships/image" Target="media/image344.png"/><Relationship Id="rId320" Type="http://schemas.openxmlformats.org/officeDocument/2006/relationships/image" Target="media/image465.png"/><Relationship Id="rId558" Type="http://schemas.openxmlformats.org/officeDocument/2006/relationships/hyperlink" Target="https://dartpad.dev/?id=09842075da5b538616d6cafc57066174" TargetMode="External"/><Relationship Id="rId765" Type="http://schemas.openxmlformats.org/officeDocument/2006/relationships/image" Target="media/image740.png"/><Relationship Id="rId972" Type="http://schemas.openxmlformats.org/officeDocument/2006/relationships/image" Target="media/image913.png"/><Relationship Id="rId1188" Type="http://schemas.openxmlformats.org/officeDocument/2006/relationships/image" Target="media/image1104.png"/><Relationship Id="rId1395" Type="http://schemas.openxmlformats.org/officeDocument/2006/relationships/image" Target="media/image1273.png"/><Relationship Id="rId1409" Type="http://schemas.openxmlformats.org/officeDocument/2006/relationships/image" Target="media/image1283.png"/><Relationship Id="rId197" Type="http://schemas.openxmlformats.org/officeDocument/2006/relationships/hyperlink" Target="https://dartpad.dev/?id=f82a4a43964c0086b4aab3e5894e4194" TargetMode="External"/><Relationship Id="rId418" Type="http://schemas.openxmlformats.org/officeDocument/2006/relationships/image" Target="media/image518.png"/><Relationship Id="rId625" Type="http://schemas.openxmlformats.org/officeDocument/2006/relationships/image" Target="media/image649.png"/><Relationship Id="rId832" Type="http://schemas.openxmlformats.org/officeDocument/2006/relationships/image" Target="media/image790.png"/><Relationship Id="rId1048" Type="http://schemas.openxmlformats.org/officeDocument/2006/relationships/image" Target="media/image987.png"/><Relationship Id="rId1255" Type="http://schemas.openxmlformats.org/officeDocument/2006/relationships/hyperlink" Target="https://www.appwriters.dev/blog/a-beginners-guide-to-the-http-package-in-flutter" TargetMode="External"/><Relationship Id="rId264" Type="http://schemas.openxmlformats.org/officeDocument/2006/relationships/image" Target="media/image433.png"/><Relationship Id="rId471" Type="http://schemas.openxmlformats.org/officeDocument/2006/relationships/image" Target="media/image552.png"/><Relationship Id="rId1115" Type="http://schemas.openxmlformats.org/officeDocument/2006/relationships/image" Target="media/image1047.png"/><Relationship Id="rId1322" Type="http://schemas.openxmlformats.org/officeDocument/2006/relationships/image" Target="media/image1218.png"/><Relationship Id="rId59" Type="http://schemas.openxmlformats.org/officeDocument/2006/relationships/hyperlink" Target="https://dartpad.dev/?id=b70894081c9642a9c5626cfc5ecb14c9" TargetMode="External"/><Relationship Id="rId124" Type="http://schemas.openxmlformats.org/officeDocument/2006/relationships/hyperlink" Target="https://dartpad.dev/?id=e2fdfcfe0fcfbd11df3644acc24b531a" TargetMode="External"/><Relationship Id="rId569" Type="http://schemas.openxmlformats.org/officeDocument/2006/relationships/image" Target="media/image616.png"/><Relationship Id="rId776" Type="http://schemas.openxmlformats.org/officeDocument/2006/relationships/hyperlink" Target="https://dartpad.dev/?id=675a3320b36f06e57c50b74fc239c86a" TargetMode="External"/><Relationship Id="rId983" Type="http://schemas.openxmlformats.org/officeDocument/2006/relationships/image" Target="media/image924.png"/><Relationship Id="rId1199" Type="http://schemas.openxmlformats.org/officeDocument/2006/relationships/image" Target="media/image1114.png"/><Relationship Id="rId331" Type="http://schemas.openxmlformats.org/officeDocument/2006/relationships/image" Target="media/image472.png"/><Relationship Id="rId429" Type="http://schemas.openxmlformats.org/officeDocument/2006/relationships/hyperlink" Target="https://dartpad.dev/?id=c8ff56092d2128b0a80ae75cb14bc979" TargetMode="External"/><Relationship Id="rId636" Type="http://schemas.openxmlformats.org/officeDocument/2006/relationships/image" Target="media/image655.png"/><Relationship Id="rId1059" Type="http://schemas.openxmlformats.org/officeDocument/2006/relationships/image" Target="media/image998.png"/><Relationship Id="rId1266" Type="http://schemas.openxmlformats.org/officeDocument/2006/relationships/image" Target="media/image1164.png"/></Relationships>
</file>

<file path=word/_rels/footer1.xml.rels><?xml version="1.0" encoding="UTF-8" standalone="yes"?>
<Relationships xmlns="http://schemas.openxmlformats.org/package/2006/relationships"><Relationship Id="rId1" Type="http://schemas.openxmlformats.org/officeDocument/2006/relationships/image" Target="media/image1065.png"/></Relationships>
</file>

<file path=word/_rels/footer2.xml.rels><?xml version="1.0" encoding="UTF-8" standalone="yes"?>
<Relationships xmlns="http://schemas.openxmlformats.org/package/2006/relationships"><Relationship Id="rId1" Type="http://schemas.openxmlformats.org/officeDocument/2006/relationships/image" Target="media/image1065.png"/></Relationships>
</file>

<file path=word/_rels/header1.xml.rels><?xml version="1.0" encoding="UTF-8" standalone="yes"?>
<Relationships xmlns="http://schemas.openxmlformats.org/package/2006/relationships"><Relationship Id="rId2" Type="http://schemas.openxmlformats.org/officeDocument/2006/relationships/hyperlink" Target="https://dartpad.dev/?id=9ce2e4517d297d4f22c9c055917c2617" TargetMode="External"/><Relationship Id="rId1" Type="http://schemas.openxmlformats.org/officeDocument/2006/relationships/image" Target="media/image356.png"/></Relationships>
</file>

<file path=word/_rels/header11.xml.rels><?xml version="1.0" encoding="UTF-8" standalone="yes"?>
<Relationships xmlns="http://schemas.openxmlformats.org/package/2006/relationships"><Relationship Id="rId1" Type="http://schemas.openxmlformats.org/officeDocument/2006/relationships/image" Target="media/image408.png"/></Relationships>
</file>

<file path=word/_rels/header12.xml.rels><?xml version="1.0" encoding="UTF-8" standalone="yes"?>
<Relationships xmlns="http://schemas.openxmlformats.org/package/2006/relationships"><Relationship Id="rId2" Type="http://schemas.openxmlformats.org/officeDocument/2006/relationships/hyperlink" Target="https://dartpad.dev/?id=d625da929c5550ba0f65397010922653" TargetMode="External"/><Relationship Id="rId1" Type="http://schemas.openxmlformats.org/officeDocument/2006/relationships/image" Target="media/image416.png"/></Relationships>
</file>

<file path=word/_rels/header16.xml.rels><?xml version="1.0" encoding="UTF-8" standalone="yes"?>
<Relationships xmlns="http://schemas.openxmlformats.org/package/2006/relationships"><Relationship Id="rId2" Type="http://schemas.openxmlformats.org/officeDocument/2006/relationships/hyperlink" Target="https://dartpad.dev/?id=d7894e31281ec69f141433769c81e7d7" TargetMode="External"/><Relationship Id="rId1" Type="http://schemas.openxmlformats.org/officeDocument/2006/relationships/image" Target="media/image449.png"/></Relationships>
</file>

<file path=word/_rels/header17.xml.rels><?xml version="1.0" encoding="UTF-8" standalone="yes"?>
<Relationships xmlns="http://schemas.openxmlformats.org/package/2006/relationships"><Relationship Id="rId2" Type="http://schemas.openxmlformats.org/officeDocument/2006/relationships/hyperlink" Target="https://dartpad.dev/?id=d7894e31281ec69f141433769c81e7d7" TargetMode="External"/><Relationship Id="rId1" Type="http://schemas.openxmlformats.org/officeDocument/2006/relationships/image" Target="media/image449.png"/></Relationships>
</file>

<file path=word/_rels/header18.xml.rels><?xml version="1.0" encoding="UTF-8" standalone="yes"?>
<Relationships xmlns="http://schemas.openxmlformats.org/package/2006/relationships"><Relationship Id="rId2" Type="http://schemas.openxmlformats.org/officeDocument/2006/relationships/hyperlink" Target="https://dartpad.dev/?id=b869453c5a183426f4e3414ce3f15ede" TargetMode="External"/><Relationship Id="rId1" Type="http://schemas.openxmlformats.org/officeDocument/2006/relationships/image" Target="media/image450.png"/></Relationships>
</file>

<file path=word/_rels/header2.xml.rels><?xml version="1.0" encoding="UTF-8" standalone="yes"?>
<Relationships xmlns="http://schemas.openxmlformats.org/package/2006/relationships"><Relationship Id="rId2" Type="http://schemas.openxmlformats.org/officeDocument/2006/relationships/hyperlink" Target="https://dartpad.dev/?id=9ce2e4517d297d4f22c9c055917c2617" TargetMode="External"/><Relationship Id="rId1" Type="http://schemas.openxmlformats.org/officeDocument/2006/relationships/image" Target="media/image356.png"/></Relationships>
</file>

<file path=word/_rels/header21.xml.rels><?xml version="1.0" encoding="UTF-8" standalone="yes"?>
<Relationships xmlns="http://schemas.openxmlformats.org/package/2006/relationships"><Relationship Id="rId1" Type="http://schemas.openxmlformats.org/officeDocument/2006/relationships/hyperlink" Target="https://dartpad.dev/?id=30e5e6960d2e05d99c17b517e088532d" TargetMode="External"/></Relationships>
</file>

<file path=word/_rels/header22.xml.rels><?xml version="1.0" encoding="UTF-8" standalone="yes"?>
<Relationships xmlns="http://schemas.openxmlformats.org/package/2006/relationships"><Relationship Id="rId1" Type="http://schemas.openxmlformats.org/officeDocument/2006/relationships/hyperlink" Target="https://dartpad.dev/?id=30e5e6960d2e05d99c17b517e088532d" TargetMode="External"/></Relationships>
</file>

<file path=word/_rels/header25.xml.rels><?xml version="1.0" encoding="UTF-8" standalone="yes"?>
<Relationships xmlns="http://schemas.openxmlformats.org/package/2006/relationships"><Relationship Id="rId1" Type="http://schemas.openxmlformats.org/officeDocument/2006/relationships/hyperlink" Target="https://dartpad.dev/?id=57e901f607226aac87e6ed3e5efe6425" TargetMode="External"/></Relationships>
</file>

<file path=word/_rels/header26.xml.rels><?xml version="1.0" encoding="UTF-8" standalone="yes"?>
<Relationships xmlns="http://schemas.openxmlformats.org/package/2006/relationships"><Relationship Id="rId1" Type="http://schemas.openxmlformats.org/officeDocument/2006/relationships/hyperlink" Target="https://dartpad.dev/?id=57e901f607226aac87e6ed3e5efe6425" TargetMode="External"/></Relationships>
</file>

<file path=word/_rels/header29.xml.rels><?xml version="1.0" encoding="UTF-8" standalone="yes"?>
<Relationships xmlns="http://schemas.openxmlformats.org/package/2006/relationships"><Relationship Id="rId1" Type="http://schemas.openxmlformats.org/officeDocument/2006/relationships/hyperlink" Target="https://dartpad.dev/?id=f340b4a448d078f9a195af7a76541fb9" TargetMode="External"/></Relationships>
</file>

<file path=word/_rels/header30.xml.rels><?xml version="1.0" encoding="UTF-8" standalone="yes"?>
<Relationships xmlns="http://schemas.openxmlformats.org/package/2006/relationships"><Relationship Id="rId1" Type="http://schemas.openxmlformats.org/officeDocument/2006/relationships/hyperlink" Target="https://dartpad.dev/?id=f340b4a448d078f9a195af7a76541fb9" TargetMode="External"/></Relationships>
</file>

<file path=word/_rels/header33.xml.rels><?xml version="1.0" encoding="UTF-8" standalone="yes"?>
<Relationships xmlns="http://schemas.openxmlformats.org/package/2006/relationships"><Relationship Id="rId1" Type="http://schemas.openxmlformats.org/officeDocument/2006/relationships/image" Target="media/image683.png"/></Relationships>
</file>

<file path=word/_rels/header34.xml.rels><?xml version="1.0" encoding="UTF-8" standalone="yes"?>
<Relationships xmlns="http://schemas.openxmlformats.org/package/2006/relationships"><Relationship Id="rId1" Type="http://schemas.openxmlformats.org/officeDocument/2006/relationships/image" Target="media/image683.png"/></Relationships>
</file>

<file path=word/_rels/header37.xml.rels><?xml version="1.0" encoding="UTF-8" standalone="yes"?>
<Relationships xmlns="http://schemas.openxmlformats.org/package/2006/relationships"><Relationship Id="rId1" Type="http://schemas.openxmlformats.org/officeDocument/2006/relationships/image" Target="media/image1009.png"/></Relationships>
</file>

<file path=word/_rels/header38.xml.rels><?xml version="1.0" encoding="UTF-8" standalone="yes"?>
<Relationships xmlns="http://schemas.openxmlformats.org/package/2006/relationships"><Relationship Id="rId1" Type="http://schemas.openxmlformats.org/officeDocument/2006/relationships/image" Target="media/image1009.png"/></Relationships>
</file>

<file path=word/_rels/header39.xml.rels><?xml version="1.0" encoding="UTF-8" standalone="yes"?>
<Relationships xmlns="http://schemas.openxmlformats.org/package/2006/relationships"><Relationship Id="rId1" Type="http://schemas.openxmlformats.org/officeDocument/2006/relationships/image" Target="media/image1019.png"/></Relationships>
</file>

<file path=word/_rels/header5.xml.rels><?xml version="1.0" encoding="UTF-8" standalone="yes"?>
<Relationships xmlns="http://schemas.openxmlformats.org/package/2006/relationships"><Relationship Id="rId2" Type="http://schemas.openxmlformats.org/officeDocument/2006/relationships/hyperlink" Target="https://dartpad.dev/?id=85c061d07c69063fb819da5042ae9f03" TargetMode="External"/><Relationship Id="rId1" Type="http://schemas.openxmlformats.org/officeDocument/2006/relationships/image" Target="media/image340.png"/></Relationships>
</file>

<file path=word/_rels/header6.xml.rels><?xml version="1.0" encoding="UTF-8" standalone="yes"?>
<Relationships xmlns="http://schemas.openxmlformats.org/package/2006/relationships"><Relationship Id="rId2" Type="http://schemas.openxmlformats.org/officeDocument/2006/relationships/hyperlink" Target="https://dartpad.dev/?id=85c061d07c69063fb819da5042ae9f03" TargetMode="External"/><Relationship Id="rId1" Type="http://schemas.openxmlformats.org/officeDocument/2006/relationships/image" Target="media/image340.png"/></Relationships>
</file>

<file path=word/_rels/numbering.xml.rels><?xml version="1.0" encoding="UTF-8" standalone="yes"?>
<Relationships xmlns="http://schemas.openxmlformats.org/package/2006/relationships"><Relationship Id="rId117" Type="http://schemas.openxmlformats.org/officeDocument/2006/relationships/image" Target="media/image117.png"/><Relationship Id="rId21" Type="http://schemas.openxmlformats.org/officeDocument/2006/relationships/image" Target="media/image21.png"/><Relationship Id="rId42" Type="http://schemas.openxmlformats.org/officeDocument/2006/relationships/image" Target="media/image42.png"/><Relationship Id="rId63" Type="http://schemas.openxmlformats.org/officeDocument/2006/relationships/image" Target="media/image63.png"/><Relationship Id="rId84" Type="http://schemas.openxmlformats.org/officeDocument/2006/relationships/image" Target="media/image84.png"/><Relationship Id="rId138" Type="http://schemas.openxmlformats.org/officeDocument/2006/relationships/image" Target="media/image138.png"/><Relationship Id="rId159" Type="http://schemas.openxmlformats.org/officeDocument/2006/relationships/image" Target="media/image159.png"/><Relationship Id="rId170" Type="http://schemas.openxmlformats.org/officeDocument/2006/relationships/image" Target="media/image170.png"/><Relationship Id="rId191" Type="http://schemas.openxmlformats.org/officeDocument/2006/relationships/image" Target="media/image191.png"/><Relationship Id="rId205" Type="http://schemas.openxmlformats.org/officeDocument/2006/relationships/image" Target="media/image205.png"/><Relationship Id="rId226" Type="http://schemas.openxmlformats.org/officeDocument/2006/relationships/image" Target="media/image226.png"/><Relationship Id="rId247" Type="http://schemas.openxmlformats.org/officeDocument/2006/relationships/image" Target="media/image247.png"/><Relationship Id="rId107" Type="http://schemas.openxmlformats.org/officeDocument/2006/relationships/image" Target="media/image107.png"/><Relationship Id="rId268" Type="http://schemas.openxmlformats.org/officeDocument/2006/relationships/image" Target="media/image268.png"/><Relationship Id="rId11" Type="http://schemas.openxmlformats.org/officeDocument/2006/relationships/image" Target="media/image11.png"/><Relationship Id="rId32" Type="http://schemas.openxmlformats.org/officeDocument/2006/relationships/image" Target="media/image32.png"/><Relationship Id="rId53" Type="http://schemas.openxmlformats.org/officeDocument/2006/relationships/image" Target="media/image53.png"/><Relationship Id="rId74" Type="http://schemas.openxmlformats.org/officeDocument/2006/relationships/image" Target="media/image74.png"/><Relationship Id="rId128" Type="http://schemas.openxmlformats.org/officeDocument/2006/relationships/image" Target="media/image128.png"/><Relationship Id="rId149" Type="http://schemas.openxmlformats.org/officeDocument/2006/relationships/image" Target="media/image149.png"/><Relationship Id="rId5" Type="http://schemas.openxmlformats.org/officeDocument/2006/relationships/image" Target="media/image5.png"/><Relationship Id="rId95" Type="http://schemas.openxmlformats.org/officeDocument/2006/relationships/image" Target="media/image95.png"/><Relationship Id="rId160" Type="http://schemas.openxmlformats.org/officeDocument/2006/relationships/image" Target="media/image160.png"/><Relationship Id="rId181" Type="http://schemas.openxmlformats.org/officeDocument/2006/relationships/image" Target="media/image181.png"/><Relationship Id="rId216" Type="http://schemas.openxmlformats.org/officeDocument/2006/relationships/image" Target="media/image216.png"/><Relationship Id="rId237" Type="http://schemas.openxmlformats.org/officeDocument/2006/relationships/image" Target="media/image237.png"/><Relationship Id="rId258" Type="http://schemas.openxmlformats.org/officeDocument/2006/relationships/image" Target="media/image258.png"/><Relationship Id="rId279" Type="http://schemas.openxmlformats.org/officeDocument/2006/relationships/image" Target="media/image279.png"/><Relationship Id="rId22" Type="http://schemas.openxmlformats.org/officeDocument/2006/relationships/image" Target="media/image22.png"/><Relationship Id="rId43" Type="http://schemas.openxmlformats.org/officeDocument/2006/relationships/image" Target="media/image43.png"/><Relationship Id="rId64" Type="http://schemas.openxmlformats.org/officeDocument/2006/relationships/image" Target="media/image64.png"/><Relationship Id="rId118" Type="http://schemas.openxmlformats.org/officeDocument/2006/relationships/image" Target="media/image118.png"/><Relationship Id="rId139" Type="http://schemas.openxmlformats.org/officeDocument/2006/relationships/image" Target="media/image139.png"/><Relationship Id="rId85" Type="http://schemas.openxmlformats.org/officeDocument/2006/relationships/image" Target="media/image85.png"/><Relationship Id="rId150" Type="http://schemas.openxmlformats.org/officeDocument/2006/relationships/image" Target="media/image150.png"/><Relationship Id="rId171" Type="http://schemas.openxmlformats.org/officeDocument/2006/relationships/image" Target="media/image171.png"/><Relationship Id="rId192" Type="http://schemas.openxmlformats.org/officeDocument/2006/relationships/image" Target="media/image192.png"/><Relationship Id="rId206" Type="http://schemas.openxmlformats.org/officeDocument/2006/relationships/image" Target="media/image206.png"/><Relationship Id="rId227" Type="http://schemas.openxmlformats.org/officeDocument/2006/relationships/image" Target="media/image227.png"/><Relationship Id="rId248" Type="http://schemas.openxmlformats.org/officeDocument/2006/relationships/image" Target="media/image248.png"/><Relationship Id="rId269" Type="http://schemas.openxmlformats.org/officeDocument/2006/relationships/image" Target="media/image269.png"/><Relationship Id="rId12" Type="http://schemas.openxmlformats.org/officeDocument/2006/relationships/image" Target="media/image12.png"/><Relationship Id="rId33" Type="http://schemas.openxmlformats.org/officeDocument/2006/relationships/image" Target="media/image33.png"/><Relationship Id="rId108" Type="http://schemas.openxmlformats.org/officeDocument/2006/relationships/image" Target="media/image108.png"/><Relationship Id="rId129" Type="http://schemas.openxmlformats.org/officeDocument/2006/relationships/image" Target="media/image129.png"/><Relationship Id="rId280" Type="http://schemas.openxmlformats.org/officeDocument/2006/relationships/image" Target="media/image280.png"/><Relationship Id="rId54" Type="http://schemas.openxmlformats.org/officeDocument/2006/relationships/image" Target="media/image54.png"/><Relationship Id="rId75" Type="http://schemas.openxmlformats.org/officeDocument/2006/relationships/image" Target="media/image75.png"/><Relationship Id="rId96" Type="http://schemas.openxmlformats.org/officeDocument/2006/relationships/image" Target="media/image96.png"/><Relationship Id="rId140" Type="http://schemas.openxmlformats.org/officeDocument/2006/relationships/image" Target="media/image140.png"/><Relationship Id="rId161" Type="http://schemas.openxmlformats.org/officeDocument/2006/relationships/image" Target="media/image161.png"/><Relationship Id="rId182" Type="http://schemas.openxmlformats.org/officeDocument/2006/relationships/image" Target="media/image182.png"/><Relationship Id="rId217" Type="http://schemas.openxmlformats.org/officeDocument/2006/relationships/image" Target="media/image217.png"/><Relationship Id="rId6" Type="http://schemas.openxmlformats.org/officeDocument/2006/relationships/image" Target="media/image6.png"/><Relationship Id="rId238" Type="http://schemas.openxmlformats.org/officeDocument/2006/relationships/image" Target="media/image238.png"/><Relationship Id="rId259" Type="http://schemas.openxmlformats.org/officeDocument/2006/relationships/image" Target="media/image259.png"/><Relationship Id="rId23" Type="http://schemas.openxmlformats.org/officeDocument/2006/relationships/image" Target="media/image23.png"/><Relationship Id="rId119" Type="http://schemas.openxmlformats.org/officeDocument/2006/relationships/image" Target="media/image119.png"/><Relationship Id="rId270" Type="http://schemas.openxmlformats.org/officeDocument/2006/relationships/image" Target="media/image270.png"/><Relationship Id="rId44" Type="http://schemas.openxmlformats.org/officeDocument/2006/relationships/image" Target="media/image44.png"/><Relationship Id="rId65" Type="http://schemas.openxmlformats.org/officeDocument/2006/relationships/image" Target="media/image65.png"/><Relationship Id="rId86" Type="http://schemas.openxmlformats.org/officeDocument/2006/relationships/image" Target="media/image86.png"/><Relationship Id="rId130" Type="http://schemas.openxmlformats.org/officeDocument/2006/relationships/image" Target="media/image130.png"/><Relationship Id="rId151" Type="http://schemas.openxmlformats.org/officeDocument/2006/relationships/image" Target="media/image151.png"/><Relationship Id="rId172" Type="http://schemas.openxmlformats.org/officeDocument/2006/relationships/image" Target="media/image172.png"/><Relationship Id="rId193" Type="http://schemas.openxmlformats.org/officeDocument/2006/relationships/image" Target="media/image193.png"/><Relationship Id="rId202" Type="http://schemas.openxmlformats.org/officeDocument/2006/relationships/image" Target="media/image202.png"/><Relationship Id="rId207" Type="http://schemas.openxmlformats.org/officeDocument/2006/relationships/image" Target="media/image207.png"/><Relationship Id="rId223" Type="http://schemas.openxmlformats.org/officeDocument/2006/relationships/image" Target="media/image223.png"/><Relationship Id="rId228" Type="http://schemas.openxmlformats.org/officeDocument/2006/relationships/image" Target="media/image228.png"/><Relationship Id="rId244" Type="http://schemas.openxmlformats.org/officeDocument/2006/relationships/image" Target="media/image244.png"/><Relationship Id="rId249" Type="http://schemas.openxmlformats.org/officeDocument/2006/relationships/image" Target="media/image249.png"/><Relationship Id="rId13" Type="http://schemas.openxmlformats.org/officeDocument/2006/relationships/image" Target="media/image13.png"/><Relationship Id="rId18" Type="http://schemas.openxmlformats.org/officeDocument/2006/relationships/image" Target="media/image18.png"/><Relationship Id="rId39" Type="http://schemas.openxmlformats.org/officeDocument/2006/relationships/image" Target="media/image39.png"/><Relationship Id="rId109" Type="http://schemas.openxmlformats.org/officeDocument/2006/relationships/image" Target="media/image109.png"/><Relationship Id="rId260" Type="http://schemas.openxmlformats.org/officeDocument/2006/relationships/image" Target="media/image260.png"/><Relationship Id="rId265" Type="http://schemas.openxmlformats.org/officeDocument/2006/relationships/image" Target="media/image265.png"/><Relationship Id="rId34" Type="http://schemas.openxmlformats.org/officeDocument/2006/relationships/image" Target="media/image34.png"/><Relationship Id="rId50" Type="http://schemas.openxmlformats.org/officeDocument/2006/relationships/image" Target="media/image50.png"/><Relationship Id="rId55" Type="http://schemas.openxmlformats.org/officeDocument/2006/relationships/image" Target="media/image55.png"/><Relationship Id="rId76" Type="http://schemas.openxmlformats.org/officeDocument/2006/relationships/image" Target="media/image76.png"/><Relationship Id="rId97" Type="http://schemas.openxmlformats.org/officeDocument/2006/relationships/image" Target="media/image97.png"/><Relationship Id="rId104" Type="http://schemas.openxmlformats.org/officeDocument/2006/relationships/image" Target="media/image104.png"/><Relationship Id="rId120" Type="http://schemas.openxmlformats.org/officeDocument/2006/relationships/image" Target="media/image120.png"/><Relationship Id="rId125" Type="http://schemas.openxmlformats.org/officeDocument/2006/relationships/image" Target="media/image125.png"/><Relationship Id="rId141" Type="http://schemas.openxmlformats.org/officeDocument/2006/relationships/image" Target="media/image141.png"/><Relationship Id="rId146" Type="http://schemas.openxmlformats.org/officeDocument/2006/relationships/image" Target="media/image146.png"/><Relationship Id="rId167" Type="http://schemas.openxmlformats.org/officeDocument/2006/relationships/image" Target="media/image167.png"/><Relationship Id="rId188" Type="http://schemas.openxmlformats.org/officeDocument/2006/relationships/image" Target="media/image188.png"/><Relationship Id="rId7" Type="http://schemas.openxmlformats.org/officeDocument/2006/relationships/image" Target="media/image7.png"/><Relationship Id="rId71" Type="http://schemas.openxmlformats.org/officeDocument/2006/relationships/image" Target="media/image71.png"/><Relationship Id="rId92" Type="http://schemas.openxmlformats.org/officeDocument/2006/relationships/image" Target="media/image92.png"/><Relationship Id="rId162" Type="http://schemas.openxmlformats.org/officeDocument/2006/relationships/image" Target="media/image162.png"/><Relationship Id="rId183" Type="http://schemas.openxmlformats.org/officeDocument/2006/relationships/image" Target="media/image183.png"/><Relationship Id="rId213" Type="http://schemas.openxmlformats.org/officeDocument/2006/relationships/image" Target="media/image213.png"/><Relationship Id="rId218" Type="http://schemas.openxmlformats.org/officeDocument/2006/relationships/image" Target="media/image218.png"/><Relationship Id="rId234" Type="http://schemas.openxmlformats.org/officeDocument/2006/relationships/image" Target="media/image234.png"/><Relationship Id="rId239" Type="http://schemas.openxmlformats.org/officeDocument/2006/relationships/image" Target="media/image239.png"/><Relationship Id="rId2" Type="http://schemas.openxmlformats.org/officeDocument/2006/relationships/image" Target="media/image2.png"/><Relationship Id="rId29" Type="http://schemas.openxmlformats.org/officeDocument/2006/relationships/image" Target="media/image29.png"/><Relationship Id="rId250" Type="http://schemas.openxmlformats.org/officeDocument/2006/relationships/image" Target="media/image250.png"/><Relationship Id="rId255" Type="http://schemas.openxmlformats.org/officeDocument/2006/relationships/image" Target="media/image255.png"/><Relationship Id="rId271" Type="http://schemas.openxmlformats.org/officeDocument/2006/relationships/image" Target="media/image271.png"/><Relationship Id="rId276" Type="http://schemas.openxmlformats.org/officeDocument/2006/relationships/image" Target="media/image276.png"/><Relationship Id="rId24" Type="http://schemas.openxmlformats.org/officeDocument/2006/relationships/image" Target="media/image24.png"/><Relationship Id="rId40" Type="http://schemas.openxmlformats.org/officeDocument/2006/relationships/image" Target="media/image40.png"/><Relationship Id="rId45" Type="http://schemas.openxmlformats.org/officeDocument/2006/relationships/image" Target="media/image45.png"/><Relationship Id="rId66" Type="http://schemas.openxmlformats.org/officeDocument/2006/relationships/image" Target="media/image66.png"/><Relationship Id="rId87" Type="http://schemas.openxmlformats.org/officeDocument/2006/relationships/image" Target="media/image87.png"/><Relationship Id="rId110" Type="http://schemas.openxmlformats.org/officeDocument/2006/relationships/image" Target="media/image110.png"/><Relationship Id="rId115" Type="http://schemas.openxmlformats.org/officeDocument/2006/relationships/image" Target="media/image115.png"/><Relationship Id="rId131" Type="http://schemas.openxmlformats.org/officeDocument/2006/relationships/image" Target="media/image131.png"/><Relationship Id="rId136" Type="http://schemas.openxmlformats.org/officeDocument/2006/relationships/image" Target="media/image136.png"/><Relationship Id="rId157" Type="http://schemas.openxmlformats.org/officeDocument/2006/relationships/image" Target="media/image157.png"/><Relationship Id="rId178" Type="http://schemas.openxmlformats.org/officeDocument/2006/relationships/image" Target="media/image178.png"/><Relationship Id="rId61" Type="http://schemas.openxmlformats.org/officeDocument/2006/relationships/image" Target="media/image61.png"/><Relationship Id="rId82" Type="http://schemas.openxmlformats.org/officeDocument/2006/relationships/image" Target="media/image82.png"/><Relationship Id="rId152" Type="http://schemas.openxmlformats.org/officeDocument/2006/relationships/image" Target="media/image152.png"/><Relationship Id="rId173" Type="http://schemas.openxmlformats.org/officeDocument/2006/relationships/image" Target="media/image173.png"/><Relationship Id="rId194" Type="http://schemas.openxmlformats.org/officeDocument/2006/relationships/image" Target="media/image194.png"/><Relationship Id="rId199" Type="http://schemas.openxmlformats.org/officeDocument/2006/relationships/image" Target="media/image199.png"/><Relationship Id="rId203" Type="http://schemas.openxmlformats.org/officeDocument/2006/relationships/image" Target="media/image203.png"/><Relationship Id="rId208" Type="http://schemas.openxmlformats.org/officeDocument/2006/relationships/image" Target="media/image208.png"/><Relationship Id="rId229" Type="http://schemas.openxmlformats.org/officeDocument/2006/relationships/image" Target="media/image229.png"/><Relationship Id="rId19" Type="http://schemas.openxmlformats.org/officeDocument/2006/relationships/image" Target="media/image19.png"/><Relationship Id="rId224" Type="http://schemas.openxmlformats.org/officeDocument/2006/relationships/image" Target="media/image224.png"/><Relationship Id="rId240" Type="http://schemas.openxmlformats.org/officeDocument/2006/relationships/image" Target="media/image240.png"/><Relationship Id="rId245" Type="http://schemas.openxmlformats.org/officeDocument/2006/relationships/image" Target="media/image245.png"/><Relationship Id="rId261" Type="http://schemas.openxmlformats.org/officeDocument/2006/relationships/image" Target="media/image261.png"/><Relationship Id="rId266" Type="http://schemas.openxmlformats.org/officeDocument/2006/relationships/image" Target="media/image266.png"/><Relationship Id="rId14" Type="http://schemas.openxmlformats.org/officeDocument/2006/relationships/image" Target="media/image14.png"/><Relationship Id="rId30" Type="http://schemas.openxmlformats.org/officeDocument/2006/relationships/image" Target="media/image30.png"/><Relationship Id="rId35" Type="http://schemas.openxmlformats.org/officeDocument/2006/relationships/image" Target="media/image35.png"/><Relationship Id="rId56" Type="http://schemas.openxmlformats.org/officeDocument/2006/relationships/image" Target="media/image56.png"/><Relationship Id="rId77" Type="http://schemas.openxmlformats.org/officeDocument/2006/relationships/image" Target="media/image77.png"/><Relationship Id="rId100" Type="http://schemas.openxmlformats.org/officeDocument/2006/relationships/image" Target="media/image100.png"/><Relationship Id="rId105" Type="http://schemas.openxmlformats.org/officeDocument/2006/relationships/image" Target="media/image105.png"/><Relationship Id="rId126" Type="http://schemas.openxmlformats.org/officeDocument/2006/relationships/image" Target="media/image126.png"/><Relationship Id="rId147" Type="http://schemas.openxmlformats.org/officeDocument/2006/relationships/image" Target="media/image147.png"/><Relationship Id="rId168" Type="http://schemas.openxmlformats.org/officeDocument/2006/relationships/image" Target="media/image168.png"/><Relationship Id="rId8" Type="http://schemas.openxmlformats.org/officeDocument/2006/relationships/image" Target="media/image8.png"/><Relationship Id="rId51" Type="http://schemas.openxmlformats.org/officeDocument/2006/relationships/image" Target="media/image51.png"/><Relationship Id="rId72" Type="http://schemas.openxmlformats.org/officeDocument/2006/relationships/image" Target="media/image72.png"/><Relationship Id="rId93" Type="http://schemas.openxmlformats.org/officeDocument/2006/relationships/image" Target="media/image93.png"/><Relationship Id="rId98" Type="http://schemas.openxmlformats.org/officeDocument/2006/relationships/image" Target="media/image98.png"/><Relationship Id="rId121" Type="http://schemas.openxmlformats.org/officeDocument/2006/relationships/image" Target="media/image121.png"/><Relationship Id="rId142" Type="http://schemas.openxmlformats.org/officeDocument/2006/relationships/image" Target="media/image142.png"/><Relationship Id="rId163" Type="http://schemas.openxmlformats.org/officeDocument/2006/relationships/image" Target="media/image163.png"/><Relationship Id="rId184" Type="http://schemas.openxmlformats.org/officeDocument/2006/relationships/image" Target="media/image184.png"/><Relationship Id="rId189" Type="http://schemas.openxmlformats.org/officeDocument/2006/relationships/image" Target="media/image189.png"/><Relationship Id="rId219" Type="http://schemas.openxmlformats.org/officeDocument/2006/relationships/image" Target="media/image219.png"/><Relationship Id="rId3" Type="http://schemas.openxmlformats.org/officeDocument/2006/relationships/image" Target="media/image3.png"/><Relationship Id="rId214" Type="http://schemas.openxmlformats.org/officeDocument/2006/relationships/image" Target="media/image214.png"/><Relationship Id="rId230" Type="http://schemas.openxmlformats.org/officeDocument/2006/relationships/image" Target="media/image230.png"/><Relationship Id="rId235" Type="http://schemas.openxmlformats.org/officeDocument/2006/relationships/image" Target="media/image235.png"/><Relationship Id="rId251" Type="http://schemas.openxmlformats.org/officeDocument/2006/relationships/image" Target="media/image251.png"/><Relationship Id="rId256" Type="http://schemas.openxmlformats.org/officeDocument/2006/relationships/image" Target="media/image256.png"/><Relationship Id="rId277" Type="http://schemas.openxmlformats.org/officeDocument/2006/relationships/image" Target="media/image277.png"/><Relationship Id="rId25" Type="http://schemas.openxmlformats.org/officeDocument/2006/relationships/image" Target="media/image25.png"/><Relationship Id="rId46" Type="http://schemas.openxmlformats.org/officeDocument/2006/relationships/image" Target="media/image46.png"/><Relationship Id="rId67" Type="http://schemas.openxmlformats.org/officeDocument/2006/relationships/image" Target="media/image67.png"/><Relationship Id="rId116" Type="http://schemas.openxmlformats.org/officeDocument/2006/relationships/image" Target="media/image116.png"/><Relationship Id="rId137" Type="http://schemas.openxmlformats.org/officeDocument/2006/relationships/image" Target="media/image137.png"/><Relationship Id="rId158" Type="http://schemas.openxmlformats.org/officeDocument/2006/relationships/image" Target="media/image158.png"/><Relationship Id="rId272" Type="http://schemas.openxmlformats.org/officeDocument/2006/relationships/image" Target="media/image272.png"/><Relationship Id="rId20" Type="http://schemas.openxmlformats.org/officeDocument/2006/relationships/image" Target="media/image20.png"/><Relationship Id="rId41" Type="http://schemas.openxmlformats.org/officeDocument/2006/relationships/image" Target="media/image41.png"/><Relationship Id="rId62" Type="http://schemas.openxmlformats.org/officeDocument/2006/relationships/image" Target="media/image62.png"/><Relationship Id="rId83" Type="http://schemas.openxmlformats.org/officeDocument/2006/relationships/image" Target="media/image83.png"/><Relationship Id="rId88" Type="http://schemas.openxmlformats.org/officeDocument/2006/relationships/image" Target="media/image88.png"/><Relationship Id="rId111" Type="http://schemas.openxmlformats.org/officeDocument/2006/relationships/image" Target="media/image111.png"/><Relationship Id="rId132" Type="http://schemas.openxmlformats.org/officeDocument/2006/relationships/image" Target="media/image132.png"/><Relationship Id="rId153" Type="http://schemas.openxmlformats.org/officeDocument/2006/relationships/image" Target="media/image153.png"/><Relationship Id="rId174" Type="http://schemas.openxmlformats.org/officeDocument/2006/relationships/image" Target="media/image174.png"/><Relationship Id="rId179" Type="http://schemas.openxmlformats.org/officeDocument/2006/relationships/image" Target="media/image179.png"/><Relationship Id="rId195" Type="http://schemas.openxmlformats.org/officeDocument/2006/relationships/image" Target="media/image195.png"/><Relationship Id="rId209" Type="http://schemas.openxmlformats.org/officeDocument/2006/relationships/image" Target="media/image209.png"/><Relationship Id="rId190" Type="http://schemas.openxmlformats.org/officeDocument/2006/relationships/image" Target="media/image190.png"/><Relationship Id="rId204" Type="http://schemas.openxmlformats.org/officeDocument/2006/relationships/image" Target="media/image204.png"/><Relationship Id="rId220" Type="http://schemas.openxmlformats.org/officeDocument/2006/relationships/image" Target="media/image220.png"/><Relationship Id="rId225" Type="http://schemas.openxmlformats.org/officeDocument/2006/relationships/image" Target="media/image225.png"/><Relationship Id="rId241" Type="http://schemas.openxmlformats.org/officeDocument/2006/relationships/image" Target="media/image241.png"/><Relationship Id="rId246" Type="http://schemas.openxmlformats.org/officeDocument/2006/relationships/image" Target="media/image246.png"/><Relationship Id="rId267" Type="http://schemas.openxmlformats.org/officeDocument/2006/relationships/image" Target="media/image267.png"/><Relationship Id="rId15" Type="http://schemas.openxmlformats.org/officeDocument/2006/relationships/image" Target="media/image15.png"/><Relationship Id="rId36" Type="http://schemas.openxmlformats.org/officeDocument/2006/relationships/image" Target="media/image36.png"/><Relationship Id="rId57" Type="http://schemas.openxmlformats.org/officeDocument/2006/relationships/image" Target="media/image57.png"/><Relationship Id="rId106" Type="http://schemas.openxmlformats.org/officeDocument/2006/relationships/image" Target="media/image106.png"/><Relationship Id="rId127" Type="http://schemas.openxmlformats.org/officeDocument/2006/relationships/image" Target="media/image127.png"/><Relationship Id="rId262" Type="http://schemas.openxmlformats.org/officeDocument/2006/relationships/image" Target="media/image262.png"/><Relationship Id="rId10" Type="http://schemas.openxmlformats.org/officeDocument/2006/relationships/image" Target="media/image10.png"/><Relationship Id="rId31" Type="http://schemas.openxmlformats.org/officeDocument/2006/relationships/image" Target="media/image31.png"/><Relationship Id="rId52" Type="http://schemas.openxmlformats.org/officeDocument/2006/relationships/image" Target="media/image52.png"/><Relationship Id="rId73" Type="http://schemas.openxmlformats.org/officeDocument/2006/relationships/image" Target="media/image73.png"/><Relationship Id="rId78" Type="http://schemas.openxmlformats.org/officeDocument/2006/relationships/image" Target="media/image78.png"/><Relationship Id="rId94" Type="http://schemas.openxmlformats.org/officeDocument/2006/relationships/image" Target="media/image94.png"/><Relationship Id="rId99" Type="http://schemas.openxmlformats.org/officeDocument/2006/relationships/image" Target="media/image99.png"/><Relationship Id="rId101" Type="http://schemas.openxmlformats.org/officeDocument/2006/relationships/image" Target="media/image101.png"/><Relationship Id="rId122" Type="http://schemas.openxmlformats.org/officeDocument/2006/relationships/image" Target="media/image122.png"/><Relationship Id="rId143" Type="http://schemas.openxmlformats.org/officeDocument/2006/relationships/image" Target="media/image143.png"/><Relationship Id="rId148" Type="http://schemas.openxmlformats.org/officeDocument/2006/relationships/image" Target="media/image148.png"/><Relationship Id="rId164" Type="http://schemas.openxmlformats.org/officeDocument/2006/relationships/image" Target="media/image164.png"/><Relationship Id="rId169" Type="http://schemas.openxmlformats.org/officeDocument/2006/relationships/image" Target="media/image169.png"/><Relationship Id="rId185" Type="http://schemas.openxmlformats.org/officeDocument/2006/relationships/image" Target="media/image185.png"/><Relationship Id="rId4" Type="http://schemas.openxmlformats.org/officeDocument/2006/relationships/image" Target="media/image4.png"/><Relationship Id="rId9" Type="http://schemas.openxmlformats.org/officeDocument/2006/relationships/image" Target="media/image9.png"/><Relationship Id="rId180" Type="http://schemas.openxmlformats.org/officeDocument/2006/relationships/image" Target="media/image180.png"/><Relationship Id="rId210" Type="http://schemas.openxmlformats.org/officeDocument/2006/relationships/image" Target="media/image210.png"/><Relationship Id="rId215" Type="http://schemas.openxmlformats.org/officeDocument/2006/relationships/image" Target="media/image215.png"/><Relationship Id="rId236" Type="http://schemas.openxmlformats.org/officeDocument/2006/relationships/image" Target="media/image236.png"/><Relationship Id="rId257" Type="http://schemas.openxmlformats.org/officeDocument/2006/relationships/image" Target="media/image257.png"/><Relationship Id="rId278" Type="http://schemas.openxmlformats.org/officeDocument/2006/relationships/image" Target="media/image278.png"/><Relationship Id="rId26" Type="http://schemas.openxmlformats.org/officeDocument/2006/relationships/image" Target="media/image26.png"/><Relationship Id="rId231" Type="http://schemas.openxmlformats.org/officeDocument/2006/relationships/image" Target="media/image231.png"/><Relationship Id="rId252" Type="http://schemas.openxmlformats.org/officeDocument/2006/relationships/image" Target="media/image252.png"/><Relationship Id="rId273" Type="http://schemas.openxmlformats.org/officeDocument/2006/relationships/image" Target="media/image273.png"/><Relationship Id="rId47" Type="http://schemas.openxmlformats.org/officeDocument/2006/relationships/image" Target="media/image47.png"/><Relationship Id="rId68" Type="http://schemas.openxmlformats.org/officeDocument/2006/relationships/image" Target="media/image68.png"/><Relationship Id="rId89" Type="http://schemas.openxmlformats.org/officeDocument/2006/relationships/image" Target="media/image89.png"/><Relationship Id="rId112" Type="http://schemas.openxmlformats.org/officeDocument/2006/relationships/image" Target="media/image112.png"/><Relationship Id="rId133" Type="http://schemas.openxmlformats.org/officeDocument/2006/relationships/image" Target="media/image133.png"/><Relationship Id="rId154" Type="http://schemas.openxmlformats.org/officeDocument/2006/relationships/image" Target="media/image154.png"/><Relationship Id="rId175" Type="http://schemas.openxmlformats.org/officeDocument/2006/relationships/image" Target="media/image175.png"/><Relationship Id="rId196" Type="http://schemas.openxmlformats.org/officeDocument/2006/relationships/image" Target="media/image196.png"/><Relationship Id="rId200" Type="http://schemas.openxmlformats.org/officeDocument/2006/relationships/image" Target="media/image200.png"/><Relationship Id="rId16" Type="http://schemas.openxmlformats.org/officeDocument/2006/relationships/image" Target="media/image16.png"/><Relationship Id="rId221" Type="http://schemas.openxmlformats.org/officeDocument/2006/relationships/image" Target="media/image221.png"/><Relationship Id="rId242" Type="http://schemas.openxmlformats.org/officeDocument/2006/relationships/image" Target="media/image242.png"/><Relationship Id="rId263" Type="http://schemas.openxmlformats.org/officeDocument/2006/relationships/image" Target="media/image263.png"/><Relationship Id="rId37" Type="http://schemas.openxmlformats.org/officeDocument/2006/relationships/image" Target="media/image37.png"/><Relationship Id="rId58" Type="http://schemas.openxmlformats.org/officeDocument/2006/relationships/image" Target="media/image58.png"/><Relationship Id="rId79" Type="http://schemas.openxmlformats.org/officeDocument/2006/relationships/image" Target="media/image79.png"/><Relationship Id="rId102" Type="http://schemas.openxmlformats.org/officeDocument/2006/relationships/image" Target="media/image102.png"/><Relationship Id="rId123" Type="http://schemas.openxmlformats.org/officeDocument/2006/relationships/image" Target="media/image123.png"/><Relationship Id="rId144" Type="http://schemas.openxmlformats.org/officeDocument/2006/relationships/image" Target="media/image144.png"/><Relationship Id="rId90" Type="http://schemas.openxmlformats.org/officeDocument/2006/relationships/image" Target="media/image90.png"/><Relationship Id="rId165" Type="http://schemas.openxmlformats.org/officeDocument/2006/relationships/image" Target="media/image165.png"/><Relationship Id="rId186" Type="http://schemas.openxmlformats.org/officeDocument/2006/relationships/image" Target="media/image186.png"/><Relationship Id="rId211" Type="http://schemas.openxmlformats.org/officeDocument/2006/relationships/image" Target="media/image211.png"/><Relationship Id="rId232" Type="http://schemas.openxmlformats.org/officeDocument/2006/relationships/image" Target="media/image232.png"/><Relationship Id="rId253" Type="http://schemas.openxmlformats.org/officeDocument/2006/relationships/image" Target="media/image253.png"/><Relationship Id="rId274" Type="http://schemas.openxmlformats.org/officeDocument/2006/relationships/image" Target="media/image274.png"/><Relationship Id="rId27" Type="http://schemas.openxmlformats.org/officeDocument/2006/relationships/image" Target="media/image27.png"/><Relationship Id="rId48" Type="http://schemas.openxmlformats.org/officeDocument/2006/relationships/image" Target="media/image48.png"/><Relationship Id="rId69" Type="http://schemas.openxmlformats.org/officeDocument/2006/relationships/image" Target="media/image69.png"/><Relationship Id="rId113" Type="http://schemas.openxmlformats.org/officeDocument/2006/relationships/image" Target="media/image113.png"/><Relationship Id="rId134" Type="http://schemas.openxmlformats.org/officeDocument/2006/relationships/image" Target="media/image134.png"/><Relationship Id="rId80" Type="http://schemas.openxmlformats.org/officeDocument/2006/relationships/image" Target="media/image80.png"/><Relationship Id="rId155" Type="http://schemas.openxmlformats.org/officeDocument/2006/relationships/image" Target="media/image155.png"/><Relationship Id="rId176" Type="http://schemas.openxmlformats.org/officeDocument/2006/relationships/image" Target="media/image176.png"/><Relationship Id="rId197" Type="http://schemas.openxmlformats.org/officeDocument/2006/relationships/image" Target="media/image197.png"/><Relationship Id="rId201" Type="http://schemas.openxmlformats.org/officeDocument/2006/relationships/image" Target="media/image201.png"/><Relationship Id="rId222" Type="http://schemas.openxmlformats.org/officeDocument/2006/relationships/image" Target="media/image222.png"/><Relationship Id="rId243" Type="http://schemas.openxmlformats.org/officeDocument/2006/relationships/image" Target="media/image243.png"/><Relationship Id="rId264" Type="http://schemas.openxmlformats.org/officeDocument/2006/relationships/image" Target="media/image264.png"/><Relationship Id="rId17" Type="http://schemas.openxmlformats.org/officeDocument/2006/relationships/image" Target="media/image17.png"/><Relationship Id="rId38" Type="http://schemas.openxmlformats.org/officeDocument/2006/relationships/image" Target="media/image38.png"/><Relationship Id="rId59" Type="http://schemas.openxmlformats.org/officeDocument/2006/relationships/image" Target="media/image59.png"/><Relationship Id="rId103" Type="http://schemas.openxmlformats.org/officeDocument/2006/relationships/image" Target="media/image103.png"/><Relationship Id="rId124" Type="http://schemas.openxmlformats.org/officeDocument/2006/relationships/image" Target="media/image124.png"/><Relationship Id="rId70" Type="http://schemas.openxmlformats.org/officeDocument/2006/relationships/image" Target="media/image70.png"/><Relationship Id="rId91" Type="http://schemas.openxmlformats.org/officeDocument/2006/relationships/image" Target="media/image91.png"/><Relationship Id="rId145" Type="http://schemas.openxmlformats.org/officeDocument/2006/relationships/image" Target="media/image145.png"/><Relationship Id="rId166" Type="http://schemas.openxmlformats.org/officeDocument/2006/relationships/image" Target="media/image166.png"/><Relationship Id="rId187" Type="http://schemas.openxmlformats.org/officeDocument/2006/relationships/image" Target="media/image187.png"/><Relationship Id="rId1" Type="http://schemas.openxmlformats.org/officeDocument/2006/relationships/image" Target="media/image1.png"/><Relationship Id="rId212" Type="http://schemas.openxmlformats.org/officeDocument/2006/relationships/image" Target="media/image212.png"/><Relationship Id="rId233" Type="http://schemas.openxmlformats.org/officeDocument/2006/relationships/image" Target="media/image233.png"/><Relationship Id="rId254" Type="http://schemas.openxmlformats.org/officeDocument/2006/relationships/image" Target="media/image254.png"/><Relationship Id="rId28" Type="http://schemas.openxmlformats.org/officeDocument/2006/relationships/image" Target="media/image28.png"/><Relationship Id="rId49" Type="http://schemas.openxmlformats.org/officeDocument/2006/relationships/image" Target="media/image49.png"/><Relationship Id="rId114" Type="http://schemas.openxmlformats.org/officeDocument/2006/relationships/image" Target="media/image114.png"/><Relationship Id="rId275" Type="http://schemas.openxmlformats.org/officeDocument/2006/relationships/image" Target="media/image275.png"/><Relationship Id="rId60" Type="http://schemas.openxmlformats.org/officeDocument/2006/relationships/image" Target="media/image60.png"/><Relationship Id="rId81" Type="http://schemas.openxmlformats.org/officeDocument/2006/relationships/image" Target="media/image81.png"/><Relationship Id="rId135" Type="http://schemas.openxmlformats.org/officeDocument/2006/relationships/image" Target="media/image135.png"/><Relationship Id="rId156" Type="http://schemas.openxmlformats.org/officeDocument/2006/relationships/image" Target="media/image156.png"/><Relationship Id="rId177" Type="http://schemas.openxmlformats.org/officeDocument/2006/relationships/image" Target="media/image177.png"/><Relationship Id="rId198" Type="http://schemas.openxmlformats.org/officeDocument/2006/relationships/image" Target="media/image1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A5CEF5-3C64-4017-89A1-78643CE33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321</Pages>
  <Words>60182</Words>
  <Characters>343039</Characters>
  <Application>Microsoft Office Word</Application>
  <DocSecurity>0</DocSecurity>
  <Lines>2858</Lines>
  <Paragraphs>804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NIKHIL KUMAR MISHRA</cp:lastModifiedBy>
  <cp:revision>11</cp:revision>
  <dcterms:created xsi:type="dcterms:W3CDTF">2024-03-10T08:26:00Z</dcterms:created>
  <dcterms:modified xsi:type="dcterms:W3CDTF">2024-03-10T09:30:00Z</dcterms:modified>
</cp:coreProperties>
</file>